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ACC46" w14:textId="4CC1C342" w:rsidR="00FD4A56" w:rsidRDefault="00062D46" w:rsidP="002F7A52">
      <w:pPr>
        <w:pStyle w:val="BodyText"/>
        <w:jc w:val="center"/>
        <w:rPr>
          <w:rFonts w:ascii="Times New Roman" w:hAnsi="Times New Roman"/>
          <w:sz w:val="22"/>
          <w:szCs w:val="22"/>
          <w:lang w:val="en-GB"/>
        </w:rPr>
      </w:pPr>
      <w:bookmarkStart w:id="0" w:name="_GoBack"/>
      <w:bookmarkEnd w:id="0"/>
      <w:r w:rsidRPr="00201F2E">
        <w:rPr>
          <w:rFonts w:ascii="Times New Roman" w:hAnsi="Times New Roman"/>
          <w:b/>
          <w:sz w:val="44"/>
          <w:szCs w:val="44"/>
          <w:lang w:val="en-GB"/>
        </w:rPr>
        <w:t>HASAN SHABBIR</w:t>
      </w:r>
      <w:r w:rsidR="009D2FA3" w:rsidRPr="00201F2E">
        <w:rPr>
          <w:rFonts w:ascii="Times New Roman" w:hAnsi="Times New Roman"/>
          <w:sz w:val="22"/>
          <w:szCs w:val="22"/>
          <w:lang w:val="en-GB"/>
        </w:rPr>
        <w:br/>
      </w:r>
      <w:bookmarkStart w:id="1" w:name="bqmb"/>
      <w:bookmarkEnd w:id="1"/>
      <w:r w:rsidR="00FD4A56">
        <w:rPr>
          <w:rFonts w:ascii="Times New Roman" w:hAnsi="Times New Roman"/>
          <w:sz w:val="22"/>
          <w:szCs w:val="22"/>
          <w:lang w:val="en-GB"/>
        </w:rPr>
        <w:t xml:space="preserve">Phone: </w:t>
      </w:r>
      <w:r w:rsidR="00FD4A56" w:rsidRPr="00FD4A56">
        <w:rPr>
          <w:rFonts w:ascii="Times New Roman" w:hAnsi="Times New Roman"/>
          <w:sz w:val="22"/>
          <w:szCs w:val="22"/>
          <w:lang w:val="en-GB"/>
        </w:rPr>
        <w:t>07565</w:t>
      </w:r>
      <w:r w:rsidR="00FD4A56">
        <w:rPr>
          <w:rFonts w:ascii="Times New Roman" w:hAnsi="Times New Roman"/>
          <w:sz w:val="22"/>
          <w:szCs w:val="22"/>
          <w:lang w:val="en-GB"/>
        </w:rPr>
        <w:t xml:space="preserve"> </w:t>
      </w:r>
      <w:r w:rsidR="00FD4A56" w:rsidRPr="00FD4A56">
        <w:rPr>
          <w:rFonts w:ascii="Times New Roman" w:hAnsi="Times New Roman"/>
          <w:sz w:val="22"/>
          <w:szCs w:val="22"/>
          <w:lang w:val="en-GB"/>
        </w:rPr>
        <w:t>727754</w:t>
      </w:r>
    </w:p>
    <w:p w14:paraId="3C82EDE7" w14:textId="35656259" w:rsidR="009D2FA3" w:rsidRPr="002F7A52" w:rsidRDefault="00AF79EF" w:rsidP="002F7A52">
      <w:pPr>
        <w:pStyle w:val="BodyText"/>
        <w:jc w:val="center"/>
        <w:rPr>
          <w:rFonts w:ascii="Times New Roman" w:hAnsi="Times New Roman"/>
          <w:b/>
          <w:sz w:val="44"/>
          <w:szCs w:val="44"/>
          <w:lang w:val="en-GB"/>
        </w:rPr>
      </w:pPr>
      <w:r w:rsidRPr="00201F2E">
        <w:rPr>
          <w:rFonts w:ascii="Times New Roman" w:hAnsi="Times New Roman"/>
          <w:sz w:val="22"/>
          <w:szCs w:val="22"/>
          <w:lang w:val="en-GB"/>
        </w:rPr>
        <w:t xml:space="preserve">e-mail: </w:t>
      </w:r>
      <w:hyperlink r:id="rId8" w:history="1">
        <w:r w:rsidR="0040428F" w:rsidRPr="00201F2E">
          <w:rPr>
            <w:rStyle w:val="Hyperlink"/>
            <w:rFonts w:ascii="Times New Roman" w:hAnsi="Times New Roman"/>
            <w:sz w:val="22"/>
            <w:szCs w:val="22"/>
            <w:lang w:val="en-GB"/>
          </w:rPr>
          <w:t>hasan.shbr@gmail.com</w:t>
        </w:r>
      </w:hyperlink>
    </w:p>
    <w:p w14:paraId="05ED7AF5" w14:textId="77777777" w:rsidR="0040428F" w:rsidRPr="00201F2E" w:rsidRDefault="0040428F" w:rsidP="007156E2">
      <w:pPr>
        <w:pStyle w:val="BodyText"/>
        <w:spacing w:after="120"/>
        <w:ind w:left="30"/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01F2E"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SUMMARY</w:t>
      </w:r>
    </w:p>
    <w:p w14:paraId="0292B9C9" w14:textId="6955D810" w:rsidR="00600162" w:rsidRPr="00201F2E" w:rsidRDefault="00847E19" w:rsidP="00710787">
      <w:pPr>
        <w:pStyle w:val="BodyText"/>
        <w:spacing w:after="120"/>
        <w:ind w:left="30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Associate</w:t>
      </w:r>
      <w:r w:rsidR="0040428F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Chartered Accountant (ACA),</w:t>
      </w:r>
      <w:r w:rsidR="00DE2F1E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member of the Institute of Chartered Accountants </w:t>
      </w:r>
      <w:r w:rsidR="0074551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in </w:t>
      </w:r>
      <w:r w:rsidR="00DE2F1E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England and Wales (ICAEW)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since 2018</w:t>
      </w:r>
      <w:r w:rsidR="008E2E3F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. Efficient and organised with over 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9</w:t>
      </w:r>
      <w:r w:rsidR="00DE2F1E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8E2E3F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years of experience. </w:t>
      </w:r>
      <w:r w:rsidR="00671E87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P</w:t>
      </w:r>
      <w:r w:rsidR="008E2E3F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roficient </w:t>
      </w:r>
      <w:r w:rsidR="00710787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in </w:t>
      </w:r>
      <w:r w:rsidR="008E2E3F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MS Office</w:t>
      </w:r>
      <w:r w:rsidR="00671E87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DE2F1E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with experience in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Book keeping, Management Accounting, </w:t>
      </w:r>
      <w:r w:rsidR="00591225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Taxation</w:t>
      </w:r>
      <w:r w:rsidR="00EF4BC3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,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A</w:t>
      </w:r>
      <w:r w:rsidR="00BA2DF1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dvisory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including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I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nternational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T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ransactions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591225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and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I</w:t>
      </w:r>
      <w:r w:rsidR="00591225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nsolvency</w:t>
      </w:r>
      <w:r w:rsidR="00671E87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. </w:t>
      </w:r>
      <w:r w:rsidR="00686104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Outstanding written and verbal communication skills 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and quickly grasp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concepts 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to determine applicability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to 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different scenarios.</w:t>
      </w:r>
      <w:r w:rsidR="00686104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671E87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Work well individually and as a group with proven leadership qualities </w:t>
      </w:r>
      <w:r w:rsidR="00DE2F1E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in supervisory and managerial roles</w:t>
      </w:r>
      <w:r w:rsidR="00671E87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. Seeking professional role for personal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growth </w:t>
      </w:r>
      <w:r w:rsidR="00671E87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and organisational development. </w:t>
      </w:r>
      <w:r w:rsidR="0040428F" w:rsidRPr="00201F2E">
        <w:rPr>
          <w:rFonts w:ascii="Times New Roman" w:hAnsi="Times New Roman"/>
          <w:color w:val="333333"/>
          <w:sz w:val="24"/>
          <w:szCs w:val="24"/>
          <w:lang w:val="en-GB"/>
        </w:rPr>
        <w:br/>
      </w:r>
    </w:p>
    <w:p w14:paraId="51EE1103" w14:textId="77777777" w:rsidR="00E33DE3" w:rsidRPr="00201F2E" w:rsidRDefault="00EA23D1" w:rsidP="007156E2">
      <w:pPr>
        <w:widowControl/>
        <w:suppressAutoHyphens w:val="0"/>
        <w:spacing w:after="120"/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01F2E"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WORK EXPERIENCE</w:t>
      </w:r>
    </w:p>
    <w:p w14:paraId="12D54AF4" w14:textId="732F962B" w:rsidR="00C704DF" w:rsidRPr="00C704DF" w:rsidRDefault="003C49D6" w:rsidP="00F376ED">
      <w:pPr>
        <w:pStyle w:val="BodyText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 xml:space="preserve">Ametros Facilities Management </w:t>
      </w:r>
      <w:r w:rsidR="00C704DF">
        <w:rPr>
          <w:rFonts w:ascii="Times New Roman" w:hAnsi="Times New Roman"/>
          <w:b/>
          <w:sz w:val="24"/>
          <w:szCs w:val="24"/>
          <w:lang w:val="en-GB"/>
        </w:rPr>
        <w:t>Limited – Accounts Senior</w:t>
      </w:r>
      <w:r w:rsidR="00C704DF">
        <w:rPr>
          <w:rFonts w:ascii="Times New Roman" w:hAnsi="Times New Roman"/>
          <w:b/>
          <w:sz w:val="24"/>
          <w:szCs w:val="24"/>
          <w:lang w:val="en-GB"/>
        </w:rPr>
        <w:tab/>
      </w:r>
      <w:r w:rsidR="00C704DF">
        <w:rPr>
          <w:rFonts w:ascii="Times New Roman" w:hAnsi="Times New Roman"/>
          <w:b/>
          <w:sz w:val="24"/>
          <w:szCs w:val="24"/>
          <w:lang w:val="en-GB"/>
        </w:rPr>
        <w:tab/>
      </w:r>
      <w:r w:rsidR="00C704DF">
        <w:rPr>
          <w:rFonts w:ascii="Times New Roman" w:hAnsi="Times New Roman"/>
          <w:b/>
          <w:sz w:val="24"/>
          <w:szCs w:val="24"/>
          <w:lang w:val="en-GB"/>
        </w:rPr>
        <w:tab/>
      </w:r>
      <w:r w:rsidR="00C704DF">
        <w:rPr>
          <w:rFonts w:ascii="Times New Roman" w:hAnsi="Times New Roman"/>
          <w:b/>
          <w:sz w:val="24"/>
          <w:szCs w:val="24"/>
          <w:lang w:val="en-GB"/>
        </w:rPr>
        <w:tab/>
        <w:t xml:space="preserve">   </w:t>
      </w:r>
      <w:r w:rsidR="00C704DF">
        <w:rPr>
          <w:rFonts w:ascii="Times New Roman" w:hAnsi="Times New Roman"/>
          <w:sz w:val="24"/>
          <w:szCs w:val="24"/>
          <w:lang w:val="en-GB"/>
        </w:rPr>
        <w:t>[May 2024 – Present]</w:t>
      </w:r>
    </w:p>
    <w:p w14:paraId="449AEDE3" w14:textId="0EB4A278" w:rsidR="00C704DF" w:rsidRPr="00C704DF" w:rsidRDefault="00C704DF" w:rsidP="00C704DF">
      <w:pPr>
        <w:pStyle w:val="BodyText"/>
        <w:tabs>
          <w:tab w:val="left" w:pos="6840"/>
        </w:tabs>
        <w:spacing w:after="120"/>
        <w:jc w:val="both"/>
        <w:rPr>
          <w:rFonts w:ascii="Times New Roman" w:hAnsi="Times New Roman"/>
          <w:i/>
          <w:sz w:val="24"/>
          <w:szCs w:val="24"/>
          <w:lang w:val="en-GB"/>
        </w:rPr>
      </w:pPr>
      <w:r w:rsidRPr="00C704DF">
        <w:rPr>
          <w:rFonts w:ascii="Times New Roman" w:hAnsi="Times New Roman"/>
          <w:i/>
          <w:sz w:val="24"/>
          <w:szCs w:val="24"/>
          <w:lang w:val="en-GB"/>
        </w:rPr>
        <w:t>Manchester UK</w:t>
      </w:r>
    </w:p>
    <w:p w14:paraId="0270D459" w14:textId="458DCEBA" w:rsidR="00C704DF" w:rsidRDefault="00C704DF" w:rsidP="00F376ED">
      <w:pPr>
        <w:pStyle w:val="BodyText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Management Accountant m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aintaining accounts of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entire 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group </w:t>
      </w:r>
      <w:r w:rsidR="008C385D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in Sage 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and preparing reports</w:t>
      </w:r>
      <w:r w:rsidR="008C385D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,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as required</w:t>
      </w:r>
    </w:p>
    <w:p w14:paraId="169DDC25" w14:textId="1180C91F" w:rsidR="00C704DF" w:rsidRDefault="00C704DF" w:rsidP="00F376ED">
      <w:pPr>
        <w:pStyle w:val="BodyText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Bank reconciliations and debt factoring reports</w:t>
      </w:r>
    </w:p>
    <w:p w14:paraId="14B0599F" w14:textId="19C9C1FE" w:rsidR="00C704DF" w:rsidRDefault="00C704DF" w:rsidP="00F376ED">
      <w:pPr>
        <w:pStyle w:val="BodyText"/>
        <w:jc w:val="both"/>
        <w:rPr>
          <w:rFonts w:ascii="Times New Roman" w:hAnsi="Times New Roman"/>
          <w:b/>
          <w:sz w:val="24"/>
          <w:szCs w:val="24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Forecasting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Company and G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roup reports with an emphasis on cash flows</w:t>
      </w:r>
    </w:p>
    <w:p w14:paraId="32DDFDB6" w14:textId="77777777" w:rsidR="00C704DF" w:rsidRDefault="00C704DF" w:rsidP="00F376ED">
      <w:pPr>
        <w:pStyle w:val="BodyText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350F7463" w14:textId="3D8F05CA" w:rsidR="008F0EC8" w:rsidRPr="00201F2E" w:rsidRDefault="008F0EC8" w:rsidP="00F376ED">
      <w:pPr>
        <w:pStyle w:val="BodyText"/>
        <w:jc w:val="both"/>
        <w:rPr>
          <w:rFonts w:ascii="Times New Roman" w:hAnsi="Times New Roman"/>
          <w:sz w:val="24"/>
          <w:szCs w:val="24"/>
          <w:lang w:val="en-GB"/>
        </w:rPr>
      </w:pPr>
      <w:r w:rsidRPr="00201F2E">
        <w:rPr>
          <w:rFonts w:ascii="Times New Roman" w:hAnsi="Times New Roman"/>
          <w:b/>
          <w:sz w:val="24"/>
          <w:szCs w:val="24"/>
          <w:lang w:val="en-GB"/>
        </w:rPr>
        <w:t>EY Ford Rhodes – Assistant Manager</w:t>
      </w:r>
      <w:r w:rsidR="00F376ED">
        <w:rPr>
          <w:rFonts w:ascii="Times New Roman" w:hAnsi="Times New Roman"/>
          <w:b/>
          <w:sz w:val="24"/>
          <w:szCs w:val="24"/>
          <w:lang w:val="en-GB"/>
        </w:rPr>
        <w:tab/>
      </w:r>
      <w:r w:rsidR="00F376ED">
        <w:rPr>
          <w:rFonts w:ascii="Times New Roman" w:hAnsi="Times New Roman"/>
          <w:b/>
          <w:sz w:val="24"/>
          <w:szCs w:val="24"/>
          <w:lang w:val="en-GB"/>
        </w:rPr>
        <w:tab/>
      </w:r>
      <w:r w:rsidR="00F376ED">
        <w:rPr>
          <w:rFonts w:ascii="Times New Roman" w:hAnsi="Times New Roman"/>
          <w:b/>
          <w:sz w:val="24"/>
          <w:szCs w:val="24"/>
          <w:lang w:val="en-GB"/>
        </w:rPr>
        <w:tab/>
      </w:r>
      <w:r w:rsidR="00F376ED">
        <w:rPr>
          <w:rFonts w:ascii="Times New Roman" w:hAnsi="Times New Roman"/>
          <w:b/>
          <w:sz w:val="24"/>
          <w:szCs w:val="24"/>
          <w:lang w:val="en-GB"/>
        </w:rPr>
        <w:tab/>
      </w:r>
      <w:r w:rsidR="00F376ED">
        <w:rPr>
          <w:rFonts w:ascii="Times New Roman" w:hAnsi="Times New Roman"/>
          <w:b/>
          <w:sz w:val="24"/>
          <w:szCs w:val="24"/>
          <w:lang w:val="en-GB"/>
        </w:rPr>
        <w:tab/>
        <w:t xml:space="preserve">      </w:t>
      </w:r>
      <w:r w:rsidR="00D06B45" w:rsidRPr="00201F2E">
        <w:rPr>
          <w:rFonts w:ascii="Times New Roman" w:hAnsi="Times New Roman"/>
          <w:sz w:val="24"/>
          <w:szCs w:val="24"/>
          <w:lang w:val="en-GB"/>
        </w:rPr>
        <w:t>[February 2018</w:t>
      </w:r>
      <w:r w:rsidRPr="00201F2E">
        <w:rPr>
          <w:rFonts w:ascii="Times New Roman" w:hAnsi="Times New Roman"/>
          <w:sz w:val="24"/>
          <w:szCs w:val="24"/>
          <w:lang w:val="en-GB"/>
        </w:rPr>
        <w:t xml:space="preserve"> – </w:t>
      </w:r>
      <w:r w:rsidR="00F376ED">
        <w:rPr>
          <w:rFonts w:ascii="Times New Roman" w:hAnsi="Times New Roman"/>
          <w:sz w:val="24"/>
          <w:szCs w:val="24"/>
          <w:lang w:val="en-GB"/>
        </w:rPr>
        <w:t>September 2023</w:t>
      </w:r>
      <w:r w:rsidRPr="00201F2E">
        <w:rPr>
          <w:rFonts w:ascii="Times New Roman" w:hAnsi="Times New Roman"/>
          <w:sz w:val="24"/>
          <w:szCs w:val="24"/>
          <w:lang w:val="en-GB"/>
        </w:rPr>
        <w:t>]</w:t>
      </w:r>
    </w:p>
    <w:p w14:paraId="2CF0D1B5" w14:textId="77777777" w:rsidR="008F0EC8" w:rsidRPr="00201F2E" w:rsidRDefault="008F0EC8" w:rsidP="008F0EC8">
      <w:pPr>
        <w:pStyle w:val="BodyText"/>
        <w:tabs>
          <w:tab w:val="left" w:pos="6840"/>
        </w:tabs>
        <w:spacing w:after="120"/>
        <w:jc w:val="both"/>
        <w:rPr>
          <w:rFonts w:ascii="Times New Roman" w:hAnsi="Times New Roman"/>
          <w:sz w:val="24"/>
          <w:szCs w:val="24"/>
          <w:lang w:val="en-GB"/>
        </w:rPr>
      </w:pPr>
      <w:r w:rsidRPr="00201F2E">
        <w:rPr>
          <w:rFonts w:ascii="Times New Roman" w:hAnsi="Times New Roman"/>
          <w:i/>
          <w:sz w:val="24"/>
          <w:szCs w:val="24"/>
          <w:lang w:val="en-GB"/>
        </w:rPr>
        <w:t>Lahore Pakistan</w:t>
      </w:r>
    </w:p>
    <w:p w14:paraId="68485AAD" w14:textId="77777777" w:rsidR="008F0EC8" w:rsidRPr="00201F2E" w:rsidRDefault="008F0EC8" w:rsidP="00642AC6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Managing the tax affairs of clients </w:t>
      </w:r>
      <w:r w:rsidR="00642AC6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and 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finalising on-going proceedings </w:t>
      </w:r>
    </w:p>
    <w:p w14:paraId="3ACB88F2" w14:textId="6CA21C70" w:rsidR="00B43D92" w:rsidRPr="00201F2E" w:rsidRDefault="00B43D92" w:rsidP="00642AC6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Representing the client before </w:t>
      </w:r>
      <w:r w:rsidR="0096483B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different 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Tax Authorities </w:t>
      </w:r>
    </w:p>
    <w:p w14:paraId="2D518D8C" w14:textId="1C90D793" w:rsidR="008F0EC8" w:rsidRPr="00201F2E" w:rsidRDefault="00B43D92" w:rsidP="008F0EC8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Preparing and filing 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direct </w:t>
      </w:r>
      <w:r w:rsidR="00BA2DF1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and 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indirect 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tax returns of clients with </w:t>
      </w:r>
      <w:r w:rsidR="0096483B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tax 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Authorities</w:t>
      </w:r>
    </w:p>
    <w:p w14:paraId="2CB00156" w14:textId="7EB39078" w:rsidR="00B43D92" w:rsidRPr="00201F2E" w:rsidRDefault="00B43D92" w:rsidP="008F0EC8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</w:t>
      </w:r>
      <w:r w:rsidR="002061E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Overseeing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Corporate Affairs of Clients including conductin</w:t>
      </w:r>
      <w:r w:rsidR="00642AC6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g AGM and its required documentation</w:t>
      </w:r>
    </w:p>
    <w:p w14:paraId="77301309" w14:textId="36483F84" w:rsidR="008F0EC8" w:rsidRDefault="008F0EC8" w:rsidP="008F0EC8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 Ensuring compliance with statutory requirements and deadlines for all clients</w:t>
      </w:r>
    </w:p>
    <w:p w14:paraId="0CB98E3D" w14:textId="1A584661" w:rsidR="00CF62CF" w:rsidRPr="00201F2E" w:rsidRDefault="00CF62CF" w:rsidP="00CF62CF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Corresponding with global teams to align KPIs internationally on multinational clients</w:t>
      </w:r>
    </w:p>
    <w:p w14:paraId="0A573576" w14:textId="0D30E94F" w:rsidR="008F0EC8" w:rsidRPr="00201F2E" w:rsidRDefault="008F0EC8" w:rsidP="00642AC6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Preparing and giving presentations to </w:t>
      </w:r>
      <w:r w:rsidR="002061E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k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eep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myself and </w:t>
      </w:r>
      <w:r w:rsidR="00642AC6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my 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team up-to-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date with changes in </w:t>
      </w:r>
      <w:r w:rsidR="00642AC6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laws and 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regulation</w:t>
      </w:r>
      <w:r w:rsidR="00642AC6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s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</w:p>
    <w:p w14:paraId="03C7B2F4" w14:textId="3B88AD47" w:rsidR="008F0EC8" w:rsidRPr="00201F2E" w:rsidRDefault="00B43D92" w:rsidP="00201F2E">
      <w:pPr>
        <w:pStyle w:val="BodyText"/>
        <w:tabs>
          <w:tab w:val="left" w:pos="8010"/>
        </w:tabs>
        <w:spacing w:line="276" w:lineRule="auto"/>
        <w:ind w:left="180" w:hanging="180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Researching and p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roviding opinions on tax implications 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specific to client circumstances considering changes in provisions of tax laws, including international taxation</w:t>
      </w:r>
    </w:p>
    <w:p w14:paraId="1F28F829" w14:textId="7BAAEE9A" w:rsidR="00642AC6" w:rsidRDefault="00642AC6" w:rsidP="00201F2E">
      <w:pPr>
        <w:pStyle w:val="BodyText"/>
        <w:tabs>
          <w:tab w:val="left" w:pos="8010"/>
        </w:tabs>
        <w:spacing w:line="276" w:lineRule="auto"/>
        <w:ind w:left="180" w:hanging="180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 Managing and running payroll of clients and ensuring timely and accurate payments</w:t>
      </w:r>
      <w:r w:rsid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, including statutory payments and uploading payment files to bank portals</w:t>
      </w:r>
    </w:p>
    <w:p w14:paraId="67907FBB" w14:textId="1803E9F3" w:rsidR="0096483B" w:rsidRPr="00201F2E" w:rsidRDefault="0096483B" w:rsidP="00201F2E">
      <w:pPr>
        <w:pStyle w:val="BodyText"/>
        <w:tabs>
          <w:tab w:val="left" w:pos="8010"/>
        </w:tabs>
        <w:spacing w:line="276" w:lineRule="auto"/>
        <w:ind w:left="180" w:hanging="180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Managing books of accounts of clients, extracting reports and preforming financial statements analysis</w:t>
      </w:r>
    </w:p>
    <w:p w14:paraId="01C4F53F" w14:textId="658C556E" w:rsidR="008F0EC8" w:rsidRPr="00201F2E" w:rsidRDefault="00642AC6" w:rsidP="00CC401E">
      <w:pPr>
        <w:pStyle w:val="BodyText"/>
        <w:tabs>
          <w:tab w:val="left" w:pos="8010"/>
        </w:tabs>
        <w:ind w:left="180" w:hanging="180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Key </w:t>
      </w:r>
      <w:r w:rsidR="00CF62C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International 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Clients: </w:t>
      </w:r>
      <w:r w:rsidR="00DE2F1E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Honeywell, Becton Dickinson, </w:t>
      </w:r>
      <w:r w:rsidR="0074551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ABB</w:t>
      </w:r>
      <w:r w:rsidR="00733E6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Group</w:t>
      </w:r>
      <w:r w:rsidR="00DE2F1E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, </w:t>
      </w:r>
      <w:r w:rsidR="0074551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Hitachi, </w:t>
      </w:r>
      <w:r w:rsidR="00745512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Dow, SIG </w:t>
      </w:r>
      <w:r w:rsidR="00733E68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Group</w:t>
      </w:r>
      <w:r w:rsidR="00745512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, Servier Pharmaceuticals, </w:t>
      </w:r>
      <w:r w:rsidR="00DE2F1E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Parsons Brinckerhoff, </w:t>
      </w:r>
      <w:r w:rsidR="00CF62C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Buhler, </w:t>
      </w:r>
      <w:r w:rsidR="0074551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Tetra Pak, </w:t>
      </w:r>
      <w:r w:rsidR="00CF62C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Baker Hughes, Ridetech (Yango), </w:t>
      </w:r>
      <w:r w:rsidR="0005369D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Jotun, </w:t>
      </w:r>
      <w:r w:rsidR="00CF62CF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China Electric</w:t>
      </w:r>
      <w:r w:rsidR="00CF62C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,</w:t>
      </w:r>
      <w:r w:rsidR="00CF62CF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DE2F1E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ACCA, </w:t>
      </w:r>
      <w:r w:rsidR="00CF62CF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GAM (McDonalds)</w:t>
      </w:r>
      <w:r w:rsidR="00CF62C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, </w:t>
      </w:r>
      <w:r w:rsidR="00CF62CF" w:rsidRPr="00CF62C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Bandar Raya Developments Berhad</w:t>
      </w:r>
      <w:r w:rsidR="00CF62C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, </w:t>
      </w:r>
      <w:r w:rsidR="00CF62CF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Shezan International</w:t>
      </w:r>
      <w:r w:rsidR="00CF62C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,</w:t>
      </w:r>
      <w:r w:rsidR="00CF62CF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74551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Pakistan Mobile Communications Limited, </w:t>
      </w:r>
      <w:r w:rsidR="00CF62C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US Apparel </w:t>
      </w:r>
      <w:r w:rsidR="00CC401E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among others.</w:t>
      </w:r>
    </w:p>
    <w:p w14:paraId="7C0115C6" w14:textId="77777777" w:rsidR="00642AC6" w:rsidRPr="00201F2E" w:rsidRDefault="00642AC6" w:rsidP="009A51E8">
      <w:pPr>
        <w:pStyle w:val="BodyText"/>
        <w:tabs>
          <w:tab w:val="left" w:pos="8010"/>
        </w:tabs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50AD4D5C" w14:textId="77777777" w:rsidR="00847E19" w:rsidRPr="00201F2E" w:rsidRDefault="006D6F91" w:rsidP="00DE2F1E">
      <w:pPr>
        <w:pStyle w:val="BodyText"/>
        <w:tabs>
          <w:tab w:val="left" w:pos="8010"/>
        </w:tabs>
        <w:jc w:val="both"/>
        <w:rPr>
          <w:rFonts w:ascii="Times New Roman" w:hAnsi="Times New Roman"/>
          <w:sz w:val="24"/>
          <w:szCs w:val="24"/>
          <w:lang w:val="en-GB"/>
        </w:rPr>
      </w:pPr>
      <w:r w:rsidRPr="00201F2E">
        <w:rPr>
          <w:rFonts w:ascii="Times New Roman" w:hAnsi="Times New Roman"/>
          <w:b/>
          <w:sz w:val="24"/>
          <w:szCs w:val="24"/>
          <w:lang w:val="en-GB"/>
        </w:rPr>
        <w:t xml:space="preserve">Capital Books (UK) Limited – </w:t>
      </w:r>
      <w:r w:rsidR="003A5B31" w:rsidRPr="00201F2E">
        <w:rPr>
          <w:rFonts w:ascii="Times New Roman" w:hAnsi="Times New Roman"/>
          <w:b/>
          <w:sz w:val="24"/>
          <w:szCs w:val="24"/>
          <w:lang w:val="en-GB"/>
        </w:rPr>
        <w:t>Assistant Manager</w:t>
      </w:r>
      <w:r w:rsidR="00DE2F1E" w:rsidRPr="00201F2E">
        <w:rPr>
          <w:rFonts w:ascii="Times New Roman" w:hAnsi="Times New Roman"/>
          <w:sz w:val="24"/>
          <w:szCs w:val="24"/>
          <w:lang w:val="en-GB"/>
        </w:rPr>
        <w:tab/>
        <w:t>[June 2015</w:t>
      </w:r>
      <w:r w:rsidR="00847E19" w:rsidRPr="00201F2E">
        <w:rPr>
          <w:rFonts w:ascii="Times New Roman" w:hAnsi="Times New Roman"/>
          <w:sz w:val="24"/>
          <w:szCs w:val="24"/>
          <w:lang w:val="en-GB"/>
        </w:rPr>
        <w:t xml:space="preserve"> – </w:t>
      </w:r>
      <w:r w:rsidR="00DE2F1E" w:rsidRPr="00201F2E">
        <w:rPr>
          <w:rFonts w:ascii="Times New Roman" w:hAnsi="Times New Roman"/>
          <w:sz w:val="24"/>
          <w:szCs w:val="24"/>
          <w:lang w:val="en-GB"/>
        </w:rPr>
        <w:t>February 2018</w:t>
      </w:r>
      <w:r w:rsidR="00847E19" w:rsidRPr="00201F2E">
        <w:rPr>
          <w:rFonts w:ascii="Times New Roman" w:hAnsi="Times New Roman"/>
          <w:sz w:val="24"/>
          <w:szCs w:val="24"/>
          <w:lang w:val="en-GB"/>
        </w:rPr>
        <w:t>]</w:t>
      </w:r>
    </w:p>
    <w:p w14:paraId="237D99B7" w14:textId="77777777" w:rsidR="00847E19" w:rsidRPr="00201F2E" w:rsidRDefault="00847E19" w:rsidP="00847E19">
      <w:pPr>
        <w:pStyle w:val="BodyText"/>
        <w:tabs>
          <w:tab w:val="left" w:pos="6840"/>
        </w:tabs>
        <w:spacing w:after="120"/>
        <w:jc w:val="both"/>
        <w:rPr>
          <w:rFonts w:ascii="Times New Roman" w:hAnsi="Times New Roman"/>
          <w:sz w:val="24"/>
          <w:szCs w:val="24"/>
          <w:lang w:val="en-GB"/>
        </w:rPr>
      </w:pPr>
      <w:r w:rsidRPr="00201F2E">
        <w:rPr>
          <w:rFonts w:ascii="Times New Roman" w:hAnsi="Times New Roman"/>
          <w:i/>
          <w:sz w:val="24"/>
          <w:szCs w:val="24"/>
          <w:lang w:val="en-GB"/>
        </w:rPr>
        <w:t>Lahore Pakistan</w:t>
      </w:r>
    </w:p>
    <w:p w14:paraId="247ECC69" w14:textId="77777777" w:rsidR="003A5B31" w:rsidRPr="00201F2E" w:rsidRDefault="00847E19" w:rsidP="00671E87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</w:t>
      </w:r>
      <w:r w:rsidR="003A5B31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Handling and managing a diversified portfolio of over 200 active accountancy and insolvency clients</w:t>
      </w:r>
    </w:p>
    <w:p w14:paraId="2F74A433" w14:textId="77777777" w:rsidR="003A5B31" w:rsidRPr="00201F2E" w:rsidRDefault="003A5B31" w:rsidP="00671E87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Managing the administrative affairs of the company along with </w:t>
      </w:r>
      <w:r w:rsidR="00991E50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finalis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ing accounts and VAT returns</w:t>
      </w:r>
    </w:p>
    <w:p w14:paraId="28CBFA04" w14:textId="77777777" w:rsidR="00CC401E" w:rsidRPr="00201F2E" w:rsidRDefault="00CC401E" w:rsidP="00671E87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 Managing my team for preparation of year end accounts and tax returns for clients</w:t>
      </w:r>
    </w:p>
    <w:p w14:paraId="34433BDA" w14:textId="77777777" w:rsidR="003A5B31" w:rsidRPr="00201F2E" w:rsidRDefault="003A5B31" w:rsidP="00CC401E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 Ensuring compliance with statutory requirements and deadlines for all clients</w:t>
      </w:r>
    </w:p>
    <w:p w14:paraId="125BF037" w14:textId="77777777" w:rsidR="003A5B31" w:rsidRPr="00201F2E" w:rsidRDefault="00991E50" w:rsidP="00671E87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</w:t>
      </w:r>
      <w:r w:rsidR="003A5B31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Liaison with stakeholders to obtain and provide necessary information </w:t>
      </w:r>
    </w:p>
    <w:p w14:paraId="6AE1B484" w14:textId="77777777" w:rsidR="00356DA1" w:rsidRPr="00201F2E" w:rsidRDefault="00991E50" w:rsidP="00CC401E">
      <w:pPr>
        <w:pStyle w:val="BodyText"/>
        <w:tabs>
          <w:tab w:val="left" w:pos="801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 Discussion of overall strategy and expansion opportunities to facilitate company growth</w:t>
      </w:r>
    </w:p>
    <w:p w14:paraId="6FD70D95" w14:textId="77777777" w:rsidR="00847E19" w:rsidRPr="00201F2E" w:rsidRDefault="00847E19" w:rsidP="009A51E8">
      <w:pPr>
        <w:pStyle w:val="BodyText"/>
        <w:tabs>
          <w:tab w:val="left" w:pos="8010"/>
        </w:tabs>
        <w:jc w:val="both"/>
        <w:rPr>
          <w:rFonts w:ascii="Times New Roman" w:hAnsi="Times New Roman"/>
          <w:sz w:val="24"/>
          <w:szCs w:val="24"/>
          <w:lang w:val="en-GB"/>
        </w:rPr>
      </w:pPr>
    </w:p>
    <w:p w14:paraId="2831010B" w14:textId="77777777" w:rsidR="000A36FE" w:rsidRPr="00201F2E" w:rsidRDefault="006D6F91" w:rsidP="009A51E8">
      <w:pPr>
        <w:pStyle w:val="BodyText"/>
        <w:tabs>
          <w:tab w:val="left" w:pos="8010"/>
        </w:tabs>
        <w:jc w:val="both"/>
        <w:rPr>
          <w:rFonts w:ascii="Times New Roman" w:hAnsi="Times New Roman"/>
          <w:sz w:val="24"/>
          <w:szCs w:val="24"/>
          <w:lang w:val="en-GB"/>
        </w:rPr>
      </w:pPr>
      <w:r w:rsidRPr="00201F2E">
        <w:rPr>
          <w:rFonts w:ascii="Times New Roman" w:hAnsi="Times New Roman"/>
          <w:b/>
          <w:sz w:val="24"/>
          <w:szCs w:val="24"/>
          <w:lang w:val="en-GB"/>
        </w:rPr>
        <w:lastRenderedPageBreak/>
        <w:t>Synovate Research - Market Data Analyst</w:t>
      </w:r>
      <w:r w:rsidR="000A36FE" w:rsidRPr="00201F2E">
        <w:rPr>
          <w:rFonts w:ascii="Times New Roman" w:hAnsi="Times New Roman"/>
          <w:sz w:val="24"/>
          <w:szCs w:val="24"/>
          <w:lang w:val="en-GB"/>
        </w:rPr>
        <w:tab/>
      </w:r>
      <w:r w:rsidR="009A51E8" w:rsidRPr="00201F2E">
        <w:rPr>
          <w:rFonts w:ascii="Times New Roman" w:hAnsi="Times New Roman"/>
          <w:sz w:val="24"/>
          <w:szCs w:val="24"/>
          <w:lang w:val="en-GB"/>
        </w:rPr>
        <w:t>[</w:t>
      </w:r>
      <w:r w:rsidR="000A36FE" w:rsidRPr="00201F2E">
        <w:rPr>
          <w:rFonts w:ascii="Times New Roman" w:hAnsi="Times New Roman"/>
          <w:sz w:val="24"/>
          <w:szCs w:val="24"/>
          <w:lang w:val="en-GB"/>
        </w:rPr>
        <w:t>February 2009 – July 2011</w:t>
      </w:r>
      <w:r w:rsidR="009A51E8" w:rsidRPr="00201F2E">
        <w:rPr>
          <w:rFonts w:ascii="Times New Roman" w:hAnsi="Times New Roman"/>
          <w:sz w:val="24"/>
          <w:szCs w:val="24"/>
          <w:lang w:val="en-GB"/>
        </w:rPr>
        <w:t>]</w:t>
      </w:r>
    </w:p>
    <w:p w14:paraId="7B01DCD5" w14:textId="77777777" w:rsidR="000A36FE" w:rsidRPr="00201F2E" w:rsidRDefault="000A36FE" w:rsidP="000A36FE">
      <w:pPr>
        <w:pStyle w:val="BodyText"/>
        <w:tabs>
          <w:tab w:val="left" w:pos="6840"/>
        </w:tabs>
        <w:spacing w:after="120"/>
        <w:jc w:val="both"/>
        <w:rPr>
          <w:rFonts w:ascii="Times New Roman" w:hAnsi="Times New Roman"/>
          <w:i/>
          <w:sz w:val="24"/>
          <w:szCs w:val="24"/>
          <w:lang w:val="en-GB"/>
        </w:rPr>
      </w:pPr>
      <w:r w:rsidRPr="00201F2E">
        <w:rPr>
          <w:rFonts w:ascii="Times New Roman" w:hAnsi="Times New Roman"/>
          <w:i/>
          <w:sz w:val="24"/>
          <w:szCs w:val="24"/>
          <w:lang w:val="en-GB"/>
        </w:rPr>
        <w:t>London UK</w:t>
      </w:r>
    </w:p>
    <w:p w14:paraId="1181CF6B" w14:textId="77777777" w:rsidR="000A36FE" w:rsidRPr="00201F2E" w:rsidRDefault="000A36FE" w:rsidP="00671E87">
      <w:pPr>
        <w:pStyle w:val="BodyText"/>
        <w:spacing w:after="120" w:line="276" w:lineRule="auto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Conducted telephonic research for data gathering </w:t>
      </w:r>
      <w:r w:rsidR="001E719C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and analysis 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purposes</w:t>
      </w:r>
      <w:r w:rsidRPr="00201F2E">
        <w:rPr>
          <w:rFonts w:ascii="Times New Roman" w:hAnsi="Times New Roman"/>
          <w:color w:val="333333"/>
          <w:sz w:val="24"/>
          <w:szCs w:val="24"/>
          <w:lang w:val="en-GB"/>
        </w:rPr>
        <w:br/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Clients included </w:t>
      </w:r>
      <w:r w:rsidR="001E719C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T-Mobile, Sky Broadcasting, Transport For London, </w:t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ExxonMobil etc.</w:t>
      </w:r>
      <w:r w:rsidRPr="00201F2E">
        <w:rPr>
          <w:rFonts w:ascii="Times New Roman" w:hAnsi="Times New Roman"/>
          <w:color w:val="333333"/>
          <w:sz w:val="24"/>
          <w:szCs w:val="24"/>
          <w:lang w:val="en-GB"/>
        </w:rPr>
        <w:br/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 Especially requested by supervisor to conduct linguistic research on expatriates for an Australian company</w:t>
      </w:r>
    </w:p>
    <w:p w14:paraId="3F008731" w14:textId="77777777" w:rsidR="00EA23D1" w:rsidRPr="00201F2E" w:rsidRDefault="006D6F91" w:rsidP="009A51E8">
      <w:pPr>
        <w:pStyle w:val="BodyText"/>
        <w:tabs>
          <w:tab w:val="left" w:pos="8370"/>
        </w:tabs>
        <w:rPr>
          <w:rFonts w:ascii="Times New Roman" w:hAnsi="Times New Roman"/>
          <w:sz w:val="24"/>
          <w:szCs w:val="24"/>
          <w:lang w:val="en-GB"/>
        </w:rPr>
      </w:pPr>
      <w:r w:rsidRPr="00201F2E">
        <w:rPr>
          <w:rFonts w:ascii="Times New Roman" w:hAnsi="Times New Roman"/>
          <w:b/>
          <w:sz w:val="24"/>
          <w:szCs w:val="24"/>
          <w:lang w:val="en-GB"/>
        </w:rPr>
        <w:t xml:space="preserve">News Stop 2000 - </w:t>
      </w:r>
      <w:r w:rsidR="00640C1E" w:rsidRPr="00201F2E">
        <w:rPr>
          <w:rFonts w:ascii="Times New Roman" w:hAnsi="Times New Roman"/>
          <w:b/>
          <w:sz w:val="24"/>
          <w:szCs w:val="24"/>
          <w:lang w:val="en-GB"/>
        </w:rPr>
        <w:t>Store Accounts Manager</w:t>
      </w:r>
      <w:r w:rsidR="00600162" w:rsidRPr="00201F2E">
        <w:rPr>
          <w:rFonts w:ascii="Times New Roman" w:hAnsi="Times New Roman"/>
          <w:sz w:val="24"/>
          <w:szCs w:val="24"/>
          <w:lang w:val="en-GB"/>
        </w:rPr>
        <w:tab/>
      </w:r>
      <w:r w:rsidR="009A51E8" w:rsidRPr="00201F2E">
        <w:rPr>
          <w:rFonts w:ascii="Times New Roman" w:hAnsi="Times New Roman"/>
          <w:sz w:val="24"/>
          <w:szCs w:val="24"/>
          <w:lang w:val="en-GB"/>
        </w:rPr>
        <w:t>[</w:t>
      </w:r>
      <w:r w:rsidR="00600162" w:rsidRPr="00201F2E">
        <w:rPr>
          <w:rFonts w:ascii="Times New Roman" w:hAnsi="Times New Roman"/>
          <w:sz w:val="24"/>
          <w:szCs w:val="24"/>
          <w:lang w:val="en-GB"/>
        </w:rPr>
        <w:t>June – December 2008</w:t>
      </w:r>
      <w:r w:rsidR="009A51E8" w:rsidRPr="00201F2E">
        <w:rPr>
          <w:rFonts w:ascii="Times New Roman" w:hAnsi="Times New Roman"/>
          <w:sz w:val="24"/>
          <w:szCs w:val="24"/>
          <w:lang w:val="en-GB"/>
        </w:rPr>
        <w:t>]</w:t>
      </w:r>
    </w:p>
    <w:p w14:paraId="124F2F88" w14:textId="77777777" w:rsidR="00BA1334" w:rsidRPr="00201F2E" w:rsidRDefault="00BA1334" w:rsidP="00BA1334">
      <w:pPr>
        <w:pStyle w:val="BodyText"/>
        <w:tabs>
          <w:tab w:val="left" w:pos="7200"/>
        </w:tabs>
        <w:spacing w:after="120"/>
        <w:rPr>
          <w:rFonts w:ascii="Times New Roman" w:hAnsi="Times New Roman"/>
          <w:i/>
          <w:sz w:val="24"/>
          <w:szCs w:val="24"/>
          <w:lang w:val="en-GB"/>
        </w:rPr>
      </w:pPr>
      <w:r w:rsidRPr="00201F2E">
        <w:rPr>
          <w:rFonts w:ascii="Times New Roman" w:hAnsi="Times New Roman"/>
          <w:i/>
          <w:sz w:val="24"/>
          <w:szCs w:val="24"/>
          <w:lang w:val="en-GB"/>
        </w:rPr>
        <w:t>London UK</w:t>
      </w:r>
    </w:p>
    <w:p w14:paraId="02DF27E3" w14:textId="77777777" w:rsidR="00640C1E" w:rsidRPr="00201F2E" w:rsidRDefault="00640C1E" w:rsidP="00671E87">
      <w:pPr>
        <w:pStyle w:val="BodyText"/>
        <w:tabs>
          <w:tab w:val="left" w:pos="6840"/>
        </w:tabs>
        <w:spacing w:line="276" w:lineRule="auto"/>
        <w:jc w:val="both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 Responsible for cash management, stocking, inventory management</w:t>
      </w:r>
      <w:r w:rsidRPr="00201F2E">
        <w:rPr>
          <w:rFonts w:ascii="Times New Roman" w:hAnsi="Times New Roman"/>
          <w:color w:val="333333"/>
          <w:sz w:val="24"/>
          <w:szCs w:val="24"/>
          <w:lang w:val="en-GB"/>
        </w:rPr>
        <w:br/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 Completed back orders and closed out cash balances at end of day</w:t>
      </w:r>
      <w:r w:rsidRPr="00201F2E">
        <w:rPr>
          <w:rFonts w:ascii="Times New Roman" w:hAnsi="Times New Roman"/>
          <w:color w:val="333333"/>
          <w:sz w:val="24"/>
          <w:szCs w:val="24"/>
          <w:lang w:val="en-GB"/>
        </w:rPr>
        <w:br/>
      </w: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 Maintained daily ledger and balanced ledger at end of week and end of month</w:t>
      </w:r>
    </w:p>
    <w:p w14:paraId="4609DAC6" w14:textId="77777777" w:rsidR="00671E87" w:rsidRPr="00201F2E" w:rsidRDefault="00671E87" w:rsidP="00671E87">
      <w:pPr>
        <w:pStyle w:val="BodyText"/>
        <w:spacing w:after="120"/>
        <w:ind w:left="30"/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31AB753" w14:textId="77777777" w:rsidR="00671E87" w:rsidRPr="00201F2E" w:rsidRDefault="00671E87" w:rsidP="00671E87">
      <w:pPr>
        <w:pStyle w:val="BodyText"/>
        <w:spacing w:after="120"/>
        <w:ind w:left="30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EDUCATION</w:t>
      </w:r>
    </w:p>
    <w:p w14:paraId="32F7AA05" w14:textId="4790A817" w:rsidR="00671E87" w:rsidRPr="00201F2E" w:rsidRDefault="00671E87" w:rsidP="00671E87">
      <w:pPr>
        <w:pStyle w:val="BodyText"/>
        <w:tabs>
          <w:tab w:val="left" w:pos="1440"/>
          <w:tab w:val="left" w:pos="5040"/>
          <w:tab w:val="left" w:pos="10170"/>
        </w:tabs>
        <w:rPr>
          <w:rFonts w:ascii="Times New Roman" w:hAnsi="Times New Roman"/>
          <w:b/>
          <w:sz w:val="22"/>
          <w:szCs w:val="22"/>
          <w:lang w:val="en-GB"/>
        </w:rPr>
      </w:pPr>
      <w:r w:rsidRPr="00201F2E">
        <w:rPr>
          <w:rFonts w:ascii="Times New Roman" w:hAnsi="Times New Roman"/>
          <w:b/>
          <w:sz w:val="22"/>
          <w:szCs w:val="22"/>
          <w:lang w:val="en-GB"/>
        </w:rPr>
        <w:t>ACA</w:t>
      </w:r>
      <w:r w:rsidRPr="00201F2E">
        <w:rPr>
          <w:rFonts w:ascii="Times New Roman" w:hAnsi="Times New Roman"/>
          <w:b/>
          <w:sz w:val="22"/>
          <w:szCs w:val="22"/>
          <w:lang w:val="en-GB"/>
        </w:rPr>
        <w:tab/>
      </w:r>
      <w:r w:rsidRPr="00201F2E">
        <w:rPr>
          <w:rFonts w:ascii="Times New Roman" w:hAnsi="Times New Roman"/>
          <w:b/>
          <w:sz w:val="22"/>
          <w:szCs w:val="22"/>
          <w:lang w:val="en-GB"/>
        </w:rPr>
        <w:tab/>
      </w:r>
      <w:r w:rsidRPr="00201F2E">
        <w:rPr>
          <w:rFonts w:ascii="Times New Roman" w:hAnsi="Times New Roman"/>
          <w:b/>
          <w:sz w:val="22"/>
          <w:szCs w:val="22"/>
          <w:lang w:val="en-GB"/>
        </w:rPr>
        <w:tab/>
        <w:t>[2013]</w:t>
      </w:r>
    </w:p>
    <w:p w14:paraId="62424481" w14:textId="77777777" w:rsidR="00671E87" w:rsidRPr="00201F2E" w:rsidRDefault="00671E87" w:rsidP="00671E87">
      <w:pPr>
        <w:pStyle w:val="BodyText"/>
        <w:tabs>
          <w:tab w:val="left" w:pos="1440"/>
          <w:tab w:val="left" w:pos="5040"/>
          <w:tab w:val="left" w:pos="10170"/>
        </w:tabs>
        <w:rPr>
          <w:rFonts w:ascii="Times New Roman" w:hAnsi="Times New Roman"/>
          <w:b/>
          <w:sz w:val="10"/>
          <w:szCs w:val="10"/>
          <w:lang w:val="en-GB"/>
        </w:rPr>
      </w:pPr>
    </w:p>
    <w:p w14:paraId="234AECAB" w14:textId="77777777" w:rsidR="00671E87" w:rsidRPr="00201F2E" w:rsidRDefault="00671E87" w:rsidP="00671E87">
      <w:pPr>
        <w:pStyle w:val="BodyText"/>
        <w:tabs>
          <w:tab w:val="left" w:pos="1440"/>
          <w:tab w:val="left" w:pos="5040"/>
        </w:tabs>
        <w:rPr>
          <w:rFonts w:ascii="Times New Roman" w:hAnsi="Times New Roman"/>
          <w:sz w:val="24"/>
          <w:szCs w:val="24"/>
          <w:lang w:val="en-GB"/>
        </w:rPr>
      </w:pPr>
      <w:r w:rsidRPr="00201F2E">
        <w:rPr>
          <w:rFonts w:ascii="Times New Roman" w:hAnsi="Times New Roman"/>
          <w:sz w:val="24"/>
          <w:szCs w:val="24"/>
          <w:lang w:val="en-GB"/>
        </w:rPr>
        <w:t>ICAEW Advanced Stage</w:t>
      </w:r>
    </w:p>
    <w:p w14:paraId="0C6633DE" w14:textId="77777777" w:rsidR="00671E87" w:rsidRPr="00201F2E" w:rsidRDefault="00671E87" w:rsidP="00671E87">
      <w:pPr>
        <w:pStyle w:val="BodyText"/>
        <w:tabs>
          <w:tab w:val="left" w:pos="1440"/>
          <w:tab w:val="left" w:pos="5040"/>
        </w:tabs>
        <w:rPr>
          <w:rFonts w:ascii="Times New Roman" w:hAnsi="Times New Roman"/>
          <w:sz w:val="6"/>
          <w:szCs w:val="6"/>
          <w:lang w:val="en-GB"/>
        </w:rPr>
      </w:pPr>
    </w:p>
    <w:p w14:paraId="47E073A9" w14:textId="77777777" w:rsidR="00671E87" w:rsidRPr="00201F2E" w:rsidRDefault="00671E87" w:rsidP="00671E87">
      <w:pPr>
        <w:pStyle w:val="BodyText"/>
        <w:tabs>
          <w:tab w:val="left" w:pos="1440"/>
          <w:tab w:val="left" w:pos="5040"/>
        </w:tabs>
        <w:rPr>
          <w:rFonts w:ascii="Times New Roman" w:hAnsi="Times New Roman"/>
          <w:sz w:val="24"/>
          <w:szCs w:val="24"/>
          <w:lang w:val="en-GB"/>
        </w:rPr>
      </w:pPr>
      <w:r w:rsidRPr="00201F2E">
        <w:rPr>
          <w:rFonts w:ascii="Times New Roman" w:hAnsi="Times New Roman"/>
          <w:sz w:val="24"/>
          <w:szCs w:val="24"/>
          <w:lang w:val="en-GB"/>
        </w:rPr>
        <w:t>Business Reporting and Business Change</w:t>
      </w:r>
    </w:p>
    <w:p w14:paraId="08C1F416" w14:textId="77777777" w:rsidR="00671E87" w:rsidRPr="00201F2E" w:rsidRDefault="00671E87" w:rsidP="00671E87">
      <w:pPr>
        <w:pStyle w:val="BodyText"/>
        <w:tabs>
          <w:tab w:val="left" w:pos="1440"/>
          <w:tab w:val="left" w:pos="5040"/>
        </w:tabs>
        <w:rPr>
          <w:rFonts w:ascii="Times New Roman" w:hAnsi="Times New Roman"/>
          <w:sz w:val="24"/>
          <w:szCs w:val="24"/>
          <w:lang w:val="en-GB"/>
        </w:rPr>
      </w:pPr>
    </w:p>
    <w:p w14:paraId="13BDB3BB" w14:textId="77777777" w:rsidR="00671E87" w:rsidRPr="00201F2E" w:rsidRDefault="00671E87" w:rsidP="00671E87">
      <w:pPr>
        <w:pStyle w:val="BodyText"/>
        <w:tabs>
          <w:tab w:val="left" w:pos="1440"/>
          <w:tab w:val="left" w:pos="5040"/>
          <w:tab w:val="left" w:pos="9630"/>
        </w:tabs>
        <w:rPr>
          <w:rFonts w:ascii="Times New Roman" w:hAnsi="Times New Roman"/>
          <w:b/>
          <w:sz w:val="22"/>
          <w:szCs w:val="22"/>
          <w:lang w:val="en-GB"/>
        </w:rPr>
      </w:pPr>
      <w:r w:rsidRPr="00201F2E">
        <w:rPr>
          <w:rFonts w:ascii="Times New Roman" w:hAnsi="Times New Roman"/>
          <w:b/>
          <w:sz w:val="22"/>
          <w:szCs w:val="22"/>
          <w:lang w:val="en-GB"/>
        </w:rPr>
        <w:t>ACA</w:t>
      </w:r>
      <w:r w:rsidRPr="00201F2E">
        <w:rPr>
          <w:rFonts w:ascii="Times New Roman" w:hAnsi="Times New Roman"/>
          <w:b/>
          <w:sz w:val="22"/>
          <w:szCs w:val="22"/>
          <w:lang w:val="en-GB"/>
        </w:rPr>
        <w:tab/>
      </w:r>
      <w:r w:rsidRPr="00201F2E">
        <w:rPr>
          <w:rFonts w:ascii="Times New Roman" w:hAnsi="Times New Roman"/>
          <w:b/>
          <w:sz w:val="22"/>
          <w:szCs w:val="22"/>
          <w:lang w:val="en-GB"/>
        </w:rPr>
        <w:tab/>
        <w:t xml:space="preserve">Kaplan Financial, London UK </w:t>
      </w:r>
      <w:r w:rsidRPr="00201F2E">
        <w:rPr>
          <w:rFonts w:ascii="Times New Roman" w:hAnsi="Times New Roman"/>
          <w:b/>
          <w:sz w:val="22"/>
          <w:szCs w:val="22"/>
          <w:lang w:val="en-GB"/>
        </w:rPr>
        <w:tab/>
        <w:t>[2008-2011]</w:t>
      </w:r>
    </w:p>
    <w:p w14:paraId="6FA4C833" w14:textId="77777777" w:rsidR="00671E87" w:rsidRPr="00201F2E" w:rsidRDefault="00671E87" w:rsidP="00671E87">
      <w:pPr>
        <w:pStyle w:val="BodyText"/>
        <w:tabs>
          <w:tab w:val="left" w:pos="1440"/>
          <w:tab w:val="left" w:pos="5040"/>
          <w:tab w:val="left" w:pos="9630"/>
        </w:tabs>
        <w:rPr>
          <w:rFonts w:ascii="Times New Roman" w:hAnsi="Times New Roman"/>
          <w:b/>
          <w:sz w:val="10"/>
          <w:szCs w:val="10"/>
          <w:lang w:val="en-GB"/>
        </w:rPr>
      </w:pPr>
    </w:p>
    <w:p w14:paraId="1FA1405E" w14:textId="77777777" w:rsidR="00671E87" w:rsidRPr="00201F2E" w:rsidRDefault="00671E87" w:rsidP="00671E87">
      <w:pPr>
        <w:rPr>
          <w:rFonts w:ascii="Times New Roman" w:hAnsi="Times New Roman"/>
          <w:sz w:val="24"/>
          <w:szCs w:val="24"/>
          <w:lang w:val="en-GB"/>
        </w:rPr>
      </w:pPr>
      <w:r w:rsidRPr="00201F2E">
        <w:rPr>
          <w:rFonts w:ascii="Times New Roman" w:hAnsi="Times New Roman"/>
          <w:sz w:val="24"/>
          <w:szCs w:val="24"/>
          <w:lang w:val="en-GB"/>
        </w:rPr>
        <w:t>ICAEW Professional Stage</w:t>
      </w:r>
    </w:p>
    <w:p w14:paraId="082F2919" w14:textId="77777777" w:rsidR="00671E87" w:rsidRPr="00201F2E" w:rsidRDefault="00671E87" w:rsidP="00671E87">
      <w:pPr>
        <w:rPr>
          <w:rFonts w:ascii="Times New Roman" w:hAnsi="Times New Roman"/>
          <w:sz w:val="6"/>
          <w:szCs w:val="6"/>
          <w:lang w:val="en-GB"/>
        </w:rPr>
      </w:pPr>
    </w:p>
    <w:p w14:paraId="14485A7C" w14:textId="77777777" w:rsidR="00671E87" w:rsidRPr="00201F2E" w:rsidRDefault="00671E87" w:rsidP="00671E87">
      <w:pPr>
        <w:rPr>
          <w:rFonts w:ascii="Times New Roman" w:hAnsi="Times New Roman"/>
          <w:sz w:val="24"/>
          <w:szCs w:val="24"/>
          <w:lang w:val="en-GB"/>
        </w:rPr>
      </w:pPr>
      <w:r w:rsidRPr="00201F2E">
        <w:rPr>
          <w:rFonts w:ascii="Times New Roman" w:hAnsi="Times New Roman"/>
          <w:sz w:val="24"/>
          <w:szCs w:val="24"/>
          <w:lang w:val="en-GB"/>
        </w:rPr>
        <w:t>Knowledge Modules: Business and Finance, Principles of Taxation, Management Information, Law, Assurance and Accounting</w:t>
      </w:r>
    </w:p>
    <w:p w14:paraId="36C3F594" w14:textId="77777777" w:rsidR="00671E87" w:rsidRPr="00201F2E" w:rsidRDefault="00671E87" w:rsidP="00671E87">
      <w:pPr>
        <w:rPr>
          <w:rFonts w:ascii="Times New Roman" w:hAnsi="Times New Roman"/>
          <w:sz w:val="6"/>
          <w:szCs w:val="6"/>
          <w:lang w:val="en-GB"/>
        </w:rPr>
      </w:pPr>
    </w:p>
    <w:p w14:paraId="16B100E4" w14:textId="77777777" w:rsidR="00671E87" w:rsidRPr="00201F2E" w:rsidRDefault="00671E87" w:rsidP="00671E87">
      <w:pPr>
        <w:rPr>
          <w:rFonts w:ascii="Times New Roman" w:hAnsi="Times New Roman"/>
          <w:sz w:val="24"/>
          <w:szCs w:val="24"/>
          <w:lang w:val="en-GB"/>
        </w:rPr>
      </w:pPr>
      <w:r w:rsidRPr="00201F2E">
        <w:rPr>
          <w:rFonts w:ascii="Times New Roman" w:hAnsi="Times New Roman"/>
          <w:sz w:val="24"/>
          <w:szCs w:val="24"/>
          <w:lang w:val="en-GB"/>
        </w:rPr>
        <w:t>Application Modules: Financial Accounting, Financial Reporting, Financial Management, Business Strategy, Taxation, Audit and Assurance</w:t>
      </w:r>
    </w:p>
    <w:p w14:paraId="1F7BE14E" w14:textId="77777777" w:rsidR="00671E87" w:rsidRPr="00201F2E" w:rsidRDefault="00671E87" w:rsidP="00671E87">
      <w:pPr>
        <w:rPr>
          <w:lang w:val="en-GB"/>
        </w:rPr>
      </w:pPr>
    </w:p>
    <w:p w14:paraId="6E7F22D5" w14:textId="4BF88B94" w:rsidR="00671E87" w:rsidRPr="00201F2E" w:rsidRDefault="00E21818" w:rsidP="00671E87">
      <w:pPr>
        <w:pStyle w:val="BodyText"/>
        <w:tabs>
          <w:tab w:val="left" w:pos="1440"/>
          <w:tab w:val="left" w:pos="5040"/>
          <w:tab w:val="left" w:pos="10170"/>
        </w:tabs>
        <w:rPr>
          <w:rFonts w:ascii="Times New Roman" w:hAnsi="Times New Roman"/>
          <w:b/>
          <w:sz w:val="22"/>
          <w:szCs w:val="22"/>
          <w:lang w:val="en-GB"/>
        </w:rPr>
      </w:pPr>
      <w:r>
        <w:rPr>
          <w:rFonts w:ascii="Times New Roman" w:hAnsi="Times New Roman"/>
          <w:b/>
          <w:sz w:val="22"/>
          <w:szCs w:val="22"/>
          <w:lang w:val="en-GB"/>
        </w:rPr>
        <w:t>GCE</w:t>
      </w:r>
      <w:r w:rsidR="00671E87" w:rsidRPr="00201F2E">
        <w:rPr>
          <w:rFonts w:ascii="Times New Roman" w:hAnsi="Times New Roman"/>
          <w:b/>
          <w:sz w:val="22"/>
          <w:szCs w:val="22"/>
          <w:lang w:val="en-GB"/>
        </w:rPr>
        <w:tab/>
        <w:t>Overall Grade: B</w:t>
      </w:r>
      <w:r w:rsidR="00671E87" w:rsidRPr="00201F2E">
        <w:rPr>
          <w:rFonts w:ascii="Times New Roman" w:hAnsi="Times New Roman"/>
          <w:b/>
          <w:sz w:val="22"/>
          <w:szCs w:val="22"/>
          <w:lang w:val="en-GB"/>
        </w:rPr>
        <w:tab/>
        <w:t xml:space="preserve">The Lahore Alma </w:t>
      </w:r>
      <w:r w:rsidR="00671E87" w:rsidRPr="00201F2E">
        <w:rPr>
          <w:rFonts w:ascii="Times New Roman" w:hAnsi="Times New Roman"/>
          <w:b/>
          <w:sz w:val="22"/>
          <w:szCs w:val="22"/>
          <w:lang w:val="en-GB"/>
        </w:rPr>
        <w:tab/>
        <w:t>[2007]</w:t>
      </w:r>
    </w:p>
    <w:p w14:paraId="1E6839BF" w14:textId="77777777" w:rsidR="00671E87" w:rsidRPr="00201F2E" w:rsidRDefault="00671E87" w:rsidP="00671E87">
      <w:pPr>
        <w:pStyle w:val="BodyText"/>
        <w:tabs>
          <w:tab w:val="left" w:pos="1440"/>
          <w:tab w:val="left" w:pos="5040"/>
          <w:tab w:val="left" w:pos="10170"/>
        </w:tabs>
        <w:rPr>
          <w:rFonts w:ascii="Times New Roman" w:hAnsi="Times New Roman"/>
          <w:b/>
          <w:color w:val="FF0000"/>
          <w:sz w:val="10"/>
          <w:szCs w:val="10"/>
          <w:lang w:val="en-GB"/>
        </w:rPr>
      </w:pPr>
    </w:p>
    <w:p w14:paraId="1F7C0B50" w14:textId="77777777" w:rsidR="00671E87" w:rsidRPr="00201F2E" w:rsidRDefault="00671E87" w:rsidP="00671E87">
      <w:pPr>
        <w:pStyle w:val="BodyText"/>
        <w:spacing w:after="283"/>
        <w:rPr>
          <w:rFonts w:ascii="Times New Roman" w:hAnsi="Times New Roman"/>
          <w:b/>
          <w:i/>
          <w:sz w:val="24"/>
          <w:szCs w:val="24"/>
          <w:lang w:val="en-GB"/>
        </w:rPr>
      </w:pPr>
      <w:r w:rsidRPr="00201F2E">
        <w:rPr>
          <w:rFonts w:ascii="Times New Roman" w:hAnsi="Times New Roman"/>
          <w:sz w:val="24"/>
          <w:szCs w:val="24"/>
          <w:lang w:val="en-GB"/>
        </w:rPr>
        <w:t>Accounting, Maths, Economics and Urdu</w:t>
      </w:r>
      <w:r w:rsidRPr="00201F2E">
        <w:rPr>
          <w:rFonts w:ascii="Times New Roman" w:hAnsi="Times New Roman"/>
          <w:sz w:val="24"/>
          <w:szCs w:val="24"/>
          <w:lang w:val="en-GB"/>
        </w:rPr>
        <w:tab/>
      </w:r>
      <w:r w:rsidRPr="00201F2E">
        <w:rPr>
          <w:rFonts w:ascii="Times New Roman" w:hAnsi="Times New Roman"/>
          <w:b/>
          <w:i/>
          <w:sz w:val="24"/>
          <w:szCs w:val="24"/>
          <w:lang w:val="en-GB"/>
        </w:rPr>
        <w:tab/>
      </w:r>
    </w:p>
    <w:p w14:paraId="74CAB501" w14:textId="33CDF871" w:rsidR="00671E87" w:rsidRPr="00201F2E" w:rsidRDefault="00E21818" w:rsidP="00671E87">
      <w:pPr>
        <w:pStyle w:val="BodyText"/>
        <w:tabs>
          <w:tab w:val="left" w:pos="1440"/>
          <w:tab w:val="left" w:pos="5040"/>
          <w:tab w:val="left" w:pos="10170"/>
        </w:tabs>
        <w:rPr>
          <w:rFonts w:ascii="Times New Roman" w:hAnsi="Times New Roman"/>
          <w:b/>
          <w:sz w:val="22"/>
          <w:szCs w:val="22"/>
          <w:lang w:val="en-GB"/>
        </w:rPr>
      </w:pPr>
      <w:r>
        <w:rPr>
          <w:rFonts w:ascii="Times New Roman" w:hAnsi="Times New Roman"/>
          <w:b/>
          <w:sz w:val="22"/>
          <w:szCs w:val="22"/>
          <w:lang w:val="en-GB"/>
        </w:rPr>
        <w:t>GCSE</w:t>
      </w:r>
      <w:r w:rsidR="00671E87" w:rsidRPr="00201F2E">
        <w:rPr>
          <w:rFonts w:ascii="Times New Roman" w:hAnsi="Times New Roman"/>
          <w:b/>
          <w:sz w:val="22"/>
          <w:szCs w:val="22"/>
          <w:lang w:val="en-GB"/>
        </w:rPr>
        <w:tab/>
        <w:t>Overall Grade: B</w:t>
      </w:r>
      <w:r w:rsidR="00671E87" w:rsidRPr="00201F2E">
        <w:rPr>
          <w:rFonts w:ascii="Times New Roman" w:hAnsi="Times New Roman"/>
          <w:b/>
          <w:sz w:val="22"/>
          <w:szCs w:val="22"/>
          <w:lang w:val="en-GB"/>
        </w:rPr>
        <w:tab/>
        <w:t xml:space="preserve">The Lahore Alma </w:t>
      </w:r>
      <w:r w:rsidR="00671E87" w:rsidRPr="00201F2E">
        <w:rPr>
          <w:rFonts w:ascii="Times New Roman" w:hAnsi="Times New Roman"/>
          <w:b/>
          <w:sz w:val="22"/>
          <w:szCs w:val="22"/>
          <w:lang w:val="en-GB"/>
        </w:rPr>
        <w:tab/>
        <w:t>[2005]</w:t>
      </w:r>
    </w:p>
    <w:p w14:paraId="1F8EE95E" w14:textId="77777777" w:rsidR="00671E87" w:rsidRPr="00201F2E" w:rsidRDefault="00671E87" w:rsidP="00671E87">
      <w:pPr>
        <w:pStyle w:val="BodyText"/>
        <w:tabs>
          <w:tab w:val="left" w:pos="1440"/>
          <w:tab w:val="left" w:pos="5040"/>
          <w:tab w:val="left" w:pos="10170"/>
        </w:tabs>
        <w:rPr>
          <w:rFonts w:ascii="Times New Roman" w:hAnsi="Times New Roman"/>
          <w:b/>
          <w:color w:val="FF0000"/>
          <w:sz w:val="10"/>
          <w:szCs w:val="10"/>
          <w:lang w:val="en-GB"/>
        </w:rPr>
      </w:pPr>
    </w:p>
    <w:p w14:paraId="489B7452" w14:textId="77777777" w:rsidR="00640C1E" w:rsidRPr="00201F2E" w:rsidRDefault="00671E87" w:rsidP="00671E87">
      <w:pPr>
        <w:pStyle w:val="BodyText"/>
        <w:spacing w:after="480"/>
        <w:rPr>
          <w:rFonts w:ascii="Times New Roman" w:hAnsi="Times New Roman"/>
          <w:sz w:val="24"/>
          <w:szCs w:val="24"/>
          <w:lang w:val="en-GB"/>
        </w:rPr>
      </w:pPr>
      <w:r w:rsidRPr="00201F2E">
        <w:rPr>
          <w:rFonts w:ascii="Times New Roman" w:hAnsi="Times New Roman"/>
          <w:sz w:val="24"/>
          <w:szCs w:val="24"/>
          <w:lang w:val="en-GB"/>
        </w:rPr>
        <w:t>Accounting, Maths, Economics, Computers, English, Urdu, Pakistan Studies and Islamiyat</w:t>
      </w:r>
    </w:p>
    <w:p w14:paraId="48997268" w14:textId="77777777" w:rsidR="002F7A52" w:rsidRPr="00201F2E" w:rsidRDefault="00FE351E" w:rsidP="002F7A52">
      <w:pPr>
        <w:pStyle w:val="BodyText"/>
        <w:spacing w:after="120"/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01F2E"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SKILLS</w:t>
      </w:r>
      <w:r w:rsidR="002F7A52"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&amp; </w:t>
      </w:r>
      <w:r w:rsidR="002F7A52" w:rsidRPr="00201F2E"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ATTRIBUTES</w:t>
      </w:r>
    </w:p>
    <w:p w14:paraId="102BE19D" w14:textId="413BD518" w:rsidR="00FE351E" w:rsidRPr="00BD2F8F" w:rsidRDefault="00FE351E" w:rsidP="002F7A52">
      <w:pPr>
        <w:pStyle w:val="BodyText"/>
        <w:tabs>
          <w:tab w:val="left" w:pos="6840"/>
        </w:tabs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Financial Analysis and Reporting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Direct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Taxation </w:t>
      </w:r>
      <w:r w:rsidR="00E21818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Indirect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Taxation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Corporation Tax </w:t>
      </w:r>
      <w:r w:rsidR="00E21818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Employee Tax        </w:t>
      </w:r>
      <w:r w:rsidR="00E21818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E21818" w:rsidRP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VAT </w:t>
      </w:r>
      <w:r w:rsidR="00E21818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Data Analysis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Client Management (Local and International)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Compliance and Regulatory Knowledge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International Transactions 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Advisory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Strong Communication Skills (Written and Verbal)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Team Leadership (Supervisory and Managerial)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Proficiency in Financial and Accounting Software (</w:t>
      </w:r>
      <w:r w:rsidR="006A6311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Sage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50</w:t>
      </w:r>
      <w:r w:rsidR="006A6311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,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QuickBooks, TaxCalc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, VT Transaction +, X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ero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)</w:t>
      </w:r>
      <w:r w:rsidR="00E21818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3B5C9A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Presentation and Data Analysis (MS Word, MS Excel, MS Power Point)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Meeting Tight Deadlines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Working Under Pressure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Effective Organizational Skills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3B5C9A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2F7A52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Report Writing</w:t>
      </w:r>
      <w:r w:rsidR="00BD2F8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BD2F8F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BD2F8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BD2F8F" w:rsidRPr="00BD2F8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Management Accounts </w:t>
      </w:r>
      <w:r w:rsidR="00BD2F8F" w:rsidRP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 w:rsidR="00BD2F8F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Forecasting</w:t>
      </w:r>
    </w:p>
    <w:p w14:paraId="7E7AF6AF" w14:textId="77777777" w:rsidR="00D26552" w:rsidRPr="00201F2E" w:rsidRDefault="00D26552" w:rsidP="00C9545E">
      <w:pPr>
        <w:pStyle w:val="BodyText"/>
        <w:spacing w:after="120"/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2D8D631" w14:textId="77777777" w:rsidR="002D2340" w:rsidRPr="00201F2E" w:rsidRDefault="00525FAD" w:rsidP="00A66C91">
      <w:pPr>
        <w:pStyle w:val="BodyText"/>
        <w:spacing w:after="120"/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01F2E">
        <w:rPr>
          <w:rFonts w:ascii="Times New Roman" w:hAnsi="Times New Roman" w:cs="Verdana"/>
          <w:b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EXTRACURRICULAR ACHIEVEMENTS</w:t>
      </w:r>
    </w:p>
    <w:p w14:paraId="57909958" w14:textId="6A1E071D" w:rsidR="002F7A52" w:rsidRDefault="00991E50" w:rsidP="003B5C9A">
      <w:pPr>
        <w:pStyle w:val="BodyText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</w:t>
      </w:r>
      <w:r w:rsidR="002F7A52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Part of the EY Team presenting Taxation aspects in ACCA's Six Digits Programme</w:t>
      </w:r>
    </w:p>
    <w:p w14:paraId="1D03CB3D" w14:textId="7452C30A" w:rsidR="003B5C9A" w:rsidRDefault="003B5C9A" w:rsidP="00991E50">
      <w:pPr>
        <w:pStyle w:val="BodyText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Organizing and participating in EY's Sports days</w:t>
      </w:r>
    </w:p>
    <w:p w14:paraId="239DDB69" w14:textId="266FCB2E" w:rsidR="00525FAD" w:rsidRPr="00201F2E" w:rsidRDefault="002F7A52" w:rsidP="00991E50">
      <w:pPr>
        <w:pStyle w:val="BodyText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•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 </w:t>
      </w:r>
      <w:r w:rsidR="00525FAD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Sports President for the Lahore Alma; senior year of A Levels.</w:t>
      </w:r>
    </w:p>
    <w:p w14:paraId="79F71B2A" w14:textId="77777777" w:rsidR="00AE02D9" w:rsidRPr="00201F2E" w:rsidRDefault="00991E50" w:rsidP="00991E50">
      <w:pPr>
        <w:pStyle w:val="BodyText"/>
        <w:spacing w:after="283"/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</w:pPr>
      <w:r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 xml:space="preserve">• </w:t>
      </w:r>
      <w:r w:rsidR="00525FAD" w:rsidRPr="00201F2E">
        <w:rPr>
          <w:rFonts w:ascii="Times New Roman" w:hAnsi="Times New Roman"/>
          <w:color w:val="333333"/>
          <w:sz w:val="24"/>
          <w:szCs w:val="24"/>
          <w:shd w:val="clear" w:color="auto" w:fill="FFFFFF"/>
          <w:lang w:val="en-GB"/>
        </w:rPr>
        <w:t>Second place in Ideas X-treme inter-school competition hosted by FAST, Lahore</w:t>
      </w:r>
    </w:p>
    <w:sectPr w:rsidR="00AE02D9" w:rsidRPr="00201F2E" w:rsidSect="007156E2">
      <w:footnotePr>
        <w:pos w:val="beneathText"/>
      </w:footnote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9886F2" w14:textId="77777777" w:rsidR="00D76B48" w:rsidRDefault="00D76B48" w:rsidP="00BA2DFC">
      <w:r>
        <w:separator/>
      </w:r>
    </w:p>
  </w:endnote>
  <w:endnote w:type="continuationSeparator" w:id="0">
    <w:p w14:paraId="2A71FA25" w14:textId="77777777" w:rsidR="00D76B48" w:rsidRDefault="00D76B48" w:rsidP="00BA2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horndale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lbany">
    <w:altName w:val="Arial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944C84" w14:textId="77777777" w:rsidR="00D76B48" w:rsidRDefault="00D76B48" w:rsidP="00BA2DFC">
      <w:r>
        <w:separator/>
      </w:r>
    </w:p>
  </w:footnote>
  <w:footnote w:type="continuationSeparator" w:id="0">
    <w:p w14:paraId="7FD41051" w14:textId="77777777" w:rsidR="00D76B48" w:rsidRDefault="00D76B48" w:rsidP="00BA2D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"/>
      <w:lvlJc w:val="left"/>
      <w:pPr>
        <w:tabs>
          <w:tab w:val="num" w:pos="707"/>
        </w:tabs>
        <w:ind w:left="707" w:hanging="283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"/>
      <w:lvlJc w:val="left"/>
      <w:pPr>
        <w:tabs>
          <w:tab w:val="num" w:pos="707"/>
        </w:tabs>
        <w:ind w:left="707" w:hanging="283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"/>
      <w:lvlJc w:val="left"/>
      <w:pPr>
        <w:tabs>
          <w:tab w:val="num" w:pos="707"/>
        </w:tabs>
        <w:ind w:left="707" w:hanging="283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"/>
      <w:lvlJc w:val="left"/>
      <w:pPr>
        <w:tabs>
          <w:tab w:val="num" w:pos="707"/>
        </w:tabs>
        <w:ind w:left="707" w:hanging="283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"/>
      <w:lvlJc w:val="left"/>
      <w:pPr>
        <w:tabs>
          <w:tab w:val="num" w:pos="707"/>
        </w:tabs>
        <w:ind w:left="707" w:hanging="283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10315651"/>
    <w:multiLevelType w:val="hybridMultilevel"/>
    <w:tmpl w:val="3574EBD0"/>
    <w:lvl w:ilvl="0" w:tplc="04090003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0"/>
        </w:tabs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0"/>
        </w:tabs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0"/>
        </w:tabs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0"/>
        </w:tabs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0"/>
        </w:tabs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0"/>
        </w:tabs>
        <w:ind w:left="7480" w:hanging="360"/>
      </w:pPr>
      <w:rPr>
        <w:rFonts w:ascii="Wingdings" w:hAnsi="Wingdings" w:hint="default"/>
      </w:rPr>
    </w:lvl>
  </w:abstractNum>
  <w:abstractNum w:abstractNumId="7" w15:restartNumberingAfterBreak="0">
    <w:nsid w:val="12E62334"/>
    <w:multiLevelType w:val="hybridMultilevel"/>
    <w:tmpl w:val="618CCE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0655F"/>
    <w:multiLevelType w:val="hybridMultilevel"/>
    <w:tmpl w:val="7DC2DB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B5DBF"/>
    <w:multiLevelType w:val="hybridMultilevel"/>
    <w:tmpl w:val="7E26D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7705F"/>
    <w:multiLevelType w:val="multilevel"/>
    <w:tmpl w:val="6254A1C4"/>
    <w:lvl w:ilvl="0">
      <w:start w:val="1"/>
      <w:numFmt w:val="bullet"/>
      <w:lvlText w:val=""/>
      <w:lvlJc w:val="left"/>
      <w:pPr>
        <w:tabs>
          <w:tab w:val="num" w:pos="1485"/>
        </w:tabs>
        <w:ind w:left="14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hint="default"/>
      </w:rPr>
    </w:lvl>
  </w:abstractNum>
  <w:abstractNum w:abstractNumId="11" w15:restartNumberingAfterBreak="0">
    <w:nsid w:val="3365723A"/>
    <w:multiLevelType w:val="hybridMultilevel"/>
    <w:tmpl w:val="8F3EA24E"/>
    <w:lvl w:ilvl="0" w:tplc="04090005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8D3271C"/>
    <w:multiLevelType w:val="hybridMultilevel"/>
    <w:tmpl w:val="29DC2F2C"/>
    <w:lvl w:ilvl="0" w:tplc="04090005">
      <w:start w:val="1"/>
      <w:numFmt w:val="bullet"/>
      <w:lvlText w:val=""/>
      <w:lvlJc w:val="left"/>
      <w:pPr>
        <w:tabs>
          <w:tab w:val="num" w:pos="1485"/>
        </w:tabs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hint="default"/>
      </w:rPr>
    </w:lvl>
  </w:abstractNum>
  <w:abstractNum w:abstractNumId="13" w15:restartNumberingAfterBreak="0">
    <w:nsid w:val="3C80407B"/>
    <w:multiLevelType w:val="hybridMultilevel"/>
    <w:tmpl w:val="CF6ABAE6"/>
    <w:lvl w:ilvl="0" w:tplc="04090005">
      <w:start w:val="1"/>
      <w:numFmt w:val="bullet"/>
      <w:lvlText w:val=""/>
      <w:lvlJc w:val="left"/>
      <w:pPr>
        <w:tabs>
          <w:tab w:val="num" w:pos="1485"/>
        </w:tabs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hint="default"/>
      </w:rPr>
    </w:lvl>
  </w:abstractNum>
  <w:abstractNum w:abstractNumId="14" w15:restartNumberingAfterBreak="0">
    <w:nsid w:val="43A01F18"/>
    <w:multiLevelType w:val="hybridMultilevel"/>
    <w:tmpl w:val="6254A1C4"/>
    <w:lvl w:ilvl="0" w:tplc="04090001">
      <w:start w:val="1"/>
      <w:numFmt w:val="bullet"/>
      <w:lvlText w:val=""/>
      <w:lvlJc w:val="left"/>
      <w:pPr>
        <w:tabs>
          <w:tab w:val="num" w:pos="1485"/>
        </w:tabs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D9E4F37"/>
    <w:multiLevelType w:val="multilevel"/>
    <w:tmpl w:val="6254A1C4"/>
    <w:lvl w:ilvl="0">
      <w:start w:val="1"/>
      <w:numFmt w:val="bullet"/>
      <w:lvlText w:val=""/>
      <w:lvlJc w:val="left"/>
      <w:pPr>
        <w:tabs>
          <w:tab w:val="num" w:pos="1485"/>
        </w:tabs>
        <w:ind w:left="14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4"/>
  </w:num>
  <w:num w:numId="8">
    <w:abstractNumId w:val="15"/>
  </w:num>
  <w:num w:numId="9">
    <w:abstractNumId w:val="13"/>
  </w:num>
  <w:num w:numId="10">
    <w:abstractNumId w:val="11"/>
  </w:num>
  <w:num w:numId="11">
    <w:abstractNumId w:val="10"/>
  </w:num>
  <w:num w:numId="12">
    <w:abstractNumId w:val="12"/>
  </w:num>
  <w:num w:numId="13">
    <w:abstractNumId w:val="6"/>
  </w:num>
  <w:num w:numId="14">
    <w:abstractNumId w:val="9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embedSystemFonts/>
  <w:activeWritingStyle w:appName="MSWord" w:lang="en-GB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727"/>
    <w:rsid w:val="00027D0B"/>
    <w:rsid w:val="0005369D"/>
    <w:rsid w:val="00062D46"/>
    <w:rsid w:val="00080C2F"/>
    <w:rsid w:val="000A36FE"/>
    <w:rsid w:val="000C41D7"/>
    <w:rsid w:val="000E0A3A"/>
    <w:rsid w:val="000E64E4"/>
    <w:rsid w:val="000E676B"/>
    <w:rsid w:val="000F0BF6"/>
    <w:rsid w:val="001165B3"/>
    <w:rsid w:val="0012710B"/>
    <w:rsid w:val="00154B19"/>
    <w:rsid w:val="001840BD"/>
    <w:rsid w:val="001B400B"/>
    <w:rsid w:val="001E3563"/>
    <w:rsid w:val="001E719C"/>
    <w:rsid w:val="001F2435"/>
    <w:rsid w:val="001F6EBC"/>
    <w:rsid w:val="00201F2E"/>
    <w:rsid w:val="00203A58"/>
    <w:rsid w:val="002057A9"/>
    <w:rsid w:val="002061EA"/>
    <w:rsid w:val="002167A0"/>
    <w:rsid w:val="00224422"/>
    <w:rsid w:val="002435FB"/>
    <w:rsid w:val="00284FC9"/>
    <w:rsid w:val="002B2286"/>
    <w:rsid w:val="002D2340"/>
    <w:rsid w:val="002E7926"/>
    <w:rsid w:val="002F7A52"/>
    <w:rsid w:val="0034631B"/>
    <w:rsid w:val="00356DA1"/>
    <w:rsid w:val="00375B2C"/>
    <w:rsid w:val="003A5B31"/>
    <w:rsid w:val="003B5C9A"/>
    <w:rsid w:val="003C49D6"/>
    <w:rsid w:val="0040428F"/>
    <w:rsid w:val="00406187"/>
    <w:rsid w:val="00435193"/>
    <w:rsid w:val="004774A5"/>
    <w:rsid w:val="005034E5"/>
    <w:rsid w:val="00504001"/>
    <w:rsid w:val="00517FB3"/>
    <w:rsid w:val="00525FAD"/>
    <w:rsid w:val="00591225"/>
    <w:rsid w:val="00591C30"/>
    <w:rsid w:val="005C51E1"/>
    <w:rsid w:val="005F43AE"/>
    <w:rsid w:val="00600162"/>
    <w:rsid w:val="00627C8F"/>
    <w:rsid w:val="00640C1E"/>
    <w:rsid w:val="00642AC6"/>
    <w:rsid w:val="00671E87"/>
    <w:rsid w:val="00673E7D"/>
    <w:rsid w:val="00686104"/>
    <w:rsid w:val="006A6311"/>
    <w:rsid w:val="006B33BF"/>
    <w:rsid w:val="006C108C"/>
    <w:rsid w:val="006D6F91"/>
    <w:rsid w:val="00702B4D"/>
    <w:rsid w:val="00710787"/>
    <w:rsid w:val="007156E2"/>
    <w:rsid w:val="00733E68"/>
    <w:rsid w:val="00745512"/>
    <w:rsid w:val="00783578"/>
    <w:rsid w:val="00791B7D"/>
    <w:rsid w:val="007A75DC"/>
    <w:rsid w:val="007C23BE"/>
    <w:rsid w:val="007C520A"/>
    <w:rsid w:val="00807EC4"/>
    <w:rsid w:val="0082453D"/>
    <w:rsid w:val="00847E19"/>
    <w:rsid w:val="008B47FA"/>
    <w:rsid w:val="008C385D"/>
    <w:rsid w:val="008E2E3F"/>
    <w:rsid w:val="008E2E4B"/>
    <w:rsid w:val="008E560B"/>
    <w:rsid w:val="008F0EC8"/>
    <w:rsid w:val="008F4727"/>
    <w:rsid w:val="00927F4E"/>
    <w:rsid w:val="0096483B"/>
    <w:rsid w:val="00970278"/>
    <w:rsid w:val="00991E50"/>
    <w:rsid w:val="009A437F"/>
    <w:rsid w:val="009A51E8"/>
    <w:rsid w:val="009B188E"/>
    <w:rsid w:val="009D2FA3"/>
    <w:rsid w:val="00A05118"/>
    <w:rsid w:val="00A076FE"/>
    <w:rsid w:val="00A22402"/>
    <w:rsid w:val="00A65B3E"/>
    <w:rsid w:val="00A66C91"/>
    <w:rsid w:val="00A752DD"/>
    <w:rsid w:val="00A93DF4"/>
    <w:rsid w:val="00AE02D9"/>
    <w:rsid w:val="00AF79EF"/>
    <w:rsid w:val="00B43D92"/>
    <w:rsid w:val="00BA1334"/>
    <w:rsid w:val="00BA2DF1"/>
    <w:rsid w:val="00BA2DFC"/>
    <w:rsid w:val="00BB4DFD"/>
    <w:rsid w:val="00BD2F8F"/>
    <w:rsid w:val="00C01B56"/>
    <w:rsid w:val="00C138EB"/>
    <w:rsid w:val="00C17EE3"/>
    <w:rsid w:val="00C45297"/>
    <w:rsid w:val="00C704DF"/>
    <w:rsid w:val="00C90276"/>
    <w:rsid w:val="00C9545E"/>
    <w:rsid w:val="00CC401E"/>
    <w:rsid w:val="00CD171B"/>
    <w:rsid w:val="00CD4B5B"/>
    <w:rsid w:val="00CE7316"/>
    <w:rsid w:val="00CF2008"/>
    <w:rsid w:val="00CF62CF"/>
    <w:rsid w:val="00D06B45"/>
    <w:rsid w:val="00D26552"/>
    <w:rsid w:val="00D36E55"/>
    <w:rsid w:val="00D46A81"/>
    <w:rsid w:val="00D65132"/>
    <w:rsid w:val="00D65E64"/>
    <w:rsid w:val="00D76B48"/>
    <w:rsid w:val="00D939F5"/>
    <w:rsid w:val="00DD712F"/>
    <w:rsid w:val="00DE2F1E"/>
    <w:rsid w:val="00DF4608"/>
    <w:rsid w:val="00DF6F4F"/>
    <w:rsid w:val="00E21818"/>
    <w:rsid w:val="00E2507C"/>
    <w:rsid w:val="00E33DE3"/>
    <w:rsid w:val="00E402E5"/>
    <w:rsid w:val="00EA23D1"/>
    <w:rsid w:val="00ED0B65"/>
    <w:rsid w:val="00EF4BC3"/>
    <w:rsid w:val="00F376ED"/>
    <w:rsid w:val="00FD4A56"/>
    <w:rsid w:val="00FE286D"/>
    <w:rsid w:val="00FE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00C00E"/>
  <w15:docId w15:val="{2CDBCFB6-CB4B-4596-99E8-A47D3212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Verdana" w:eastAsia="Verdana" w:hAnsi="Verdana"/>
    </w:rPr>
  </w:style>
  <w:style w:type="paragraph" w:styleId="Heading1">
    <w:name w:val="heading 1"/>
    <w:basedOn w:val="Heading"/>
    <w:next w:val="BodyText"/>
    <w:qFormat/>
    <w:pPr>
      <w:tabs>
        <w:tab w:val="num" w:pos="0"/>
      </w:tabs>
      <w:outlineLvl w:val="0"/>
    </w:pPr>
    <w:rPr>
      <w:rFonts w:ascii="Thorndale" w:hAnsi="Thorndale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tabs>
        <w:tab w:val="num" w:pos="0"/>
      </w:tabs>
      <w:outlineLvl w:val="1"/>
    </w:pPr>
    <w:rPr>
      <w:b/>
      <w:bCs/>
      <w:i/>
      <w:iCs/>
    </w:rPr>
  </w:style>
  <w:style w:type="paragraph" w:styleId="Heading3">
    <w:name w:val="heading 3"/>
    <w:basedOn w:val="Heading"/>
    <w:next w:val="BodyText"/>
    <w:qFormat/>
    <w:pPr>
      <w:tabs>
        <w:tab w:val="num" w:pos="0"/>
      </w:tabs>
      <w:outlineLvl w:val="2"/>
    </w:pPr>
    <w:rPr>
      <w:b/>
      <w:bCs/>
      <w:sz w:val="26"/>
      <w:szCs w:val="26"/>
    </w:rPr>
  </w:style>
  <w:style w:type="paragraph" w:styleId="Heading4">
    <w:name w:val="heading 4"/>
    <w:basedOn w:val="Heading"/>
    <w:next w:val="BodyText"/>
    <w:qFormat/>
    <w:pPr>
      <w:tabs>
        <w:tab w:val="num" w:pos="0"/>
      </w:tabs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tabs>
        <w:tab w:val="num" w:pos="0"/>
      </w:tabs>
      <w:outlineLvl w:val="4"/>
    </w:pPr>
    <w:rPr>
      <w:b/>
      <w:bCs/>
      <w:sz w:val="22"/>
      <w:szCs w:val="22"/>
    </w:rPr>
  </w:style>
  <w:style w:type="paragraph" w:styleId="Heading6">
    <w:name w:val="heading 6"/>
    <w:basedOn w:val="Heading"/>
    <w:next w:val="BodyText"/>
    <w:qFormat/>
    <w:pPr>
      <w:tabs>
        <w:tab w:val="num" w:pos="0"/>
      </w:tabs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tarSymbol"/>
      <w:sz w:val="18"/>
      <w:szCs w:val="18"/>
    </w:rPr>
  </w:style>
  <w:style w:type="character" w:customStyle="1" w:styleId="WW8Num1z1">
    <w:name w:val="WW8Num1z1"/>
    <w:rPr>
      <w:rFonts w:ascii="Symbol" w:hAnsi="Symbol" w:cs="StarSymbol"/>
      <w:sz w:val="18"/>
      <w:szCs w:val="18"/>
    </w:rPr>
  </w:style>
  <w:style w:type="character" w:customStyle="1" w:styleId="WW8Num2z0">
    <w:name w:val="WW8Num2z0"/>
    <w:rPr>
      <w:rFonts w:ascii="Symbol" w:hAnsi="Symbol" w:cs="StarSymbol"/>
      <w:sz w:val="18"/>
      <w:szCs w:val="18"/>
    </w:rPr>
  </w:style>
  <w:style w:type="character" w:customStyle="1" w:styleId="WW8Num2z1">
    <w:name w:val="WW8Num2z1"/>
    <w:rPr>
      <w:rFonts w:ascii="Symbol" w:hAnsi="Symbol" w:cs="StarSymbol"/>
      <w:sz w:val="18"/>
      <w:szCs w:val="18"/>
    </w:rPr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8Num3z1">
    <w:name w:val="WW8Num3z1"/>
    <w:rPr>
      <w:rFonts w:ascii="Symbol" w:hAnsi="Symbol" w:cs="StarSymbol"/>
      <w:sz w:val="18"/>
      <w:szCs w:val="18"/>
    </w:rPr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4z1">
    <w:name w:val="WW8Num4z1"/>
    <w:rPr>
      <w:rFonts w:ascii="Symbol" w:hAnsi="Symbol" w:cs="StarSymbol"/>
      <w:sz w:val="18"/>
      <w:szCs w:val="18"/>
    </w:rPr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EndnoteCharacters">
    <w:name w:val="Endnote Characters"/>
  </w:style>
  <w:style w:type="character" w:customStyle="1" w:styleId="FootnoteCharacters">
    <w:name w:val="Footnote Characters"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orizontalLine">
    <w:name w:val="Horizontal Line"/>
    <w:basedOn w:val="Normal"/>
    <w:next w:val="BodyText"/>
    <w:pPr>
      <w:pBdr>
        <w:bottom w:val="double" w:sz="1" w:space="0" w:color="808080"/>
      </w:pBdr>
      <w:spacing w:after="283"/>
    </w:pPr>
    <w:rPr>
      <w:sz w:val="12"/>
    </w:rPr>
  </w:style>
  <w:style w:type="paragraph" w:styleId="EnvelopeReturn">
    <w:name w:val="envelope return"/>
    <w:basedOn w:val="Normal"/>
    <w:rPr>
      <w:i/>
    </w:rPr>
  </w:style>
  <w:style w:type="paragraph" w:customStyle="1" w:styleId="TableContents">
    <w:name w:val="Table Contents"/>
    <w:basedOn w:val="BodyText"/>
  </w:style>
  <w:style w:type="paragraph" w:styleId="Footer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styleId="Header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Quotations">
    <w:name w:val="Quotations"/>
    <w:basedOn w:val="Normal"/>
    <w:pPr>
      <w:pBdr>
        <w:top w:val="single" w:sz="1" w:space="7" w:color="C0C0C0"/>
        <w:left w:val="single" w:sz="1" w:space="7" w:color="C0C0C0"/>
        <w:bottom w:val="single" w:sz="1" w:space="7" w:color="C0C0C0"/>
        <w:right w:val="single" w:sz="1" w:space="7" w:color="C0C0C0"/>
      </w:pBd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san.shb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850BE-39C4-446D-BDF8-12D45C166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5468</CharactersWithSpaces>
  <SharedDoc>false</SharedDoc>
  <HLinks>
    <vt:vector size="6" baseType="variant">
      <vt:variant>
        <vt:i4>655388</vt:i4>
      </vt:variant>
      <vt:variant>
        <vt:i4>0</vt:i4>
      </vt:variant>
      <vt:variant>
        <vt:i4>0</vt:i4>
      </vt:variant>
      <vt:variant>
        <vt:i4>5</vt:i4>
      </vt:variant>
      <vt:variant>
        <vt:lpwstr>mailto:hasan_shabbir@hotmail.com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6</cp:revision>
  <cp:lastPrinted>2112-12-31T19:00:00Z</cp:lastPrinted>
  <dcterms:created xsi:type="dcterms:W3CDTF">2024-05-29T20:16:00Z</dcterms:created>
  <dcterms:modified xsi:type="dcterms:W3CDTF">2024-10-08T08:41:00Z</dcterms:modified>
</cp:coreProperties>
</file>