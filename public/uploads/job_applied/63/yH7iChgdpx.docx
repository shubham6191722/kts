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nametable"/>
        <w:tblW w:w="11180" w:type="dxa"/>
        <w:tblCellSpacing w:w="0" w:type="dxa"/>
        <w:tblCellMar>
          <w:left w:w="0" w:type="dxa"/>
          <w:right w:w="0" w:type="dxa"/>
        </w:tblCellMar>
        <w:tblLook w:val="05E0" w:firstRow="1" w:lastRow="1" w:firstColumn="1" w:lastColumn="1" w:noHBand="0" w:noVBand="1"/>
      </w:tblPr>
      <w:tblGrid>
        <w:gridCol w:w="11180"/>
      </w:tblGrid>
      <w:tr w:rsidR="001D6871" w14:paraId="6C22BD4F" w14:textId="77777777">
        <w:trPr>
          <w:tblCellSpacing w:w="0" w:type="dxa"/>
        </w:trPr>
        <w:tc>
          <w:tcPr>
            <w:tcW w:w="0" w:type="auto"/>
            <w:shd w:val="clear" w:color="auto" w:fill="3C5769"/>
            <w:tcMar>
              <w:top w:w="0" w:type="dxa"/>
              <w:left w:w="0" w:type="dxa"/>
              <w:bottom w:w="0" w:type="dxa"/>
              <w:right w:w="0" w:type="dxa"/>
            </w:tcMar>
            <w:vAlign w:val="bottom"/>
            <w:hideMark/>
          </w:tcPr>
          <w:p w14:paraId="57354E72" w14:textId="5A6EB92F" w:rsidR="001D6871" w:rsidRPr="00DD3831" w:rsidRDefault="00DD3831">
            <w:pPr>
              <w:pStyle w:val="monogram"/>
              <w:spacing w:line="720" w:lineRule="atLeast"/>
              <w:rPr>
                <w:rStyle w:val="divdocumentdivPARAGRAPHNAME"/>
                <w:b/>
                <w:bCs/>
                <w:spacing w:val="30"/>
                <w:sz w:val="52"/>
                <w:szCs w:val="52"/>
                <w:u w:val="single"/>
                <w:shd w:val="clear" w:color="auto" w:fill="auto"/>
              </w:rPr>
            </w:pPr>
            <w:r w:rsidRPr="00DD3831">
              <w:rPr>
                <w:rStyle w:val="divdocumentdivPARAGRAPHNAME"/>
                <w:b/>
                <w:bCs/>
                <w:spacing w:val="30"/>
                <w:sz w:val="52"/>
                <w:szCs w:val="52"/>
                <w:u w:val="single"/>
                <w:shd w:val="clear" w:color="auto" w:fill="auto"/>
              </w:rPr>
              <w:t>MD</w:t>
            </w:r>
          </w:p>
          <w:p w14:paraId="330F46FA" w14:textId="77777777" w:rsidR="001D6871" w:rsidRDefault="00A354FB">
            <w:pPr>
              <w:spacing w:after="300" w:line="720" w:lineRule="atLeast"/>
              <w:jc w:val="center"/>
              <w:textAlignment w:val="auto"/>
              <w:rPr>
                <w:rStyle w:val="span"/>
                <w:rFonts w:ascii="Georgia" w:eastAsia="Georgia" w:hAnsi="Georgia" w:cs="Georgia"/>
                <w:b/>
                <w:bCs/>
                <w:i/>
                <w:iCs/>
                <w:color w:val="FFFFFF"/>
                <w:spacing w:val="30"/>
                <w:sz w:val="52"/>
                <w:szCs w:val="52"/>
              </w:rPr>
            </w:pPr>
            <w:r>
              <w:rPr>
                <w:rStyle w:val="span"/>
                <w:rFonts w:ascii="Georgia" w:eastAsia="Georgia" w:hAnsi="Georgia" w:cs="Georgia"/>
                <w:b/>
                <w:bCs/>
                <w:i/>
                <w:iCs/>
                <w:color w:val="FFFFFF"/>
                <w:spacing w:val="30"/>
                <w:sz w:val="52"/>
                <w:szCs w:val="52"/>
              </w:rPr>
              <w:t xml:space="preserve">Mohammed </w:t>
            </w:r>
            <w:proofErr w:type="spellStart"/>
            <w:r>
              <w:rPr>
                <w:rStyle w:val="span"/>
                <w:rFonts w:ascii="Georgia" w:eastAsia="Georgia" w:hAnsi="Georgia" w:cs="Georgia"/>
                <w:b/>
                <w:bCs/>
                <w:i/>
                <w:iCs/>
                <w:color w:val="FFFFFF"/>
                <w:spacing w:val="30"/>
                <w:sz w:val="52"/>
                <w:szCs w:val="52"/>
              </w:rPr>
              <w:t>Akeel</w:t>
            </w:r>
            <w:proofErr w:type="spellEnd"/>
            <w:r>
              <w:rPr>
                <w:rStyle w:val="divdocumentdivPARAGRAPHNAME"/>
                <w:rFonts w:ascii="Georgia" w:eastAsia="Georgia" w:hAnsi="Georgia" w:cs="Georgia"/>
                <w:b/>
                <w:bCs/>
                <w:i/>
                <w:iCs/>
                <w:spacing w:val="30"/>
                <w:sz w:val="52"/>
                <w:szCs w:val="52"/>
                <w:shd w:val="clear" w:color="auto" w:fill="auto"/>
              </w:rPr>
              <w:t xml:space="preserve"> </w:t>
            </w:r>
            <w:r>
              <w:rPr>
                <w:rStyle w:val="span"/>
                <w:rFonts w:ascii="Georgia" w:eastAsia="Georgia" w:hAnsi="Georgia" w:cs="Georgia"/>
                <w:b/>
                <w:bCs/>
                <w:i/>
                <w:iCs/>
                <w:color w:val="FFFFFF"/>
                <w:spacing w:val="30"/>
                <w:sz w:val="52"/>
                <w:szCs w:val="52"/>
              </w:rPr>
              <w:t>Ditta</w:t>
            </w:r>
          </w:p>
        </w:tc>
      </w:tr>
    </w:tbl>
    <w:p w14:paraId="0BC56D66" w14:textId="77777777" w:rsidR="001D6871" w:rsidRDefault="001D6871">
      <w:pPr>
        <w:rPr>
          <w:vanish/>
        </w:rPr>
      </w:pPr>
    </w:p>
    <w:tbl>
      <w:tblPr>
        <w:tblStyle w:val="divdocumentparentContainer"/>
        <w:tblW w:w="0" w:type="auto"/>
        <w:tblLayout w:type="fixed"/>
        <w:tblCellMar>
          <w:left w:w="0" w:type="dxa"/>
          <w:right w:w="0" w:type="dxa"/>
        </w:tblCellMar>
        <w:tblLook w:val="05E0" w:firstRow="1" w:lastRow="1" w:firstColumn="1" w:lastColumn="1" w:noHBand="0" w:noVBand="1"/>
      </w:tblPr>
      <w:tblGrid>
        <w:gridCol w:w="236"/>
        <w:gridCol w:w="6630"/>
        <w:gridCol w:w="310"/>
        <w:gridCol w:w="310"/>
        <w:gridCol w:w="3416"/>
        <w:gridCol w:w="310"/>
      </w:tblGrid>
      <w:tr w:rsidR="001D6871" w14:paraId="2238571D" w14:textId="77777777">
        <w:tc>
          <w:tcPr>
            <w:tcW w:w="210" w:type="dxa"/>
            <w:tcMar>
              <w:top w:w="0" w:type="dxa"/>
              <w:left w:w="0" w:type="dxa"/>
              <w:bottom w:w="0" w:type="dxa"/>
              <w:right w:w="0" w:type="dxa"/>
            </w:tcMar>
            <w:hideMark/>
          </w:tcPr>
          <w:p w14:paraId="30029289" w14:textId="77777777" w:rsidR="001D6871" w:rsidRDefault="001D6871">
            <w:pPr>
              <w:pStyle w:val="leftboxleftpaddingcellParagraph"/>
              <w:spacing w:line="300" w:lineRule="atLeast"/>
              <w:textAlignment w:val="auto"/>
              <w:rPr>
                <w:rStyle w:val="leftboxleftpaddingcell"/>
                <w:rFonts w:ascii="Palatino Linotype" w:eastAsia="Palatino Linotype" w:hAnsi="Palatino Linotype" w:cs="Palatino Linotype"/>
                <w:color w:val="4A4A4A"/>
                <w:sz w:val="20"/>
                <w:szCs w:val="20"/>
              </w:rPr>
            </w:pPr>
          </w:p>
        </w:tc>
        <w:tc>
          <w:tcPr>
            <w:tcW w:w="6630" w:type="dxa"/>
            <w:tcMar>
              <w:top w:w="0" w:type="dxa"/>
              <w:left w:w="0" w:type="dxa"/>
              <w:bottom w:w="0" w:type="dxa"/>
              <w:right w:w="0" w:type="dxa"/>
            </w:tcMar>
            <w:hideMark/>
          </w:tcPr>
          <w:p w14:paraId="6DBC5940" w14:textId="77777777" w:rsidR="001D6871" w:rsidRDefault="00A354FB">
            <w:pPr>
              <w:pStyle w:val="divdocumentdivsectiontitle"/>
              <w:pBdr>
                <w:top w:val="none" w:sz="0" w:space="15" w:color="auto"/>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Professional summary</w:t>
            </w:r>
          </w:p>
          <w:p w14:paraId="6DB8D107" w14:textId="77777777" w:rsidR="001D6871" w:rsidRDefault="00A354FB">
            <w:pPr>
              <w:pStyle w:val="p"/>
              <w:spacing w:after="400" w:line="300" w:lineRule="atLeast"/>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Ambitious graduate law student with the drive to be successful in the legal sector. Obtaining the relevant qualifications and gaining a wide range of work experiences. Currently, completed the Legal Practice Course. Excited to start my legal career, my goal is to apply my professional skills while learning to be successful in a company.</w:t>
            </w:r>
          </w:p>
          <w:p w14:paraId="6637DF38" w14:textId="77777777" w:rsidR="001D6871" w:rsidRDefault="00A354FB">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Work history</w:t>
            </w:r>
          </w:p>
          <w:p w14:paraId="726A11F9" w14:textId="55CD4AEC" w:rsidR="00364254" w:rsidRDefault="00364254">
            <w:pPr>
              <w:pStyle w:val="divdocumentdivsectiontitle"/>
              <w:pBdr>
                <w:top w:val="single" w:sz="8" w:space="15" w:color="C4C4C4"/>
              </w:pBdr>
              <w:spacing w:after="200"/>
              <w:rPr>
                <w:rStyle w:val="left-box"/>
                <w:rFonts w:ascii="Georgia" w:eastAsia="Georgia" w:hAnsi="Georgia" w:cs="Georgia"/>
                <w:b/>
                <w:bCs/>
                <w:i/>
                <w:iCs/>
                <w:color w:val="4A4A4A"/>
                <w:spacing w:val="10"/>
              </w:rPr>
            </w:pPr>
          </w:p>
          <w:p w14:paraId="4B70623B" w14:textId="720744B6" w:rsidR="00364254" w:rsidRDefault="00364254">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 xml:space="preserve">Park-house lawyers </w:t>
            </w:r>
          </w:p>
          <w:p w14:paraId="1235427D" w14:textId="4F6F8227" w:rsidR="00364254" w:rsidRDefault="00364254">
            <w:pPr>
              <w:pStyle w:val="divdocumentdivsectiontitle"/>
              <w:pBdr>
                <w:top w:val="single" w:sz="8" w:space="15" w:color="C4C4C4"/>
              </w:pBdr>
              <w:spacing w:after="200"/>
              <w:rPr>
                <w:rStyle w:val="left-box"/>
                <w:rFonts w:ascii="Georgia" w:eastAsia="Georgia" w:hAnsi="Georgia" w:cs="Georgia"/>
                <w:i/>
                <w:iCs/>
                <w:color w:val="4A4A4A"/>
                <w:spacing w:val="10"/>
              </w:rPr>
            </w:pPr>
            <w:r>
              <w:rPr>
                <w:rStyle w:val="left-box"/>
                <w:rFonts w:ascii="Georgia" w:eastAsia="Georgia" w:hAnsi="Georgia" w:cs="Georgia"/>
                <w:i/>
                <w:iCs/>
                <w:color w:val="4A4A4A"/>
                <w:spacing w:val="10"/>
              </w:rPr>
              <w:t xml:space="preserve">Blackburn – Lancashire </w:t>
            </w:r>
          </w:p>
          <w:p w14:paraId="64D3D107" w14:textId="17D7A8F3" w:rsidR="00364254" w:rsidRDefault="00364254">
            <w:pPr>
              <w:pStyle w:val="divdocumentdivsectiontitle"/>
              <w:pBdr>
                <w:top w:val="single" w:sz="8" w:space="15" w:color="C4C4C4"/>
              </w:pBdr>
              <w:spacing w:after="200"/>
              <w:rPr>
                <w:rStyle w:val="left-box"/>
                <w:rFonts w:ascii="Georgia" w:eastAsia="Georgia" w:hAnsi="Georgia" w:cs="Georgia"/>
                <w:i/>
                <w:iCs/>
                <w:color w:val="4A4A4A"/>
                <w:spacing w:val="10"/>
              </w:rPr>
            </w:pPr>
            <w:r>
              <w:rPr>
                <w:rStyle w:val="left-box"/>
                <w:rFonts w:ascii="Georgia" w:eastAsia="Georgia" w:hAnsi="Georgia" w:cs="Georgia"/>
                <w:i/>
                <w:iCs/>
                <w:color w:val="4A4A4A"/>
                <w:spacing w:val="10"/>
              </w:rPr>
              <w:t xml:space="preserve">January 2025 </w:t>
            </w:r>
          </w:p>
          <w:p w14:paraId="10A3EC84" w14:textId="1F3AA8CF" w:rsidR="00364254" w:rsidRDefault="00050DF8">
            <w:pPr>
              <w:pStyle w:val="divdocumentdivsectiontitle"/>
              <w:pBdr>
                <w:top w:val="single" w:sz="8" w:space="15" w:color="C4C4C4"/>
              </w:pBdr>
              <w:spacing w:after="200"/>
              <w:rPr>
                <w:rStyle w:val="left-box"/>
                <w:rFonts w:ascii="Georgia" w:eastAsia="Georgia" w:hAnsi="Georgia" w:cs="Georgia"/>
                <w:i/>
                <w:iCs/>
                <w:color w:val="4A4A4A"/>
                <w:spacing w:val="10"/>
              </w:rPr>
            </w:pPr>
            <w:r>
              <w:rPr>
                <w:rStyle w:val="left-box"/>
                <w:rFonts w:ascii="Georgia" w:eastAsia="Georgia" w:hAnsi="Georgia" w:cs="Georgia"/>
                <w:i/>
                <w:iCs/>
                <w:color w:val="4A4A4A"/>
                <w:spacing w:val="10"/>
              </w:rPr>
              <w:t>Mil</w:t>
            </w:r>
            <w:r w:rsidR="001475F9">
              <w:rPr>
                <w:rStyle w:val="left-box"/>
                <w:rFonts w:ascii="Georgia" w:eastAsia="Georgia" w:hAnsi="Georgia" w:cs="Georgia"/>
                <w:i/>
                <w:iCs/>
                <w:color w:val="4A4A4A"/>
                <w:spacing w:val="10"/>
              </w:rPr>
              <w:t xml:space="preserve">itary hearing loss claim - </w:t>
            </w:r>
            <w:r w:rsidR="00364254">
              <w:rPr>
                <w:rStyle w:val="left-box"/>
                <w:rFonts w:ascii="Georgia" w:eastAsia="Georgia" w:hAnsi="Georgia" w:cs="Georgia"/>
                <w:i/>
                <w:iCs/>
                <w:color w:val="4A4A4A"/>
                <w:spacing w:val="10"/>
              </w:rPr>
              <w:t>fee ear</w:t>
            </w:r>
            <w:r w:rsidR="00C02305">
              <w:rPr>
                <w:rStyle w:val="left-box"/>
                <w:rFonts w:ascii="Georgia" w:eastAsia="Georgia" w:hAnsi="Georgia" w:cs="Georgia"/>
                <w:i/>
                <w:iCs/>
                <w:color w:val="4A4A4A"/>
                <w:spacing w:val="10"/>
              </w:rPr>
              <w:t xml:space="preserve">ner </w:t>
            </w:r>
          </w:p>
          <w:p w14:paraId="1C77295B" w14:textId="6DCFC25C" w:rsidR="001251A9" w:rsidRDefault="00AD6539">
            <w:pPr>
              <w:pStyle w:val="divdocumentdivsectiontitle"/>
              <w:pBdr>
                <w:top w:val="single" w:sz="8" w:space="15" w:color="C4C4C4"/>
              </w:pBdr>
              <w:spacing w:after="200"/>
              <w:rPr>
                <w:rStyle w:val="left-box"/>
                <w:rFonts w:ascii="Georgia" w:eastAsia="Georgia" w:hAnsi="Georgia" w:cs="Georgia"/>
                <w:i/>
                <w:iCs/>
                <w:color w:val="4A4A4A"/>
                <w:spacing w:val="10"/>
              </w:rPr>
            </w:pPr>
            <w:r>
              <w:rPr>
                <w:rStyle w:val="left-box"/>
                <w:rFonts w:ascii="Georgia" w:eastAsia="Georgia" w:hAnsi="Georgia" w:cs="Georgia"/>
                <w:i/>
                <w:iCs/>
                <w:color w:val="4A4A4A"/>
                <w:spacing w:val="10"/>
              </w:rPr>
              <w:t>Duties include – case management</w:t>
            </w:r>
            <w:r w:rsidR="006C405D">
              <w:rPr>
                <w:rStyle w:val="left-box"/>
                <w:rFonts w:ascii="Georgia" w:eastAsia="Georgia" w:hAnsi="Georgia" w:cs="Georgia"/>
                <w:i/>
                <w:iCs/>
                <w:color w:val="4A4A4A"/>
                <w:spacing w:val="10"/>
              </w:rPr>
              <w:t>: handling a caseload of military and industrial disease claims</w:t>
            </w:r>
            <w:r w:rsidR="00305AF3">
              <w:rPr>
                <w:rStyle w:val="left-box"/>
                <w:rFonts w:ascii="Georgia" w:eastAsia="Georgia" w:hAnsi="Georgia" w:cs="Georgia"/>
                <w:i/>
                <w:iCs/>
                <w:color w:val="4A4A4A"/>
                <w:spacing w:val="10"/>
              </w:rPr>
              <w:t>. Managing client details into legal softwares and scanning document</w:t>
            </w:r>
            <w:r w:rsidR="00621A27">
              <w:rPr>
                <w:rStyle w:val="left-box"/>
                <w:rFonts w:ascii="Georgia" w:eastAsia="Georgia" w:hAnsi="Georgia" w:cs="Georgia"/>
                <w:i/>
                <w:iCs/>
                <w:color w:val="4A4A4A"/>
                <w:spacing w:val="10"/>
              </w:rPr>
              <w:t>s</w:t>
            </w:r>
            <w:r w:rsidR="00C70A43">
              <w:rPr>
                <w:rStyle w:val="left-box"/>
                <w:rFonts w:ascii="Georgia" w:eastAsia="Georgia" w:hAnsi="Georgia" w:cs="Georgia"/>
                <w:i/>
                <w:iCs/>
                <w:color w:val="4A4A4A"/>
                <w:spacing w:val="10"/>
              </w:rPr>
              <w:t xml:space="preserve"> into client folders</w:t>
            </w:r>
            <w:r w:rsidR="00DB694A">
              <w:rPr>
                <w:rStyle w:val="left-box"/>
                <w:rFonts w:ascii="Georgia" w:eastAsia="Georgia" w:hAnsi="Georgia" w:cs="Georgia"/>
                <w:i/>
                <w:iCs/>
                <w:color w:val="4A4A4A"/>
                <w:spacing w:val="10"/>
              </w:rPr>
              <w:t xml:space="preserve"> such as </w:t>
            </w:r>
            <w:proofErr w:type="spellStart"/>
            <w:r w:rsidR="00DB694A">
              <w:rPr>
                <w:rStyle w:val="left-box"/>
                <w:rFonts w:ascii="Georgia" w:eastAsia="Georgia" w:hAnsi="Georgia" w:cs="Georgia"/>
                <w:i/>
                <w:iCs/>
                <w:color w:val="4A4A4A"/>
                <w:spacing w:val="10"/>
              </w:rPr>
              <w:t>gp</w:t>
            </w:r>
            <w:proofErr w:type="spellEnd"/>
            <w:r w:rsidR="00DB694A">
              <w:rPr>
                <w:rStyle w:val="left-box"/>
                <w:rFonts w:ascii="Georgia" w:eastAsia="Georgia" w:hAnsi="Georgia" w:cs="Georgia"/>
                <w:i/>
                <w:iCs/>
                <w:color w:val="4A4A4A"/>
                <w:spacing w:val="10"/>
              </w:rPr>
              <w:t xml:space="preserve"> records, employment history, </w:t>
            </w:r>
            <w:r w:rsidR="003A7023">
              <w:rPr>
                <w:rStyle w:val="left-box"/>
                <w:rFonts w:ascii="Georgia" w:eastAsia="Georgia" w:hAnsi="Georgia" w:cs="Georgia"/>
                <w:i/>
                <w:iCs/>
                <w:color w:val="4A4A4A"/>
                <w:spacing w:val="10"/>
              </w:rPr>
              <w:t>client FOA IR and authority for disclosure.</w:t>
            </w:r>
          </w:p>
          <w:p w14:paraId="553F41A3" w14:textId="77777777" w:rsidR="00C43B7C" w:rsidRDefault="001251A9">
            <w:pPr>
              <w:pStyle w:val="divdocumentdivsectiontitle"/>
              <w:pBdr>
                <w:top w:val="single" w:sz="8" w:space="15" w:color="C4C4C4"/>
              </w:pBdr>
              <w:spacing w:after="200"/>
              <w:rPr>
                <w:rStyle w:val="left-box"/>
                <w:rFonts w:ascii="Georgia" w:eastAsia="Georgia" w:hAnsi="Georgia" w:cs="Georgia"/>
                <w:i/>
                <w:iCs/>
                <w:color w:val="4A4A4A"/>
                <w:spacing w:val="10"/>
              </w:rPr>
            </w:pPr>
            <w:r>
              <w:rPr>
                <w:rStyle w:val="left-box"/>
                <w:rFonts w:ascii="Georgia" w:eastAsia="Georgia" w:hAnsi="Georgia" w:cs="Georgia"/>
                <w:i/>
                <w:iCs/>
                <w:color w:val="4A4A4A"/>
                <w:spacing w:val="10"/>
              </w:rPr>
              <w:t xml:space="preserve">Used case management systems such as LEAP </w:t>
            </w:r>
            <w:r w:rsidR="002C452F">
              <w:rPr>
                <w:rStyle w:val="left-box"/>
                <w:rFonts w:ascii="Georgia" w:eastAsia="Georgia" w:hAnsi="Georgia" w:cs="Georgia"/>
                <w:i/>
                <w:iCs/>
                <w:color w:val="4A4A4A"/>
                <w:spacing w:val="10"/>
              </w:rPr>
              <w:t xml:space="preserve">to track and progress cases. </w:t>
            </w:r>
          </w:p>
          <w:p w14:paraId="1EA4392A" w14:textId="33641BE2" w:rsidR="00621A27" w:rsidRPr="00364254" w:rsidRDefault="00621A27">
            <w:pPr>
              <w:pStyle w:val="divdocumentdivsectiontitle"/>
              <w:pBdr>
                <w:top w:val="single" w:sz="8" w:space="15" w:color="C4C4C4"/>
              </w:pBdr>
              <w:spacing w:after="200"/>
              <w:rPr>
                <w:rStyle w:val="left-box"/>
                <w:rFonts w:ascii="Georgia" w:eastAsia="Georgia" w:hAnsi="Georgia" w:cs="Georgia"/>
                <w:i/>
                <w:iCs/>
                <w:color w:val="4A4A4A"/>
                <w:spacing w:val="10"/>
              </w:rPr>
            </w:pPr>
            <w:r>
              <w:rPr>
                <w:rStyle w:val="left-box"/>
                <w:rFonts w:ascii="Georgia" w:eastAsia="Georgia" w:hAnsi="Georgia" w:cs="Georgia"/>
                <w:i/>
                <w:iCs/>
                <w:color w:val="4A4A4A"/>
                <w:spacing w:val="10"/>
              </w:rPr>
              <w:t>Speaking with clie</w:t>
            </w:r>
            <w:r w:rsidR="00C70A43">
              <w:rPr>
                <w:rStyle w:val="left-box"/>
                <w:rFonts w:ascii="Georgia" w:eastAsia="Georgia" w:hAnsi="Georgia" w:cs="Georgia"/>
                <w:i/>
                <w:iCs/>
                <w:color w:val="4A4A4A"/>
                <w:spacing w:val="10"/>
              </w:rPr>
              <w:t xml:space="preserve">nts on the phone </w:t>
            </w:r>
            <w:r w:rsidR="00B12A27">
              <w:rPr>
                <w:rStyle w:val="left-box"/>
                <w:rFonts w:ascii="Georgia" w:eastAsia="Georgia" w:hAnsi="Georgia" w:cs="Georgia"/>
                <w:i/>
                <w:iCs/>
                <w:color w:val="4A4A4A"/>
                <w:spacing w:val="10"/>
              </w:rPr>
              <w:t xml:space="preserve">providing clear advice </w:t>
            </w:r>
            <w:r w:rsidR="00CC14CD">
              <w:rPr>
                <w:rStyle w:val="left-box"/>
                <w:rFonts w:ascii="Georgia" w:eastAsia="Georgia" w:hAnsi="Georgia" w:cs="Georgia"/>
                <w:i/>
                <w:iCs/>
                <w:color w:val="4A4A4A"/>
                <w:spacing w:val="10"/>
              </w:rPr>
              <w:t xml:space="preserve">and professional legal guidance regarding there hearing loss claim. Conducted initial </w:t>
            </w:r>
            <w:r w:rsidR="0008431D">
              <w:rPr>
                <w:rStyle w:val="left-box"/>
                <w:rFonts w:ascii="Georgia" w:eastAsia="Georgia" w:hAnsi="Georgia" w:cs="Georgia"/>
                <w:i/>
                <w:iCs/>
                <w:color w:val="4A4A4A"/>
                <w:spacing w:val="10"/>
              </w:rPr>
              <w:t>client assessment to gather information about noise exposure, military service history and medical symptoms.</w:t>
            </w:r>
            <w:r w:rsidR="00B42914">
              <w:rPr>
                <w:rStyle w:val="left-box"/>
                <w:rFonts w:ascii="Georgia" w:eastAsia="Georgia" w:hAnsi="Georgia" w:cs="Georgia"/>
                <w:i/>
                <w:iCs/>
                <w:color w:val="4A4A4A"/>
                <w:spacing w:val="10"/>
              </w:rPr>
              <w:t xml:space="preserve"> Explaining the claim process, timeline and legal requirements in a clear and professional manner.</w:t>
            </w:r>
          </w:p>
          <w:p w14:paraId="4555A2D5" w14:textId="77777777" w:rsidR="00364254" w:rsidRDefault="00364254">
            <w:pPr>
              <w:pStyle w:val="divdocumentdivsectiontitle"/>
              <w:pBdr>
                <w:top w:val="single" w:sz="8" w:space="15" w:color="C4C4C4"/>
              </w:pBdr>
              <w:spacing w:after="200"/>
              <w:rPr>
                <w:rStyle w:val="left-box"/>
                <w:rFonts w:ascii="Georgia" w:eastAsia="Georgia" w:hAnsi="Georgia" w:cs="Georgia"/>
                <w:b/>
                <w:bCs/>
                <w:i/>
                <w:iCs/>
                <w:color w:val="4A4A4A"/>
                <w:spacing w:val="10"/>
              </w:rPr>
            </w:pPr>
          </w:p>
          <w:p w14:paraId="287B015A" w14:textId="77777777" w:rsidR="00364254" w:rsidRDefault="00364254">
            <w:pPr>
              <w:pStyle w:val="divdocumentdivsectiontitle"/>
              <w:pBdr>
                <w:top w:val="single" w:sz="8" w:space="15" w:color="C4C4C4"/>
              </w:pBdr>
              <w:spacing w:after="200"/>
              <w:rPr>
                <w:rStyle w:val="left-box"/>
                <w:rFonts w:ascii="Georgia" w:eastAsia="Georgia" w:hAnsi="Georgia" w:cs="Georgia"/>
                <w:b/>
                <w:bCs/>
                <w:i/>
                <w:iCs/>
                <w:color w:val="4A4A4A"/>
                <w:spacing w:val="10"/>
              </w:rPr>
            </w:pPr>
          </w:p>
          <w:p w14:paraId="2FED784E" w14:textId="77777777" w:rsidR="00364254" w:rsidRDefault="00364254">
            <w:pPr>
              <w:pStyle w:val="divdocumentdivsectiontitle"/>
              <w:pBdr>
                <w:top w:val="single" w:sz="8" w:space="15" w:color="C4C4C4"/>
              </w:pBdr>
              <w:spacing w:after="200"/>
              <w:rPr>
                <w:rStyle w:val="left-box"/>
                <w:rFonts w:ascii="Georgia" w:eastAsia="Georgia" w:hAnsi="Georgia" w:cs="Georgia"/>
                <w:b/>
                <w:bCs/>
                <w:i/>
                <w:iCs/>
                <w:color w:val="4A4A4A"/>
                <w:spacing w:val="10"/>
              </w:rPr>
            </w:pPr>
          </w:p>
          <w:p w14:paraId="3E62FA24" w14:textId="77777777" w:rsidR="00733DDB" w:rsidRDefault="00733DDB" w:rsidP="00733DDB">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lastRenderedPageBreak/>
              <w:t>Work experience UCLAN –law clinic</w:t>
            </w:r>
            <w:r>
              <w:rPr>
                <w:rStyle w:val="singlecolumnspanpaddedlinenth-child1"/>
                <w:rFonts w:ascii="Palatino Linotype" w:eastAsia="Palatino Linotype" w:hAnsi="Palatino Linotype" w:cs="Palatino Linotype"/>
                <w:color w:val="4A4A4A"/>
                <w:sz w:val="20"/>
                <w:szCs w:val="20"/>
              </w:rPr>
              <w:t xml:space="preserve"> </w:t>
            </w:r>
          </w:p>
          <w:p w14:paraId="762301B4" w14:textId="7B70726F" w:rsidR="00733DDB" w:rsidRDefault="00733DDB" w:rsidP="00733DDB">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Preston, Lancashire</w:t>
            </w:r>
            <w:r>
              <w:rPr>
                <w:rStyle w:val="left-box"/>
                <w:rFonts w:ascii="Palatino Linotype" w:eastAsia="Palatino Linotype" w:hAnsi="Palatino Linotype" w:cs="Palatino Linotype"/>
                <w:color w:val="4A4A4A"/>
                <w:sz w:val="20"/>
                <w:szCs w:val="20"/>
              </w:rPr>
              <w:t xml:space="preserve"> </w:t>
            </w:r>
          </w:p>
          <w:p w14:paraId="3805534C" w14:textId="77777777" w:rsidR="00733DDB" w:rsidRDefault="00733DDB" w:rsidP="00733DDB">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09/2022 - 03/2023</w:t>
            </w:r>
          </w:p>
          <w:p w14:paraId="3F595CA8" w14:textId="77777777" w:rsidR="00733DDB" w:rsidRDefault="00733DDB" w:rsidP="00733DDB">
            <w:pPr>
              <w:pStyle w:val="divdocumentulli"/>
              <w:numPr>
                <w:ilvl w:val="0"/>
                <w:numId w:val="3"/>
              </w:numPr>
              <w:spacing w:before="60"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Duties include interviewing clients who seek advice with their problems; note-taking crucial information that needs to be addressed in the advice letter; researching the law based on the client's problems and drafting advice letter which is supervised by an external solicitor</w:t>
            </w:r>
          </w:p>
          <w:p w14:paraId="62446EE6" w14:textId="77777777" w:rsidR="00733DDB" w:rsidRDefault="00733DDB" w:rsidP="00733DDB">
            <w:pPr>
              <w:pStyle w:val="divdocumentulli"/>
              <w:numPr>
                <w:ilvl w:val="0"/>
                <w:numId w:val="3"/>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Skills gained: first-hand experience of drafting legal paperwork, advanced research using Lexis pls to research the law and advanced communication.</w:t>
            </w:r>
          </w:p>
          <w:p w14:paraId="765F4D89" w14:textId="77777777" w:rsidR="00733DDB" w:rsidRDefault="00733DDB" w:rsidP="00733DDB">
            <w:pPr>
              <w:pStyle w:val="divdocumentulli"/>
              <w:numPr>
                <w:ilvl w:val="0"/>
                <w:numId w:val="3"/>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Drafted legal documents, ensuring accuracy and attention to detail.</w:t>
            </w:r>
          </w:p>
          <w:p w14:paraId="412E74C2" w14:textId="77777777" w:rsidR="00733DDB" w:rsidRDefault="00733DDB" w:rsidP="00733DDB">
            <w:pPr>
              <w:pStyle w:val="divdocumentulli"/>
              <w:numPr>
                <w:ilvl w:val="0"/>
                <w:numId w:val="3"/>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Supported litigation teams during trials for successful case outcomes.</w:t>
            </w:r>
          </w:p>
          <w:p w14:paraId="2E421736" w14:textId="77777777" w:rsidR="00733DDB" w:rsidRDefault="00733DDB" w:rsidP="00733DDB">
            <w:pPr>
              <w:pStyle w:val="divdocumentulli"/>
              <w:numPr>
                <w:ilvl w:val="0"/>
                <w:numId w:val="3"/>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Offered insightful suggestions during team brainstorming sessions for innovative problem-solving strategies.</w:t>
            </w:r>
          </w:p>
          <w:p w14:paraId="38813933" w14:textId="77777777" w:rsidR="00733DDB" w:rsidRDefault="00733DDB" w:rsidP="00733DDB">
            <w:pPr>
              <w:pStyle w:val="divdocumentulli"/>
              <w:numPr>
                <w:ilvl w:val="0"/>
                <w:numId w:val="3"/>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Conducted extensive legal research to strengthen cases.</w:t>
            </w:r>
          </w:p>
          <w:p w14:paraId="18734AB0" w14:textId="77777777" w:rsidR="00733DDB" w:rsidRDefault="00733DDB">
            <w:pPr>
              <w:pStyle w:val="divdocumentdivsectiontitle"/>
              <w:pBdr>
                <w:top w:val="single" w:sz="8" w:space="15" w:color="C4C4C4"/>
              </w:pBdr>
              <w:spacing w:after="200"/>
              <w:rPr>
                <w:rStyle w:val="left-box"/>
                <w:rFonts w:ascii="Georgia" w:eastAsia="Georgia" w:hAnsi="Georgia" w:cs="Georgia"/>
                <w:b/>
                <w:bCs/>
                <w:i/>
                <w:iCs/>
                <w:color w:val="4A4A4A"/>
                <w:spacing w:val="10"/>
              </w:rPr>
            </w:pPr>
          </w:p>
          <w:p w14:paraId="087B53EB" w14:textId="5A0413DC" w:rsidR="001D6871" w:rsidRPr="00E55F2B" w:rsidRDefault="00A354FB">
            <w:pPr>
              <w:pStyle w:val="divdocumentleft-boxsinglecolumn"/>
              <w:spacing w:line="300" w:lineRule="atLeast"/>
              <w:rPr>
                <w:rStyle w:val="left-box"/>
                <w:rFonts w:ascii="Palatino Linotype" w:eastAsia="Palatino Linotype" w:hAnsi="Palatino Linotype" w:cs="Palatino Linotype"/>
                <w:color w:val="4A4A4A"/>
                <w:sz w:val="22"/>
                <w:szCs w:val="22"/>
              </w:rPr>
            </w:pPr>
            <w:r>
              <w:rPr>
                <w:rStyle w:val="txtBold"/>
                <w:rFonts w:ascii="Palatino Linotype" w:eastAsia="Palatino Linotype" w:hAnsi="Palatino Linotype" w:cs="Palatino Linotype"/>
                <w:color w:val="4A4A4A"/>
                <w:sz w:val="20"/>
                <w:szCs w:val="20"/>
              </w:rPr>
              <w:t>Next Retail</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Next – retail Assistant</w:t>
            </w:r>
            <w:r>
              <w:rPr>
                <w:rStyle w:val="singlecolumnspanpaddedlinenth-child1"/>
                <w:rFonts w:ascii="Palatino Linotype" w:eastAsia="Palatino Linotype" w:hAnsi="Palatino Linotype" w:cs="Palatino Linotype"/>
                <w:color w:val="4A4A4A"/>
                <w:sz w:val="20"/>
                <w:szCs w:val="20"/>
              </w:rPr>
              <w:t xml:space="preserve"> </w:t>
            </w:r>
            <w:r w:rsidR="00E55F2B">
              <w:rPr>
                <w:rStyle w:val="singlecolumnspanpaddedlinenth-child1"/>
                <w:rFonts w:ascii="Palatino Linotype" w:eastAsia="Palatino Linotype" w:hAnsi="Palatino Linotype" w:cs="Palatino Linotype"/>
                <w:color w:val="4A4A4A"/>
                <w:sz w:val="20"/>
                <w:szCs w:val="20"/>
              </w:rPr>
              <w:t xml:space="preserve">    </w:t>
            </w:r>
            <w:r w:rsidR="00733DDB">
              <w:rPr>
                <w:rStyle w:val="singlecolumnspanpaddedlinenth-child1"/>
                <w:rFonts w:ascii="Palatino Linotype" w:eastAsia="Palatino Linotype" w:hAnsi="Palatino Linotype" w:cs="Palatino Linotype"/>
                <w:color w:val="4A4A4A"/>
                <w:sz w:val="20"/>
                <w:szCs w:val="20"/>
              </w:rPr>
              <w:t>07/2022 - current</w:t>
            </w:r>
          </w:p>
          <w:p w14:paraId="7E4F1969" w14:textId="77777777" w:rsidR="001D6871" w:rsidRDefault="00A354FB">
            <w:pPr>
              <w:pStyle w:val="divdocumentulli"/>
              <w:numPr>
                <w:ilvl w:val="0"/>
                <w:numId w:val="1"/>
              </w:numPr>
              <w:spacing w:before="60"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Dealt with any customer complaints and looking at product issues and services</w:t>
            </w:r>
          </w:p>
          <w:p w14:paraId="3B8ED671" w14:textId="77777777" w:rsidR="001D6871" w:rsidRDefault="00A354FB">
            <w:pPr>
              <w:pStyle w:val="divdocumentulli"/>
              <w:numPr>
                <w:ilvl w:val="0"/>
                <w:numId w:val="1"/>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Prepare inventory and stock management</w:t>
            </w:r>
          </w:p>
          <w:p w14:paraId="71C58C48" w14:textId="77777777" w:rsidR="001D6871" w:rsidRDefault="00A354FB">
            <w:pPr>
              <w:pStyle w:val="divdocumentulli"/>
              <w:numPr>
                <w:ilvl w:val="0"/>
                <w:numId w:val="1"/>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Boosted sales through suggestive selling techniques.</w:t>
            </w:r>
          </w:p>
          <w:p w14:paraId="42A3A130" w14:textId="77777777" w:rsidR="001D6871" w:rsidRDefault="00A354FB">
            <w:pPr>
              <w:pStyle w:val="divdocumentulli"/>
              <w:numPr>
                <w:ilvl w:val="0"/>
                <w:numId w:val="1"/>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Assisted in stock replenishment to maintain store appearance.</w:t>
            </w:r>
          </w:p>
          <w:p w14:paraId="1A6B922B" w14:textId="77777777" w:rsidR="001D6871" w:rsidRDefault="00A354FB">
            <w:pPr>
              <w:pStyle w:val="divdocumentulli"/>
              <w:numPr>
                <w:ilvl w:val="0"/>
                <w:numId w:val="1"/>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Helped in the setup of special events and promotional activities within the store.</w:t>
            </w:r>
          </w:p>
          <w:p w14:paraId="2BD34C65" w14:textId="77777777" w:rsidR="001D6871" w:rsidRDefault="00A354FB">
            <w:pPr>
              <w:pStyle w:val="divdocumentulli"/>
              <w:numPr>
                <w:ilvl w:val="0"/>
                <w:numId w:val="1"/>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Designed visual merchandising and window displays to boost footfall.</w:t>
            </w:r>
          </w:p>
          <w:p w14:paraId="64269130" w14:textId="77777777" w:rsidR="001D6871" w:rsidRDefault="00A354FB">
            <w:pPr>
              <w:pStyle w:val="divdocumentulli"/>
              <w:numPr>
                <w:ilvl w:val="0"/>
                <w:numId w:val="1"/>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Accurately and efficiently processed cash, cheque, card and mobile payments using POS systems.</w:t>
            </w:r>
          </w:p>
          <w:p w14:paraId="369CB7C1" w14:textId="77777777" w:rsidR="001D6871" w:rsidRDefault="00A354FB">
            <w:pPr>
              <w:pStyle w:val="divdocumentulli"/>
              <w:numPr>
                <w:ilvl w:val="0"/>
                <w:numId w:val="1"/>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Perform sales floor work, greeting customers.</w:t>
            </w:r>
          </w:p>
          <w:p w14:paraId="21454D7D" w14:textId="77777777" w:rsidR="00733DDB" w:rsidRDefault="00733DDB">
            <w:pPr>
              <w:pStyle w:val="divdocumentleft-boxsinglecolumn"/>
              <w:spacing w:before="400" w:line="300" w:lineRule="atLeast"/>
              <w:rPr>
                <w:rStyle w:val="txtBold"/>
                <w:rFonts w:ascii="Palatino Linotype" w:eastAsia="Palatino Linotype" w:hAnsi="Palatino Linotype" w:cs="Palatino Linotype"/>
                <w:color w:val="4A4A4A"/>
                <w:sz w:val="20"/>
                <w:szCs w:val="20"/>
              </w:rPr>
            </w:pPr>
          </w:p>
          <w:p w14:paraId="5BD16567" w14:textId="77777777" w:rsidR="00733DDB" w:rsidRDefault="00733DDB">
            <w:pPr>
              <w:pStyle w:val="divdocumentleft-boxsinglecolumn"/>
              <w:spacing w:before="400" w:line="300" w:lineRule="atLeast"/>
              <w:rPr>
                <w:rStyle w:val="txtBold"/>
                <w:rFonts w:ascii="Palatino Linotype" w:eastAsia="Palatino Linotype" w:hAnsi="Palatino Linotype" w:cs="Palatino Linotype"/>
                <w:color w:val="4A4A4A"/>
                <w:sz w:val="20"/>
                <w:szCs w:val="20"/>
              </w:rPr>
            </w:pPr>
          </w:p>
          <w:p w14:paraId="3225504D" w14:textId="77777777" w:rsidR="00733DDB" w:rsidRDefault="00733DDB" w:rsidP="00733DDB">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UCLAN</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 xml:space="preserve">Work Experience </w:t>
            </w:r>
            <w:proofErr w:type="spellStart"/>
            <w:r>
              <w:rPr>
                <w:rStyle w:val="txtBold"/>
                <w:rFonts w:ascii="Palatino Linotype" w:eastAsia="Palatino Linotype" w:hAnsi="Palatino Linotype" w:cs="Palatino Linotype"/>
                <w:color w:val="4A4A4A"/>
                <w:sz w:val="20"/>
                <w:szCs w:val="20"/>
              </w:rPr>
              <w:t>Uclan</w:t>
            </w:r>
            <w:proofErr w:type="spellEnd"/>
            <w:r>
              <w:rPr>
                <w:rStyle w:val="txtBold"/>
                <w:rFonts w:ascii="Palatino Linotype" w:eastAsia="Palatino Linotype" w:hAnsi="Palatino Linotype" w:cs="Palatino Linotype"/>
                <w:color w:val="4A4A4A"/>
                <w:sz w:val="20"/>
                <w:szCs w:val="20"/>
              </w:rPr>
              <w:t xml:space="preserve"> School of Justice Summer Vacation Scheme in association with </w:t>
            </w:r>
            <w:proofErr w:type="spellStart"/>
            <w:r>
              <w:rPr>
                <w:rStyle w:val="txtBold"/>
                <w:rFonts w:ascii="Palatino Linotype" w:eastAsia="Palatino Linotype" w:hAnsi="Palatino Linotype" w:cs="Palatino Linotype"/>
                <w:color w:val="4A4A4A"/>
                <w:sz w:val="20"/>
                <w:szCs w:val="20"/>
              </w:rPr>
              <w:t>Napthens</w:t>
            </w:r>
            <w:proofErr w:type="spellEnd"/>
            <w:r>
              <w:rPr>
                <w:rStyle w:val="txtBold"/>
                <w:rFonts w:ascii="Palatino Linotype" w:eastAsia="Palatino Linotype" w:hAnsi="Palatino Linotype" w:cs="Palatino Linotype"/>
                <w:color w:val="4A4A4A"/>
                <w:sz w:val="20"/>
                <w:szCs w:val="20"/>
              </w:rPr>
              <w:t xml:space="preserve"> Solicitors</w:t>
            </w:r>
            <w:r>
              <w:rPr>
                <w:rStyle w:val="singlecolumnspanpaddedlinenth-child1"/>
                <w:rFonts w:ascii="Palatino Linotype" w:eastAsia="Palatino Linotype" w:hAnsi="Palatino Linotype" w:cs="Palatino Linotype"/>
                <w:color w:val="4A4A4A"/>
                <w:sz w:val="20"/>
                <w:szCs w:val="20"/>
              </w:rPr>
              <w:t xml:space="preserve"> </w:t>
            </w:r>
          </w:p>
          <w:p w14:paraId="5C8668A5" w14:textId="51D590A2" w:rsidR="00733DDB" w:rsidRDefault="00733DDB" w:rsidP="00733DDB">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06/2022 - 08/2022</w:t>
            </w:r>
          </w:p>
          <w:p w14:paraId="2B697781" w14:textId="77777777" w:rsidR="00733DDB" w:rsidRDefault="00733DDB" w:rsidP="00733DDB">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participated in the summer vacation scheme</w:t>
            </w:r>
          </w:p>
          <w:p w14:paraId="081A697B" w14:textId="77777777" w:rsidR="00733DDB" w:rsidRDefault="00733DDB" w:rsidP="00733DDB">
            <w:pPr>
              <w:pStyle w:val="divdocumentulli"/>
              <w:numPr>
                <w:ilvl w:val="0"/>
                <w:numId w:val="4"/>
              </w:numPr>
              <w:spacing w:before="60"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Skills gained: confidence; leadership; communication; public speaking; time management and professionalism.</w:t>
            </w:r>
          </w:p>
          <w:p w14:paraId="784D5073" w14:textId="77777777" w:rsidR="00733DDB" w:rsidRDefault="00733DDB" w:rsidP="00733DDB">
            <w:pPr>
              <w:pStyle w:val="divdocumentulli"/>
              <w:numPr>
                <w:ilvl w:val="0"/>
                <w:numId w:val="4"/>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Managed heavy caseloads, maintaining exceptional attention to detail under pressure.</w:t>
            </w:r>
          </w:p>
          <w:p w14:paraId="49143188" w14:textId="77777777" w:rsidR="00733DDB" w:rsidRDefault="00733DDB" w:rsidP="00733DDB">
            <w:pPr>
              <w:pStyle w:val="divdocumentulli"/>
              <w:numPr>
                <w:ilvl w:val="0"/>
                <w:numId w:val="4"/>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Handled sensitive client information with utmost discretion respecting privacy laws.</w:t>
            </w:r>
          </w:p>
          <w:p w14:paraId="26BCFBA9" w14:textId="77777777" w:rsidR="00733DDB" w:rsidRDefault="00733DDB" w:rsidP="00733DDB">
            <w:pPr>
              <w:pStyle w:val="divdocumentulli"/>
              <w:numPr>
                <w:ilvl w:val="0"/>
                <w:numId w:val="4"/>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Provided comprehensive advice, resulting in informed decision-making by clients.</w:t>
            </w:r>
          </w:p>
          <w:p w14:paraId="3B0F4049" w14:textId="77777777" w:rsidR="00733DDB" w:rsidRDefault="00733DDB" w:rsidP="00733DDB">
            <w:pPr>
              <w:pStyle w:val="divdocumentulli"/>
              <w:numPr>
                <w:ilvl w:val="0"/>
                <w:numId w:val="4"/>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Answered telephone calls and relayed messages effectively, maintaining strict confidentiality throughout.</w:t>
            </w:r>
          </w:p>
          <w:p w14:paraId="5C27FAC4" w14:textId="77777777" w:rsidR="00733DDB" w:rsidRDefault="00733DDB">
            <w:pPr>
              <w:pStyle w:val="divdocumentleft-boxsinglecolumn"/>
              <w:spacing w:before="400" w:line="300" w:lineRule="atLeast"/>
              <w:rPr>
                <w:rStyle w:val="txtBold"/>
                <w:rFonts w:ascii="Palatino Linotype" w:eastAsia="Palatino Linotype" w:hAnsi="Palatino Linotype" w:cs="Palatino Linotype"/>
                <w:color w:val="4A4A4A"/>
                <w:sz w:val="20"/>
                <w:szCs w:val="20"/>
              </w:rPr>
            </w:pPr>
          </w:p>
          <w:p w14:paraId="35422E5F" w14:textId="431075CA" w:rsidR="001D6871" w:rsidRDefault="00A354FB">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lastRenderedPageBreak/>
              <w:t xml:space="preserve">- </w:t>
            </w:r>
            <w:proofErr w:type="spellStart"/>
            <w:r>
              <w:rPr>
                <w:rStyle w:val="txtBold"/>
                <w:rFonts w:ascii="Palatino Linotype" w:eastAsia="Palatino Linotype" w:hAnsi="Palatino Linotype" w:cs="Palatino Linotype"/>
                <w:color w:val="4A4A4A"/>
                <w:sz w:val="20"/>
                <w:szCs w:val="20"/>
              </w:rPr>
              <w:t>Newlook</w:t>
            </w:r>
            <w:proofErr w:type="spellEnd"/>
            <w:r>
              <w:rPr>
                <w:rStyle w:val="txtBold"/>
                <w:rFonts w:ascii="Palatino Linotype" w:eastAsia="Palatino Linotype" w:hAnsi="Palatino Linotype" w:cs="Palatino Linotype"/>
                <w:color w:val="4A4A4A"/>
                <w:sz w:val="20"/>
                <w:szCs w:val="20"/>
              </w:rPr>
              <w:t xml:space="preserve"> – fashion retailers store </w:t>
            </w:r>
          </w:p>
          <w:p w14:paraId="46F9C263" w14:textId="77777777" w:rsidR="001D6871" w:rsidRDefault="00A354FB">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Blackburn, Blackburn with </w:t>
            </w:r>
            <w:proofErr w:type="spellStart"/>
            <w:r>
              <w:rPr>
                <w:rStyle w:val="span"/>
                <w:rFonts w:ascii="Palatino Linotype" w:eastAsia="Palatino Linotype" w:hAnsi="Palatino Linotype" w:cs="Palatino Linotype"/>
                <w:color w:val="4A4A4A"/>
                <w:sz w:val="20"/>
                <w:szCs w:val="20"/>
              </w:rPr>
              <w:t>Darwen</w:t>
            </w:r>
            <w:proofErr w:type="spellEnd"/>
            <w:r>
              <w:rPr>
                <w:rStyle w:val="left-box"/>
                <w:rFonts w:ascii="Palatino Linotype" w:eastAsia="Palatino Linotype" w:hAnsi="Palatino Linotype" w:cs="Palatino Linotype"/>
                <w:color w:val="4A4A4A"/>
                <w:sz w:val="20"/>
                <w:szCs w:val="20"/>
              </w:rPr>
              <w:t xml:space="preserve"> </w:t>
            </w:r>
          </w:p>
          <w:p w14:paraId="76A31B91" w14:textId="7E4E8BC3" w:rsidR="001D6871" w:rsidRDefault="00A354FB">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 xml:space="preserve">02/2022 </w:t>
            </w:r>
            <w:r w:rsidR="00733DDB">
              <w:rPr>
                <w:rStyle w:val="span"/>
                <w:rFonts w:ascii="Palatino Linotype" w:eastAsia="Palatino Linotype" w:hAnsi="Palatino Linotype" w:cs="Palatino Linotype"/>
                <w:i/>
                <w:iCs/>
                <w:color w:val="4A4A4A"/>
                <w:sz w:val="20"/>
                <w:szCs w:val="20"/>
              </w:rPr>
              <w:t>–</w:t>
            </w:r>
            <w:r>
              <w:rPr>
                <w:rStyle w:val="span"/>
                <w:rFonts w:ascii="Palatino Linotype" w:eastAsia="Palatino Linotype" w:hAnsi="Palatino Linotype" w:cs="Palatino Linotype"/>
                <w:i/>
                <w:iCs/>
                <w:color w:val="4A4A4A"/>
                <w:sz w:val="20"/>
                <w:szCs w:val="20"/>
              </w:rPr>
              <w:t xml:space="preserve"> </w:t>
            </w:r>
            <w:r w:rsidR="00733DDB">
              <w:rPr>
                <w:rStyle w:val="span"/>
                <w:rFonts w:ascii="Palatino Linotype" w:eastAsia="Palatino Linotype" w:hAnsi="Palatino Linotype" w:cs="Palatino Linotype"/>
                <w:i/>
                <w:iCs/>
                <w:color w:val="4A4A4A"/>
                <w:sz w:val="20"/>
                <w:szCs w:val="20"/>
              </w:rPr>
              <w:t>06/2022</w:t>
            </w:r>
          </w:p>
          <w:p w14:paraId="6A656E14" w14:textId="77777777" w:rsidR="001D6871" w:rsidRDefault="00A354FB">
            <w:pPr>
              <w:pStyle w:val="divdocumentulli"/>
              <w:numPr>
                <w:ilvl w:val="0"/>
                <w:numId w:val="2"/>
              </w:numPr>
              <w:spacing w:before="60"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 love the retail fashion environment working with Responsibility's we're working on the tills, taking orders and serving customers</w:t>
            </w:r>
          </w:p>
          <w:p w14:paraId="503CDE64"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Making sure the store is above standards</w:t>
            </w:r>
          </w:p>
          <w:p w14:paraId="4A2C7619"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Helping customers with online and parcel delivery orders</w:t>
            </w:r>
          </w:p>
          <w:p w14:paraId="26BB79C5"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Taking e-receipts at over 60% which resulted in a 20% increase</w:t>
            </w:r>
          </w:p>
          <w:p w14:paraId="013B487F"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independently and as a team to provide the highest level of service to customers</w:t>
            </w:r>
          </w:p>
          <w:p w14:paraId="5A58E004"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Helped stock special merchandise</w:t>
            </w:r>
          </w:p>
          <w:p w14:paraId="1E96D5EB"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Keeping the shop floor clean and making sure recovery and fitting rooms are all clear</w:t>
            </w:r>
          </w:p>
          <w:p w14:paraId="1B995CDC"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Providing excellent customer service to all customers and visitors of the store</w:t>
            </w:r>
          </w:p>
          <w:p w14:paraId="658C1825"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Responsible for closing and opening the store, making sure the store is above standards before shutting down</w:t>
            </w:r>
          </w:p>
          <w:p w14:paraId="4A87346F"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Enhanced customer satisfaction by addressing and resolving complaints efficiently.</w:t>
            </w:r>
          </w:p>
          <w:p w14:paraId="3FF35CDE" w14:textId="77777777"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Dealt with returns, ensuring customer satisfaction.</w:t>
            </w:r>
          </w:p>
          <w:p w14:paraId="763E829E" w14:textId="5BF12A74" w:rsidR="001D6871" w:rsidRDefault="00A354FB">
            <w:pPr>
              <w:pStyle w:val="divdocumentulli"/>
              <w:numPr>
                <w:ilvl w:val="0"/>
                <w:numId w:val="2"/>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Updated product labelling and pricing to reflect discounts and offers.</w:t>
            </w:r>
          </w:p>
          <w:p w14:paraId="3730649C" w14:textId="3BDD82A6" w:rsidR="001D6871" w:rsidRDefault="00A354FB" w:rsidP="00733DDB">
            <w:pPr>
              <w:pStyle w:val="divdocumentleft-boxsinglecolumn"/>
              <w:spacing w:before="400" w:line="300" w:lineRule="atLeast"/>
              <w:rPr>
                <w:rStyle w:val="span"/>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w:t>
            </w:r>
          </w:p>
          <w:p w14:paraId="530449AF" w14:textId="77777777" w:rsidR="001D6871" w:rsidRDefault="00A354FB">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UCLAN</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Work experience – Preston crown court</w:t>
            </w:r>
            <w:r>
              <w:rPr>
                <w:rStyle w:val="singlecolumnspanpaddedlinenth-child1"/>
                <w:rFonts w:ascii="Palatino Linotype" w:eastAsia="Palatino Linotype" w:hAnsi="Palatino Linotype" w:cs="Palatino Linotype"/>
                <w:color w:val="4A4A4A"/>
                <w:sz w:val="20"/>
                <w:szCs w:val="20"/>
              </w:rPr>
              <w:t xml:space="preserve"> </w:t>
            </w:r>
          </w:p>
          <w:p w14:paraId="668BAB4B" w14:textId="77777777" w:rsidR="001D6871" w:rsidRDefault="00A354FB">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Preston, Lancashire</w:t>
            </w:r>
            <w:r>
              <w:rPr>
                <w:rStyle w:val="left-box"/>
                <w:rFonts w:ascii="Palatino Linotype" w:eastAsia="Palatino Linotype" w:hAnsi="Palatino Linotype" w:cs="Palatino Linotype"/>
                <w:color w:val="4A4A4A"/>
                <w:sz w:val="20"/>
                <w:szCs w:val="20"/>
              </w:rPr>
              <w:t xml:space="preserve"> </w:t>
            </w:r>
          </w:p>
          <w:p w14:paraId="17374B98" w14:textId="77777777" w:rsidR="001D6871" w:rsidRDefault="00A354FB">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11/2019 - 11/2019</w:t>
            </w:r>
          </w:p>
          <w:p w14:paraId="3F5BB68C" w14:textId="77777777" w:rsidR="001D6871" w:rsidRDefault="00A354FB">
            <w:pPr>
              <w:pStyle w:val="divdocumentulli"/>
              <w:numPr>
                <w:ilvl w:val="0"/>
                <w:numId w:val="5"/>
              </w:numPr>
              <w:spacing w:before="60"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Attended court hearing which involved the case of an attempted kidnap by a group of people</w:t>
            </w:r>
          </w:p>
          <w:p w14:paraId="3C76F8C5" w14:textId="77777777" w:rsidR="001D6871" w:rsidRDefault="00A354FB">
            <w:pPr>
              <w:pStyle w:val="divdocumentulli"/>
              <w:numPr>
                <w:ilvl w:val="0"/>
                <w:numId w:val="5"/>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Skills gained: First-hand experience of a barrister's attitude when presenting their arguments; judge guiding the juries with the case to help them reach a verdict; solicitors' role in the paperwork that the barristers would then present.</w:t>
            </w:r>
          </w:p>
          <w:p w14:paraId="3B326439" w14:textId="77777777" w:rsidR="001D6871" w:rsidRDefault="00A354FB">
            <w:pPr>
              <w:pStyle w:val="divdocumentleft-boxsinglecolumn"/>
              <w:spacing w:before="400" w:line="300" w:lineRule="atLeast"/>
              <w:rPr>
                <w:rStyle w:val="left-box"/>
                <w:rFonts w:ascii="Palatino Linotype" w:eastAsia="Palatino Linotype" w:hAnsi="Palatino Linotype" w:cs="Palatino Linotype"/>
                <w:color w:val="4A4A4A"/>
                <w:sz w:val="20"/>
                <w:szCs w:val="20"/>
              </w:rPr>
            </w:pPr>
            <w:proofErr w:type="spellStart"/>
            <w:r>
              <w:rPr>
                <w:rStyle w:val="txtBold"/>
                <w:rFonts w:ascii="Palatino Linotype" w:eastAsia="Palatino Linotype" w:hAnsi="Palatino Linotype" w:cs="Palatino Linotype"/>
                <w:color w:val="4A4A4A"/>
                <w:sz w:val="20"/>
                <w:szCs w:val="20"/>
              </w:rPr>
              <w:t>Sohali</w:t>
            </w:r>
            <w:proofErr w:type="spellEnd"/>
            <w:r>
              <w:rPr>
                <w:rStyle w:val="txtBold"/>
                <w:rFonts w:ascii="Palatino Linotype" w:eastAsia="Palatino Linotype" w:hAnsi="Palatino Linotype" w:cs="Palatino Linotype"/>
                <w:color w:val="4A4A4A"/>
                <w:sz w:val="20"/>
                <w:szCs w:val="20"/>
              </w:rPr>
              <w:t xml:space="preserve"> centre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Volunteer teaching assistant</w:t>
            </w:r>
            <w:r>
              <w:rPr>
                <w:rStyle w:val="singlecolumnspanpaddedlinenth-child1"/>
                <w:rFonts w:ascii="Palatino Linotype" w:eastAsia="Palatino Linotype" w:hAnsi="Palatino Linotype" w:cs="Palatino Linotype"/>
                <w:color w:val="4A4A4A"/>
                <w:sz w:val="20"/>
                <w:szCs w:val="20"/>
              </w:rPr>
              <w:t xml:space="preserve"> </w:t>
            </w:r>
          </w:p>
          <w:p w14:paraId="173BC390" w14:textId="49DBDDFC" w:rsidR="001D6871" w:rsidRDefault="00E55F2B">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 xml:space="preserve">Weekends </w:t>
            </w:r>
          </w:p>
          <w:p w14:paraId="6ACA3185" w14:textId="77777777" w:rsidR="001D6871" w:rsidRDefault="00A354FB">
            <w:pPr>
              <w:pStyle w:val="divdocumentulli"/>
              <w:numPr>
                <w:ilvl w:val="0"/>
                <w:numId w:val="6"/>
              </w:numPr>
              <w:spacing w:before="60"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Volunteered to assist the lead teacher gaining hands-on experience in educational support for children who speak a foreign language</w:t>
            </w:r>
          </w:p>
          <w:p w14:paraId="69DA9CB9" w14:textId="77777777" w:rsidR="001D6871" w:rsidRDefault="00A354FB">
            <w:pPr>
              <w:pStyle w:val="divdocumentulli"/>
              <w:numPr>
                <w:ilvl w:val="0"/>
                <w:numId w:val="6"/>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Providing additional support to students struggling with literacy and numeracy using different teaching strategies</w:t>
            </w:r>
          </w:p>
          <w:p w14:paraId="02BB4425" w14:textId="77777777" w:rsidR="001D6871" w:rsidRDefault="00A354FB">
            <w:pPr>
              <w:pStyle w:val="divdocumentulli"/>
              <w:numPr>
                <w:ilvl w:val="0"/>
                <w:numId w:val="6"/>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Gained experience managing classroom behavior and promoting a positive learning environment.</w:t>
            </w:r>
          </w:p>
          <w:p w14:paraId="6531F83C" w14:textId="77777777" w:rsidR="001D6871" w:rsidRDefault="00A354FB">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Car</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Sales Assistant - JiJi automotive</w:t>
            </w:r>
            <w:r>
              <w:rPr>
                <w:rStyle w:val="singlecolumnspanpaddedlinenth-child1"/>
                <w:rFonts w:ascii="Palatino Linotype" w:eastAsia="Palatino Linotype" w:hAnsi="Palatino Linotype" w:cs="Palatino Linotype"/>
                <w:color w:val="4A4A4A"/>
                <w:sz w:val="20"/>
                <w:szCs w:val="20"/>
              </w:rPr>
              <w:t xml:space="preserve"> </w:t>
            </w:r>
          </w:p>
          <w:p w14:paraId="490D09DD" w14:textId="77777777" w:rsidR="001D6871" w:rsidRDefault="00A354FB">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02/2019 - 09/2019</w:t>
            </w:r>
          </w:p>
          <w:p w14:paraId="14403BA1" w14:textId="77777777" w:rsidR="001D6871" w:rsidRDefault="00A354FB">
            <w:pPr>
              <w:pStyle w:val="divdocumentulli"/>
              <w:numPr>
                <w:ilvl w:val="0"/>
                <w:numId w:val="7"/>
              </w:numPr>
              <w:spacing w:before="60"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Update customers on upcoming products</w:t>
            </w:r>
          </w:p>
          <w:p w14:paraId="7F3C48E1" w14:textId="77777777" w:rsidR="001D6871" w:rsidRDefault="00A354FB">
            <w:pPr>
              <w:pStyle w:val="divdocumentulli"/>
              <w:numPr>
                <w:ilvl w:val="0"/>
                <w:numId w:val="7"/>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Making sure stock levels are maintained</w:t>
            </w:r>
          </w:p>
          <w:p w14:paraId="46C4E52F" w14:textId="77777777" w:rsidR="001D6871" w:rsidRDefault="00A354FB">
            <w:pPr>
              <w:pStyle w:val="divdocumentulli"/>
              <w:numPr>
                <w:ilvl w:val="0"/>
                <w:numId w:val="7"/>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Handling customers' complaints and advising customers</w:t>
            </w:r>
          </w:p>
          <w:p w14:paraId="0A992940" w14:textId="77777777" w:rsidR="001D6871" w:rsidRDefault="00A354FB">
            <w:pPr>
              <w:pStyle w:val="divdocumentulli"/>
              <w:numPr>
                <w:ilvl w:val="0"/>
                <w:numId w:val="7"/>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Dealing with complaints and concerns from customers</w:t>
            </w:r>
          </w:p>
          <w:p w14:paraId="30D02251" w14:textId="77777777" w:rsidR="001D6871" w:rsidRDefault="00A354FB">
            <w:pPr>
              <w:pStyle w:val="divdocumentulli"/>
              <w:numPr>
                <w:ilvl w:val="0"/>
                <w:numId w:val="7"/>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Assisting with packing for delivery and collection of products</w:t>
            </w:r>
          </w:p>
          <w:p w14:paraId="3BC13B64" w14:textId="77777777" w:rsidR="001D6871" w:rsidRDefault="00A354FB">
            <w:pPr>
              <w:pStyle w:val="divdocumentulli"/>
              <w:numPr>
                <w:ilvl w:val="0"/>
                <w:numId w:val="7"/>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lastRenderedPageBreak/>
              <w:t>Replenishing and restocking.</w:t>
            </w:r>
          </w:p>
          <w:p w14:paraId="7F104D7B" w14:textId="77777777" w:rsidR="001D6871" w:rsidRDefault="00A354FB">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MM Groceries</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MM Groceries - Sales Assistant</w:t>
            </w:r>
            <w:r>
              <w:rPr>
                <w:rStyle w:val="singlecolumnspanpaddedlinenth-child1"/>
                <w:rFonts w:ascii="Palatino Linotype" w:eastAsia="Palatino Linotype" w:hAnsi="Palatino Linotype" w:cs="Palatino Linotype"/>
                <w:color w:val="4A4A4A"/>
                <w:sz w:val="20"/>
                <w:szCs w:val="20"/>
              </w:rPr>
              <w:t xml:space="preserve"> </w:t>
            </w:r>
          </w:p>
          <w:p w14:paraId="2F7965F0" w14:textId="77777777" w:rsidR="001D6871" w:rsidRDefault="00A354FB">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08/2018 - 12/2018</w:t>
            </w:r>
          </w:p>
          <w:p w14:paraId="5F488493" w14:textId="77777777" w:rsidR="001D6871" w:rsidRDefault="00A354FB">
            <w:pPr>
              <w:pStyle w:val="divdocumentulli"/>
              <w:numPr>
                <w:ilvl w:val="0"/>
                <w:numId w:val="8"/>
              </w:numPr>
              <w:spacing w:before="60"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Provide sales consulting and support to customers, effectively selling products and meeting as well as exceeding sales goals</w:t>
            </w:r>
          </w:p>
          <w:p w14:paraId="7C12D3D0" w14:textId="77777777" w:rsidR="001D6871" w:rsidRDefault="00A354FB">
            <w:pPr>
              <w:pStyle w:val="divdocumentulli"/>
              <w:numPr>
                <w:ilvl w:val="0"/>
                <w:numId w:val="8"/>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Develop close and personal relationships with clients to ensure customer loyalty and retention</w:t>
            </w:r>
          </w:p>
          <w:p w14:paraId="7954DFA6" w14:textId="77777777" w:rsidR="001D6871" w:rsidRDefault="00A354FB">
            <w:pPr>
              <w:pStyle w:val="divdocumentulli"/>
              <w:numPr>
                <w:ilvl w:val="0"/>
                <w:numId w:val="8"/>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Support manager in merchandising to feature new items and best sellers</w:t>
            </w:r>
          </w:p>
          <w:p w14:paraId="4814E4B5" w14:textId="77777777" w:rsidR="001D6871" w:rsidRDefault="00A354FB">
            <w:pPr>
              <w:pStyle w:val="divdocumentulli"/>
              <w:numPr>
                <w:ilvl w:val="0"/>
                <w:numId w:val="8"/>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Receiving deliveries of goods and supplies</w:t>
            </w:r>
          </w:p>
          <w:p w14:paraId="6496C1E7" w14:textId="77777777" w:rsidR="001D6871" w:rsidRDefault="00A354FB">
            <w:pPr>
              <w:pStyle w:val="divdocumentulli"/>
              <w:numPr>
                <w:ilvl w:val="0"/>
                <w:numId w:val="8"/>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Checking for damaged or missing items</w:t>
            </w:r>
          </w:p>
          <w:p w14:paraId="0699A612" w14:textId="77777777" w:rsidR="001D6871" w:rsidRDefault="00A354FB">
            <w:pPr>
              <w:pStyle w:val="divdocumentulli"/>
              <w:numPr>
                <w:ilvl w:val="0"/>
                <w:numId w:val="8"/>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Storing goods</w:t>
            </w:r>
          </w:p>
          <w:p w14:paraId="4F84AA46" w14:textId="77777777" w:rsidR="001D6871" w:rsidRDefault="00A354FB">
            <w:pPr>
              <w:pStyle w:val="divdocumentulli"/>
              <w:numPr>
                <w:ilvl w:val="0"/>
                <w:numId w:val="8"/>
              </w:numPr>
              <w:spacing w:line="300" w:lineRule="atLeast"/>
              <w:ind w:left="24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Cleaning work areas.</w:t>
            </w:r>
          </w:p>
          <w:p w14:paraId="2F851FF0" w14:textId="77777777" w:rsidR="001D6871" w:rsidRDefault="00A354FB">
            <w:pPr>
              <w:pStyle w:val="paddingdiv"/>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 </w:t>
            </w:r>
          </w:p>
          <w:p w14:paraId="2127123B" w14:textId="77777777" w:rsidR="001D6871" w:rsidRDefault="00A354FB">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Custom</w:t>
            </w:r>
          </w:p>
          <w:p w14:paraId="72F32551" w14:textId="77777777" w:rsidR="001D6871" w:rsidRDefault="00A354FB">
            <w:pPr>
              <w:pStyle w:val="divdocumentleft-boxsinglecolumn"/>
              <w:spacing w:after="400" w:line="300" w:lineRule="atLeast"/>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REFERENCES AVAILABLE UPON REQUEST</w:t>
            </w:r>
          </w:p>
          <w:p w14:paraId="74EB83FE" w14:textId="77777777" w:rsidR="001D6871" w:rsidRDefault="00A354FB">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Hobbies and interest</w:t>
            </w:r>
          </w:p>
          <w:p w14:paraId="0A3392F3" w14:textId="300979DE" w:rsidR="001D6871" w:rsidRDefault="00A354FB">
            <w:pPr>
              <w:pStyle w:val="divdocumentulli"/>
              <w:numPr>
                <w:ilvl w:val="0"/>
                <w:numId w:val="9"/>
              </w:numPr>
              <w:pBdr>
                <w:left w:val="none" w:sz="0" w:space="0" w:color="auto"/>
              </w:pBdr>
              <w:spacing w:after="400" w:line="300" w:lineRule="atLeast"/>
              <w:ind w:left="240" w:hanging="232"/>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 xml:space="preserve">In my spare time I like to exercise, </w:t>
            </w:r>
            <w:r w:rsidR="00E55F2B">
              <w:rPr>
                <w:rStyle w:val="left-box"/>
                <w:rFonts w:ascii="Palatino Linotype" w:eastAsia="Palatino Linotype" w:hAnsi="Palatino Linotype" w:cs="Palatino Linotype"/>
                <w:color w:val="4A4A4A"/>
                <w:sz w:val="20"/>
                <w:szCs w:val="20"/>
              </w:rPr>
              <w:t>socialize</w:t>
            </w:r>
            <w:r>
              <w:rPr>
                <w:rStyle w:val="left-box"/>
                <w:rFonts w:ascii="Palatino Linotype" w:eastAsia="Palatino Linotype" w:hAnsi="Palatino Linotype" w:cs="Palatino Linotype"/>
                <w:color w:val="4A4A4A"/>
                <w:sz w:val="20"/>
                <w:szCs w:val="20"/>
              </w:rPr>
              <w:t>, and go on nature walks. I also enjoy reading as it helps explore my imagination and mind. Through my experiences and education, I feel I have obtained a basic knowledge and platform in many aspects. I would now like to broaden and build on my knowledge and skills in the legal sector.</w:t>
            </w:r>
          </w:p>
        </w:tc>
        <w:tc>
          <w:tcPr>
            <w:tcW w:w="310" w:type="dxa"/>
            <w:tcMar>
              <w:top w:w="0" w:type="dxa"/>
              <w:left w:w="0" w:type="dxa"/>
              <w:bottom w:w="0" w:type="dxa"/>
              <w:right w:w="0" w:type="dxa"/>
            </w:tcMar>
            <w:vAlign w:val="bottom"/>
            <w:hideMark/>
          </w:tcPr>
          <w:p w14:paraId="77992880" w14:textId="77777777" w:rsidR="001D6871" w:rsidRDefault="001D6871">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10" w:type="dxa"/>
            <w:shd w:val="clear" w:color="auto" w:fill="F5F5F5"/>
            <w:tcMar>
              <w:top w:w="0" w:type="dxa"/>
              <w:left w:w="0" w:type="dxa"/>
              <w:bottom w:w="0" w:type="dxa"/>
              <w:right w:w="0" w:type="dxa"/>
            </w:tcMar>
            <w:vAlign w:val="bottom"/>
            <w:hideMark/>
          </w:tcPr>
          <w:p w14:paraId="49B3A77E" w14:textId="77777777" w:rsidR="001D6871" w:rsidRDefault="001D6871">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416" w:type="dxa"/>
            <w:shd w:val="clear" w:color="auto" w:fill="F5F5F5"/>
            <w:tcMar>
              <w:top w:w="0" w:type="dxa"/>
              <w:left w:w="0" w:type="dxa"/>
              <w:bottom w:w="0" w:type="dxa"/>
              <w:right w:w="0" w:type="dxa"/>
            </w:tcMar>
            <w:hideMark/>
          </w:tcPr>
          <w:tbl>
            <w:tblPr>
              <w:tblStyle w:val="documentaddress"/>
              <w:tblW w:w="0" w:type="auto"/>
              <w:tblLayout w:type="fixed"/>
              <w:tblCellMar>
                <w:left w:w="0" w:type="dxa"/>
                <w:right w:w="0" w:type="dxa"/>
              </w:tblCellMar>
              <w:tblLook w:val="05E0" w:firstRow="1" w:lastRow="1" w:firstColumn="1" w:lastColumn="1" w:noHBand="0" w:noVBand="1"/>
            </w:tblPr>
            <w:tblGrid>
              <w:gridCol w:w="430"/>
              <w:gridCol w:w="2986"/>
            </w:tblGrid>
            <w:tr w:rsidR="001D6871" w14:paraId="1644D3F5" w14:textId="77777777">
              <w:trPr>
                <w:trHeight w:val="280"/>
              </w:trPr>
              <w:tc>
                <w:tcPr>
                  <w:tcW w:w="430" w:type="dxa"/>
                  <w:tcMar>
                    <w:top w:w="300" w:type="dxa"/>
                    <w:left w:w="0" w:type="dxa"/>
                    <w:bottom w:w="0" w:type="dxa"/>
                    <w:right w:w="0" w:type="dxa"/>
                  </w:tcMar>
                  <w:vAlign w:val="center"/>
                  <w:hideMark/>
                </w:tcPr>
                <w:p w14:paraId="0C2D6352" w14:textId="77777777" w:rsidR="001D6871" w:rsidRDefault="00A354FB">
                  <w:pPr>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noProof/>
                      <w:color w:val="4A4A4A"/>
                      <w:sz w:val="20"/>
                      <w:szCs w:val="20"/>
                      <w:shd w:val="clear" w:color="auto" w:fill="auto"/>
                    </w:rPr>
                    <w:drawing>
                      <wp:inline distT="0" distB="0" distL="0" distR="0" wp14:anchorId="5944C521" wp14:editId="3E4B678B">
                        <wp:extent cx="140148" cy="102158"/>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140148" cy="102158"/>
                                </a:xfrm>
                                <a:prstGeom prst="rect">
                                  <a:avLst/>
                                </a:prstGeom>
                              </pic:spPr>
                            </pic:pic>
                          </a:graphicData>
                        </a:graphic>
                      </wp:inline>
                    </w:drawing>
                  </w:r>
                </w:p>
              </w:tc>
              <w:tc>
                <w:tcPr>
                  <w:tcW w:w="2986" w:type="dxa"/>
                  <w:tcMar>
                    <w:top w:w="300" w:type="dxa"/>
                    <w:left w:w="0" w:type="dxa"/>
                    <w:bottom w:w="60" w:type="dxa"/>
                    <w:right w:w="0" w:type="dxa"/>
                  </w:tcMar>
                  <w:vAlign w:val="center"/>
                  <w:hideMark/>
                </w:tcPr>
                <w:p w14:paraId="4447EC66" w14:textId="77777777" w:rsidR="001D6871" w:rsidRDefault="00A354FB">
                  <w:pPr>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akeelmo104@gmail.com</w:t>
                  </w:r>
                </w:p>
              </w:tc>
            </w:tr>
            <w:tr w:rsidR="001D6871" w14:paraId="24E1C079" w14:textId="77777777">
              <w:trPr>
                <w:trHeight w:val="280"/>
              </w:trPr>
              <w:tc>
                <w:tcPr>
                  <w:tcW w:w="430" w:type="dxa"/>
                  <w:tcMar>
                    <w:top w:w="0" w:type="dxa"/>
                    <w:left w:w="0" w:type="dxa"/>
                    <w:bottom w:w="0" w:type="dxa"/>
                    <w:right w:w="0" w:type="dxa"/>
                  </w:tcMar>
                  <w:vAlign w:val="center"/>
                  <w:hideMark/>
                </w:tcPr>
                <w:p w14:paraId="69841BBE" w14:textId="77777777" w:rsidR="001D6871" w:rsidRDefault="00A354FB">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6DD01031" wp14:editId="620A19B1">
                        <wp:extent cx="127463" cy="152923"/>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27463" cy="152923"/>
                                </a:xfrm>
                                <a:prstGeom prst="rect">
                                  <a:avLst/>
                                </a:prstGeom>
                              </pic:spPr>
                            </pic:pic>
                          </a:graphicData>
                        </a:graphic>
                      </wp:inline>
                    </w:drawing>
                  </w:r>
                </w:p>
              </w:tc>
              <w:tc>
                <w:tcPr>
                  <w:tcW w:w="2986" w:type="dxa"/>
                  <w:tcMar>
                    <w:top w:w="0" w:type="dxa"/>
                    <w:left w:w="0" w:type="dxa"/>
                    <w:bottom w:w="60" w:type="dxa"/>
                    <w:right w:w="0" w:type="dxa"/>
                  </w:tcMar>
                  <w:vAlign w:val="center"/>
                  <w:hideMark/>
                </w:tcPr>
                <w:p w14:paraId="0C293BA4" w14:textId="77777777" w:rsidR="001D6871" w:rsidRDefault="00A354FB">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07432620525</w:t>
                  </w:r>
                  <w:r>
                    <w:rPr>
                      <w:rStyle w:val="documentaddressiconRowiconTxt"/>
                      <w:rFonts w:ascii="Palatino Linotype" w:eastAsia="Palatino Linotype" w:hAnsi="Palatino Linotype" w:cs="Palatino Linotype"/>
                      <w:color w:val="4A4A4A"/>
                      <w:sz w:val="20"/>
                      <w:szCs w:val="20"/>
                    </w:rPr>
                    <w:t xml:space="preserve"> </w:t>
                  </w:r>
                </w:p>
              </w:tc>
            </w:tr>
            <w:tr w:rsidR="001D6871" w14:paraId="64CA460E" w14:textId="77777777">
              <w:trPr>
                <w:trHeight w:val="280"/>
              </w:trPr>
              <w:tc>
                <w:tcPr>
                  <w:tcW w:w="430" w:type="dxa"/>
                  <w:tcMar>
                    <w:top w:w="0" w:type="dxa"/>
                    <w:left w:w="0" w:type="dxa"/>
                    <w:bottom w:w="300" w:type="dxa"/>
                    <w:right w:w="0" w:type="dxa"/>
                  </w:tcMar>
                  <w:vAlign w:val="center"/>
                  <w:hideMark/>
                </w:tcPr>
                <w:p w14:paraId="03A196C9" w14:textId="77777777" w:rsidR="001D6871" w:rsidRDefault="00A354FB">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388878BD" wp14:editId="668CB18A">
                        <wp:extent cx="114779" cy="140232"/>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114779" cy="140232"/>
                                </a:xfrm>
                                <a:prstGeom prst="rect">
                                  <a:avLst/>
                                </a:prstGeom>
                              </pic:spPr>
                            </pic:pic>
                          </a:graphicData>
                        </a:graphic>
                      </wp:inline>
                    </w:drawing>
                  </w:r>
                </w:p>
              </w:tc>
              <w:tc>
                <w:tcPr>
                  <w:tcW w:w="2986" w:type="dxa"/>
                  <w:tcMar>
                    <w:top w:w="0" w:type="dxa"/>
                    <w:left w:w="0" w:type="dxa"/>
                    <w:bottom w:w="300" w:type="dxa"/>
                    <w:right w:w="0" w:type="dxa"/>
                  </w:tcMar>
                  <w:vAlign w:val="center"/>
                  <w:hideMark/>
                </w:tcPr>
                <w:p w14:paraId="692252AA" w14:textId="77777777" w:rsidR="001D6871" w:rsidRDefault="00A354FB">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vanish/>
                      <w:color w:val="4A4A4A"/>
                      <w:sz w:val="20"/>
                      <w:szCs w:val="20"/>
                    </w:rPr>
                    <w:t>Accrington, Lancashire</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Accrington, Lancashire</w:t>
                  </w:r>
                  <w:r>
                    <w:rPr>
                      <w:rStyle w:val="documentzipsuffix"/>
                      <w:rFonts w:ascii="Palatino Linotype" w:eastAsia="Palatino Linotype" w:hAnsi="Palatino Linotype" w:cs="Palatino Linotype"/>
                      <w:color w:val="4A4A4A"/>
                      <w:sz w:val="20"/>
                      <w:szCs w:val="20"/>
                    </w:rPr>
                    <w:t xml:space="preserve"> </w:t>
                  </w:r>
                </w:p>
              </w:tc>
            </w:tr>
          </w:tbl>
          <w:p w14:paraId="3EEE826B" w14:textId="77777777" w:rsidR="001D6871" w:rsidRDefault="00A354FB">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Skills</w:t>
            </w:r>
          </w:p>
          <w:p w14:paraId="5F0E1BF6" w14:textId="77777777" w:rsidR="001D6871" w:rsidRDefault="00A354FB">
            <w:pPr>
              <w:pStyle w:val="divdocumentulli"/>
              <w:numPr>
                <w:ilvl w:val="0"/>
                <w:numId w:val="10"/>
              </w:numPr>
              <w:pBdr>
                <w:left w:val="none" w:sz="0" w:space="0" w:color="auto"/>
              </w:pBdr>
              <w:spacing w:line="300" w:lineRule="atLeast"/>
              <w:ind w:left="240" w:hanging="232"/>
              <w:rPr>
                <w:rStyle w:val="singlecolumnspanpaddedlinenth-child1"/>
                <w:rFonts w:ascii="Palatino Linotype" w:eastAsia="Palatino Linotype" w:hAnsi="Palatino Linotype" w:cs="Palatino Linotype"/>
                <w:color w:val="4A4A4A"/>
                <w:sz w:val="20"/>
                <w:szCs w:val="20"/>
              </w:rPr>
            </w:pPr>
            <w:r>
              <w:rPr>
                <w:rStyle w:val="singlecolumnspanpaddedlinenth-child1"/>
                <w:rFonts w:ascii="Palatino Linotype" w:eastAsia="Palatino Linotype" w:hAnsi="Palatino Linotype" w:cs="Palatino Linotype"/>
                <w:color w:val="4A4A4A"/>
                <w:sz w:val="20"/>
                <w:szCs w:val="20"/>
              </w:rPr>
              <w:t>Dedicated</w:t>
            </w:r>
          </w:p>
          <w:p w14:paraId="3B538515" w14:textId="77777777" w:rsidR="001D6871" w:rsidRDefault="00A354FB">
            <w:pPr>
              <w:pStyle w:val="divdocumentulli"/>
              <w:numPr>
                <w:ilvl w:val="0"/>
                <w:numId w:val="10"/>
              </w:numPr>
              <w:spacing w:line="300" w:lineRule="atLeast"/>
              <w:ind w:left="240" w:hanging="232"/>
              <w:rPr>
                <w:rStyle w:val="singlecolumnspanpaddedlinenth-child1"/>
                <w:rFonts w:ascii="Palatino Linotype" w:eastAsia="Palatino Linotype" w:hAnsi="Palatino Linotype" w:cs="Palatino Linotype"/>
                <w:color w:val="4A4A4A"/>
                <w:sz w:val="20"/>
                <w:szCs w:val="20"/>
              </w:rPr>
            </w:pPr>
            <w:r>
              <w:rPr>
                <w:rStyle w:val="singlecolumnspanpaddedlinenth-child1"/>
                <w:rFonts w:ascii="Palatino Linotype" w:eastAsia="Palatino Linotype" w:hAnsi="Palatino Linotype" w:cs="Palatino Linotype"/>
                <w:color w:val="4A4A4A"/>
                <w:sz w:val="20"/>
                <w:szCs w:val="20"/>
              </w:rPr>
              <w:t>Problem-solving skills</w:t>
            </w:r>
          </w:p>
          <w:p w14:paraId="48E8D920" w14:textId="38A64E98" w:rsidR="001D6871" w:rsidRPr="00E55F2B" w:rsidRDefault="00A354FB" w:rsidP="00E55F2B">
            <w:pPr>
              <w:pStyle w:val="divdocumentulli"/>
              <w:numPr>
                <w:ilvl w:val="0"/>
                <w:numId w:val="10"/>
              </w:numPr>
              <w:spacing w:line="300" w:lineRule="atLeast"/>
              <w:ind w:left="240" w:hanging="232"/>
              <w:rPr>
                <w:rStyle w:val="singlecolumnspanpaddedlinenth-child1"/>
                <w:rFonts w:ascii="Palatino Linotype" w:eastAsia="Palatino Linotype" w:hAnsi="Palatino Linotype" w:cs="Palatino Linotype"/>
                <w:color w:val="4A4A4A"/>
                <w:sz w:val="20"/>
                <w:szCs w:val="20"/>
              </w:rPr>
            </w:pPr>
            <w:r>
              <w:rPr>
                <w:rStyle w:val="singlecolumnspanpaddedlinenth-child1"/>
                <w:rFonts w:ascii="Palatino Linotype" w:eastAsia="Palatino Linotype" w:hAnsi="Palatino Linotype" w:cs="Palatino Linotype"/>
                <w:color w:val="4A4A4A"/>
                <w:sz w:val="20"/>
                <w:szCs w:val="20"/>
              </w:rPr>
              <w:t>Friendly and focused personality</w:t>
            </w:r>
          </w:p>
          <w:p w14:paraId="2037946F" w14:textId="7186DD7F" w:rsidR="001D6871" w:rsidRDefault="00A354FB" w:rsidP="00E55F2B">
            <w:pPr>
              <w:pStyle w:val="divdocumentulli"/>
              <w:numPr>
                <w:ilvl w:val="0"/>
                <w:numId w:val="10"/>
              </w:numPr>
              <w:spacing w:line="300" w:lineRule="atLeast"/>
              <w:ind w:left="240" w:hanging="232"/>
              <w:rPr>
                <w:rStyle w:val="singlecolumnspanpaddedlinenth-child1"/>
                <w:rFonts w:ascii="Palatino Linotype" w:eastAsia="Palatino Linotype" w:hAnsi="Palatino Linotype" w:cs="Palatino Linotype"/>
                <w:color w:val="4A4A4A"/>
                <w:sz w:val="20"/>
                <w:szCs w:val="20"/>
              </w:rPr>
            </w:pPr>
            <w:r>
              <w:rPr>
                <w:rStyle w:val="singlecolumnspanpaddedlinenth-child1"/>
                <w:rFonts w:ascii="Palatino Linotype" w:eastAsia="Palatino Linotype" w:hAnsi="Palatino Linotype" w:cs="Palatino Linotype"/>
                <w:color w:val="4A4A4A"/>
                <w:sz w:val="20"/>
                <w:szCs w:val="20"/>
              </w:rPr>
              <w:t>Punctual</w:t>
            </w:r>
          </w:p>
          <w:p w14:paraId="49F71699" w14:textId="58E69E97" w:rsidR="00E55F2B" w:rsidRPr="00E55F2B" w:rsidRDefault="00E55F2B" w:rsidP="00E55F2B">
            <w:pPr>
              <w:pStyle w:val="divdocumentulli"/>
              <w:numPr>
                <w:ilvl w:val="0"/>
                <w:numId w:val="10"/>
              </w:numPr>
              <w:spacing w:line="300" w:lineRule="atLeast"/>
              <w:ind w:left="240" w:hanging="232"/>
              <w:rPr>
                <w:rStyle w:val="singlecolumnspanpaddedlinenth-child1"/>
                <w:rFonts w:ascii="Palatino Linotype" w:eastAsia="Palatino Linotype" w:hAnsi="Palatino Linotype" w:cs="Palatino Linotype"/>
                <w:color w:val="4A4A4A"/>
                <w:sz w:val="20"/>
                <w:szCs w:val="20"/>
              </w:rPr>
            </w:pPr>
            <w:r>
              <w:rPr>
                <w:rStyle w:val="singlecolumnspanpaddedlinenth-child1"/>
                <w:rFonts w:ascii="Palatino Linotype" w:eastAsia="Palatino Linotype" w:hAnsi="Palatino Linotype" w:cs="Palatino Linotype"/>
                <w:color w:val="4A4A4A"/>
                <w:sz w:val="20"/>
                <w:szCs w:val="20"/>
              </w:rPr>
              <w:t>Confident in Excel, Word and Outlook</w:t>
            </w:r>
          </w:p>
          <w:p w14:paraId="0F46347A" w14:textId="77777777" w:rsidR="001D6871" w:rsidRDefault="00A354FB">
            <w:pPr>
              <w:pStyle w:val="divdocumentulli"/>
              <w:numPr>
                <w:ilvl w:val="0"/>
                <w:numId w:val="10"/>
              </w:numPr>
              <w:spacing w:line="300" w:lineRule="atLeast"/>
              <w:ind w:left="240" w:hanging="232"/>
              <w:rPr>
                <w:rStyle w:val="singlecolumnspanpaddedlinenth-child1"/>
                <w:rFonts w:ascii="Palatino Linotype" w:eastAsia="Palatino Linotype" w:hAnsi="Palatino Linotype" w:cs="Palatino Linotype"/>
                <w:color w:val="4A4A4A"/>
                <w:sz w:val="20"/>
                <w:szCs w:val="20"/>
              </w:rPr>
            </w:pPr>
            <w:r>
              <w:rPr>
                <w:rStyle w:val="singlecolumnspanpaddedlinenth-child1"/>
                <w:rFonts w:ascii="Palatino Linotype" w:eastAsia="Palatino Linotype" w:hAnsi="Palatino Linotype" w:cs="Palatino Linotype"/>
                <w:color w:val="4A4A4A"/>
                <w:sz w:val="20"/>
                <w:szCs w:val="20"/>
              </w:rPr>
              <w:t>Calm under pressure</w:t>
            </w:r>
          </w:p>
          <w:p w14:paraId="1357F11C" w14:textId="77777777" w:rsidR="001D6871" w:rsidRDefault="00A354FB">
            <w:pPr>
              <w:pStyle w:val="divdocumentulli"/>
              <w:numPr>
                <w:ilvl w:val="0"/>
                <w:numId w:val="11"/>
              </w:numPr>
              <w:spacing w:line="300" w:lineRule="atLeast"/>
              <w:ind w:left="240" w:hanging="232"/>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Attention to Detail</w:t>
            </w:r>
          </w:p>
          <w:p w14:paraId="2FC968E9" w14:textId="77777777" w:rsidR="001D6871" w:rsidRDefault="00A354FB">
            <w:pPr>
              <w:pStyle w:val="divdocumentulli"/>
              <w:numPr>
                <w:ilvl w:val="0"/>
                <w:numId w:val="11"/>
              </w:numPr>
              <w:spacing w:line="300" w:lineRule="atLeast"/>
              <w:ind w:left="240" w:hanging="232"/>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Data Entry</w:t>
            </w:r>
          </w:p>
          <w:p w14:paraId="5CBC596C" w14:textId="77777777" w:rsidR="001D6871" w:rsidRDefault="00A354FB">
            <w:pPr>
              <w:pStyle w:val="divdocumentulli"/>
              <w:numPr>
                <w:ilvl w:val="0"/>
                <w:numId w:val="11"/>
              </w:numPr>
              <w:spacing w:line="300" w:lineRule="atLeast"/>
              <w:ind w:left="240" w:hanging="232"/>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Understanding of legal terminology</w:t>
            </w:r>
          </w:p>
          <w:p w14:paraId="40BF6E7C" w14:textId="77777777" w:rsidR="001D6871" w:rsidRDefault="00A354FB">
            <w:pPr>
              <w:pStyle w:val="divdocumentulli"/>
              <w:numPr>
                <w:ilvl w:val="0"/>
                <w:numId w:val="11"/>
              </w:numPr>
              <w:spacing w:line="300" w:lineRule="atLeast"/>
              <w:ind w:left="240" w:hanging="232"/>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Using and navigating through LEAP</w:t>
            </w:r>
          </w:p>
          <w:p w14:paraId="59F306D9" w14:textId="77777777" w:rsidR="001D6871" w:rsidRDefault="00A354FB">
            <w:pPr>
              <w:pStyle w:val="divdocumentulli"/>
              <w:numPr>
                <w:ilvl w:val="0"/>
                <w:numId w:val="11"/>
              </w:numPr>
              <w:spacing w:line="300" w:lineRule="atLeast"/>
              <w:ind w:left="240" w:hanging="232"/>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 xml:space="preserve">Experience of conducting legal research using databases such as </w:t>
            </w:r>
            <w:proofErr w:type="spellStart"/>
            <w:r>
              <w:rPr>
                <w:rStyle w:val="right-box"/>
                <w:rFonts w:ascii="Palatino Linotype" w:eastAsia="Palatino Linotype" w:hAnsi="Palatino Linotype" w:cs="Palatino Linotype"/>
                <w:color w:val="4A4A4A"/>
                <w:sz w:val="20"/>
                <w:szCs w:val="20"/>
                <w:shd w:val="clear" w:color="auto" w:fill="auto"/>
              </w:rPr>
              <w:t>LexisNexis</w:t>
            </w:r>
            <w:proofErr w:type="spellEnd"/>
            <w:r>
              <w:rPr>
                <w:rStyle w:val="right-box"/>
                <w:rFonts w:ascii="Palatino Linotype" w:eastAsia="Palatino Linotype" w:hAnsi="Palatino Linotype" w:cs="Palatino Linotype"/>
                <w:color w:val="4A4A4A"/>
                <w:sz w:val="20"/>
                <w:szCs w:val="20"/>
                <w:shd w:val="clear" w:color="auto" w:fill="auto"/>
              </w:rPr>
              <w:t xml:space="preserve"> and </w:t>
            </w:r>
            <w:proofErr w:type="spellStart"/>
            <w:r>
              <w:rPr>
                <w:rStyle w:val="right-box"/>
                <w:rFonts w:ascii="Palatino Linotype" w:eastAsia="Palatino Linotype" w:hAnsi="Palatino Linotype" w:cs="Palatino Linotype"/>
                <w:color w:val="4A4A4A"/>
                <w:sz w:val="20"/>
                <w:szCs w:val="20"/>
                <w:shd w:val="clear" w:color="auto" w:fill="auto"/>
              </w:rPr>
              <w:t>Westlaw</w:t>
            </w:r>
            <w:proofErr w:type="spellEnd"/>
            <w:r>
              <w:rPr>
                <w:rStyle w:val="right-box"/>
                <w:rFonts w:ascii="Palatino Linotype" w:eastAsia="Palatino Linotype" w:hAnsi="Palatino Linotype" w:cs="Palatino Linotype"/>
                <w:color w:val="4A4A4A"/>
                <w:sz w:val="20"/>
                <w:szCs w:val="20"/>
                <w:shd w:val="clear" w:color="auto" w:fill="auto"/>
              </w:rPr>
              <w:t>.</w:t>
            </w:r>
          </w:p>
          <w:p w14:paraId="5B5A8660" w14:textId="77777777" w:rsidR="001D6871" w:rsidRDefault="00A354FB">
            <w:pPr>
              <w:pStyle w:val="divdocumentulli"/>
              <w:numPr>
                <w:ilvl w:val="0"/>
                <w:numId w:val="12"/>
              </w:numPr>
              <w:pBdr>
                <w:left w:val="none" w:sz="0" w:space="0" w:color="auto"/>
              </w:pBd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Dedicated</w:t>
            </w:r>
          </w:p>
          <w:p w14:paraId="3AE1FF05" w14:textId="77777777" w:rsidR="001D6871" w:rsidRDefault="00A354FB">
            <w:pPr>
              <w:pStyle w:val="divdocumentulli"/>
              <w:numPr>
                <w:ilvl w:val="0"/>
                <w:numId w:val="12"/>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Problem-solving skills</w:t>
            </w:r>
          </w:p>
          <w:p w14:paraId="0B013D1C" w14:textId="77777777" w:rsidR="001D6871" w:rsidRDefault="00A354FB">
            <w:pPr>
              <w:pStyle w:val="divdocumentulli"/>
              <w:numPr>
                <w:ilvl w:val="0"/>
                <w:numId w:val="12"/>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Friendly and focused personality</w:t>
            </w:r>
          </w:p>
          <w:p w14:paraId="499209ED" w14:textId="77777777" w:rsidR="001D6871" w:rsidRDefault="00A354FB">
            <w:pPr>
              <w:pStyle w:val="divdocumentulli"/>
              <w:numPr>
                <w:ilvl w:val="0"/>
                <w:numId w:val="12"/>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Confidence and reliance</w:t>
            </w:r>
          </w:p>
          <w:p w14:paraId="0293B021" w14:textId="77777777" w:rsidR="001D6871" w:rsidRDefault="00A354FB">
            <w:pPr>
              <w:pStyle w:val="divdocumentulli"/>
              <w:numPr>
                <w:ilvl w:val="0"/>
                <w:numId w:val="12"/>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Punctual</w:t>
            </w:r>
          </w:p>
          <w:p w14:paraId="76D88C18" w14:textId="77777777" w:rsidR="001D6871" w:rsidRDefault="00A354FB">
            <w:pPr>
              <w:pStyle w:val="divdocumentulli"/>
              <w:numPr>
                <w:ilvl w:val="0"/>
                <w:numId w:val="12"/>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Microsoft Office</w:t>
            </w:r>
          </w:p>
          <w:p w14:paraId="6C837811" w14:textId="77777777" w:rsidR="001D6871" w:rsidRDefault="00A354FB">
            <w:pPr>
              <w:pStyle w:val="divdocumentulli"/>
              <w:numPr>
                <w:ilvl w:val="0"/>
                <w:numId w:val="12"/>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Calm under pressure</w:t>
            </w:r>
          </w:p>
          <w:p w14:paraId="0AA224FB" w14:textId="77777777" w:rsidR="001D6871" w:rsidRDefault="00A354FB">
            <w:pPr>
              <w:pStyle w:val="divdocumentulli"/>
              <w:numPr>
                <w:ilvl w:val="0"/>
                <w:numId w:val="13"/>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Attention to Detail</w:t>
            </w:r>
          </w:p>
          <w:p w14:paraId="09716DF4" w14:textId="77777777" w:rsidR="001D6871" w:rsidRDefault="00A354FB">
            <w:pPr>
              <w:pStyle w:val="divdocumentulli"/>
              <w:numPr>
                <w:ilvl w:val="0"/>
                <w:numId w:val="13"/>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Data Entry</w:t>
            </w:r>
          </w:p>
          <w:p w14:paraId="5F93E907" w14:textId="77777777" w:rsidR="001D6871" w:rsidRDefault="00A354FB">
            <w:pPr>
              <w:pStyle w:val="divdocumentulli"/>
              <w:numPr>
                <w:ilvl w:val="0"/>
                <w:numId w:val="13"/>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Research and analysis</w:t>
            </w:r>
          </w:p>
          <w:p w14:paraId="485FA502" w14:textId="77777777" w:rsidR="001D6871" w:rsidRDefault="00A354FB">
            <w:pPr>
              <w:pStyle w:val="divdocumentulli"/>
              <w:numPr>
                <w:ilvl w:val="0"/>
                <w:numId w:val="13"/>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Understanding of legal terminology</w:t>
            </w:r>
          </w:p>
          <w:p w14:paraId="184A140C" w14:textId="77777777" w:rsidR="001D6871" w:rsidRDefault="00A354FB">
            <w:pPr>
              <w:pStyle w:val="divdocumentulli"/>
              <w:numPr>
                <w:ilvl w:val="0"/>
                <w:numId w:val="13"/>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Using and navigating through LEAP</w:t>
            </w:r>
          </w:p>
          <w:p w14:paraId="6CEFCD6C" w14:textId="77777777" w:rsidR="001D6871" w:rsidRDefault="00A354FB">
            <w:pPr>
              <w:pStyle w:val="divdocumentulli"/>
              <w:numPr>
                <w:ilvl w:val="0"/>
                <w:numId w:val="13"/>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Reviewing contracts</w:t>
            </w:r>
          </w:p>
          <w:p w14:paraId="46A8A9DC" w14:textId="77777777" w:rsidR="001D6871" w:rsidRDefault="00A354FB">
            <w:pPr>
              <w:pStyle w:val="divdocumentulli"/>
              <w:numPr>
                <w:ilvl w:val="0"/>
                <w:numId w:val="13"/>
              </w:numPr>
              <w:spacing w:line="300" w:lineRule="atLeast"/>
              <w:ind w:left="240" w:hanging="232"/>
              <w:rPr>
                <w:rStyle w:val="right-box"/>
                <w:rFonts w:ascii="Palatino Linotype" w:eastAsia="Palatino Linotype" w:hAnsi="Palatino Linotype" w:cs="Palatino Linotype"/>
                <w:vanish/>
                <w:color w:val="4A4A4A"/>
                <w:sz w:val="20"/>
                <w:szCs w:val="20"/>
                <w:shd w:val="clear" w:color="auto" w:fill="auto"/>
              </w:rPr>
            </w:pPr>
            <w:r>
              <w:rPr>
                <w:rStyle w:val="right-box"/>
                <w:rFonts w:ascii="Palatino Linotype" w:eastAsia="Palatino Linotype" w:hAnsi="Palatino Linotype" w:cs="Palatino Linotype"/>
                <w:vanish/>
                <w:color w:val="4A4A4A"/>
                <w:sz w:val="20"/>
                <w:szCs w:val="20"/>
                <w:shd w:val="clear" w:color="auto" w:fill="auto"/>
              </w:rPr>
              <w:t>Experience of conducting legal research using databases such as LexisNexis and Westlaw.</w:t>
            </w:r>
          </w:p>
          <w:p w14:paraId="4F89400D" w14:textId="77777777" w:rsidR="001D6871" w:rsidRDefault="00A354FB">
            <w:pPr>
              <w:pStyle w:val="div"/>
              <w:spacing w:line="400" w:lineRule="exact"/>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 </w:t>
            </w:r>
          </w:p>
          <w:p w14:paraId="73780A04" w14:textId="77777777" w:rsidR="00883D57" w:rsidRDefault="00A354FB" w:rsidP="00883D57">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Education</w:t>
            </w:r>
          </w:p>
          <w:p w14:paraId="10AD4402" w14:textId="0712B35F" w:rsidR="001D6871" w:rsidRPr="00883D57" w:rsidRDefault="00A354FB" w:rsidP="00883D57">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txtBold"/>
                <w:rFonts w:ascii="Palatino Linotype" w:eastAsia="Palatino Linotype" w:hAnsi="Palatino Linotype" w:cs="Palatino Linotype"/>
                <w:color w:val="4A4A4A"/>
                <w:sz w:val="20"/>
                <w:szCs w:val="20"/>
              </w:rPr>
              <w:t>University of Central Lancashire</w:t>
            </w:r>
            <w:r w:rsidR="00E55F2B">
              <w:rPr>
                <w:rStyle w:val="txtBold"/>
                <w:rFonts w:ascii="Palatino Linotype" w:eastAsia="Palatino Linotype" w:hAnsi="Palatino Linotype" w:cs="Palatino Linotype"/>
                <w:color w:val="4A4A4A"/>
                <w:sz w:val="20"/>
                <w:szCs w:val="20"/>
              </w:rPr>
              <w:t xml:space="preserve">    </w:t>
            </w:r>
          </w:p>
          <w:p w14:paraId="6216C463" w14:textId="58DBA22A" w:rsidR="001D6871" w:rsidRPr="00E55F2B" w:rsidRDefault="00A354FB">
            <w:pPr>
              <w:pStyle w:val="paddedline"/>
              <w:spacing w:line="300" w:lineRule="atLeast"/>
              <w:rPr>
                <w:rStyle w:val="right-box"/>
                <w:rFonts w:ascii="Palatino Linotype" w:eastAsia="Palatino Linotype" w:hAnsi="Palatino Linotype" w:cs="Palatino Linotype"/>
                <w:b/>
                <w:bCs/>
                <w:color w:val="4A4A4A"/>
                <w:sz w:val="20"/>
                <w:szCs w:val="20"/>
                <w:shd w:val="clear" w:color="auto" w:fill="auto"/>
              </w:rPr>
            </w:pPr>
            <w:r>
              <w:rPr>
                <w:rStyle w:val="span"/>
                <w:rFonts w:ascii="Palatino Linotype" w:eastAsia="Palatino Linotype" w:hAnsi="Palatino Linotype" w:cs="Palatino Linotype"/>
                <w:color w:val="4A4A4A"/>
                <w:sz w:val="20"/>
                <w:szCs w:val="20"/>
              </w:rPr>
              <w:t>Preston, LAN</w:t>
            </w:r>
            <w:r w:rsidR="00E55F2B">
              <w:rPr>
                <w:rStyle w:val="span"/>
                <w:rFonts w:ascii="Palatino Linotype" w:eastAsia="Palatino Linotype" w:hAnsi="Palatino Linotype" w:cs="Palatino Linotype"/>
                <w:color w:val="4A4A4A"/>
                <w:sz w:val="20"/>
                <w:szCs w:val="20"/>
              </w:rPr>
              <w:t xml:space="preserve">                          </w:t>
            </w:r>
            <w:r w:rsidR="00E55F2B" w:rsidRPr="00E55F2B">
              <w:rPr>
                <w:rStyle w:val="span"/>
                <w:rFonts w:ascii="Palatino Linotype" w:eastAsia="Palatino Linotype" w:hAnsi="Palatino Linotype" w:cs="Palatino Linotype"/>
                <w:b/>
                <w:bCs/>
                <w:color w:val="4A4A4A"/>
                <w:sz w:val="20"/>
                <w:szCs w:val="20"/>
              </w:rPr>
              <w:t>20</w:t>
            </w:r>
            <w:r w:rsidR="00127B71">
              <w:rPr>
                <w:rStyle w:val="span"/>
                <w:rFonts w:ascii="Palatino Linotype" w:eastAsia="Palatino Linotype" w:hAnsi="Palatino Linotype" w:cs="Palatino Linotype"/>
                <w:b/>
                <w:bCs/>
                <w:color w:val="4A4A4A"/>
                <w:sz w:val="20"/>
                <w:szCs w:val="20"/>
              </w:rPr>
              <w:t>24</w:t>
            </w:r>
          </w:p>
          <w:p w14:paraId="1E78E4A1" w14:textId="77777777" w:rsidR="001D6871" w:rsidRDefault="00A354FB">
            <w:pPr>
              <w:pStyle w:val="paddedline"/>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Law LLM AND LPC MASTERS : Law - MASTERS LPC </w:t>
            </w:r>
          </w:p>
          <w:p w14:paraId="3C65E69B" w14:textId="77777777" w:rsidR="00883D57" w:rsidRDefault="00883D57">
            <w:pPr>
              <w:pStyle w:val="paddedline"/>
              <w:spacing w:line="300" w:lineRule="atLeast"/>
              <w:rPr>
                <w:rStyle w:val="span"/>
                <w:rFonts w:ascii="Palatino Linotype" w:eastAsia="Palatino Linotype" w:hAnsi="Palatino Linotype" w:cs="Palatino Linotype"/>
                <w:color w:val="4A4A4A"/>
                <w:sz w:val="20"/>
                <w:szCs w:val="20"/>
              </w:rPr>
            </w:pPr>
          </w:p>
          <w:p w14:paraId="04B94A0C" w14:textId="77777777" w:rsidR="00883D57" w:rsidRDefault="00883D57" w:rsidP="00CE72CA">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University of Central Lancashire</w:t>
            </w:r>
          </w:p>
          <w:p w14:paraId="535A6DF9" w14:textId="77777777" w:rsidR="00883D57" w:rsidRDefault="00883D57" w:rsidP="00CE72CA">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 xml:space="preserve">Preston, LAN                         </w:t>
            </w:r>
            <w:r w:rsidRPr="00E55F2B">
              <w:rPr>
                <w:rStyle w:val="span"/>
                <w:rFonts w:ascii="Palatino Linotype" w:eastAsia="Palatino Linotype" w:hAnsi="Palatino Linotype" w:cs="Palatino Linotype"/>
                <w:b/>
                <w:bCs/>
                <w:color w:val="4A4A4A"/>
                <w:sz w:val="20"/>
                <w:szCs w:val="20"/>
              </w:rPr>
              <w:t>20</w:t>
            </w:r>
            <w:r>
              <w:rPr>
                <w:rStyle w:val="span"/>
                <w:rFonts w:ascii="Palatino Linotype" w:eastAsia="Palatino Linotype" w:hAnsi="Palatino Linotype" w:cs="Palatino Linotype"/>
                <w:b/>
                <w:bCs/>
                <w:color w:val="4A4A4A"/>
                <w:sz w:val="20"/>
                <w:szCs w:val="20"/>
              </w:rPr>
              <w:t>22</w:t>
            </w:r>
          </w:p>
          <w:p w14:paraId="4F39CB76" w14:textId="08D072E8" w:rsidR="00883D57" w:rsidRDefault="00883D57" w:rsidP="00CE72CA">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 xml:space="preserve">Bachelor of Law : LLB - </w:t>
            </w:r>
            <w:proofErr w:type="spellStart"/>
            <w:r w:rsidR="00515E0B">
              <w:rPr>
                <w:rStyle w:val="span"/>
                <w:rFonts w:ascii="Palatino Linotype" w:eastAsia="Palatino Linotype" w:hAnsi="Palatino Linotype" w:cs="Palatino Linotype"/>
                <w:color w:val="4A4A4A"/>
                <w:sz w:val="20"/>
                <w:szCs w:val="20"/>
              </w:rPr>
              <w:t>Honour’s</w:t>
            </w:r>
            <w:proofErr w:type="spellEnd"/>
            <w:r>
              <w:rPr>
                <w:rStyle w:val="span"/>
                <w:rFonts w:ascii="Palatino Linotype" w:eastAsia="Palatino Linotype" w:hAnsi="Palatino Linotype" w:cs="Palatino Linotype"/>
                <w:color w:val="4A4A4A"/>
                <w:sz w:val="20"/>
                <w:szCs w:val="20"/>
              </w:rPr>
              <w:t xml:space="preserve"> </w:t>
            </w:r>
          </w:p>
          <w:p w14:paraId="1EE7C616" w14:textId="7777777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Accrington Academy</w:t>
            </w:r>
          </w:p>
          <w:p w14:paraId="3CA70C6A" w14:textId="7F355F26" w:rsidR="001D6871" w:rsidRPr="00E55F2B" w:rsidRDefault="00A354FB">
            <w:pPr>
              <w:pStyle w:val="paddedline"/>
              <w:spacing w:line="300" w:lineRule="atLeast"/>
              <w:rPr>
                <w:rStyle w:val="right-box"/>
                <w:rFonts w:ascii="Palatino Linotype" w:eastAsia="Palatino Linotype" w:hAnsi="Palatino Linotype" w:cs="Palatino Linotype"/>
                <w:b/>
                <w:bCs/>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r w:rsidR="00E55F2B">
              <w:rPr>
                <w:rStyle w:val="span"/>
                <w:rFonts w:ascii="Palatino Linotype" w:eastAsia="Palatino Linotype" w:hAnsi="Palatino Linotype" w:cs="Palatino Linotype"/>
                <w:color w:val="4A4A4A"/>
                <w:sz w:val="20"/>
                <w:szCs w:val="20"/>
              </w:rPr>
              <w:t xml:space="preserve">              </w:t>
            </w:r>
            <w:r w:rsidR="00E55F2B" w:rsidRPr="00E55F2B">
              <w:rPr>
                <w:rStyle w:val="span"/>
                <w:rFonts w:ascii="Palatino Linotype" w:eastAsia="Palatino Linotype" w:hAnsi="Palatino Linotype" w:cs="Palatino Linotype"/>
                <w:b/>
                <w:bCs/>
                <w:color w:val="4A4A4A"/>
                <w:sz w:val="20"/>
                <w:szCs w:val="20"/>
              </w:rPr>
              <w:t>Jun 2019</w:t>
            </w:r>
          </w:p>
          <w:p w14:paraId="6F9410DA"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A-Levels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Law</w:t>
            </w:r>
          </w:p>
          <w:p w14:paraId="1E576CF0" w14:textId="7777777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Accrington Academy</w:t>
            </w:r>
          </w:p>
          <w:p w14:paraId="1AFB02D7"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p>
          <w:p w14:paraId="2AA8A8CE"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A-Levels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Product design </w:t>
            </w:r>
          </w:p>
          <w:p w14:paraId="2360B13E" w14:textId="7777777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lastRenderedPageBreak/>
              <w:t>Accrington Academy</w:t>
            </w:r>
          </w:p>
          <w:p w14:paraId="4F7C5929"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p>
          <w:p w14:paraId="7075583A" w14:textId="77777777" w:rsidR="001D6871" w:rsidRDefault="00A354FB">
            <w:pPr>
              <w:pStyle w:val="paddedline"/>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A-Levels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Psychology </w:t>
            </w:r>
          </w:p>
          <w:p w14:paraId="60C69D35" w14:textId="6C3B7F1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 xml:space="preserve">Mount Carmel Roman Catholic High School, </w:t>
            </w:r>
            <w:proofErr w:type="spellStart"/>
            <w:r>
              <w:rPr>
                <w:rStyle w:val="txtBold"/>
                <w:rFonts w:ascii="Palatino Linotype" w:eastAsia="Palatino Linotype" w:hAnsi="Palatino Linotype" w:cs="Palatino Linotype"/>
                <w:color w:val="4A4A4A"/>
                <w:sz w:val="20"/>
                <w:szCs w:val="20"/>
              </w:rPr>
              <w:t>Hyndburn</w:t>
            </w:r>
            <w:proofErr w:type="spellEnd"/>
            <w:r w:rsidR="00E55F2B">
              <w:rPr>
                <w:rStyle w:val="txtBold"/>
                <w:rFonts w:ascii="Palatino Linotype" w:eastAsia="Palatino Linotype" w:hAnsi="Palatino Linotype" w:cs="Palatino Linotype"/>
                <w:color w:val="4A4A4A"/>
                <w:sz w:val="20"/>
                <w:szCs w:val="20"/>
              </w:rPr>
              <w:t xml:space="preserve">                June 2017</w:t>
            </w:r>
          </w:p>
          <w:p w14:paraId="3E89E913"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p>
          <w:p w14:paraId="4BBF4A2E"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Maths</w:t>
            </w:r>
          </w:p>
          <w:p w14:paraId="048D9D1B" w14:textId="7777777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 xml:space="preserve">Mount Carmel Roman Catholic High School, </w:t>
            </w:r>
            <w:proofErr w:type="spellStart"/>
            <w:r>
              <w:rPr>
                <w:rStyle w:val="txtBold"/>
                <w:rFonts w:ascii="Palatino Linotype" w:eastAsia="Palatino Linotype" w:hAnsi="Palatino Linotype" w:cs="Palatino Linotype"/>
                <w:color w:val="4A4A4A"/>
                <w:sz w:val="20"/>
                <w:szCs w:val="20"/>
              </w:rPr>
              <w:t>Hyndburn</w:t>
            </w:r>
            <w:proofErr w:type="spellEnd"/>
          </w:p>
          <w:p w14:paraId="47D0D8D8"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p>
          <w:p w14:paraId="321BAD9D"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English lit</w:t>
            </w:r>
          </w:p>
          <w:p w14:paraId="6AE01D06" w14:textId="7777777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 xml:space="preserve">Mount Carmel Roman Catholic High School, </w:t>
            </w:r>
            <w:proofErr w:type="spellStart"/>
            <w:r>
              <w:rPr>
                <w:rStyle w:val="txtBold"/>
                <w:rFonts w:ascii="Palatino Linotype" w:eastAsia="Palatino Linotype" w:hAnsi="Palatino Linotype" w:cs="Palatino Linotype"/>
                <w:color w:val="4A4A4A"/>
                <w:sz w:val="20"/>
                <w:szCs w:val="20"/>
              </w:rPr>
              <w:t>Hyndburn</w:t>
            </w:r>
            <w:proofErr w:type="spellEnd"/>
          </w:p>
          <w:p w14:paraId="32C669D7"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p>
          <w:p w14:paraId="00D71DEC"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English language </w:t>
            </w:r>
          </w:p>
          <w:p w14:paraId="57A39EC8" w14:textId="7777777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 xml:space="preserve">Mount Carmel Roman Catholic High School, </w:t>
            </w:r>
            <w:proofErr w:type="spellStart"/>
            <w:r>
              <w:rPr>
                <w:rStyle w:val="txtBold"/>
                <w:rFonts w:ascii="Palatino Linotype" w:eastAsia="Palatino Linotype" w:hAnsi="Palatino Linotype" w:cs="Palatino Linotype"/>
                <w:color w:val="4A4A4A"/>
                <w:sz w:val="20"/>
                <w:szCs w:val="20"/>
              </w:rPr>
              <w:t>Hyndburn</w:t>
            </w:r>
            <w:proofErr w:type="spellEnd"/>
          </w:p>
          <w:p w14:paraId="3B0F3367"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p>
          <w:p w14:paraId="5133C611"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Science </w:t>
            </w:r>
          </w:p>
          <w:p w14:paraId="4A42573D" w14:textId="7777777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 xml:space="preserve">Mount Carmel Roman Catholic High School, </w:t>
            </w:r>
            <w:proofErr w:type="spellStart"/>
            <w:r>
              <w:rPr>
                <w:rStyle w:val="txtBold"/>
                <w:rFonts w:ascii="Palatino Linotype" w:eastAsia="Palatino Linotype" w:hAnsi="Palatino Linotype" w:cs="Palatino Linotype"/>
                <w:color w:val="4A4A4A"/>
                <w:sz w:val="20"/>
                <w:szCs w:val="20"/>
              </w:rPr>
              <w:t>Hyndburn</w:t>
            </w:r>
            <w:proofErr w:type="spellEnd"/>
          </w:p>
          <w:p w14:paraId="6E198990"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p>
          <w:p w14:paraId="64BF4150"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Religious education </w:t>
            </w:r>
          </w:p>
          <w:p w14:paraId="18397866" w14:textId="7777777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 xml:space="preserve">Mount Carmel Roman Catholic High School, </w:t>
            </w:r>
            <w:proofErr w:type="spellStart"/>
            <w:r>
              <w:rPr>
                <w:rStyle w:val="txtBold"/>
                <w:rFonts w:ascii="Palatino Linotype" w:eastAsia="Palatino Linotype" w:hAnsi="Palatino Linotype" w:cs="Palatino Linotype"/>
                <w:color w:val="4A4A4A"/>
                <w:sz w:val="20"/>
                <w:szCs w:val="20"/>
              </w:rPr>
              <w:t>Hyndburn</w:t>
            </w:r>
            <w:proofErr w:type="spellEnd"/>
          </w:p>
          <w:p w14:paraId="6FCCAED4"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p>
          <w:p w14:paraId="1A5BE9B0"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Art</w:t>
            </w:r>
          </w:p>
          <w:p w14:paraId="5320C35A" w14:textId="77777777" w:rsidR="001D6871" w:rsidRDefault="00A354FB">
            <w:pPr>
              <w:pStyle w:val="paddedline"/>
              <w:spacing w:before="400"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 xml:space="preserve">Mount Carmel Roman Catholic High School, </w:t>
            </w:r>
            <w:proofErr w:type="spellStart"/>
            <w:r>
              <w:rPr>
                <w:rStyle w:val="txtBold"/>
                <w:rFonts w:ascii="Palatino Linotype" w:eastAsia="Palatino Linotype" w:hAnsi="Palatino Linotype" w:cs="Palatino Linotype"/>
                <w:color w:val="4A4A4A"/>
                <w:sz w:val="20"/>
                <w:szCs w:val="20"/>
              </w:rPr>
              <w:t>Hyndburn</w:t>
            </w:r>
            <w:proofErr w:type="spellEnd"/>
          </w:p>
          <w:p w14:paraId="2AF3394D" w14:textId="77777777" w:rsidR="001D6871" w:rsidRDefault="00A354FB">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Accrington, LAN</w:t>
            </w:r>
          </w:p>
          <w:p w14:paraId="4FE9FE23" w14:textId="77777777" w:rsidR="001D6871" w:rsidRDefault="00A354FB">
            <w:pPr>
              <w:pStyle w:val="paddedline"/>
              <w:spacing w:after="400"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GCSEs</w:t>
            </w:r>
            <w:r>
              <w:rPr>
                <w:rStyle w:val="documentbeforecolonspace"/>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 History </w:t>
            </w:r>
          </w:p>
        </w:tc>
        <w:tc>
          <w:tcPr>
            <w:tcW w:w="310" w:type="dxa"/>
            <w:shd w:val="clear" w:color="auto" w:fill="F5F5F5"/>
            <w:tcMar>
              <w:top w:w="0" w:type="dxa"/>
              <w:left w:w="0" w:type="dxa"/>
              <w:bottom w:w="0" w:type="dxa"/>
              <w:right w:w="0" w:type="dxa"/>
            </w:tcMar>
            <w:vAlign w:val="bottom"/>
            <w:hideMark/>
          </w:tcPr>
          <w:p w14:paraId="5EC76346" w14:textId="77777777" w:rsidR="001D6871" w:rsidRDefault="001D6871">
            <w:pPr>
              <w:pStyle w:val="rightboxpaddingcellParagraph"/>
              <w:shd w:val="clear" w:color="auto" w:fill="auto"/>
              <w:spacing w:line="300" w:lineRule="atLeast"/>
              <w:textAlignment w:val="auto"/>
              <w:rPr>
                <w:rStyle w:val="rightboxpaddingcell"/>
                <w:rFonts w:ascii="Palatino Linotype" w:eastAsia="Palatino Linotype" w:hAnsi="Palatino Linotype" w:cs="Palatino Linotype"/>
                <w:color w:val="4A4A4A"/>
                <w:sz w:val="20"/>
                <w:szCs w:val="20"/>
                <w:shd w:val="clear" w:color="auto" w:fill="auto"/>
              </w:rPr>
            </w:pPr>
          </w:p>
        </w:tc>
      </w:tr>
      <w:tr w:rsidR="001D6871" w14:paraId="516F9911" w14:textId="77777777">
        <w:tblPrEx>
          <w:tblCellMar>
            <w:left w:w="108" w:type="dxa"/>
            <w:right w:w="108" w:type="dxa"/>
          </w:tblCellMar>
        </w:tblPrEx>
        <w:trPr>
          <w:trHeight w:val="4438"/>
        </w:trPr>
        <w:tc>
          <w:tcPr>
            <w:tcW w:w="210" w:type="dxa"/>
            <w:shd w:val="clear" w:color="auto" w:fill="auto"/>
          </w:tcPr>
          <w:p w14:paraId="6672AF7A" w14:textId="77777777" w:rsidR="001D6871" w:rsidRDefault="001D6871"/>
        </w:tc>
        <w:tc>
          <w:tcPr>
            <w:tcW w:w="6630" w:type="dxa"/>
            <w:shd w:val="clear" w:color="auto" w:fill="auto"/>
          </w:tcPr>
          <w:p w14:paraId="58C2C126" w14:textId="77777777" w:rsidR="001D6871" w:rsidRDefault="001D6871"/>
        </w:tc>
        <w:tc>
          <w:tcPr>
            <w:tcW w:w="310" w:type="dxa"/>
            <w:shd w:val="clear" w:color="auto" w:fill="auto"/>
          </w:tcPr>
          <w:p w14:paraId="4278A2E0" w14:textId="77777777" w:rsidR="001D6871" w:rsidRDefault="001D6871"/>
        </w:tc>
        <w:tc>
          <w:tcPr>
            <w:tcW w:w="310" w:type="dxa"/>
            <w:shd w:val="clear" w:color="auto" w:fill="F5F5F5"/>
          </w:tcPr>
          <w:p w14:paraId="290D3D93" w14:textId="77777777" w:rsidR="001D6871" w:rsidRDefault="001D6871"/>
        </w:tc>
        <w:tc>
          <w:tcPr>
            <w:tcW w:w="3416" w:type="dxa"/>
            <w:shd w:val="clear" w:color="auto" w:fill="F5F5F5"/>
          </w:tcPr>
          <w:p w14:paraId="7BFFEDD7" w14:textId="77777777" w:rsidR="001D6871" w:rsidRDefault="001D6871"/>
        </w:tc>
        <w:tc>
          <w:tcPr>
            <w:tcW w:w="310" w:type="dxa"/>
            <w:shd w:val="clear" w:color="auto" w:fill="F5F5F5"/>
          </w:tcPr>
          <w:p w14:paraId="24544F36" w14:textId="77777777" w:rsidR="001D6871" w:rsidRDefault="001D6871"/>
        </w:tc>
      </w:tr>
    </w:tbl>
    <w:p w14:paraId="415001D5" w14:textId="77777777" w:rsidR="001D6871" w:rsidRDefault="00A354FB">
      <w:pPr>
        <w:pStyle w:val="div"/>
        <w:spacing w:line="20" w:lineRule="atLeast"/>
        <w:rPr>
          <w:rFonts w:ascii="Palatino Linotype" w:eastAsia="Palatino Linotype" w:hAnsi="Palatino Linotype" w:cs="Palatino Linotype"/>
          <w:color w:val="4A4A4A"/>
          <w:sz w:val="20"/>
          <w:szCs w:val="20"/>
        </w:rPr>
      </w:pPr>
      <w:r>
        <w:rPr>
          <w:color w:val="FFFFFF"/>
          <w:sz w:val="2"/>
        </w:rPr>
        <w:t>.</w:t>
      </w:r>
    </w:p>
    <w:sectPr w:rsidR="001D6871">
      <w:pgSz w:w="11906" w:h="16838"/>
      <w:pgMar w:top="360" w:right="360" w:bottom="36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embedBoldItalic r:id="rId4" w:fontKey="{03D6F836-D541-444F-AA1D-BFF9DB4206AC}"/>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72A8F362">
      <w:start w:val="1"/>
      <w:numFmt w:val="bullet"/>
      <w:lvlText w:val=""/>
      <w:lvlJc w:val="left"/>
      <w:pPr>
        <w:ind w:left="720" w:hanging="360"/>
      </w:pPr>
      <w:rPr>
        <w:rFonts w:ascii="Symbol" w:hAnsi="Symbol"/>
      </w:rPr>
    </w:lvl>
    <w:lvl w:ilvl="1" w:tplc="82C8B1E4">
      <w:start w:val="1"/>
      <w:numFmt w:val="bullet"/>
      <w:lvlText w:val="o"/>
      <w:lvlJc w:val="left"/>
      <w:pPr>
        <w:tabs>
          <w:tab w:val="num" w:pos="1440"/>
        </w:tabs>
        <w:ind w:left="1440" w:hanging="360"/>
      </w:pPr>
      <w:rPr>
        <w:rFonts w:ascii="Courier New" w:hAnsi="Courier New"/>
      </w:rPr>
    </w:lvl>
    <w:lvl w:ilvl="2" w:tplc="13AC1F92">
      <w:start w:val="1"/>
      <w:numFmt w:val="bullet"/>
      <w:lvlText w:val=""/>
      <w:lvlJc w:val="left"/>
      <w:pPr>
        <w:tabs>
          <w:tab w:val="num" w:pos="2160"/>
        </w:tabs>
        <w:ind w:left="2160" w:hanging="360"/>
      </w:pPr>
      <w:rPr>
        <w:rFonts w:ascii="Wingdings" w:hAnsi="Wingdings"/>
      </w:rPr>
    </w:lvl>
    <w:lvl w:ilvl="3" w:tplc="93C8FF2A">
      <w:start w:val="1"/>
      <w:numFmt w:val="bullet"/>
      <w:lvlText w:val=""/>
      <w:lvlJc w:val="left"/>
      <w:pPr>
        <w:tabs>
          <w:tab w:val="num" w:pos="2880"/>
        </w:tabs>
        <w:ind w:left="2880" w:hanging="360"/>
      </w:pPr>
      <w:rPr>
        <w:rFonts w:ascii="Symbol" w:hAnsi="Symbol"/>
      </w:rPr>
    </w:lvl>
    <w:lvl w:ilvl="4" w:tplc="A88CACD4">
      <w:start w:val="1"/>
      <w:numFmt w:val="bullet"/>
      <w:lvlText w:val="o"/>
      <w:lvlJc w:val="left"/>
      <w:pPr>
        <w:tabs>
          <w:tab w:val="num" w:pos="3600"/>
        </w:tabs>
        <w:ind w:left="3600" w:hanging="360"/>
      </w:pPr>
      <w:rPr>
        <w:rFonts w:ascii="Courier New" w:hAnsi="Courier New"/>
      </w:rPr>
    </w:lvl>
    <w:lvl w:ilvl="5" w:tplc="B3CE8FDC">
      <w:start w:val="1"/>
      <w:numFmt w:val="bullet"/>
      <w:lvlText w:val=""/>
      <w:lvlJc w:val="left"/>
      <w:pPr>
        <w:tabs>
          <w:tab w:val="num" w:pos="4320"/>
        </w:tabs>
        <w:ind w:left="4320" w:hanging="360"/>
      </w:pPr>
      <w:rPr>
        <w:rFonts w:ascii="Wingdings" w:hAnsi="Wingdings"/>
      </w:rPr>
    </w:lvl>
    <w:lvl w:ilvl="6" w:tplc="4EF0AA86">
      <w:start w:val="1"/>
      <w:numFmt w:val="bullet"/>
      <w:lvlText w:val=""/>
      <w:lvlJc w:val="left"/>
      <w:pPr>
        <w:tabs>
          <w:tab w:val="num" w:pos="5040"/>
        </w:tabs>
        <w:ind w:left="5040" w:hanging="360"/>
      </w:pPr>
      <w:rPr>
        <w:rFonts w:ascii="Symbol" w:hAnsi="Symbol"/>
      </w:rPr>
    </w:lvl>
    <w:lvl w:ilvl="7" w:tplc="542EEFFC">
      <w:start w:val="1"/>
      <w:numFmt w:val="bullet"/>
      <w:lvlText w:val="o"/>
      <w:lvlJc w:val="left"/>
      <w:pPr>
        <w:tabs>
          <w:tab w:val="num" w:pos="5760"/>
        </w:tabs>
        <w:ind w:left="5760" w:hanging="360"/>
      </w:pPr>
      <w:rPr>
        <w:rFonts w:ascii="Courier New" w:hAnsi="Courier New"/>
      </w:rPr>
    </w:lvl>
    <w:lvl w:ilvl="8" w:tplc="42D670D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520E3B70">
      <w:start w:val="1"/>
      <w:numFmt w:val="bullet"/>
      <w:lvlText w:val=""/>
      <w:lvlJc w:val="left"/>
      <w:pPr>
        <w:ind w:left="720" w:hanging="360"/>
      </w:pPr>
      <w:rPr>
        <w:rFonts w:ascii="Symbol" w:hAnsi="Symbol"/>
      </w:rPr>
    </w:lvl>
    <w:lvl w:ilvl="1" w:tplc="A1C4467A">
      <w:start w:val="1"/>
      <w:numFmt w:val="bullet"/>
      <w:lvlText w:val="o"/>
      <w:lvlJc w:val="left"/>
      <w:pPr>
        <w:tabs>
          <w:tab w:val="num" w:pos="1440"/>
        </w:tabs>
        <w:ind w:left="1440" w:hanging="360"/>
      </w:pPr>
      <w:rPr>
        <w:rFonts w:ascii="Courier New" w:hAnsi="Courier New"/>
      </w:rPr>
    </w:lvl>
    <w:lvl w:ilvl="2" w:tplc="3A78632E">
      <w:start w:val="1"/>
      <w:numFmt w:val="bullet"/>
      <w:lvlText w:val=""/>
      <w:lvlJc w:val="left"/>
      <w:pPr>
        <w:tabs>
          <w:tab w:val="num" w:pos="2160"/>
        </w:tabs>
        <w:ind w:left="2160" w:hanging="360"/>
      </w:pPr>
      <w:rPr>
        <w:rFonts w:ascii="Wingdings" w:hAnsi="Wingdings"/>
      </w:rPr>
    </w:lvl>
    <w:lvl w:ilvl="3" w:tplc="3ECC6846">
      <w:start w:val="1"/>
      <w:numFmt w:val="bullet"/>
      <w:lvlText w:val=""/>
      <w:lvlJc w:val="left"/>
      <w:pPr>
        <w:tabs>
          <w:tab w:val="num" w:pos="2880"/>
        </w:tabs>
        <w:ind w:left="2880" w:hanging="360"/>
      </w:pPr>
      <w:rPr>
        <w:rFonts w:ascii="Symbol" w:hAnsi="Symbol"/>
      </w:rPr>
    </w:lvl>
    <w:lvl w:ilvl="4" w:tplc="BE4E5AEE">
      <w:start w:val="1"/>
      <w:numFmt w:val="bullet"/>
      <w:lvlText w:val="o"/>
      <w:lvlJc w:val="left"/>
      <w:pPr>
        <w:tabs>
          <w:tab w:val="num" w:pos="3600"/>
        </w:tabs>
        <w:ind w:left="3600" w:hanging="360"/>
      </w:pPr>
      <w:rPr>
        <w:rFonts w:ascii="Courier New" w:hAnsi="Courier New"/>
      </w:rPr>
    </w:lvl>
    <w:lvl w:ilvl="5" w:tplc="D9286B4A">
      <w:start w:val="1"/>
      <w:numFmt w:val="bullet"/>
      <w:lvlText w:val=""/>
      <w:lvlJc w:val="left"/>
      <w:pPr>
        <w:tabs>
          <w:tab w:val="num" w:pos="4320"/>
        </w:tabs>
        <w:ind w:left="4320" w:hanging="360"/>
      </w:pPr>
      <w:rPr>
        <w:rFonts w:ascii="Wingdings" w:hAnsi="Wingdings"/>
      </w:rPr>
    </w:lvl>
    <w:lvl w:ilvl="6" w:tplc="74A8C37E">
      <w:start w:val="1"/>
      <w:numFmt w:val="bullet"/>
      <w:lvlText w:val=""/>
      <w:lvlJc w:val="left"/>
      <w:pPr>
        <w:tabs>
          <w:tab w:val="num" w:pos="5040"/>
        </w:tabs>
        <w:ind w:left="5040" w:hanging="360"/>
      </w:pPr>
      <w:rPr>
        <w:rFonts w:ascii="Symbol" w:hAnsi="Symbol"/>
      </w:rPr>
    </w:lvl>
    <w:lvl w:ilvl="7" w:tplc="52564036">
      <w:start w:val="1"/>
      <w:numFmt w:val="bullet"/>
      <w:lvlText w:val="o"/>
      <w:lvlJc w:val="left"/>
      <w:pPr>
        <w:tabs>
          <w:tab w:val="num" w:pos="5760"/>
        </w:tabs>
        <w:ind w:left="5760" w:hanging="360"/>
      </w:pPr>
      <w:rPr>
        <w:rFonts w:ascii="Courier New" w:hAnsi="Courier New"/>
      </w:rPr>
    </w:lvl>
    <w:lvl w:ilvl="8" w:tplc="D10647F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94C0D0C">
      <w:start w:val="1"/>
      <w:numFmt w:val="bullet"/>
      <w:lvlText w:val=""/>
      <w:lvlJc w:val="left"/>
      <w:pPr>
        <w:ind w:left="720" w:hanging="360"/>
      </w:pPr>
      <w:rPr>
        <w:rFonts w:ascii="Symbol" w:hAnsi="Symbol"/>
      </w:rPr>
    </w:lvl>
    <w:lvl w:ilvl="1" w:tplc="034CCEA0">
      <w:start w:val="1"/>
      <w:numFmt w:val="bullet"/>
      <w:lvlText w:val="o"/>
      <w:lvlJc w:val="left"/>
      <w:pPr>
        <w:tabs>
          <w:tab w:val="num" w:pos="1440"/>
        </w:tabs>
        <w:ind w:left="1440" w:hanging="360"/>
      </w:pPr>
      <w:rPr>
        <w:rFonts w:ascii="Courier New" w:hAnsi="Courier New"/>
      </w:rPr>
    </w:lvl>
    <w:lvl w:ilvl="2" w:tplc="5F70D99E">
      <w:start w:val="1"/>
      <w:numFmt w:val="bullet"/>
      <w:lvlText w:val=""/>
      <w:lvlJc w:val="left"/>
      <w:pPr>
        <w:tabs>
          <w:tab w:val="num" w:pos="2160"/>
        </w:tabs>
        <w:ind w:left="2160" w:hanging="360"/>
      </w:pPr>
      <w:rPr>
        <w:rFonts w:ascii="Wingdings" w:hAnsi="Wingdings"/>
      </w:rPr>
    </w:lvl>
    <w:lvl w:ilvl="3" w:tplc="086427F4">
      <w:start w:val="1"/>
      <w:numFmt w:val="bullet"/>
      <w:lvlText w:val=""/>
      <w:lvlJc w:val="left"/>
      <w:pPr>
        <w:tabs>
          <w:tab w:val="num" w:pos="2880"/>
        </w:tabs>
        <w:ind w:left="2880" w:hanging="360"/>
      </w:pPr>
      <w:rPr>
        <w:rFonts w:ascii="Symbol" w:hAnsi="Symbol"/>
      </w:rPr>
    </w:lvl>
    <w:lvl w:ilvl="4" w:tplc="374009AA">
      <w:start w:val="1"/>
      <w:numFmt w:val="bullet"/>
      <w:lvlText w:val="o"/>
      <w:lvlJc w:val="left"/>
      <w:pPr>
        <w:tabs>
          <w:tab w:val="num" w:pos="3600"/>
        </w:tabs>
        <w:ind w:left="3600" w:hanging="360"/>
      </w:pPr>
      <w:rPr>
        <w:rFonts w:ascii="Courier New" w:hAnsi="Courier New"/>
      </w:rPr>
    </w:lvl>
    <w:lvl w:ilvl="5" w:tplc="FBA0C9D6">
      <w:start w:val="1"/>
      <w:numFmt w:val="bullet"/>
      <w:lvlText w:val=""/>
      <w:lvlJc w:val="left"/>
      <w:pPr>
        <w:tabs>
          <w:tab w:val="num" w:pos="4320"/>
        </w:tabs>
        <w:ind w:left="4320" w:hanging="360"/>
      </w:pPr>
      <w:rPr>
        <w:rFonts w:ascii="Wingdings" w:hAnsi="Wingdings"/>
      </w:rPr>
    </w:lvl>
    <w:lvl w:ilvl="6" w:tplc="B686CCCA">
      <w:start w:val="1"/>
      <w:numFmt w:val="bullet"/>
      <w:lvlText w:val=""/>
      <w:lvlJc w:val="left"/>
      <w:pPr>
        <w:tabs>
          <w:tab w:val="num" w:pos="5040"/>
        </w:tabs>
        <w:ind w:left="5040" w:hanging="360"/>
      </w:pPr>
      <w:rPr>
        <w:rFonts w:ascii="Symbol" w:hAnsi="Symbol"/>
      </w:rPr>
    </w:lvl>
    <w:lvl w:ilvl="7" w:tplc="FD14B6BE">
      <w:start w:val="1"/>
      <w:numFmt w:val="bullet"/>
      <w:lvlText w:val="o"/>
      <w:lvlJc w:val="left"/>
      <w:pPr>
        <w:tabs>
          <w:tab w:val="num" w:pos="5760"/>
        </w:tabs>
        <w:ind w:left="5760" w:hanging="360"/>
      </w:pPr>
      <w:rPr>
        <w:rFonts w:ascii="Courier New" w:hAnsi="Courier New"/>
      </w:rPr>
    </w:lvl>
    <w:lvl w:ilvl="8" w:tplc="4740DF8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481CBEA2">
      <w:start w:val="1"/>
      <w:numFmt w:val="bullet"/>
      <w:lvlText w:val=""/>
      <w:lvlJc w:val="left"/>
      <w:pPr>
        <w:ind w:left="720" w:hanging="360"/>
      </w:pPr>
      <w:rPr>
        <w:rFonts w:ascii="Symbol" w:hAnsi="Symbol"/>
      </w:rPr>
    </w:lvl>
    <w:lvl w:ilvl="1" w:tplc="D7EC307E">
      <w:start w:val="1"/>
      <w:numFmt w:val="bullet"/>
      <w:lvlText w:val="o"/>
      <w:lvlJc w:val="left"/>
      <w:pPr>
        <w:tabs>
          <w:tab w:val="num" w:pos="1440"/>
        </w:tabs>
        <w:ind w:left="1440" w:hanging="360"/>
      </w:pPr>
      <w:rPr>
        <w:rFonts w:ascii="Courier New" w:hAnsi="Courier New"/>
      </w:rPr>
    </w:lvl>
    <w:lvl w:ilvl="2" w:tplc="BE38F870">
      <w:start w:val="1"/>
      <w:numFmt w:val="bullet"/>
      <w:lvlText w:val=""/>
      <w:lvlJc w:val="left"/>
      <w:pPr>
        <w:tabs>
          <w:tab w:val="num" w:pos="2160"/>
        </w:tabs>
        <w:ind w:left="2160" w:hanging="360"/>
      </w:pPr>
      <w:rPr>
        <w:rFonts w:ascii="Wingdings" w:hAnsi="Wingdings"/>
      </w:rPr>
    </w:lvl>
    <w:lvl w:ilvl="3" w:tplc="6BF0542E">
      <w:start w:val="1"/>
      <w:numFmt w:val="bullet"/>
      <w:lvlText w:val=""/>
      <w:lvlJc w:val="left"/>
      <w:pPr>
        <w:tabs>
          <w:tab w:val="num" w:pos="2880"/>
        </w:tabs>
        <w:ind w:left="2880" w:hanging="360"/>
      </w:pPr>
      <w:rPr>
        <w:rFonts w:ascii="Symbol" w:hAnsi="Symbol"/>
      </w:rPr>
    </w:lvl>
    <w:lvl w:ilvl="4" w:tplc="CE985420">
      <w:start w:val="1"/>
      <w:numFmt w:val="bullet"/>
      <w:lvlText w:val="o"/>
      <w:lvlJc w:val="left"/>
      <w:pPr>
        <w:tabs>
          <w:tab w:val="num" w:pos="3600"/>
        </w:tabs>
        <w:ind w:left="3600" w:hanging="360"/>
      </w:pPr>
      <w:rPr>
        <w:rFonts w:ascii="Courier New" w:hAnsi="Courier New"/>
      </w:rPr>
    </w:lvl>
    <w:lvl w:ilvl="5" w:tplc="CAFEFA72">
      <w:start w:val="1"/>
      <w:numFmt w:val="bullet"/>
      <w:lvlText w:val=""/>
      <w:lvlJc w:val="left"/>
      <w:pPr>
        <w:tabs>
          <w:tab w:val="num" w:pos="4320"/>
        </w:tabs>
        <w:ind w:left="4320" w:hanging="360"/>
      </w:pPr>
      <w:rPr>
        <w:rFonts w:ascii="Wingdings" w:hAnsi="Wingdings"/>
      </w:rPr>
    </w:lvl>
    <w:lvl w:ilvl="6" w:tplc="7AE2C0DA">
      <w:start w:val="1"/>
      <w:numFmt w:val="bullet"/>
      <w:lvlText w:val=""/>
      <w:lvlJc w:val="left"/>
      <w:pPr>
        <w:tabs>
          <w:tab w:val="num" w:pos="5040"/>
        </w:tabs>
        <w:ind w:left="5040" w:hanging="360"/>
      </w:pPr>
      <w:rPr>
        <w:rFonts w:ascii="Symbol" w:hAnsi="Symbol"/>
      </w:rPr>
    </w:lvl>
    <w:lvl w:ilvl="7" w:tplc="F40AA894">
      <w:start w:val="1"/>
      <w:numFmt w:val="bullet"/>
      <w:lvlText w:val="o"/>
      <w:lvlJc w:val="left"/>
      <w:pPr>
        <w:tabs>
          <w:tab w:val="num" w:pos="5760"/>
        </w:tabs>
        <w:ind w:left="5760" w:hanging="360"/>
      </w:pPr>
      <w:rPr>
        <w:rFonts w:ascii="Courier New" w:hAnsi="Courier New"/>
      </w:rPr>
    </w:lvl>
    <w:lvl w:ilvl="8" w:tplc="DAEE687A">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F241E06">
      <w:start w:val="1"/>
      <w:numFmt w:val="bullet"/>
      <w:lvlText w:val=""/>
      <w:lvlJc w:val="left"/>
      <w:pPr>
        <w:ind w:left="720" w:hanging="360"/>
      </w:pPr>
      <w:rPr>
        <w:rFonts w:ascii="Symbol" w:hAnsi="Symbol"/>
      </w:rPr>
    </w:lvl>
    <w:lvl w:ilvl="1" w:tplc="56E87B8A">
      <w:start w:val="1"/>
      <w:numFmt w:val="bullet"/>
      <w:lvlText w:val="o"/>
      <w:lvlJc w:val="left"/>
      <w:pPr>
        <w:tabs>
          <w:tab w:val="num" w:pos="1440"/>
        </w:tabs>
        <w:ind w:left="1440" w:hanging="360"/>
      </w:pPr>
      <w:rPr>
        <w:rFonts w:ascii="Courier New" w:hAnsi="Courier New"/>
      </w:rPr>
    </w:lvl>
    <w:lvl w:ilvl="2" w:tplc="CC72D474">
      <w:start w:val="1"/>
      <w:numFmt w:val="bullet"/>
      <w:lvlText w:val=""/>
      <w:lvlJc w:val="left"/>
      <w:pPr>
        <w:tabs>
          <w:tab w:val="num" w:pos="2160"/>
        </w:tabs>
        <w:ind w:left="2160" w:hanging="360"/>
      </w:pPr>
      <w:rPr>
        <w:rFonts w:ascii="Wingdings" w:hAnsi="Wingdings"/>
      </w:rPr>
    </w:lvl>
    <w:lvl w:ilvl="3" w:tplc="EE98BE9E">
      <w:start w:val="1"/>
      <w:numFmt w:val="bullet"/>
      <w:lvlText w:val=""/>
      <w:lvlJc w:val="left"/>
      <w:pPr>
        <w:tabs>
          <w:tab w:val="num" w:pos="2880"/>
        </w:tabs>
        <w:ind w:left="2880" w:hanging="360"/>
      </w:pPr>
      <w:rPr>
        <w:rFonts w:ascii="Symbol" w:hAnsi="Symbol"/>
      </w:rPr>
    </w:lvl>
    <w:lvl w:ilvl="4" w:tplc="4F54A092">
      <w:start w:val="1"/>
      <w:numFmt w:val="bullet"/>
      <w:lvlText w:val="o"/>
      <w:lvlJc w:val="left"/>
      <w:pPr>
        <w:tabs>
          <w:tab w:val="num" w:pos="3600"/>
        </w:tabs>
        <w:ind w:left="3600" w:hanging="360"/>
      </w:pPr>
      <w:rPr>
        <w:rFonts w:ascii="Courier New" w:hAnsi="Courier New"/>
      </w:rPr>
    </w:lvl>
    <w:lvl w:ilvl="5" w:tplc="83BE9418">
      <w:start w:val="1"/>
      <w:numFmt w:val="bullet"/>
      <w:lvlText w:val=""/>
      <w:lvlJc w:val="left"/>
      <w:pPr>
        <w:tabs>
          <w:tab w:val="num" w:pos="4320"/>
        </w:tabs>
        <w:ind w:left="4320" w:hanging="360"/>
      </w:pPr>
      <w:rPr>
        <w:rFonts w:ascii="Wingdings" w:hAnsi="Wingdings"/>
      </w:rPr>
    </w:lvl>
    <w:lvl w:ilvl="6" w:tplc="DD98C2C8">
      <w:start w:val="1"/>
      <w:numFmt w:val="bullet"/>
      <w:lvlText w:val=""/>
      <w:lvlJc w:val="left"/>
      <w:pPr>
        <w:tabs>
          <w:tab w:val="num" w:pos="5040"/>
        </w:tabs>
        <w:ind w:left="5040" w:hanging="360"/>
      </w:pPr>
      <w:rPr>
        <w:rFonts w:ascii="Symbol" w:hAnsi="Symbol"/>
      </w:rPr>
    </w:lvl>
    <w:lvl w:ilvl="7" w:tplc="209200E2">
      <w:start w:val="1"/>
      <w:numFmt w:val="bullet"/>
      <w:lvlText w:val="o"/>
      <w:lvlJc w:val="left"/>
      <w:pPr>
        <w:tabs>
          <w:tab w:val="num" w:pos="5760"/>
        </w:tabs>
        <w:ind w:left="5760" w:hanging="360"/>
      </w:pPr>
      <w:rPr>
        <w:rFonts w:ascii="Courier New" w:hAnsi="Courier New"/>
      </w:rPr>
    </w:lvl>
    <w:lvl w:ilvl="8" w:tplc="1B18BD8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B6EC0636">
      <w:start w:val="1"/>
      <w:numFmt w:val="bullet"/>
      <w:lvlText w:val=""/>
      <w:lvlJc w:val="left"/>
      <w:pPr>
        <w:ind w:left="720" w:hanging="360"/>
      </w:pPr>
      <w:rPr>
        <w:rFonts w:ascii="Symbol" w:hAnsi="Symbol"/>
      </w:rPr>
    </w:lvl>
    <w:lvl w:ilvl="1" w:tplc="91C844A2">
      <w:start w:val="1"/>
      <w:numFmt w:val="bullet"/>
      <w:lvlText w:val="o"/>
      <w:lvlJc w:val="left"/>
      <w:pPr>
        <w:tabs>
          <w:tab w:val="num" w:pos="1440"/>
        </w:tabs>
        <w:ind w:left="1440" w:hanging="360"/>
      </w:pPr>
      <w:rPr>
        <w:rFonts w:ascii="Courier New" w:hAnsi="Courier New"/>
      </w:rPr>
    </w:lvl>
    <w:lvl w:ilvl="2" w:tplc="6430E4E2">
      <w:start w:val="1"/>
      <w:numFmt w:val="bullet"/>
      <w:lvlText w:val=""/>
      <w:lvlJc w:val="left"/>
      <w:pPr>
        <w:tabs>
          <w:tab w:val="num" w:pos="2160"/>
        </w:tabs>
        <w:ind w:left="2160" w:hanging="360"/>
      </w:pPr>
      <w:rPr>
        <w:rFonts w:ascii="Wingdings" w:hAnsi="Wingdings"/>
      </w:rPr>
    </w:lvl>
    <w:lvl w:ilvl="3" w:tplc="635E699A">
      <w:start w:val="1"/>
      <w:numFmt w:val="bullet"/>
      <w:lvlText w:val=""/>
      <w:lvlJc w:val="left"/>
      <w:pPr>
        <w:tabs>
          <w:tab w:val="num" w:pos="2880"/>
        </w:tabs>
        <w:ind w:left="2880" w:hanging="360"/>
      </w:pPr>
      <w:rPr>
        <w:rFonts w:ascii="Symbol" w:hAnsi="Symbol"/>
      </w:rPr>
    </w:lvl>
    <w:lvl w:ilvl="4" w:tplc="C9E4AB9A">
      <w:start w:val="1"/>
      <w:numFmt w:val="bullet"/>
      <w:lvlText w:val="o"/>
      <w:lvlJc w:val="left"/>
      <w:pPr>
        <w:tabs>
          <w:tab w:val="num" w:pos="3600"/>
        </w:tabs>
        <w:ind w:left="3600" w:hanging="360"/>
      </w:pPr>
      <w:rPr>
        <w:rFonts w:ascii="Courier New" w:hAnsi="Courier New"/>
      </w:rPr>
    </w:lvl>
    <w:lvl w:ilvl="5" w:tplc="B95C9E62">
      <w:start w:val="1"/>
      <w:numFmt w:val="bullet"/>
      <w:lvlText w:val=""/>
      <w:lvlJc w:val="left"/>
      <w:pPr>
        <w:tabs>
          <w:tab w:val="num" w:pos="4320"/>
        </w:tabs>
        <w:ind w:left="4320" w:hanging="360"/>
      </w:pPr>
      <w:rPr>
        <w:rFonts w:ascii="Wingdings" w:hAnsi="Wingdings"/>
      </w:rPr>
    </w:lvl>
    <w:lvl w:ilvl="6" w:tplc="7B9EE2EC">
      <w:start w:val="1"/>
      <w:numFmt w:val="bullet"/>
      <w:lvlText w:val=""/>
      <w:lvlJc w:val="left"/>
      <w:pPr>
        <w:tabs>
          <w:tab w:val="num" w:pos="5040"/>
        </w:tabs>
        <w:ind w:left="5040" w:hanging="360"/>
      </w:pPr>
      <w:rPr>
        <w:rFonts w:ascii="Symbol" w:hAnsi="Symbol"/>
      </w:rPr>
    </w:lvl>
    <w:lvl w:ilvl="7" w:tplc="2C5E8B0A">
      <w:start w:val="1"/>
      <w:numFmt w:val="bullet"/>
      <w:lvlText w:val="o"/>
      <w:lvlJc w:val="left"/>
      <w:pPr>
        <w:tabs>
          <w:tab w:val="num" w:pos="5760"/>
        </w:tabs>
        <w:ind w:left="5760" w:hanging="360"/>
      </w:pPr>
      <w:rPr>
        <w:rFonts w:ascii="Courier New" w:hAnsi="Courier New"/>
      </w:rPr>
    </w:lvl>
    <w:lvl w:ilvl="8" w:tplc="82A802DA">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033454AE">
      <w:start w:val="1"/>
      <w:numFmt w:val="bullet"/>
      <w:lvlText w:val=""/>
      <w:lvlJc w:val="left"/>
      <w:pPr>
        <w:ind w:left="720" w:hanging="360"/>
      </w:pPr>
      <w:rPr>
        <w:rFonts w:ascii="Symbol" w:hAnsi="Symbol"/>
      </w:rPr>
    </w:lvl>
    <w:lvl w:ilvl="1" w:tplc="F95E1E78">
      <w:start w:val="1"/>
      <w:numFmt w:val="bullet"/>
      <w:lvlText w:val="o"/>
      <w:lvlJc w:val="left"/>
      <w:pPr>
        <w:tabs>
          <w:tab w:val="num" w:pos="1440"/>
        </w:tabs>
        <w:ind w:left="1440" w:hanging="360"/>
      </w:pPr>
      <w:rPr>
        <w:rFonts w:ascii="Courier New" w:hAnsi="Courier New"/>
      </w:rPr>
    </w:lvl>
    <w:lvl w:ilvl="2" w:tplc="5E84547A">
      <w:start w:val="1"/>
      <w:numFmt w:val="bullet"/>
      <w:lvlText w:val=""/>
      <w:lvlJc w:val="left"/>
      <w:pPr>
        <w:tabs>
          <w:tab w:val="num" w:pos="2160"/>
        </w:tabs>
        <w:ind w:left="2160" w:hanging="360"/>
      </w:pPr>
      <w:rPr>
        <w:rFonts w:ascii="Wingdings" w:hAnsi="Wingdings"/>
      </w:rPr>
    </w:lvl>
    <w:lvl w:ilvl="3" w:tplc="45A06820">
      <w:start w:val="1"/>
      <w:numFmt w:val="bullet"/>
      <w:lvlText w:val=""/>
      <w:lvlJc w:val="left"/>
      <w:pPr>
        <w:tabs>
          <w:tab w:val="num" w:pos="2880"/>
        </w:tabs>
        <w:ind w:left="2880" w:hanging="360"/>
      </w:pPr>
      <w:rPr>
        <w:rFonts w:ascii="Symbol" w:hAnsi="Symbol"/>
      </w:rPr>
    </w:lvl>
    <w:lvl w:ilvl="4" w:tplc="149AE056">
      <w:start w:val="1"/>
      <w:numFmt w:val="bullet"/>
      <w:lvlText w:val="o"/>
      <w:lvlJc w:val="left"/>
      <w:pPr>
        <w:tabs>
          <w:tab w:val="num" w:pos="3600"/>
        </w:tabs>
        <w:ind w:left="3600" w:hanging="360"/>
      </w:pPr>
      <w:rPr>
        <w:rFonts w:ascii="Courier New" w:hAnsi="Courier New"/>
      </w:rPr>
    </w:lvl>
    <w:lvl w:ilvl="5" w:tplc="052A6076">
      <w:start w:val="1"/>
      <w:numFmt w:val="bullet"/>
      <w:lvlText w:val=""/>
      <w:lvlJc w:val="left"/>
      <w:pPr>
        <w:tabs>
          <w:tab w:val="num" w:pos="4320"/>
        </w:tabs>
        <w:ind w:left="4320" w:hanging="360"/>
      </w:pPr>
      <w:rPr>
        <w:rFonts w:ascii="Wingdings" w:hAnsi="Wingdings"/>
      </w:rPr>
    </w:lvl>
    <w:lvl w:ilvl="6" w:tplc="0A9A2F2A">
      <w:start w:val="1"/>
      <w:numFmt w:val="bullet"/>
      <w:lvlText w:val=""/>
      <w:lvlJc w:val="left"/>
      <w:pPr>
        <w:tabs>
          <w:tab w:val="num" w:pos="5040"/>
        </w:tabs>
        <w:ind w:left="5040" w:hanging="360"/>
      </w:pPr>
      <w:rPr>
        <w:rFonts w:ascii="Symbol" w:hAnsi="Symbol"/>
      </w:rPr>
    </w:lvl>
    <w:lvl w:ilvl="7" w:tplc="A932524A">
      <w:start w:val="1"/>
      <w:numFmt w:val="bullet"/>
      <w:lvlText w:val="o"/>
      <w:lvlJc w:val="left"/>
      <w:pPr>
        <w:tabs>
          <w:tab w:val="num" w:pos="5760"/>
        </w:tabs>
        <w:ind w:left="5760" w:hanging="360"/>
      </w:pPr>
      <w:rPr>
        <w:rFonts w:ascii="Courier New" w:hAnsi="Courier New"/>
      </w:rPr>
    </w:lvl>
    <w:lvl w:ilvl="8" w:tplc="583C50BC">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EBFA5FF0">
      <w:start w:val="1"/>
      <w:numFmt w:val="bullet"/>
      <w:lvlText w:val=""/>
      <w:lvlJc w:val="left"/>
      <w:pPr>
        <w:ind w:left="720" w:hanging="360"/>
      </w:pPr>
      <w:rPr>
        <w:rFonts w:ascii="Symbol" w:hAnsi="Symbol"/>
      </w:rPr>
    </w:lvl>
    <w:lvl w:ilvl="1" w:tplc="E122813E">
      <w:start w:val="1"/>
      <w:numFmt w:val="bullet"/>
      <w:lvlText w:val="o"/>
      <w:lvlJc w:val="left"/>
      <w:pPr>
        <w:tabs>
          <w:tab w:val="num" w:pos="1440"/>
        </w:tabs>
        <w:ind w:left="1440" w:hanging="360"/>
      </w:pPr>
      <w:rPr>
        <w:rFonts w:ascii="Courier New" w:hAnsi="Courier New"/>
      </w:rPr>
    </w:lvl>
    <w:lvl w:ilvl="2" w:tplc="87148B20">
      <w:start w:val="1"/>
      <w:numFmt w:val="bullet"/>
      <w:lvlText w:val=""/>
      <w:lvlJc w:val="left"/>
      <w:pPr>
        <w:tabs>
          <w:tab w:val="num" w:pos="2160"/>
        </w:tabs>
        <w:ind w:left="2160" w:hanging="360"/>
      </w:pPr>
      <w:rPr>
        <w:rFonts w:ascii="Wingdings" w:hAnsi="Wingdings"/>
      </w:rPr>
    </w:lvl>
    <w:lvl w:ilvl="3" w:tplc="BE1812D2">
      <w:start w:val="1"/>
      <w:numFmt w:val="bullet"/>
      <w:lvlText w:val=""/>
      <w:lvlJc w:val="left"/>
      <w:pPr>
        <w:tabs>
          <w:tab w:val="num" w:pos="2880"/>
        </w:tabs>
        <w:ind w:left="2880" w:hanging="360"/>
      </w:pPr>
      <w:rPr>
        <w:rFonts w:ascii="Symbol" w:hAnsi="Symbol"/>
      </w:rPr>
    </w:lvl>
    <w:lvl w:ilvl="4" w:tplc="4D7AC542">
      <w:start w:val="1"/>
      <w:numFmt w:val="bullet"/>
      <w:lvlText w:val="o"/>
      <w:lvlJc w:val="left"/>
      <w:pPr>
        <w:tabs>
          <w:tab w:val="num" w:pos="3600"/>
        </w:tabs>
        <w:ind w:left="3600" w:hanging="360"/>
      </w:pPr>
      <w:rPr>
        <w:rFonts w:ascii="Courier New" w:hAnsi="Courier New"/>
      </w:rPr>
    </w:lvl>
    <w:lvl w:ilvl="5" w:tplc="F028B872">
      <w:start w:val="1"/>
      <w:numFmt w:val="bullet"/>
      <w:lvlText w:val=""/>
      <w:lvlJc w:val="left"/>
      <w:pPr>
        <w:tabs>
          <w:tab w:val="num" w:pos="4320"/>
        </w:tabs>
        <w:ind w:left="4320" w:hanging="360"/>
      </w:pPr>
      <w:rPr>
        <w:rFonts w:ascii="Wingdings" w:hAnsi="Wingdings"/>
      </w:rPr>
    </w:lvl>
    <w:lvl w:ilvl="6" w:tplc="5B46FC80">
      <w:start w:val="1"/>
      <w:numFmt w:val="bullet"/>
      <w:lvlText w:val=""/>
      <w:lvlJc w:val="left"/>
      <w:pPr>
        <w:tabs>
          <w:tab w:val="num" w:pos="5040"/>
        </w:tabs>
        <w:ind w:left="5040" w:hanging="360"/>
      </w:pPr>
      <w:rPr>
        <w:rFonts w:ascii="Symbol" w:hAnsi="Symbol"/>
      </w:rPr>
    </w:lvl>
    <w:lvl w:ilvl="7" w:tplc="80D61CD8">
      <w:start w:val="1"/>
      <w:numFmt w:val="bullet"/>
      <w:lvlText w:val="o"/>
      <w:lvlJc w:val="left"/>
      <w:pPr>
        <w:tabs>
          <w:tab w:val="num" w:pos="5760"/>
        </w:tabs>
        <w:ind w:left="5760" w:hanging="360"/>
      </w:pPr>
      <w:rPr>
        <w:rFonts w:ascii="Courier New" w:hAnsi="Courier New"/>
      </w:rPr>
    </w:lvl>
    <w:lvl w:ilvl="8" w:tplc="CA3254F6">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5174224A">
      <w:start w:val="1"/>
      <w:numFmt w:val="bullet"/>
      <w:lvlText w:val=""/>
      <w:lvlJc w:val="left"/>
      <w:pPr>
        <w:ind w:left="720" w:hanging="360"/>
      </w:pPr>
      <w:rPr>
        <w:rFonts w:ascii="Symbol" w:hAnsi="Symbol"/>
      </w:rPr>
    </w:lvl>
    <w:lvl w:ilvl="1" w:tplc="C360BAA8">
      <w:start w:val="1"/>
      <w:numFmt w:val="bullet"/>
      <w:lvlText w:val="o"/>
      <w:lvlJc w:val="left"/>
      <w:pPr>
        <w:tabs>
          <w:tab w:val="num" w:pos="1440"/>
        </w:tabs>
        <w:ind w:left="1440" w:hanging="360"/>
      </w:pPr>
      <w:rPr>
        <w:rFonts w:ascii="Courier New" w:hAnsi="Courier New"/>
      </w:rPr>
    </w:lvl>
    <w:lvl w:ilvl="2" w:tplc="6B5651AE">
      <w:start w:val="1"/>
      <w:numFmt w:val="bullet"/>
      <w:lvlText w:val=""/>
      <w:lvlJc w:val="left"/>
      <w:pPr>
        <w:tabs>
          <w:tab w:val="num" w:pos="2160"/>
        </w:tabs>
        <w:ind w:left="2160" w:hanging="360"/>
      </w:pPr>
      <w:rPr>
        <w:rFonts w:ascii="Wingdings" w:hAnsi="Wingdings"/>
      </w:rPr>
    </w:lvl>
    <w:lvl w:ilvl="3" w:tplc="FCD03BF2">
      <w:start w:val="1"/>
      <w:numFmt w:val="bullet"/>
      <w:lvlText w:val=""/>
      <w:lvlJc w:val="left"/>
      <w:pPr>
        <w:tabs>
          <w:tab w:val="num" w:pos="2880"/>
        </w:tabs>
        <w:ind w:left="2880" w:hanging="360"/>
      </w:pPr>
      <w:rPr>
        <w:rFonts w:ascii="Symbol" w:hAnsi="Symbol"/>
      </w:rPr>
    </w:lvl>
    <w:lvl w:ilvl="4" w:tplc="29DAD438">
      <w:start w:val="1"/>
      <w:numFmt w:val="bullet"/>
      <w:lvlText w:val="o"/>
      <w:lvlJc w:val="left"/>
      <w:pPr>
        <w:tabs>
          <w:tab w:val="num" w:pos="3600"/>
        </w:tabs>
        <w:ind w:left="3600" w:hanging="360"/>
      </w:pPr>
      <w:rPr>
        <w:rFonts w:ascii="Courier New" w:hAnsi="Courier New"/>
      </w:rPr>
    </w:lvl>
    <w:lvl w:ilvl="5" w:tplc="FF7254B4">
      <w:start w:val="1"/>
      <w:numFmt w:val="bullet"/>
      <w:lvlText w:val=""/>
      <w:lvlJc w:val="left"/>
      <w:pPr>
        <w:tabs>
          <w:tab w:val="num" w:pos="4320"/>
        </w:tabs>
        <w:ind w:left="4320" w:hanging="360"/>
      </w:pPr>
      <w:rPr>
        <w:rFonts w:ascii="Wingdings" w:hAnsi="Wingdings"/>
      </w:rPr>
    </w:lvl>
    <w:lvl w:ilvl="6" w:tplc="085CEC1E">
      <w:start w:val="1"/>
      <w:numFmt w:val="bullet"/>
      <w:lvlText w:val=""/>
      <w:lvlJc w:val="left"/>
      <w:pPr>
        <w:tabs>
          <w:tab w:val="num" w:pos="5040"/>
        </w:tabs>
        <w:ind w:left="5040" w:hanging="360"/>
      </w:pPr>
      <w:rPr>
        <w:rFonts w:ascii="Symbol" w:hAnsi="Symbol"/>
      </w:rPr>
    </w:lvl>
    <w:lvl w:ilvl="7" w:tplc="E5C8BDC4">
      <w:start w:val="1"/>
      <w:numFmt w:val="bullet"/>
      <w:lvlText w:val="o"/>
      <w:lvlJc w:val="left"/>
      <w:pPr>
        <w:tabs>
          <w:tab w:val="num" w:pos="5760"/>
        </w:tabs>
        <w:ind w:left="5760" w:hanging="360"/>
      </w:pPr>
      <w:rPr>
        <w:rFonts w:ascii="Courier New" w:hAnsi="Courier New"/>
      </w:rPr>
    </w:lvl>
    <w:lvl w:ilvl="8" w:tplc="B6C639AE">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065E83A8">
      <w:start w:val="1"/>
      <w:numFmt w:val="bullet"/>
      <w:lvlText w:val=""/>
      <w:lvlJc w:val="left"/>
      <w:pPr>
        <w:ind w:left="720" w:hanging="360"/>
      </w:pPr>
      <w:rPr>
        <w:rFonts w:ascii="Symbol" w:hAnsi="Symbol"/>
      </w:rPr>
    </w:lvl>
    <w:lvl w:ilvl="1" w:tplc="27BCBC78">
      <w:start w:val="1"/>
      <w:numFmt w:val="bullet"/>
      <w:lvlText w:val="o"/>
      <w:lvlJc w:val="left"/>
      <w:pPr>
        <w:tabs>
          <w:tab w:val="num" w:pos="1440"/>
        </w:tabs>
        <w:ind w:left="1440" w:hanging="360"/>
      </w:pPr>
      <w:rPr>
        <w:rFonts w:ascii="Courier New" w:hAnsi="Courier New"/>
      </w:rPr>
    </w:lvl>
    <w:lvl w:ilvl="2" w:tplc="DE4831BE">
      <w:start w:val="1"/>
      <w:numFmt w:val="bullet"/>
      <w:lvlText w:val=""/>
      <w:lvlJc w:val="left"/>
      <w:pPr>
        <w:tabs>
          <w:tab w:val="num" w:pos="2160"/>
        </w:tabs>
        <w:ind w:left="2160" w:hanging="360"/>
      </w:pPr>
      <w:rPr>
        <w:rFonts w:ascii="Wingdings" w:hAnsi="Wingdings"/>
      </w:rPr>
    </w:lvl>
    <w:lvl w:ilvl="3" w:tplc="D20A4D38">
      <w:start w:val="1"/>
      <w:numFmt w:val="bullet"/>
      <w:lvlText w:val=""/>
      <w:lvlJc w:val="left"/>
      <w:pPr>
        <w:tabs>
          <w:tab w:val="num" w:pos="2880"/>
        </w:tabs>
        <w:ind w:left="2880" w:hanging="360"/>
      </w:pPr>
      <w:rPr>
        <w:rFonts w:ascii="Symbol" w:hAnsi="Symbol"/>
      </w:rPr>
    </w:lvl>
    <w:lvl w:ilvl="4" w:tplc="D49855C2">
      <w:start w:val="1"/>
      <w:numFmt w:val="bullet"/>
      <w:lvlText w:val="o"/>
      <w:lvlJc w:val="left"/>
      <w:pPr>
        <w:tabs>
          <w:tab w:val="num" w:pos="3600"/>
        </w:tabs>
        <w:ind w:left="3600" w:hanging="360"/>
      </w:pPr>
      <w:rPr>
        <w:rFonts w:ascii="Courier New" w:hAnsi="Courier New"/>
      </w:rPr>
    </w:lvl>
    <w:lvl w:ilvl="5" w:tplc="80E8D7A8">
      <w:start w:val="1"/>
      <w:numFmt w:val="bullet"/>
      <w:lvlText w:val=""/>
      <w:lvlJc w:val="left"/>
      <w:pPr>
        <w:tabs>
          <w:tab w:val="num" w:pos="4320"/>
        </w:tabs>
        <w:ind w:left="4320" w:hanging="360"/>
      </w:pPr>
      <w:rPr>
        <w:rFonts w:ascii="Wingdings" w:hAnsi="Wingdings"/>
      </w:rPr>
    </w:lvl>
    <w:lvl w:ilvl="6" w:tplc="F80687BA">
      <w:start w:val="1"/>
      <w:numFmt w:val="bullet"/>
      <w:lvlText w:val=""/>
      <w:lvlJc w:val="left"/>
      <w:pPr>
        <w:tabs>
          <w:tab w:val="num" w:pos="5040"/>
        </w:tabs>
        <w:ind w:left="5040" w:hanging="360"/>
      </w:pPr>
      <w:rPr>
        <w:rFonts w:ascii="Symbol" w:hAnsi="Symbol"/>
      </w:rPr>
    </w:lvl>
    <w:lvl w:ilvl="7" w:tplc="5AC0D06A">
      <w:start w:val="1"/>
      <w:numFmt w:val="bullet"/>
      <w:lvlText w:val="o"/>
      <w:lvlJc w:val="left"/>
      <w:pPr>
        <w:tabs>
          <w:tab w:val="num" w:pos="5760"/>
        </w:tabs>
        <w:ind w:left="5760" w:hanging="360"/>
      </w:pPr>
      <w:rPr>
        <w:rFonts w:ascii="Courier New" w:hAnsi="Courier New"/>
      </w:rPr>
    </w:lvl>
    <w:lvl w:ilvl="8" w:tplc="31A264F8">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D1A41528">
      <w:start w:val="1"/>
      <w:numFmt w:val="bullet"/>
      <w:lvlText w:val=""/>
      <w:lvlJc w:val="left"/>
      <w:pPr>
        <w:ind w:left="720" w:hanging="360"/>
      </w:pPr>
      <w:rPr>
        <w:rFonts w:ascii="Symbol" w:hAnsi="Symbol"/>
      </w:rPr>
    </w:lvl>
    <w:lvl w:ilvl="1" w:tplc="27FEA50E">
      <w:start w:val="1"/>
      <w:numFmt w:val="bullet"/>
      <w:lvlText w:val="o"/>
      <w:lvlJc w:val="left"/>
      <w:pPr>
        <w:tabs>
          <w:tab w:val="num" w:pos="1440"/>
        </w:tabs>
        <w:ind w:left="1440" w:hanging="360"/>
      </w:pPr>
      <w:rPr>
        <w:rFonts w:ascii="Courier New" w:hAnsi="Courier New"/>
      </w:rPr>
    </w:lvl>
    <w:lvl w:ilvl="2" w:tplc="B3D6CF82">
      <w:start w:val="1"/>
      <w:numFmt w:val="bullet"/>
      <w:lvlText w:val=""/>
      <w:lvlJc w:val="left"/>
      <w:pPr>
        <w:tabs>
          <w:tab w:val="num" w:pos="2160"/>
        </w:tabs>
        <w:ind w:left="2160" w:hanging="360"/>
      </w:pPr>
      <w:rPr>
        <w:rFonts w:ascii="Wingdings" w:hAnsi="Wingdings"/>
      </w:rPr>
    </w:lvl>
    <w:lvl w:ilvl="3" w:tplc="35A2D082">
      <w:start w:val="1"/>
      <w:numFmt w:val="bullet"/>
      <w:lvlText w:val=""/>
      <w:lvlJc w:val="left"/>
      <w:pPr>
        <w:tabs>
          <w:tab w:val="num" w:pos="2880"/>
        </w:tabs>
        <w:ind w:left="2880" w:hanging="360"/>
      </w:pPr>
      <w:rPr>
        <w:rFonts w:ascii="Symbol" w:hAnsi="Symbol"/>
      </w:rPr>
    </w:lvl>
    <w:lvl w:ilvl="4" w:tplc="C882A2D2">
      <w:start w:val="1"/>
      <w:numFmt w:val="bullet"/>
      <w:lvlText w:val="o"/>
      <w:lvlJc w:val="left"/>
      <w:pPr>
        <w:tabs>
          <w:tab w:val="num" w:pos="3600"/>
        </w:tabs>
        <w:ind w:left="3600" w:hanging="360"/>
      </w:pPr>
      <w:rPr>
        <w:rFonts w:ascii="Courier New" w:hAnsi="Courier New"/>
      </w:rPr>
    </w:lvl>
    <w:lvl w:ilvl="5" w:tplc="C6BA5BB6">
      <w:start w:val="1"/>
      <w:numFmt w:val="bullet"/>
      <w:lvlText w:val=""/>
      <w:lvlJc w:val="left"/>
      <w:pPr>
        <w:tabs>
          <w:tab w:val="num" w:pos="4320"/>
        </w:tabs>
        <w:ind w:left="4320" w:hanging="360"/>
      </w:pPr>
      <w:rPr>
        <w:rFonts w:ascii="Wingdings" w:hAnsi="Wingdings"/>
      </w:rPr>
    </w:lvl>
    <w:lvl w:ilvl="6" w:tplc="AB1CC30C">
      <w:start w:val="1"/>
      <w:numFmt w:val="bullet"/>
      <w:lvlText w:val=""/>
      <w:lvlJc w:val="left"/>
      <w:pPr>
        <w:tabs>
          <w:tab w:val="num" w:pos="5040"/>
        </w:tabs>
        <w:ind w:left="5040" w:hanging="360"/>
      </w:pPr>
      <w:rPr>
        <w:rFonts w:ascii="Symbol" w:hAnsi="Symbol"/>
      </w:rPr>
    </w:lvl>
    <w:lvl w:ilvl="7" w:tplc="26968B12">
      <w:start w:val="1"/>
      <w:numFmt w:val="bullet"/>
      <w:lvlText w:val="o"/>
      <w:lvlJc w:val="left"/>
      <w:pPr>
        <w:tabs>
          <w:tab w:val="num" w:pos="5760"/>
        </w:tabs>
        <w:ind w:left="5760" w:hanging="360"/>
      </w:pPr>
      <w:rPr>
        <w:rFonts w:ascii="Courier New" w:hAnsi="Courier New"/>
      </w:rPr>
    </w:lvl>
    <w:lvl w:ilvl="8" w:tplc="CBDA18AA">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AC1C5F06">
      <w:start w:val="1"/>
      <w:numFmt w:val="bullet"/>
      <w:lvlText w:val=""/>
      <w:lvlJc w:val="left"/>
      <w:pPr>
        <w:ind w:left="720" w:hanging="360"/>
      </w:pPr>
      <w:rPr>
        <w:rFonts w:ascii="Symbol" w:hAnsi="Symbol"/>
      </w:rPr>
    </w:lvl>
    <w:lvl w:ilvl="1" w:tplc="D2C442D6">
      <w:start w:val="1"/>
      <w:numFmt w:val="bullet"/>
      <w:lvlText w:val="o"/>
      <w:lvlJc w:val="left"/>
      <w:pPr>
        <w:tabs>
          <w:tab w:val="num" w:pos="1440"/>
        </w:tabs>
        <w:ind w:left="1440" w:hanging="360"/>
      </w:pPr>
      <w:rPr>
        <w:rFonts w:ascii="Courier New" w:hAnsi="Courier New"/>
      </w:rPr>
    </w:lvl>
    <w:lvl w:ilvl="2" w:tplc="805604E0">
      <w:start w:val="1"/>
      <w:numFmt w:val="bullet"/>
      <w:lvlText w:val=""/>
      <w:lvlJc w:val="left"/>
      <w:pPr>
        <w:tabs>
          <w:tab w:val="num" w:pos="2160"/>
        </w:tabs>
        <w:ind w:left="2160" w:hanging="360"/>
      </w:pPr>
      <w:rPr>
        <w:rFonts w:ascii="Wingdings" w:hAnsi="Wingdings"/>
      </w:rPr>
    </w:lvl>
    <w:lvl w:ilvl="3" w:tplc="5E8E0B30">
      <w:start w:val="1"/>
      <w:numFmt w:val="bullet"/>
      <w:lvlText w:val=""/>
      <w:lvlJc w:val="left"/>
      <w:pPr>
        <w:tabs>
          <w:tab w:val="num" w:pos="2880"/>
        </w:tabs>
        <w:ind w:left="2880" w:hanging="360"/>
      </w:pPr>
      <w:rPr>
        <w:rFonts w:ascii="Symbol" w:hAnsi="Symbol"/>
      </w:rPr>
    </w:lvl>
    <w:lvl w:ilvl="4" w:tplc="A51A6768">
      <w:start w:val="1"/>
      <w:numFmt w:val="bullet"/>
      <w:lvlText w:val="o"/>
      <w:lvlJc w:val="left"/>
      <w:pPr>
        <w:tabs>
          <w:tab w:val="num" w:pos="3600"/>
        </w:tabs>
        <w:ind w:left="3600" w:hanging="360"/>
      </w:pPr>
      <w:rPr>
        <w:rFonts w:ascii="Courier New" w:hAnsi="Courier New"/>
      </w:rPr>
    </w:lvl>
    <w:lvl w:ilvl="5" w:tplc="575CFEC2">
      <w:start w:val="1"/>
      <w:numFmt w:val="bullet"/>
      <w:lvlText w:val=""/>
      <w:lvlJc w:val="left"/>
      <w:pPr>
        <w:tabs>
          <w:tab w:val="num" w:pos="4320"/>
        </w:tabs>
        <w:ind w:left="4320" w:hanging="360"/>
      </w:pPr>
      <w:rPr>
        <w:rFonts w:ascii="Wingdings" w:hAnsi="Wingdings"/>
      </w:rPr>
    </w:lvl>
    <w:lvl w:ilvl="6" w:tplc="1666A664">
      <w:start w:val="1"/>
      <w:numFmt w:val="bullet"/>
      <w:lvlText w:val=""/>
      <w:lvlJc w:val="left"/>
      <w:pPr>
        <w:tabs>
          <w:tab w:val="num" w:pos="5040"/>
        </w:tabs>
        <w:ind w:left="5040" w:hanging="360"/>
      </w:pPr>
      <w:rPr>
        <w:rFonts w:ascii="Symbol" w:hAnsi="Symbol"/>
      </w:rPr>
    </w:lvl>
    <w:lvl w:ilvl="7" w:tplc="EA76543C">
      <w:start w:val="1"/>
      <w:numFmt w:val="bullet"/>
      <w:lvlText w:val="o"/>
      <w:lvlJc w:val="left"/>
      <w:pPr>
        <w:tabs>
          <w:tab w:val="num" w:pos="5760"/>
        </w:tabs>
        <w:ind w:left="5760" w:hanging="360"/>
      </w:pPr>
      <w:rPr>
        <w:rFonts w:ascii="Courier New" w:hAnsi="Courier New"/>
      </w:rPr>
    </w:lvl>
    <w:lvl w:ilvl="8" w:tplc="E3BA07EE">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3E50E42C">
      <w:start w:val="1"/>
      <w:numFmt w:val="bullet"/>
      <w:lvlText w:val=""/>
      <w:lvlJc w:val="left"/>
      <w:pPr>
        <w:ind w:left="720" w:hanging="360"/>
      </w:pPr>
      <w:rPr>
        <w:rFonts w:ascii="Symbol" w:hAnsi="Symbol"/>
      </w:rPr>
    </w:lvl>
    <w:lvl w:ilvl="1" w:tplc="03A6756E">
      <w:start w:val="1"/>
      <w:numFmt w:val="bullet"/>
      <w:lvlText w:val="o"/>
      <w:lvlJc w:val="left"/>
      <w:pPr>
        <w:tabs>
          <w:tab w:val="num" w:pos="1440"/>
        </w:tabs>
        <w:ind w:left="1440" w:hanging="360"/>
      </w:pPr>
      <w:rPr>
        <w:rFonts w:ascii="Courier New" w:hAnsi="Courier New"/>
      </w:rPr>
    </w:lvl>
    <w:lvl w:ilvl="2" w:tplc="80CEC7CE">
      <w:start w:val="1"/>
      <w:numFmt w:val="bullet"/>
      <w:lvlText w:val=""/>
      <w:lvlJc w:val="left"/>
      <w:pPr>
        <w:tabs>
          <w:tab w:val="num" w:pos="2160"/>
        </w:tabs>
        <w:ind w:left="2160" w:hanging="360"/>
      </w:pPr>
      <w:rPr>
        <w:rFonts w:ascii="Wingdings" w:hAnsi="Wingdings"/>
      </w:rPr>
    </w:lvl>
    <w:lvl w:ilvl="3" w:tplc="D7265756">
      <w:start w:val="1"/>
      <w:numFmt w:val="bullet"/>
      <w:lvlText w:val=""/>
      <w:lvlJc w:val="left"/>
      <w:pPr>
        <w:tabs>
          <w:tab w:val="num" w:pos="2880"/>
        </w:tabs>
        <w:ind w:left="2880" w:hanging="360"/>
      </w:pPr>
      <w:rPr>
        <w:rFonts w:ascii="Symbol" w:hAnsi="Symbol"/>
      </w:rPr>
    </w:lvl>
    <w:lvl w:ilvl="4" w:tplc="0122F2B8">
      <w:start w:val="1"/>
      <w:numFmt w:val="bullet"/>
      <w:lvlText w:val="o"/>
      <w:lvlJc w:val="left"/>
      <w:pPr>
        <w:tabs>
          <w:tab w:val="num" w:pos="3600"/>
        </w:tabs>
        <w:ind w:left="3600" w:hanging="360"/>
      </w:pPr>
      <w:rPr>
        <w:rFonts w:ascii="Courier New" w:hAnsi="Courier New"/>
      </w:rPr>
    </w:lvl>
    <w:lvl w:ilvl="5" w:tplc="0F22F224">
      <w:start w:val="1"/>
      <w:numFmt w:val="bullet"/>
      <w:lvlText w:val=""/>
      <w:lvlJc w:val="left"/>
      <w:pPr>
        <w:tabs>
          <w:tab w:val="num" w:pos="4320"/>
        </w:tabs>
        <w:ind w:left="4320" w:hanging="360"/>
      </w:pPr>
      <w:rPr>
        <w:rFonts w:ascii="Wingdings" w:hAnsi="Wingdings"/>
      </w:rPr>
    </w:lvl>
    <w:lvl w:ilvl="6" w:tplc="FD7ADAC8">
      <w:start w:val="1"/>
      <w:numFmt w:val="bullet"/>
      <w:lvlText w:val=""/>
      <w:lvlJc w:val="left"/>
      <w:pPr>
        <w:tabs>
          <w:tab w:val="num" w:pos="5040"/>
        </w:tabs>
        <w:ind w:left="5040" w:hanging="360"/>
      </w:pPr>
      <w:rPr>
        <w:rFonts w:ascii="Symbol" w:hAnsi="Symbol"/>
      </w:rPr>
    </w:lvl>
    <w:lvl w:ilvl="7" w:tplc="E858FC06">
      <w:start w:val="1"/>
      <w:numFmt w:val="bullet"/>
      <w:lvlText w:val="o"/>
      <w:lvlJc w:val="left"/>
      <w:pPr>
        <w:tabs>
          <w:tab w:val="num" w:pos="5760"/>
        </w:tabs>
        <w:ind w:left="5760" w:hanging="360"/>
      </w:pPr>
      <w:rPr>
        <w:rFonts w:ascii="Courier New" w:hAnsi="Courier New"/>
      </w:rPr>
    </w:lvl>
    <w:lvl w:ilvl="8" w:tplc="052CA252">
      <w:start w:val="1"/>
      <w:numFmt w:val="bullet"/>
      <w:lvlText w:val=""/>
      <w:lvlJc w:val="left"/>
      <w:pPr>
        <w:tabs>
          <w:tab w:val="num" w:pos="6480"/>
        </w:tabs>
        <w:ind w:left="6480" w:hanging="360"/>
      </w:pPr>
      <w:rPr>
        <w:rFonts w:ascii="Wingdings" w:hAnsi="Wingdings"/>
      </w:rPr>
    </w:lvl>
  </w:abstractNum>
  <w:num w:numId="1" w16cid:durableId="350690818">
    <w:abstractNumId w:val="0"/>
  </w:num>
  <w:num w:numId="2" w16cid:durableId="73210620">
    <w:abstractNumId w:val="1"/>
  </w:num>
  <w:num w:numId="3" w16cid:durableId="889421322">
    <w:abstractNumId w:val="2"/>
  </w:num>
  <w:num w:numId="4" w16cid:durableId="319774199">
    <w:abstractNumId w:val="3"/>
  </w:num>
  <w:num w:numId="5" w16cid:durableId="701250059">
    <w:abstractNumId w:val="4"/>
  </w:num>
  <w:num w:numId="6" w16cid:durableId="1762070009">
    <w:abstractNumId w:val="5"/>
  </w:num>
  <w:num w:numId="7" w16cid:durableId="1768040888">
    <w:abstractNumId w:val="6"/>
  </w:num>
  <w:num w:numId="8" w16cid:durableId="1236554971">
    <w:abstractNumId w:val="7"/>
  </w:num>
  <w:num w:numId="9" w16cid:durableId="1178614253">
    <w:abstractNumId w:val="8"/>
  </w:num>
  <w:num w:numId="10" w16cid:durableId="537668711">
    <w:abstractNumId w:val="9"/>
  </w:num>
  <w:num w:numId="11" w16cid:durableId="691807129">
    <w:abstractNumId w:val="10"/>
  </w:num>
  <w:num w:numId="12" w16cid:durableId="1058867202">
    <w:abstractNumId w:val="11"/>
  </w:num>
  <w:num w:numId="13" w16cid:durableId="3443315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TrueTypeFonts/>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71"/>
    <w:rsid w:val="00050DF8"/>
    <w:rsid w:val="0008431D"/>
    <w:rsid w:val="001251A9"/>
    <w:rsid w:val="00127B71"/>
    <w:rsid w:val="001475F9"/>
    <w:rsid w:val="001D6871"/>
    <w:rsid w:val="00214007"/>
    <w:rsid w:val="002C452F"/>
    <w:rsid w:val="00305AF3"/>
    <w:rsid w:val="00364254"/>
    <w:rsid w:val="00380881"/>
    <w:rsid w:val="003A7023"/>
    <w:rsid w:val="00515E0B"/>
    <w:rsid w:val="00621A27"/>
    <w:rsid w:val="006C405D"/>
    <w:rsid w:val="00733DDB"/>
    <w:rsid w:val="007E35F1"/>
    <w:rsid w:val="00883D57"/>
    <w:rsid w:val="00A354FB"/>
    <w:rsid w:val="00AD3038"/>
    <w:rsid w:val="00AD6539"/>
    <w:rsid w:val="00B12A27"/>
    <w:rsid w:val="00B42914"/>
    <w:rsid w:val="00C02305"/>
    <w:rsid w:val="00C43B7C"/>
    <w:rsid w:val="00C70A43"/>
    <w:rsid w:val="00CC14CD"/>
    <w:rsid w:val="00DB694A"/>
    <w:rsid w:val="00DD3831"/>
    <w:rsid w:val="00E55F2B"/>
    <w:rsid w:val="00E71721"/>
    <w:rsid w:val="00F25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CECE"/>
  <w15:docId w15:val="{FC8DC490-1D5F-4B23-ACBB-4EEAE1D76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00" w:lineRule="atLeast"/>
    </w:pPr>
  </w:style>
  <w:style w:type="paragraph" w:customStyle="1" w:styleId="div">
    <w:name w:val="div"/>
    <w:basedOn w:val="Normal"/>
  </w:style>
  <w:style w:type="paragraph" w:customStyle="1" w:styleId="divdocumentdivfirstsection">
    <w:name w:val="div_document_div_firstsection"/>
    <w:basedOn w:val="Normal"/>
  </w:style>
  <w:style w:type="character" w:customStyle="1" w:styleId="divdocumentdivPARAGRAPHNAME">
    <w:name w:val="div_document_div_PARAGRAPH_NAME"/>
    <w:basedOn w:val="DefaultParagraphFont"/>
    <w:rPr>
      <w:color w:val="FFFFFF"/>
      <w:bdr w:val="none" w:sz="0" w:space="0" w:color="auto"/>
      <w:shd w:val="clear" w:color="auto" w:fill="3C5769"/>
    </w:rPr>
  </w:style>
  <w:style w:type="paragraph" w:customStyle="1" w:styleId="divname">
    <w:name w:val="div_name"/>
    <w:basedOn w:val="div"/>
    <w:pPr>
      <w:spacing w:line="720" w:lineRule="atLeast"/>
    </w:pPr>
    <w:rPr>
      <w:sz w:val="52"/>
      <w:szCs w:val="52"/>
    </w:rPr>
  </w:style>
  <w:style w:type="paragraph" w:customStyle="1" w:styleId="monogram">
    <w:name w:val="monogram"/>
    <w:basedOn w:val="Normal"/>
    <w:pPr>
      <w:pBdr>
        <w:top w:val="none" w:sz="0" w:space="20" w:color="auto"/>
      </w:pBdr>
      <w:jc w:val="center"/>
    </w:pPr>
    <w:rPr>
      <w:rFonts w:ascii="Palatino Linotype" w:eastAsia="Palatino Linotype" w:hAnsi="Palatino Linotype" w:cs="Palatino Linotype"/>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0"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style>
  <w:style w:type="paragraph" w:customStyle="1" w:styleId="divdocumentdivparagraph">
    <w:name w:val="div_document_div_paragraph"/>
    <w:basedOn w:val="Normal"/>
  </w:style>
  <w:style w:type="paragraph" w:customStyle="1" w:styleId="divdocumentleft-boxsinglecolumn">
    <w:name w:val="div_document_left-box_singlecolumn"/>
    <w:basedOn w:val="Normal"/>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divdocumentulli">
    <w:name w:val="div_document_ul_li"/>
    <w:basedOn w:val="Normal"/>
    <w:pPr>
      <w:pBdr>
        <w:left w:val="none" w:sz="0" w:space="2" w:color="auto"/>
      </w:pBdr>
    </w:pPr>
  </w:style>
  <w:style w:type="paragraph" w:customStyle="1" w:styleId="paddedline">
    <w:name w:val="paddedline"/>
    <w:basedOn w:val="Normal"/>
  </w:style>
  <w:style w:type="paragraph" w:customStyle="1" w:styleId="paddingdiv">
    <w:name w:val="paddingdiv"/>
    <w:basedOn w:val="Normal"/>
    <w:pPr>
      <w:spacing w:line="400" w:lineRule="atLeast"/>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character" w:customStyle="1" w:styleId="documentaddressiconRowiconSvg">
    <w:name w:val="document_address_iconRow_iconSvg"/>
    <w:basedOn w:val="DefaultParagraphFont"/>
  </w:style>
  <w:style w:type="character" w:customStyle="1" w:styleId="documentaddressiconRowiconTxt">
    <w:name w:val="document_address_iconRow_iconTxt"/>
    <w:basedOn w:val="DefaultParagraphFont"/>
  </w:style>
  <w:style w:type="character" w:customStyle="1" w:styleId="documentzipprefix">
    <w:name w:val="document_zipprefix"/>
    <w:basedOn w:val="DefaultParagraphFont"/>
    <w:rPr>
      <w:vanish/>
    </w:rPr>
  </w:style>
  <w:style w:type="character" w:customStyle="1" w:styleId="documentzipsuffix">
    <w:name w:val="document_zipsuffix"/>
    <w:basedOn w:val="DefaultParagraphFont"/>
  </w:style>
  <w:style w:type="table" w:customStyle="1" w:styleId="documentaddress">
    <w:name w:val="document_address"/>
    <w:basedOn w:val="TableNormal"/>
    <w:tblPr/>
  </w:style>
  <w:style w:type="paragraph" w:customStyle="1" w:styleId="divdocumentsectionskill-sec">
    <w:name w:val="div_document_section_skill-sec"/>
    <w:basedOn w:val="Normal"/>
  </w:style>
  <w:style w:type="paragraph" w:customStyle="1" w:styleId="divdocumentright-boxheading">
    <w:name w:val="div_document_right-box_heading"/>
    <w:basedOn w:val="Normal"/>
    <w:pPr>
      <w:pBdr>
        <w:top w:val="single" w:sz="8" w:space="0" w:color="C4C4C4"/>
      </w:pBdr>
    </w:pPr>
  </w:style>
  <w:style w:type="paragraph" w:customStyle="1" w:styleId="documentsectionnotmulti-para-hiltmulti-para-opt">
    <w:name w:val="document_section_not(.multi-para-hilt)_multi-para-opt"/>
    <w:basedOn w:val="Normal"/>
    <w:rPr>
      <w:vanish/>
    </w:rPr>
  </w:style>
  <w:style w:type="paragraph" w:customStyle="1" w:styleId="txtBoldParagraph">
    <w:name w:val="txtBold Paragraph"/>
    <w:basedOn w:val="Normal"/>
    <w:rPr>
      <w:b/>
      <w:bCs/>
    </w:rPr>
  </w:style>
  <w:style w:type="character" w:customStyle="1" w:styleId="divCharacter">
    <w:name w:val="div Character"/>
    <w:basedOn w:val="DefaultParagraphFont"/>
    <w:rPr>
      <w:sz w:val="24"/>
      <w:szCs w:val="24"/>
      <w:bdr w:val="none" w:sz="0" w:space="0" w:color="auto"/>
      <w:vertAlign w:val="baseline"/>
    </w:rPr>
  </w:style>
  <w:style w:type="character" w:customStyle="1" w:styleId="documentbeforecolonspace">
    <w:name w:val="document_beforecolonspace"/>
    <w:basedOn w:val="DefaultParagraphFont"/>
    <w:rPr>
      <w:vanish/>
    </w:r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9FFD2C-A3D4-4B60-8041-3D812B539FD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Mohammed Akeel Ditta</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Mohammed Akeel Ditta</dc:title>
  <dc:creator>SHAKEEL Mo</dc:creator>
  <cp:lastModifiedBy>Mohammed Akeel-ditta</cp:lastModifiedBy>
  <cp:revision>24</cp:revision>
  <dcterms:created xsi:type="dcterms:W3CDTF">2024-07-22T16:01:00Z</dcterms:created>
  <dcterms:modified xsi:type="dcterms:W3CDTF">2025-02-01T23:29:00Z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89758265-b0d7-4b23-a1d6-a5b22a902360</vt:lpwstr>
  </property>
  <property fmtid="{D5CDD505-2E9C-101B-9397-08002B2CF9AE}" pid="3" name="x1ye=0">
    <vt:lpwstr>DOQAAB+LCAAAAAAABAAUm0V2hFAQRRfEAGl0iLs7M2jcrbHVhywghP6/3qt7T9IMx5IC9BF4hBWQD4GTFIZQEMxQKIbyMAEv7UcSZ3tBe0XY60u7TfNAhYZ+uAfWiQU0+mB8PEHtFHuLinL9qOkS5y0uRN9VEFOdDNGAsxcrg1swKcOfv2a4jtoQHRoj+jXgD2DYiSV606xpQNHcuK63XPXbCxnC7Husba9jY5JIswbMBh6CL2vN+Y0rE6PxUAi</vt:lpwstr>
  </property>
  <property fmtid="{D5CDD505-2E9C-101B-9397-08002B2CF9AE}" pid="4" name="x1ye=1">
    <vt:lpwstr>lTNoDxYRMlqH4WSgxCSWd3yzq+KtEhDcXwmMKPXPeHmuOSMePzsD7ofSzQamlgPy+cuIWsIhKNw2I+5quDyyI7apuA3OejnXKCat+xw7ZqIc/6cCvZiQLwFM2QdDYjIfOw2Hl23TtLJ1cLAS79o7Z4UNKgvgLvmgYWAJmrMNhqpWw0Dkp1IvAgYujj/HT6LfbjHZPBzMHk6BQ+fVKc64oRbILLLrKdj/dTDvBwAoPlw3IITwErZKfCzZbRoU+qQ</vt:lpwstr>
  </property>
  <property fmtid="{D5CDD505-2E9C-101B-9397-08002B2CF9AE}" pid="5" name="x1ye=10">
    <vt:lpwstr>cq57cMrdrim3fNp90h7t56wZE63RhLkn53wc8n/r40UFcTNt3+srZHt+qleAq8832mEKVmGdIMDmJ/yTmUpMCzb5gJtXyod8Dx5UcktahCoyb3JpdbX3H8lQABUhB4BdKwD15RBNZnL4J9JpbAnbw6kdXOpMXUTApbukiXVC60kexCfuLaORAnDkxHYq3G7xw6AarfnCTj4ki4fN35EBiWG0I4SB/mFEaOptWmxYITpjO5LiefhhLnX6iZ4/h1z</vt:lpwstr>
  </property>
  <property fmtid="{D5CDD505-2E9C-101B-9397-08002B2CF9AE}" pid="6" name="x1ye=100">
    <vt:lpwstr>5EWogPAmSq0rRLAW6IbVz6SYUsRYWq9hBlW0tVmbk1X5uK4O2+panrXoitWKb92Wu+HROZrVsWXoGaw8eE9zsien3Gn+IHYwNueI6E/VvtKUhalLz99gag18CWJK1v1IfEGJX9UIwUfsDoPfx8S5ad5WhvwhEmUqlfAAG/ZxdTcVbWQQl+GSwponhqdMuLBM0nQHV58WtKReUaeITOQ7iF4xOxttCiWXO5f9mH0Xqufu/FAdfM8JYmQhvM2s8BR</vt:lpwstr>
  </property>
  <property fmtid="{D5CDD505-2E9C-101B-9397-08002B2CF9AE}" pid="7" name="x1ye=101">
    <vt:lpwstr>R3aDWXlxolukHBoPlL3zjbnTnlgy2UOTD9f4sWl9eaVGwt4NN1CgTRaxfEHDTJDNUikCfh2qI8jnFaPs2eLyW+CBR+G3JzC6Alt3/7h5kaFb0j2bsVT9dhaB0nNTUKRD4MN99t2d895M2IJFoefrw7J/kUXRXtPRtQ/RYVqzBcQ5+nZfumQK2n/04i340kJwyz5OqzG58RBJUeYW0nbkH8jHpGLs3sHVqXJv5GYpb9WZm/5iXjPFDUur6KkdiQs</vt:lpwstr>
  </property>
  <property fmtid="{D5CDD505-2E9C-101B-9397-08002B2CF9AE}" pid="8" name="x1ye=102">
    <vt:lpwstr>bvep8O28kBqnlFQ68r94K+lACiC5cIh1U2YlgfO7dvuFEbpXK8JlOm8IXh8NDJ7LcvDkBJfgkb31sB+jjFbAiuuqBFMoxI2o6uAyDf/j8lL9CcM18hGDs1C35jvjJE/0ZPDDS5rkNfY/8hqk5gKCMI7++cjqumUTob6vWZCy8qK85ilT1URDiHFBWLeVKfu2qomohfPfd6IoAWwYne4EL9K/FuVH/UhSa7fX3XfRic/ftCa5WIznEwUtx3MKOhH</vt:lpwstr>
  </property>
  <property fmtid="{D5CDD505-2E9C-101B-9397-08002B2CF9AE}" pid="9" name="x1ye=103">
    <vt:lpwstr>ZKd9c3D14fZf82AT62p0mSPOlijSp4Z+5ycOhimYYYfPca8nE+uF8vxeZotPJImXxmavKbZMxeLTpfApsXdzYjOks8P5wCXQF4F+K0+9mDrVz9TncQT+SzOWrNjjWfhH+731iT04yYA1i3XjtGDPeZ2AbNueqCL9Glx2hVDknHtnd2OaWszeLs+/sQKOGarPgZkLa8qVfSfn+M8bC2iE+FbUIot6VWrPrXQ2NQK84PERopoinlaNG0Wqee8OxtA</vt:lpwstr>
  </property>
  <property fmtid="{D5CDD505-2E9C-101B-9397-08002B2CF9AE}" pid="10" name="x1ye=104">
    <vt:lpwstr>Euy3RlkJC8pHNrLct3DAbAbz+ZVT83qKCxlBQTXpxAB0gGsqraa9vNGxKEuxVZqYia8/x7sqtUsX8x7ayIR659bDGoZW1yy4Mi+Rk2CW8m5JI/gp2C/ADI/nC/ehwM6F+ySK7do67eFiVBxqx06kbDLSYuyVZyZRKEmxE1Nom0sLFf9NnWL88j996H+2e3qLH2YKxW6II7pVbdAMPZqLz5EHPpFfC2EKb04fsPnUHwAxYBFlfuT1jXw1xz5NZKv</vt:lpwstr>
  </property>
  <property fmtid="{D5CDD505-2E9C-101B-9397-08002B2CF9AE}" pid="11" name="x1ye=105">
    <vt:lpwstr>6JBrwUxSvjrml9PKevU8IGhVuK+OZxyr412q4WvS21XDIJFIDVp3YvuI5meIHN5+so25RIVYfZzu/d+H77bu/FvpjEUfE1sQlnHMq5t48Ap4bjhhSGhHM5xzFCxLz+UBGTkQ8zVyIWZSb+HyfTIcrFde5wdU7nnJVd/mJZXGegT1XGzENg38Hy/PZKVgH3L1nauUoZjpVaix15wdLW2PlZ+n98Ssiowz4916BFDEBViP3Oa6nqTyrF2ZYr7W5J7</vt:lpwstr>
  </property>
  <property fmtid="{D5CDD505-2E9C-101B-9397-08002B2CF9AE}" pid="12" name="x1ye=106">
    <vt:lpwstr>VqEHDe1+2oIuSV/LxZAsb0TDBzmQp1htbOBAa1D+aMnJS1HLT8nmvvPn6Ksq5SwTqJo2LYk7YglHsyybbPdhftOpCltZuBw4mFnN+AarqA47xa3HUalk5T1My7Nu4teSjUA6D47IHNp6776/qBWstjtt3vSfla4k9vXjcCci+Elk/ztCfWBoy1fBZUobEIlQuvVb8amPRzWqQiPN7eDw+nIHQUra+sU/iNgHaBxq42aNmqQ2hhKbLzQ6RrUDARG</vt:lpwstr>
  </property>
  <property fmtid="{D5CDD505-2E9C-101B-9397-08002B2CF9AE}" pid="13" name="x1ye=107">
    <vt:lpwstr>nF0+yqqZToCYIVEunAwy3zQDqAUdFzv7CmPzOAMazQaYgkcrZgvmuks58VGQcNbWxcxcl0CEHGL3vKkQuQ5PwIjSZeQWynTRUppHVRN7XE787bBnxximzDGQSQwphoLFBCBCdMF2E8cRxGm423y/WCXmt+S9HGvVSy/yhKDyBW85uNEpRCe4fFeNM6PV3Z2DB10UD76Ej3UjJPrAZ9hN6OrwteNfcYlZ9ykwoitzlpaMf321UMXf+BnP+82txr/</vt:lpwstr>
  </property>
  <property fmtid="{D5CDD505-2E9C-101B-9397-08002B2CF9AE}" pid="14" name="x1ye=108">
    <vt:lpwstr>ayCqUfFSUF2PNleopuoQQspNDz/XGceSj+fVwPf4hPuMSg7P1DWlm1PVASuvtOvYUGHZd0UPUBHqkf2/WVQel9DO5LjlgE/BZq0SWncLtuqEMuIuUix/cPGJUCT6dt/SjkxxSdBNl1KsLyMWkjagqIi21qvjeWf/PWoXfGAuJE/IeFx04jVc7rGaC6apfw9NjYgu/YjqoLwwOpHJrApwEQOfbpR4IM93O6dJhN1SE26QPO+KpgM7GrosDshhut6</vt:lpwstr>
  </property>
  <property fmtid="{D5CDD505-2E9C-101B-9397-08002B2CF9AE}" pid="15" name="x1ye=109">
    <vt:lpwstr>TplSi4hpOD2iAK9RtbxDCGAU8JfB/5ML74sHodXjqr3sYuBhVwCep3ohvzfpdwYX57SZOwxM8obEZfoFPfkpUnEx7MV9RMDRZcZOrEVPsmz1kmSNjMxmk1vIcnIGs2VEk63RsQMGiTS5zOOvA8zWN+hETu08AxAHi2iEHEhAYZAjXtSS4y5QAnpxP/F4tUdfI71t8ybYd/XV1C+bHxxgUUvNb3x1/UmJ7jkxzxjPJzTjnKnZ07cDebYzaFwSAz7</vt:lpwstr>
  </property>
  <property fmtid="{D5CDD505-2E9C-101B-9397-08002B2CF9AE}" pid="16" name="x1ye=11">
    <vt:lpwstr>5l5i/bA/MGp8+Zp20UlvogmSpYwh1ASzUD4AJGToe+VsgB1RJn0lcPmcjTbfqnE9wNEwaRmseUHPT9Dn9VWzM4WE/yYkUVHq0UjqiH8AWtAtQJ6F6uKSk8f6+u6NWgBzSPt7cfngCSBz1CrDkyazPpbbi7fadfXAntD8NxclyznfGogPFZ5JXb3Y0NEBTQ69h3AK6Ojez7Evpd0SUGkbtbsdibSMEHTdgbA4goCE//0l6xgIjiHuRsCQdkhkF+7</vt:lpwstr>
  </property>
  <property fmtid="{D5CDD505-2E9C-101B-9397-08002B2CF9AE}" pid="17" name="x1ye=110">
    <vt:lpwstr>LumYaqhJ2lrvpuKAGAfsNq38/zB75xy8IGnmttZqEsCdrHpHAnba8HBR1wpdwWSSwJsCxVG7q6PdTpIpm9hoDlLEE8RvDTg/T/M5al0JbsyhQJFvmzrKiJmSPH6A2bxtp6qDQU/5kZd02DN9JPgkSIQ23rMTjVvqngensOSPOKhTcoU3JWPBCcJJnQlosKHo6ZJyDOV/vyaRdgtKScRUZ8tZSPi3crfo9slkPs3hcSIza4nX7VNnxq+otXgNfPn</vt:lpwstr>
  </property>
  <property fmtid="{D5CDD505-2E9C-101B-9397-08002B2CF9AE}" pid="18" name="x1ye=111">
    <vt:lpwstr>+/ovxkYAgVrx3IXu4Ex/3I53hOYmFf7Okbs+4F8ZVfeRI35BkV/xtfeHHgZqekuu/RcCL44c5S14Nuzfw6YxWMNC3Nr+2YhX9Q3dr/n5hlUb4BNBCHiiGWkp0YJssz5iTLXNjoVVkSdW/kyPZgBfOFSP0gRDWIPtRbgyzzao4BHxXGujU08Crow/tKu7umRlH6731S+J9QGG7SrFEudZhArlhlSW7k0xpkP8VTfVsC1t+wLeg7sfBIZS6I5R9pN</vt:lpwstr>
  </property>
  <property fmtid="{D5CDD505-2E9C-101B-9397-08002B2CF9AE}" pid="19" name="x1ye=112">
    <vt:lpwstr>2Es/GsYH5vUUMeYHRTILduA9nIhMjTu07tgWVcDUNL6eYu/dMhElw9IB7IrilwsrAnlrjnaE2y309tSVfl8VN6gl2SK+6Ozev1FN1lOhxtzIr/dgTtivWhMMaAjcVMqkgyGY7xAWMF8Czbx++JAV8VB7QtfQvCbJ0kNpAWdcKzXuZ9nWr3ZC0cWMrQQIl+gGtt9OxgVkHNZ9MUBy0A7+Ib2Zk/qM7d4iSYlng+X6xKxVeuFLx0HwXCVIJje+8YK</vt:lpwstr>
  </property>
  <property fmtid="{D5CDD505-2E9C-101B-9397-08002B2CF9AE}" pid="20" name="x1ye=113">
    <vt:lpwstr>5B5P9gzdA4aWD1byx7ZtVQdrp8YvCvGE9DYY24NOcB9Z2PfeuS0RP/enrGmFv7C0p7btqA6K2lZtJI69+TSU6Mh4/iG/ZAXty9mXiE9y5WpjffYRGAqhBAvpdwfE5m87bpiaqO+LKf9NgdjQMXb7e7wiZD0Hyvc2VCQvRBCyGTQ3S92nDPPQhDz8HAH9QxOomb8h+cNdiEszEax7QC5V9UV34KnTh6x9dl6m9GhlL+CK8Pr6BZ8+hHdE9wsLckg</vt:lpwstr>
  </property>
  <property fmtid="{D5CDD505-2E9C-101B-9397-08002B2CF9AE}" pid="21" name="x1ye=114">
    <vt:lpwstr>lQPnlVo5kf9d15J4YN1ikmjxFC2RS/rU45QSx8YNouwgPP2WbOxcXtbwuR2K3OCsjV20w1vCKuCxA3I2qyRczgqAPQORdyfAoxuBYnza8z9v5Ww/dmHO1ACAiCyX0rKElO73O4FhQAi7rwcPgGK9AJ11ROrVpTEoABBzOnW5fcOeVbc+k38qqYw0XRyMAvQqMef4d16Yl7jtJTk4SlvYMzc+Yb4lH2Fr60AYmTdQe07iVJwTSLHm5RPHVCt+8x5</vt:lpwstr>
  </property>
  <property fmtid="{D5CDD505-2E9C-101B-9397-08002B2CF9AE}" pid="22" name="x1ye=115">
    <vt:lpwstr>5JmC6dTOIABzkUjcK+YBo0U1/42KyKlfcsTR2wr4zFgxQeKOeiH0MVBKyzi7dGJueTlrsLTsX896Z0gTI/L6Dk6VYhX9olueb0MMtEMive0jOkzM+SJczcCkkD7tvlOZukDUOfSJ2ZiEGBujN+ftjXLv1qG9CsVBsySQzm3YW30hAQOUuS3/HA7b4yNboedZqlhwQllSyt4wny+crS5b8zCKRYxOzrHrfP0+AyL8wYLLOsEHVK5Sy+oIdFgbyBK</vt:lpwstr>
  </property>
  <property fmtid="{D5CDD505-2E9C-101B-9397-08002B2CF9AE}" pid="23" name="x1ye=116">
    <vt:lpwstr>DfTwNyyN/SPn9LmxtgiiBAHPOanE+GYrHZImUgAMp5lmzwGNvQNL6Qy14QTh8FNHUdA/C1Ep9ZFOo1dMfmW8YKuPv/8bLsI1PKI3uFjmsMAYGpryE1Roqsufj98k191bxLwJR4tAI4PnSSTN8Hm8YjvfXIMfwleFwk/sVgF00aXvpLhRIQetFdj0+suCQ6cqXtOiiRw8vrl1QyP//Q6eKss+y52Ura9BVRLFYBi0KjBrRsKhwO3fZaalUJUyl1L</vt:lpwstr>
  </property>
  <property fmtid="{D5CDD505-2E9C-101B-9397-08002B2CF9AE}" pid="24" name="x1ye=117">
    <vt:lpwstr>9hSApXawFhayAk2fL/iR9uQ5t7cRp2Uyyn6bOhhHRktmien9e8cRNOecr20Zh37nHCGGxfWUN5mmrigwgqbNZPvKPctQK8oLGJiZJ92MwEnvy4sM3r/d24kjbWL6qPwLUan1XMXVFmls+bcMfSbf0naMTg3eHcm39vtlY5jtK/D6YZwn1BHQtkKF1XYfmyoHqTYuVpR8kYM/s07z8V8ZOw53fKdEIh4I+n1m8zRvL39rOQY4j+wEqsm1iYQTLh9</vt:lpwstr>
  </property>
  <property fmtid="{D5CDD505-2E9C-101B-9397-08002B2CF9AE}" pid="25" name="x1ye=118">
    <vt:lpwstr>SYcoPMWfnbqoye52Y0IqtsfSZ/SM38caawrqRq+yWtJfF38y0rM36CyPFyMsaor/1toNm69hXFMb/7bb1AYMgQk6G8u23xwnIY+VFh1IzcT/wa5PGyclLuLIAMOVgQfKZofoeuT9cSmzGcFM8XrouHKaxsFPetArGYVPjss8mYbI4fjOxTQJC/kDnUhDNvYMjYiimNPcPwBPuqc0Sp/89q2Yfo0+E9QKGmt/2mHzixGaMyvWeJkL3ALV+hRFfGD</vt:lpwstr>
  </property>
  <property fmtid="{D5CDD505-2E9C-101B-9397-08002B2CF9AE}" pid="26" name="x1ye=119">
    <vt:lpwstr>2k+Rhmm1VDFzhBqAyO7fzrOz+uY8K/rtCcb7k08+4H7gZRvTsri/4cmS6zJEE0FUzez/MPSLY5Ess2qRKemDIFSWTPrhE9/8kJcJTWB/B2lKgMLGSvrIbBtPM0fBfXVuJDFbambU1u9mxB6c+5UvFxs4P0sdD7aGR7DeUY2tA7HeEfGcKnDOFgAqF/8swFvkX9L9YptK6mUAlKH9TxWT28qbnWs9+W1H9VIVzSbGKJKj5sqQY9jP0G8PIQKAUUZ</vt:lpwstr>
  </property>
  <property fmtid="{D5CDD505-2E9C-101B-9397-08002B2CF9AE}" pid="27" name="x1ye=12">
    <vt:lpwstr>wqZ7I6B85awmlNmJcaODP9X+ncLWjdlSoSK1lgm/1beNj5n8Ceiz15yXXJMTSJ/gYn9i5em1OsNn7yPd2x7FbKKiODvET3q3r5tj5rCUaEOXWjlwh99tYCbsVzKR/a7FXAjt2Ie0PYFWR4dVM+tESdZkQJOB3iWeogXfa763ehWYb9oaWOwgHNpND+xMqrnHuXni0iMfMRsHLC34ANxMJP40hoJ96owrLgtTq8ZtyMgIWQJEgvUCSXrpIsAbaCY</vt:lpwstr>
  </property>
  <property fmtid="{D5CDD505-2E9C-101B-9397-08002B2CF9AE}" pid="28" name="x1ye=120">
    <vt:lpwstr>TA5MxPLeR6RwR7iHr+Qb1tIHYNRPJwpbAkVPemnADgirEkpIXbfktN0bKRJFeOFROZ2rjHOf7v8BhGD2Kl75Fsk/sYWV50seIdwx9+WjX7zDCo+BCb7cIF7NE8qOZDrtozGzzjcdqdXsdsPbcZymXsrDNaaxx9nRGpkaBeglKeF5+ANIHKhWYb9S8zPxUkz/IZOmytNHnNBx35WgIeGYzbmkXOSJ/xamLp+fUi0OpLfjzMF4TOpkOy6nhudtBa1</vt:lpwstr>
  </property>
  <property fmtid="{D5CDD505-2E9C-101B-9397-08002B2CF9AE}" pid="29" name="x1ye=121">
    <vt:lpwstr>OlzyCuLgwodt8vyJLh1pYVdN0OkOUHMlL6KQZYUlcSLEyHYCa2W6UqbPyGfRvd8McBiKDdtIeneeMZv/qgw7Dl6K440Hcwk0A3WTQaUQp2fjlhYtFOTj3EVE4KWGzgpL2NiEFy+c+hhQ07B5s12RzmzkOtZHSJPsFhaDSX2RKyCaavwGDemVbq1Go+Wrf+nFChAuXgrNwVkyGNkXYYjHuGsWTndouYdovyV8FSaT6PQsBYdprMu4kgA0M5Z0qhK</vt:lpwstr>
  </property>
  <property fmtid="{D5CDD505-2E9C-101B-9397-08002B2CF9AE}" pid="30" name="x1ye=122">
    <vt:lpwstr>sMdyTq+ZzhQzhrVJPnhaNH7mXrXfqbmTvTZ0p+cO+25sJkPnaai4yXNQW2kk33VkRxvMtqluuEKOpWzvF4zacQalqKf585pEDrpyP9p56jG9BC8s6Gp+IH+WWoOLQy4C3tKDaOiRyID8kBADKJC/zwRh5nHCCeHiPRYy2gT8YX/Xa7SGdp+7UMtBrqhiJUnW5rzVnDnJ0WHrSKn/01Eef3/T6rqEuBRPVniYsyEYEW9ZGlA03DclYCpDoW3CDuz</vt:lpwstr>
  </property>
  <property fmtid="{D5CDD505-2E9C-101B-9397-08002B2CF9AE}" pid="31" name="x1ye=123">
    <vt:lpwstr>xIqHzVG5h1/zvwjiaaxcyGj2pBKLGvLpmZRELNlntGZnYlTGKVeZlYZOkXKdTz8qtIVPyaQSTsp+uPv8tgkz2nndgWsC7EtBbPi/Nd1RRN+hWdrcM5EGu8R4ZRLdA1yOklKnJZ8fjIW/SxkGu9oV4AuGuAsMeiMirG32Edlk/28chC5WnEO9zobveaBo6rv1iK8UcRVeN40giAreeJiKh31u9ZfuD20erWPkNbBBLXCgWS915C8GY3oKsVFdr6j</vt:lpwstr>
  </property>
  <property fmtid="{D5CDD505-2E9C-101B-9397-08002B2CF9AE}" pid="32" name="x1ye=124">
    <vt:lpwstr>zwrpjN9FDt9KoJKdmZkdTOpUOJK4sEz1r/XZAPapfpIi0hvTwPH04WYtMpkrB5byfZm2MVBKk7HZMmoqjHUNxcaffV1gexw2gtTNPgmNAeD74RjzlXx8r6dIrdkugk8AAPI6D5bx30DXvYAGw/eLzw5vClP/MT4kFTrq0Drod+5uLHDwUiV0ttVtbDuwtBSlYLWBg1YiBro3ZCZ1gNG7YFSjPol+KXP+v7kGlHPRJF8Lc05tFbnmNpbAQ3FXx+8</vt:lpwstr>
  </property>
  <property fmtid="{D5CDD505-2E9C-101B-9397-08002B2CF9AE}" pid="33" name="x1ye=125">
    <vt:lpwstr>b3OrhczKTAPhwn7stvPc6/AHGwcrFKpPub25iBZYJOogNX2GANh/RUFmSMidowWT40UbZzZ49QelPlCYbvdX0Qg4Xx6QDXosaGKtpygVvDCyke+pytHKK58Hx9wkG9XFSRvPBJpuUqnM5nAbW6kPDyT5ZoIvdTDu4JepX4KJkWb36lhIlBaf1dpNuU480rvL2EOlpbCCMcZ1/4ZN1tJyrWK0C9zRlgcy+Px1F+eXLfEMTmPJwGJfTDz7TLoVrAU</vt:lpwstr>
  </property>
  <property fmtid="{D5CDD505-2E9C-101B-9397-08002B2CF9AE}" pid="34" name="x1ye=126">
    <vt:lpwstr>tj1lgNILrBXMmW0Qedf2PKe9jKlAy30ePqm9bfvaucTvk6h1nfHx5MRYNB6EDBC+2WuLfFLVGOhuSXfD+/bLMQwxtWCpMvZKWpZ1spAD8h0oqfGdNX1iRbCyOy1Rrs8llYNkmoj7hePLtMDEdHkqyRQK5U2lx9zfRzgiBL4MQt5ueYFeYvdBPaY1Xg/9Gn1FObpzgnLGeC66NP8QX0uwxpP0NMeokl6nGg7znXH1cxYXyNyCO/73Oef8Dqt6uqA</vt:lpwstr>
  </property>
  <property fmtid="{D5CDD505-2E9C-101B-9397-08002B2CF9AE}" pid="35" name="x1ye=127">
    <vt:lpwstr>aMFWnD7A5Cd9lkh8f25NhCVF+Zd6sdKyV2FVHqeL7O7OA+dAcsXxlh3bInSHlac0DpZbL0aqg+dg1qBNrZbZoVSURl8XduJvsX3/GyWWu8JklTmngj2zonamgKtF0UMzVNEptTIU0xZDeI9j5kXRKQMDGuwTHaW00tHGtx0F7heQI8vka93vHM9QLGmmgZVkonFPLQ7DT1ordDHfjkSci+t/K7loXGQ20NFnOHd1fupR+Tym/4p7fhJiWi5T7+4</vt:lpwstr>
  </property>
  <property fmtid="{D5CDD505-2E9C-101B-9397-08002B2CF9AE}" pid="36" name="x1ye=128">
    <vt:lpwstr>dkPwjpiFVx0/9EnIjN36OHRFad1MkBf3OlD9ZpxBlxEb6+MwO3BTQIIu69W7vYCTYuMRO+ObPq5BEU24ijdIC7gRGhIrphE4Z8lxc/ueukalLmXaHEGm1f9/evshQNBe9hGgL2ZAeeID1vZO4kH7YaRoe9upWOpva79JBund6L75a5EYfMtIERc0GxE/dpupo+a35qeywTh9GGPaJxtAyS877G5qDwMtFYDUw8jFDzleL4ukXlOjBsYMPUjXmUl</vt:lpwstr>
  </property>
  <property fmtid="{D5CDD505-2E9C-101B-9397-08002B2CF9AE}" pid="37" name="x1ye=129">
    <vt:lpwstr>g5tfd4jY5Yl2+3O9UQBFMI7YBeDC10oLjbTiM3Qgmyedjz1WtZnlgmZkqmkFwjGrgHu67Qayvn3zuimuUn0B9ge8BymwhDwL50N715lwTwB86/S4/h/p8DYHgT7fGg8LifXX+0YETD8oyqdPDkUjUQMnbSnKPeYW2NQXMwYn/JXxBVa5fwg66CrQkIlQrrOz78tBDjQJl5jFIwzfyZ6iBjsm/Gqwhn9cnUDK2fd11yw7klvRDqUSSaDTsaekAel</vt:lpwstr>
  </property>
  <property fmtid="{D5CDD505-2E9C-101B-9397-08002B2CF9AE}" pid="38" name="x1ye=13">
    <vt:lpwstr>4i5JBFnjY+FzT7UftgpT3MB6/ZnmBtJ3mATCVCUzagwQq7e6381Osa207lksaHYDkB4fYzCsgxwj2iNi6GS8iEQGA5P40z5XXtPXDGct6noa2J5pA9S1AkrbeNjrdy+Yj/FTGdbQevupoFHnWYuiUKqj2Up1suV4uLoJqRUm74lgV72Kn6T41e2jPYTIRRVf2ieZPGE96vpYW2mqcdPpJpUmAG2Jmj43UEsuFXDKmHZPA5whrZSvyhciLnm6DiW</vt:lpwstr>
  </property>
  <property fmtid="{D5CDD505-2E9C-101B-9397-08002B2CF9AE}" pid="39" name="x1ye=130">
    <vt:lpwstr>DyDq6zxKGTfggvn+IGQ5GkSnokZ0prs+hm6wAQqzzH8sViBPBGW1bW5SFok0JHoFy3x4/7jmR5/F5RRPcLsuw8DvEr8V/b61UxScrK+/UvY6n2Sxk9UkYSYZ2hOc/dEfafX0SrhBLQfWnkg/O4wtts0Gx08R1/2dyN+R/xaR/RaGPw1/IdC7cz5l/R/mV2fDC8E24e9iwQ2D+wBrKIDbLw7P+2NGzj7y6rceOqJnBJ1uvjEHTadDv+skMRryvbi</vt:lpwstr>
  </property>
  <property fmtid="{D5CDD505-2E9C-101B-9397-08002B2CF9AE}" pid="40" name="x1ye=131">
    <vt:lpwstr>m3mGxeo/Ihy2G2cHWwZnh+KSb+bddsJfDEa6FGf/Ha/S/RcZqSFADmbOzLf2CWp1SevLm92B6+HdmXgvnbUeeKLkI58AohU6DCUfblonI+Rkcp33uYLoHFuje4vpNEdJAe6LvK4pQ4wmAJXzj8+YUzvRkGaRRkKxcKhPgsXORjkJ8H6j93eJYYEcBqlzExqTmeU1j261XQNs6+nR4fiof9L9V5jMFv/XoSJ19dQxrgYy6q9P9z/XfGfJ7IG0CG/</vt:lpwstr>
  </property>
  <property fmtid="{D5CDD505-2E9C-101B-9397-08002B2CF9AE}" pid="41" name="x1ye=132">
    <vt:lpwstr>0PoLGAHwclm/erlcsOIgWjT3/bJK1jLB9GcwgW5RuOJnibW5CkPjTeZDTjyS8jtwuhplH9H+YRlGScaYFvPhB7QyV4FZR+ceGrutBsAuk8kO9+6ICrGOLanwKoalMeZityzy2VMu1//AJwS6oaYYTGKSQRReiaqIz5S2nE8kAF68KUvtXHZz6FgxZ0Yo7PCmVEfUQiK2Or6UqlPghmcFdxunUPxWD+HQmiJ+CheBEFi8fvVet6wMTz9ANzTcx4F</vt:lpwstr>
  </property>
  <property fmtid="{D5CDD505-2E9C-101B-9397-08002B2CF9AE}" pid="42" name="x1ye=133">
    <vt:lpwstr>hJnN13ycGxDiySJUG15WUfTu/JYjBlWU4INjfBIVzw+yvv4/JFlM57TEn1EhnPOrc+ItYyAOPEB7LF8E8QnJlu5tBbnaW76zwYMvyddMxxx7kSO0y0kbRMSiJ+8JcdYjlxlmfClR4MsZ5UdgSRqpCpzFVzGrSXhtLtaZ0PvLlZUmfFJLoO1FzGXKhsTYXVTmGEVdRp/UhtzIVv7pVKclRyqVeiYG6TcTygYSc/aT2LERwEo9R9UfRWWw5CARR9I</vt:lpwstr>
  </property>
  <property fmtid="{D5CDD505-2E9C-101B-9397-08002B2CF9AE}" pid="43" name="x1ye=134">
    <vt:lpwstr>NY4LbEXYNmhwd3/fph9gnSXf3q3nDSeMQbl4BE5vMLMcvNPBibL6By1Bsb9h7zDD9oq2QBHXK7+VnZuMFp60QYSvkNWDpRGx5sIp2tbn2xC2swOlYwyscGTEWulhRCWjgTEZFSRVJWqSCrBSxKFArRN2cUxxMcTAlOXcdoXA72DSNu1KQZsnsiaDBD3le4D852x9dslc+dkohpWh30ppkZAOgd9eMozb+7Cn77ZApqrpW73wOTcJe0fENf/PtYA</vt:lpwstr>
  </property>
  <property fmtid="{D5CDD505-2E9C-101B-9397-08002B2CF9AE}" pid="44" name="x1ye=135">
    <vt:lpwstr>DDR7wEbhOmNC8I7ytaCPufqz6zj10/EPCP5TwSO7Md5EBEf6dsg0777MJow65e6ZFCll8JZeChoQgwoWa1f4kktosoG5T48O0XPC+2zZknUfVS04sbBAuqaQ7pzKgcOMGy/xd4RyH7YocPz50a6mfACTYxa8VBLCkLTi0kecmuvWcfg1Fbt85DBSZk02TMzZ6QCkoZJS/+FOJS5aTdACgge0cVf72KG5aL0MI1KDr33397izFBipZJnTJRxxCTj</vt:lpwstr>
  </property>
  <property fmtid="{D5CDD505-2E9C-101B-9397-08002B2CF9AE}" pid="45" name="x1ye=136">
    <vt:lpwstr>wAPNEMawOBZUzpIZrD8LeeQJIrTUdPcvqYbQMVrOp7+ZMxmY3p/oXFdEySZEWgqIRDR1hOvSEBkpU5YHu7GtrCmezsIMiSemzZCFhkO6PgfZzR4BDjPYDrbUrX4qtR8WEpCeCngWrbNBlIJE1TwFrmpMzCGXi75/zDNbzPfby4ZHNh6qChOzoimyhWKiH/YxdB6zc0L/yvNk55LMP3nhk143gTkXKc4VlWglwqeG5wQRRGCFGscr3OAAZ2mW4tC</vt:lpwstr>
  </property>
  <property fmtid="{D5CDD505-2E9C-101B-9397-08002B2CF9AE}" pid="46" name="x1ye=137">
    <vt:lpwstr>3MWVM1FdiPFFwa6BwyKFnzKtPO68koMEKXAB1CsSHsyx2lGCi+wF6UGIwlWL63+kEE6NANinRXEbnNkZO4CM1zXlgB/F8DhTO1LM9X7opcCd7uhbDoATpVDZJR6Z7BOPD1u19vD5Lxy+pWvZ9hu/0r7EXHKdW/e48zwXJ6wriVyiIepO1kaehvTDul5vGidHHRtsHxnFAgd9U5ug8FkZsO2q9lWQpZgHvs7EItY10yCFRCvbhBuv9M9Pi7qFnX+</vt:lpwstr>
  </property>
  <property fmtid="{D5CDD505-2E9C-101B-9397-08002B2CF9AE}" pid="47" name="x1ye=138">
    <vt:lpwstr>MOfrak3zhjQdyHFva7LO/mxEfz7iEdD2qJyG8gdQKcDXfrs6vKxWP93pgMN5CFBSSWgtGPfsryGXIK4RIKBdYiMqgWT8pcpUq0BPtMnyxNnNfRnn3I7K2xHcTAX+EY/N5xAUm2mp36gPsIBqtnasA/lT2JpP2MpF8RVPfKhiKkBTmqJCRFkmLkqjlWcM1jiNlSxyy1aWaj4G+gTSP+f/mtb25tW8qc3lLvRIWBXcHbYk3MQZEGITyO5gvEzdWBJ</vt:lpwstr>
  </property>
  <property fmtid="{D5CDD505-2E9C-101B-9397-08002B2CF9AE}" pid="48" name="x1ye=139">
    <vt:lpwstr>hGw8mGfRxl/hhLgFHbLngITIxxBQIy+zUL9bCKSW5+pIJyQv8Z7KnLxoRCEItq5bQtMr9CyrT2VJ5j4RKIKkW36Nzm/ELODgX9ZmaSkeVknQkRTVl6MTwqf8715cKWfpx444dUtk2m5uLa1NfQFDFIejevn/TILMfy5xpTFnCbQLyJXW2X6+PDrFw+WOGwqsNLSkT6BtycQD5HXmpgesIcbUu3OYtbIAT5InmR1V6Kp0wKMwAwaWCrrUKv+DNyV</vt:lpwstr>
  </property>
  <property fmtid="{D5CDD505-2E9C-101B-9397-08002B2CF9AE}" pid="49" name="x1ye=14">
    <vt:lpwstr>GrTPOKiPyatL5M13sIklg44Vr7xq+LvjNbOrHzCWuNSQT4KrZnD2iLpOZWfdbE7tT5cuqDI7t2stqfWkhSQWAvcSYegIiiJTzAFPWvvi3neVGsXQvDJ5i/N56Ngy0z1ZnaSgRu3yJ+nKWvXE1ezYHPnv40PiAGzHAaWKDiMUu1xQBPYSd8FK6eGfbxE1G7hXjYuAmCWjrfnAGCSsXM6DyBY4IUZ6cilDfUMGVyuhrjMZ/AaJaPrwHVW1iAsw7N+</vt:lpwstr>
  </property>
  <property fmtid="{D5CDD505-2E9C-101B-9397-08002B2CF9AE}" pid="50" name="x1ye=140">
    <vt:lpwstr>1ALmoYyOPnAwZ6F+mYh3ssZ7o1KdRZhZnY1SBhSiCPLQKCCcfVjrydfYr2aQzIm63GDr49UMGee8WbaKX/kKzBoOnQn/jznwpxqCckj6PJqblGIL5cmN5JsIb/w7FKGYjDazLreW6oF/qY/6km45l9pxybUezuYBvfYkeCf3tDi3t1tlWuzw+zXBRwkWIeQg/3Uf4KcW6K+iv8KPp8y1eUt22j5EC+vCZ3JWt5ekd/bW/fqIRiGmQil5ZoUzjZx</vt:lpwstr>
  </property>
  <property fmtid="{D5CDD505-2E9C-101B-9397-08002B2CF9AE}" pid="51" name="x1ye=141">
    <vt:lpwstr>sE/2w02V4T07JA0NFKjr6By4suJd6Nb6VXMjC1pQ4tcO+6Ta26S3SV1damLySeSZ/5euXaeZFb9Gnusj/Pw6mQSGNdG3dOn0owpY2RbbbqAIskUia5wv7gxVC4pxh4vyoLt3aaqHlEKtGIpjcqP2hEFgg8q3B93UjBl1p5fWNgMUvC+jJHD8ADt9X89/8ij/JGh2oDE9fMZ6Q7t3+9UYknymdf+ZnPQbvEFo97hYjcUcuJVtHQcj3lBMvZnm5p/</vt:lpwstr>
  </property>
  <property fmtid="{D5CDD505-2E9C-101B-9397-08002B2CF9AE}" pid="52" name="x1ye=142">
    <vt:lpwstr>B0xxqo7sSkoCVD04YeU9d2bXzsSj4CmVcyeXSc1XQoLTU3Edj4KG9tE0u9pWp8+Eq8iEYVfox4nMuYQ06I/uC9PIiOkX5UG1QYC/4p9WeKgy2VkJHjVrWt9WUMwa6CB6zqCSoyngptyIu83FysmMlzOzfwiXGwpeiQDDqRr0FGrOZoLlKLhfv5XAIDxb2NvQ6od9LyvU5R1/NANKWtmoG8G6vPk5gUEtRqmfgPkr4Gn8uH95vIRbHJFKY6cVJcB</vt:lpwstr>
  </property>
  <property fmtid="{D5CDD505-2E9C-101B-9397-08002B2CF9AE}" pid="53" name="x1ye=143">
    <vt:lpwstr>6VRbcv0Df95F+RbxHU6ktW+JlRbZdMzjLHAmt+4TIqGpjD7QiMozgmuPLh9JwyvQSstvyc82yhlvJqaqXbAZxoRfA8Xq9M3AP43BArp2YvV+sKe0BuXBeseA8YliaPURLr9ET1j69CVHzP35HajhQQ9Z45yTqsT98iNVdw5+ce4+cthcIdPf7A0BhgfogK4m3E69RkvYqeJnZBfN6oOdZZ7XfrH9WU/PuqwMUb2d3FbSnYQ7x+z3SFcT8GW4X4E</vt:lpwstr>
  </property>
  <property fmtid="{D5CDD505-2E9C-101B-9397-08002B2CF9AE}" pid="54" name="x1ye=144">
    <vt:lpwstr>HzCfVRxYFFZBOvwy8vPRfr89ZxWIL7WVYuDIrT5Hdukq2ioQdndQU+zzASDk/CBBCVqMvu0wVXeKCTvNxEbKZTdQ9L19gwGEuKzH+uBHAEfB5uwN1Fw7kD/Ng3pWC545eu1Yzb0NNPxKrKAtul/amlaJPBZ/QI/m3E2pdlON0hsp9P/N3VSoGz3NEOO9ZI+7no1PQo9h34nA0+OjuiTM/IblihArR1ae+OgjUAZsNqBUG1dXHh0acPb5j/L6jm9</vt:lpwstr>
  </property>
  <property fmtid="{D5CDD505-2E9C-101B-9397-08002B2CF9AE}" pid="55" name="x1ye=145">
    <vt:lpwstr>joAsKlEo4Xa6C6rjmqxOPdX/x9j7u44zyISrO3r/DtOkVJG/KxGQuoh6wBU9qA+XWjLE9+P4ueQ2xWZdKj/KlrBg4FdJlvyXDNnQrHU5sj4Es/qAlRbvB60tw55XX/gwIP7HHkIcdByE9kpLKpzY/3te7T6CuzkJJ5AJmQHRN8bFgA2hRm1oFBtYeJNTGd9vWMA7vcUv46y8cCg5FoNSpxdUVFhrRvJ81m49vlPkps/vz3aGH2XlnwzXyJvki/v</vt:lpwstr>
  </property>
  <property fmtid="{D5CDD505-2E9C-101B-9397-08002B2CF9AE}" pid="56" name="x1ye=146">
    <vt:lpwstr>A4NEYPmQgTvqSCsgoqpNPkY9vc2AWRYKfpUaq2dpQARZNlKxqYSdV6+XOwAACO876DK5NRM0f4HTLkuULIFoR2b9873gYQDe6XtJ4cPntYkU5F6nDuJihxKgBIgkulG7EIZHVXq7Q+a5deTe9rFbXlA9fpifqoECCOjcra9DCfjL8mE6kt+KsvlCj6UONMli4p5a/Ht/tL3JathjazTKNMB8ebuB9yyhOSx247ejbVCk3RyurPvSnKWU91CLihE</vt:lpwstr>
  </property>
  <property fmtid="{D5CDD505-2E9C-101B-9397-08002B2CF9AE}" pid="57" name="x1ye=147">
    <vt:lpwstr>rHFqcDU671flu8g0cd0ClgHvU4o9ZOZKrfpqxtgx/w5MwHMesh76yMofz+Osk09ytOOVaRx4H4zkeqprYxs/FTXBxwLWFqlWyjpCXvwlJJpLpHLa9/+96Alwy0f9XZvh9oBNxrtwvXxvy+B49snktl6WBG+DF9Q/HCtWy9f/4eRpAzDd619tAd3Np6OjIrJ7idM9fZCPX8kipV9oirQANpJXO9YjTtKZcwb1XO3oXc0EimoqvrsQPty4RShJVg6</vt:lpwstr>
  </property>
  <property fmtid="{D5CDD505-2E9C-101B-9397-08002B2CF9AE}" pid="58" name="x1ye=148">
    <vt:lpwstr>oiV2d2aJ16+ltFRh+oPrxw6RKKSojpNB9d0JLZfp5ti7bo8X6bHSB/NCTm2DONMEoUPkZ3MdpUgXg+IOKVWV96pY/s6xSx4Q0TWQCiZINADc7/4OsvL8ruyyyrY4tEiJ9quSLDbzIQ6UXSzCvVgnqBbaZrMDqcirv4mREhpMmbA2Fob5VEclULddFYd1pb9hrDDW6Qh+ChnFN4JqDBgGb2gFpsV8f8BM+XknTIX+r7u9Am6mzr+uQicTp209Szh</vt:lpwstr>
  </property>
  <property fmtid="{D5CDD505-2E9C-101B-9397-08002B2CF9AE}" pid="59" name="x1ye=149">
    <vt:lpwstr>m4Re7wgOcbkE5oWnSrqWaCo98paocmvQiCYpApk9JCE67O9AGNJsNIS1Y8U75dqNqDbk9N3+ykPc/AlfADWHULRgLt6O/uHRb6bdTsfrpjG4+k+oMAv7R0H3lHcLbCyHF1NRa/YTROA2B4SIemyFbU8Jr+wOCZr3J2duad3VgdR5qywhOxaWPDjo9/e6sIcoFOb/6lmY3I3vCx1AuxZj1GjV57Kttzyj0okiDRmbOErMngQyMTh2tbYXHm9mDtO</vt:lpwstr>
  </property>
  <property fmtid="{D5CDD505-2E9C-101B-9397-08002B2CF9AE}" pid="60" name="x1ye=15">
    <vt:lpwstr>TgJ0WoV2/nYYlgY8nKKJZXfTv01bjajrdTPqMeRUDRegXnzbpFdIyt/jWStf9bu7Q1lYEosvyWXJClDhrhNZrYFxfS2ct++hPTF1OTcy6p0KKF9RXiEwgdwaJjavbe5v2hhL1ytfjWUoduXFrBiUYV95+Xdhq9DBbtqs7dysrQL6r6/G7Yf/1ywTHq+xsc2yhpscAK/bnpBhvBrfZ3108vE2b9GBnLk+Zpvh9UZ6UYD+d3Q2yDfUHLGWiv5YwB3</vt:lpwstr>
  </property>
  <property fmtid="{D5CDD505-2E9C-101B-9397-08002B2CF9AE}" pid="61" name="x1ye=150">
    <vt:lpwstr>UDMxgFWY4w/4KHWJR3iadlgH3mCGopNP09NYKKQ1mOGb4pmvYR+jla+CAoSWwnLDlFck+vDf3XkOiXokBk5ZKl2ZmPp3CJJeiXMFc0TSXO6YlSSi4l77Z8pfIt1FtqAA7GshCBgBTPkiWRrD5XkFsUCQmAxLSldR1nM+rJG+ll/KlSYcJUaKSHDZ6GucsW4rfFUFLXkJZLyXDc2PBy2JiUJKJ94pOzq1noydga4Q76hEsDoWTdQikvrD7KytIqC</vt:lpwstr>
  </property>
  <property fmtid="{D5CDD505-2E9C-101B-9397-08002B2CF9AE}" pid="62" name="x1ye=151">
    <vt:lpwstr>6w6tsUFABlaWKsHaOC+16qhVkSAPTuBLFYWLy2y7Cn2sj5OzBlzkrY/suJv5K9smvgLHiot4HdCtnyMej67E2LY+Pa6IDdVPQN2BOOaB1wLtZcgnWy1n2LVfP4Cyj4kMy7xHipXdl16EF0WnHERQIXLvt7sZKc0XZoUSv0WJEG3sPxYkyx7nAYMdJDhVg/LuTvNANhKe8hQ4BcXyw8VBQQC+jjeLZdYC5sm6AHY70V+I9pG6QgI8llcCIxjRfe3</vt:lpwstr>
  </property>
  <property fmtid="{D5CDD505-2E9C-101B-9397-08002B2CF9AE}" pid="63" name="x1ye=152">
    <vt:lpwstr>/wL7BJufRDxemW8Gcmhd5Zatn1dRKNV7ylp90LazkZwrwq5oW0xCqujzXcqd5T1Jqk72HQszS5S8ZCnTgQGR/NzQhWU1pFO7fxXOrBVyw/FyFQbKhpss6DTORv/U2wrnVT1LrLATE35TiDOPj4ycu8oqbF4cb3PdrqpGonjf0Ho0nWDpLp7u3lGVgTy43D0+Yy3MDwlbI/og1EBjnI/bqIBMQr9dnZwLB+8Iz2JhkkxeXml88KhYdZafa3U3Zq8</vt:lpwstr>
  </property>
  <property fmtid="{D5CDD505-2E9C-101B-9397-08002B2CF9AE}" pid="64" name="x1ye=153">
    <vt:lpwstr>+InSNf1cIDJZX1aXOuzBndt0BGcPLiJagvnMnHP6sNzl816IsymCO+Dwnl+nGP+rDhQYg3jXfxPvFy4kwPszv95sFOkHBkEG+a3Qnfu3yVQPh6KmojWg+ys5+OvmsaUUsr+2R8qykYmVTDkXmFIu28lWX86xQfvLJJAke6bA3+lrJydengyYloE9Mbuf+zJd2sExdPEiHo4jmA5KAAbZrvX+7SP2ofGFilzK5Smsw/HeygPoDR+lVutpIYS+WP7</vt:lpwstr>
  </property>
  <property fmtid="{D5CDD505-2E9C-101B-9397-08002B2CF9AE}" pid="65" name="x1ye=154">
    <vt:lpwstr>mTd4/Sd42wtlovyBIVdbkColgAD3vINvU1D7i9fvkDyNKI9LKtYxTUUhEww0clQNXeW8gSZ9yXwMO3JIHvBOvuRAF948DFSypAzDZxujguxMAqdAjxlzAm64e/Y5Ozm/kQxYGE5f9bW5/PczUp9ONBvxyl04dn/dP5CbH7hm0+2PHVKwiiiu4x4y+bvKi8a82lOx/ssNEBuqbAvr22vXtJf7uNxmjpMcnm9No7cDBcGp8dW83z/TnoHCWNdbpyN</vt:lpwstr>
  </property>
  <property fmtid="{D5CDD505-2E9C-101B-9397-08002B2CF9AE}" pid="66" name="x1ye=155">
    <vt:lpwstr>rn7hwkQ0LyIBnTpHjidX5wyAcHLqPT/RsdlzCznt3zt9qaZg8hoCfeCT2El4bg+p0wTmS3Lj3e7qFwyqQC30UKvCsMiiUXFFT9XIaZ6E+q/Hd2q/LKCgYuKnKs/Wa2TBlHO9DdDEeH3qDuGpfhsSOGuG25v+SNNINuuUhBc9JFamOAu4XUqBTUuiVqS8jJSiDVKh4aAl5C3tVbTStXTs2pirpafT7RnDMtzCaU5ieRkKoELYYoUtQwniG+/Hpnf</vt:lpwstr>
  </property>
  <property fmtid="{D5CDD505-2E9C-101B-9397-08002B2CF9AE}" pid="67" name="x1ye=156">
    <vt:lpwstr>1nVHxMeACNU2HJjAUTZQ4TvePH5Jg8ay3fe9y5ynACR1lG6dw8Pl7feVU1gkyvOqUDxN77VZqydtYeUGiWtBhUnXXrOX1jl4Ne8n2o/Bw1QiGuN+hJZnfWmMP2/le/O/yHbGK/QUwFyJ/mIIhiDk8MQzJ16WVplu+GpWaY1Zxvv6ag2VBERQAym35ujl5rn+bKWNgK+Yq0gQZtXt1f9viZgElyS7VogTrmQse3PtrEoA9JpzJRBFW7m4Q385O3c</vt:lpwstr>
  </property>
  <property fmtid="{D5CDD505-2E9C-101B-9397-08002B2CF9AE}" pid="68" name="x1ye=157">
    <vt:lpwstr>76xRKvRjFdY854xt4k5ADIph3XY50P8IiHqDJdh6j3OQn963owJmzI5IEv3B2rsz25WAsGlct0tEGejSQ+y5blx5nSpV0S66sK77NXnQy2u1PPu4s31KOReHg6MKSvEDvGYl8KtI56e1pzxlUsNZ47CLIFVGLXwxyNDoEG94q9FXWQODcCxDPUmaNRGvK4/zgodQtuMyKiROHDbsf910maDCZp7e3mA57hD/+0O9O3jxgCmeVprSmAXT68djjWP</vt:lpwstr>
  </property>
  <property fmtid="{D5CDD505-2E9C-101B-9397-08002B2CF9AE}" pid="69" name="x1ye=158">
    <vt:lpwstr>Yv+6mPWRFhU5G3Q/miv6W2vmDc3xj9CUn3mzcWE5QANGBEecyt8JzpHg86fP9aSdxtVEyg4zLuLDckdoqOgz+s1HCr3NnFq60lCWJtu2hNm1pM2yQ9PQpzy6ha3P59A0nPm95FW1lzQ4ZJ5htmO/DOG/mUuW+QizxVeAn2Nm/KlMHTQyzsFfmav79gSmoMzeWcq2y0L+Oqa6LDLQ2MOx9xPo/uIYOz+siGPn1SrxyggfNh09Cs/bbxS7YtltV2U</vt:lpwstr>
  </property>
  <property fmtid="{D5CDD505-2E9C-101B-9397-08002B2CF9AE}" pid="70" name="x1ye=159">
    <vt:lpwstr>ElMNVf7ODmpX+rrjri9hyrglJGk1sxEozuPaciPgzauqBnOmvP5lne/lcFFerNypsc3VN6m+/LqFDPNEfXrhfbUugB/2ZtZV2TDk290EJJJMFXX11NSoN7a8Z+dSKtZG7l0nxaPzLxFc3V0HIRIbRSMuiwr8sInOyxoHRkvLKOxCTYn1Bc8RQODTtzMdNnnVAyKNJNBOMG7biDIveOgvE/79eZRYPh6nhqz4kFUnyHiCXRS+z1IKWT0MWFZ5u8s</vt:lpwstr>
  </property>
  <property fmtid="{D5CDD505-2E9C-101B-9397-08002B2CF9AE}" pid="71" name="x1ye=16">
    <vt:lpwstr>aATg63W4RJgV1IMs7/swrT0f7vmoUolllV55zxvS3rUerXB8m4cY0N6M+tT3x1Tp7vsaEEiQMzaKub/+8FTWiBV4XoFJQbVjinl/1h6pusniPsOYW4zXOwP2Gd+x1YlZt505M4ypxiU6P6peBqKzvQ3Pur05MyXMsWDw6w8wYJWUoIo41D64Hmi3UWWWS0R8AWg9yfGcbKSKjl6fgEjgHav78pTjKEulB6zhAAfRnMw+nHytsqO0gaySe7gCqqX</vt:lpwstr>
  </property>
  <property fmtid="{D5CDD505-2E9C-101B-9397-08002B2CF9AE}" pid="72" name="x1ye=160">
    <vt:lpwstr>XpkU97Ml7ZG22xf1yp0d215TfNPvRj30b7d+P2xiMD6nkoIOCfIC830h8+/tlln6+bAqi1qpzbWwJClE5zqyjHeqNJ+oBYE3XSaTX2/tLohe4ZURKKsJ5bduj9LZosivPMHwm66CGisjiVhl2K0MqYu/oIVLXPkeWZjdmfS9L3BabNnC2sK8A0hVWFlofZZENbXriyLcDhGgNpXfw0kSZjw7sLADSFrs2FQnwJnh5bYhYa8zbIPDm/ZhYJswtPK</vt:lpwstr>
  </property>
  <property fmtid="{D5CDD505-2E9C-101B-9397-08002B2CF9AE}" pid="73" name="x1ye=161">
    <vt:lpwstr>eIkYyIIJt2BsZZfBdMWn3pVkypc8bY7SmAvUv7I4/Aj7KX3OQQBUOdqKggmuCps+lkCt/upEcA8kNRJOdGqQ1dlXYiM5IFSfQfwHHR3l2j4VDP5g/q0L62Ud4W8tQ8tWrxf2C2ruPdwNyfG+AVyERPiQ2aHhH+QYkCFMDkIS0I1eGlznRa+W4V2kSybZwlEV7/VIqhxe3CLFLVISfTtLaa6lroF2woGAKfDht1BzxXpYNWhMbl+EPShzRH8t+9c</vt:lpwstr>
  </property>
  <property fmtid="{D5CDD505-2E9C-101B-9397-08002B2CF9AE}" pid="74" name="x1ye=162">
    <vt:lpwstr>8U166gSa7GHY/4CoS07cjgEVracl26cELI+QLqXsbeNQnomCr7GZF07nYPx1k6s86PKgAVI1E2VrnPZ8QT4P9PT378v9VxM3JYCDWKrPNLDu23C+m1RHIfz6WuzhLe6Nnfz8xXq05iZIBSliXPWRLrDMm6Cn9p1Mwtt8LjzuuZQyZsyfrg0iePEFkeeP1QpXz8DmqJEGtSxTZmfbrkBM5vgDzh2QrCQGjmnP4EQv1gmNjW+FcFYvElPXKLcl6qG</vt:lpwstr>
  </property>
  <property fmtid="{D5CDD505-2E9C-101B-9397-08002B2CF9AE}" pid="75" name="x1ye=163">
    <vt:lpwstr>KdJ7swS+Rk+qrINPdURtEsjRDMDhE+mMMpJFZ+EuKypenwQTR2IGvZPhabYD1VZF4c9zbysx+4mrrkJPsTJGVFChQTvgFmbRBKhW+st7LrFtDTTfmCN9bESpPIfz7EwU92qHMPgT6CS23MBD5l9yRiDzfFgFRgbVdQVSHgg+mO1GuMzUt4ve6eyWLlzs78X+dJsqoveJyZCRlLk5sPJoWekNFpCDAKIKBPA1y0gKJTDO7JpTZLxhBkDEi0ILXlE</vt:lpwstr>
  </property>
  <property fmtid="{D5CDD505-2E9C-101B-9397-08002B2CF9AE}" pid="76" name="x1ye=164">
    <vt:lpwstr>0kj3zPepCalKeZvaKuJH18I3qZPqe5vJJf7A3XY4OeYjQGBbK6jrDf4p2Cwlze8TuXRIvZeqlobWTnfmathgSSlDY830a6c8i0IbRQ87Bpr/LZNfBUeeif3gmztbv3v5MQdQIovsKRnMeafK7VZCUT69DHf0690GXTnFBG/SsuQuXCS382UlzyFdXGN4wiRgexe4nBielD3+J4b3jAcgECuE98CnvRcs7X4xNm1ELVdazBO070pW9m41yZpIS2z</vt:lpwstr>
  </property>
  <property fmtid="{D5CDD505-2E9C-101B-9397-08002B2CF9AE}" pid="77" name="x1ye=165">
    <vt:lpwstr>SctXVx2qi4eczbAo6Y+nyZIz40ZxPICn2F1qHFq/bLfXhrbHy19QiKXpN64nkE3/8Ufl2Hh7xA3QOxyWEkdk6ZZouHUgFcew/mGz3Kcfgoggq+fYDPFOu6ZZl/TvpOV5d3HGGKN8pkdpgzYAy9QFOuDDlx/3iDIOFMObY3sMRYF9KnEnGJyLlsC6qeZ/xN1trCeonwKccD99VwLQc0DymnHOqffNtKwcQt0CjL6nedRs8ps0ubRBz829/wxFlbh</vt:lpwstr>
  </property>
  <property fmtid="{D5CDD505-2E9C-101B-9397-08002B2CF9AE}" pid="78" name="x1ye=166">
    <vt:lpwstr>2rrp2NRRuwg4ql+/mgP2hSdj0vah/wsnO9Ylw9Habz5DPY2/9tI3+GSDIvRoYnpfd0DEjUX9QwQfWD7jzzKm9Gwfs9Wmdivi8Pi3MEDcUz9q0tUtxGD8r+7jW9aTFQLz3ta32irO9Ms+wdfV4mHuuf+yCD4lTReAmcyc8hMMP1+S65wDx7a3hjEfoRksCuGhnP66NtQdyJNr0nn/6QQHptR1J8frb3pYcTMmRCBphvPJcXkCjzFoSqKz1pQQPD3</vt:lpwstr>
  </property>
  <property fmtid="{D5CDD505-2E9C-101B-9397-08002B2CF9AE}" pid="79" name="x1ye=167">
    <vt:lpwstr>tfgxepI31TfjWJj0LndE9OFrD/rh9X/d9PXjy/UHrDWhiVUlMpiRVc423IZaNy73LVeIh7WBFO3T4BMEwCPU4o7bUKhzqTac5mDwhZVqL9xnKQeK391S+CfojpFPpocPFD3LyLXm5RxNfYDMv3e7rnuUrsxbUkv1iCFQDXxparlB/64ZEGefiKWT6ZR8e6KRtTX8bsOx542KlzcfMt0FePUS97hDU5NNInUQDUIxTl96Jcj5lFICrVSAtVJ+eBG</vt:lpwstr>
  </property>
  <property fmtid="{D5CDD505-2E9C-101B-9397-08002B2CF9AE}" pid="80" name="x1ye=168">
    <vt:lpwstr>nEEgjx8+CkN9IG7HrxUaGTZFBsHa0a1KzOQq2pGAI/kChjSppSnxBxj1mz4xtmHFk5j5cCIwCVewl82f3sjczm2QMyAvVxdgC7n6ij/xv5x8gKTWNWVlQXxOT95BgTiHJSctiCPUovmI7PpRTcUnjd8Bfs3pHPnu+4tVwne/4VPAStWuhjs91MPT27jM96u4quHux/R0J5xM2OjtG3BWWioIfgWCuuczZeTB9Yvi77EI5ZP9BFo7vOouAPFz4lO</vt:lpwstr>
  </property>
  <property fmtid="{D5CDD505-2E9C-101B-9397-08002B2CF9AE}" pid="81" name="x1ye=169">
    <vt:lpwstr>NxZH4DH2BgA538K/rDKxHoG+z9UfTS9NzpRaEhF4Mp8jMnL9Z0JM5XDw9RKTLOQgcv2zl71NlxgozLppd9NtDJPZW8UmpPvb3hGTahebJtUv+YWaWiX8Kv+EbqzHN2brbUI43b+FnHOmYtgZFFxLtoSFZ2LrNCUJ3VE2BxstCyXyWNqJgTHa4RjuXbatCFDCPx19+aQS0GPVyeWHjAYp9lQPZosFLck759aZwMMHuSQXFERXI964zfvfVqIP8/+</vt:lpwstr>
  </property>
  <property fmtid="{D5CDD505-2E9C-101B-9397-08002B2CF9AE}" pid="82" name="x1ye=17">
    <vt:lpwstr>J0BdhMPW4YlIXoyqbRYSoxErKe4vWfD/DEZv1vgll3yyt29KuWbuWXhI0xGVAZphZizJ+8ZB63NgZqyWRYPNOfVzraIyPeQlbWgk9R6tUJr125xAoLXB2rDnHcT69XAzh0NaSLQGE9Mne8J1oU0+Mhnw2sMopuIETvtmLLzTvgqp7Hmiq5UVgPgEXZIBDoVwAdHHwxYNUjwC1JAD4uww/97FhOIM/nyrGERmY9i8GgYC4tah/d9CncO74Tm9+/C</vt:lpwstr>
  </property>
  <property fmtid="{D5CDD505-2E9C-101B-9397-08002B2CF9AE}" pid="83" name="x1ye=170">
    <vt:lpwstr>fdkLKBiBKUN2c5oDy+NmMiTA3qffyesNij/38lGWwxB67bK/VVQ9wF5bfDj45h8U8sOK8meseUQuVqnA+NMJta714MDR0tJNbNaHi4eXjbynns7YTwGQ3DgG4YKtrT34Yrn76kdzZORYeATT4CoNEjlp0eQ57qB8a2VOe1S++f5YHk3tFan85guf8Bu0lyeBsoeyKYo+Do+AZdIOlxvNKYQ29OU2HBPfcxxjZ273tozWLcYxMulj7kZf86ugSYl</vt:lpwstr>
  </property>
  <property fmtid="{D5CDD505-2E9C-101B-9397-08002B2CF9AE}" pid="84" name="x1ye=171">
    <vt:lpwstr>g9cpsOR3lP6vC5SaLaEr5kQPKgXqaXs8XUXG8gXhkghfSITZeHsmMEAvBcXgL83rq0y9BgoEY+xtHPlbpnI8khq2Q+qCXr/++gmDuOtbf4z5zeoXYYAg4vDGSskL3l8GuB7/z7Ut98n7GMSv/QYKc5eBOjz06PvUbf/e0VP4vep2BWWJ5P6oMytPqXJirp0aXTdbMaF8RaxpxNkdkAYpOeWA7QNw3r26WNpaRZQ9GynY10Ggr1bqAB3le0pgYZe</vt:lpwstr>
  </property>
  <property fmtid="{D5CDD505-2E9C-101B-9397-08002B2CF9AE}" pid="85" name="x1ye=172">
    <vt:lpwstr>Ye5Ena+CypQLAc6127SHLujQPjT94+czpSYgx4lx5ne121o8yLM/2DjVr6wGKZNEOMTwyU09Xv858uN3S6RxdBT8QI5dv9KOE1x6fPeYtejAh8jHnT+UN3C2wFiAM/UtvN0FfXxG+UFg6JoQaFXskO9+AydYT411F4Pxg0vsobbNYMsLtbbPElS+A3D79SySjrVApPz9OZ0PRCcujKKUZntwEnPkoVVwRIjzpdMYBv1PA1hNCCAVuTT5SQvleRa</vt:lpwstr>
  </property>
  <property fmtid="{D5CDD505-2E9C-101B-9397-08002B2CF9AE}" pid="86" name="x1ye=173">
    <vt:lpwstr>5cl8nRd5gpbo2JLbAzfjfUBMNeulsjo0lWzJisU16bZZmJwVu54CRWVjgduwyzQASLPguO99KVddaQ9ryr7gZ2Q1EeSn7jHOk+a3UTUcN1oo5H3BJrtNR4C9EcRce7dkgEnDiJKmk60jDX9aFjF0kmI+QuKEpDmTlgJ8BrElNSBf+7a2AhmKqWK7RR4jNrvgp7gyyGwgDZm7aIPi/x20urfwRoAw2yukwOUFxnkCTQYUmMWg/yW6N50C4GEH3cR</vt:lpwstr>
  </property>
  <property fmtid="{D5CDD505-2E9C-101B-9397-08002B2CF9AE}" pid="87" name="x1ye=174">
    <vt:lpwstr>XXgw+jSDbLoE+SIL2bCYMeUZ4RvY9ts7kYo1w2RabJqnPBN0lfafxOFX8atiJLGf3aoLPym93HjDg06NpUfA0yYGjwmjS/Zoux3oiWQZHgR6QSY++vtKJHFS5pw+a/yO4T7plQ7FoLZNHeSbvHmoOIlkH68Hiv3BwnWYCMEwZ/+bNibBOrX3nhnsNrq/7Hfqo8WOt8JlxXyVjGrwdpxvci2FoGws/gf8KMVJagOxRUoVFD5NbQErndNz4ycTAgC</vt:lpwstr>
  </property>
  <property fmtid="{D5CDD505-2E9C-101B-9397-08002B2CF9AE}" pid="88" name="x1ye=175">
    <vt:lpwstr>BHIfO7KKDwON3Y7Ebk/I3j4y9Hv9BWcL2HJD6vGfmA4t3RjxG1lVqrCvwdVAJ6wSpiXSWu2f7WToJ1ABbWXH573qxcSCSa1n09OTcEh/KQnUTJ5PglRcDOUpu9LGNwVkuVIB4U4cTU7/KaMANHsuL3A/7Z/T/0EhWqf+UlqdsAs221XlfTDuQ5uLZK/4+cttOW7EdQcq/cM0Pf486Lv+VHG/sZtYdHB6usjmYLYeXhAhMGlgwQy9ZizYcIIamAq</vt:lpwstr>
  </property>
  <property fmtid="{D5CDD505-2E9C-101B-9397-08002B2CF9AE}" pid="89" name="x1ye=176">
    <vt:lpwstr>7OGdRJsF7te/s6sZfpIn+fSF0yP7Xo33k3Mwuu1yboqOHZVjTdJUx+WxFaezp5tReNryp8sBwPbvYig+t7JslZ7qQwj6Ig2x6IPDDC5Yk2GKI4LFAW2s5hllOIe0k0bvxbJDaQqxMvUpEiOITAvXq/iXzi9n+127HEpxBg7Z4WcotYsfsDVM69hy5xi+2l2WDuZuBD5CTrG5Ut1Ydrpq4xCvLRokQSFzOroFwyYOaPaQ60q+4CvUqszJh/R6AK6</vt:lpwstr>
  </property>
  <property fmtid="{D5CDD505-2E9C-101B-9397-08002B2CF9AE}" pid="90" name="x1ye=177">
    <vt:lpwstr>Gbi6QWR7nxUy5OeOvtuYtLga3Tn4834wnwoM14HVBWmix5JMJ83ud1k1T2Jni1LUIL6NjAK8HQMMg1oLQeLUirJ8xtXVRLIs+JgOsRPSxgOceZCuQtWKuSLrujpajaHPH5ntSgZRomc2/uhWtZOVMxN6l+Of47eHAcZrunZwd+ucaRjMLtdY+nM/7NffkzMbFWq7+3zE+719rehAG7PpJJGUmVUwiGgW+ZI8L3fGekq+ni3otqXxheFDo/mAsYb</vt:lpwstr>
  </property>
  <property fmtid="{D5CDD505-2E9C-101B-9397-08002B2CF9AE}" pid="91" name="x1ye=178">
    <vt:lpwstr>HocblSdbhM2q1lxD15sbtia5wZagPw7eweEDpS6K5FFep7iyQLYhSoV40tQCNfYBPR3O6TO/LJ1YAwOchYR/8ApSgsVtvEYdEtPjrEoe4vqR3P7Gu6hxOjF/iOfZ6qQBlJP2aT6hUt9vaqfZV6ZaZCPsfPWKZu5ez8c/slW8ttVrQS0clwlOfOkuTfydW6VI/ZVCYOaID67WhjmVBqAedyNh5xtHNVURyTvven6FUVC1LmtGmkLG8jVnEucwOl3</vt:lpwstr>
  </property>
  <property fmtid="{D5CDD505-2E9C-101B-9397-08002B2CF9AE}" pid="92" name="x1ye=179">
    <vt:lpwstr>w9wImtwHymQUqd0yph6XZE08Zq5EQrubMMoSFY+gVEvLWJBuZ0Vvzg22+6PoyCryzMnCz1qgTQqL55sWLdOPZh0iqRrh9QN9ZyanW7wo38943epk2BewsxQ/dSE2PgL28xl22XWVPJnWGSsnywNrWW3QO2iKeSV7Sh+PGDM3bnhi8aiJXtbRd5Ohmdz16SxucW3Ec4ubZYDTOh0OoqlLD7p5DBIJX2n2yx0QZxfBodtk1bLmo3Uc5H9NKQA0xEj</vt:lpwstr>
  </property>
  <property fmtid="{D5CDD505-2E9C-101B-9397-08002B2CF9AE}" pid="93" name="x1ye=18">
    <vt:lpwstr>XTWPYfLEwGGa6/JDSfZH23ghZPffMJmKT20KJKJzkxUp43vHMSGR7kPfVK6exixEpequ/IGvsvJNdZlDPykzum9Jrx0J8ZNaM2LXYkceF0xZkOKEa3H8GT5yYfwN1Lpuaf4mfmOs1lXmxJ7T2dxo+3VNdZ8xL5Suwm3O1k0g/hBrA7EMeAOGX1ZhlzZ8zqUrW5H/UOW2jEPirmoHdZRb/duQLiEoAhVqOFpkHBLfIN/X3wGIuPC6qkDoq66oCZt</vt:lpwstr>
  </property>
  <property fmtid="{D5CDD505-2E9C-101B-9397-08002B2CF9AE}" pid="94" name="x1ye=180">
    <vt:lpwstr>kZG4WcAk9FGxbg0fkABhxU+zSHF+63ioUek4HS0FlCUbEBhT1PkNMLErwEUl8FnwbXdxC6b46Z6JpsqUBdbC9INkCweld/hj/b/wrt6sbHkSyAxaK2Fxr5e6bHN8weC4X6HTQR0e24oF832PwwEfuEYZ9/DypHnirLcnODAlwS8IbjeF0Q5zjZ+Ql/hI97L00yBxCOCoZOECLCgS4IGYDe8aYQjMYQ35fFyooBwfVhX5HYfv+UadKi0sfpOkw+R</vt:lpwstr>
  </property>
  <property fmtid="{D5CDD505-2E9C-101B-9397-08002B2CF9AE}" pid="95" name="x1ye=181">
    <vt:lpwstr>fwKPuBUnS5G0Q4H35aQ7lZXs4LcI0Ll+In/1SQIFxbV8dQH7++W9l4rH9lZQNvSd5ubkqi8g2S9Gg/LIn+94ivpwOfUGyvAWopTZMX5CBWNebAh5X5Mu05rWqmjgud8slnEEwXbOHUpWTPLvl+92iJPztxbJoIYAf9vmUkv4xczskPZCktYI6ybImP4b4PK3gCecTFGV4RK5scIOeqBs/b6K+qe0DSj7LehUiPI096PTFoVBznHGftShUmK7jzS</vt:lpwstr>
  </property>
  <property fmtid="{D5CDD505-2E9C-101B-9397-08002B2CF9AE}" pid="96" name="x1ye=182">
    <vt:lpwstr>8O/HJoUnj02SUEJX4XTwxKcOKZiTOxbIER8ng4fNcbhpUA0/0stMWcgtLbo6mDZJyNTxz2pWkbd7PVaDoLej7500ASXgG+argFqiLRwg7/og9PtM528458ykWsoN/Ptt7stkX38tS9sj0wjWuWP+lvbIWGmvkBtaMBTq18mwIYP228neTvuY1vEWqxOK4FXqqUIfOS1kDXTuJHTsuMO8kHe0mWqa5RRGlgZ7llHeIJcmJF1j+1uMLqBuycwDjKD</vt:lpwstr>
  </property>
  <property fmtid="{D5CDD505-2E9C-101B-9397-08002B2CF9AE}" pid="97" name="x1ye=183">
    <vt:lpwstr>chDxCNEqHo2UgYO6g+VsdJkV59gsuwfhi36s4Pg8GUYodi3QzCHJwJkURmHi0Tfqi6SNVYnp0KIzZa9iQbK8Dd+c7YnRYNbYqrXl+EoKqe8y4MZcHEf8oiwQwGXwi3GOwVZotH7uaqCOCEhgLdWYCUeg+1cet/vgERcB2ZdkriBPA7YBF5u4XtWssdITH3RX9eZHmhoyGfyAPDtwechePNaa9eAFmEbbVr3trEvZ7WIOgGHF/2Ogin3Xz97p+CX</vt:lpwstr>
  </property>
  <property fmtid="{D5CDD505-2E9C-101B-9397-08002B2CF9AE}" pid="98" name="x1ye=184">
    <vt:lpwstr>sAhTompWHQZyPGL44/ARq5gTuVdgb6OfOfywBMYAlIHZ6jD8dXYAWvEnt8JOyNVLg1M/5wgOFIwSyKI6p4wyNo+5QTKE7p0kVFUQzjvVbx87uBfiy9g5KSUj2Kai+EuxrVJXo/tGbOkV3wEe+Y+KTbOkR0KpiHeKjGOQk1rjsm6ZA9uCm0b84rD101ruO00sEd1VgFeRkmaw6Mupp6rzEDEyukt4Cyrr8CjTGgltBVPEBIYtu7Ei8Ua/pHsB/6w</vt:lpwstr>
  </property>
  <property fmtid="{D5CDD505-2E9C-101B-9397-08002B2CF9AE}" pid="99" name="x1ye=185">
    <vt:lpwstr>Pc2s2d2GKsjNONtwbguqwf3n0csn7x8CG4wPkAcKshDJ/3eviy0k8GkTGK7MfWxwfh8EbevlgaNt864IxKzDXrf6rRcPRf20itMvfbenGztOf31fzVSzhK98nuBtRoyWcS3EmebM0EyQfzsYORYkgFhL4SYamfAb0x3IjkmZ9asIYMaJk0+/4rwur37vcsxlNCUdErIFckUR2pOC3rY2/mFJwmFRzJC88EE3teFdJYmz8TOGyjkQuIVmI2EJ1Mg</vt:lpwstr>
  </property>
  <property fmtid="{D5CDD505-2E9C-101B-9397-08002B2CF9AE}" pid="100" name="x1ye=186">
    <vt:lpwstr>kr/66axk/wY8eSdR815Sl8I6LdhnFDSPlBmHHY9taN+hXU8pvQqnspZmPyd2B9/t+2M2x6NRJVpy3cfOtYjBjAIS0JFLJ3DTsqTcBqXn3Ql8K8JeIBXxgTwvplsQZL8MxUIeaUWUuQz7AHlyvTayPRmrkCw0K12tnns4HTC4a100uVxbFC70g7Z3oYSp+4SwoLZTBO14wuvy3fZCVpGFnn1XNzK9xPWQcmz7ttZ63oQH7tRoS53gGMd3q/eVS4G</vt:lpwstr>
  </property>
  <property fmtid="{D5CDD505-2E9C-101B-9397-08002B2CF9AE}" pid="101" name="x1ye=187">
    <vt:lpwstr>VXkf75jjCny+ULfMqm1KT9AV1aWV71sgYb2WPgIAN66V//g6757VP4RiVS5Jxzdw7xv66p7MlXtvIz6rnKB6aM1uh8Tfnx48Qc97zrrq74fRQcQrReCXZrRESgFLnPz8geI0MNOn78/IKoQI3JYpWU8VeorfzmDXh8vjAmjEStLwYXKnH9Cv5iY2oGz3b4r0GCu9AR1LY08fYzIrgK2n+5vBvuUn08QzQAVFmbDT2KoDQoiP1+U1pJJ8mSzSn6C</vt:lpwstr>
  </property>
  <property fmtid="{D5CDD505-2E9C-101B-9397-08002B2CF9AE}" pid="102" name="x1ye=188">
    <vt:lpwstr>4ccbLhtS53bYyCO1VioUn0HPG55jTDsNw5M/Kydbu812pYiY/OnqjNYL0meMou5x5tV5DMRvEQ1bMUiwqIAALpSo2kdrn5WX32nRUFct3yT3oWKUSOTSaW2X5bWG4Q/nLUDgIAHeht6HMyAr/NA+V+dLrdUkzI8/3CDXSlgmGc3hxcngCDjduqIxjQNO4TVLeX/MdQhvC9vihyazBrOo+71IJ/VFdp6NTZhPsDCLYQq4VSnUlHfoztoA7wvtgRN</vt:lpwstr>
  </property>
  <property fmtid="{D5CDD505-2E9C-101B-9397-08002B2CF9AE}" pid="103" name="x1ye=189">
    <vt:lpwstr>1FrUCooQMBhkZ6foRm1z9dO4puuO9C+FsNdjryAI3YkrHq7w9k43rFa79+fFXqItYAgvBsJ+AQu4pduyE2Bfr7BQWvXP73gOspb2lJCInjg3rSqa/qjcrJaQiQnmAcfVQA1ylTP2Ywj08ZgfdGDc2PBHt+5Q7tZ2+KxNsTXK/L0Hb6b6oh1HcglX3Bo3sdy7rMQKqSnMOW4xeuEeCgOEuF0VcRlT5StdSuvDKiUlqAzJRQ8EQULfCPdA0q4ean9</vt:lpwstr>
  </property>
  <property fmtid="{D5CDD505-2E9C-101B-9397-08002B2CF9AE}" pid="104" name="x1ye=19">
    <vt:lpwstr>UAfXq/vmqFqpz3X9VimSpytumkGkmN0E/SnO0XSg490T9ED/BNPwjYfAPAth880doeFXaoZb/R++wOJ+MJJVx8EzhNF97eD2JrU7++Ge/FkJ7Hhw04dMSUCyidFz4QtjfiaH/mIvXeVNlcgOW3d1xg/r1wAX39WeIiVDA/7NuPrp5kvBPzikB4Rf09w7v2DCJA2R653LjyCGlT5XI/mjsgnOFvC3sYgd6fk13CYuSJokMtdsuyESdLn1lX0/qMS</vt:lpwstr>
  </property>
  <property fmtid="{D5CDD505-2E9C-101B-9397-08002B2CF9AE}" pid="105" name="x1ye=190">
    <vt:lpwstr>mRR0PweJcY7PMYSLlpRhJnbcMbXcW1v7ogshv9pTn2dvq1eg5wg7n1PCunGh8DJKcvL6MOy0yrocFBpxn0BXAD3tRuEiBajiQHcnHsz+3AIJ6WfKrtIv6a5ZjuJ+rag+vEZGbApcC3zhP1zejqi5rAutdyILd6/Q68bPRZi5SZGVGZZsLMDm2VnNCEkUOV9y/7UsQCa//Ppg87xlmVjFW08LbjI5wNDzARTXTI8CxRn55ti7NaTBNZGKeM6caZT</vt:lpwstr>
  </property>
  <property fmtid="{D5CDD505-2E9C-101B-9397-08002B2CF9AE}" pid="106" name="x1ye=191">
    <vt:lpwstr>7xEqHUhnrvj2Uv43UcNrxOzfxA9SUKAqHyk/rvP+ZgyzfddsR9iQGzmYfeehtsFzbtp6zfrZuyiBmrfWm1ssy1Bn4Jvf41gcUp+DEKxXeibZsPz7nNzBZ1Y2Nax3DAJutdR4VccEOSvBKmdrxD+HjMiCJUBLrYvdANwAnAp5VJvdbisv8U8096zTBcziFH1F5j2OWnhDt29CV6lq09m9KJR9QkAbv+cH2GoS8Wdd1HWdzjqwOuav3EeZPxv5g11</vt:lpwstr>
  </property>
  <property fmtid="{D5CDD505-2E9C-101B-9397-08002B2CF9AE}" pid="107" name="x1ye=192">
    <vt:lpwstr>qH3NF/vbBylVjSw0eGq4PWITXBzeY2CEqVxyydd+orEpHa5tp2S/gUPbo1kqn29HVR6YRb/NiLsY6qL7p7S1BDP6rnqE3LXkxPRU/uBPVtt/EfKhoBXrzMrzObyon2e5w1Iz0DOSWH3FJL08VDHDC/mOAb+e0CNlrb4/MSG5ci4gesA+CH/+yZIZZtfm6MleDjQ2gDtMJtZRL0jB1iimEWO22iGQvfRw0ZzKeOCofmWyZQaMUNe9RYVqeKGrECl</vt:lpwstr>
  </property>
  <property fmtid="{D5CDD505-2E9C-101B-9397-08002B2CF9AE}" pid="108" name="x1ye=193">
    <vt:lpwstr>aJXgdr2w1T6D726NrWIBhghT6zAtDBAI9NoaN93kad+da5ixy6T4aQyFIgpUnEbDDprOU7Vd3JG+In6ynkDELg0Qmz+87GB3BRikOH4cgYPwTOQr0zWlX+DjqYGtA4qUSo31wAynmnruURHSiYPboVSrRrDKg1+narvlQuxodSIkkGjjA/dV+FasuuLSrqF+JcgBFzStmNKr9ayfDHDDvq9W9qEaR/InVerLH5pOFfZsS9xG3xY2YQUFsVq1pZ2</vt:lpwstr>
  </property>
  <property fmtid="{D5CDD505-2E9C-101B-9397-08002B2CF9AE}" pid="109" name="x1ye=194">
    <vt:lpwstr>iv5m8YAqt4a3a0488kZT5aQCxdWP4+XF2IDB4fZqc58jLLkmtfg5qUDAiE5XhZKtImSGn500jpA8LL3HTtXtz1y/e1JvePTg5xIlTy3HnXToMT3SccgC7L5Z6o/604JnAOVAS/LYBnFSoFuC5tYxdv2b6vVa++jZD23eKopdMPqQ/jekQJqY6dE00SSqOzDX2HmxPNMiBXYiWSeVWZK2mHeconwXMzGPGc7qLtk9nrz8XxXXI5sYLpqcFMvkDIW</vt:lpwstr>
  </property>
  <property fmtid="{D5CDD505-2E9C-101B-9397-08002B2CF9AE}" pid="110" name="x1ye=195">
    <vt:lpwstr>Uw6G6cfmAhwaWBsz1Z7aWXWbK0b7Ff+v9X5J3f6xhssvMHtDghR40IC20KF4dW3BYa7tc9bJR3opy+V82Sv/BZBtpRNQzLoPk/qG/hG3XTt7kxcB/f6bXwFdvnyShJjd0X2TI8xsJMeAXHLcAZvZyEkP1Rk3qahvOWBXKGhn3cif7BMkj6AbqK6+WFvIeegufk4KCDM8sJmldmNWzWDP0KjT5pkEbn63d0BBzbPrkRSCp4lttjHergTrwiIbKdj</vt:lpwstr>
  </property>
  <property fmtid="{D5CDD505-2E9C-101B-9397-08002B2CF9AE}" pid="111" name="x1ye=196">
    <vt:lpwstr>BL8zCXWsdqD3+WyILTd26YiQL8MmXnSk4btEpyY+uJH1s17oerjvRKU6El3NhG8eM3ulqHGmuEJ6BDmj2CueDrJrfIB3pN6t7ebne/lU9/Z6O4Yg0v1KxeA+xi7yCVL9mB5O57lGlMFNwjL4Zq1dK8zGo+Q9Pdyto7+ACb8agiOA5jaKgAlFpz11w/1AA8Iz+0XBWxWDr52IuUXcva2+pzuK0SaImKmFuPMIZc2zEsgvjxCHpMAymeGd6/QN1+y</vt:lpwstr>
  </property>
  <property fmtid="{D5CDD505-2E9C-101B-9397-08002B2CF9AE}" pid="112" name="x1ye=197">
    <vt:lpwstr>Xyk7qWQgebrSb5jfCZhNc5DzeXPjNHFcavwGupMOYQxjGvF0+orAkuo0rx8Z3MsAq/LXB85pfLAt70xbrK7LgmwwaWAIIrSmJvT2VPGB53isB9yO8pwkSIrqiqX9MJMkaQklh9fTqM2jvz8QodvL/kEcFbnbkEhwrSvBFYvs3Xz93WbBiCZp30U6jQHd4GYrU7TZTybUDKvpTpkOOiZo0eU4BrZ/69uYgyhwJe4pAV5kxqfMK/d06Gp1XRFjMfY</vt:lpwstr>
  </property>
  <property fmtid="{D5CDD505-2E9C-101B-9397-08002B2CF9AE}" pid="113" name="x1ye=198">
    <vt:lpwstr>SIynCJk5rkOITTfpjgUC3gbFbeBQ7c3a3FqrtkcLtdwcIzn7LP5h+wlpxnV2otmHl9oJb1Qm+ac0/m15+Tlq80LrLySofi1x/efu56XM1JTYfLKLM3Q0oAysmOhxG9ghHWxyCN3U2YtNUE24FPyv+KDZwtFlmfxud2CwGyU02tVfA8TwovOdFeu1RfJ+sd7QJX1Vehw9LsiPgruLSX2J5GRUukFjOT+ghnE2f0I7MX6F7EgVpMBIihYwnNK1Tbe</vt:lpwstr>
  </property>
  <property fmtid="{D5CDD505-2E9C-101B-9397-08002B2CF9AE}" pid="114" name="x1ye=199">
    <vt:lpwstr>RfneJDAl5oINHdWrvWSbbAkOPzvkgm705+hqi61Sazme1zlsRCZjzz6jACh1yU6iPehVKjeV6XYfOe5VWg3h7cGJ9fuogjTIODbqNSHtkn3171FeC4Ef9lNrAZexBELHDZ5b0n2UXC/DEYa99quq+Pe+eVMn+T7s7v33n90CTRHn2h5r8OVjYGiwKoHjkiTRmCjbulJUpAd3O+ZxeTn0VIr2LkE9o49LpAHm6dn8WE1ySPGXYzdw4ATcjYS/46w</vt:lpwstr>
  </property>
  <property fmtid="{D5CDD505-2E9C-101B-9397-08002B2CF9AE}" pid="115" name="x1ye=2">
    <vt:lpwstr>KZR2dGD+78xRH4uMyW0ZUjvAErwohCD56lPVzdZa55y3DPyDi9OO2cGQOm1EB+lTlUt2zZJSNlwf68nh1/Y1bGvzrXK37t0CN1V+2n6SR0bHPXmPA9GmIVDQHMK2fDqrrZStovt61ghz7gt5yWL6G7gCFu9xECmPRcicmGVSI3X5kEh1/mr43QV59atKoxIKxzyaMkZnHasq1dduQhiiVhEp1cCnGdbb7X+WWD3Epnjhx3yG9zIehYXz1/P3h/2</vt:lpwstr>
  </property>
  <property fmtid="{D5CDD505-2E9C-101B-9397-08002B2CF9AE}" pid="116" name="x1ye=20">
    <vt:lpwstr>VXEO0iN/qCpEy66DFBXorD/9ILTgPnGZs27GnykQtZWTzGRdXhHIIkrnZ0cjNx8D5iEiApQxx1rv3gZW6W/MaWp6sufq5eH6s8z01pJ82umIarbu8XuJya6u+3y8huhum+ZCTslYUAZOk7vsxYuwXegAlH2V3TAeUSgQEgkljFLro1GPA0pdIWUk1yzpiYP0rwoQPctPK9U56WIc5678LJd5nJzBCwCf1+fLzB0CKFV+jYixS0HTf5iybw3UOZQ</vt:lpwstr>
  </property>
  <property fmtid="{D5CDD505-2E9C-101B-9397-08002B2CF9AE}" pid="117" name="x1ye=200">
    <vt:lpwstr>z9emWMda3E9BiiIRA0SmJV91qIDmqtBr80P1hs6yBNw0NerZDDFQa72jbaEIPQEQHCsN5PNw4AgLWtLSUwpuhsHCbdaNiL5J+kmOg89KLvmC+Yrnmi4BOlYlAfpZts+ri/8/zcvB9b/ZXdsuCnP6gXEysvP91aJhHqgEXBiuw78MHhkeyfgbBqOn9ISK6hK0tH4CLXC9scbxQEHyZ/J6d8pyHMmw0Vp6oTVGJceZ50dNfd18LseLT8cg6jxX5W1</vt:lpwstr>
  </property>
  <property fmtid="{D5CDD505-2E9C-101B-9397-08002B2CF9AE}" pid="118" name="x1ye=201">
    <vt:lpwstr>DQrXXKnWkm/hasNXBm6j/q+i8lV0FgiD6QQR4F7xAeO99BggPwtuvf9xShIpgxex0n1YVO5C87cOTHmrI6Iyj4OHOpYzD/6j4TPOE1XUSuCBxy6kZg75bKD8BR3zKL+1lYeHMUG4IRIO07aqQw3CDHLnilifKEJIYrj0L2foK7Il1J1UdvzUnBMNE10gEb9tj5ucDyfjD/AKO1E0yerbUKVzh7IK6OpyRuNsbr8T+UXGFs1fFO6l5NxftlHBl0e</vt:lpwstr>
  </property>
  <property fmtid="{D5CDD505-2E9C-101B-9397-08002B2CF9AE}" pid="119" name="x1ye=202">
    <vt:lpwstr>b1hXp68UyclxBXu1yAFBd4yvp2qTiBIKfOQZhS9gB47fa/9yA7FUoI90jBc92jpxAYx/W0D+Uob8hyIqyHXWxKLrisiWNYrlgjaG98W+SE62AKHlRe3wLOCuQcv1tc1mYl57Beml2VzjZwpZXJPZbMI3Ch4brJxzN84PXqgoRkyBMierOuL/NnvWoQURIIUJk3xPpzimpX+1JsfzsJAcgVfL/G3qXlL4X3zVnUTIEfGLlYv7RKj5yVn5htxlFtn</vt:lpwstr>
  </property>
  <property fmtid="{D5CDD505-2E9C-101B-9397-08002B2CF9AE}" pid="120" name="x1ye=203">
    <vt:lpwstr>BqcVhM3nhSDGg3zldxbA7iOo4uw5vGM4yZDMUIjuOunOMBrUTp7V1CRiB7fZPQAnse4NC7UvVb7RnRPpqX1OdpKscxsAHVHNmS1QT5N5W040pUALENfBnFHQTe7vlyFtBk7pEs+zVMjoWvZC8omDFo16m0uYlvxtcv3rLEIw4oxlg9fY+NFoHnaqZDhP8CIx+8IdTbHt2JBazEoQHvij2RWJmAANGNjfRePpMmftEINS0XNZ0GVpenzAyYE9jdE</vt:lpwstr>
  </property>
  <property fmtid="{D5CDD505-2E9C-101B-9397-08002B2CF9AE}" pid="121" name="x1ye=204">
    <vt:lpwstr>Tl0Xn0jL6RT3B7nnT4c2E3BKx661Qjfz5jpSMob3E4ohf74GfYWRZZNNaVYwd3gC9es3LwJLCGkcvvvOh77hjpKoF3bp+SeZPhCjAHqDBZU0uzKqYh+/LBNDV9FjiJ0R/CQrXeyH/ESaiNZEv1tVvzd7qDzTfLXz8PJt4nISlsWBydb3MpobAte59suJ6psF3gWfdftuE/kk7Gi/1Mf/oSBQQ6A7/S49fuKPYw8adqNiW6AzLJSrHmbfAnoCUui</vt:lpwstr>
  </property>
  <property fmtid="{D5CDD505-2E9C-101B-9397-08002B2CF9AE}" pid="122" name="x1ye=205">
    <vt:lpwstr>rSj0/VtKxq+RlfrUuAurNeFi6jjv6ZWSG8FCqTO7flfhGVXUJa8Q5A5W8a4JymfBM4+hZ6OJpGM5Xn076Njx88KNRsYbBloOUeP0OCh8AiQP2gcMV+9UZSzyXZsssg18gaGwx8Z3lZaYug07A5s11VNUPV+bAPIfXTXVssIoHMPJT6A1aTaMiLn9e1kXKGN+8AoMRxZJadPBNras1H0b8UKwbSNFXLA/mCji6mHzZ2Dl671HskSakr9BBmSEPOy</vt:lpwstr>
  </property>
  <property fmtid="{D5CDD505-2E9C-101B-9397-08002B2CF9AE}" pid="123" name="x1ye=206">
    <vt:lpwstr>cqk8Vb23VM3Cx/6sIEHnJqHMZPlo+zmlaaeSw4fGGoxLfRio+LeZfgdX8X8yJNNfMaM5NomwYRgV4aSVlav9MmUGKJ9bsBfrXDnnriv9UtGYaiE2IvsiRjKSi1ACYuBYN0ltaDKxSu5/zV13hAroT8+BP2VSVmOfv3ERbkRw1R83sInrPs7Sf+TA1tgwdIvp5k+AAtsl8iX0NUnwbm47g/8avYgKIzUqTHH0KalsIdeEG1Jk7w+vPsESmOJGN/Y</vt:lpwstr>
  </property>
  <property fmtid="{D5CDD505-2E9C-101B-9397-08002B2CF9AE}" pid="124" name="x1ye=207">
    <vt:lpwstr>/CcixczEygvDL1clVfaDMcXlBOmER9+FPwQtSnxe6eenG7Lm5H2YgQShHff2DT9fjX/LsSNJol9inbrBEzyyIMHcFKqLkvLse7YgBcs8+agX116GKXYjMG7khn/G/SRwQk7dXZidMU0qffLYGL+q1oaLO+zgRwUzPzy7jxyIcjNVTx6HqamZDLpF6rnKmaxvMgHGlZjDLG1cXCplkkvVCx1oMgkLY21F36LU9Vz+1VNMvYr6EAuUahcpdLaeMlx</vt:lpwstr>
  </property>
  <property fmtid="{D5CDD505-2E9C-101B-9397-08002B2CF9AE}" pid="125" name="x1ye=208">
    <vt:lpwstr>AAlJiaYuLZKVA6Mmp4eSnd7Q5VY6h3kgck+DLFiHeOoLvfOKxacjbWaYgJEFbI3wRD9OCnr5Qsq+y5WPl1lRUcvKFbFOb7nODLdUGzIVMshuXSy4qmp8ZsJBMpC/2fPW/VdU/uS0c7sOfLQqyrkGMkssVgoUGzlg5NyaV09XO6C4X+LHiQ6D8rk1Znn2kx3UKELlotdEDhWeKWhr3v3ULtjG0Kb256GoKm2N95CWs9uy9zcVyiauuj6jThdZxo5</vt:lpwstr>
  </property>
  <property fmtid="{D5CDD505-2E9C-101B-9397-08002B2CF9AE}" pid="126" name="x1ye=209">
    <vt:lpwstr>VYord7nTSbB0dWSZjaBeAh+gaLuDjF3BeX6aRBwvhp2ctnGXuX+4vSM3030IkWpt+t9sZ9YZiN1RK3L/hO0xOxCNoKPHC4rEc/RgW3Ql6DkuWVTYI9OZls2ZorbizhrYQEGTQUi42rwRq98WxD/t94/Q9HYMLvpsjmfJgrpp12IoGS0MTUi3nSq9ZSskNcGOhX6cY+gwtkeNGtHhE3GDfz3hEnB/FqXr4sG0xoUcnj9GqxflVTpb+ZL+NgnSS1I</vt:lpwstr>
  </property>
  <property fmtid="{D5CDD505-2E9C-101B-9397-08002B2CF9AE}" pid="127" name="x1ye=21">
    <vt:lpwstr>ctF41JzRYi8FOdaZbjKvViti9OYRZWgxnCJqOMYxNAQOug9LViVzpKmU/NVmyhseqOckyjFsW/npx6iX81f7uaDvhivaeJO0b5LBoQrOw2R9uwIgpkKp2ZJFt0nYLAGajj2/KsYQPtE4OZ18Tjk1cX/vCtYOmPgoayNMFJFLwDBG/TQT2LsA5Sgnezj1tsuop+oBK1Z5kpWh7xr/SdSoGow0Dgyl7HWv8c8EgFH/BrLXkGOf2ifl9Gy/14xRDs0</vt:lpwstr>
  </property>
  <property fmtid="{D5CDD505-2E9C-101B-9397-08002B2CF9AE}" pid="128" name="x1ye=210">
    <vt:lpwstr>/RjtEM/Jms8s2VJTL5/N32aTD4usdhhHKlFK6vmC1ZtbQW5QECoLJuHcIDnPNFw+NO3pa7CCrcx/VE19DRVvzaP0CchpnOWIvFv3nn78zw7K2yemlFqz23+Bk5IDaKR0N3LYN9N+KzL4qBTf75nLZXkOS4E6L4dIkkz0ZQ5RiXC3rlCTM8midGvILFZ0kzp5WR12nCMlSqfEGcnD4vALfzFefIhjQ4RaiNb+bERyNK4wNouS/roxPk79L14PN95</vt:lpwstr>
  </property>
  <property fmtid="{D5CDD505-2E9C-101B-9397-08002B2CF9AE}" pid="129" name="x1ye=211">
    <vt:lpwstr>qdBlZi7rzzb+6FV+sLRf3PO08h0y06Ofkf75p/A6EO3dlwfbH4jgYaMwRdSeVWue/hM3LdjSW30I2Z6vY95EtdgORAG5pByI/xs5ppDovxGvPzZYVoQJiMj8RrbW42EkkYFSBmsoURyI7Mo5ban9zhdAgkfzhnG1ydJwC4058GNGZVU5FWi3Q+DIT04dWhjm+VicZO1EMONIv7P9OrFbmpFvxJ6/iTIQ1e1d5G1MWlPbN49y7nspqC2i70i3W2m</vt:lpwstr>
  </property>
  <property fmtid="{D5CDD505-2E9C-101B-9397-08002B2CF9AE}" pid="130" name="x1ye=212">
    <vt:lpwstr>U2FYc9yUX1u1Jfs3bq+kU+dq0tHLkO4fhoGzbvnS6TD/HT15GVlty5sSudqvfJzduFPJxmS1DkTpIgTbQAa/UXot8lgTaz3O+hIJaUXS8PGFj9QrQ+Wuu0X9xA3FVlYXyRHP91Id3+DcpM7ww5dUiMJLnu8B3KlEM4I8SQqjcAjwwMttIEHBodm4ao9knjC3S6AL1hkOlURzrqqjkvfbW84x2Gpda+CpdUETuoFPXWH3A1GoIAv5R55GoZv2b4Z</vt:lpwstr>
  </property>
  <property fmtid="{D5CDD505-2E9C-101B-9397-08002B2CF9AE}" pid="131" name="x1ye=213">
    <vt:lpwstr>Fb94cWHSpzk5TyjsIYarBro4KV2gFDj0IJRZ5YhjrcSgcCvhagWfLApnipDYEE9qvL4Ht/e0F8Q1wyDAH62bQxq+xH13JNq3fUKdHDOYP7gNmA0TWz5Zoeo7v3pWrjH0RRXH8sMu1AO6m40XmO2IwHPm8CKEFvyU6kU7FYdnluw4c/kb1dQyChwJKqpst1ISjeVSbbayMhf3ohIF3vT6QqexcWa2sjrv0mZzP9QzKXYNLxqHJAIlWzLkP9UN/qk</vt:lpwstr>
  </property>
  <property fmtid="{D5CDD505-2E9C-101B-9397-08002B2CF9AE}" pid="132" name="x1ye=214">
    <vt:lpwstr>0HheAYnOq2cEI/MINnDk6lPB/yiAAvWBLgtxoomGjMY+BTUzU1o3QHP+vanK+nKeYU/YwVGVL5OSvJwqsWB2mXABIXJMPQRX3LVImFEU3x1UXy02g/AanPJopit99ALu+M4O845ekhyhvIqk8v0LGae2f2WQfOE79eX4niJvKfytVi2YnKN+d5u7//BEaFqYw3Jy4Ql4/Bma4GUddGimHG6YEEuV+TFY7+BZU3HE2DG6pmDwCvt3+tWOHdXgIzM</vt:lpwstr>
  </property>
  <property fmtid="{D5CDD505-2E9C-101B-9397-08002B2CF9AE}" pid="133" name="x1ye=215">
    <vt:lpwstr>p26DyWbmLSJ+otWEv9a6O/OFCDvQvSztPGUpcaOw1RYUQrPflUUmtSVijVQhuXO3l/erhX5XfepkBvVqomxdVZYgRpMtgF83gBYdipzyCrS/dhSMQqLkzH+YyhZclqlvuYZdvnCbGD5oY7bOEKhr88lyuTRiLxoQVtDas7MqQdgEuOnxJHiZpDYxqa/3qkAWuo4U6XV/XzNpEYXPggJ8tvTOlAqTEcs7bR7/I0MNRZdiyKtktvoSmt2PEeVpv/3</vt:lpwstr>
  </property>
  <property fmtid="{D5CDD505-2E9C-101B-9397-08002B2CF9AE}" pid="134" name="x1ye=216">
    <vt:lpwstr>H7Vx9nyvOzThIIo9xxx5ouPQUC0lu7dzQVg46SYzuM/qewWX+kFHo9AwRyuHqxoOig7cZMJTdmn0S3GuVX7iJD8/73BosjpzIhpjuJ9jxgiVnipM3prQSfy+uMFbwLRpE2Egdmgo/eF7xghkSnMTYjco8CFSku2+qZoSFT3Nmu1UA13m/c4L4xQxBECkUA0ltUXRD7bbUHC31J2NU2WpQTAmgxZlJXpRRjfW5Njiggnbqzlsop2vVXBaVmT2DqJ</vt:lpwstr>
  </property>
  <property fmtid="{D5CDD505-2E9C-101B-9397-08002B2CF9AE}" pid="135" name="x1ye=217">
    <vt:lpwstr>PuNWfd9V7fWs/snVNRnFk4s4zDyLILnj1W0PBjQIXB0/p2z2AJ48CEdo6XZ+F2Ue9FwQ3I/ly6qu9FSE89XqZREk8VIMR6jPbMAztiEfPKdv6ARQHdv3gHlKzMyfr2ujMbYKqFb6xWm/r4Eu7QynDPrga5OEMq+d4KHsGh4k/z8VQM+cOB3Krc70L8a9RA+CwqaoOfxGCG2gHv6IN2c9w34rKnu6eE459XVEhj3XZ9S8XJmre4JHhVNpf7rnI1K</vt:lpwstr>
  </property>
  <property fmtid="{D5CDD505-2E9C-101B-9397-08002B2CF9AE}" pid="136" name="x1ye=218">
    <vt:lpwstr>fSjVVef4WGYPAqBCoiS+w6SnmwyPLp8jOJpjvT0Uf77/cK05fAhFnAOGWWhKG5S2R8pJpYI+utXvIbZxRgB2B8OEex+x873IoSYOtwvN54hUHGwvYA3evwKuZ2Z8cUCZTBjFjFexgJZVmMLg7+uuXVmXL4zZwzGmpaOUbjxzOmBr5IcbBGbjVobioHDrztJ8CVPcPYgYxzowyS1iQTEvFVyzxY9biOTbjdbgGczPxcxFhE07jPhSR69k5tDgc8J</vt:lpwstr>
  </property>
  <property fmtid="{D5CDD505-2E9C-101B-9397-08002B2CF9AE}" pid="137" name="x1ye=219">
    <vt:lpwstr>YdlDDlyx1IvQG/QmjX9iVRG3//+LBaBrId4cquf3aWfAgUKEUe2NqkF97qM41PaXjb9DvUe/b5r/+U+PNKAoPArwAFSpEE0dIp6k5qTux/i4cFmvbEijeXZ2gsfAxyp2R6z6P5mqcy8LNjUoClqzB0jzjOK239um53LClQfRU0USMzQht9hjRvQyvkB+MGMtZnVzuFOXCtHqoXhllaDfFUXpf14kPbsT2v47K/DKQM1YvqHyomH5s1v7hy7qbCZ</vt:lpwstr>
  </property>
  <property fmtid="{D5CDD505-2E9C-101B-9397-08002B2CF9AE}" pid="138" name="x1ye=22">
    <vt:lpwstr>8Rnx+NMRmH/tK+3Spl7FerdIFAwI5gCc5y02eB0AZdNJq7RnLrzrbbi0ljpaDkomrGbZpX8zMfu+7v/jPm6yA8FHRD3lQfCiGzORLqJ55zi9kuhARNWFmUY6wROqAvEKHE0shObiFZVijjj/SNoEgTeDq4OxtBaKIj5gTKf5qNFjEiUwTE3nPHw81i+NKWsXpAiR5CpEhWl8j8XLlpOWMPfDnCoRbzV3hqGOzj9tXMzH2CafTn3y3rL7Z4a+o4o</vt:lpwstr>
  </property>
  <property fmtid="{D5CDD505-2E9C-101B-9397-08002B2CF9AE}" pid="139" name="x1ye=220">
    <vt:lpwstr>s1MlTxULyjYiosyZZ1XZGdfXs86Dz0uhg4zAhw8Yuz3SvItheHLby3XY9RPEFOc2t8kIAdZ8Psg5Rz8gUWSPTWCl8pNDGw3MbFj25C3g3PDzlUBH/oO+Yhgt8SFbsHDiQ67/QJXdHjeZDogJcAF5c6bNJ8Lu2c0O8n6wgcGnb9b5sfJGB/zTNo6SfMQBRw7tpnsLW69w9zc1Ns9bbBHYz4HWcD/pUOsGupoUFqLwYmk0Ry4wpgD2l/ELvwMu6vv</vt:lpwstr>
  </property>
  <property fmtid="{D5CDD505-2E9C-101B-9397-08002B2CF9AE}" pid="140" name="x1ye=221">
    <vt:lpwstr>6aF++Fu7QhxrTN9MBZ/uZT2v4LumPRXsukoI7qL+mlaQrwSqCtXn2FyYB24l8O6Ijt4EG7PyYsY15UbKp3PqddP4XU3/Hq8KraJOovhDtypT0Sq2HSUwNE1VDaOcSNwdpnZULP8pVRJaG2t2vqA4rbskvgr0d4+yfMUyuXGQYBUAToLh1MkjS7oLI7pBSCjBlTXlOCOwDDX6+bcj4IPXdc+3kMjpJGsHJlFyH+hLNRzVgqkHLVuVNgcwpduodUY</vt:lpwstr>
  </property>
  <property fmtid="{D5CDD505-2E9C-101B-9397-08002B2CF9AE}" pid="141" name="x1ye=222">
    <vt:lpwstr>xDGLNWOLcMcU89ddTCLykuacLqo2RXpySjbNKnTjHSapsqNybCmkpEgrIIJd1G1AIFOaHu9yZ7GRRv/8rkCd2uIjHL7ncXSbzg9kCS7GZDe0BvoDxfHy4vZJTqbNa65nXeC5LggSFzUr0x3t2oEZmNs2Pr1S0MkyUWSAwc9oqd+nW/uBQtI1PUl9uHIykqW5B4h6LryNMv3JBH4OijD1ok+HSuGLhpu3563ggr9MAn7Goy+5sgn10P+Vhk63kLc</vt:lpwstr>
  </property>
  <property fmtid="{D5CDD505-2E9C-101B-9397-08002B2CF9AE}" pid="142" name="x1ye=223">
    <vt:lpwstr>efRMExYCa+3QpqMGRH1NnvAgMXueQrnK1ZRalXzB4C1zvtX0beSWeoHBMKrbfb8wViMax0Li/TaxyLLJelAqFAN4e/czQKqnEUmEF4eBH59rUXpYfMtqSRna0OfvirtpSUkOaIUDdAu3vfsPAF18yKBsZZC2LA85laJ3/1FdL9YGDr0X2Ed3EvWnOHVAqjX1olBDjcEZk2u0hcamaN5HAZ7IbpqdK/rCNGDmNHg/IkpxmyuWllYlzrzR1NojNrj</vt:lpwstr>
  </property>
  <property fmtid="{D5CDD505-2E9C-101B-9397-08002B2CF9AE}" pid="143" name="x1ye=224">
    <vt:lpwstr>QdBkYu5NtnU1Varg3S8jM1o5UARYs5+UTfPd0o49LQh+0BZyBGdSmpTYGj6UfQJs/8IIM91Tb/h5Z1b6csl56b0ZcNdsgRexT9tdwC/ND8lA1bJc3SG0mhjwEzz8Fi/zUtDbGyU0hHUEg986jWmHr9M7Em3j5KTDhZgsYdojq3TrSMKJOpNl8dszJvB+VpggI2YRwTJ9yiSM9jQGpLAXsk6ij/Zg09RtzGJuTu/k/TBmidyaPphRxafILW2bWdx</vt:lpwstr>
  </property>
  <property fmtid="{D5CDD505-2E9C-101B-9397-08002B2CF9AE}" pid="144" name="x1ye=225">
    <vt:lpwstr>ECuc/cdg+kabUBDkUOnoWOnIwnvRdOm6LXze1P/ZZmoi3OYAsmb0LNMhI/H464SrPRd7D80RJKCvamlXNF57rgaYlTg6JeT7Y8Xm+srqKf+/2WPBppWIGAVtd4hrdxS2eGp57y/tvBviL79PdTrBR+gR13O0CR+wMoFrxYvmgMMds5sQbkVBsjYxLQeGGStM/HkB/eBlahfRo1GnwKQ+VoKqxfv/d3UJsGGOz8ZuGR9bT9Qg5grCzEB0iZ6tJL+</vt:lpwstr>
  </property>
  <property fmtid="{D5CDD505-2E9C-101B-9397-08002B2CF9AE}" pid="145" name="x1ye=226">
    <vt:lpwstr>rzTdnRe+FGvxV9YmiPh5xJQz7RCISKMlu//BN7/Q8k9BU3Bu3icCmT/aJk9+UaiPyit4zNTRHSeY/9UGNeUT1WPvn3wXTLDVdYTzlyAIPl0uBOMmfJm9kxf9LJwHg3E2YFAHEV/2VSKu/OqXMRvDiO01rGCza7PtWorX5oBE3mHaHFTWvas/hwXPZ7km/KM5ZZGdTnSHn97fXc/4SQFhB0Gtc53ATsqrRtEflpTOHWawLPGVxjtUw/x/TllEese</vt:lpwstr>
  </property>
  <property fmtid="{D5CDD505-2E9C-101B-9397-08002B2CF9AE}" pid="146" name="x1ye=227">
    <vt:lpwstr>tO6etdon8NcVKOp/tWBEQuma5i8eVE9iEo+h48XIWGlRIZqGXg3dFfausQLdqvbyxKJ7VWUGPNZr6YWpmBW6edpZJt2yWkFDLrukm+eI4CLrYZIDqsQXxGiMJApIevFY05I6WYmykb3JU4YLpyN2J1kuvrmGj58RRCyrXE/2lIdXEDRU8ytNmD3OSFJB0hLgp7WpbPMcoLSdfTLgnx9Bfsud0msEpRy5Vy5+QwxIrS99yHOqj3ADPt70Dg7WwSm</vt:lpwstr>
  </property>
  <property fmtid="{D5CDD505-2E9C-101B-9397-08002B2CF9AE}" pid="147" name="x1ye=228">
    <vt:lpwstr>ERV5yGHdutbbY1xTcj8Zcn/Smc5lMW8MjXT5xiziVLqQm2kczBzt3teOPNzrWPnMjB6MOpblJhZ/8XxJJRiPuTuagxe9D/CubTQ88qznwgcnYys31ObueqkdpIUr9nNfa7625TZ/1oDI+/uU/Pcn58G35VmuiJmybNSkU2A2yxklCK2/IWY59kHL9VfIuFjOfVxbyUVTGEqHIsmRb/McKGUxqSu3YNhFaDvkNwTz9Dbp2YQ0aJFLZ+YZnsmVH6a</vt:lpwstr>
  </property>
  <property fmtid="{D5CDD505-2E9C-101B-9397-08002B2CF9AE}" pid="148" name="x1ye=229">
    <vt:lpwstr>vvuLbPAof1TQeqEqwWK+L5Hkx6CgLfDReDb70ur3+uSnXTDYWeW0Y+U0BltNep6h0M1/H5u8473yxR+bysgdWI/6cEtayydjNaqbBbJOMB0YIgpMwK1peuqaEuvc5bBwhUZ230Oqd8VM/I0Tzm/Cnb3T0GkTKrFI48i5pw59yig5pKT4TVL0CX3GT0iMvaDYhIlj6s4TogREfiGSIGugvb0m8DCztD9RpSvrqO1x32S6MJl6XrDuauXWj46IqEk</vt:lpwstr>
  </property>
  <property fmtid="{D5CDD505-2E9C-101B-9397-08002B2CF9AE}" pid="149" name="x1ye=23">
    <vt:lpwstr>Th55jrlPXUKbPeqKhQA6C8/lN7YHpo3xuSTnGTE7zetK8JyNllaN0AEWZptkBbOJoxAF2dzMhIsHbYl5054cwF5Rhvl7Kc9t3sofKpxk2AmhpsD5amKgB01ClGkRTFVwVdPUG5V28Hf566effGqRQJf3fb6yGSqXdp+zhvn8xKmFP7wx+NGufoyCzmMjkV8pTcuzN410kjYM9C4KdHQ67u82N7jNPkgH/1srPGSXc0EUGNWvSrPvqmToKCE4uAC</vt:lpwstr>
  </property>
  <property fmtid="{D5CDD505-2E9C-101B-9397-08002B2CF9AE}" pid="150" name="x1ye=230">
    <vt:lpwstr>zzkz9nRpYhfNchHbbkRPyzR+5srWospd41bCkUCGHx1OmCaLmjDlFyntOABtD7jgvHSTU3celU99LQofeTb9j3dY6oX++U4U1TMYdPKVGJ0TLv/eXg574A+Um2QaALo9EQkfs5mCc8NjlO0AILx0mPo1wgBdKI1DVDFbA8snF7fyj4tvu/yX8yzdpNv3yd/AXP36t1ffAJ1DsVaUjoukAZ60Qj0zg9gYueyvmKwucbwOpVcjyPnfFOM6ae56bw6</vt:lpwstr>
  </property>
  <property fmtid="{D5CDD505-2E9C-101B-9397-08002B2CF9AE}" pid="151" name="x1ye=231">
    <vt:lpwstr>ObWvkr5WfJbOm+DsUG18527HXYYstWSffIE6xW6zfU8rOJDEmzIqqpQdNipbuaX6RsQ26hKlpquhBhH/vcfkyTvUQzkAAA=</vt:lpwstr>
  </property>
  <property fmtid="{D5CDD505-2E9C-101B-9397-08002B2CF9AE}" pid="152" name="x1ye=24">
    <vt:lpwstr>I5BoSrwQKV/X9P7ZeZRkA/31xMOuq8Dyq8+ox4gokLpXW2c37xanz9Di+UlmJwxSsbvgjnQ6WZDJbsvkyYVrBHqh2p80t+eX8wCMF4kbQQL6C1wrojMFLmcwMP9S86uHqGD7NotEQuuBrItJaZJmS9Jstfj0fICtn6D9qkywcaDhC2956GsTxDNm6u9Sc9cafFwx10wpSkjtJt2dyAzVrAZCaDiqEqNjs93nWU51h5IzQZOLAlUl9Oj9IBbWGlB</vt:lpwstr>
  </property>
  <property fmtid="{D5CDD505-2E9C-101B-9397-08002B2CF9AE}" pid="153" name="x1ye=25">
    <vt:lpwstr>O4Fi0UcFqsN5IyHUHltpg5MkbihG90geOm3IMl/llXYuSacBVRvplY0O8SHWwMzC2Vbw8fjqCDdJuPVU4i2tVNG1aVpMXWugADbwlrncpny7OkfrV8xuothzc27WTMUQhiiAXPyTrB45pwKC+ROBl0ViX6yIdVvoINJ19lzpW6u+KE7zRpqOu+DUdsKq3NZSxplAxJev70qjJQAYV8q2GrcJRmqEOKUsOOxrS+dQllGDnuzeIrjZmrMX3DUaWAY</vt:lpwstr>
  </property>
  <property fmtid="{D5CDD505-2E9C-101B-9397-08002B2CF9AE}" pid="154" name="x1ye=26">
    <vt:lpwstr>cZEvHMTpEkV3vmXHSxdbrxJvgVdbCAHfVuZXRSK3n+Lc4Ph5fEb6OfO603XFJlr5USrMbKyZZUvHyIySdllzNiuSxC5QUKAgU1rsR19Qo3NeodUVpPuINQcDMqOd+P43KHtaw+OCT+PpgBfpxAVD8gpATYhO3AcBxaAyRD8qFRZM1RVH2djBJoqrqAhWTUAodqJgLM/X1ZF1Oc8mZUoAmibSNzCmeH0C8vZXmJN70SMkkQKuyNvXIZs3Yawbyp3</vt:lpwstr>
  </property>
  <property fmtid="{D5CDD505-2E9C-101B-9397-08002B2CF9AE}" pid="155" name="x1ye=27">
    <vt:lpwstr>6h2i/lWqMFPI8iHlx9fP2ho03kwpaIHKCCOi7USc/kB+PtAEk08us7Pk3tRQOZXWYkdHuQPgK9wf7aKPS4PNeFflqbpziv2M3xpeZoF92cZu8XlhnuL1XFXX9KamCgy7wCDfc4KrnZJLSAAO2mD1rqXqtO3CmUeKfC44EqXMt9xnQvihhH2luKDJ/gnO4z15qyp30nmY30acC2Uxf7qgfhrO2CxAk0E9d3PD4bqLA8LpP0z4qpzH4mq1g2nDWUt</vt:lpwstr>
  </property>
  <property fmtid="{D5CDD505-2E9C-101B-9397-08002B2CF9AE}" pid="156" name="x1ye=28">
    <vt:lpwstr>1eOMqXBMHfGWoI4V4w7GmLLUJhEkS7wVGPkoG0QuvO65/n6/tKTPa6V9DaeK+GcPxyQ2BUiu1+LAX4mryRV0AhgEcVboAioltkBz6Ij9ro1PM1vhvhBEnt0B2QN1/hIGwwcuxm0xTVH7hs+XGrT41CBPpoI1L+pZMbOy1vTgmJSPKJ96B1s06LOdqCEUfE7opVKmSmJMGb0vH9qoyuwt2fvb79rWc0HEb/985At55J+1yuODgV2n+Sxd0C88tR+</vt:lpwstr>
  </property>
  <property fmtid="{D5CDD505-2E9C-101B-9397-08002B2CF9AE}" pid="157" name="x1ye=29">
    <vt:lpwstr>fj5LX4J7QeWx7/nWlLWVcVUaD/yV6OZiG4uNWpz4hp3DM1cTDU+WIticFQHfvBWQEswjgNEKaXf9Womsb/wtu6rOfqi09j4VVGX7uj6UeAI4dv2tgnftL/jxUK+ZiPW9cQKEqqWikrWq7IHvJIOY2vt8F+G552DdUSkLcLmlBr6unezK/KUIzECTiOs1Hikg7qUPbFPmqlEtZA2+qCeM+uXzxDKzun+GLa27YK1gDT9HI9LHzm8ubzgIzlUGkar</vt:lpwstr>
  </property>
  <property fmtid="{D5CDD505-2E9C-101B-9397-08002B2CF9AE}" pid="158" name="x1ye=3">
    <vt:lpwstr>gmANcqSDpGEZ97X+K4aObZon9u+2KxMnSb8tU2ZrWgst2fnZAekMe7p1Gg4SSc3lcHh4E8yt88IZ9JKze61Twp3SVX69Cw473Px3sPxUaqRvz7EKOx2AUKnaX9/JBo2mW/0fVN85FLYNUxRrJzKKbB8NBo21tQBrxjE7chNMgnJ8gwELANPSGMl/WuTM/P0oO8s0iHKu1t304liuhMQcX3+6J9OH/eSsLBM+SWO5U2/wRgWbUaXUOvuJAm/aIUx</vt:lpwstr>
  </property>
  <property fmtid="{D5CDD505-2E9C-101B-9397-08002B2CF9AE}" pid="159" name="x1ye=30">
    <vt:lpwstr>DxU1Xh5bBX9gZUUdFy54UcOGV8vudnnuRK7L/9a+YOtEoKQVL+UPaE1ELtjyr1xKfKao6IFQ0seByPRvfs7jkAd3g23I3JCZIKLiTHY7w/XJU5iBx56wZI7Ndg1j0Voy9r8OVPlk8KPpzpAjVbReeAtq/y+bRNqYNZvKTKsmm9duWTjS61WYqyMsgrZGPrT4GdbUtyJM6yzbkR8QKpOSmgYPl0+Pejc5P7QeOD05VdEVN5/OFiz/6eRyGC9Xbbt</vt:lpwstr>
  </property>
  <property fmtid="{D5CDD505-2E9C-101B-9397-08002B2CF9AE}" pid="160" name="x1ye=31">
    <vt:lpwstr>9n5plSrTDzC6YtJH4sxIoCelUgWWztTv43l0Q71uKsunqP4OXDTwy7yDJte/gw+NaCk/Zq32HGMXBnfr4Q34I7glt3pmDnVqxr7QdtoylPq+RX71hUfB3Xld61kKdPbvO0Xo+Ag1EbA4/eTRGNAHDaFQJRLUVDGBSoEBM+yPlKWjzYu2J2mDOb87M2EN6QIeBDOgtmO/E4XBrCNDFdGyT5OpGXPsffL9dqNiT/swhom7mlxwwdLMNSghUq+6HMx</vt:lpwstr>
  </property>
  <property fmtid="{D5CDD505-2E9C-101B-9397-08002B2CF9AE}" pid="161" name="x1ye=32">
    <vt:lpwstr>sm285O/jW+HfTWy/FcJhGDQvDXBsAqElCkCCpu1K8O6Sp/oI1fjZDSi6gXKikvTz6YHjJHzUNPcKRMD5N7Kz2+iK98kIicU8bUyZT8PzzCZw8sRczxqb4fD99ojPmtvFQP3Fs9wq7M2D38suIExYj69mlwGu3xI4VkF9XgAJfEWGfQm7YJ0Zkd/TTCuPmyLdEOmWa46oh1h9qsNmURptlkJxbgYiIEn09Upo62Y7DqZmlU9gpQdpIxJyRNov7QS</vt:lpwstr>
  </property>
  <property fmtid="{D5CDD505-2E9C-101B-9397-08002B2CF9AE}" pid="162" name="x1ye=33">
    <vt:lpwstr>YrwonDEDLEW2gboo1Ax29OOpnGSSP6cRTSilKgFfvQPQJnSRXbFmka2aLVLKBzLK6ybvu2SDPmsaLRlAcc9kiUShPTINkdU6xFtEJi94Bd/GWr7tA0iV8YTnh6ee3JRiLQomh3QlhKzWsZGubDAP11XTfr1XXfrWI2WfkeVKRxIIvQCRu45rCqSpM+BYdriA4B0g9+yNvJltBRn2ALEoPdID/hIw5ZHZ3rAOJw0GNGhVtBNWICviBRSM2f4PZ6r</vt:lpwstr>
  </property>
  <property fmtid="{D5CDD505-2E9C-101B-9397-08002B2CF9AE}" pid="163" name="x1ye=34">
    <vt:lpwstr>JmxxfRO42iKWKbX9Zdpn/HHURCtQSTmukDmhm0ejcSBqFSd3kmB2HOCuXgOZfdgTF1j6ZGOicYMo0blxIzxyJBQ7KSZ076T3kJt5fLoGxP9o1fFP2aVGpdpEMUdxaR1Elv4kBqGe/WtD3rlVUwKpvawRXoANarqmqdB4ugahA5kGuRhT37vBvII+JLq5ai58FJF6NOTCE56njUBKO4wXxmqPSNCWUUgfy9TqHNDh7yavWID4NiDa5A62be03N9O</vt:lpwstr>
  </property>
  <property fmtid="{D5CDD505-2E9C-101B-9397-08002B2CF9AE}" pid="164" name="x1ye=35">
    <vt:lpwstr>bE3Hu1jvU9rJIfhRI9j2TGiUVWcim9Gk8veukurmVeFame0V/raJadOh0qF2bhGHLFlGhc/u7w6mshtG9+92zy8Aj/bjWusTYYmfRkfvjskGxPAy3tkYWzyATmcirp/V4v4X7csDySKCUXhufuTbfGVrqu1JZBwHlzaCcd5tGKqlJZJpe3WdlqpSPJGH7ZAJ+RhDTtmR472Dg6+co0ESp2Li9DWH9HAr8ETdUzf1pkUoozU8uo8T65JSnAcNfbm</vt:lpwstr>
  </property>
  <property fmtid="{D5CDD505-2E9C-101B-9397-08002B2CF9AE}" pid="165" name="x1ye=36">
    <vt:lpwstr>1Wiffr8TIrg4W/ZikxddOQKeFVF4PKTH21JLkAhZUdYs9QZ+na8xg8kSYrHjQUtTTtqnrk7QgsAit2anv0u6B+YQBTRXWbmWlCbaPgS3iU9zQAv3kVAbgpTLGbCb9F2RbRAA1JBel40hO2db7CvT6abUf/bMaoV09W2dL5E++V1clunZpJSPj4CK8hpeWgKz2BCLslUaq9v20QVxOBDfxO/y10h44vg6t/lCgq3Pvqf6i1DSuOtaiUHSXYqLx++</vt:lpwstr>
  </property>
  <property fmtid="{D5CDD505-2E9C-101B-9397-08002B2CF9AE}" pid="166" name="x1ye=37">
    <vt:lpwstr>LcdtvreVEOoyIxFZidYMVhXy3raDV6ynNyaxjNNLm9peRZQl4tQhoIlLV5vQ25gNX4CTAWxiofRiLC+e2b+OREIXY+fIqjc3KImx6YgbUQEVg6XpN/sn1B5FVd1XtwEBOBn5dCadYpUgVjwnlxFj6F59Y6r07HitnEIYugizoW28BOQLbpAYUhGH9Lf/gcpFuYW69KzAPxLLfTXg/0tj9FOmYRAs4jk8Q6Of8w80J+mQ1ng4/9RO5Ll6dqkx87g</vt:lpwstr>
  </property>
  <property fmtid="{D5CDD505-2E9C-101B-9397-08002B2CF9AE}" pid="167" name="x1ye=38">
    <vt:lpwstr>nTq7mIIyzkef0Xu0BvQ2uOwN85DQWmIt433FI3ufM0ZHC9y+Gx15ykGfLBS8xjAvXyU64bAlTnQNhCFtLPcpQCi+OF4+ebiqi4iuRP/0byG5+/hsZiv+7p3ab3GuE+YpYV2d24zjQNFL3Owrg6AUhGNU0FvfBzBUgwng6/1vmguxm5gK5O+R8ZK4319ud5Pvekhqju0KSON2P7Ld7VNWSWOf3moAj63JU0aM2c3NULHS6D4+arFwf1jxd9kDHOF</vt:lpwstr>
  </property>
  <property fmtid="{D5CDD505-2E9C-101B-9397-08002B2CF9AE}" pid="168" name="x1ye=39">
    <vt:lpwstr>uVguw/LDfM68464Fd/for2kgvnVmftSq6c/7ou5RsUfLuTzdTLIupSUHhhMPf2QbqJNNjvjEsyitQ7OjiNfxRz/fA+KLNs/yusOfOIu8zvj8BVcXKEist63mg0Cj4x1pMbqoZzRGacQ0Afyg4Thjtnh2wjxBTakDImHbp2Lc0kAcbVTXrmnFSxZjl3AMu1lZqf7VSyDzk8yBfRjFvl38BPRokJ1JpoDNwBZActZvaDULlhxon/lbniGg17Ny/fu</vt:lpwstr>
  </property>
  <property fmtid="{D5CDD505-2E9C-101B-9397-08002B2CF9AE}" pid="169" name="x1ye=4">
    <vt:lpwstr>s5lHw2+OdlZGa9FzlMCKQ14t87lkhgFWz3Rra02RCB4JvAz9BDW+guBcJaD0AVl6cyvkp9Bdq6+PXM5KhdZ1IuQGq4dqyrT7zNPcLY2icGMXsG9FTR7FfXvlJ0BF3y+dEq3eua9JrXlzcy1wukUALgg2PXwrjMpP8/eDzmoolTUNNZBXEwl29Tmis0Xl62m3yCuxtt0pDhAVGZRNqSkQiqQwKj+xUI5hScz2zg0+ush7rrOA1Ms9/fT+CpEZH4z</vt:lpwstr>
  </property>
  <property fmtid="{D5CDD505-2E9C-101B-9397-08002B2CF9AE}" pid="170" name="x1ye=40">
    <vt:lpwstr>wuB2uA5mBquYjSpmIILis6+ni56X6cy/gbfv0+kRb5cPoPwpj3ktrnc2gaNdvUflsZm/zEeVIfwj1NzVKOOqqEAgN8v1MDxQBV0V30KJY/7+/0O/32/9r02SsJmWYpaxPnu1Qv+yq1dOEJAzvFmaUxtxh/9xtsZidhzsjEHPwDLAZsphNzqY88qIKNMR+x3hHjg/UEmh7CyWJksd4uROL5wYYReUd11Ssmmjfq20c77BN1Syx73EV18UU3L5d1/</vt:lpwstr>
  </property>
  <property fmtid="{D5CDD505-2E9C-101B-9397-08002B2CF9AE}" pid="171" name="x1ye=41">
    <vt:lpwstr>7ol7R5YM+V59oBQSmp1aUKChptXgex9MHDRUYKn+zAGc2cUZWoYbnTVShbcProWNOZEcaQMMBphW9/beh8+kxHqzlYvV9QV3UoGzYQEWfEX4auPULyop5WMfwa3vv92U017Ly12EB3RNxA38/mbyMC9pbTRX42kpNGclmaQEtUXlmk2Psgjohn8YXPObmImOxSZ1bHerDxzC2Iwc7otQHMA/U7u2EsRKAU9vPaJygMldEX2EEcf1cqQaepehe05</vt:lpwstr>
  </property>
  <property fmtid="{D5CDD505-2E9C-101B-9397-08002B2CF9AE}" pid="172" name="x1ye=42">
    <vt:lpwstr>0qawcfF8KKsjBWC5OMmyJNJHvxNflhb3mB/P3eZuhPBRxyPqE6BRgmY86g+UBOdZLBgBuOqxeRKUGWFE85525s7r7mWWA1wmiCjHKpytiGqsXVwKcxkSAddbnp0zm/g+d4BWjenvugC7YMxii02lzmOUjtnrfpq7J4DEPtJrHDt7fRjNVDR5ZMlu5OPm4UujClcaYVBbDbI5+WBcOoadkMC1fZEmiBjX38C6/ayQUXu5NZAPyIIzCtqkyVKfbes</vt:lpwstr>
  </property>
  <property fmtid="{D5CDD505-2E9C-101B-9397-08002B2CF9AE}" pid="173" name="x1ye=43">
    <vt:lpwstr>It0UZ21n5GCcUtNC/YRIFA+HYFLzI7f1n2Iz+RqTkGKLZ5qAHlafki3TMtz4koqinxvz0JLkEE4YjYmt/F9YsFWsWmZsROBiVv4ncpJr2HXRkJJCFGiwSdb3vdgjYp7btAe4WZmH6/Aj9pLbfzAg2tymum9My27WK4j38X2oNUGbDFjzuIbAG9/h3DgNIOWBbFInBS7AkCB9z53kil7rqsbSd4Sv6KzZaYCFU/mGPKBQkyJhLlaGFryMv8nM++9</vt:lpwstr>
  </property>
  <property fmtid="{D5CDD505-2E9C-101B-9397-08002B2CF9AE}" pid="174" name="x1ye=44">
    <vt:lpwstr>8xClV9dCjt0nkjUZvZfPAwwT9MPO2U+AdMjdzYSdfqc+D/gROLaSWCR0NWEviJth7HGPhU78Vga3Wh3RSa7N30DxiWQYRHKEorM46TgvZGQCNCW5ijETMIFxX1lvJNR2rqB02DbOmjqCytR3hDVJHKEsjERGw0Unf62kX/JzVJWLvcjgbQAwW0DU+TKQb7afKtP2ani4/jB6vZyE+sNIEyzjtkeGdJhqC1dLn/bF6RPtm/TJ4I77FmKUxzigKEw</vt:lpwstr>
  </property>
  <property fmtid="{D5CDD505-2E9C-101B-9397-08002B2CF9AE}" pid="175" name="x1ye=45">
    <vt:lpwstr>Xb6sCQ9zgbczgcTfPMLkHfTBpUjJbcpV+IkinznabN11ssRkD/ZYYbuYOhk4lGlVsPfmIdgfIty2vvmZUDa2YlQPO/XOnULtMSWPDP4D4sNcKUKN6jyPVZIM7TyOWN9WvbQO3wuhK+W1V/nY4oWH0Cs9f/vbadFGBBPaUB7pKUrvIWkbzjaB+z2fjlSFQw6OvOghClIYmjKizhHESRf2TZ9Hx+bCsYmPtY0iRjXwBmcWB4xHqfClIcJs/W96KVN</vt:lpwstr>
  </property>
  <property fmtid="{D5CDD505-2E9C-101B-9397-08002B2CF9AE}" pid="176" name="x1ye=46">
    <vt:lpwstr>ses+mxT02Sk5tDNgfRzjFCHz1bodJ8RdJu01GIgB+cQh9vAhmW1shyrw6rf3F+0HJc4whJF/pD4ruTQDv+2VwYp4Z3Z+KWBXlxHOrwb8IW4YROIaI8xhX299GHJ24RgcS4wYgnVJ6H+8WOdmTML72fty6zmgpONYdln8RsA47sroswky8ZnIqgeT+d1FWzLJTPmVlXCHUFPdp1UY405lOwOj4o3w9Vj8MaI3KjisLVZ0i9Wlqk1ouuB4x+h28Fb</vt:lpwstr>
  </property>
  <property fmtid="{D5CDD505-2E9C-101B-9397-08002B2CF9AE}" pid="177" name="x1ye=47">
    <vt:lpwstr>AkqxmfG9jDZvMdLvJAvis6TWrRwzJYBDAR9hV+xdIxESAOSGX79XMMc2zomKwIkLXZAZuncE5e1YQBIfzldkwvXvqymnCKQbgr1MjP8fuRhG1WdTGp/pDMcxdYFsX8ykbYRI6ll5a6E7XNsKPolxu++TRTzmPCHRYu1K83Pi901NhL4FYh2aMn92+rMt+S+io1oyvV1wc0ByMYH0jA00s/1E/Sx/qohsTdlwPyE0qCcH1QUeUvbwE/a2kG43JlA</vt:lpwstr>
  </property>
  <property fmtid="{D5CDD505-2E9C-101B-9397-08002B2CF9AE}" pid="178" name="x1ye=48">
    <vt:lpwstr>45+x6qcOaURG2y2uGdqTYP4ncO9wQK4sYOJ3MbFJNCACO3jSB/nRXDvldN0e23imBKKNEM2HhlLIMgpTRlPZhr6/O3M5M/b5wQRa39ITIIkymtF5wAysx4helnUay9Cn7n0fMWthN3e2bVxpBEWNxQC6c6ugazUi7gj5h/sPCTftU1Za+5uPX6rdqbojGPxRY8PMkWBL5J/tAJEZdlVJZRcUk6l70eVk9QWTzcX0UwTRcFgtb4hsoR0BO7zA0iU</vt:lpwstr>
  </property>
  <property fmtid="{D5CDD505-2E9C-101B-9397-08002B2CF9AE}" pid="179" name="x1ye=49">
    <vt:lpwstr>pAq518tawGuReyMExKHYW0nEqSr4SReru1GjLA5+GRcM5RH9kWDKWsPRHLkjhCqnPTTiIOOjRMMM5FynsTn6NfcUD6NChgMJWr6k8Jd+6okBJPO1s+iSDCbaTBp8V9d6wZPzG9ERDrsGAwXt6fuJAPL/SORt2sbeNKyqBifZIr6dRLZ/XvLfwgGLVzPUDv4rzQQ4zHQz9Qtlt2IzyOyK/ZptHj96GNeYmCgDKTy1iI0N9mqZYEv9ea7hvQztknx</vt:lpwstr>
  </property>
  <property fmtid="{D5CDD505-2E9C-101B-9397-08002B2CF9AE}" pid="180" name="x1ye=5">
    <vt:lpwstr>9jQBfTrbL1fuLqNYcs4cvcrrTxfDo3WYHSIn2N16fVALuyKA32U5FQ2i8WHeu/eCC84foYECennvEO2/1KcKtCvlgoNrezntZxBVAGp2F8u4GX9+MmekwoNN3x0U7UIuqhj4ynhRwAkKtTl1LIKUTZO+D0l0hj9axaOr2lUBVx6aY/3Bdy+rvfGU6nZXUT7o3SYvh7kiqM6s8YibiVjuViQUOSKKFZsks9hcTI8kXd/wMO6TlMpXbQgf2d/+geR</vt:lpwstr>
  </property>
  <property fmtid="{D5CDD505-2E9C-101B-9397-08002B2CF9AE}" pid="181" name="x1ye=50">
    <vt:lpwstr>Hq4tFVU5e7hLW7iF/ntPWHd6ESOR5WmhFntmG8DkUM7r444M892wyfsLthEfwygnT/GlBr5fH93TIcwL3/Td0cw5oZq4zC6orImKyg6qEB+1LP8QRzFYz34GS2oeraKdQ9/MMgZ82vmOpKX9ffxwZqWZ+ZN0Kzs4RBCwIsr8egFKG9wmaKS0VVH181VXz9GOwf2GduvOPYgaq/0DDjzVPO8iiRYFG7mdSww/LIfnboI5jl2QpblBfu0nRMKn2Rq</vt:lpwstr>
  </property>
  <property fmtid="{D5CDD505-2E9C-101B-9397-08002B2CF9AE}" pid="182" name="x1ye=51">
    <vt:lpwstr>JGQ8cvCmN3Nn6Gjq3P7jXswPgsKN3mwgRpnL/iUKb8Rdae6Nt3yxrIoNFaKyNwTwdoSkQ2DpUK0jtKzgO7ARCqLg4Eif3Tav8V0rm0vlyn9glDBN63DHxXo2VZv6OqC1vD5U9CMat/jJ4C1FOW9erNn7r6rr9zJ0/SB6+6n2hUnEt7QtxIxuMXh2qQmth+CMmvSYhcOmPDLRNyRa4BKOvSok+IYLe0BkCx29fVo8obBBt/6G838XI/Hl6fTtin1</vt:lpwstr>
  </property>
  <property fmtid="{D5CDD505-2E9C-101B-9397-08002B2CF9AE}" pid="183" name="x1ye=52">
    <vt:lpwstr>/YTVRru0G75tdA2YzDpNBZfWq2jfz6GEzlhpZD+eA0yAQ7RJl4axEtLD9bq9pRdpjE2EajQfFeGj3WcmGyAH0znU0oLtuxegdfQL1XXl+4eUhN41xKSEQxszUh4f/BTcu44376NEmV5hS1DBcpGgh3erLD6fih88bPjS47yxDDwVOXhsdMyVjcUhgGhYO4yivJ0mz3Z3dQo/s8e8kKIxV0MbzSvyEw6Lzf9Wamd7wxfim63yNikbqIJ1oh1/r7c</vt:lpwstr>
  </property>
  <property fmtid="{D5CDD505-2E9C-101B-9397-08002B2CF9AE}" pid="184" name="x1ye=53">
    <vt:lpwstr>prT8n4Krm9JSkjIh7GkZcx6LVELI6+bS2EMd+xp8C5bTMu4KX3N/z1eFBsriBJT5JuJLS12oMP5xFKFy52iyM+cwyKZpeCPJR/AgUvF+5XD6He5RHwwTJI9azbHqPsZh/PJFJYMOwn2iMQ3y68MhKwxf6FQSuL7gpwMjmfmW14roKCmlmKFnqRwac9M7DwYIp090HcUzNPe/eJGDIa0oY56vzEzwRyu4cTNIiLb7Btp6keCNZas6DIgBGN3HMFJ</vt:lpwstr>
  </property>
  <property fmtid="{D5CDD505-2E9C-101B-9397-08002B2CF9AE}" pid="185" name="x1ye=54">
    <vt:lpwstr>+FMVIVQFPiJIttBfxkq26oQp8ciT9Kuhf5sjL5OKKwXe9X7ho+Y6suj6EP4dVTCsigrmpAt3zIFn9G0eWeE6zcn0YAQnVj0DkLjI4c60rIpXc+vNru2Jrut6hLd3bV/iulWL0c+l5UwjUmg3HGdI+n0iot2m7DUXESFmI7rGjCCKwjM+OvxfSevvVaIORhOtwRRlDbHZAJqGoZ7TJAedwIdKL7UPjZtSH/zGt4En5IfJuCaZdO29GfWkU2wZJPz</vt:lpwstr>
  </property>
  <property fmtid="{D5CDD505-2E9C-101B-9397-08002B2CF9AE}" pid="186" name="x1ye=55">
    <vt:lpwstr>Gdk4gSe3S2KXD2jRJxlg3wHAIKrH3SDOicrX+cJWnO601N0ZkeZ7I3anf9/TPNuyfAVExlpgZFclZc5Yt72VjLJxaJuyCwWL3oXmFaHpgMVsYxhp8XOQv5oO/eivt0yTAJ0sidVSdVzXoIWBBQ+7kuiv071OzeSXlvGdc9IUmoZ7Hg6o0oCTmJc7gpmIPbOm63TUxkjgskj/VgtZU0kwbFT7l8KLd7R5UHM0CRncdEAuSWsOL85LufRccykOaoQ</vt:lpwstr>
  </property>
  <property fmtid="{D5CDD505-2E9C-101B-9397-08002B2CF9AE}" pid="187" name="x1ye=56">
    <vt:lpwstr>A9+44NFBy9ivUQAjVvg5UCSBXA4THrTvml3eoDTwT8eIaMspg3a8wzDmyDRssOF0Mcyw69MLkgX0/UBWlQuCCi1mb61sMBI+VBtWBNHJ76F7ZBb3JlrUhq1GqGI7Z79FnatEoDnYPeZk2vLxlr4dm+jjEgoB76+diKn/FIRL/qbzhy74wPeo5GRvInpvFQkKCDGzEIXndtW+LcbPuovg/TtKE+jXrGPKuouBCkP9ghEc/Ha4Cg1ndK74S5hatqC</vt:lpwstr>
  </property>
  <property fmtid="{D5CDD505-2E9C-101B-9397-08002B2CF9AE}" pid="188" name="x1ye=57">
    <vt:lpwstr>Jjd4+BZ+ErNF51U8UOwYNfjYTg4PmK4T7GusHJNznfFHxbdNJ5FRqAh/uvmy9WdJsemH1QogoSemCYLhFm1NVAknUDgWVaCc7vAvmZFHXKk0u5Fru2T4/7StC6gwwmewl4VAiGorImkUjfaBF2+/pSwQFabwlOwwj4eN2UXnygccY0fzbgIBpw6fevMVT2ZElLaltAXlRwPVTReTF3xM0wlORfMdIqR0hX4euaK+LTL/yniRwA9UyjYWkM421Ab</vt:lpwstr>
  </property>
  <property fmtid="{D5CDD505-2E9C-101B-9397-08002B2CF9AE}" pid="189" name="x1ye=58">
    <vt:lpwstr>zDUwKegCQMq4vVHIu8w85xKFHvmHwRnca+rIFyj4XaTctHZVJQ7oWAnSpfMkVTRjJTNVIeBDfbqvMVfgqLPyfS1Gn/AAKjudgMg1KG5tru78E3G3XGDRJ3x/QWuuWT/8oBCKBJ/j5HIhzTEuIqbFyMY5vtVoPT2lTXjw3fZLriCwP/X0n62l9k5qfLUN4mxDoYdo2HGJO6OXux3gV5pa9WuuICScVKM1Xw9pIgFq91JE7tjGJ8geF2hz7XeNc3Y</vt:lpwstr>
  </property>
  <property fmtid="{D5CDD505-2E9C-101B-9397-08002B2CF9AE}" pid="190" name="x1ye=59">
    <vt:lpwstr>2akJDeGgm3fcjHwFOaSIn62K8dk4+c/bzmEymOF3/pSF0Hvvtxtv6v9zH74hhsjvudiwe2BCKcotfEmCpZcuWx0RVUZ+ayqBbRVDNXCaiBw5rcIBCao62Mxu03FQwNSx38xxgCEGbZPu/yVKSa3p6hPiRZaeMro5gJDnxTaxaXmV+bZhRZP0vO8zA7oDFQyM2Yj7gOwZWLg68nj95krT3V9bwpF1Bx7u3sGVZrBTxIo2dvt5h4IE1ZWQ/VFAoEF</vt:lpwstr>
  </property>
  <property fmtid="{D5CDD505-2E9C-101B-9397-08002B2CF9AE}" pid="191" name="x1ye=6">
    <vt:lpwstr>I31jLOR4hETHu3iVmA3JqP89eXA6Q3jd9ln/bAz7jtfoP38KCwc08kPI7N1bgYSBuV1OkvhH7c9NIxopB1mKYSVuQfz9knZ/Iu3f7kyZEtAixGfSh87g1TPvQoNny3cjg1+vkRKr7NHAhdfmlXZnA7vbVd3BnJw98f7dtl0GxF3pJAbPswEdq4a47OkQCTkb8WAd8e2nXpkzcqWkaMSNIV01zIL87NDwQ3CQaZ6UUYMvgkXetU1XSDDC5bCtTTA</vt:lpwstr>
  </property>
  <property fmtid="{D5CDD505-2E9C-101B-9397-08002B2CF9AE}" pid="192" name="x1ye=60">
    <vt:lpwstr>qMpAaRzS3SI7h066IHUbezeIuj1cZstXFoe/709U5cHIVR7QqNPNulcIMpk6FLanMSznxwPieofFfU0UK+uLndJ2ffkUV5lP1cEXjNRCT6RfiMcRsRvInoeTlbKqgAivg2yfb/SLmXEc5Al0Q3+8ivjiQMIsDXtQoi5N/TBU2HVOIyX9uV4v4+uvKGn7Q25i1EGgy0IjXdQklUxB6Dzy0dyCZYADZQ26dvvdsXxDx7PuhduL+li/4IkU3BwHHQt</vt:lpwstr>
  </property>
  <property fmtid="{D5CDD505-2E9C-101B-9397-08002B2CF9AE}" pid="193" name="x1ye=61">
    <vt:lpwstr>O/eEex4TRItwyl9Fcv3JfTlqZhJ27utjv1jlnkIs5JleC+hqrUh0+QExkrp26y9Fm1K6bmYixQh4Xwr24wvYTjFKc4DjSiKwV4LM+9gb17rLyoaEMVpBkoV7i0snpmnbmyeau9ni5uk2p08Orn5I5xXMvIsPQLNNNUVsICUpCdD/GzS+O/grE5yPEVwsawlvDsKnA2Q26KfWN+Rw/fGXDzbgXsVX6YW4fSuEurgHaW/qENklHpW3SwCJiycmzfJ</vt:lpwstr>
  </property>
  <property fmtid="{D5CDD505-2E9C-101B-9397-08002B2CF9AE}" pid="194" name="x1ye=62">
    <vt:lpwstr>vuaI7r/n7hBd4pJuVLu6zUzIGczahq5EaQmrRTXbECTPqZPu1FcxQ4XcpZWp3y/BaYUY2YruakJQaDrhoOUQzMAIcra80HAjWssvLiN1UpRJM7wUjkztXsp2DYo21HRY6BzwF7z1d+Qx7uPvxZLhFtYrkRyNqxs9NjVkdji7eu4KryqcHLMicr6MjyfCjQzkFc5qNXcJIMtS1euGlnNXOklIMvUV1Pmy2roiz2bDIrvJKJq200ROGQqbDJFa+X5</vt:lpwstr>
  </property>
  <property fmtid="{D5CDD505-2E9C-101B-9397-08002B2CF9AE}" pid="195" name="x1ye=63">
    <vt:lpwstr>L6jCaYS3gk56mn6XrBKLeRRaUoDOoQiPrs9uIuZyudX3CxjBvFuVS9k8NnqE49XEmbkXY1w9oQzkxELdVn9MVodUHjXV364qajMve4bvaO6lNhZ8cEesj5axMaNVTae6dN2gw2sJ/O1+t9vc+j8A0mGW5tVqBQ3LIurUB1nohEhG9YBxNosQw6zotdBGiSl/flEJpwN9UWNAZuvWX+ory7Gsyfy8PA7JuUktpT8dw2HUvEaxNT9wdH3MjeQMbEj</vt:lpwstr>
  </property>
  <property fmtid="{D5CDD505-2E9C-101B-9397-08002B2CF9AE}" pid="196" name="x1ye=64">
    <vt:lpwstr>guUvnmRi5JtT76MqYZ6o+q1pFvPnWZw4NMDrG5wcbnP5j+94Uxckzya0kAgr7tFMh6j/aGRGIqBQIs1Ka72eCSeYCjWBtvXHZpt1hbcxNzG8ogIEQD+AZGpWgYrPpHOk+B7qN1qfGV1oW5I8c0/xxRsFW5OBQkK3G+BMGnKsOzrGk7UDKAonC93JSY/aeuPblIgPWz9HHXhX35v8r29XSZ9VLFPYZJDGocIb7o7KlyaDjwaZHDbBEXCcQu6N6PO</vt:lpwstr>
  </property>
  <property fmtid="{D5CDD505-2E9C-101B-9397-08002B2CF9AE}" pid="197" name="x1ye=65">
    <vt:lpwstr>jLGfRDB0v9CaSO9VZ5wN7zi9ib6u9Hu+0x9+r+bbBIjCPuNGgH4jG6uPL18LWMBlpWSVHZEnl3yxNMoGelIqZrx2haUurCqCg0/zU0reqsAYe10Alq3ppaZqICmvBoEclWXMIGcbB8v1zUGzg65oaO0CkhpINU8JzcHGwXs6W4po+rlZ7Zmh7VjsgNA4YeaCIol11F9jsaUngBn7tpErvB0Elpkg5Y8lQZ8v57qz+Zahgel2tn7h7DPlx79r+Jg</vt:lpwstr>
  </property>
  <property fmtid="{D5CDD505-2E9C-101B-9397-08002B2CF9AE}" pid="198" name="x1ye=66">
    <vt:lpwstr>FsGYaobk323bhqA0i3KQJNwJPjR6GqLl4y18X2jfhVTRjMZHRV/oU1GxWOGTlUdaqBYDF+bV9mR12py3hc07r6YZTyU/m+R/QXUcDrl7dTkqnTp1zwiEfrUHsLIQr0PWGG+ZT9vjNcjopchfo8z7wX3zkVByVAQz71cBBIhLkalmVsUxAYYzA3AYx5tO/m4X2so8UfRWex3CAUQNEPYoHbEneCB9jhTnD7+tLOdNkJz+49J4HUuHtocaejvBfpQ</vt:lpwstr>
  </property>
  <property fmtid="{D5CDD505-2E9C-101B-9397-08002B2CF9AE}" pid="199" name="x1ye=67">
    <vt:lpwstr>3pv4tW3fAuE75fM1w5Ft1tDr5Io7ICDbJ6JUrCIMOTNeDlmjPzqjTA8wrhwi6dF0hTG8G8bp2lOjk6Ps1UEp1vkMhxvIRMJf5/2x0P+QPvAPJGKXqe7EPC0txrnu76qBZjMpb21cVy1iUkDL/JOuh9nytFBKuc9t7JwI0qh4K7qazlur0A9G3lLfnm5drg1qqPd/XtYeevDLzl/BkqKNbwB5oYKtuNRoIQoFFvyPCcrpmbX8tf6K+QQiY/9iQWy</vt:lpwstr>
  </property>
  <property fmtid="{D5CDD505-2E9C-101B-9397-08002B2CF9AE}" pid="200" name="x1ye=68">
    <vt:lpwstr>qE4Lk92ujTDEKRYVYefwRWBmX9VYgaf5dliWJB6p52CfqHeo4e86A2XYPyYh+JLaMD8MU79RB4psJpnUsYK9joQgSCOZhg1tD1FR7km4/KHb5BteacFJO/YJ4FtmVFq9J0sYfYL8UqaWQp/QRLIMe7gPSWs0lqu0iPko3SGMDXatXTd9py3lSZz9d+VI7d2foSYQ4FVNWYefNu5GyURENdRdHZMILOWeYUO68HsSdxrRzpqs0MaWWtj9UrUBfWO</vt:lpwstr>
  </property>
  <property fmtid="{D5CDD505-2E9C-101B-9397-08002B2CF9AE}" pid="201" name="x1ye=69">
    <vt:lpwstr>wLTfibMK5X266cc71lC7o1u5+7D8ImceYeZyRYydQiTBoxriGF0E6i04XcBhBTLCt4sNEU7wi+JNhKQKk/vCAwBjg4EK4weQONwS+ISrj03W3xAFXMN2aAvi4wBN0KE6ks2FWUxvfa8FYC9TSDCXelINUU/HdsAbt0BMlGX0vc1nfRPSwaEfmNnlwtSce1vb+ZiL1PEuZ8uQJCpLaHPQWporU0nC7C84UoCbkn0I3CGxntvY+p+PnIRNRXxplDM</vt:lpwstr>
  </property>
  <property fmtid="{D5CDD505-2E9C-101B-9397-08002B2CF9AE}" pid="202" name="x1ye=7">
    <vt:lpwstr>O4iU9qjum3aNCLY2T3gvO2lxMUMwHdF2Fv5CB+X1Z3WkDhRk32NvGOPtX+haS3I6O1490vRD8zFlkc4nFiSZUHluwkiYOWGNyNYmQ2R1nV1Qi5piIw7EHC5sYwCIASa0eU/wEKyRF9ZCIQhw8bJvIiHfGRCeIgtuXAm70i6OnaNBPBZDuRqtG3AZPony7jWoL6b3JOivR/6l4kC2v5mGzOdJwKg8dkfmTvA3c39iPy0P/QN4dtA1LuOTKn41Ywy</vt:lpwstr>
  </property>
  <property fmtid="{D5CDD505-2E9C-101B-9397-08002B2CF9AE}" pid="203" name="x1ye=70">
    <vt:lpwstr>OjoT6J5B6hnhdaFLbcVJvLN/yihVlTlPQOSw6BBsmBgMT3XjOlcx8BpRht7iuFlCTb4TeG1coMm0t+/7ImUfgTGiNn4DFokpkoHhvQWcj41fOMr83U3KzLGUJfiBXatJfO/MTW84X23VkhSi/DekS5ZPQ/7skBC0Er/fTRDwA047jpv0AKV8rVvqedp+osWk17ksxZSdfP28h50UhQVz49/RZ7i20Tyh/ZVWui7c35dWipLuhCZFrkwpXtNFzfU</vt:lpwstr>
  </property>
  <property fmtid="{D5CDD505-2E9C-101B-9397-08002B2CF9AE}" pid="204" name="x1ye=71">
    <vt:lpwstr>l44v6VEn0nr7AAvPxANMRXOGsDAGYQGVBL9/IdbUM3J5qY6STUcXGONZKrSln78dL90NCQiy1mrNMB+igsdmZ0CHj12CEFrjnPtfP9X7nxzoqmzDEauOZhlmBgoW5lI0KLh1MyD94eEaaIDzX51Xsz1StbV0v4A0A+1y5X7BDJ0ieb8oyMaPFwuSGFwV547fbweizfctHFiQPVhFed9bQJMiKVRhJEDBQCTR28ZptdNOkRkkEqpUq9xa0nfDK9t</vt:lpwstr>
  </property>
  <property fmtid="{D5CDD505-2E9C-101B-9397-08002B2CF9AE}" pid="205" name="x1ye=72">
    <vt:lpwstr>Tz+w3kLamzTAWzHGARMeMNqSn4A5ay8r9n33yUc/ZVQ+MPkFEk9nfGULO9n9pCkPaQlJe4TONSXgJI5uWXnClLnTFJdVeigIfRYgnqd31ebGMA8HNgwccO4rP34zkoZAhm0pYhvg6mEJvLatkV9M3H7k02N60OMyJB4bm+77JP4Abo4WNqKJURObOSjtYdGKdqiLv+hb5ID05fjYLzi3SQjPMvVMptwGLE4wnX70BRUmewFQGti/V5J05Ut4KKr</vt:lpwstr>
  </property>
  <property fmtid="{D5CDD505-2E9C-101B-9397-08002B2CF9AE}" pid="206" name="x1ye=73">
    <vt:lpwstr>Zxmvfs/7cJmLpJIkrd1qKVTqwJ6hdcI035jmG4HCBd42LLGyrWtHFMiupH0G85X2YIP7/Thy1uD58exa9knb0gT3Mb4AEyoWuG3KOxPfdD308B/HyE8MJOmqlspoU62EiyDK2P5ahw5f8DiQk08jA26G/AZaF2BVEvNaqnOXOv2MgxZsrYHzgHazEiKCXVBFG4910CJYQ+893dxTebXhPw4qA+cSG3HlCZgBNec2i3ftFKtgPhd+YLIJRZXC9GE</vt:lpwstr>
  </property>
  <property fmtid="{D5CDD505-2E9C-101B-9397-08002B2CF9AE}" pid="207" name="x1ye=74">
    <vt:lpwstr>fKdnf5oMFBypBTshuCdvQIa1e0Akbe8A0O8pgs/tOus04KwOw9FTBcmau9tr188/m8FC8uyo7D4MQK9vyWrmQXlEKrDl2PzYoqCq08Q9qG+azEl/ZrMBOEsSJLjfC9lI6XIw9c+1p8og2/nQyxSk/W2xzhjHjRrwNZpRxKs9+r89MBAJFGXSR7p4Wfrx7G742MCH1luo4IjdBQgzZIQpdcDEEHBvnppa+P67zlpGIHd/1jLfXn1b2GFzxMvrz/X</vt:lpwstr>
  </property>
  <property fmtid="{D5CDD505-2E9C-101B-9397-08002B2CF9AE}" pid="208" name="x1ye=75">
    <vt:lpwstr>tWSSQvSO6R3o53abT+A6i52CMrP1Nc29dwt8KSuqKV4rqS/6/InyeDdvJO9g5acg7cYuXuBAME+ipcZKcd/tixdX0xfQiAozoXUXrGFmmpBazxCFxSkrLoZT+b6kMWqHxFEJh/Dngi1y/Nb1EwtIvzq9jXC8ZAOkdbjMkW9aiOcJ5aRcybWBJv8WHxg+swLDGg834N9DDV6t/lfdzuYyh0ZwFRPAUthf1vbxdgOOyL4BwkL+0kS+2OSn0/jwwtt</vt:lpwstr>
  </property>
  <property fmtid="{D5CDD505-2E9C-101B-9397-08002B2CF9AE}" pid="209" name="x1ye=76">
    <vt:lpwstr>y2r4fE4Vpn5z15sI6h1qKl231pw3pXCF4ZrlRzOXMO/iJo2y+2JeQoLQSeUBVFYGeakNPGMk92k5ab0DDKzXRJhSSgxsHxrL/fLPweNZmUyzizSopWk27Ill7BWVxNJAznSbWG++Szu4rWruDeHdN3AP7tl+XypQv8eJUuj+AFQWQLL9Wy2W8yoMiS1MzOXNSRofoiZmm2eKTi5lhNZjkxmrfyzK1S8N6RmPeDYj5KF3ZicYglYoalpXoIn9u7U</vt:lpwstr>
  </property>
  <property fmtid="{D5CDD505-2E9C-101B-9397-08002B2CF9AE}" pid="210" name="x1ye=77">
    <vt:lpwstr>DVZJhrkCLSmI+T2Eb+T2K1W6ZWziKFJhKQZWvGs/efSXvDwS6wSHRFo14C0Bbe+errD8L0YiZ8Mq1aWp8RxXhCJ0q69rcNrEE8x4whbrmXNbO/59j/n6gi+vnDHckgygxjMwtUWQAh3Q3wAZ1iLe+4YKVIekxNGJUhLsCnz0djyZY4cm4C6y8Y5IGK3qrkS+LDvlrRUvjIW50vQWEza4a3TmcwE94vCYcmkFKPy+Des7Dfxb244rL7kaBby+jsC</vt:lpwstr>
  </property>
  <property fmtid="{D5CDD505-2E9C-101B-9397-08002B2CF9AE}" pid="211" name="x1ye=78">
    <vt:lpwstr>PuFsf2xoF61UjXGQbiElsX63R6Qn6BYFmn18BOsuB/fl35AXvdNEq9GdlRPbDDQ5eZvx3Ng6Fm374S2cD7UqPvlo1xX8Gkwz2/e4HcUFIrn3y1DhAEObIGPLPl9uIozEb2w97zrwtyD5McObnaXrA5PdE2nk9Z4m6tC2gTjQzoUapgO3dPAd2OYrRx32YIXbPBsa5A/jve5RppsCdE5BOlGSJQ1heSxDx7SYfjxmkJvqbbzYms5ADOfFEP6LCob</vt:lpwstr>
  </property>
  <property fmtid="{D5CDD505-2E9C-101B-9397-08002B2CF9AE}" pid="212" name="x1ye=79">
    <vt:lpwstr>pdtwIT/JzRdAbQCvmFFUcTTjkwd9kX+Xo7GHlzFUU5OFMA4x1syl+4GpGRn7mkEtMS2ecCFg5FmNA+Vxh9XskxQ9Vk4cRa2r+nXxHttvAl4XCBIMGKNMyteB3Ecaa6Jb0t6vwclyRT1R0cxf/AvEjR3wluXRT6h0L89eMzT0Hdk/+whw3wqP5v5Lbq1PD/OHNguoHloASZfOpN8CBAfezC+c1dRIofrma9RLBStP9nE+CZ8Id6ec8cFDwFXJ0UW</vt:lpwstr>
  </property>
  <property fmtid="{D5CDD505-2E9C-101B-9397-08002B2CF9AE}" pid="213" name="x1ye=8">
    <vt:lpwstr>ehKmsKPe/FzdLuUG36AHYibmiOmKAFXz+AU+ifdlcpaZTw/WiIJxTvqlCUqCbeU/vRzm3GeNo89z+GuXLFfcSUvqDF4e3/5RT0/DK4c4cEF9czEkygCbHFAd8cwUnvVpcunEVjoDEALuwTAPg6/UEmOTVpJrdwcvMw7MJe7G+8bdazU+OVFo6DP2SXztm/SaZXWFWNGGc4BaivOYhWhbP/6eqoBzUVue7Zx/MkbKwjmNKMGvszEXAHE704ZlVmW</vt:lpwstr>
  </property>
  <property fmtid="{D5CDD505-2E9C-101B-9397-08002B2CF9AE}" pid="214" name="x1ye=80">
    <vt:lpwstr>karqrVhvgV5GsBK13QsWf61tciK6mXBygnKDhzaCvi6U6bO/J6MF5rBJexioZqKW2z/qV1PkbaCXOA6Vch8pp/LOt6HtujyA8JBzlRhwQ9ltWrxg/hbhujAV/8ze7enMm0rY+k/O66GA8MHolYF+UvZcWxm3hyI6FeczxXXwers+9IepXlJG4erSTze2B3nTUCLbHa13Erd5bSgsVvGzsz9XmBVEDX/2XJE4B5eUnjYhQ47dB7dhWEJ1n/rYzZ4</vt:lpwstr>
  </property>
  <property fmtid="{D5CDD505-2E9C-101B-9397-08002B2CF9AE}" pid="215" name="x1ye=81">
    <vt:lpwstr>llNA+3rQ2mHYhypTaQdQWQ5zyHRpypcpuGOHJizZIiB8a7/hyybaFRNPbVNiLh9QqGEFMwKBGqUIZ3+luv5K+rFZ3Xz5SOerhj1E8WY7E+g/knkYQukRy8/NA7GESgZnZYBKqwXzeMgYTjuMzU0cE5z58uHpBHLGpuHvMaKARcHXB+QWxUd2w4kGhNqd1Qj8poFX8qprD2vZFWWzzHfxWmNc5UqlZrC+eOj+ExDy1aPWQvNNGOq9bMCtiO+nFec</vt:lpwstr>
  </property>
  <property fmtid="{D5CDD505-2E9C-101B-9397-08002B2CF9AE}" pid="216" name="x1ye=82">
    <vt:lpwstr>TDJSEZrPpng8YPXWHTmLmt9kxjF3ykEKw3R9H9QfBL9MGkj2EBNc1RLZHuEWMfJDgC6OGExlcQCC7wFxoYWTlSjBJ1Jcn47He88Zga6WWlkVzbOo2+GUcD/n8VRM0tJzhSxISZRYpuO6EeCE78Lgtviq0s2uhFAt5527P/6qrhP/Wx8cLKIPHn0QjvVPbrIjyYZcDqKcqvHPbJObIWyggGO5hqi4+Y8TIJbniUmyy7Zc6wtyGDQXRAQYGjac90L</vt:lpwstr>
  </property>
  <property fmtid="{D5CDD505-2E9C-101B-9397-08002B2CF9AE}" pid="217" name="x1ye=83">
    <vt:lpwstr>v0m8JOg6GclqLGn9cYosiE7mPv3Rr0o6a1lqtArl+6XA8xkN6+1gtqFOB2FDMuGQdQOGoAtwFas2YPLtm6TMI9gTbOtyMQfto2EeGZIOfpN8WlJilPER7UNBrFB1XjAzrzdHugJaiFj5rBRCfk1PNsGVAkjv3340GnXPPfS+ouXuihkAxWtu8CP8TaX4VLqMh+ifMtW1ThXPneYMvgmkG/W4B4rAF8i7Y++bUrNLmILmfp7+I0RqAfDbnmC+U3M</vt:lpwstr>
  </property>
  <property fmtid="{D5CDD505-2E9C-101B-9397-08002B2CF9AE}" pid="218" name="x1ye=84">
    <vt:lpwstr>7lo9+pmJj1DvPQYpcxgb/moDpuObtOtGDf0gShb7JPJNt5iED85W2nKleF1ViSzNo5PZS0sqTwurIh0eYzM7LouowyIGdYxSP4q438yjOqzH3tHvmZJojExVu3gkJFL9qBy0fMr093y7XD7TKE5KvDuAj6GkPMYooDG1uGs4F73neTP7F/h1O5kO2Sek+l9UuJ/afnqJ7ud1VZPViRLp5YtfArm/YhRYVLA0XtPfFFWO+lBzU/6VzSoE8qyAJI6</vt:lpwstr>
  </property>
  <property fmtid="{D5CDD505-2E9C-101B-9397-08002B2CF9AE}" pid="219" name="x1ye=85">
    <vt:lpwstr>HtBIbgIXGKfzm/FlWAmAIm5gR8wz06biZsURI+vBLWLvrKijhSie3mFevKA/zB9rrZOO82BSG7VaIEr32f720bG/VB+V3FrW7al8T6SXgV7uj5rqZog7UsJTUz+m7r0KTc4tAsGCN8adwDB6PMGXyBdtmDAqJYa3U5SSLlXeB1DPXrfYugAmPuAf2Rn6SmYUWfXIbuzFXB55Zge7yQivTlALywbdlIFD+9ivuJ/ZXyjTnQWABKeV8kOrqXPpjnM</vt:lpwstr>
  </property>
  <property fmtid="{D5CDD505-2E9C-101B-9397-08002B2CF9AE}" pid="220" name="x1ye=86">
    <vt:lpwstr>qa6PtfCx/qN+ugcmQFFKSJROI0Gv4JHn0boa44J2oOevwqyzaPd6ZMnLIsHJSX22+bnxCZL9344C/gnfEuYPp6n4De1URVlMZZ2oY1FcEifcBApoTbCmfc0C+U6oU4mAuK+3apioV2WZMApC3N/RayJrwUpiRbGlTWtMEeihkXyVSPaHStaQ5fO+1DVKcKwSGRzvSKcZB+h4RHLKbiefiwHPIQHwupxVvAlAYtiseSWa37wkL9wXp6y6b8Vc5LW</vt:lpwstr>
  </property>
  <property fmtid="{D5CDD505-2E9C-101B-9397-08002B2CF9AE}" pid="221" name="x1ye=87">
    <vt:lpwstr>gRAT0SBwNFzIEfBptPtdPW3LVaZhqRfLqFel0PWAa9Nuha2aVaJ+p9nkmd/kDErac2mDLAqsBsTn4CJdQXM0a1Ae1SX4kPWjer0zaRPqAyG+V+AhxH/GQK9dWGHgrfn43d1LBPhxaLJFVy0i/DLT39nOvesmDPo26TCZeNIqh6a9XdWqMvM3btkU7Ydmscppe7TIGlhroKwcHtMv3Cr6VHvIoo2gU3TfWKPHA5of7ENCmU5dG8dPIUFjz+hGID9</vt:lpwstr>
  </property>
  <property fmtid="{D5CDD505-2E9C-101B-9397-08002B2CF9AE}" pid="222" name="x1ye=88">
    <vt:lpwstr>4+Bg7yGCppOd8lYvsmsxrexq4UcjbtyZOYQD/r0h/FszKVubjvm2k/jWMXbdSyGUFuYRkR/SatlNUKGrUh2Thwm5MbwC3MF4NaWKaLxNvDHuoTTPpDaAq56xUkQbsriS4FTcbVpYyLZGeVM72UiEpP9A/DK04xbiM52QgCXqfQL+RCuLsf1HVYV7HiwH7nAmOSNyBlTODZ+WsY35RtsQ5t7QVwYgYj+gSnTmer87pPBBrbqBlc4iz25OHbDOa75</vt:lpwstr>
  </property>
  <property fmtid="{D5CDD505-2E9C-101B-9397-08002B2CF9AE}" pid="223" name="x1ye=89">
    <vt:lpwstr>pkObL4m7WagQ9QP8+vlj5tPutu6QSs0VMkkLfY9rSTtTxz9/VRiH7Ei4LgOEoMKpT1PXshNoOmI9TdqzfduqDzaOxDSPSFKkUPvxzy+17OCdwplKq7xqtn1sH6tfSLsuZ2hlI5M9oTIkONYH7IyzrwvFnqEYejeEc0CBjCkN2YiVWKwNZNSVg9QlI0TZGgtK4ra+bKUsVpGBhEI/esG9X5AP/ioqHRDW+T4fot7CfwDTUx2O0iwpVJrQJUZond4</vt:lpwstr>
  </property>
  <property fmtid="{D5CDD505-2E9C-101B-9397-08002B2CF9AE}" pid="224" name="x1ye=9">
    <vt:lpwstr>un+xMRyuQaGceHK+LQkvH3aQ4EoqQpHL+Qe/M9FTVaQ3v1dHddV8Lnl88kDEO0EgaOTmhhzMXYX7jZjaDCA2nKyO5zMb8Gg3H3goutZJJHZqyMHUzbNogmToVltlNIsXzlGXJabUAlirL4vT5GcnfL8szO98ri3sD56Fn3HILgBGSVpdRWE1Gme4yU91vaYjgYqVPs2OKTAnAs3mUazxQEpf0jhnGo77WHnTs2p09QWc2CifbHllJEHP7hVxlI5</vt:lpwstr>
  </property>
  <property fmtid="{D5CDD505-2E9C-101B-9397-08002B2CF9AE}" pid="225" name="x1ye=90">
    <vt:lpwstr>OXJPVMhg51GH4Wm5/OfWxAaRjqxIXPvd/ggn6WD96UT5DwJSCD1uX2Z7C/lj8g2TQDH5tTfofDZuN2setIduN4tPgENTG3kfug4+Lj8rlWItbwDi4gPBoGBrYAu4PXKxKav6vA0DJvsCKAWHVoR5uEuNcPob9NmqZPi5FAc6Df/qOM+pwrfuY5eWx6np8K9sXXNJoBhorqN35+UZhuv2xTzFz6gVIpG0xtnbgO5p9dHW42Y14/f4WAKUf9BeYHc</vt:lpwstr>
  </property>
  <property fmtid="{D5CDD505-2E9C-101B-9397-08002B2CF9AE}" pid="226" name="x1ye=91">
    <vt:lpwstr>wEXfchW5tFRHYME2UR12nk/zgkk5Hl+fDkCko3tarrR4Cyp+U4BhJGCONd+k2Ifc6sk73MMSs+ocmBmu4WLK+hBvEw96xzQQG/XT1+PEkD78XiQ+qrfukSrUw0FzdsMaouA8i+/P0Duh8w27vpHJvq0+/Faya3m3k9iBU+xttK0h/af2q0QYdSYjFwMwxDCSQaKE36RHtcNGnmXcgSAIPiEe8VGttjmK+ezPP79ybJIzGrP/X/HK25KlxSt3aLT</vt:lpwstr>
  </property>
  <property fmtid="{D5CDD505-2E9C-101B-9397-08002B2CF9AE}" pid="227" name="x1ye=92">
    <vt:lpwstr>iZTMdX+/+Fpol8Bpd2+dycMTbLJBvN+ni8gn14DRunHG13Y7vH/2du4hF3JvFD4RATSV4zBjdBLPWFWKVyDOiZudz6Ds4QR2Oshw5je/NINSnco9iR4Ms3a1RBYQ+Bhm4Te+cC7YF339qaqza5rRYwqyFdHXT4jCg36xZUv3vMalzbdpwlyeIheo8HNrEdKX+jt0D+Y0j5CSQnEeBH3bXSn3/s8+KEwt2Yu+5ayWG66cxpjtuk+xbW+GLW87mWB</vt:lpwstr>
  </property>
  <property fmtid="{D5CDD505-2E9C-101B-9397-08002B2CF9AE}" pid="228" name="x1ye=93">
    <vt:lpwstr>QmOOC8Ah2rJ4Xxc8bZ6lbJQ2ct7+7eZyU291Bcsvv5KgdIrldXX1qQekIT3IP7/fRgYEO6j4kePzZCJg+iipGFysS1AzgKRaZkq8ORwWBwg55UgMuIaAgljZbpEKIESW7JEp63RAjMy772S5VL5REBzu2Dp/vQfMvnqm4O1gM+RR6p48x8YQWPu4TgMwy/Z6ntlnlBtUQAkG9hTF3UaMBDq0cXvYVCq507FfhiDinp60wvsDVJHxBBZ3ecIadD6</vt:lpwstr>
  </property>
  <property fmtid="{D5CDD505-2E9C-101B-9397-08002B2CF9AE}" pid="229" name="x1ye=94">
    <vt:lpwstr>15q7Lsi0p9tGKyQeS54e1T5Y0Cf6AmYc5CD5r6JxYnaidYB+LWSim1LiWoiad7DvX+V2IuCY+JOeWfOQPoz73ywrzF8kK8JS3luofxhA7icIRqpKzFJcr2v/gX8oektTR7cnf4raw7XRvAngnjIBmTURmqyBH//9sA1ORqNj2JvS2XrFReeKoEXCB2Eey7BNoZZ0Ayo42inVnRANMqYEZmxfXa0M7TvL5lNVWmvvQbLmZl+6vJmdY3z3HZD7tOD</vt:lpwstr>
  </property>
  <property fmtid="{D5CDD505-2E9C-101B-9397-08002B2CF9AE}" pid="230" name="x1ye=95">
    <vt:lpwstr>fem5BpFJwXFdWbityClJHlAaaDOlLoneh3i74mj1Y2xWPtVDBuMvzH7zQe0w4FddL8M3J1Lrr/lDoPQDV2f4dKeAQZZR46MYByAFDPDgLp6EdEdrJbnDkvnUoYt9fLXGvohkdFN9jNqS4Y4RNVo6FTMXtPCKjzdSVilBtAtBYonn64T/S/2cZDOYXMlHyjHsoeX90Jx8/qxdw1ltrDh1GY2OXGSG8G1rrJJKpMYUL0crrycKZ4ni3HsiyQCv5bl</vt:lpwstr>
  </property>
  <property fmtid="{D5CDD505-2E9C-101B-9397-08002B2CF9AE}" pid="231" name="x1ye=96">
    <vt:lpwstr>Zt2MdLbmN9W60cwr2jyrQOAi6gOkwff8yqz3/fhzQ7WXHwo/Tc5H1qxep+TDXD4iBcuzpCMwnCehV4NjAiS5PD+dgyIgavCwqzQ/CFAyENwfUzr5AMXLKxDcOPMWg+GTBPTY0knQW5xpeLQgqSpWS7pkZq7YwVsI+OO9mXEOPAKB7oLCq8Ouhjl/bRyL6YeXU/nAK1Xx4M0rIzBk6xwlMWSmHdMJDrlIf7YFqmzyEKE3UxPzhGyFlN/FF20UN42</vt:lpwstr>
  </property>
  <property fmtid="{D5CDD505-2E9C-101B-9397-08002B2CF9AE}" pid="232" name="x1ye=97">
    <vt:lpwstr>AVNTK3BamU4sQSZTYiyzq/80crAY4P9GPUAMRTV3zy4GPGstQ98fbjARJUXmT/x/Oupk6Cn3ZaEdwUu3I/S4CP7a90sQn9NS1drPcVDLSCbfhhInAhUO+WtClf8366IvEQrUyVFvG1CbHTHedTI5+tElP/nlEngGwffROYt0Xxs607Vnh+rBy+zy6pjX3xmeb75lu8FqbtV4R30ff2uJ9fGR40zxCuSeqyEUWzSfrhz5ippTkdlxzbpye/FUIRV</vt:lpwstr>
  </property>
  <property fmtid="{D5CDD505-2E9C-101B-9397-08002B2CF9AE}" pid="233" name="x1ye=98">
    <vt:lpwstr>Kg75BQjpKCOVjpL/Bc8T6TPhf58XfxCPy5Z95wksM6snFMvNL6AvUREl0y24eV/PRlRpzD/Q6f31X5WXJuhiewQePrtXj2bqsQ6ahinY7Gy3dhkMPhCIBpdMQ4gfxZXzX2Q6gwgPBknh63KL8wkUo5PVV1BzYPEZyHN4P+hb+kQYLFz3cqjX4ldzYfpk5jFn9IerqF8XqAI8OZvKadA7Hwo/I16J1AYQmhGd2Ll4FX0qTcadoXnkuFJedQEph1M</vt:lpwstr>
  </property>
  <property fmtid="{D5CDD505-2E9C-101B-9397-08002B2CF9AE}" pid="234" name="x1ye=99">
    <vt:lpwstr>MLOIxNohi2zNuTNuajMQq9GIRd/gvD6qVcPNu/NTgZwb74QDTRjAGemJk94BR5ZfTXyc51VECy/XF4BqM4fZH4IJrK/xYV9ytO8gHnLlaNKe5MxTLI5P0P0vVr9mCLzLM9g6hhmvErP3uaFlv/vLYyo35ZZ1Fc/omOhEGihrBv6lTJVUpAcl5PGLZge/poGd0Iz2IIGPGb209liEcfnxi3UCSaPCm8hOjFgMPqVhI/kM8c7umf2dMaF40BRAw70</vt:lpwstr>
  </property>
</Properties>
</file>