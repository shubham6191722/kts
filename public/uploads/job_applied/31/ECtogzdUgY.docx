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426"/>
        <w:gridCol w:w="4480"/>
      </w:tblGrid>
      <w:tr w:rsidR="00082B0B">
        <w:trPr>
          <w:trHeight w:val="15398"/>
          <w:tblCellSpacing w:w="0" w:type="dxa"/>
        </w:trPr>
        <w:tc>
          <w:tcPr>
            <w:tcW w:w="742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left-table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426"/>
            </w:tblGrid>
            <w:tr w:rsidR="00082B0B">
              <w:trPr>
                <w:tblCellSpacing w:w="0" w:type="dxa"/>
              </w:trPr>
              <w:tc>
                <w:tcPr>
                  <w:tcW w:w="7426" w:type="dxa"/>
                  <w:tcMar>
                    <w:top w:w="0" w:type="dxa"/>
                    <w:left w:w="160" w:type="dxa"/>
                    <w:bottom w:w="0" w:type="dxa"/>
                    <w:right w:w="120" w:type="dxa"/>
                  </w:tcMar>
                  <w:hideMark/>
                </w:tcPr>
                <w:p w:rsidR="00082B0B" w:rsidRDefault="00ED37FB">
                  <w:pPr>
                    <w:pStyle w:val="documentname"/>
                    <w:pBdr>
                      <w:bottom w:val="none" w:sz="0" w:space="0" w:color="auto"/>
                    </w:pBdr>
                    <w:spacing w:line="720" w:lineRule="exact"/>
                    <w:ind w:left="480" w:right="360"/>
                    <w:rPr>
                      <w:rStyle w:val="divdocumentleft-box"/>
                      <w:rFonts w:ascii="Saira" w:eastAsia="Saira" w:hAnsi="Saira" w:cs="Saira"/>
                    </w:rPr>
                  </w:pPr>
                  <w:r>
                    <w:rPr>
                      <w:rStyle w:val="span"/>
                      <w:rFonts w:ascii="Saira" w:eastAsia="Saira" w:hAnsi="Saira" w:cs="Saira"/>
                    </w:rPr>
                    <w:t>Labake Janet</w:t>
                  </w:r>
                  <w:r>
                    <w:rPr>
                      <w:rStyle w:val="divdocumentleft-box"/>
                      <w:rFonts w:ascii="Saira" w:eastAsia="Saira" w:hAnsi="Saira" w:cs="Saira"/>
                    </w:rPr>
                    <w:t xml:space="preserve"> </w:t>
                  </w:r>
                  <w:r>
                    <w:rPr>
                      <w:rStyle w:val="span"/>
                      <w:rFonts w:ascii="Saira" w:eastAsia="Saira" w:hAnsi="Saira" w:cs="Saira"/>
                    </w:rPr>
                    <w:t>Oshunkoya</w:t>
                  </w:r>
                </w:p>
                <w:p w:rsidR="00082B0B" w:rsidRDefault="00ED37FB">
                  <w:pPr>
                    <w:pStyle w:val="documentemptyborderdiv"/>
                    <w:spacing w:before="160" w:after="600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46464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color w:val="46464E"/>
                    </w:rPr>
                    <w:t> </w:t>
                  </w:r>
                </w:p>
                <w:p w:rsidR="00082B0B" w:rsidRDefault="00ED37FB">
                  <w:pPr>
                    <w:pStyle w:val="documentleft-boxsectiontitle"/>
                    <w:pBdr>
                      <w:bottom w:val="single" w:sz="8" w:space="0" w:color="2C5A77"/>
                    </w:pBdr>
                    <w:spacing w:before="500" w:after="200" w:line="34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2C5A77"/>
                      <w:spacing w:val="10"/>
                      <w:sz w:val="28"/>
                      <w:szCs w:val="28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2C5A77"/>
                      <w:spacing w:val="10"/>
                      <w:sz w:val="28"/>
                      <w:szCs w:val="28"/>
                    </w:rPr>
                    <w:t>Professional Summary</w:t>
                  </w:r>
                </w:p>
                <w:p w:rsidR="00082B0B" w:rsidRDefault="00ED37FB">
                  <w:pPr>
                    <w:pStyle w:val="p"/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Experienced Account Officer bringing exceptional administrative, customer service and time management abilities. Proficient in supporting sales and enhancing operations with strategic improvements. Ready to apply </w:t>
                  </w:r>
                  <w:r>
                    <w:rPr>
                      <w:rStyle w:val="span"/>
                      <w:rFonts w:ascii="Saira" w:eastAsia="Saira" w:hAnsi="Saira" w:cs="Saira"/>
                      <w:color w:val="027580"/>
                      <w:sz w:val="20"/>
                      <w:szCs w:val="20"/>
                    </w:rPr>
                    <w:t>[Number]</w:t>
                  </w:r>
                  <w:r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 years' experience to dynamic new role.</w:t>
                  </w:r>
                </w:p>
                <w:p w:rsidR="00082B0B" w:rsidRDefault="00ED37FB">
                  <w:pPr>
                    <w:pStyle w:val="documentleft-boxsectiontitle"/>
                    <w:pBdr>
                      <w:bottom w:val="single" w:sz="8" w:space="0" w:color="2C5A77"/>
                    </w:pBdr>
                    <w:spacing w:before="500" w:after="200" w:line="34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2C5A77"/>
                      <w:spacing w:val="10"/>
                      <w:sz w:val="28"/>
                      <w:szCs w:val="28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2C5A77"/>
                      <w:spacing w:val="10"/>
                      <w:sz w:val="28"/>
                      <w:szCs w:val="28"/>
                    </w:rPr>
                    <w:t>Work History</w:t>
                  </w:r>
                </w:p>
                <w:p w:rsidR="00082B0B" w:rsidRDefault="00ED37FB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Saira" w:eastAsia="Saira" w:hAnsi="Saira" w:cs="Saira"/>
                      <w:sz w:val="20"/>
                      <w:szCs w:val="20"/>
                    </w:rPr>
                    <w:t>Account Officer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Saira Medium" w:eastAsia="Saira Medium" w:hAnsi="Saira Medium" w:cs="Saira Medium"/>
                      <w:sz w:val="20"/>
                      <w:szCs w:val="20"/>
                    </w:rPr>
                    <w:t>05/2010 - Current</w:t>
                  </w:r>
                  <w:r>
                    <w:rPr>
                      <w:rStyle w:val="documentjobdates"/>
                    </w:rPr>
                    <w:t xml:space="preserve"> </w:t>
                  </w:r>
                </w:p>
                <w:p w:rsidR="00082B0B" w:rsidRDefault="00ED37FB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ocumentcompanyname"/>
                      <w:sz w:val="20"/>
                      <w:szCs w:val="20"/>
                    </w:rPr>
                    <w:t xml:space="preserve">Lagos State Government 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Responded to requests for information and resolved issues quickly.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Completed all required documentation for </w:t>
                  </w:r>
                  <w:r>
                    <w:rPr>
                      <w:rStyle w:val="span"/>
                      <w:rFonts w:ascii="Saira" w:eastAsia="Saira" w:hAnsi="Saira" w:cs="Saira"/>
                      <w:color w:val="027580"/>
                      <w:sz w:val="20"/>
                      <w:szCs w:val="20"/>
                    </w:rPr>
                    <w:t>[Task]</w:t>
                  </w: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Saira" w:eastAsia="Saira" w:hAnsi="Saira" w:cs="Saira"/>
                      <w:color w:val="027580"/>
                      <w:sz w:val="20"/>
                      <w:szCs w:val="20"/>
                    </w:rPr>
                    <w:t>[Task]</w:t>
                  </w: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 and </w:t>
                  </w:r>
                  <w:r>
                    <w:rPr>
                      <w:rStyle w:val="span"/>
                      <w:rFonts w:ascii="Saira" w:eastAsia="Saira" w:hAnsi="Saira" w:cs="Saira"/>
                      <w:color w:val="027580"/>
                      <w:sz w:val="20"/>
                      <w:szCs w:val="20"/>
                    </w:rPr>
                    <w:t>[Task]</w:t>
                  </w: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Managed all </w:t>
                  </w:r>
                  <w:r>
                    <w:rPr>
                      <w:rStyle w:val="span"/>
                      <w:rFonts w:ascii="Saira" w:eastAsia="Saira" w:hAnsi="Saira" w:cs="Saira"/>
                      <w:color w:val="027580"/>
                      <w:sz w:val="20"/>
                      <w:szCs w:val="20"/>
                    </w:rPr>
                    <w:t>[Type]</w:t>
                  </w: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 and </w:t>
                  </w:r>
                  <w:r>
                    <w:rPr>
                      <w:rStyle w:val="span"/>
                      <w:rFonts w:ascii="Saira" w:eastAsia="Saira" w:hAnsi="Saira" w:cs="Saira"/>
                      <w:color w:val="027580"/>
                      <w:sz w:val="20"/>
                      <w:szCs w:val="20"/>
                    </w:rPr>
                    <w:t>[Type]</w:t>
                  </w: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 functions for business doing $</w:t>
                  </w:r>
                  <w:r>
                    <w:rPr>
                      <w:rStyle w:val="span"/>
                      <w:rFonts w:ascii="Saira" w:eastAsia="Saira" w:hAnsi="Saira" w:cs="Saira"/>
                      <w:color w:val="027580"/>
                      <w:sz w:val="20"/>
                      <w:szCs w:val="20"/>
                    </w:rPr>
                    <w:t>[Amount]</w:t>
                  </w: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 in yearly revenue.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Maintained tough quality standards to optimize delivery of </w:t>
                  </w:r>
                  <w:r>
                    <w:rPr>
                      <w:rStyle w:val="span"/>
                      <w:rFonts w:ascii="Saira" w:eastAsia="Saira" w:hAnsi="Saira" w:cs="Saira"/>
                      <w:color w:val="027580"/>
                      <w:sz w:val="20"/>
                      <w:szCs w:val="20"/>
                    </w:rPr>
                    <w:t>[Service type]</w:t>
                  </w: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Drove growth in </w:t>
                  </w:r>
                  <w:r>
                    <w:rPr>
                      <w:rStyle w:val="span"/>
                      <w:rFonts w:ascii="Saira" w:eastAsia="Saira" w:hAnsi="Saira" w:cs="Saira"/>
                      <w:color w:val="027580"/>
                      <w:sz w:val="20"/>
                      <w:szCs w:val="20"/>
                    </w:rPr>
                    <w:t>[Area]</w:t>
                  </w: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 xml:space="preserve"> by implementing operational process improvements.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Secured high-value accounts through consultative selling, effective customer solutions and promoting compelling business opportunities.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Delivered engaging and polished presentations to highlight products and draw favorable competitor comparisons.</w:t>
                  </w:r>
                </w:p>
                <w:p w:rsidR="00082B0B" w:rsidRDefault="00ED37FB">
                  <w:pPr>
                    <w:pStyle w:val="documentleft-boxpaddedline"/>
                    <w:pBdr>
                      <w:top w:val="none" w:sz="0" w:space="15" w:color="auto"/>
                    </w:pBdr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Saira" w:eastAsia="Saira" w:hAnsi="Saira" w:cs="Saira"/>
                      <w:sz w:val="20"/>
                      <w:szCs w:val="20"/>
                    </w:rPr>
                    <w:t>Teacher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Saira Medium" w:eastAsia="Saira Medium" w:hAnsi="Saira Medium" w:cs="Saira Medium"/>
                      <w:sz w:val="20"/>
                      <w:szCs w:val="20"/>
                    </w:rPr>
                    <w:t>02/2012 - 02/2013</w:t>
                  </w:r>
                  <w:r>
                    <w:rPr>
                      <w:rStyle w:val="documentjobdates"/>
                    </w:rPr>
                    <w:t xml:space="preserve"> </w:t>
                  </w:r>
                </w:p>
                <w:p w:rsidR="00082B0B" w:rsidRDefault="00ED37FB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companyname"/>
                      <w:sz w:val="20"/>
                      <w:szCs w:val="20"/>
                    </w:rPr>
                    <w:t>Gboloko</w:t>
                  </w:r>
                  <w:proofErr w:type="spellEnd"/>
                  <w:r>
                    <w:rPr>
                      <w:rStyle w:val="documentcompanyname"/>
                      <w:sz w:val="20"/>
                      <w:szCs w:val="20"/>
                    </w:rPr>
                    <w:t xml:space="preserve"> High School 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Worked cooperatively with other teachers, administrators and parents to help students reach learning objectives.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Communicated frequently with parents, students and faculty to provide feedback and discuss instructional strategies.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Kept students on-task with proactive behavior modification and positive reinforcement strategies.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Incorporated multiple types of teaching strategies into classroom.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Planned and implemented integrated lessons to meet national standards.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lastRenderedPageBreak/>
                    <w:t>Promoted physical, mental and social development using classroom games and activities.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Graded and evaluated student assignments, papers and course work.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Encouraged creative thinking and motivated students by addressing individual strengths and weaknesses based on standardized testing results.</w:t>
                  </w:r>
                </w:p>
                <w:p w:rsidR="00082B0B" w:rsidRDefault="00ED37FB">
                  <w:pPr>
                    <w:pStyle w:val="documentleft-boxpaddedline"/>
                    <w:pBdr>
                      <w:top w:val="none" w:sz="0" w:space="15" w:color="auto"/>
                    </w:pBdr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Saira" w:eastAsia="Saira" w:hAnsi="Saira" w:cs="Saira"/>
                      <w:sz w:val="20"/>
                      <w:szCs w:val="20"/>
                    </w:rPr>
                    <w:t>Secretary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Saira Medium" w:eastAsia="Saira Medium" w:hAnsi="Saira Medium" w:cs="Saira Medium"/>
                      <w:sz w:val="20"/>
                      <w:szCs w:val="20"/>
                    </w:rPr>
                    <w:t>03/2007 - 04/2011</w:t>
                  </w:r>
                  <w:r>
                    <w:rPr>
                      <w:rStyle w:val="documentjobdates"/>
                    </w:rPr>
                    <w:t xml:space="preserve"> </w:t>
                  </w:r>
                </w:p>
                <w:p w:rsidR="00082B0B" w:rsidRDefault="00ED37FB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companyname"/>
                      <w:sz w:val="20"/>
                      <w:szCs w:val="20"/>
                    </w:rPr>
                    <w:t>Sain</w:t>
                  </w:r>
                  <w:proofErr w:type="spellEnd"/>
                  <w:r>
                    <w:rPr>
                      <w:rStyle w:val="documentcompanyname"/>
                      <w:sz w:val="20"/>
                      <w:szCs w:val="20"/>
                    </w:rPr>
                    <w:t xml:space="preserve"> Andrew Church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  <w:t xml:space="preserve"> 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Answered multi-line phone system and greeted callers enthusiastically.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Scheduled appointments and conducted follow-up calls to clients.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Maintained office supplies inventory by checking stock and ordering new supplies.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Provided clerical support to company employees by copying, faxing and filing documents.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Responded to emails and other correspondence to facilitate communication and enhance business processes.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Completed accurate daily report documents, memos and invoices.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Handled daily scheduling tasks and provided administrative support for entire department.</w:t>
                  </w:r>
                </w:p>
                <w:p w:rsidR="00082B0B" w:rsidRDefault="00ED37FB">
                  <w:pPr>
                    <w:pStyle w:val="documentleft-boxpaddedline"/>
                    <w:pBdr>
                      <w:top w:val="none" w:sz="0" w:space="15" w:color="auto"/>
                    </w:pBdr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Saira" w:eastAsia="Saira" w:hAnsi="Saira" w:cs="Saira"/>
                      <w:sz w:val="20"/>
                      <w:szCs w:val="20"/>
                    </w:rPr>
                    <w:t>Sales Manager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Saira Medium" w:eastAsia="Saira Medium" w:hAnsi="Saira Medium" w:cs="Saira Medium"/>
                      <w:sz w:val="20"/>
                      <w:szCs w:val="20"/>
                    </w:rPr>
                    <w:t>01/2005 - 05/2006</w:t>
                  </w:r>
                  <w:r>
                    <w:rPr>
                      <w:rStyle w:val="documentjobdates"/>
                    </w:rPr>
                    <w:t xml:space="preserve"> </w:t>
                  </w:r>
                </w:p>
                <w:p w:rsidR="00082B0B" w:rsidRDefault="00ED37FB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companyname"/>
                      <w:sz w:val="20"/>
                      <w:szCs w:val="20"/>
                    </w:rPr>
                    <w:t>Emeka</w:t>
                  </w:r>
                  <w:proofErr w:type="spellEnd"/>
                  <w:r>
                    <w:rPr>
                      <w:rStyle w:val="documentcompanyname"/>
                      <w:sz w:val="20"/>
                      <w:szCs w:val="20"/>
                    </w:rPr>
                    <w:t xml:space="preserve"> Stores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  <w:t xml:space="preserve"> 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Handled customer relations issues, enabling quick resolution and client satisfaction.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Maintained relationships with customers and found new ones by identifying needs and offering appropriate services.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Coached employees in successful selling methods and encouraged cross-selling to drive revenue.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Identified, hired and trained highly-qualified staff by teaching best practices, procedures and sales strategies.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Grew sales and boosted profits, applying proactive management strategies and enhancing sales training.</w:t>
                  </w:r>
                </w:p>
                <w:p w:rsidR="00082B0B" w:rsidRDefault="00ED37FB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Monitored customer buying trends, market conditions and competitor actions to adjust strategies and achieve sales goals.</w:t>
                  </w:r>
                </w:p>
                <w:p w:rsidR="00082B0B" w:rsidRDefault="00ED37FB">
                  <w:pPr>
                    <w:pStyle w:val="documentleft-boxsectiontitle"/>
                    <w:pBdr>
                      <w:bottom w:val="single" w:sz="8" w:space="0" w:color="2C5A77"/>
                    </w:pBdr>
                    <w:spacing w:before="500" w:after="200" w:line="34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2C5A77"/>
                      <w:spacing w:val="10"/>
                      <w:sz w:val="28"/>
                      <w:szCs w:val="28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2C5A77"/>
                      <w:spacing w:val="10"/>
                      <w:sz w:val="28"/>
                      <w:szCs w:val="28"/>
                    </w:rPr>
                    <w:t>Education</w:t>
                  </w:r>
                </w:p>
                <w:p w:rsidR="00075F07" w:rsidRDefault="00670485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The </w:t>
                  </w:r>
                  <w:r w:rsidR="00075F07"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Institute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of Chartered Accountants of Nigeria ( ICAN )</w:t>
                  </w:r>
                </w:p>
                <w:p w:rsidR="00075F07" w:rsidRDefault="00670485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Associate of Institute ( ACA ) 2022</w:t>
                  </w:r>
                </w:p>
                <w:p w:rsidR="00075F07" w:rsidRDefault="00075F07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</w:pPr>
                </w:p>
                <w:p w:rsidR="00075F07" w:rsidRPr="00075F07" w:rsidRDefault="00ED37FB" w:rsidP="00075F07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divdocumentleft-box"/>
                      <w:rFonts w:ascii="Saira Medium" w:eastAsia="Saira Medium" w:hAnsi="Saira Medium" w:cs="Saira Medium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Bachelor of Science, Accounting,</w:t>
                  </w: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Saira Medium" w:eastAsia="Saira Medium" w:hAnsi="Saira Medium" w:cs="Saira Medium"/>
                      <w:sz w:val="20"/>
                      <w:szCs w:val="20"/>
                    </w:rPr>
                    <w:t>04/2016</w:t>
                  </w:r>
                  <w:r>
                    <w:rPr>
                      <w:rStyle w:val="documentjobdates"/>
                    </w:rPr>
                    <w:t xml:space="preserve"> </w:t>
                  </w:r>
                </w:p>
                <w:p w:rsidR="00082B0B" w:rsidRDefault="00ED37FB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ocumentcompanyname"/>
                      <w:sz w:val="20"/>
                      <w:szCs w:val="20"/>
                    </w:rPr>
                    <w:t>University of Lagos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 xml:space="preserve"> -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educationjobcity"/>
                      <w:rFonts w:ascii="Saira" w:eastAsia="Saira" w:hAnsi="Saira" w:cs="Saira"/>
                      <w:sz w:val="20"/>
                      <w:szCs w:val="20"/>
                    </w:rPr>
                    <w:t xml:space="preserve">Lagos </w:t>
                  </w:r>
                </w:p>
                <w:p w:rsidR="00082B0B" w:rsidRDefault="00ED37FB">
                  <w:pPr>
                    <w:pStyle w:val="p"/>
                    <w:spacing w:line="320" w:lineRule="atLeast"/>
                    <w:ind w:left="480" w:right="360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Second Class Upper</w:t>
                  </w:r>
                  <w:bookmarkStart w:id="0" w:name="_GoBack"/>
                  <w:bookmarkEnd w:id="0"/>
                </w:p>
                <w:p w:rsidR="00082B0B" w:rsidRDefault="00075F07">
                  <w:pPr>
                    <w:pStyle w:val="documentleft-boxpaddedline"/>
                    <w:pBdr>
                      <w:top w:val="none" w:sz="0" w:space="15" w:color="auto"/>
                    </w:pBdr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lastRenderedPageBreak/>
                    <w:t>Higher National Diploma in Accountancy</w:t>
                  </w:r>
                  <w:r w:rsidR="00ED37FB"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,</w:t>
                  </w:r>
                  <w:r w:rsidR="00ED37FB">
                    <w:rPr>
                      <w:rStyle w:val="divdocumentleft-box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ED37FB">
                    <w:rPr>
                      <w:rStyle w:val="span"/>
                      <w:rFonts w:ascii="Saira Medium" w:eastAsia="Saira Medium" w:hAnsi="Saira Medium" w:cs="Saira Medium"/>
                      <w:sz w:val="20"/>
                      <w:szCs w:val="20"/>
                    </w:rPr>
                    <w:t>08/2011</w:t>
                  </w:r>
                  <w:r w:rsidR="00ED37FB">
                    <w:rPr>
                      <w:rStyle w:val="documentjobdates"/>
                    </w:rPr>
                    <w:t xml:space="preserve"> </w:t>
                  </w:r>
                </w:p>
                <w:p w:rsidR="00082B0B" w:rsidRDefault="00ED37FB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ocumentcompanyname"/>
                      <w:sz w:val="20"/>
                      <w:szCs w:val="20"/>
                    </w:rPr>
                    <w:t xml:space="preserve">Lagos State Polytechnic 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-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educationjobcity"/>
                      <w:rFonts w:ascii="Saira" w:eastAsia="Saira" w:hAnsi="Saira" w:cs="Saira"/>
                      <w:sz w:val="20"/>
                      <w:szCs w:val="20"/>
                    </w:rPr>
                    <w:t>Isolo</w:t>
                  </w:r>
                  <w:proofErr w:type="spellEnd"/>
                  <w:r>
                    <w:rPr>
                      <w:rStyle w:val="documenteducationjobcity"/>
                      <w:rFonts w:ascii="Saira" w:eastAsia="Saira" w:hAnsi="Saira" w:cs="Saira"/>
                      <w:sz w:val="20"/>
                      <w:szCs w:val="20"/>
                    </w:rPr>
                    <w:t xml:space="preserve"> Lagos </w:t>
                  </w:r>
                </w:p>
                <w:p w:rsidR="00082B0B" w:rsidRDefault="00ED37FB">
                  <w:pPr>
                    <w:pStyle w:val="p"/>
                    <w:spacing w:line="320" w:lineRule="atLeast"/>
                    <w:ind w:left="480" w:right="360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Upper Credit</w:t>
                  </w:r>
                </w:p>
                <w:p w:rsidR="00082B0B" w:rsidRDefault="00ED37FB">
                  <w:pPr>
                    <w:pStyle w:val="documentleft-boxpaddedline"/>
                    <w:pBdr>
                      <w:top w:val="none" w:sz="0" w:space="15" w:color="auto"/>
                    </w:pBdr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Associate of Science, Accounting,</w:t>
                  </w: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Saira Medium" w:eastAsia="Saira Medium" w:hAnsi="Saira Medium" w:cs="Saira Medium"/>
                      <w:sz w:val="20"/>
                      <w:szCs w:val="20"/>
                    </w:rPr>
                    <w:t>04/2007</w:t>
                  </w:r>
                  <w:r>
                    <w:rPr>
                      <w:rStyle w:val="documentjobdates"/>
                    </w:rPr>
                    <w:t xml:space="preserve"> </w:t>
                  </w:r>
                </w:p>
                <w:p w:rsidR="00082B0B" w:rsidRDefault="00ED37FB">
                  <w:pPr>
                    <w:pStyle w:val="documentleft-boxpaddedline"/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ocumentcompanyname"/>
                      <w:sz w:val="20"/>
                      <w:szCs w:val="20"/>
                    </w:rPr>
                    <w:t>The Polytechnic of Ibadan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 xml:space="preserve"> -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educationjobcity"/>
                      <w:rFonts w:ascii="Saira" w:eastAsia="Saira" w:hAnsi="Saira" w:cs="Saira"/>
                      <w:sz w:val="20"/>
                      <w:szCs w:val="20"/>
                    </w:rPr>
                    <w:t xml:space="preserve">Ibadan </w:t>
                  </w:r>
                </w:p>
                <w:p w:rsidR="00082B0B" w:rsidRDefault="00ED37FB">
                  <w:pPr>
                    <w:pStyle w:val="p"/>
                    <w:spacing w:line="320" w:lineRule="atLeast"/>
                    <w:ind w:left="480" w:right="360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  <w:t>Upper Credit</w:t>
                  </w:r>
                </w:p>
                <w:p w:rsidR="00082B0B" w:rsidRDefault="00082B0B">
                  <w:pPr>
                    <w:pStyle w:val="divdocumentleft-boxParagraph"/>
                    <w:pBdr>
                      <w:left w:val="none" w:sz="0" w:space="0" w:color="auto"/>
                      <w:right w:val="none" w:sz="0" w:space="0" w:color="auto"/>
                    </w:pBdr>
                    <w:spacing w:line="32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</w:rPr>
                  </w:pPr>
                </w:p>
              </w:tc>
            </w:tr>
          </w:tbl>
          <w:p w:rsidR="00082B0B" w:rsidRDefault="00082B0B">
            <w:pPr>
              <w:rPr>
                <w:rFonts w:ascii="Saira" w:eastAsia="Saira" w:hAnsi="Saira" w:cs="Saira"/>
                <w:color w:val="46464E"/>
                <w:sz w:val="20"/>
                <w:szCs w:val="20"/>
              </w:rPr>
            </w:pPr>
          </w:p>
        </w:tc>
        <w:tc>
          <w:tcPr>
            <w:tcW w:w="4480" w:type="dxa"/>
            <w:shd w:val="clear" w:color="auto" w:fill="2C5A77"/>
            <w:tcMar>
              <w:top w:w="80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addresstable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00"/>
              <w:gridCol w:w="3400"/>
            </w:tblGrid>
            <w:tr w:rsidR="00082B0B">
              <w:trPr>
                <w:tblCellSpacing w:w="0" w:type="dxa"/>
              </w:trPr>
              <w:tc>
                <w:tcPr>
                  <w:tcW w:w="600" w:type="dxa"/>
                  <w:tcMar>
                    <w:top w:w="40" w:type="dxa"/>
                    <w:left w:w="0" w:type="dxa"/>
                    <w:bottom w:w="100" w:type="dxa"/>
                    <w:right w:w="200" w:type="dxa"/>
                  </w:tcMar>
                  <w:vAlign w:val="center"/>
                  <w:hideMark/>
                </w:tcPr>
                <w:p w:rsidR="00082B0B" w:rsidRDefault="00ED37FB">
                  <w:pPr>
                    <w:pStyle w:val="div"/>
                    <w:spacing w:line="320" w:lineRule="atLeast"/>
                    <w:rPr>
                      <w:rStyle w:val="adrsfirstcell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adrsfirstcell"/>
                      <w:rFonts w:ascii="Saira" w:eastAsia="Saira" w:hAnsi="Saira" w:cs="Saira"/>
                      <w:noProof/>
                      <w:color w:val="FFFFFF"/>
                      <w:sz w:val="20"/>
                      <w:szCs w:val="20"/>
                    </w:rPr>
                    <w:lastRenderedPageBreak/>
                    <w:drawing>
                      <wp:inline distT="0" distB="0" distL="0" distR="0">
                        <wp:extent cx="241623" cy="241763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623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00" w:type="dxa"/>
                  <w:tcMar>
                    <w:top w:w="0" w:type="dxa"/>
                    <w:left w:w="0" w:type="dxa"/>
                    <w:bottom w:w="100" w:type="dxa"/>
                    <w:right w:w="600" w:type="dxa"/>
                  </w:tcMar>
                  <w:vAlign w:val="center"/>
                  <w:hideMark/>
                </w:tcPr>
                <w:p w:rsidR="00082B0B" w:rsidRDefault="00075F07">
                  <w:pPr>
                    <w:pStyle w:val="div"/>
                    <w:spacing w:line="320" w:lineRule="atLeast"/>
                    <w:rPr>
                      <w:rStyle w:val="adrssecondcell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  <w:t xml:space="preserve">31 KENDAL </w:t>
                  </w:r>
                  <w:proofErr w:type="gramStart"/>
                  <w:r>
                    <w:rPr>
                      <w:rStyle w:val="span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  <w:t>RD ,</w:t>
                  </w:r>
                  <w:proofErr w:type="gramEnd"/>
                  <w:r>
                    <w:rPr>
                      <w:rStyle w:val="span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  <w:t xml:space="preserve"> BL1 4DS, BOLTON.</w:t>
                  </w:r>
                </w:p>
              </w:tc>
            </w:tr>
            <w:tr w:rsidR="00082B0B">
              <w:trPr>
                <w:tblCellSpacing w:w="0" w:type="dxa"/>
              </w:trPr>
              <w:tc>
                <w:tcPr>
                  <w:tcW w:w="600" w:type="dxa"/>
                  <w:tcMar>
                    <w:top w:w="40" w:type="dxa"/>
                    <w:left w:w="0" w:type="dxa"/>
                    <w:bottom w:w="100" w:type="dxa"/>
                    <w:right w:w="200" w:type="dxa"/>
                  </w:tcMar>
                  <w:vAlign w:val="center"/>
                  <w:hideMark/>
                </w:tcPr>
                <w:p w:rsidR="00082B0B" w:rsidRDefault="00ED37FB">
                  <w:pPr>
                    <w:pStyle w:val="div"/>
                    <w:spacing w:line="320" w:lineRule="atLeast"/>
                    <w:rPr>
                      <w:rStyle w:val="adrsfirstcell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adrsfirstcell"/>
                      <w:rFonts w:ascii="Saira" w:eastAsia="Saira" w:hAnsi="Saira" w:cs="Saira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>
                        <wp:extent cx="241623" cy="241763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623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00" w:type="dxa"/>
                  <w:tcMar>
                    <w:top w:w="0" w:type="dxa"/>
                    <w:left w:w="0" w:type="dxa"/>
                    <w:bottom w:w="100" w:type="dxa"/>
                    <w:right w:w="600" w:type="dxa"/>
                  </w:tcMar>
                  <w:vAlign w:val="center"/>
                  <w:hideMark/>
                </w:tcPr>
                <w:p w:rsidR="00082B0B" w:rsidRDefault="00075F07">
                  <w:pPr>
                    <w:pStyle w:val="div"/>
                    <w:spacing w:line="320" w:lineRule="atLeast"/>
                    <w:rPr>
                      <w:rStyle w:val="adrssecondcell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  <w:t>+447721 793545</w:t>
                  </w:r>
                </w:p>
              </w:tc>
            </w:tr>
            <w:tr w:rsidR="00082B0B">
              <w:trPr>
                <w:tblCellSpacing w:w="0" w:type="dxa"/>
              </w:trPr>
              <w:tc>
                <w:tcPr>
                  <w:tcW w:w="600" w:type="dxa"/>
                  <w:tcMar>
                    <w:top w:w="40" w:type="dxa"/>
                    <w:left w:w="0" w:type="dxa"/>
                    <w:bottom w:w="0" w:type="dxa"/>
                    <w:right w:w="200" w:type="dxa"/>
                  </w:tcMar>
                  <w:vAlign w:val="center"/>
                  <w:hideMark/>
                </w:tcPr>
                <w:p w:rsidR="00082B0B" w:rsidRDefault="00ED37FB">
                  <w:pPr>
                    <w:pStyle w:val="div"/>
                    <w:spacing w:line="320" w:lineRule="atLeast"/>
                    <w:rPr>
                      <w:rStyle w:val="addressrownth-last-child1div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addressrownth-last-child1div"/>
                      <w:rFonts w:ascii="Saira" w:eastAsia="Saira" w:hAnsi="Saira" w:cs="Saira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>
                        <wp:extent cx="241623" cy="24176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623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00" w:type="dxa"/>
                  <w:tcMar>
                    <w:top w:w="0" w:type="dxa"/>
                    <w:left w:w="0" w:type="dxa"/>
                    <w:bottom w:w="0" w:type="dxa"/>
                    <w:right w:w="600" w:type="dxa"/>
                  </w:tcMar>
                  <w:vAlign w:val="center"/>
                  <w:hideMark/>
                </w:tcPr>
                <w:p w:rsidR="00082B0B" w:rsidRDefault="00ED37FB">
                  <w:pPr>
                    <w:pStyle w:val="div"/>
                    <w:spacing w:line="320" w:lineRule="atLeast"/>
                    <w:rPr>
                      <w:rStyle w:val="addressrownth-last-child1div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addressrownth-last-child1div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  <w:t>oshunkoya.labake@yahoo.com</w:t>
                  </w:r>
                </w:p>
              </w:tc>
            </w:tr>
          </w:tbl>
          <w:p w:rsidR="00082B0B" w:rsidRDefault="00ED37FB">
            <w:pPr>
              <w:pStyle w:val="documentright-boxsectiontitle"/>
              <w:pBdr>
                <w:bottom w:val="single" w:sz="8" w:space="0" w:color="FFFFFF"/>
                <w:right w:val="none" w:sz="0" w:space="25" w:color="auto"/>
              </w:pBdr>
              <w:spacing w:before="500" w:line="340" w:lineRule="atLeast"/>
              <w:ind w:left="500" w:right="500"/>
              <w:rPr>
                <w:rStyle w:val="documentdocumentrightcell"/>
                <w:rFonts w:ascii="Saira" w:eastAsia="Saira" w:hAnsi="Saira" w:cs="Saira"/>
                <w:b/>
                <w:bCs/>
                <w:caps/>
                <w:spacing w:val="10"/>
                <w:sz w:val="28"/>
                <w:szCs w:val="28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b/>
                <w:bCs/>
                <w:caps/>
                <w:spacing w:val="10"/>
                <w:sz w:val="28"/>
                <w:szCs w:val="28"/>
                <w:shd w:val="clear" w:color="auto" w:fill="auto"/>
              </w:rPr>
              <w:t>Skills</w:t>
            </w:r>
          </w:p>
          <w:p w:rsidR="00082B0B" w:rsidRDefault="00ED37FB">
            <w:pPr>
              <w:pStyle w:val="divdocumentulli"/>
              <w:numPr>
                <w:ilvl w:val="0"/>
                <w:numId w:val="5"/>
              </w:numPr>
              <w:pBdr>
                <w:left w:val="none" w:sz="0" w:space="0" w:color="auto"/>
              </w:pBdr>
              <w:spacing w:before="200" w:line="320" w:lineRule="atLeast"/>
              <w:ind w:left="740" w:right="500" w:hanging="232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Microsoft Office</w:t>
            </w:r>
          </w:p>
          <w:p w:rsidR="00082B0B" w:rsidRDefault="00ED37FB">
            <w:pPr>
              <w:pStyle w:val="divdocumentulli"/>
              <w:numPr>
                <w:ilvl w:val="0"/>
                <w:numId w:val="5"/>
              </w:numPr>
              <w:spacing w:line="320" w:lineRule="atLeast"/>
              <w:ind w:left="740" w:right="500" w:hanging="232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Qualifying Leads</w:t>
            </w:r>
          </w:p>
          <w:p w:rsidR="00082B0B" w:rsidRDefault="00ED37FB">
            <w:pPr>
              <w:pStyle w:val="divdocumentulli"/>
              <w:numPr>
                <w:ilvl w:val="0"/>
                <w:numId w:val="5"/>
              </w:numPr>
              <w:spacing w:line="320" w:lineRule="atLeast"/>
              <w:ind w:left="740" w:right="500" w:hanging="232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Revenue Growth</w:t>
            </w:r>
          </w:p>
          <w:p w:rsidR="00082B0B" w:rsidRDefault="00ED37FB">
            <w:pPr>
              <w:pStyle w:val="divdocumentulli"/>
              <w:numPr>
                <w:ilvl w:val="0"/>
                <w:numId w:val="5"/>
              </w:numPr>
              <w:spacing w:line="320" w:lineRule="atLeast"/>
              <w:ind w:left="740" w:right="500" w:hanging="232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Overcoming Objections</w:t>
            </w:r>
          </w:p>
          <w:p w:rsidR="00082B0B" w:rsidRDefault="00ED37FB">
            <w:pPr>
              <w:pStyle w:val="p"/>
              <w:spacing w:line="32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· Knowledge of Accounting Practices. ...</w:t>
            </w:r>
          </w:p>
          <w:p w:rsidR="00082B0B" w:rsidRDefault="00ED37FB">
            <w:pPr>
              <w:pStyle w:val="p"/>
              <w:spacing w:line="32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· Proficiency in Accounting Software. ...</w:t>
            </w:r>
          </w:p>
          <w:p w:rsidR="00082B0B" w:rsidRDefault="00ED37FB">
            <w:pPr>
              <w:pStyle w:val="p"/>
              <w:spacing w:line="32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· Ability to Prepare Financial Statements. ...</w:t>
            </w:r>
          </w:p>
          <w:p w:rsidR="00082B0B" w:rsidRDefault="00ED37FB">
            <w:pPr>
              <w:pStyle w:val="p"/>
              <w:spacing w:line="32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· Knowledge of General Business Practices. ...</w:t>
            </w:r>
          </w:p>
          <w:p w:rsidR="00082B0B" w:rsidRDefault="00ED37FB">
            <w:pPr>
              <w:pStyle w:val="p"/>
              <w:spacing w:line="32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· Ability to Analyze Data. ...</w:t>
            </w:r>
          </w:p>
          <w:p w:rsidR="00082B0B" w:rsidRDefault="00ED37FB">
            <w:pPr>
              <w:pStyle w:val="p"/>
              <w:spacing w:line="32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· Critical Thinking Skills. ...</w:t>
            </w:r>
          </w:p>
          <w:p w:rsidR="00082B0B" w:rsidRDefault="00ED37FB">
            <w:pPr>
              <w:pStyle w:val="p"/>
              <w:spacing w:line="32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· Accounting Organizational Skills. ...</w:t>
            </w:r>
          </w:p>
          <w:p w:rsidR="00082B0B" w:rsidRDefault="00ED37FB">
            <w:pPr>
              <w:pStyle w:val="p"/>
              <w:spacing w:line="32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shd w:val="clear" w:color="auto" w:fill="auto"/>
              </w:rPr>
              <w:t>· Time Management Skills.</w:t>
            </w:r>
          </w:p>
        </w:tc>
      </w:tr>
    </w:tbl>
    <w:p w:rsidR="00082B0B" w:rsidRDefault="00ED37FB">
      <w:pPr>
        <w:spacing w:line="20" w:lineRule="auto"/>
        <w:rPr>
          <w:rFonts w:ascii="Saira" w:eastAsia="Saira" w:hAnsi="Saira" w:cs="Saira"/>
          <w:color w:val="46464E"/>
          <w:sz w:val="20"/>
          <w:szCs w:val="20"/>
        </w:rPr>
      </w:pPr>
      <w:r>
        <w:rPr>
          <w:color w:val="FFFFFF"/>
          <w:sz w:val="2"/>
        </w:rPr>
        <w:lastRenderedPageBreak/>
        <w:t>.</w:t>
      </w:r>
    </w:p>
    <w:sectPr w:rsidR="00082B0B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ira Medium">
    <w:charset w:val="00"/>
    <w:family w:val="auto"/>
    <w:pitch w:val="default"/>
    <w:sig w:usb0="00000000" w:usb1="00000000" w:usb2="00000000" w:usb3="00000000" w:csb0="00000001" w:csb1="00000000"/>
    <w:embedRegular r:id="rId1" w:fontKey="{B0A964A3-076C-4DE2-8DCE-2F421BFA4B32}"/>
  </w:font>
  <w:font w:name="Saira">
    <w:charset w:val="00"/>
    <w:family w:val="auto"/>
    <w:pitch w:val="default"/>
    <w:sig w:usb0="00000000" w:usb1="00000000" w:usb2="00000000" w:usb3="00000000" w:csb0="00000001" w:csb1="00000000"/>
    <w:embedRegular r:id="rId2" w:fontKey="{A86011C2-B653-4876-94D7-4B00C814AD81}"/>
    <w:embedBold r:id="rId3" w:fontKey="{5938F364-09E3-4F88-815F-B053D32254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4BF0BC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AED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D83C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7212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FA94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320D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449A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209F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FC37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97EFC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9CF6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54A6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8A05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14FC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D25E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A4E1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F2F6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D09F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51DE2B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4093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A01D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16BF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8619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648F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D628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E22B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DA69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CFE41E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18B2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484B4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3AF9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2660B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0C68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02E9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B8FA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7ACA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F1DC0A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064F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6077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5637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984B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2842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2086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38B2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006D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B0B"/>
    <w:rsid w:val="00075F07"/>
    <w:rsid w:val="00082B0B"/>
    <w:rsid w:val="00325233"/>
    <w:rsid w:val="00670485"/>
    <w:rsid w:val="00896417"/>
    <w:rsid w:val="008F51D8"/>
    <w:rsid w:val="00975171"/>
    <w:rsid w:val="00E83DD2"/>
    <w:rsid w:val="00ED37FB"/>
    <w:rsid w:val="00EF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AD9B2E-BE09-624F-A8FE-CBDD0D72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cell">
    <w:name w:val="documentleftcell"/>
    <w:basedOn w:val="DefaultParagraphFont"/>
  </w:style>
  <w:style w:type="character" w:customStyle="1" w:styleId="divdocumentleft-box">
    <w:name w:val="div_document_left-box"/>
    <w:basedOn w:val="DefaultParagraphFont"/>
  </w:style>
  <w:style w:type="paragraph" w:customStyle="1" w:styleId="documentleft-boxsectionnth-child1">
    <w:name w:val="document_left-box_section_nth-child(1)"/>
    <w:basedOn w:val="Normal"/>
  </w:style>
  <w:style w:type="paragraph" w:customStyle="1" w:styleId="documentleft-boxparagraph">
    <w:name w:val="document_left-box_paragraph"/>
    <w:basedOn w:val="Normal"/>
  </w:style>
  <w:style w:type="paragraph" w:customStyle="1" w:styleId="documentname">
    <w:name w:val="document_name"/>
    <w:basedOn w:val="Normal"/>
    <w:pPr>
      <w:pBdr>
        <w:bottom w:val="none" w:sz="0" w:space="10" w:color="auto"/>
      </w:pBdr>
      <w:spacing w:line="720" w:lineRule="atLeast"/>
    </w:pPr>
    <w:rPr>
      <w:b/>
      <w:bCs/>
      <w:caps/>
      <w:color w:val="2C5A77"/>
      <w:spacing w:val="18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emptyborderdiv">
    <w:name w:val="document_emptyborderdiv"/>
    <w:basedOn w:val="Normal"/>
    <w:pPr>
      <w:pBdr>
        <w:top w:val="single" w:sz="8" w:space="0" w:color="2C5A77"/>
      </w:pBdr>
      <w:spacing w:line="20" w:lineRule="atLeast"/>
    </w:pPr>
    <w:rPr>
      <w:sz w:val="2"/>
      <w:szCs w:val="2"/>
    </w:rPr>
  </w:style>
  <w:style w:type="paragraph" w:customStyle="1" w:styleId="documentsection">
    <w:name w:val="document_section"/>
    <w:basedOn w:val="Normal"/>
  </w:style>
  <w:style w:type="paragraph" w:customStyle="1" w:styleId="documentheading">
    <w:name w:val="document_heading"/>
    <w:basedOn w:val="Normal"/>
    <w:pPr>
      <w:spacing w:line="340" w:lineRule="atLeast"/>
    </w:pPr>
    <w:rPr>
      <w:sz w:val="28"/>
      <w:szCs w:val="28"/>
    </w:rPr>
  </w:style>
  <w:style w:type="paragraph" w:customStyle="1" w:styleId="documentleft-boxsectiontitle">
    <w:name w:val="document_left-box_sectiontitle"/>
    <w:basedOn w:val="Normal"/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</w:style>
  <w:style w:type="paragraph" w:customStyle="1" w:styleId="documentleft-boxpaddedline">
    <w:name w:val="document_left-box_paddedline"/>
    <w:basedOn w:val="Normal"/>
    <w:rPr>
      <w:color w:val="000000"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jobdates">
    <w:name w:val="document_jobdates"/>
    <w:basedOn w:val="DefaultParagraphFont"/>
    <w:rPr>
      <w:rFonts w:ascii="Saira Medium" w:eastAsia="Saira Medium" w:hAnsi="Saira Medium" w:cs="Saira Medium"/>
      <w:b w:val="0"/>
      <w:bCs w:val="0"/>
      <w:sz w:val="20"/>
      <w:szCs w:val="20"/>
    </w:rPr>
  </w:style>
  <w:style w:type="character" w:customStyle="1" w:styleId="documentcompanyname">
    <w:name w:val="document_companyname"/>
    <w:basedOn w:val="DefaultParagraphFont"/>
    <w:rPr>
      <w:rFonts w:ascii="Saira Medium" w:eastAsia="Saira Medium" w:hAnsi="Saira Medium" w:cs="Saira Medium"/>
      <w:b w:val="0"/>
      <w:bCs w:val="0"/>
    </w:rPr>
  </w:style>
  <w:style w:type="character" w:customStyle="1" w:styleId="documentjobcity">
    <w:name w:val="document_jobcity"/>
    <w:basedOn w:val="DefaultParagraphFont"/>
    <w:rPr>
      <w:b w:val="0"/>
      <w:bCs w:val="0"/>
    </w:rPr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character" w:customStyle="1" w:styleId="documenteducationjobcity">
    <w:name w:val="document_education_jobcity"/>
    <w:basedOn w:val="DefaultParagraphFont"/>
    <w:rPr>
      <w:b w:val="0"/>
      <w:bCs w:val="0"/>
    </w:rPr>
  </w:style>
  <w:style w:type="character" w:customStyle="1" w:styleId="educationjoblocation">
    <w:name w:val="education_joblocation"/>
    <w:basedOn w:val="DefaultParagraphFont"/>
    <w:rPr>
      <w:b w:val="0"/>
      <w:bCs w:val="0"/>
    </w:rPr>
  </w:style>
  <w:style w:type="paragraph" w:customStyle="1" w:styleId="divdocumentleft-boxParagraph">
    <w:name w:val="div_document_left-box Paragraph"/>
    <w:basedOn w:val="Normal"/>
    <w:pPr>
      <w:pBdr>
        <w:left w:val="none" w:sz="0" w:space="8" w:color="auto"/>
        <w:right w:val="none" w:sz="0" w:space="6" w:color="auto"/>
      </w:pBdr>
    </w:pPr>
  </w:style>
  <w:style w:type="table" w:customStyle="1" w:styleId="divdocumentleft-table">
    <w:name w:val="div_document_left-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documentrightcell">
    <w:name w:val="document_documentrightcell"/>
    <w:basedOn w:val="DefaultParagraphFont"/>
    <w:rPr>
      <w:shd w:val="clear" w:color="auto" w:fill="2C5A77"/>
    </w:rPr>
  </w:style>
  <w:style w:type="paragraph" w:customStyle="1" w:styleId="divdocumentright-box">
    <w:name w:val="div_document_right-box"/>
    <w:basedOn w:val="Normal"/>
    <w:pPr>
      <w:pBdr>
        <w:left w:val="none" w:sz="0" w:space="25" w:color="auto"/>
        <w:right w:val="none" w:sz="0" w:space="25" w:color="auto"/>
      </w:pBdr>
      <w:shd w:val="clear" w:color="auto" w:fill="2C5A77"/>
    </w:pPr>
    <w:rPr>
      <w:color w:val="FFFFFF"/>
      <w:shd w:val="clear" w:color="auto" w:fill="2C5A77"/>
    </w:rPr>
  </w:style>
  <w:style w:type="paragraph" w:customStyle="1" w:styleId="documentright-boxsectionnth-child1">
    <w:name w:val="document_right-box_section_nth-child(1)"/>
    <w:basedOn w:val="Normal"/>
  </w:style>
  <w:style w:type="paragraph" w:customStyle="1" w:styleId="documentright-boxsectionnth-child1paragraph">
    <w:name w:val="document_right-box_section_nth-child(1)_paragraph"/>
    <w:basedOn w:val="Normal"/>
  </w:style>
  <w:style w:type="paragraph" w:customStyle="1" w:styleId="div">
    <w:name w:val="div"/>
    <w:basedOn w:val="Normal"/>
  </w:style>
  <w:style w:type="character" w:customStyle="1" w:styleId="adrsfirstcell">
    <w:name w:val="adrsfirstcell"/>
    <w:basedOn w:val="DefaultParagraphFont"/>
  </w:style>
  <w:style w:type="character" w:customStyle="1" w:styleId="adrssecondcell">
    <w:name w:val="adrssecondcell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addressrownth-last-child1div">
    <w:name w:val="addressrow_nth-last-child(1) &gt; div"/>
    <w:basedOn w:val="DefaultParagraphFont"/>
  </w:style>
  <w:style w:type="table" w:customStyle="1" w:styleId="addresstable">
    <w:name w:val="address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right-boxsectionnth-last-of-type1">
    <w:name w:val="document_right-box_section_nth-last-of-type(1)"/>
    <w:basedOn w:val="Normal"/>
  </w:style>
  <w:style w:type="paragraph" w:customStyle="1" w:styleId="documentright-boxheading">
    <w:name w:val="document_right-box_heading"/>
    <w:basedOn w:val="Normal"/>
  </w:style>
  <w:style w:type="paragraph" w:customStyle="1" w:styleId="documentright-boxsectiontitle">
    <w:name w:val="document_right-box_sectiontitle"/>
    <w:basedOn w:val="Normal"/>
    <w:pPr>
      <w:pBdr>
        <w:left w:val="none" w:sz="0" w:space="25" w:color="auto"/>
      </w:pBdr>
    </w:pPr>
    <w:rPr>
      <w:color w:val="FFFFFF"/>
    </w:rPr>
  </w:style>
  <w:style w:type="paragraph" w:customStyle="1" w:styleId="documentright-boxsectionnotSECTIONCNTCfirstparagraph">
    <w:name w:val="document_right-box_section_not(.SECTION_CNTC)_firstparagraph"/>
    <w:basedOn w:val="Normal"/>
  </w:style>
  <w:style w:type="paragraph" w:customStyle="1" w:styleId="documentparentContainerright-boxsinglecolumn">
    <w:name w:val="document_parentContainer_right-box_singlecolumn"/>
    <w:basedOn w:val="Normal"/>
  </w:style>
  <w:style w:type="paragraph" w:customStyle="1" w:styleId="documentpaddedline">
    <w:name w:val="document_paddedline"/>
    <w:basedOn w:val="Normal"/>
  </w:style>
  <w:style w:type="table" w:customStyle="1" w:styleId="documentparentContainer">
    <w:name w:val="document_parentContainer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Labake Janet Oshunkoya</vt:lpstr>
    </vt:vector>
  </TitlesOfParts>
  <Company/>
  <LinksUpToDate>false</LinksUpToDate>
  <CharactersWithSpaces>3958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Labake Janet Oshunkoya</dc:title>
  <dc:creator>dell</dc:creator>
  <cp:lastModifiedBy>dell</cp:lastModifiedBy>
  <cp:revision>2</cp:revision>
  <dcterms:created xsi:type="dcterms:W3CDTF">2023-10-06T06:19:00Z</dcterms:created>
  <dcterms:modified xsi:type="dcterms:W3CDTF">2023-10-06T06:19:00Z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39d56ba6-5072-4b47-929f-608dd4af5540</vt:lpwstr>
  </property>
  <property fmtid="{D5CDD505-2E9C-101B-9397-08002B2CF9AE}" pid="3" name="x1ye=0">
    <vt:lpwstr>zFkAAB+LCAAAAAAABAAUmkWio1AURBfEALch7u7MCO6uq+/f8wQeV6pOJWAoSmG4iAk4IooIxeMChSEMQ+AYLSAch49aHlfXMzujv/3QBrYFoIyajjiFlzfKQvaMm3EjNHxToqrqj3qftQRP1/1C6tBVKZIjepDUH6nWj+JBu+6H0CDZ6jHQ0Ofmm3whyp4zyi8rPwpzVSd/7BGs1Glz7GXMV0KzCPbN9cV1W/SEi1akHC6rOhgGuKoEXLGpbsz</vt:lpwstr>
  </property>
  <property fmtid="{D5CDD505-2E9C-101B-9397-08002B2CF9AE}" pid="4" name="x1ye=1">
    <vt:lpwstr>VWaruj6IsPJI557JxiY5T8l6nkJhAleRYxUTHZC+p1Nh/tH5xtXaMXwu3plmAmCG9yXRlSCoPLWP8KdYgrtbbtAL4FnkcWVW3YZ9nQxJ4duwJSiifN7NEV9ay/VSgDnJ4lxV9ACBnG1hb6zoZe/Qwit7xTmIIbMiLKvRFDzztaaTK+qEXzkcJo3gxxqj27g0nhgUA4rIKDNrTx0fk30WDqGfxWr09W2qeNnD4RUAvWOlIRCgu5T1JswHgqVKDZL</vt:lpwstr>
  </property>
  <property fmtid="{D5CDD505-2E9C-101B-9397-08002B2CF9AE}" pid="5" name="x1ye=10">
    <vt:lpwstr>/WE3pF+vHA0tFDDaRdCr9LXnWLua+/OXD+6Kz+KZOWHqOikT9V5p44AdLZzWqvf7GD9OPrvbaMQGUkr6jtzhmQLoZWBj58JVk2Is/Gugt4WEfyNIy3EMGFtR536tF04+EXctbOVCm0u5eLGzbG1ci8XeZjnaowTzg4+KuiWTAX60oj5ojyHCbTXOD63hYVGQfIeg21aTsglWFI4HH3T4gae2fGNS6bWkt7BslaFPYC1P9VLMyFHkCaIpxMNaCWB</vt:lpwstr>
  </property>
  <property fmtid="{D5CDD505-2E9C-101B-9397-08002B2CF9AE}" pid="6" name="x1ye=11">
    <vt:lpwstr>qbJxwgRRV+CLDmEdRIo/BDZ/rogVEgulqxaTZx7Ulc0BJApb0QHIoThXtlZh8fVLYnq5A/bpQAN5hr5OZvsVkuW7EDP0VTkz3Wz/RY9A6xbZB4aA7JzDnSOvEXEG7dWABbu7veb0oJe25MokjwSxkQWXz25/snFbMOXbfjkZcfqsads9cpeFG5hZ/9V7Rn09LgQdus8HfJ8YGBlpQqxdzpqt0qV7aKRRrUI6nfxrAVzLzoDdrwIGnowQ44w1NBK</vt:lpwstr>
  </property>
  <property fmtid="{D5CDD505-2E9C-101B-9397-08002B2CF9AE}" pid="7" name="x1ye=12">
    <vt:lpwstr>0YjlxAufYdsrBHsXC/CmOPVcr/Ri6nhmy5twkCNBYNDAyVzVlB1c1QmfSJIHn32sJcGH8bS95CJ7Y1xxqU++c5ozCMkmHI+CAk/aAqP01kheal3d/GT079XmV2HBDYcH/cZ2SI78XZxI0Fr841yqqmL4uA+DwKgNhiyGlThg+Qr2kZ+hZm4nsr/5G+Y4V0Zg6xKXj+b7krOFrKCIOFh1zXo7OE/MWm/lc1RD1vDUgBSmlA0h/YlUKfDASw5BCs7</vt:lpwstr>
  </property>
  <property fmtid="{D5CDD505-2E9C-101B-9397-08002B2CF9AE}" pid="8" name="x1ye=13">
    <vt:lpwstr>Eg5lE3o6+oy6a5sMf8bwmUJzM0ucc9kZSbxwuRxl4+7fhXgV+kqzZJoTt8wrDKlKRS+efrZQlvlY1I9l0yGjmaqkwvJ8hHymOV+kBfG8GJa/GAO3iy0CdSMwXnt3cA/vyxSPF00yKUi6zf3efaIIFJ1py3WRaMJfeG0IKmYeNHD3um/6nn8x3dOLYfbdGnSJJYW9zeRqSpqtSmFT7l4lkMli/oBEUFCtVWPAsqxCpR+/0iWH/FPik36v79n2sOB</vt:lpwstr>
  </property>
  <property fmtid="{D5CDD505-2E9C-101B-9397-08002B2CF9AE}" pid="9" name="x1ye=14">
    <vt:lpwstr>MwBuAHrIZ0e+5IAl31c5iPguvtaOyEY+C1XtZ5ctjTlvfLCuaQKCgHUNcAcktZ5b2gZuNc/oM8t5wnepcIBnJ7NpyG0rtrL5CukTmDIxVjvHiQr8ovKAcYNIl/nS8QEEL+yeCq63Md6o2+nPA3YDsFOotJxfrU5MnGERfrTdv5s0aVrr7EgYmxTAZu5ldN0yO2LAmg0Qm/5TZi2UI8G0PiRluaoK7DlWxI4BA8BYdLYP5ypCqM9yTiqOjBCWWjh</vt:lpwstr>
  </property>
  <property fmtid="{D5CDD505-2E9C-101B-9397-08002B2CF9AE}" pid="10" name="x1ye=15">
    <vt:lpwstr>Au5taRMCEF496jiMhyuVcawleYFhtnOmwMBPfa76HBYEuNqGccJgCf7Q5kSiWHjxeMVptSwc5FMZvcWqBh4ZscXIdz0aIJLO2aH0SCwjZ5CumQ9bJaKh5CsP35MnubN/ZR0qM3mVHefklwhXUrAn6/3RihUfznY+uMrUT/kqSmQd4Eklap95O97AHRmlsQGSNIYEf2AFfik+p82+zdzPpzhVevrllIjbq2/y7T9hBOrE6ye+HupKFmbzWU/KvEp</vt:lpwstr>
  </property>
  <property fmtid="{D5CDD505-2E9C-101B-9397-08002B2CF9AE}" pid="11" name="x1ye=16">
    <vt:lpwstr>TkCQyQ0MC7/bjgHoD918AsGOW+2UljIdKq15BhwSTygd8i8O+oARRQtBWNeFBTLH3yRnupcPAksmKVfE+trFmaUNIsW1CwTmYknR7FGFrGC8s0nXicJeXpHGU0sZ20vo2Fnhn/4yZQovwtnf0X6p2qITG5szsz2j4uLGJke6biJVVQ1HSX8ibZm/Rz7gtWeSTCedYEVnpd4XDpnS7PotfZENOL7BhlxWdJUpxRwF4S1maDmslcD4UJFEFkGUX9I</vt:lpwstr>
  </property>
  <property fmtid="{D5CDD505-2E9C-101B-9397-08002B2CF9AE}" pid="12" name="x1ye=17">
    <vt:lpwstr>+Xk17Dzn8PNtUbndfF57Qr6UQYcM8xDkLPFRBgmdo1KrXTkDKeiLv2CIbMaHnJeGpAHyrmqL5xM4Lw8tY4i9C8+FUhzKI42vzv+qN+646THsE4U1OEQEWI9Ea7YRENfUYJ752UWF+IioPirezzz9YWKvXz7Q9NjY656ot3kiFeL8xw9f5ByVe8elJo9DbS5upLahnE8sTAczTmrLYgIk3qwx/aMsqVnOi4Ttowl95Kz5HDXMn9zz4W5y5uwCnWk</vt:lpwstr>
  </property>
  <property fmtid="{D5CDD505-2E9C-101B-9397-08002B2CF9AE}" pid="13" name="x1ye=18">
    <vt:lpwstr>eQNqmqjO+D15rWtolopDHp4R1gKeGCSZ1u3ajUAhSDWBJH37Lwj37S2UQ8ZdXXgIKEz7YgslLJhZuAzBI2nYYM5SDO8Y8wEn5qfaNc1jETtW5LN61c9/68Ep3JwS874C4KsBxEcm7/VYUJHihKWc+wmW+E3iJFLcWCitnMoCJ9SYTGsq9v0Vzz/dJk+Fzc4jFKrPC9ecAo106WccN1kNYsHpvWWD9Hx4dKGLeVUqqbO2deV8URKQzoB22i9ceTP</vt:lpwstr>
  </property>
  <property fmtid="{D5CDD505-2E9C-101B-9397-08002B2CF9AE}" pid="14" name="x1ye=19">
    <vt:lpwstr>2uTh1Eovo6f0mrOfmh+fwa1DX3rKBJup9JjxasO//S5aqJZkzA9t+3aDP3JTJGbNLdqP0y2Enobc+YNptPzIFLBtLKfBGP20rHZuMO+AWL8NEYrrPePhlqAgRLq76wvSTEJYJ8ruDGpL4mzQ0lkRKMlBqc0C8Cf2WA8Xq0Zvl2Lj29pVZgyH6iFMD+uFU97+a+nYIcPjSzHQ8JuXCkhtxPjldVsOYP5bwj8UbQhnysx1JWku1pAgZpTlFw3r93J</vt:lpwstr>
  </property>
  <property fmtid="{D5CDD505-2E9C-101B-9397-08002B2CF9AE}" pid="15" name="x1ye=2">
    <vt:lpwstr>AWelRPZld4cvW5WCJkX3CxkKMVidWXSxE1nMQhC0ZA/RgXijBpqun4O1NkRw0PNeGG/Te02vATm24BxMQDM/2mEYgGJr9oYWBCRfg+hRMtfq2CkFolVX5Dvpbn4EjDrJirLaY9YG1DLIy9IjgtUrCkbRJcZQ2woxLCd5nJo8cvrzzHudrF7YPAc7nEIuqNRvxGjIeYriAjjvjHGTJgV8dbRUSXAe3ibz4iH5Wn9hrIb9kVMqLJVK7PSVRtrdrBT</vt:lpwstr>
  </property>
  <property fmtid="{D5CDD505-2E9C-101B-9397-08002B2CF9AE}" pid="16" name="x1ye=20">
    <vt:lpwstr>zk6rqLzbhOVBYYOvZWLFZCIzMZK0+2RxTV9I2hVr/DEe6c2HBduOzSYQHdl4zPwypSwlfx5vfj3i/dNQxX9lCy9Qz9vqX7XTYG616V+HSsSxOELIF2kIBxwGcB7+Xsedu2lnZE0pMEmWdnQun25pzFr8s7S0lc+FYXcf+2oXesm93XumLA0G5X502KsEqW9r0agXWS1L9wPFtHuJ3gMUzHPkk+9uhhVAj5a/o/6LXgpl9e2IID3O0+XSfRi1VGv</vt:lpwstr>
  </property>
  <property fmtid="{D5CDD505-2E9C-101B-9397-08002B2CF9AE}" pid="17" name="x1ye=21">
    <vt:lpwstr>pI2B0vh1CpYa/YPJDJPoHfDYjB6rnBd4kWePaj92yK+qcShDaxwiO0c/EbZsdcFeq3JB78HyhIWbWEXuLTRykQJWDKNgdcdOOmeNgXWJ62VWrbcuVglkJu+LtjTiKHSHsMpGlhvjT1pjOPOvSLF1UpmRAjCboChC//nAtD7Ev3OH9ZCzRRSWxFHPWEf30/EIm/7aBCLYePv/K+VWudHfRKSUBvNN/2f6vYBOm6rBpbvQgfVWR+lGHEQOOxH9E+o</vt:lpwstr>
  </property>
  <property fmtid="{D5CDD505-2E9C-101B-9397-08002B2CF9AE}" pid="18" name="x1ye=22">
    <vt:lpwstr>6fHig/f7k6p6HtP3pFG5sNArYORJla8YAKLNkYXb3ro0VGSDLmktFximbAmGf+ec5ndknvyFXdszsBh9hvaTAhcZBO7R9jA1Ih1ibszH5hoC3NaYjZIwQlt9zdV5ee43Uw8kOsOJlCDC0Dpn0cN62cFgGS9phBcO84Cv2Ll270QTL19aDjobaTjz1KNNqoSy2EGetMB593ScajEHfQsWuKaoAiXJ3BVJRSWyo3pL+U/CP3PzoWwypcSDEDlLooy</vt:lpwstr>
  </property>
  <property fmtid="{D5CDD505-2E9C-101B-9397-08002B2CF9AE}" pid="19" name="x1ye=23">
    <vt:lpwstr>zG8gJ9TFeu7mMswiL77F7gn/Y9Z+zDGpwU475Nbo0+CosAY0K6v5sRAPt0w4PQP/I127eAcnhB8ZWi7QuQtu6dfHjAOaFtYl9ldjwO0fsXBqGqpWHJ6lQg1j5icYcdykXEan6fOYvvaZBMiD9iElywIOxFoo1LsrXLVuQAWz1LUF0zg3Dx5ekBm/+MQvZPc9TS2msAWKRZIqMARXhuOS4iSXQW8pUstp8uiH7Dry3IQDPBegzVsl3pONpRPZhXf</vt:lpwstr>
  </property>
  <property fmtid="{D5CDD505-2E9C-101B-9397-08002B2CF9AE}" pid="20" name="x1ye=24">
    <vt:lpwstr>IUrFlr0YXg+ddP9pIwlFv8H0QZzAOSK8kBi/fzNUz6Edm+3F08f9S4f0lk033clyzKDnkTaQ8ohRFszbqANAYaY5X7YBC77SJskmYhJrA0wouU75MhGnYoVCCH9mLsR1667B9kPK2tqOQFNzxuL65luxSC4CWOH33ijr2zn7qSIVk5me+rfWHEF9ygPyCAEmYelgWKUUW532WJOlkuQueFRqWxzH36axy7MlHOuZqdJwhSvyAb8nBNEDx4nXJjx</vt:lpwstr>
  </property>
  <property fmtid="{D5CDD505-2E9C-101B-9397-08002B2CF9AE}" pid="21" name="x1ye=25">
    <vt:lpwstr>1oaqChRRhluH7O9krJSL7EObQ5XeNdVQJOTkRdAjQtB3N0Si8M020LpMIKgsofB4TGY2UNnH29pPSzOHJAuvLxf2Tj8E2ulZvQG4P1yaxxBUSTGq0YnEDPXyJjAVWqb8q8QpRl0UW/fX/qHeQFY2Tnwki3jDhd2xONvePHOd2VZbFUn2+9PPwfhNENib9IjPHC5Jk0BS8PzXABcZzraEkKfkQihXQ65SwW8mZ8+cPLchY4KVecSVNuwbN7VAxj2</vt:lpwstr>
  </property>
  <property fmtid="{D5CDD505-2E9C-101B-9397-08002B2CF9AE}" pid="22" name="x1ye=26">
    <vt:lpwstr>thrGs0WGtj7oL+8BbLaFsPvZfdHA/HJeb+LNttIy+9sFXn9dZJzrq2ITKX8M+V7Cnnw4hfEV9K5e5oQHo0NbND7D+hZxfJqAVmG4XT6WLiNSi+wArNDVjzH40sMWmPTQ+9PDlbv9KDHmdPqEmKEkDiXF7+XdhfZhk9A/5q2szny8JSltNLNAeCUjpf+Tm5m45C8aqEGp9P67Z+C9YDfg/jRiSCDOZVv72zXEdS1j+MtUCvtqCAdo4pNaf1GbDcO</vt:lpwstr>
  </property>
  <property fmtid="{D5CDD505-2E9C-101B-9397-08002B2CF9AE}" pid="23" name="x1ye=27">
    <vt:lpwstr>jtzQ3WmMfYGPNikvIzYvbik3Ae8gbJsEAx0vKr3F/xl1f7yAy8sZSfDgSsEdpU/0L89V4GjTAzmFRCXwv9470SMKQ/zUIr5o4jrws8M/fTgqujAPy4bDrE/4F/YVMbIUT7sg8QHh5WqBVUSuvzIeX8LJ+daWB/KuwcF8VwOvR7KfbsMs+8FF8G1I5aIPZFn6ttDEYL6ZZBSWdtkyq3F7t+DdmrC2ElYeRKxk8Z8VldCuMf3ozK4ZJOXIKs1VYJs</vt:lpwstr>
  </property>
  <property fmtid="{D5CDD505-2E9C-101B-9397-08002B2CF9AE}" pid="24" name="x1ye=28">
    <vt:lpwstr>43VM8v6RVDDSKuqXykYxQqTK45hFf3KtXBWHiOfVMUfqozAvjhRR/trXSnVh/qXX/HO7R3d7dD9VVdnk3xtsnDaDUVRLZeIzGOaKL31IqOui5g+cPUbRARNs/QAWIVqFYN+SAJsJ5MMBbBfH4SzRgQ0coR/BcEdFpykdvggvZtEryUdQzZ0EZ6P7IDa2W/rPep7ZvVIgWu2zpxqWzFQjDRLTjsFICL/WGtC021o73et5grEkkFdghrUvj8nA/VN</vt:lpwstr>
  </property>
  <property fmtid="{D5CDD505-2E9C-101B-9397-08002B2CF9AE}" pid="25" name="x1ye=29">
    <vt:lpwstr>PvP9S/ZI4J0qSGGXgCwzoX6L52XX7dd6aroVEDicPtxpL+7fL6+/TQrG+4bBwzcWeYVjCQZPJBeDXE2ZnB2TAjJKHguzHuKhO7Kqi6tm8yh/OdX8OnG6zoS5pTQqVBx48fnBjeGguHb/mjDWCwXM1BzpaCggawKl8gvYmbOOwQmhHRCnLmm81SSWvcm0WqnmRVHejcfM8p7YDpJOJUhGmlp3wSkb8qwsHjQpLANzronl0vvYBc17R+qMxl0s/Gj</vt:lpwstr>
  </property>
  <property fmtid="{D5CDD505-2E9C-101B-9397-08002B2CF9AE}" pid="26" name="x1ye=3">
    <vt:lpwstr>CSA6dKmUMSj9Gcaz7HvZcg4K7phMyjTW5axENOUoBuQkW9d35fKIhrs8bFqbloLTk/zNcEpaj0/JpCaQ2DurZjRbjmhqro5u2rkmKkbSLAUvkSuDtPT22FWOVCS817wBkXCU25AEtbEPOU6Qu3h4DB+IRupcgD4/V78OnjTZQMCCF2wv1RyeaT1O4q3JmTZdBTPmuH/A6vqWBuco1D2SoDIC6bep/5tiHdEWRoygjh8VFMlD9f1vZi+I9+jcuy4</vt:lpwstr>
  </property>
  <property fmtid="{D5CDD505-2E9C-101B-9397-08002B2CF9AE}" pid="27" name="x1ye=30">
    <vt:lpwstr>rrhXIQdJf6201S+YU/X/djH4lynAIPxxlOw66oCcqt+FDd0X8E3o3dHwnY+IwSSXPeSYXyG1NW7qJKaKIrzOIkYVffsSY2bpCQWLS1dCVlvjaTMSySoY5H3xGEUI6XtdxfG5B1ootIJv/ePzRQMsxBd3W6RoSOACksdHgk12/Wi89It01IaTR9+n4j8k39g+aihpU9tj8NJB7FCG48jGZfBKpVMyhyiQONOdSFuY65F4E/x0vvPKwhcQW8Ua8v5</vt:lpwstr>
  </property>
  <property fmtid="{D5CDD505-2E9C-101B-9397-08002B2CF9AE}" pid="28" name="x1ye=31">
    <vt:lpwstr>YeY+hr9xM09ej4AcHxVUqnqn+BC97/qg6QGYCzkSrmEHfubSrjiH7AGJ4L9Wa7bWqIEV+RjBzyvlvFisV8MTPSpM9kMcbRooYU46QupkzFNRyt28i9lUEHhzdTEkz5ait+M3wpklTVJ/82rAxOSivQa53WSoVgeaYXrZTMXB95X9riWipwJtUM1hB/akwVWCL62nGpDkdTqt/htsYCCz9eiX1ITyidu/QXqr8qhfv0LStGkaQZKd7wS1+C7gjvv</vt:lpwstr>
  </property>
  <property fmtid="{D5CDD505-2E9C-101B-9397-08002B2CF9AE}" pid="29" name="x1ye=32">
    <vt:lpwstr>1R326ibzalOEmkuky1LnwR78crBd5PiGSmqMN+3WBOs+DqXyXFZvXC2KjLoOCKyWteGzssnZMSLEPWfX9q+E/oUA5SWpQjPfOw6+NIvsYlsvMA4ZQk3H7lB1BncUS0e3RNP9WgbKjmzYoDj+pvr3qTycH9A1ODEjtvK6u9qTkOQbjrBX9NGp4QRiYlyKc/gDR9XJwb1WtRu5EOldu07om2GQTXDYDhbmnjmXpHy47BH5gnD0NWzD8h3UiQveylN</vt:lpwstr>
  </property>
  <property fmtid="{D5CDD505-2E9C-101B-9397-08002B2CF9AE}" pid="30" name="x1ye=33">
    <vt:lpwstr>33ljS1e3xgB7Lw6bCFRXiqJpJC5YPIdeXFSz99lZN7lDnoqk/8vb2hh38WCemVVwJDxemz2Fnqtpmu3Y+PdTBcYqwal7FV+WRyLj+/68AjuDYWImSrUsC4iO2fq+NclL1oNsAVU3BZnCUeAu4TzyjvRNafwFCQ/tu2tfoTaGLiKaWkFPFIWXijm+J39/eBk9WULbLjIExhvVvq4hbwLp5kr8WHrcsn/pnrtbaKrTxZFXeNN5oJUI/H7e+MaWBnx</vt:lpwstr>
  </property>
  <property fmtid="{D5CDD505-2E9C-101B-9397-08002B2CF9AE}" pid="31" name="x1ye=34">
    <vt:lpwstr>YT7Fmni9XqsGE5i229oxSy3mnS3fjSux0zcNu/rS9k+b7Zah/mmKJMXjYaKWrDn1uxddI/TiQeDBYXbINHEQo4X1ErHauTCvCwGCYHbupOkkbj0/l77ijCi3wJad3h8cjAxD9vMo0C7hNSx5cuOYN2WMK6Kc7XvtnpjxS3m/57Po6ky376scefoqGy9ZEhfKpzyZg7u6TioUnzWoDD1L9+jzF/FqZfO1e65D3S+Ezk6m0KcNveRvHulnbm+i3KW</vt:lpwstr>
  </property>
  <property fmtid="{D5CDD505-2E9C-101B-9397-08002B2CF9AE}" pid="32" name="x1ye=35">
    <vt:lpwstr>SV5klQ9nYNLPsXr7cGt5aViAiVqq1aayCPcMsuFJrsIVnWkCnvDUWYObF1NVBasK8HGz8ubWs087mmzxnTOWJi4hBzknfUnEnokGHJUo/WnKJYdfyw2ylpeLcovx4LYwipaT07SQuGicaEqDt0Uy6RxwsPLCr7rAPBO3Hg1HT42PnqRpML32xX9UZ+uachOJqV2oFox/MtIbH1i4RCK2cAgca1pzXSQXwJDfaWanPyjkNl9mXOvfZl5KRA4Te/W</vt:lpwstr>
  </property>
  <property fmtid="{D5CDD505-2E9C-101B-9397-08002B2CF9AE}" pid="33" name="x1ye=36">
    <vt:lpwstr>Le1FXToJDtiSna1x8O1PLyWZB2FohRYZfHSc2wAgLHhsSYkZ98ddLyOquuaVHTXYrA52oUJj0aLb2/J9Ba8Nhk1BAdfUBk1Zszp9MDtXXUoilWPoOQS7Ve4ztnQjfK6FG/zrMKc/NDIh+gBDDbFLl84v5E/zRSMycIkr7DGF+TA7gyxpPU1Rr155+8dy5uy12n2MU1WxwmquT1EZtoSqGbjWMfbVZ8QsM1HhiHEu9lh2En0q+i6Mg0FvKYctAev</vt:lpwstr>
  </property>
  <property fmtid="{D5CDD505-2E9C-101B-9397-08002B2CF9AE}" pid="34" name="x1ye=37">
    <vt:lpwstr>PwES0nZHP1/T1PPZACrCWGVtJw0Zr2gpFtWzn1kcpj3+1WeclHeIDuA6GA8Kn/kHPbTuiSYU2vA5eg9DL32ISaHS6R+Mg09QpZXMyf9Q+1lLwY8MdKAT4zKRV1inN/YPaeNIugCdv1tZGR6unc/KimEDQuJO2v3HGqZpoS+l32hIqd28ODzHNX7B/huQi32wT1uJSuPjxGyD2d3Zyjf1Zf6VbM2y4G7gs18r7lPnZImsrc7Nx6IEnBbQVwHJraA</vt:lpwstr>
  </property>
  <property fmtid="{D5CDD505-2E9C-101B-9397-08002B2CF9AE}" pid="35" name="x1ye=38">
    <vt:lpwstr>MY7ZYIxjmy3N+uaBkZyRxQTPBRvXr+h+hT8Afuiquxpwb60Y9go5pCilxjM2SBkC4uqu/kQkYiS4IcCv1qInoptIkZ+9x5km0F4HilTO+lPSfxtvh0JQAXcQ2GmzNCnBHeXXq5Ghl16O5jSHK0ez3i6EOlIOFIdsTL0e0vqQby+STF0o+ijhldRoQg37wcQ9cu/6iCWA8IWHXUlHO77UiejnffbEelWhlO65mtWf/pVuTwUeZAVDJywgDFexM4A</vt:lpwstr>
  </property>
  <property fmtid="{D5CDD505-2E9C-101B-9397-08002B2CF9AE}" pid="36" name="x1ye=39">
    <vt:lpwstr>6XeL9kJw/RUpPoXwdehQur1D4qT4VkL137oWFptTYu2GDaWDAFKHt6hB41a9Wk8q02yTpYeA5+PnaiLZml4k+y1Mq+5ZizzTeaME6G6Y742zAnqh3F3dpr8OJ9CjJ02Zy51K3SAPjda3QKzrJArRzzy+9woLrkc9Dnu2GMvmaizGVBbuTVwO2H3fQ9fmTx4tzZGBQm5iwJeCdc6Y4y2EFeFeserSOSaDbJN8I8/+mRv7bxJHePJXMp31YzXkh1H</vt:lpwstr>
  </property>
  <property fmtid="{D5CDD505-2E9C-101B-9397-08002B2CF9AE}" pid="37" name="x1ye=4">
    <vt:lpwstr>N5x8Te2u2XCEwDtIQ9iWBVbhdBPAHv3CRfxzE5zlCnP33ReU9pOsyGLXcI5565VEpSuDCuIx2ksVanz0PTnDPQnLuCIIMf2amNmYLwyaCeNb46o8BudedpSD3WSJGdQ/6gXDSw2sNPbucTRgS3+wpCdKJITln8Xnl4u4t82Fm+FsY2Zu5zNAHMKVj5UkfW2xLDqh/cYC9Ec605YeGbqPVQ2mWjvjUkuTEQBcESig6lwqK+DvbiK/IBZ6QKPV8lX</vt:lpwstr>
  </property>
  <property fmtid="{D5CDD505-2E9C-101B-9397-08002B2CF9AE}" pid="38" name="x1ye=40">
    <vt:lpwstr>SHoJYO5bapP+Si1SYEqGOp7QJ3nxsklHV75+rzVGNVNINm5a1s58GINSeLNCIeVvLoTVSrV8eyTlVzVQkKdgmPTLq/rYuTkS+8kFnRzqtUcTJN7z0XwSmsFs6HJ/ZNh935ijAVvYSxrXltAyM9sHRr3pkjly7gn0e1Jg5UKpzBnpWip08vzNo6rq4aq/g/OsdUAx51DejLiMoQ6q2ZTJfcSVNjt8bQYvr8vmQVjXv2UlGUuGNusMXlE/BYK40Wi</vt:lpwstr>
  </property>
  <property fmtid="{D5CDD505-2E9C-101B-9397-08002B2CF9AE}" pid="39" name="x1ye=41">
    <vt:lpwstr>rhcROXASVEQydBQl+gFbtyxS1X8zZ6gz17GZ7LM+w1J4fKZ9ZRaMIuqN9RotAMma4PzKqt4IAFvv5/+aQIzfYVYYVGf/lNhgQdPcS6Zk+UKVPAi2XSDMOLp4oq5ejBqulBR5yIim1KzHh7i1NJEh/d3G+2N8CcuJW06E29fbn31OGzPXaVA/A9b7fZrvZJIwcYtmOqm3EssNb96HR/k2mNKx/2X6faIkq93MykzEKtsrvhOUvGEC2suwJqTGb0w</vt:lpwstr>
  </property>
  <property fmtid="{D5CDD505-2E9C-101B-9397-08002B2CF9AE}" pid="40" name="x1ye=42">
    <vt:lpwstr>QjBT2kKgI8YIEJDuhJomSQho8cZlXAD9/FJXnA9btaHQi1pK118iiGLHq+U0ywTY+63WJ1hm6G2lV3CJDA/z/6Y6rR8R4NcHf0UKD1uFRyjeRg3vOf+sLdhPQbigvNQqdJ5O4jOBPJdaysqjFQExNL9qtqKLjdZ/zJCrdU74JxucxdUTejxktjkvwdc7D8xpw92e2DMzDuzz/w7175gpNtOjA7mVgWBI3i4jrzYyJEgi5SZ0EBhqnciEW/Qr53V</vt:lpwstr>
  </property>
  <property fmtid="{D5CDD505-2E9C-101B-9397-08002B2CF9AE}" pid="41" name="x1ye=43">
    <vt:lpwstr>wkleACZ1PM/aw/suds2yAzpCvSWv4g5FGeWWYN0iuwfYG+AmWG4gDiMSeX50b+bPQJhnsPw88cmnV8NQ1GpCmpDHfyHZfQ6Xk9/cVJc+e70qceZJbg9zbAeFF9Q+vYEmn2K4uzPAcXbbkXPf2wPV3pUrofFUPzMO1z+zgB7FLNwruuCmvs2iUV7vIhj+WB6Mg7Rp2dvP3b+Nyis+K4H0V+L7zl/OQbuuv7WZpn5SyKjqTpE7xislXVee6QEs4wF</vt:lpwstr>
  </property>
  <property fmtid="{D5CDD505-2E9C-101B-9397-08002B2CF9AE}" pid="42" name="x1ye=44">
    <vt:lpwstr>Q5r8TKGZueBfMZM605HH02WlKJye5nLFYgYq3fkZ/hNZ4uK3BqOQkpai5Ec2oDVn4td7PmUZeruoIO0TXZ32rTl6OByVRQfXNkEz6OrLREhiZerSEegWfdasi5nU7YW5D+sVD8TpA5s+xZu63UmcowKcqlUxDFvxltscji/9BTa2lGazdV58g6L4xU7W6QvzNbzgLuk/dbv5EhcnhVmj1dhqA/7ruZwr44t65IeJuafAn9cMXItrBCG4B2PqCjx</vt:lpwstr>
  </property>
  <property fmtid="{D5CDD505-2E9C-101B-9397-08002B2CF9AE}" pid="43" name="x1ye=45">
    <vt:lpwstr>KgcRYRmpmUpTz6KiYUHkgP+cRIR5QcgVDTy8g93erX8u8ohrsgeO4hQn0gHRgr2+hlFVvcBiu2geKDKnr/7YUct/8jyM3gO9AfOh+hCf6jUGfqLEMVcgyt9b2x5f2+89SKV1dd5ZBssz7YemPfB8vXbtIdr/8bwdziqCpR/fveVzxZZeekqbltgXKftXqs9AcVj7bfiSGYAfxBu6Q8IB9BykaGjEVWJ+iUCFAh5TthJAo+gJIpa7trDz8BsVP+S</vt:lpwstr>
  </property>
  <property fmtid="{D5CDD505-2E9C-101B-9397-08002B2CF9AE}" pid="44" name="x1ye=46">
    <vt:lpwstr>KXm3rZzwGbPcGXXvjNR/9RwFl++zRauv5rxaOopGPVNyP9w1/qbqscmBNGBPGV24meKn6I3qA7C6l2NXzoxqzVD7cWO5tpM9wMNTPoCdnHR8hRsfojLBMozAOiRj52pny5IndM3cYIMcEayji2xRtlLuMWf/OLKw8ItB9f5B+UVIPTSCB7j6pt7RdQRxE091AAC58ImFOvu9gK5LpUS6hrPH/YpABqZ6fNOUDGPmzaGnqDjqqdp7WxHYgSLjbO/</vt:lpwstr>
  </property>
  <property fmtid="{D5CDD505-2E9C-101B-9397-08002B2CF9AE}" pid="45" name="x1ye=47">
    <vt:lpwstr>cWmA9nf/jM+qCRTY176455X4w+f9gOy23b16bIGTBNbsLN1dJfAflvAqKJkExMscNlfzooJ35+j5ULPwbb+oAv+yzefX3FZcIivnftHBbs6am8KIwH56N30hTjW2XfEA5Jtq59iFWM58bDrNqxn8zE5dVYVoo/J6RvQMKHfi1sDznaiyGMD90YILgbBzjXPCtA1OkoNqqQNoARBq5P8T3q//8HA6jDM7bZFzZI16YSt3F1F3xk2JN6FPkcZaDPO</vt:lpwstr>
  </property>
  <property fmtid="{D5CDD505-2E9C-101B-9397-08002B2CF9AE}" pid="46" name="x1ye=48">
    <vt:lpwstr>/OGmW5T3tjlMETliYUdo+swuB4hcoLREXGZjL5vPHx2pf8FsMJgrZgFrGe2BvkG5p6hRjq6WI6ZYxAAOw87ECYTD0EKFvEArAsxLPlDfOZDJ+Cj7r/ZjkbtZo314zC6OVjoAdg5R4ThdAqW58D0gsl4Q9xNrVWe97nAwDwvx1/nj4cp26BtWzb0DgE4Dtmk+R/AsgxV9+TRSafqIFsVyemP8hD7Cc/tRbwWqCaBTf4coAd4PObIrQiLqgpq/iJf</vt:lpwstr>
  </property>
  <property fmtid="{D5CDD505-2E9C-101B-9397-08002B2CF9AE}" pid="47" name="x1ye=49">
    <vt:lpwstr>dPUvp0ieiLsRlxcFdYHDahE9udYCjOT5BHMlJbSzkWV8YOBA97VttdCU1RFOX+qdelkIHOM/ZCrPJqAAHg4pZkR+w3ljdaqflTSymx+IUa3KlJnawlvFnQvE8e2c/dZO/0vWchOy0bind2vodz9d99JrUe+zikuWyFwjSmzNIV+vgJMevP0G4bCKIEf4EAT7mrK0GntbjQzlctnHGqpTM27RGmm5nsQjJP2cGKSUFeihvld08u9PqV2e1FWEdxW</vt:lpwstr>
  </property>
  <property fmtid="{D5CDD505-2E9C-101B-9397-08002B2CF9AE}" pid="48" name="x1ye=5">
    <vt:lpwstr>L8io5nEnpTuhSFjg694bZ7dseZfCzdssx+jb/m7CkCp5g3zx1pXNjtqNOs9CCaAoUgZ3L7Q5QJXfoxbSM4gWSVr7vsvxpvCv/Zu+jI1lEVMh6QBePPR0J74DoWiBgXMJKzybw/OH6jMfjtU3EimpiKNq76q2KlFJjKegQVdBobEnB8Mz9d+gDiFP5krxx41Qol8GqddLBc8Sofrme8uWLefWB7L9sxgKkL/OeRtPgB8SXoDXR6zPV6CK6by/BBo</vt:lpwstr>
  </property>
  <property fmtid="{D5CDD505-2E9C-101B-9397-08002B2CF9AE}" pid="49" name="x1ye=50">
    <vt:lpwstr>bkwfgv0+0i5uDBN5ys77PaM3io+ZGpJf8CuJBGL2ZIaASdn47eJNSL3ciyScUpEAv7KRLidT7kyDFNSKUuGHLRdBSs+FPBsdjZ7MgTmA1Sla/cmo2/FkeVE000yZ53cLOJwwC6S243PgWsteeMp6jhxnyH1d4ZKBlYfaM0P6PYZ5UqDSz0crh1ZnSfEEiQ+z+CBo8jbkBXLO07Gcs3Msfbi4SSQkbXenZT3+ah38aiMpK63PnoEA6YDnNlek/4G</vt:lpwstr>
  </property>
  <property fmtid="{D5CDD505-2E9C-101B-9397-08002B2CF9AE}" pid="50" name="x1ye=51">
    <vt:lpwstr>rvc5W53BYhdrO3rIq37lFEsf+pCwrOcLY+tcVvSI//CKicAe0avmki4pGT84pQx/TQIFxju4VYZLtYtXFpT3kx1n/vn3F7+sjbDs+0S33IYhfSfODXhC6IQBqvbZ3OMKK2NrnM+Wse9IZKkl5MpP8KstpJxP/oxbFM/oYL8l6KZKoOZ+c9rPnUgVZ8fdJhHDrIOCb+crqcDPrso8rphWqRiFDKF6PdCt5vMvLH5FBlz+ayew4/ugHCQMJ13y/WH</vt:lpwstr>
  </property>
  <property fmtid="{D5CDD505-2E9C-101B-9397-08002B2CF9AE}" pid="51" name="x1ye=52">
    <vt:lpwstr>AUm3FyXb1B5JwfcPPbCfPotQHTckXCG/0f+NXab9KpcRKbVyx2kyoT/CYfvqiVlLxGob0UUZwPQNpGofLve6drTJBRiSuryFIRgn+5vcpfJZsXiLWXjdO9vD5UtyOzG1lgtDnbgMXPE2UfOv5lxsBP/LyEANTDNgufAtFV0TFMakRDgDu+4eYAO9P/gunH9xQvt+f6O366DY41qMgSEL4ZEfS0n5rqLMQrJLZF0E2wZKmFUWDdx2+a8aMsZTly+</vt:lpwstr>
  </property>
  <property fmtid="{D5CDD505-2E9C-101B-9397-08002B2CF9AE}" pid="52" name="x1ye=53">
    <vt:lpwstr>hac6y6nSVFtfJCfGpu26ogAYlXxp+OQrSWUTz21nO7eHBt8WqjKm6FGqcm9VebPWBFiN5/LXqsCcSANl9WCpW11EWASn4Dz0J1ooITSn1V9iP91IKdxIVf6eLU+m/E5gIIm0d4rYd7OggZCg5gE+i320PYIZgd3SkbXo3KSEasEJOpnQbhY0lGi5kkc4FGWcouYTz1VpFtytODLNhN8aVdBM2N0IDw9zdeLTLia5c+GF9zpUx8n3BEAQdvppi1K</vt:lpwstr>
  </property>
  <property fmtid="{D5CDD505-2E9C-101B-9397-08002B2CF9AE}" pid="53" name="x1ye=54">
    <vt:lpwstr>Ge5qzoq/NA7anCwRuNZyWMxoiYrCmT1KBBbNAgy6vRyd8EHkMfndW1JJsopC4PraCu6tzf00nZ44jaJhrTRao9sEiaiEvnr+NcwTeiqKrLjAe6tAebY2zsaK0hF+QUchyCJz5JAp0duWBzFbxCTHyt2637n/hVw6+8+45rvb+7K68r0OGmCctBdt610Ho5JWylFB4El4wUEsfhhReONxs77vMiFcEsv48LwVkMUwwsk8XOEJtbIcmdsjH+O2JSM</vt:lpwstr>
  </property>
  <property fmtid="{D5CDD505-2E9C-101B-9397-08002B2CF9AE}" pid="54" name="x1ye=55">
    <vt:lpwstr>zCz4Bi2/GMVN5RjIv9zP6kZGrrtgiHO1PVFpTJ+ZTf9+dOaRA/ksnNzkGmqU1+5OsENlV8DGnz1N05/QdGxlvB8Klfu8XH4EWaTEZdv5fWvUq/4Xf8yhyeLQyL/LD+IvVCONq/6JL4bGJlB7LNHq4ugmtXJ3O/X8EQcF38QmALk/7eQ1PdQc60O7TN12oL620GXk/9gAKbvmto6sVWfwZrYqLnPiiO/O8BZrqcEnUv/v+P1rk8V/i4zAaNc3iKd</vt:lpwstr>
  </property>
  <property fmtid="{D5CDD505-2E9C-101B-9397-08002B2CF9AE}" pid="55" name="x1ye=56">
    <vt:lpwstr>VHGe96XJfmig3FxH6FfrmRkpWjDT4T2yWOn+jBcSntdPjeNserc5oDzpQaBrpM1fYltJpVyEwh0tNLVBo6U0lFUMnmtVsLei33NYPSEzw9jBiMh/ognk1rSq1+l8LEpJtmysu7ZLWSS3+gbJgCun/CchgnkxB0ZI2UUWg+7Tdyz9AIH3IZzsIPC/alaiq7j2HTlXJUBUtFhE92lcAHHa5ThzIG6+lbgotv6srPpzOFXQWNzdwG4Lg2ZqoslFDlH</vt:lpwstr>
  </property>
  <property fmtid="{D5CDD505-2E9C-101B-9397-08002B2CF9AE}" pid="56" name="x1ye=57">
    <vt:lpwstr>E5aM38Xz/gxG0Mc3hxW7PX5Ly+TV9HkBMA/QgfqLf8pqc/0RzyWpySrru7HyjV8a7MT9z8G5r9OjRkW/Qi0uqDPXnsfek/bm2ygWA/h5/uwzfu6EvsdZCRwcgF0wcRVFymvOqN/nNboW1kCengq+IgHUjrw2QwEhgMDghNpOZOXJzKHQyauD4PF/4rhaacVct+DMwvzka//KyMcWyDYaF4EOKvtwHP2KKbHHTjJE/HKxM9Akn7lF+TSQefZRNXz</vt:lpwstr>
  </property>
  <property fmtid="{D5CDD505-2E9C-101B-9397-08002B2CF9AE}" pid="57" name="x1ye=58">
    <vt:lpwstr>oThYymC7UTPHDthRa1WBB15ad564zwKlC5xm914x2TAdTgg2ZTBn0uvLIi1ilR+9hyz21+0ak+fgMVA67NMkbANV5WSqiI/zYg4AGkuy7M28pign+LOMA5/1gmmpsq4cZQzq9Xhyxyf9/VK8hOqWzqzK9cxAsYGkMistuK+lNW5So/7nDfQ4gDxpPQQf4CCJVjfni2Z9H5Df0pZ2IIISMl3CDooXszHyPySDH/GdXJhb+t9pVH9s5lVIN1l4YgB</vt:lpwstr>
  </property>
  <property fmtid="{D5CDD505-2E9C-101B-9397-08002B2CF9AE}" pid="58" name="x1ye=59">
    <vt:lpwstr>BOYWI/ciey/4qrWUb13RdQPe4AHKIJVeLUu+udTS6cbmf1zf8d92Xbksp70Z3jFlYIQbjOFNW43EUmSABVC1TnfY2UWE9OMtyHrPAQOKOST/DdYkdufEVvT+xK92hlb6oKYa7a+9I9/AB/JKrdNPuY3/LVA3d84vLVwL6MuLDhnY0KowU4M1flQ0vdp1iv670irSvXDTEgqzTtvgDLJ5Ox2MCtuvBi3fjxLP/WhOIWfkte1Jgj175BQQNByQPgl</vt:lpwstr>
  </property>
  <property fmtid="{D5CDD505-2E9C-101B-9397-08002B2CF9AE}" pid="59" name="x1ye=6">
    <vt:lpwstr>Mssw8cPLXLh3zZqFB0KMM8+xBhaozg0b+Bjl61q9E4YZe1+cwC+3PnU/S4PfgsgjZ6LGVjPmah7x6tUSuo6zul7BbuttAHDNSXBVMAPQrtubZpRuFCLDgWp2Nzu1d+OdlqVfsCzPdJmZfTxrYzq9daaT+H12yWsN2KQ2h2ES6uGY7HVMXvTPymiLapSt8Bt5kbYwwjVY6C3pkvGP/DoppiRMx6CfhvgqC6gGLRv8oOKuSRGSUYNGKy7EJKoaE+U</vt:lpwstr>
  </property>
  <property fmtid="{D5CDD505-2E9C-101B-9397-08002B2CF9AE}" pid="60" name="x1ye=60">
    <vt:lpwstr>lTOOPF1qQdkqypu75M0Gn9FByaKBv3S5Eg+f9OmjaCmsU5vFcBRP/tZX/4Vu5qNwETqczfz4Jr+UZ9YMcDz1DcV1+vmsE4aKfsc5TS1U7+8o2y89Y2XnYnYt/MNzgRerAqPqYof59Z7bZ9gbgMPSZ9Ig9TOuBm3eZ2FH//U/t8sYDXfwzv4+4NcTT+Y4P6va7Laep3o+6XGflBVzrWenesBRmiVvcGpH0iq2DgP1S7oc6rTUiAemqGHCPfvH92A</vt:lpwstr>
  </property>
  <property fmtid="{D5CDD505-2E9C-101B-9397-08002B2CF9AE}" pid="61" name="x1ye=61">
    <vt:lpwstr>3QLwU6gKEM//kcpz1G3o/XTL3uDTm97MJYqci3fzzNgoniBwgJczIla6OxtIvw+0EFu+pL72oy041ecq6//zZPnMc3e3CtvGMIuxEQa8AwcO6n109xMY/F+yKDs7j9ET/0isLKkeQLuRQWs1uZOAfGgO0yy4HFU2phxLbnGlR86OFdmzjmSevzI9QpxZq2yesXy6ThL1awAY0HGErnq4s2ln7VhhSsECaK7FLV13UcLRk/gcdZ/Y2nOQLkn5542</vt:lpwstr>
  </property>
  <property fmtid="{D5CDD505-2E9C-101B-9397-08002B2CF9AE}" pid="62" name="x1ye=62">
    <vt:lpwstr>ehWf4HAmVscnRa7vP0+aJflbqjaE+5c/US4JTbDQKrUdWl2DDprNOwbYf6WLuRy9c9/h0RKCiFSrZtS5H7EjT4JAay41EOwr6CDg3TBNS6+tMOGrfKsK0RM1pgX4wsOq1ZYcLZilxq5o9VoGGPSOreHHByXMn90IGu3pJov9cKcZIFy+XHZpZwB55sDH9DnB4bN/mcr7rC83W07gsOKDqe6jR2rY27dw6NmhI7KVLOuOQGCqB0n8T5X7oPKaooF</vt:lpwstr>
  </property>
  <property fmtid="{D5CDD505-2E9C-101B-9397-08002B2CF9AE}" pid="63" name="x1ye=63">
    <vt:lpwstr>SbnBJF7rnNEgIwU5F1TNKsoIOdZWBV+LJLclX12s1LPAX1fJ0vtHggcQP3JI8gpKF/6C+1R0P05OMUB3QpY4nqzL6jp8uADQcS3J1G4kqUQf7CVTGHWxSWo10gJE9p81+lSIDbYH4L0O2cYQVI+7q6oXmEKQP2HXjbt+zABEX18QkQ9U1VQko2/LLfL2vjXQ+ZsISBD+fxWBlQujbBmED1TqDffS6MBkDqU2FMI6HHjNTcidvZq+GWBFzmPgF0R</vt:lpwstr>
  </property>
  <property fmtid="{D5CDD505-2E9C-101B-9397-08002B2CF9AE}" pid="64" name="x1ye=64">
    <vt:lpwstr>ZmmCJWiJ2QmmUz0vETYy7zKvQsc6IHIkW7r6VYi94L9KeidU0BEHx8z4K1mskLaEDGzPXIf+j6/tOih/PJKYTYiAX+GE0BQNhlzBJP/nQ796Hkx/Lw4YJDV4CpCkR2j/Sq/hj1uR2EicQ4KysIQE5JbhvROswoIe/oIn126RLeXoHplkoRQlJ5uSxreY6Q2es2rMZjIZX2DEP/G84Cz0lJZ06Oa+uMj9TcJ2Uw4BhZnGrcIFGsnSphKaZbUoNni</vt:lpwstr>
  </property>
  <property fmtid="{D5CDD505-2E9C-101B-9397-08002B2CF9AE}" pid="65" name="x1ye=65">
    <vt:lpwstr>VMzCJa/sfKY2ZZQhA9oGlRbu5Wz2aj/5WvnH1fpaxX9wKu14H2G5ILcBnyNhiFjpxc3YpF1BgRTH97QZFkys1Eqyu/IxwiHBVM34XzMs8IEqH4qVMO9LEFVXggSLM+9eDQLrBzuED0DwFb4SVDw/j+uSPuVXkuMWK+1jZMfabYjixchOVaREwpKvHvGi5yAm/IOnafAH/fL3RgFx+ijln1Q+7p2Q0Z4K6uMx5DKFwVyxsTa0XisXrLEguObHr+9</vt:lpwstr>
  </property>
  <property fmtid="{D5CDD505-2E9C-101B-9397-08002B2CF9AE}" pid="66" name="x1ye=66">
    <vt:lpwstr>5RgDuIC6dkbGRlBV88rMQ2G4gANWqq+uQA0igKhAVhGPkhBmezppdKhHvPoXWjfhj0wUrKp/UINqCqnnEezKuPGEpJFklupKLyMeHHj8K+7GHd4gyj/vU84jtYxp2n0fi9mZ4RPW/mDNAy+lfBWSPaqkAxdEAUF5fiF7i70+HudmD0nzcAPDvJwoKTZ8OTyxda/jKmEmWKpBKaXAJ6Q6SWvPSiLw0ofeuw1D0TwOd9A/qwmjHWz0Me4unLvangS</vt:lpwstr>
  </property>
  <property fmtid="{D5CDD505-2E9C-101B-9397-08002B2CF9AE}" pid="67" name="x1ye=67">
    <vt:lpwstr>5+RXUzNVzyY+PWE8CxHQ8WmPiSUH7Mm/GifjXzQVOTFKK9dAkI8tyZGbDweW/UsmHHCawaoGEx5FeZn9P5BQ67rjo6sV7TCcGSM1WbJJ9IdBAdSSBHSejlEDS2o3VhLADBeqGZislXGb0AAf3/B8LGElf95/KUIALLUn9YENySdzH3eBZ739sQ4ChrNm8vtbdWh46VFa3cks5VISvWK8Vy6trTstPQ9+GzewZtVkzVaOYht113bIlb5u82KhKow</vt:lpwstr>
  </property>
  <property fmtid="{D5CDD505-2E9C-101B-9397-08002B2CF9AE}" pid="68" name="x1ye=68">
    <vt:lpwstr>AN1MKjs8WwgReUrA7HjCFEqG2gpBZPwskx/lyyVcQ9sjkpo4XZVl+PJTzj7OS91mSEultMjkz8z5eNde9cMRqGSM3tfArWoic5GonNISMXTZrd3jVk2NtazYpl8Cl8ZRdvi1B/peHYP/sjD2RvKAXf0lUiuwwWJqF2a4NbtDiO0PEVlYvrtDZAv+mUIwmGvkZzfI/LSQm+dTTJG4HJvI6RTuTfKgsm0MD3aQSAMTGFsDHZr0dt8wDoimPe5KQc2</vt:lpwstr>
  </property>
  <property fmtid="{D5CDD505-2E9C-101B-9397-08002B2CF9AE}" pid="69" name="x1ye=69">
    <vt:lpwstr>SpOTl3v2OvIFFlKmNj8P6/bFg1En1x0/ump2ZMgWW908ZozZ56YQiqLEkejCGNCMCSmN63p/smAQ6bK9jwygZY1E7jaD3ulyFWt6ySXh9Kp8UM0PytydboioQb7nYHaN5KL6opxkmDvCBIexb7GcK/aFoza05BmVOQJECaHtZb/nLRfggyLbrREZ+pIqeMaEeIgKZGKUM+oQkLfEUyiyYueuLIF81sY0101jOD+H6LPhX7cX68uWVuOgGdUJOF9</vt:lpwstr>
  </property>
  <property fmtid="{D5CDD505-2E9C-101B-9397-08002B2CF9AE}" pid="70" name="x1ye=7">
    <vt:lpwstr>wJhN2Sr+B4GeqdB+P1EY0eVLtOoEJ0jCbp3TgAYG2WyhOxzRgy6X8g5FhjLTg4gxrbutzVKX2YGWrxmlYQIa8Ufuy3bI//CfYJyu7PkKzbUioi+DHz+OoMCv8/m4ZZZ1V7EMdbgJzOQApMX5+YAIBl0JqMQcbrfwqjoMtTv/rb0KllSJ5NitUp304UNdMGLca9x4h5qHzYJx1X8O1ejM8FGkzVdeDLxmXHt58mAWyDkA2yg5anYfs+F7lGVM+3W</vt:lpwstr>
  </property>
  <property fmtid="{D5CDD505-2E9C-101B-9397-08002B2CF9AE}" pid="71" name="x1ye=70">
    <vt:lpwstr>C7jIcjPxcFaVRwbg5iQa1ouhFN5kpkcPwsbzcv4H39d+2/ABw0Bv3Z3Ep7Pjwup1W4PxF0JiPhFQQ4j6fZxBFWrqQrpseDGE8MvS4JmGRpZgxDLHxCTznpKnjieSMOgPE0OTb9Q/MDpvNGtvWiIEw7aiTUacspL6UzOcocYFiQp0Q60IO/r4w3W/Z++GYuE47uDHlg19WGjUL6bI9deAU2Qwn6byxE8tba1MJcB83lwhHVtD6xV0d2w4z+Pltq6</vt:lpwstr>
  </property>
  <property fmtid="{D5CDD505-2E9C-101B-9397-08002B2CF9AE}" pid="72" name="x1ye=71">
    <vt:lpwstr>Jv6XX9cbNfINMhqAEXBviA3h4mtWqGCy4ZBRsrVo7JhXb73KreWr8RhZkV5HTKSl4AvAcC5FV7nUsZ4eYC3CAt1+uwM1J7hinG/rQUVSNinzcNBfUpWphIWoaRV/cvFbmyYoc1g8x5ftjNChvDNLRQv9O31KWUTJSInisjTf4/JisDyMHCfO+Dm4N+vJlenboxFJUxqEZiaNYq5C47CtsMKR98GvLp9gv+9fZs+cnQqvlLOJSmE+pyQtel/HIH3</vt:lpwstr>
  </property>
  <property fmtid="{D5CDD505-2E9C-101B-9397-08002B2CF9AE}" pid="73" name="x1ye=72">
    <vt:lpwstr>BCTZq2bgLRILMrJvij2doxjpUsq22w3M1h+s3vre2uJrmBt+lFxM5VbVWq82a14JV7kR7FxzQN1GUGCEibddf25kk0S7bB14F2z+WcDfsF/Xw7H6eBJUWQ2JYOwj3I3J43+uiWgHISAQc5/4QUrV21+Q6t8vDRfyWuKR8BdZaz1BbAurMw1vAhdLxv1d4D+aWDh3iVz+DxWNNAykdQMtRW6brNLmeExEC9TQF5AGnWqCw7UfjfH1vosN1xn1Kzh</vt:lpwstr>
  </property>
  <property fmtid="{D5CDD505-2E9C-101B-9397-08002B2CF9AE}" pid="74" name="x1ye=73">
    <vt:lpwstr>fWneioRyTaCvn3hFRkslwEw2oJsXXU3HAddoyI6iAqcB2zX7JcmacjSgnsvF2v3B4sVyN1nwIlz+ZjbIlGmvoKPjrjv29Cj6yzoxYjcDjnL+yNmcK3ub3nvGblnwdaI2OlL0LO35oLL6n/QgacV2TvdBggdFWYr+auddyYhyiIwV+3Abu1BJa6INBTpu8b4A2rc+OHfC+9ZNuChxInNtZrRAr52WhIJVx2ChkoHTUJ81liAZUzPi69xcrHrOQfo</vt:lpwstr>
  </property>
  <property fmtid="{D5CDD505-2E9C-101B-9397-08002B2CF9AE}" pid="75" name="x1ye=74">
    <vt:lpwstr>zyoRtDzq0YHYb/1loUhmyIhWyMMvvEw120dRovepLj5KxCxLK6N7pAtcdmciuJS0xP99rWkukPkZGD5d8kTz/n1sY/S+m2fCeXSVBKyVhu0I90BSpzVuZM28Oh4T4ZJAl34j2XlnmhGeGMRE6iosjR3UNiZBZOuzPeBxCNC2E2FodYPS2ET4elXkxexr453JwWGLCQTiFyDxSDDuNaU8eFN7JQVvb0fL7w6VyHd4t161ur6CTPzYVzI8h99u3cn</vt:lpwstr>
  </property>
  <property fmtid="{D5CDD505-2E9C-101B-9397-08002B2CF9AE}" pid="76" name="x1ye=75">
    <vt:lpwstr>5eJf93XjZiUd39O2xisnehvef3xY/8go/8m7A/7PQCX86D/5aIG7lb7pp0CH27zI6aeZAJ3+Xg0MrN9gEuFVRbLJERH1ltijyvtl6ALkmfneuQyhRrzDW4+8o56EhvSqrlOBaNdFd/GNB4pJ72GXeI/T3onVqVunpNvj1yzLiJZJjtSm8+bCZ4wq4kqIDLw0gXgRA6u4y9qVBZY1b8Is0NsJs3r308lwjTX/wbK7X7yh7PVqnqKmQGqvAeBki/h</vt:lpwstr>
  </property>
  <property fmtid="{D5CDD505-2E9C-101B-9397-08002B2CF9AE}" pid="77" name="x1ye=76">
    <vt:lpwstr>03tc+kPIAEFuUyvKwgwnrMUIKczJLF4HvMAcsYg+nTzRcUazcj24BNcbTlzARy4Vju1ZMN5voDe9zZmA5fWUochdhhYgJ+WEJ26GD+lLmetkkf2BG7XdAWBGPZjbJNrR/kubdsXcUXjBNJzk4CwaRDQTWH5ahDHIBmRQEeQYZxJl4OuGk5mq2UurhYd9yAT7P/uhyenM9erTnjFxA1b7r/ZJjvMchwas8G1Q88ct1BcL5QgycWq1gmq75ln+MKW</vt:lpwstr>
  </property>
  <property fmtid="{D5CDD505-2E9C-101B-9397-08002B2CF9AE}" pid="78" name="x1ye=77">
    <vt:lpwstr>+VxLnr5B6iTJWBVBzMO8Lo4+sQpG7etbKwALYiryp72C6fQTwmCLrYlaC3mDlnqdL/BpGDZKk8a8wlQ+IZBRDDVOfoEHFMdoMWG1MQZ904E1VF8gmv3OCeh3O22LV4EGmYebjedsRoJ9eAtwX4K9dIYA7QXjH3d37zY+irGbGT4nK8Jtw/6hKhH6c0Pz7buutlSALBKs1Xd1TLFWKpHVZi/5iD0wDiKYuxStREp3zAA4hirVpmAAKYWpmsqG5Qb</vt:lpwstr>
  </property>
  <property fmtid="{D5CDD505-2E9C-101B-9397-08002B2CF9AE}" pid="79" name="x1ye=78">
    <vt:lpwstr>1pTfB0gUcYEdB2jj9uRpRYqKoBFb/ARU5sjLk236m6hYGB1UCkTIpmJX/ARW3l1nnMRe52SqvCkE+HD8n0H/mMGrA2CKJvX/g5HwoPUWdN2Nq/mSm04NyMtmX9VZJykWYdwGWqg9Srs6UN8q9QExQJVs4N2fnqjx1xg7OgkHwoozB28U1a1diTHlXuPD/IR0TxyGnlmphG4t8+62ShDwEawF1YDG2jTfZFxqKDVrTkCNfI4Zdy5Y2nz0hh5f8SL</vt:lpwstr>
  </property>
  <property fmtid="{D5CDD505-2E9C-101B-9397-08002B2CF9AE}" pid="80" name="x1ye=79">
    <vt:lpwstr>U3hqUMZ9QYIVWFw0oXJ8m0wcIMkUBaGsdTiWH1ZbzoqZRy9bUXqad82Y45cKyu95pw21841mYwCUCjOtY9t/m5QzdXwFdFGtNNDY/hb+5VPd9sccr4fu+e+RGx3vrpumTdTZ9+OiG3+Haci4ACBwALaGY9xeBu9MeBpNSM/6d1EcPpB8Mwr38Uv78TY/iECkLw+d6bPBGUw09KWNfALKEuHvS4ccNXC10SQuqsZlH1Vbar7LUxPRrZwxjR9LP0a</vt:lpwstr>
  </property>
  <property fmtid="{D5CDD505-2E9C-101B-9397-08002B2CF9AE}" pid="81" name="x1ye=8">
    <vt:lpwstr>9JV05C20tyKqXgN/qllXl34I3FCVj+t/BrEjPEjfhiC6To/rBugbCA/BckLLySTsIwj2D/94kCjM8hAWocYVDOfJ1ZEM10EhApNqXeqvYAeSKnHStgN50cY+NsBj3fzaUx3IOq+nAxztP69rhh1qP+/slWygX5KXCF9CCPIJfOCxhz+luSXBAoR5qDncZJ468EwRhyc/rfjFkFZZresXoS8ZUapGSx6wkAV8VplVyM/DbVlQ+t1PbDa6N2ngBR8</vt:lpwstr>
  </property>
  <property fmtid="{D5CDD505-2E9C-101B-9397-08002B2CF9AE}" pid="82" name="x1ye=80">
    <vt:lpwstr>uLzayzK63Vyc77EXHiDhN077Uzem1R+zE8Nml8cDLDPFMj1z7B4RydaPxPAEmeoEk6c/VfDkfw8wkoUSPOCMzZJVXD5guDo0/QfadxXApN36xxt4wsk/ry9oBuNLQtnSMm5dXv5WidndNWU/KDqXnP+gXzapqJL6fE2vT3uXQGGS5pqc0jAYYoO++rPg3irR9DftteW1r8rTHVGQriRhcxGnhTZjq/GxQ0VBLlI2itMgLB2zOokfiaYaGP6W6IF</vt:lpwstr>
  </property>
  <property fmtid="{D5CDD505-2E9C-101B-9397-08002B2CF9AE}" pid="83" name="x1ye=81">
    <vt:lpwstr>/KGda1umxl9ZhMTTF7F8F9LKmzd2ZuWhHJN48jsK0rl5vKJAOycOxX3iuFhNl8FWOrbFeI5YXjNENSOVf6WitD0tATNbVt4FIOXWn0eG++DYIida4CHSiXazHwaSu83+hFXrVjxys7Pj8fXWMfJtrkrL49NOPAv+ND9PxMvjiWRYkIsKWSYOGWCurPriKP+Tv56EO9qsI/Dsx2OQzRR/gvfHLo9rWM/JhdTimEXGgj1deym3oXpUA28vz668Zk3</vt:lpwstr>
  </property>
  <property fmtid="{D5CDD505-2E9C-101B-9397-08002B2CF9AE}" pid="84" name="x1ye=82">
    <vt:lpwstr>qbqoAENkBuosDeoKmegG6HpGT+uBgYkjaqBRTpvWkUlumSqBSOiTp/jvmYAeCgAJygsA8lfnPNuyU+3Y0mCeJEsqq0c4PH8dKRFPJJGcnvzT3lBhjlwikJhXjzdZhUBA5g7tWm+3PuS8gIgl9ZNdt1Sk1iWDIGrSM2KOfAuiBxmo4JhNVUv887kt8/jN7o9wQvnqUQqPZHME11Qu5eSCSXiHkc7DmbhlUR06xuxoaZRwNYFSp6yBp2ZpZ/azj/r</vt:lpwstr>
  </property>
  <property fmtid="{D5CDD505-2E9C-101B-9397-08002B2CF9AE}" pid="85" name="x1ye=83">
    <vt:lpwstr>WSJIRwWp5fTDer919E5SjbU8BNjKDjTzAFUrg90YFyqO0EUvMBpZWSg1IgoIP7m5S37Nr5Zt9x7kavxOKJVxRHmfFwbnuUPo0Txozcu/ggX1qn+OZwk1o4d5S/oH+tCIlax47SFY1wctVKu7MlqPRfOKdqk17HeuxLT/v18SGV1Lkt+Oimh9PLv3ydfvanZsil9+cTKz8oadEEtOV6Fud1MNTODZxNP2hbHFJ9rP8Qeva2XDtwJcHG7I5vyPOe0</vt:lpwstr>
  </property>
  <property fmtid="{D5CDD505-2E9C-101B-9397-08002B2CF9AE}" pid="86" name="x1ye=84">
    <vt:lpwstr>BA2pseJpQCnVVaWXbBr9nzzAgL35RPETcxP4rpRUaS+Lt0OqxV8hNaHlbkN/yZr832s9gXFvqa/RcUoYRzVRd2xzTbdAXeVu8jSfH0bEP1Ch540m8LKXdM3ESeWDAEmqfk+LELbCXdXJ7MiUTFaFH3u2mRLTIWu5UhLSOj6azFRC2WvCHv3U782EL4ZWaBf5hXW2VxvhckxTgNHV39areNuds8Yp5zcexDrE9yCMVLRM/VlkXq1trCBjsYNPG44</vt:lpwstr>
  </property>
  <property fmtid="{D5CDD505-2E9C-101B-9397-08002B2CF9AE}" pid="87" name="x1ye=85">
    <vt:lpwstr>L5yuLTgkaHlpyQ9DX5icQYqZAAKCku75L+8yWE5yUbHr8cj8QMgzEbxPvK4XPKVBAM2cnO5gK1APP99zK5qNm1UOE2I0dTB0wiNIIfNZufGP2DM9BrD1oIM/lHVtqjMAK4aGrh9Bror88sgh3bmFvkC6E99zVuGB8mzksc7eJ8vFkAOkvrEqlB8zxGJeCtuHtYJzb9LicUIopGW6iACoflrlt4PTG3Ocdj7XpGd2MpxQWzT4YGBQJDuZ7oQ/CFT</vt:lpwstr>
  </property>
  <property fmtid="{D5CDD505-2E9C-101B-9397-08002B2CF9AE}" pid="88" name="x1ye=86">
    <vt:lpwstr>YEmgDUdNRGPDafLY4xp3bR5ieJQ8V7hBaj7A+0VS84z3yBnXZeIPARmLMkUfNPdB0UlMkbtcqwGX+PrHVrdI/xmvBpQdqH7HBhlr/LeY3dXHMjUaAyZWEuJlCAfNBD+5q/vvP2AEh292Lzw+ff3+Sh9rn8FV2WeIgaJLpqIj8s6kO6Hp4N7m0QjRgmA1Bg5sU1OWhmoqk7ic083AjWn86y7AdoR1Q6qwZy8nLKQm6RWXdnJg29HZZhPz+6SgBv3</vt:lpwstr>
  </property>
  <property fmtid="{D5CDD505-2E9C-101B-9397-08002B2CF9AE}" pid="89" name="x1ye=87">
    <vt:lpwstr>JwKsage5NrO+ZujQCYzhUX4vzF0zepnBDFcsAm0CZINP0DNLV7Q8GUvrh+ZI4KJPH+64V0pnca/E+I1StNgjBbNZYHPqJShJWnZPdawK2qxnDr3X0udsOrcqDst469rrgi0fvbuHZ43/bBaLEJtWHZXj+I6xC2KsGlplm7rWVHuh1tRdftxwecZ4lZ/Xh0InUIYpubDwLUyWx+8qYlMMhfKzfmA8VmZy50ENhj7Ptz5q44o05UTnHQaV5DVQQf+</vt:lpwstr>
  </property>
  <property fmtid="{D5CDD505-2E9C-101B-9397-08002B2CF9AE}" pid="90" name="x1ye=88">
    <vt:lpwstr>NWHU3EAqLzofYlUIyx5r8PrfF8q/+O9zS2mLZoF1+H1D+HrEUYReDawhaUtiw+LeFQh11RlH1+CXuCBtou9bY3adeyuFUDTsz17tqJteeD9cyWfHGV7PMHe000DrMntlVcqLCklJs8t22FljSv6UcKJK7U1Mm+p7je1LRv2jy+pzAgRJkmV8LI7HpzS7WC5t03a1uC2B3JXqVFi1EPVUrYJaVajrUBRgS21qiIZfezpYJPRVIY7sGVjDt3vKnhE</vt:lpwstr>
  </property>
  <property fmtid="{D5CDD505-2E9C-101B-9397-08002B2CF9AE}" pid="91" name="x1ye=89">
    <vt:lpwstr>P+YzROPPG1KkEJDoeDgVXTCMNyVwdrPyCboeiJ06CHm6Q8iKdDW2A4DcZ+A2vZU+9uOpYL/LPvGQhw3rOKHEM+aNi18AUrAmbjCv6qXGkDMkyiGWUzaGTiHB6/9Utp/3zxiDtal5xUC8yP0InxoHnDgK/UpdBMDLQvdNoXu6gqCZyj5XyD6jfaX1V1ny+MhvazH1CYaeQ9KBEYDk9NQfQWqfGOlQUq+4bO/JNrBZG0twrpwII/+btj8zqU/oZMx</vt:lpwstr>
  </property>
  <property fmtid="{D5CDD505-2E9C-101B-9397-08002B2CF9AE}" pid="92" name="x1ye=9">
    <vt:lpwstr>Yr9kzW88MX0KtNSdWZZuGcrHQYDJZLfLyS9LT4gXfXJdLa3owOsod6ir6VwuGzmFK39fjF9nV16hN+0jeg5/OnuPfIqJsasv1+nvj+wQLh5vj7N6Yb4u2sqg70HpR0vk73y/NHwyCpPXrExIWLGtn3UAUWWJghPlOWTRMAh4Wu8uyPLYFKABFS1Ya6rdz6mS5+MX7fSDCfFHmeiEyCLklipmlZ6IY7ISJ4ntFyJGMFcjo7O0BZOTTkfv7LXmbyL</vt:lpwstr>
  </property>
  <property fmtid="{D5CDD505-2E9C-101B-9397-08002B2CF9AE}" pid="93" name="x1ye=90">
    <vt:lpwstr>up7GK9rzh9U42Vhhgtrcy1BxsHPNOvqsDwKip/yD23kCFgylj97d5FR2GYT615X5bjuMP+76ax7sbGVriBzTB6S1dcApiBunv6PsMjWZZ5TFN16F8+FtUcH30p9BR/4qwxmlsiv9EPLMRdC0vAKdzwf2gan/noQAfAWaVAij7GtLMfX9zqMZQahVylvzVKUFF4Cw7hK5QZRLHahjd90v5gkHIDblqxF6a1vvHKlIweXVKnphIUxwWW3Mp0EDY3K</vt:lpwstr>
  </property>
  <property fmtid="{D5CDD505-2E9C-101B-9397-08002B2CF9AE}" pid="94" name="x1ye=91">
    <vt:lpwstr>XczfBV+uIJNn6QgjNwcc8v4v/8B+79Cq8xZAAA=</vt:lpwstr>
  </property>
</Properties>
</file>