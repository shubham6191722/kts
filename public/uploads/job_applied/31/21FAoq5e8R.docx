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2DFBC" w14:textId="77777777" w:rsidR="00DD155A" w:rsidRPr="00A21533" w:rsidRDefault="007B6242">
      <w:pPr>
        <w:pStyle w:val="divdocumentdivname"/>
        <w:pBdr>
          <w:top w:val="single" w:sz="8" w:space="0" w:color="000000"/>
        </w:pBdr>
        <w:spacing w:before="300" w:line="640" w:lineRule="atLeast"/>
        <w:jc w:val="center"/>
        <w:rPr>
          <w:rFonts w:asciiTheme="majorHAnsi" w:hAnsiTheme="majorHAnsi"/>
          <w:b/>
          <w:bCs/>
          <w:smallCaps/>
          <w:sz w:val="48"/>
          <w:szCs w:val="48"/>
        </w:rPr>
      </w:pPr>
      <w:r w:rsidRPr="00A21533">
        <w:rPr>
          <w:rStyle w:val="span"/>
          <w:rFonts w:asciiTheme="majorHAnsi" w:hAnsiTheme="majorHAnsi"/>
          <w:b/>
          <w:bCs/>
          <w:smallCaps/>
          <w:sz w:val="48"/>
          <w:szCs w:val="48"/>
        </w:rPr>
        <w:t xml:space="preserve">Mohammad </w:t>
      </w:r>
      <w:proofErr w:type="spellStart"/>
      <w:r w:rsidRPr="00A21533">
        <w:rPr>
          <w:rStyle w:val="span"/>
          <w:rFonts w:asciiTheme="majorHAnsi" w:hAnsiTheme="majorHAnsi"/>
          <w:b/>
          <w:bCs/>
          <w:smallCaps/>
          <w:sz w:val="48"/>
          <w:szCs w:val="48"/>
        </w:rPr>
        <w:t>Adil</w:t>
      </w:r>
      <w:proofErr w:type="spellEnd"/>
      <w:r w:rsidRPr="00A21533">
        <w:rPr>
          <w:rFonts w:asciiTheme="majorHAnsi" w:hAnsiTheme="majorHAnsi"/>
          <w:b/>
          <w:bCs/>
          <w:smallCaps/>
          <w:sz w:val="48"/>
          <w:szCs w:val="48"/>
        </w:rPr>
        <w:t xml:space="preserve"> </w:t>
      </w:r>
      <w:r w:rsidRPr="00A21533">
        <w:rPr>
          <w:rStyle w:val="span"/>
          <w:rFonts w:asciiTheme="majorHAnsi" w:hAnsiTheme="majorHAnsi"/>
          <w:b/>
          <w:bCs/>
          <w:smallCaps/>
          <w:sz w:val="48"/>
          <w:szCs w:val="48"/>
        </w:rPr>
        <w:t>Malik</w:t>
      </w:r>
      <w:r w:rsidRPr="00A21533">
        <w:rPr>
          <w:rFonts w:asciiTheme="majorHAnsi" w:hAnsiTheme="majorHAnsi"/>
          <w:b/>
          <w:bCs/>
          <w:smallCaps/>
          <w:sz w:val="48"/>
          <w:szCs w:val="48"/>
        </w:rPr>
        <w:t xml:space="preserve"> </w:t>
      </w:r>
    </w:p>
    <w:p w14:paraId="5EADF009" w14:textId="77777777" w:rsidR="00DD155A" w:rsidRPr="00A21533" w:rsidRDefault="007B6242">
      <w:pPr>
        <w:pStyle w:val="divnamedivemptyNameDiv"/>
        <w:pBdr>
          <w:top w:val="single" w:sz="8" w:space="0" w:color="000000"/>
        </w:pBdr>
        <w:jc w:val="center"/>
        <w:rPr>
          <w:rFonts w:asciiTheme="majorHAnsi" w:hAnsiTheme="majorHAnsi"/>
          <w:b/>
          <w:bCs/>
          <w:smallCaps/>
          <w:color w:val="000000"/>
        </w:rPr>
      </w:pPr>
      <w:r w:rsidRPr="00A21533">
        <w:rPr>
          <w:rFonts w:asciiTheme="majorHAnsi" w:hAnsiTheme="majorHAnsi"/>
          <w:b/>
          <w:bCs/>
          <w:smallCaps/>
          <w:color w:val="000000"/>
        </w:rPr>
        <w:t> </w:t>
      </w:r>
    </w:p>
    <w:p w14:paraId="51DE60B6" w14:textId="77777777" w:rsidR="00DD155A" w:rsidRPr="00A21533" w:rsidRDefault="007B6242">
      <w:pPr>
        <w:pStyle w:val="divdocumentdivlowerborder"/>
        <w:pBdr>
          <w:bottom w:val="single" w:sz="8" w:space="0" w:color="000000"/>
        </w:pBdr>
        <w:spacing w:line="20" w:lineRule="atLeast"/>
        <w:rPr>
          <w:rFonts w:asciiTheme="majorHAnsi" w:hAnsiTheme="majorHAnsi"/>
          <w:sz w:val="2"/>
          <w:szCs w:val="2"/>
        </w:rPr>
      </w:pPr>
      <w:r w:rsidRPr="00A21533">
        <w:rPr>
          <w:rFonts w:asciiTheme="majorHAnsi" w:hAnsiTheme="majorHAnsi"/>
          <w:sz w:val="2"/>
          <w:szCs w:val="2"/>
        </w:rPr>
        <w:t> </w:t>
      </w:r>
    </w:p>
    <w:p w14:paraId="5B30FEFB" w14:textId="77777777" w:rsidR="00DD155A" w:rsidRPr="00A21533" w:rsidRDefault="00DD155A">
      <w:pPr>
        <w:pStyle w:val="divdocumentdivlowerthickborder"/>
        <w:pBdr>
          <w:bottom w:val="single" w:sz="24" w:space="0" w:color="000000"/>
        </w:pBdr>
        <w:spacing w:line="40" w:lineRule="exact"/>
        <w:rPr>
          <w:rFonts w:asciiTheme="majorHAnsi" w:hAnsiTheme="majorHAnsi"/>
          <w:sz w:val="2"/>
          <w:szCs w:val="2"/>
        </w:rPr>
      </w:pPr>
    </w:p>
    <w:p w14:paraId="01B2CD5C" w14:textId="77777777" w:rsidR="00DD155A" w:rsidRPr="00A21533" w:rsidRDefault="00DD155A">
      <w:pPr>
        <w:pStyle w:val="div"/>
        <w:spacing w:line="160" w:lineRule="exact"/>
        <w:jc w:val="center"/>
        <w:rPr>
          <w:rFonts w:asciiTheme="majorHAnsi" w:hAnsiTheme="majorHAnsi"/>
          <w:sz w:val="22"/>
          <w:szCs w:val="22"/>
        </w:rPr>
      </w:pPr>
    </w:p>
    <w:p w14:paraId="0997CFC3" w14:textId="3DA20D8E" w:rsidR="006C1E89" w:rsidRPr="00A21533" w:rsidRDefault="007B6242" w:rsidP="006C1E89">
      <w:pPr>
        <w:spacing w:line="260" w:lineRule="atLeast"/>
        <w:jc w:val="center"/>
        <w:textAlignment w:val="auto"/>
        <w:rPr>
          <w:rStyle w:val="divdocumentdivsectiontitle"/>
          <w:rFonts w:asciiTheme="majorHAnsi" w:hAnsiTheme="majorHAnsi"/>
          <w:color w:val="auto"/>
          <w:sz w:val="22"/>
          <w:szCs w:val="22"/>
        </w:rPr>
      </w:pPr>
      <w:r w:rsidRPr="00A21533">
        <w:rPr>
          <w:rStyle w:val="span"/>
          <w:rFonts w:asciiTheme="majorHAnsi" w:hAnsiTheme="majorHAnsi"/>
          <w:sz w:val="22"/>
          <w:szCs w:val="22"/>
        </w:rPr>
        <w:t>Manchester</w:t>
      </w:r>
      <w:r w:rsidRPr="00A21533">
        <w:rPr>
          <w:rStyle w:val="divdocumentzipsuffix"/>
          <w:rFonts w:asciiTheme="majorHAnsi" w:hAnsiTheme="majorHAnsi"/>
          <w:sz w:val="22"/>
          <w:szCs w:val="22"/>
        </w:rPr>
        <w:t> </w:t>
      </w:r>
      <w:r w:rsidRPr="00A21533">
        <w:rPr>
          <w:rStyle w:val="span"/>
          <w:rFonts w:asciiTheme="majorHAnsi" w:hAnsiTheme="majorHAnsi"/>
          <w:sz w:val="22"/>
          <w:szCs w:val="22"/>
        </w:rPr>
        <w:t>M8 4JF</w:t>
      </w:r>
      <w:r w:rsidRPr="00A21533">
        <w:rPr>
          <w:rStyle w:val="divdocumentzipsuffix"/>
          <w:rFonts w:asciiTheme="majorHAnsi" w:hAnsiTheme="majorHAnsi"/>
          <w:sz w:val="22"/>
          <w:szCs w:val="22"/>
        </w:rPr>
        <w:t xml:space="preserve"> </w:t>
      </w:r>
      <w:r w:rsidRPr="00A21533">
        <w:rPr>
          <w:rStyle w:val="sprtr"/>
          <w:rFonts w:asciiTheme="majorHAnsi" w:hAnsiTheme="majorHAnsi"/>
          <w:sz w:val="22"/>
          <w:szCs w:val="22"/>
        </w:rPr>
        <w:t>    </w:t>
      </w:r>
      <w:r w:rsidRPr="00A21533">
        <w:rPr>
          <w:rStyle w:val="sprtr"/>
          <w:rFonts w:asciiTheme="majorHAnsi" w:eastAsia="Cambria Math" w:hAnsiTheme="majorHAnsi" w:cs="Cambria Math"/>
          <w:sz w:val="22"/>
          <w:szCs w:val="22"/>
        </w:rPr>
        <w:t>◆</w:t>
      </w:r>
      <w:r w:rsidRPr="00A21533">
        <w:rPr>
          <w:rStyle w:val="sprtr"/>
          <w:rFonts w:asciiTheme="majorHAnsi" w:hAnsiTheme="majorHAnsi"/>
          <w:sz w:val="22"/>
          <w:szCs w:val="22"/>
        </w:rPr>
        <w:t>    </w:t>
      </w:r>
      <w:r w:rsidRPr="00A21533">
        <w:rPr>
          <w:rStyle w:val="documentulli"/>
          <w:rFonts w:asciiTheme="majorHAnsi" w:hAnsiTheme="majorHAnsi"/>
          <w:sz w:val="22"/>
          <w:szCs w:val="22"/>
        </w:rPr>
        <w:t> </w:t>
      </w:r>
      <w:r w:rsidRPr="00A21533">
        <w:rPr>
          <w:rStyle w:val="span"/>
          <w:rFonts w:asciiTheme="majorHAnsi" w:hAnsiTheme="majorHAnsi"/>
          <w:sz w:val="22"/>
          <w:szCs w:val="22"/>
        </w:rPr>
        <w:t>07943022428</w:t>
      </w:r>
      <w:r w:rsidRPr="00A21533">
        <w:rPr>
          <w:rStyle w:val="documentulli"/>
          <w:rFonts w:asciiTheme="majorHAnsi" w:hAnsiTheme="majorHAnsi"/>
          <w:sz w:val="22"/>
          <w:szCs w:val="22"/>
        </w:rPr>
        <w:t xml:space="preserve"> </w:t>
      </w:r>
      <w:r w:rsidRPr="00A21533">
        <w:rPr>
          <w:rStyle w:val="sprtr"/>
          <w:rFonts w:asciiTheme="majorHAnsi" w:hAnsiTheme="majorHAnsi"/>
          <w:sz w:val="22"/>
          <w:szCs w:val="22"/>
        </w:rPr>
        <w:t>    </w:t>
      </w:r>
      <w:r w:rsidRPr="00A21533">
        <w:rPr>
          <w:rStyle w:val="sprtr"/>
          <w:rFonts w:asciiTheme="majorHAnsi" w:eastAsia="Cambria Math" w:hAnsiTheme="majorHAnsi" w:cs="Cambria Math"/>
          <w:sz w:val="22"/>
          <w:szCs w:val="22"/>
        </w:rPr>
        <w:t>◆</w:t>
      </w:r>
      <w:r w:rsidRPr="00A21533">
        <w:rPr>
          <w:rStyle w:val="sprtr"/>
          <w:rFonts w:asciiTheme="majorHAnsi" w:hAnsiTheme="majorHAnsi"/>
          <w:sz w:val="22"/>
          <w:szCs w:val="22"/>
        </w:rPr>
        <w:t>    </w:t>
      </w:r>
      <w:hyperlink r:id="rId5" w:history="1">
        <w:r w:rsidR="006C1E89" w:rsidRPr="00A21533">
          <w:rPr>
            <w:rStyle w:val="Hyperlink"/>
            <w:rFonts w:asciiTheme="majorHAnsi" w:hAnsiTheme="majorHAnsi"/>
            <w:sz w:val="22"/>
            <w:szCs w:val="22"/>
          </w:rPr>
          <w:t>adilmalik771@gmail.com</w:t>
        </w:r>
      </w:hyperlink>
      <w:r w:rsidR="00F741B0" w:rsidRPr="00A21533">
        <w:rPr>
          <w:rStyle w:val="sprtr"/>
          <w:rFonts w:asciiTheme="majorHAnsi" w:hAnsiTheme="majorHAnsi"/>
          <w:sz w:val="22"/>
          <w:szCs w:val="22"/>
        </w:rPr>
        <w:t xml:space="preserve"> </w:t>
      </w:r>
      <w:r w:rsidR="00F741B0" w:rsidRPr="00A21533">
        <w:rPr>
          <w:rStyle w:val="sprtr"/>
          <w:rFonts w:asciiTheme="majorHAnsi" w:eastAsia="Cambria Math" w:hAnsiTheme="majorHAnsi" w:cs="Cambria Math"/>
          <w:sz w:val="22"/>
          <w:szCs w:val="22"/>
        </w:rPr>
        <w:t>◆</w:t>
      </w:r>
      <w:r w:rsidR="006C1E89" w:rsidRPr="00A21533">
        <w:rPr>
          <w:rStyle w:val="sprtr"/>
          <w:rFonts w:asciiTheme="majorHAnsi" w:hAnsiTheme="majorHAnsi"/>
          <w:sz w:val="22"/>
          <w:szCs w:val="22"/>
        </w:rPr>
        <w:t xml:space="preserve"> </w:t>
      </w:r>
      <w:hyperlink r:id="rId6" w:history="1">
        <w:r w:rsidR="00F741B0" w:rsidRPr="00A21533">
          <w:rPr>
            <w:rStyle w:val="Hyperlink"/>
            <w:rFonts w:asciiTheme="majorHAnsi" w:hAnsiTheme="majorHAnsi"/>
            <w:sz w:val="22"/>
            <w:szCs w:val="22"/>
          </w:rPr>
          <w:t>LinkedIn</w:t>
        </w:r>
      </w:hyperlink>
    </w:p>
    <w:p w14:paraId="2E2890C1" w14:textId="2BF8F9E7" w:rsidR="00DD155A" w:rsidRPr="00A21533" w:rsidRDefault="007B6242" w:rsidP="00B2361F">
      <w:pPr>
        <w:pStyle w:val="divdocumentdivheading"/>
        <w:pBdr>
          <w:bottom w:val="single" w:sz="4" w:space="1" w:color="auto"/>
        </w:pBdr>
        <w:tabs>
          <w:tab w:val="left" w:pos="3712"/>
          <w:tab w:val="left" w:pos="10700"/>
        </w:tabs>
        <w:spacing w:before="300" w:line="280" w:lineRule="atLeast"/>
        <w:jc w:val="center"/>
        <w:rPr>
          <w:rStyle w:val="divdocumentdivsectiontitle"/>
          <w:rFonts w:asciiTheme="majorHAnsi" w:hAnsiTheme="majorHAnsi"/>
          <w:smallCaps/>
          <w:shd w:val="clear" w:color="auto" w:fill="FFFFFF"/>
        </w:rPr>
      </w:pPr>
      <w:r w:rsidRPr="00A21533">
        <w:rPr>
          <w:rStyle w:val="divdocumentdivsectiontitle"/>
          <w:rFonts w:asciiTheme="majorHAnsi" w:hAnsiTheme="majorHAnsi"/>
          <w:smallCaps/>
          <w:shd w:val="clear" w:color="auto" w:fill="FFFFFF"/>
        </w:rPr>
        <w:t xml:space="preserve">Professional </w:t>
      </w:r>
      <w:r w:rsidR="006C1E89" w:rsidRPr="00A21533">
        <w:rPr>
          <w:rStyle w:val="divdocumentdivsectiontitle"/>
          <w:rFonts w:asciiTheme="majorHAnsi" w:hAnsiTheme="majorHAnsi"/>
          <w:smallCaps/>
          <w:shd w:val="clear" w:color="auto" w:fill="FFFFFF"/>
        </w:rPr>
        <w:t>S</w:t>
      </w:r>
      <w:r w:rsidRPr="00A21533">
        <w:rPr>
          <w:rStyle w:val="divdocumentdivsectiontitle"/>
          <w:rFonts w:asciiTheme="majorHAnsi" w:hAnsiTheme="majorHAnsi"/>
          <w:smallCaps/>
          <w:shd w:val="clear" w:color="auto" w:fill="FFFFFF"/>
        </w:rPr>
        <w:t>ummary</w:t>
      </w:r>
    </w:p>
    <w:p w14:paraId="7526A39B" w14:textId="58C92B4A" w:rsidR="006C1E89" w:rsidRPr="00A21533" w:rsidRDefault="006C1E89" w:rsidP="006C1E89">
      <w:pPr>
        <w:pStyle w:val="p"/>
        <w:spacing w:line="280" w:lineRule="atLeast"/>
        <w:jc w:val="both"/>
        <w:rPr>
          <w:rFonts w:asciiTheme="majorHAnsi" w:hAnsiTheme="majorHAnsi"/>
        </w:rPr>
      </w:pPr>
      <w:r w:rsidRPr="00A21533">
        <w:rPr>
          <w:rFonts w:asciiTheme="majorHAnsi" w:hAnsiTheme="majorHAnsi"/>
        </w:rPr>
        <w:t>Target</w:t>
      </w:r>
      <w:r w:rsidR="00B9529D" w:rsidRPr="00A21533">
        <w:rPr>
          <w:rFonts w:asciiTheme="majorHAnsi" w:hAnsiTheme="majorHAnsi"/>
        </w:rPr>
        <w:t>-</w:t>
      </w:r>
      <w:r w:rsidRPr="00A21533">
        <w:rPr>
          <w:rFonts w:asciiTheme="majorHAnsi" w:hAnsiTheme="majorHAnsi"/>
        </w:rPr>
        <w:t xml:space="preserve">driven and highly dedicated graduate with a </w:t>
      </w:r>
      <w:r w:rsidR="00F741B0" w:rsidRPr="00A21533">
        <w:rPr>
          <w:rFonts w:asciiTheme="majorHAnsi" w:hAnsiTheme="majorHAnsi"/>
        </w:rPr>
        <w:t>first-class</w:t>
      </w:r>
      <w:r w:rsidRPr="00A21533">
        <w:rPr>
          <w:rFonts w:asciiTheme="majorHAnsi" w:hAnsiTheme="majorHAnsi"/>
        </w:rPr>
        <w:t xml:space="preserve"> honours degree</w:t>
      </w:r>
      <w:r w:rsidR="00F741B0" w:rsidRPr="00A21533">
        <w:rPr>
          <w:rFonts w:asciiTheme="majorHAnsi" w:hAnsiTheme="majorHAnsi"/>
        </w:rPr>
        <w:t xml:space="preserve"> in</w:t>
      </w:r>
      <w:r w:rsidRPr="00A21533">
        <w:rPr>
          <w:rFonts w:asciiTheme="majorHAnsi" w:hAnsiTheme="majorHAnsi"/>
        </w:rPr>
        <w:t xml:space="preserve"> Accounting &amp; Finance, </w:t>
      </w:r>
      <w:r w:rsidR="00D27C90">
        <w:rPr>
          <w:rFonts w:asciiTheme="majorHAnsi" w:hAnsiTheme="majorHAnsi"/>
        </w:rPr>
        <w:t xml:space="preserve">allowing me to be a part-qualified accountant. </w:t>
      </w:r>
      <w:r w:rsidRPr="00A21533">
        <w:rPr>
          <w:rFonts w:asciiTheme="majorHAnsi" w:hAnsiTheme="majorHAnsi"/>
        </w:rPr>
        <w:t xml:space="preserve">supplemented with nearly </w:t>
      </w:r>
      <w:r w:rsidR="00EC09CE" w:rsidRPr="00A21533">
        <w:rPr>
          <w:rFonts w:asciiTheme="majorHAnsi" w:hAnsiTheme="majorHAnsi"/>
        </w:rPr>
        <w:t>4</w:t>
      </w:r>
      <w:r w:rsidRPr="00A21533">
        <w:rPr>
          <w:rFonts w:asciiTheme="majorHAnsi" w:hAnsiTheme="majorHAnsi"/>
        </w:rPr>
        <w:t xml:space="preserve"> years of professional experience within Finance. Possesses a natural proficiency in numerical analysis in addition to outstanding problem solving, thinking outside of the box to resolve business challenges. Often praised for being highly organised in nature with a systematic approach to working that ensures assigned tasks are completed within time</w:t>
      </w:r>
      <w:r w:rsidR="00F741B0" w:rsidRPr="00A21533">
        <w:rPr>
          <w:rFonts w:asciiTheme="majorHAnsi" w:hAnsiTheme="majorHAnsi"/>
        </w:rPr>
        <w:t xml:space="preserve"> and</w:t>
      </w:r>
      <w:r w:rsidRPr="00A21533">
        <w:rPr>
          <w:rFonts w:asciiTheme="majorHAnsi" w:hAnsiTheme="majorHAnsi"/>
        </w:rPr>
        <w:t xml:space="preserve"> to scope. Actively seeking new opportunities </w:t>
      </w:r>
      <w:r w:rsidR="00084F7A">
        <w:rPr>
          <w:rFonts w:asciiTheme="majorHAnsi" w:hAnsiTheme="majorHAnsi"/>
        </w:rPr>
        <w:t>within the accounting world.</w:t>
      </w:r>
      <w:r w:rsidRPr="00A21533">
        <w:rPr>
          <w:rFonts w:asciiTheme="majorHAnsi" w:hAnsiTheme="majorHAnsi"/>
        </w:rPr>
        <w:t xml:space="preserve"> </w:t>
      </w:r>
    </w:p>
    <w:p w14:paraId="4C1B70E4" w14:textId="3914A54E" w:rsidR="006C1E89" w:rsidRPr="00A21533" w:rsidRDefault="006C1E89" w:rsidP="00B2361F">
      <w:pPr>
        <w:pStyle w:val="divdocumentdivheading"/>
        <w:pBdr>
          <w:bottom w:val="single" w:sz="4" w:space="1" w:color="auto"/>
        </w:pBdr>
        <w:tabs>
          <w:tab w:val="left" w:pos="4823"/>
          <w:tab w:val="left" w:pos="10700"/>
        </w:tabs>
        <w:spacing w:before="300" w:line="280" w:lineRule="atLeast"/>
        <w:jc w:val="center"/>
        <w:rPr>
          <w:rFonts w:asciiTheme="majorHAnsi" w:hAnsiTheme="majorHAnsi"/>
          <w:smallCaps/>
        </w:rPr>
      </w:pPr>
      <w:r w:rsidRPr="00A21533">
        <w:rPr>
          <w:rStyle w:val="divdocumentdivsectiontitle"/>
          <w:rFonts w:asciiTheme="majorHAnsi" w:hAnsiTheme="majorHAnsi"/>
          <w:smallCaps/>
          <w:shd w:val="clear" w:color="auto" w:fill="FFFFFF"/>
        </w:rPr>
        <w:t>Key Competencies</w:t>
      </w:r>
    </w:p>
    <w:p w14:paraId="2E28D164" w14:textId="472E8A7B" w:rsidR="006C1E89" w:rsidRPr="00A21533" w:rsidRDefault="006C1E89" w:rsidP="006C1E89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Exceptional verbal and written communication skills.</w:t>
      </w:r>
    </w:p>
    <w:p w14:paraId="6EF5BD8C" w14:textId="5F520B03" w:rsidR="006C1E89" w:rsidRPr="00A21533" w:rsidRDefault="006C1E89" w:rsidP="006C1E89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Strong relationship builder with excellent networking ability.</w:t>
      </w:r>
    </w:p>
    <w:p w14:paraId="647583FE" w14:textId="35811855" w:rsidR="006C1E89" w:rsidRPr="00A21533" w:rsidRDefault="006C1E89" w:rsidP="006C1E89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 xml:space="preserve">Flexible and versatile to adapt </w:t>
      </w:r>
      <w:r w:rsidR="00B9529D" w:rsidRPr="00A21533">
        <w:rPr>
          <w:rStyle w:val="span"/>
          <w:rFonts w:asciiTheme="majorHAnsi" w:hAnsiTheme="majorHAnsi"/>
        </w:rPr>
        <w:t>practices</w:t>
      </w:r>
      <w:r w:rsidRPr="00A21533">
        <w:rPr>
          <w:rStyle w:val="span"/>
          <w:rFonts w:asciiTheme="majorHAnsi" w:hAnsiTheme="majorHAnsi"/>
        </w:rPr>
        <w:t xml:space="preserve"> to business needs.</w:t>
      </w:r>
    </w:p>
    <w:p w14:paraId="18864306" w14:textId="2EB4F91B" w:rsidR="006C1E89" w:rsidRPr="00A21533" w:rsidRDefault="006C1E89" w:rsidP="00B96EAB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 xml:space="preserve">Proven ability to work under pressure to meet strict deadlines. </w:t>
      </w:r>
    </w:p>
    <w:p w14:paraId="71C5EE08" w14:textId="1B36D2C3" w:rsidR="006C1E89" w:rsidRPr="00A21533" w:rsidRDefault="006C1E89" w:rsidP="006C1E89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Highly attentive with a consistent and accurate approach to work.</w:t>
      </w:r>
    </w:p>
    <w:p w14:paraId="5149933B" w14:textId="1CA473E4" w:rsidR="006C1E89" w:rsidRPr="00A21533" w:rsidRDefault="006C1E89" w:rsidP="006C1E89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 xml:space="preserve">Proficient </w:t>
      </w:r>
      <w:r w:rsidR="00B9529D" w:rsidRPr="00A21533">
        <w:rPr>
          <w:rStyle w:val="span"/>
          <w:rFonts w:asciiTheme="majorHAnsi" w:hAnsiTheme="majorHAnsi"/>
        </w:rPr>
        <w:t xml:space="preserve">the </w:t>
      </w:r>
      <w:r w:rsidRPr="00A21533">
        <w:rPr>
          <w:rStyle w:val="span"/>
          <w:rFonts w:asciiTheme="majorHAnsi" w:hAnsiTheme="majorHAnsi"/>
        </w:rPr>
        <w:t xml:space="preserve">in use of software including SAGE, Integra, Excel (including Pivot Tables and VLOOKUPS) and other MS Office tools. </w:t>
      </w:r>
    </w:p>
    <w:p w14:paraId="0EA20EAF" w14:textId="60DADBC9" w:rsidR="006C1E89" w:rsidRPr="00A21533" w:rsidRDefault="006C1E89" w:rsidP="006C1E89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Team-player with experience in collaborating with others to achieve success.</w:t>
      </w:r>
    </w:p>
    <w:p w14:paraId="404DE44C" w14:textId="5BE6883B" w:rsidR="006C1E89" w:rsidRPr="00A21533" w:rsidRDefault="006C1E89" w:rsidP="006C1E89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Confident working autonomously with minimal supervision to complete tasks.</w:t>
      </w:r>
    </w:p>
    <w:p w14:paraId="4977E956" w14:textId="029BBC0A" w:rsidR="00DD155A" w:rsidRPr="00A21533" w:rsidRDefault="007B6242" w:rsidP="00B2361F">
      <w:pPr>
        <w:pStyle w:val="divdocumentdivheading"/>
        <w:pBdr>
          <w:bottom w:val="single" w:sz="4" w:space="1" w:color="auto"/>
        </w:pBdr>
        <w:tabs>
          <w:tab w:val="left" w:pos="4296"/>
          <w:tab w:val="left" w:pos="10700"/>
        </w:tabs>
        <w:spacing w:before="300" w:line="280" w:lineRule="atLeast"/>
        <w:jc w:val="center"/>
        <w:rPr>
          <w:rFonts w:asciiTheme="majorHAnsi" w:hAnsiTheme="majorHAnsi"/>
          <w:smallCaps/>
        </w:rPr>
      </w:pPr>
      <w:r w:rsidRPr="00A21533">
        <w:rPr>
          <w:rStyle w:val="divdocumentdivsectiontitle"/>
          <w:rFonts w:asciiTheme="majorHAnsi" w:hAnsiTheme="majorHAnsi"/>
          <w:smallCaps/>
          <w:shd w:val="clear" w:color="auto" w:fill="FFFFFF"/>
        </w:rPr>
        <w:t xml:space="preserve">Work </w:t>
      </w:r>
      <w:r w:rsidR="006C1E89" w:rsidRPr="00A21533">
        <w:rPr>
          <w:rStyle w:val="divdocumentdivsectiontitle"/>
          <w:rFonts w:asciiTheme="majorHAnsi" w:hAnsiTheme="majorHAnsi"/>
          <w:smallCaps/>
          <w:shd w:val="clear" w:color="auto" w:fill="FFFFFF"/>
        </w:rPr>
        <w:t>H</w:t>
      </w:r>
      <w:r w:rsidRPr="00A21533">
        <w:rPr>
          <w:rStyle w:val="divdocumentdivsectiontitle"/>
          <w:rFonts w:asciiTheme="majorHAnsi" w:hAnsiTheme="majorHAnsi"/>
          <w:smallCaps/>
          <w:shd w:val="clear" w:color="auto" w:fill="FFFFFF"/>
        </w:rPr>
        <w:t>istory</w:t>
      </w:r>
    </w:p>
    <w:p w14:paraId="183F519A" w14:textId="7FA68CEB" w:rsidR="00DD155A" w:rsidRPr="00A21533" w:rsidRDefault="007B6242">
      <w:pPr>
        <w:pStyle w:val="divdocumentsinglecolumn"/>
        <w:spacing w:line="280" w:lineRule="atLeast"/>
        <w:rPr>
          <w:rFonts w:asciiTheme="majorHAnsi" w:hAnsiTheme="majorHAnsi"/>
        </w:rPr>
      </w:pPr>
      <w:r w:rsidRPr="00A21533">
        <w:rPr>
          <w:rStyle w:val="spanjobtitle"/>
          <w:rFonts w:asciiTheme="majorHAnsi" w:hAnsiTheme="majorHAnsi"/>
        </w:rPr>
        <w:t>Credit Controller - Account</w:t>
      </w:r>
      <w:r w:rsidR="00B96EAB" w:rsidRPr="00A21533">
        <w:rPr>
          <w:rStyle w:val="spanjobtitle"/>
          <w:rFonts w:asciiTheme="majorHAnsi" w:hAnsiTheme="majorHAnsi"/>
        </w:rPr>
        <w:t>s</w:t>
      </w:r>
      <w:r w:rsidRPr="00A21533">
        <w:rPr>
          <w:rStyle w:val="spanjobtitle"/>
          <w:rFonts w:asciiTheme="majorHAnsi" w:hAnsiTheme="majorHAnsi"/>
        </w:rPr>
        <w:t xml:space="preserve"> Receivable</w:t>
      </w:r>
      <w:r w:rsidRPr="00A21533">
        <w:rPr>
          <w:rStyle w:val="span"/>
          <w:rFonts w:asciiTheme="majorHAnsi" w:hAnsiTheme="majorHAnsi"/>
        </w:rPr>
        <w:t xml:space="preserve">, 03/2022 – 08/2023 </w:t>
      </w:r>
    </w:p>
    <w:p w14:paraId="502A2DC0" w14:textId="77777777" w:rsidR="00DD155A" w:rsidRPr="00A21533" w:rsidRDefault="007B6242">
      <w:pPr>
        <w:pStyle w:val="spanpaddedline"/>
        <w:spacing w:line="280" w:lineRule="atLeast"/>
        <w:rPr>
          <w:rFonts w:asciiTheme="majorHAnsi" w:hAnsiTheme="majorHAnsi"/>
        </w:rPr>
      </w:pPr>
      <w:r w:rsidRPr="00A21533">
        <w:rPr>
          <w:rStyle w:val="spancompanyname"/>
          <w:rFonts w:asciiTheme="majorHAnsi" w:hAnsiTheme="majorHAnsi"/>
        </w:rPr>
        <w:t>Law Debenture</w:t>
      </w:r>
      <w:r w:rsidRPr="00A21533">
        <w:rPr>
          <w:rFonts w:asciiTheme="majorHAnsi" w:hAnsiTheme="majorHAnsi"/>
        </w:rPr>
        <w:t xml:space="preserve"> </w:t>
      </w:r>
    </w:p>
    <w:p w14:paraId="2B59F59A" w14:textId="4979356C" w:rsidR="00F741B0" w:rsidRPr="00A21533" w:rsidRDefault="00F741B0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Successfully cleared over £4.5million in debt over a 6-week period to meet year-end goals.</w:t>
      </w:r>
    </w:p>
    <w:p w14:paraId="3A6635B2" w14:textId="69982E0D" w:rsidR="00F741B0" w:rsidRPr="00A21533" w:rsidRDefault="00F741B0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Reduced aged debt by 50% over a 1-year period.</w:t>
      </w:r>
    </w:p>
    <w:p w14:paraId="7D2A106A" w14:textId="2CAE0747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Managed cash postings, meticulously handling financial entries and overseeing the collection of aged debt invoices through proactive email correspondence and client calls.</w:t>
      </w:r>
    </w:p>
    <w:p w14:paraId="51C4A167" w14:textId="77777777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Effectively managed diverse international and UK-based clientele within the trust.</w:t>
      </w:r>
    </w:p>
    <w:p w14:paraId="7F70BFA9" w14:textId="77777777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Demonstrated exceptional attention to detail by accurately updating daily cashbooks, precisely applying cash receipts within the Finance System (SAGE) and CORE.</w:t>
      </w:r>
    </w:p>
    <w:p w14:paraId="2375AF08" w14:textId="77777777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Employed strategic communication with clients to ensure efficient debt collection.</w:t>
      </w:r>
    </w:p>
    <w:p w14:paraId="4C74D8C9" w14:textId="77777777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Responded promptly and adeptly to audit inquiries, showcasing efficiency and precision.</w:t>
      </w:r>
    </w:p>
    <w:p w14:paraId="39AD840A" w14:textId="77777777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Successfully orchestrated debt review meetings with pivotal business stakeholders, showcasing leadership and adept communication skills.</w:t>
      </w:r>
    </w:p>
    <w:p w14:paraId="50AF587C" w14:textId="79417ECE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Collaborated with cross-functional teams to assist in debt collection and cash allocation</w:t>
      </w:r>
      <w:r w:rsidR="00F741B0" w:rsidRPr="00A21533">
        <w:rPr>
          <w:rStyle w:val="span"/>
          <w:rFonts w:asciiTheme="majorHAnsi" w:hAnsiTheme="majorHAnsi"/>
        </w:rPr>
        <w:t>.</w:t>
      </w:r>
    </w:p>
    <w:p w14:paraId="71E2799E" w14:textId="77777777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Provided valuable guidance and training to fellow team members, contributing to a culture of best practices and continuous improvement.</w:t>
      </w:r>
    </w:p>
    <w:p w14:paraId="186083CF" w14:textId="77777777" w:rsidR="00DD155A" w:rsidRPr="00A21533" w:rsidRDefault="007B6242">
      <w:pPr>
        <w:pStyle w:val="documentulliParagraph"/>
        <w:numPr>
          <w:ilvl w:val="0"/>
          <w:numId w:val="1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Played a pivotal role in refining Finance team processes, enhancing cohesiveness, efficiency, and overall effectiveness.</w:t>
      </w:r>
    </w:p>
    <w:p w14:paraId="49AD54C5" w14:textId="77777777" w:rsidR="00DD155A" w:rsidRPr="00A21533" w:rsidRDefault="007B6242">
      <w:pPr>
        <w:pStyle w:val="documentullinth-last-child1Paragraph"/>
        <w:numPr>
          <w:ilvl w:val="0"/>
          <w:numId w:val="1"/>
        </w:numPr>
        <w:spacing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Conducted thorough investigations and displayed a proactive approach to swiftly resolving issues.</w:t>
      </w:r>
    </w:p>
    <w:p w14:paraId="1999E8BA" w14:textId="77777777" w:rsidR="00DD155A" w:rsidRPr="00A21533" w:rsidRDefault="007B6242">
      <w:pPr>
        <w:pStyle w:val="divdocumentsinglecolumn"/>
        <w:spacing w:before="300" w:line="280" w:lineRule="atLeast"/>
        <w:rPr>
          <w:rFonts w:asciiTheme="majorHAnsi" w:hAnsiTheme="majorHAnsi"/>
        </w:rPr>
      </w:pPr>
      <w:r w:rsidRPr="00A21533">
        <w:rPr>
          <w:rStyle w:val="spanjobtitle"/>
          <w:rFonts w:asciiTheme="majorHAnsi" w:hAnsiTheme="majorHAnsi"/>
        </w:rPr>
        <w:t>Accounts Payable Assistant</w:t>
      </w:r>
      <w:r w:rsidRPr="00A21533">
        <w:rPr>
          <w:rStyle w:val="span"/>
          <w:rFonts w:asciiTheme="majorHAnsi" w:hAnsiTheme="majorHAnsi"/>
        </w:rPr>
        <w:t xml:space="preserve">, 11/2019 – 03/2022 </w:t>
      </w:r>
    </w:p>
    <w:p w14:paraId="4081F545" w14:textId="71AF270B" w:rsidR="00DD155A" w:rsidRPr="00A21533" w:rsidRDefault="005E0669">
      <w:pPr>
        <w:pStyle w:val="spanpaddedline"/>
        <w:spacing w:line="280" w:lineRule="atLeast"/>
        <w:rPr>
          <w:rFonts w:asciiTheme="majorHAnsi" w:hAnsiTheme="majorHAnsi"/>
        </w:rPr>
      </w:pPr>
      <w:r w:rsidRPr="00A21533">
        <w:rPr>
          <w:rStyle w:val="spancompanyname"/>
          <w:rFonts w:asciiTheme="majorHAnsi" w:hAnsiTheme="majorHAnsi"/>
        </w:rPr>
        <w:t>NHS -</w:t>
      </w:r>
      <w:r w:rsidR="00F741B0" w:rsidRPr="00A21533">
        <w:rPr>
          <w:rStyle w:val="spancompanyname"/>
          <w:rFonts w:asciiTheme="majorHAnsi" w:hAnsiTheme="majorHAnsi"/>
        </w:rPr>
        <w:t xml:space="preserve"> </w:t>
      </w:r>
      <w:r w:rsidRPr="00A21533">
        <w:rPr>
          <w:rStyle w:val="spancompanyname"/>
          <w:rFonts w:asciiTheme="majorHAnsi" w:hAnsiTheme="majorHAnsi"/>
        </w:rPr>
        <w:t xml:space="preserve">Trafford General Hospital, </w:t>
      </w:r>
      <w:r w:rsidR="00F741B0" w:rsidRPr="00A21533">
        <w:rPr>
          <w:rStyle w:val="spancompanyname"/>
          <w:rFonts w:asciiTheme="majorHAnsi" w:hAnsiTheme="majorHAnsi"/>
        </w:rPr>
        <w:t>(</w:t>
      </w:r>
      <w:r w:rsidRPr="00A21533">
        <w:rPr>
          <w:rStyle w:val="spancompanyname"/>
          <w:rFonts w:asciiTheme="majorHAnsi" w:hAnsiTheme="majorHAnsi"/>
        </w:rPr>
        <w:t>Manchester Foundation Trust</w:t>
      </w:r>
      <w:r w:rsidR="00F741B0" w:rsidRPr="00A21533">
        <w:rPr>
          <w:rStyle w:val="spancompanyname"/>
          <w:rFonts w:asciiTheme="majorHAnsi" w:hAnsiTheme="majorHAnsi"/>
        </w:rPr>
        <w:t>)</w:t>
      </w:r>
      <w:r w:rsidRPr="00A21533">
        <w:rPr>
          <w:rFonts w:asciiTheme="majorHAnsi" w:hAnsiTheme="majorHAnsi"/>
        </w:rPr>
        <w:t xml:space="preserve"> </w:t>
      </w:r>
    </w:p>
    <w:p w14:paraId="54AB3FC4" w14:textId="5F56A9A7" w:rsidR="00DD155A" w:rsidRPr="00A21533" w:rsidRDefault="007B6242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Expertly resolved intricate issues and discrepancies, ensuring invoices were paid promptly</w:t>
      </w:r>
      <w:r w:rsidR="00A21533">
        <w:rPr>
          <w:rStyle w:val="span"/>
          <w:rFonts w:asciiTheme="majorHAnsi" w:hAnsiTheme="majorHAnsi"/>
        </w:rPr>
        <w:t>.</w:t>
      </w:r>
    </w:p>
    <w:p w14:paraId="48BA2B07" w14:textId="77777777" w:rsidR="00DD155A" w:rsidRPr="00A21533" w:rsidRDefault="007B6242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Demonstrated professionalism and proficiency in addressing disputed invoices, ensuring adherence to protocols and procedures. Streamlined invoice and credit note processing.</w:t>
      </w:r>
    </w:p>
    <w:p w14:paraId="7EACA112" w14:textId="77777777" w:rsidR="00F741B0" w:rsidRPr="00A21533" w:rsidRDefault="007B6242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 xml:space="preserve">Developed and generated daily reports, utilising Excel to efficiently format and organise financial data. </w:t>
      </w:r>
    </w:p>
    <w:p w14:paraId="20E06AA5" w14:textId="0EC24A72" w:rsidR="00DD155A" w:rsidRPr="00A21533" w:rsidRDefault="007B6242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 xml:space="preserve">Conducted comprehensive comparisons with previous records, ensuring accuracy and clarity. </w:t>
      </w:r>
    </w:p>
    <w:p w14:paraId="4C9C132A" w14:textId="77777777" w:rsidR="00F741B0" w:rsidRPr="00A21533" w:rsidRDefault="007B6242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 xml:space="preserve">Maintained open lines of communication with line managers and directors, promptly escalating matters when necessary. </w:t>
      </w:r>
    </w:p>
    <w:p w14:paraId="1E15E27B" w14:textId="3FAC35E3" w:rsidR="00DD155A" w:rsidRPr="00A21533" w:rsidRDefault="007B6242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Collaborated seamlessly with colleagues within the procurement department, offering assistance as needed.</w:t>
      </w:r>
    </w:p>
    <w:p w14:paraId="5828B4D4" w14:textId="77777777" w:rsidR="00F741B0" w:rsidRPr="00A21533" w:rsidRDefault="007B6242" w:rsidP="00F741B0">
      <w:pPr>
        <w:pStyle w:val="documentulliParagraph"/>
        <w:numPr>
          <w:ilvl w:val="0"/>
          <w:numId w:val="2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 xml:space="preserve">Assumed a mentorship role, providing colleagues with essential training and guidance. </w:t>
      </w:r>
    </w:p>
    <w:p w14:paraId="7AB5D435" w14:textId="77777777" w:rsidR="00DD155A" w:rsidRPr="00A21533" w:rsidRDefault="007B6242">
      <w:pPr>
        <w:pStyle w:val="divdocumentsinglecolumn"/>
        <w:spacing w:before="300" w:line="280" w:lineRule="atLeast"/>
        <w:rPr>
          <w:rFonts w:asciiTheme="majorHAnsi" w:hAnsiTheme="majorHAnsi"/>
        </w:rPr>
      </w:pPr>
      <w:r w:rsidRPr="00A21533">
        <w:rPr>
          <w:rStyle w:val="spanjobtitle"/>
          <w:rFonts w:asciiTheme="majorHAnsi" w:hAnsiTheme="majorHAnsi"/>
        </w:rPr>
        <w:t>Steward</w:t>
      </w:r>
      <w:r w:rsidRPr="00A21533">
        <w:rPr>
          <w:rStyle w:val="span"/>
          <w:rFonts w:asciiTheme="majorHAnsi" w:hAnsiTheme="majorHAnsi"/>
        </w:rPr>
        <w:t xml:space="preserve">, 05/2018 – 05/2019 </w:t>
      </w:r>
    </w:p>
    <w:p w14:paraId="2C9AF7EE" w14:textId="505C8196" w:rsidR="00DD155A" w:rsidRPr="00A21533" w:rsidRDefault="007B6242">
      <w:pPr>
        <w:pStyle w:val="spanpaddedline"/>
        <w:spacing w:line="280" w:lineRule="atLeast"/>
        <w:rPr>
          <w:rFonts w:asciiTheme="majorHAnsi" w:hAnsiTheme="majorHAnsi"/>
        </w:rPr>
      </w:pPr>
      <w:proofErr w:type="spellStart"/>
      <w:r w:rsidRPr="00A21533">
        <w:rPr>
          <w:rStyle w:val="spancompanyname"/>
          <w:rFonts w:asciiTheme="majorHAnsi" w:hAnsiTheme="majorHAnsi"/>
        </w:rPr>
        <w:t>Showsec</w:t>
      </w:r>
      <w:proofErr w:type="spellEnd"/>
      <w:r w:rsidRPr="00A21533">
        <w:rPr>
          <w:rStyle w:val="spancompanyname"/>
          <w:rFonts w:asciiTheme="majorHAnsi" w:hAnsiTheme="majorHAnsi"/>
        </w:rPr>
        <w:t xml:space="preserve"> International Ltd</w:t>
      </w:r>
      <w:r w:rsidRPr="00A21533">
        <w:rPr>
          <w:rStyle w:val="span"/>
          <w:rFonts w:asciiTheme="majorHAnsi" w:hAnsiTheme="majorHAnsi"/>
        </w:rPr>
        <w:t xml:space="preserve"> </w:t>
      </w:r>
    </w:p>
    <w:p w14:paraId="502636E8" w14:textId="77777777" w:rsidR="00DD155A" w:rsidRPr="00A21533" w:rsidRDefault="007B6242">
      <w:pPr>
        <w:pStyle w:val="documentulliParagraph"/>
        <w:numPr>
          <w:ilvl w:val="0"/>
          <w:numId w:val="3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Advised customers on logistical queries, demonstrating clear understanding of site layout and event timetables.</w:t>
      </w:r>
    </w:p>
    <w:p w14:paraId="65154D21" w14:textId="77777777" w:rsidR="00DD155A" w:rsidRPr="00A21533" w:rsidRDefault="007B6242">
      <w:pPr>
        <w:pStyle w:val="documentulliParagraph"/>
        <w:numPr>
          <w:ilvl w:val="0"/>
          <w:numId w:val="3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Delivered smooth events with proactive crowd and traffic control.</w:t>
      </w:r>
    </w:p>
    <w:p w14:paraId="7D3CC593" w14:textId="77777777" w:rsidR="00DD155A" w:rsidRPr="00A21533" w:rsidRDefault="007B6242">
      <w:pPr>
        <w:pStyle w:val="documentulliParagraph"/>
        <w:numPr>
          <w:ilvl w:val="0"/>
          <w:numId w:val="3"/>
        </w:numPr>
        <w:spacing w:after="100"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De-escalated and resolved conflicts with firm and professional style.</w:t>
      </w:r>
    </w:p>
    <w:p w14:paraId="1F748966" w14:textId="77777777" w:rsidR="00DD155A" w:rsidRPr="00A21533" w:rsidRDefault="007B6242">
      <w:pPr>
        <w:pStyle w:val="documentullinth-last-child1Paragraph"/>
        <w:numPr>
          <w:ilvl w:val="0"/>
          <w:numId w:val="3"/>
        </w:numPr>
        <w:spacing w:line="280" w:lineRule="atLeast"/>
        <w:ind w:left="460" w:hanging="210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Assessed sites before events to identify potential risks or challenges.</w:t>
      </w:r>
    </w:p>
    <w:p w14:paraId="1F857104" w14:textId="7F12851A" w:rsidR="00DD155A" w:rsidRPr="00A21533" w:rsidRDefault="007B6242" w:rsidP="00B2361F">
      <w:pPr>
        <w:pStyle w:val="divdocumentdivheading"/>
        <w:pBdr>
          <w:bottom w:val="single" w:sz="4" w:space="1" w:color="auto"/>
        </w:pBdr>
        <w:tabs>
          <w:tab w:val="left" w:pos="4823"/>
          <w:tab w:val="left" w:pos="10700"/>
        </w:tabs>
        <w:spacing w:before="300"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Additional Skills &amp; Interests</w:t>
      </w:r>
    </w:p>
    <w:p w14:paraId="5D4D671D" w14:textId="77777777" w:rsidR="00DD155A" w:rsidRPr="00A21533" w:rsidRDefault="007B6242" w:rsidP="00B2361F">
      <w:pPr>
        <w:pStyle w:val="documentulliParagraph"/>
        <w:numPr>
          <w:ilvl w:val="0"/>
          <w:numId w:val="5"/>
        </w:numPr>
        <w:pBdr>
          <w:bottom w:val="single" w:sz="4" w:space="1" w:color="auto"/>
        </w:pBdr>
        <w:spacing w:after="100" w:line="280" w:lineRule="atLeast"/>
        <w:ind w:left="460" w:hanging="210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I am capable in the use of technology.</w:t>
      </w:r>
    </w:p>
    <w:p w14:paraId="7D79BA5E" w14:textId="77777777" w:rsidR="00DD155A" w:rsidRPr="00A21533" w:rsidRDefault="007B6242" w:rsidP="00B2361F">
      <w:pPr>
        <w:pStyle w:val="documentullinth-last-child1Paragraph"/>
        <w:numPr>
          <w:ilvl w:val="0"/>
          <w:numId w:val="5"/>
        </w:numPr>
        <w:pBdr>
          <w:bottom w:val="single" w:sz="4" w:space="1" w:color="auto"/>
        </w:pBdr>
        <w:spacing w:line="280" w:lineRule="atLeast"/>
        <w:ind w:left="460" w:hanging="210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I am confident in using Microsoft office, including, Excel (Pivot tables, VLOOKUP's etc.), Word and PowerPoint. I can create quality presentations and spreadsheets and analyse complex data promptly. Used Integra System as for Finance for over 2 years and currently using SAGE.</w:t>
      </w:r>
    </w:p>
    <w:p w14:paraId="41EFAB7F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Exceptional verbal and written communication skills.</w:t>
      </w:r>
    </w:p>
    <w:p w14:paraId="22931103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Strong relationship builder with excellent networking ability.</w:t>
      </w:r>
    </w:p>
    <w:p w14:paraId="7F006CD0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Flexible and versatile to adapt approach to business needs.</w:t>
      </w:r>
    </w:p>
    <w:p w14:paraId="4E5B67C4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Proven ability to work under pressure to meet strict deadlines.</w:t>
      </w:r>
    </w:p>
    <w:p w14:paraId="23A89BF4" w14:textId="77777777" w:rsidR="00DD155A" w:rsidRPr="00A21533" w:rsidRDefault="00DD155A" w:rsidP="00B2361F">
      <w:pPr>
        <w:pStyle w:val="div"/>
        <w:pBdr>
          <w:bottom w:val="single" w:sz="4" w:space="1" w:color="auto"/>
        </w:pBdr>
        <w:spacing w:line="100" w:lineRule="exact"/>
        <w:jc w:val="center"/>
        <w:rPr>
          <w:rFonts w:asciiTheme="majorHAnsi" w:hAnsiTheme="majorHAnsi"/>
          <w:vanish/>
        </w:rPr>
      </w:pPr>
    </w:p>
    <w:p w14:paraId="167399A3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Outstanding customer service skills, confident in engaging and securing long term buy-in.</w:t>
      </w:r>
    </w:p>
    <w:p w14:paraId="6BD9CC51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Highly attentive with a consistent and accurate approach to work.</w:t>
      </w:r>
    </w:p>
    <w:p w14:paraId="1D8031EB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Proficient in use of MS software including Word, PowerPoint and Excel.</w:t>
      </w:r>
    </w:p>
    <w:p w14:paraId="5A07CCD3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Team-player with experience in collaborating with others to achieve success.</w:t>
      </w:r>
    </w:p>
    <w:p w14:paraId="7849AD4A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Proactive approach to pursue and exceed KPI's.</w:t>
      </w:r>
    </w:p>
    <w:p w14:paraId="3D89ECA4" w14:textId="77777777" w:rsidR="00DD155A" w:rsidRPr="00A21533" w:rsidRDefault="007B6242" w:rsidP="00B2361F">
      <w:pPr>
        <w:pStyle w:val="p"/>
        <w:pBdr>
          <w:bottom w:val="single" w:sz="4" w:space="1" w:color="auto"/>
        </w:pBdr>
        <w:spacing w:line="280" w:lineRule="atLeast"/>
        <w:jc w:val="center"/>
        <w:rPr>
          <w:rFonts w:asciiTheme="majorHAnsi" w:hAnsiTheme="majorHAnsi"/>
          <w:vanish/>
        </w:rPr>
      </w:pPr>
      <w:r w:rsidRPr="00A21533">
        <w:rPr>
          <w:rFonts w:asciiTheme="majorHAnsi" w:hAnsiTheme="majorHAnsi"/>
          <w:vanish/>
        </w:rPr>
        <w:t>· Confident working autonomously with minimal supervision to complete tasks.</w:t>
      </w:r>
    </w:p>
    <w:p w14:paraId="6F4813AF" w14:textId="1E8F553A" w:rsidR="00DD155A" w:rsidRPr="00A21533" w:rsidRDefault="007B6242" w:rsidP="00B2361F">
      <w:pPr>
        <w:pStyle w:val="divdocumentdivheading"/>
        <w:pBdr>
          <w:bottom w:val="single" w:sz="4" w:space="1" w:color="auto"/>
        </w:pBdr>
        <w:tabs>
          <w:tab w:val="left" w:pos="4506"/>
          <w:tab w:val="left" w:pos="10700"/>
        </w:tabs>
        <w:spacing w:before="300" w:line="280" w:lineRule="atLeast"/>
        <w:jc w:val="center"/>
        <w:rPr>
          <w:rFonts w:asciiTheme="majorHAnsi" w:hAnsiTheme="majorHAnsi"/>
          <w:smallCaps/>
        </w:rPr>
      </w:pPr>
      <w:r w:rsidRPr="00A21533">
        <w:rPr>
          <w:rStyle w:val="divdocumentdivsectiontitle"/>
          <w:rFonts w:asciiTheme="majorHAnsi" w:hAnsiTheme="majorHAnsi"/>
          <w:smallCaps/>
          <w:shd w:val="clear" w:color="auto" w:fill="FFFFFF"/>
        </w:rPr>
        <w:t>Education</w:t>
      </w:r>
    </w:p>
    <w:p w14:paraId="6B94330B" w14:textId="34482FBF" w:rsidR="00DD155A" w:rsidRPr="00A21533" w:rsidRDefault="007B6242" w:rsidP="00A21533">
      <w:pPr>
        <w:pStyle w:val="spanpaddedline"/>
        <w:spacing w:line="280" w:lineRule="atLeast"/>
        <w:rPr>
          <w:rFonts w:asciiTheme="majorHAnsi" w:hAnsiTheme="majorHAnsi"/>
          <w:b/>
          <w:bCs/>
        </w:rPr>
      </w:pPr>
      <w:r w:rsidRPr="00A21533">
        <w:rPr>
          <w:rStyle w:val="spandegree"/>
          <w:rFonts w:asciiTheme="majorHAnsi" w:hAnsiTheme="majorHAnsi"/>
        </w:rPr>
        <w:t xml:space="preserve">BA </w:t>
      </w:r>
      <w:r w:rsidR="00B9529D" w:rsidRPr="00A21533">
        <w:rPr>
          <w:rStyle w:val="spandegree"/>
          <w:rFonts w:asciiTheme="majorHAnsi" w:hAnsiTheme="majorHAnsi"/>
        </w:rPr>
        <w:t>(</w:t>
      </w:r>
      <w:r w:rsidRPr="00A21533">
        <w:rPr>
          <w:rStyle w:val="spandegree"/>
          <w:rFonts w:asciiTheme="majorHAnsi" w:hAnsiTheme="majorHAnsi"/>
        </w:rPr>
        <w:t>Hons</w:t>
      </w:r>
      <w:r w:rsidRPr="00A21533">
        <w:rPr>
          <w:rStyle w:val="documentbeforecolonspace"/>
          <w:rFonts w:asciiTheme="majorHAnsi" w:hAnsiTheme="majorHAnsi"/>
        </w:rPr>
        <w:t xml:space="preserve"> </w:t>
      </w:r>
      <w:r w:rsidR="00B9529D" w:rsidRPr="00A21533">
        <w:rPr>
          <w:rStyle w:val="span"/>
          <w:rFonts w:asciiTheme="majorHAnsi" w:hAnsiTheme="majorHAnsi"/>
        </w:rPr>
        <w:t>)</w:t>
      </w:r>
      <w:r w:rsidRPr="00A21533">
        <w:rPr>
          <w:rStyle w:val="span"/>
          <w:rFonts w:asciiTheme="majorHAnsi" w:hAnsiTheme="majorHAnsi"/>
        </w:rPr>
        <w:t xml:space="preserve"> </w:t>
      </w:r>
      <w:r w:rsidRPr="00A21533">
        <w:rPr>
          <w:rStyle w:val="span"/>
          <w:rFonts w:asciiTheme="majorHAnsi" w:hAnsiTheme="majorHAnsi"/>
          <w:b/>
          <w:bCs/>
        </w:rPr>
        <w:t>Accounting and Finance</w:t>
      </w:r>
      <w:r w:rsidR="00A21533" w:rsidRPr="00A21533">
        <w:rPr>
          <w:rStyle w:val="spancompanyname"/>
          <w:rFonts w:asciiTheme="majorHAnsi" w:hAnsiTheme="majorHAnsi"/>
        </w:rPr>
        <w:t xml:space="preserve"> </w:t>
      </w:r>
      <w:r w:rsidR="00A21533">
        <w:rPr>
          <w:rStyle w:val="spancompanyname"/>
          <w:rFonts w:asciiTheme="majorHAnsi" w:hAnsiTheme="majorHAnsi"/>
        </w:rPr>
        <w:t xml:space="preserve">- </w:t>
      </w:r>
      <w:r w:rsidR="00A21533" w:rsidRPr="00A21533">
        <w:rPr>
          <w:rStyle w:val="spancompanyname"/>
          <w:rFonts w:asciiTheme="majorHAnsi" w:hAnsiTheme="majorHAnsi"/>
        </w:rPr>
        <w:t>Manchester Metropolitan University</w:t>
      </w:r>
      <w:r w:rsidR="00A21533">
        <w:rPr>
          <w:rStyle w:val="spancompanyname"/>
          <w:rFonts w:asciiTheme="majorHAnsi" w:hAnsiTheme="majorHAnsi"/>
        </w:rPr>
        <w:t xml:space="preserve">, </w:t>
      </w:r>
      <w:r w:rsidRPr="00A21533">
        <w:rPr>
          <w:rStyle w:val="span"/>
          <w:rFonts w:asciiTheme="majorHAnsi" w:hAnsiTheme="majorHAnsi"/>
        </w:rPr>
        <w:t>2019</w:t>
      </w:r>
      <w:r w:rsidRPr="00A21533">
        <w:rPr>
          <w:rStyle w:val="singlecolumnspanpaddedlinenth-child1"/>
          <w:rFonts w:asciiTheme="majorHAnsi" w:hAnsiTheme="majorHAnsi"/>
        </w:rPr>
        <w:t xml:space="preserve"> </w:t>
      </w:r>
    </w:p>
    <w:p w14:paraId="3F22572C" w14:textId="21B3EC18" w:rsidR="00F741B0" w:rsidRPr="00A21533" w:rsidRDefault="00F741B0" w:rsidP="00F741B0">
      <w:pPr>
        <w:pStyle w:val="spanpaddedline"/>
        <w:numPr>
          <w:ilvl w:val="0"/>
          <w:numId w:val="6"/>
        </w:numPr>
        <w:spacing w:line="280" w:lineRule="atLeast"/>
        <w:rPr>
          <w:rFonts w:asciiTheme="majorHAnsi" w:hAnsiTheme="majorHAnsi"/>
        </w:rPr>
      </w:pPr>
      <w:r w:rsidRPr="00A21533">
        <w:rPr>
          <w:rFonts w:asciiTheme="majorHAnsi" w:hAnsiTheme="majorHAnsi"/>
        </w:rPr>
        <w:t>Achieved First Class Honours</w:t>
      </w:r>
    </w:p>
    <w:p w14:paraId="069B56E8" w14:textId="287C6176" w:rsidR="00DD155A" w:rsidRPr="00A21533" w:rsidRDefault="00F741B0" w:rsidP="00F741B0">
      <w:pPr>
        <w:pStyle w:val="spanpaddedline"/>
        <w:numPr>
          <w:ilvl w:val="0"/>
          <w:numId w:val="6"/>
        </w:numPr>
        <w:spacing w:line="280" w:lineRule="atLeast"/>
        <w:rPr>
          <w:rFonts w:asciiTheme="majorHAnsi" w:hAnsiTheme="majorHAnsi"/>
        </w:rPr>
      </w:pPr>
      <w:r w:rsidRPr="00A21533">
        <w:rPr>
          <w:rFonts w:asciiTheme="majorHAnsi" w:hAnsiTheme="majorHAnsi"/>
        </w:rPr>
        <w:t xml:space="preserve">Key modules included: Corporate Finance, Management Accounting, Corporate Reporting and Corporate Tax. </w:t>
      </w:r>
    </w:p>
    <w:p w14:paraId="791F0926" w14:textId="77777777" w:rsidR="00F741B0" w:rsidRPr="00A21533" w:rsidRDefault="00F741B0" w:rsidP="00F741B0">
      <w:pPr>
        <w:pStyle w:val="spanpaddedline"/>
        <w:spacing w:line="280" w:lineRule="atLeast"/>
        <w:ind w:left="360"/>
        <w:rPr>
          <w:rFonts w:asciiTheme="majorHAnsi" w:hAnsiTheme="majorHAnsi"/>
        </w:rPr>
      </w:pPr>
    </w:p>
    <w:p w14:paraId="1061B47D" w14:textId="2A007C2C" w:rsidR="00DD155A" w:rsidRPr="00A21533" w:rsidRDefault="007B6242">
      <w:pPr>
        <w:pStyle w:val="spanpaddedline"/>
        <w:spacing w:line="280" w:lineRule="atLeast"/>
        <w:rPr>
          <w:rFonts w:asciiTheme="majorHAnsi" w:hAnsiTheme="majorHAnsi"/>
        </w:rPr>
      </w:pPr>
      <w:r w:rsidRPr="00A21533">
        <w:rPr>
          <w:rStyle w:val="spancompanyname"/>
          <w:rFonts w:asciiTheme="majorHAnsi" w:hAnsiTheme="majorHAnsi"/>
        </w:rPr>
        <w:t xml:space="preserve">Bury College, </w:t>
      </w:r>
      <w:r w:rsidR="00F741B0" w:rsidRPr="00A21533">
        <w:rPr>
          <w:rStyle w:val="span"/>
          <w:rFonts w:asciiTheme="majorHAnsi" w:hAnsiTheme="majorHAnsi"/>
        </w:rPr>
        <w:t>2016</w:t>
      </w:r>
    </w:p>
    <w:p w14:paraId="0F55C75A" w14:textId="1E605B14" w:rsidR="00DD155A" w:rsidRDefault="00F741B0" w:rsidP="00F741B0">
      <w:pPr>
        <w:pStyle w:val="ListParagraph"/>
        <w:numPr>
          <w:ilvl w:val="0"/>
          <w:numId w:val="7"/>
        </w:numPr>
        <w:spacing w:line="280" w:lineRule="atLeast"/>
        <w:textAlignment w:val="auto"/>
        <w:rPr>
          <w:rStyle w:val="span"/>
          <w:rFonts w:asciiTheme="majorHAnsi" w:hAnsiTheme="majorHAnsi"/>
        </w:rPr>
      </w:pPr>
      <w:r w:rsidRPr="00A21533">
        <w:rPr>
          <w:rStyle w:val="span"/>
          <w:rFonts w:asciiTheme="majorHAnsi" w:hAnsiTheme="majorHAnsi"/>
        </w:rPr>
        <w:t>BTEC Business, IFS University College Certificate in International Financial Studies and GCSE in English Language</w:t>
      </w:r>
      <w:r w:rsidR="00EC09CE" w:rsidRPr="00A21533">
        <w:rPr>
          <w:rStyle w:val="span"/>
          <w:rFonts w:asciiTheme="majorHAnsi" w:hAnsiTheme="majorHAnsi"/>
        </w:rPr>
        <w:t>.</w:t>
      </w:r>
    </w:p>
    <w:p w14:paraId="211F5719" w14:textId="77777777" w:rsidR="00A21533" w:rsidRPr="00A21533" w:rsidRDefault="00A21533" w:rsidP="00A21533">
      <w:pPr>
        <w:pStyle w:val="ListParagraph"/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68CD740D" w14:textId="1AB741FD" w:rsidR="00DD155A" w:rsidRPr="00A21533" w:rsidRDefault="005E0669" w:rsidP="00A21533">
      <w:pPr>
        <w:pStyle w:val="spanpaddedline"/>
        <w:spacing w:line="280" w:lineRule="atLeast"/>
        <w:rPr>
          <w:rFonts w:asciiTheme="majorHAnsi" w:hAnsiTheme="majorHAnsi"/>
        </w:rPr>
      </w:pPr>
      <w:r w:rsidRPr="00A21533">
        <w:rPr>
          <w:rStyle w:val="spandegree"/>
          <w:rFonts w:asciiTheme="majorHAnsi" w:hAnsiTheme="majorHAnsi"/>
        </w:rPr>
        <w:t>GCSE</w:t>
      </w:r>
      <w:r w:rsidR="00A21533" w:rsidRPr="00A21533">
        <w:rPr>
          <w:rStyle w:val="spancompanyname"/>
          <w:rFonts w:asciiTheme="majorHAnsi" w:hAnsiTheme="majorHAnsi"/>
        </w:rPr>
        <w:t xml:space="preserve"> </w:t>
      </w:r>
      <w:r w:rsidR="00A21533">
        <w:rPr>
          <w:rStyle w:val="spancompanyname"/>
          <w:rFonts w:asciiTheme="majorHAnsi" w:hAnsiTheme="majorHAnsi"/>
        </w:rPr>
        <w:t xml:space="preserve">- </w:t>
      </w:r>
      <w:r w:rsidR="00A21533" w:rsidRPr="00A21533">
        <w:rPr>
          <w:rStyle w:val="spancompanyname"/>
          <w:rFonts w:asciiTheme="majorHAnsi" w:hAnsiTheme="majorHAnsi"/>
        </w:rPr>
        <w:t>Abraham Moss High Schoo</w:t>
      </w:r>
      <w:r w:rsidR="00A21533">
        <w:rPr>
          <w:rStyle w:val="spancompanyname"/>
          <w:rFonts w:asciiTheme="majorHAnsi" w:hAnsiTheme="majorHAnsi"/>
        </w:rPr>
        <w:t xml:space="preserve">l, </w:t>
      </w:r>
      <w:r w:rsidRPr="00A21533">
        <w:rPr>
          <w:rStyle w:val="span"/>
          <w:rFonts w:asciiTheme="majorHAnsi" w:hAnsiTheme="majorHAnsi"/>
        </w:rPr>
        <w:t>2014</w:t>
      </w:r>
      <w:r w:rsidRPr="00A21533">
        <w:rPr>
          <w:rStyle w:val="singlecolumnspanpaddedlinenth-child1"/>
          <w:rFonts w:asciiTheme="majorHAnsi" w:hAnsiTheme="majorHAnsi"/>
        </w:rPr>
        <w:t xml:space="preserve"> </w:t>
      </w:r>
    </w:p>
    <w:p w14:paraId="6EDD681B" w14:textId="519B44B5" w:rsidR="00F741B0" w:rsidRPr="00A21533" w:rsidRDefault="00F741B0" w:rsidP="00F741B0">
      <w:pPr>
        <w:pStyle w:val="spanpaddedline"/>
        <w:numPr>
          <w:ilvl w:val="0"/>
          <w:numId w:val="7"/>
        </w:numPr>
        <w:spacing w:line="280" w:lineRule="atLeast"/>
        <w:rPr>
          <w:rFonts w:asciiTheme="majorHAnsi" w:hAnsiTheme="majorHAnsi"/>
        </w:rPr>
      </w:pPr>
      <w:r w:rsidRPr="00A21533">
        <w:rPr>
          <w:rFonts w:asciiTheme="majorHAnsi" w:hAnsiTheme="majorHAnsi"/>
        </w:rPr>
        <w:t>3 GCSEs grade A-C (Maths, English Literature and Media Studies) and BTEC Level 2 Extended Certificate in BTEC Sports.</w:t>
      </w:r>
    </w:p>
    <w:p w14:paraId="28CC72CF" w14:textId="0AA673CB" w:rsidR="00DD155A" w:rsidRPr="00A21533" w:rsidRDefault="00DD155A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29E06096" w14:textId="77777777" w:rsidR="00A21533" w:rsidRPr="00A21533" w:rsidRDefault="00A21533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586AAC7D" w14:textId="77777777" w:rsidR="00A21533" w:rsidRPr="00A21533" w:rsidRDefault="00A21533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27114E6C" w14:textId="77777777" w:rsidR="00A21533" w:rsidRPr="00A21533" w:rsidRDefault="00A21533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67B9BD9C" w14:textId="77777777" w:rsidR="00A21533" w:rsidRPr="00A21533" w:rsidRDefault="00A21533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6E0A15D3" w14:textId="77777777" w:rsidR="00A21533" w:rsidRPr="00A21533" w:rsidRDefault="00A21533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1C598546" w14:textId="77777777" w:rsidR="00A21533" w:rsidRPr="00A21533" w:rsidRDefault="00A21533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79FF7E63" w14:textId="77777777" w:rsidR="00A21533" w:rsidRPr="00A21533" w:rsidRDefault="00A21533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p w14:paraId="30C026EA" w14:textId="77777777" w:rsidR="00A21533" w:rsidRPr="00A21533" w:rsidRDefault="00A21533">
      <w:pPr>
        <w:spacing w:line="280" w:lineRule="atLeast"/>
        <w:textAlignment w:val="auto"/>
        <w:rPr>
          <w:rStyle w:val="span"/>
          <w:rFonts w:asciiTheme="majorHAnsi" w:hAnsiTheme="majorHAnsi"/>
        </w:rPr>
      </w:pPr>
    </w:p>
    <w:sectPr w:rsidR="00A21533" w:rsidRPr="00A21533">
      <w:pgSz w:w="11906" w:h="16838"/>
      <w:pgMar w:top="500" w:right="600" w:bottom="5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A51EE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D08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EE64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72ED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6A47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6679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341C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30FB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90C3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30AF5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852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FAF5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7C14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E00D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C072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CE75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2403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5641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BAE0F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EC55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B84A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54CA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4A64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66C4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3637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E6AD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D2E2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A16E8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1C56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F2AA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3826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B039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BE34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0E51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F853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B411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BE069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A29E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3E6F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58F7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F8FD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70B3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FC04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4024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F827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181516E0"/>
    <w:multiLevelType w:val="hybridMultilevel"/>
    <w:tmpl w:val="12B40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35C2D"/>
    <w:multiLevelType w:val="hybridMultilevel"/>
    <w:tmpl w:val="D02C9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418127">
    <w:abstractNumId w:val="0"/>
  </w:num>
  <w:num w:numId="2" w16cid:durableId="1789006986">
    <w:abstractNumId w:val="1"/>
  </w:num>
  <w:num w:numId="3" w16cid:durableId="1956671381">
    <w:abstractNumId w:val="2"/>
  </w:num>
  <w:num w:numId="4" w16cid:durableId="377896181">
    <w:abstractNumId w:val="3"/>
  </w:num>
  <w:num w:numId="5" w16cid:durableId="215628323">
    <w:abstractNumId w:val="4"/>
  </w:num>
  <w:num w:numId="6" w16cid:durableId="684668238">
    <w:abstractNumId w:val="6"/>
  </w:num>
  <w:num w:numId="7" w16cid:durableId="3485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5A"/>
    <w:rsid w:val="00084F7A"/>
    <w:rsid w:val="004B7C07"/>
    <w:rsid w:val="004D5625"/>
    <w:rsid w:val="005A27C2"/>
    <w:rsid w:val="005E0669"/>
    <w:rsid w:val="006C1E89"/>
    <w:rsid w:val="007B6242"/>
    <w:rsid w:val="00804BD3"/>
    <w:rsid w:val="00916986"/>
    <w:rsid w:val="00A05BB9"/>
    <w:rsid w:val="00A21533"/>
    <w:rsid w:val="00AD55DF"/>
    <w:rsid w:val="00B2361F"/>
    <w:rsid w:val="00B9529D"/>
    <w:rsid w:val="00B96EAB"/>
    <w:rsid w:val="00C93A31"/>
    <w:rsid w:val="00D27C90"/>
    <w:rsid w:val="00DD155A"/>
    <w:rsid w:val="00EC09CE"/>
    <w:rsid w:val="00F20513"/>
    <w:rsid w:val="00F7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A592"/>
  <w15:docId w15:val="{14BA5965-8B32-4398-B780-A4CA5C68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namedivemptyNameDiv">
    <w:name w:val="div_name_div_emptyNameDiv"/>
    <w:basedOn w:val="Normal"/>
    <w:pPr>
      <w:spacing w:line="80" w:lineRule="atLeast"/>
    </w:pPr>
    <w:rPr>
      <w:sz w:val="8"/>
      <w:szCs w:val="8"/>
    </w:rPr>
  </w:style>
  <w:style w:type="paragraph" w:customStyle="1" w:styleId="divdocumentdivlowerborder">
    <w:name w:val="div_document_div_lowerborder"/>
    <w:basedOn w:val="Normal"/>
    <w:rPr>
      <w:color w:val="000000"/>
    </w:rPr>
  </w:style>
  <w:style w:type="paragraph" w:customStyle="1" w:styleId="divdocumentdivlowerthickborder">
    <w:name w:val="div_document_div_lowerthickborder"/>
    <w:basedOn w:val="Normal"/>
    <w:rPr>
      <w:color w:val="000000"/>
    </w:rPr>
  </w:style>
  <w:style w:type="paragraph" w:customStyle="1" w:styleId="documentaddress">
    <w:name w:val="document_address"/>
    <w:basedOn w:val="Normal"/>
    <w:pPr>
      <w:spacing w:line="260" w:lineRule="atLeast"/>
      <w:jc w:val="center"/>
    </w:pPr>
    <w:rPr>
      <w:sz w:val="22"/>
      <w:szCs w:val="22"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zipsuffix">
    <w:name w:val="div_document_zipsuffix"/>
    <w:basedOn w:val="DefaultParagraphFont"/>
  </w:style>
  <w:style w:type="character" w:customStyle="1" w:styleId="documentulli">
    <w:name w:val="document_ul_li"/>
    <w:basedOn w:val="DefaultParagraphFont"/>
  </w:style>
  <w:style w:type="character" w:customStyle="1" w:styleId="sprtr">
    <w:name w:val="sprtr"/>
    <w:basedOn w:val="DefaultParagraphFont"/>
    <w:rPr>
      <w:sz w:val="20"/>
      <w:szCs w:val="20"/>
    </w:rPr>
  </w:style>
  <w:style w:type="character" w:customStyle="1" w:styleId="documentullinth-last-child1">
    <w:name w:val="document_ul_li_nth-last-child(1)"/>
    <w:basedOn w:val="DefaultParagraphFont"/>
  </w:style>
  <w:style w:type="paragraph" w:customStyle="1" w:styleId="divdocumentdivheading">
    <w:name w:val="div_document_div_heading"/>
    <w:basedOn w:val="Normal"/>
    <w:pPr>
      <w:pBdr>
        <w:bottom w:val="none" w:sz="0" w:space="7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ocumentulliParagraph">
    <w:name w:val="document_ul_li Paragraph"/>
    <w:basedOn w:val="Normal"/>
  </w:style>
  <w:style w:type="paragraph" w:customStyle="1" w:styleId="documentullinth-last-child1Paragraph">
    <w:name w:val="document_ul_li_nth-last-child(1) Paragraph"/>
    <w:basedOn w:val="Normal"/>
  </w:style>
  <w:style w:type="paragraph" w:customStyle="1" w:styleId="hiltParaWrapper">
    <w:name w:val="hiltParaWrapper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">
    <w:name w:val="txtBold"/>
    <w:basedOn w:val="Normal"/>
    <w:rPr>
      <w:b/>
      <w:bCs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styleId="Hyperlink">
    <w:name w:val="Hyperlink"/>
    <w:basedOn w:val="DefaultParagraphFont"/>
    <w:uiPriority w:val="99"/>
    <w:unhideWhenUsed/>
    <w:rsid w:val="006C1E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E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74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adil-malik-31628a182" TargetMode="External" /><Relationship Id="rId5" Type="http://schemas.openxmlformats.org/officeDocument/2006/relationships/hyperlink" Target="mailto:adilmalik771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Mohammad Adil Malik</vt:lpstr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Mohammad Adil Malik</dc:title>
  <dc:creator>Mohammed Kasujee</dc:creator>
  <cp:lastModifiedBy>Adil Malik</cp:lastModifiedBy>
  <cp:revision>2</cp:revision>
  <dcterms:created xsi:type="dcterms:W3CDTF">2023-09-15T09:31:00Z</dcterms:created>
  <dcterms:modified xsi:type="dcterms:W3CDTF">2023-09-15T09:31:00Z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1ca4360c-bebb-4b67-a2ea-004ffeeb8167</vt:lpwstr>
  </property>
  <property fmtid="{D5CDD505-2E9C-101B-9397-08002B2CF9AE}" pid="3" name="x1ye=0">
    <vt:lpwstr>YGkAAB+LCAAAAAAABAAUm0Wyg0AURReUAW5DNLj7DHd3Vv/zhylSIXTzzj03RQiGogVOQHkEhTES5FAU4ikM5SgUYSiWwrKTg9W22mW0BvWvwxxZ0dm7KfImhLR2cvSfrXJr6vseg2m563DaeNJl46lhPBDJjlSZoQCuRwO8geGXTUl2WzldiWFJ/aSlJI+Dxxeqr7LRXBoaPW6hauxNp1NP1gMsz/zco9oF+I4zohvZ/GAul7Ht5OMU5eyQapR</vt:lpwstr>
  </property>
  <property fmtid="{D5CDD505-2E9C-101B-9397-08002B2CF9AE}" pid="4" name="x1ye=1">
    <vt:lpwstr>gDDIVPvK7iZGtk8m0gRB0Rb086NrcXqfOq80kjG9FOxnSB3V1AtwooASRVEFWFEVKScBH3KFeggcpaCQGJpdaO2jvZRiBb2D6EFWGJ4odaHxQ6zo9dV1iuA8QUT5nrdzjPgHkLPb6cj5yqiW5BdB4q+hnLZBl3h6BFxAoXy7q+2624Lyxol1xcO45JNK2atYmpHS6BWTISQ7UhahZyWodbHwT3f1My8oHijirLTmt5hzWU61UGG5FTEVrFN5Yju</vt:lpwstr>
  </property>
  <property fmtid="{D5CDD505-2E9C-101B-9397-08002B2CF9AE}" pid="5" name="x1ye=10">
    <vt:lpwstr>N1bcMV0M8VZVr3apn3G2OZieFMdlAFpsTKYuTvLo2WPLyxsZI/YcCpn18JzqI/gPXBHmhienf9zF4YGa/cmRBnDXYzItNIokGa577iPY15lwFIP07PiRirhfzQwkCEoXx+7xBaW2uWop0VFPf7fghq+2JYNn9XGxHs7YOsfE+qJbPMj5sACrsOyzf7QHzSw8Fw0GZ4doGzOUn8JMTeIFIL4gfR0dk4oqLtHQoHkT6mYeW2KO6cOACm1LN60LKom</vt:lpwstr>
  </property>
  <property fmtid="{D5CDD505-2E9C-101B-9397-08002B2CF9AE}" pid="6" name="x1ye=100">
    <vt:lpwstr>bMf3V+Jwe8fvxh7uvf0OLWLQAqB3eeVWLjrNYW95DHgbd/SqqTJxyeohrpeztsh4o9AhZTxhhgimUOGIdsMLGitSl8lPujaHCeINcXXuilIEvjVs3xa6jWPwzeLXWMV5//isQPq+VyXNpPpbtLfWNeHTdI2CgGRTTE2kTuARDWw5MgUcrd3kaAs2wVaWSEYo/VFVyse8BsqfcyAzXxrNEdYt6JabLhJe57YtJXrJEssyBTpKwo8msqG4jAz1GbP</vt:lpwstr>
  </property>
  <property fmtid="{D5CDD505-2E9C-101B-9397-08002B2CF9AE}" pid="7" name="x1ye=101">
    <vt:lpwstr>FwoBBR8rGyxRVoLh2MdbQqs7ct25U/4foKixHVYFbHFuTV2VrF53vvUOovwSIrnJ6c/PJPqVA4aUd+6sJREKUKiX3rUjcwPEX9KYsVsIT9PUWJQzEZWX3FuRWzeus9QLYZyjEJl/SlS1dwZyv1IJ85u9+8fuZZ49R1RaR9FYKPucpsiNfxW9YVAgyETiwG6ovtthxJ8oS5rKPf1AH5Uv249xfgvppsiJjcGq8i6OGbLENc7ZjPjnNvmrcuJh57C</vt:lpwstr>
  </property>
  <property fmtid="{D5CDD505-2E9C-101B-9397-08002B2CF9AE}" pid="8" name="x1ye=102">
    <vt:lpwstr>rgZ6u5lfglbq8h8lHLKFHwpzFjlkUFNW9zSqgkucglu0P/kjoue9KnSgmWHnnx9a8R++bkGfUvopvb/VaF1CjV3ItXT7ajj37VeW8/UOl+W8HCqqWvhgW2oZaX6G4GBO5QjPvmJ9gfW5OmXvHYRlrWIYZvfWxoFXJpQG7GZTdCulCciLGnH27ciNGqTVO3CWImyn0CUZgzqhV8RoGS75qRDreX36TGj2Mmhkge97K1B3s5TEAuxaCtm+YKCJUHI</vt:lpwstr>
  </property>
  <property fmtid="{D5CDD505-2E9C-101B-9397-08002B2CF9AE}" pid="9" name="x1ye=103">
    <vt:lpwstr>5UQCCPt4LumUAK5/PAHIisBL9HZFARjFsdR7LUyLq54dZNO278Fl41qcXVcgd+0xDyauHnWkSsc3Y42ZXi94M1EPJ+33/E2Xn0PU79V9uZJ/lSzBR29P/94LKuDNrLkYr/6oFJxLevNYys7DGVNL6OGtyv5BzpcJUsO8+aliXzCo4dHlWRSY0GwIfG2X/jkSuPZbD6VvSs8CzxKq3RvbuBqbZJGTu/Iy7sxlkodtM3sE6noDqvG+GH8Dg1z4IWy</vt:lpwstr>
  </property>
  <property fmtid="{D5CDD505-2E9C-101B-9397-08002B2CF9AE}" pid="10" name="x1ye=104">
    <vt:lpwstr>0DnTOe96Z15qzMFFWYnLqw9NvVL04yk940/aOkER7aS5Id7aXzhG+d7JAJ0+1o9V6adofcRw1YShGJzfwbx4SEtkO2zF5Cdaji66SUwHCgPdOQTXzHhU2E61583WC8kvLQVlIi290KWDONoecvPh0LQoVqJQVNIxKlyOQEWBQZMMtr5xwjXzBhbnqxCsZdbbYxic3TAYE7un7pLEOadB0YoiY7xYo/LZFOYIRdta1KhLfcUIZfbNVUpKZaCJxRN</vt:lpwstr>
  </property>
  <property fmtid="{D5CDD505-2E9C-101B-9397-08002B2CF9AE}" pid="11" name="x1ye=105">
    <vt:lpwstr>jC/UskZTQ2fFy421FA78xmDS/h59IkdfK3Cn+ZOyvRvVqeE6jElbPfJ4SfifmFRrQms8Zz5QZ4oUtl358l/fFCK0cNrx99Mk6YAdU/gCzhPvVAfMz5GzCqINW8I3Y8y7ShOMOx1oNe4oxsc9D1VlYuCjZ5JYvT1t2lUmin/qVQe1BJmjerkGOhQit3YvBnZ9f4ws7jlIFIK/fHhQgLmM8pvf5g1Rt9Fc4fSx0GuFmWsCVzHHROqJo0uITAzH1jj</vt:lpwstr>
  </property>
  <property fmtid="{D5CDD505-2E9C-101B-9397-08002B2CF9AE}" pid="12" name="x1ye=106">
    <vt:lpwstr>VWarKqfBUEZMc7vH9ddjjEWpqHUjHtnK+l7+dyvSQoyQB0hTPP6De1fhOwd+KADQ8vDFAUScAyu13iYjNlTtbym+pE4OogBIz+OQyAEZ5PclU5miY/p3LUgVrQLd0VGOZk4UHS6PZX+xazC+w/K7HScyGMsgSGZKS1aLD2txOjqS/6mcG7QqmOek3by06zWtS712+X4lFlcSBWmV1gV1EDYLwBga8M8fkfv8CZiGBpAAA=</vt:lpwstr>
  </property>
  <property fmtid="{D5CDD505-2E9C-101B-9397-08002B2CF9AE}" pid="13" name="x1ye=11">
    <vt:lpwstr>73S/pylyV2AfOhsOBCOw0TADLQpvaifJeE6IlgE457ReS+U6VckeJNklWwGYAK/CBNIPTYJAnxBtxb24uHKoCaiTG4W43imWy9/ktsNg1NYKDDO4kBh2lku1HY78Wvi53ZUaPe+jYpUjxIkDb6GFYHd4hzFFQHb6KLB68YGj7kFU55rEJ9bcxwIs4I5hbcwEQfDsK5wQkkd/VbVF0wGHPfxIfZnvwT3kT5pA7GFshosdE2uv41dsDu9aoZ+ElZK</vt:lpwstr>
  </property>
  <property fmtid="{D5CDD505-2E9C-101B-9397-08002B2CF9AE}" pid="14" name="x1ye=12">
    <vt:lpwstr>nbiNFXQUffQJvBVV1rbZ4qIPa/qqunt2a9C8gXzjXWKcwyHFxBrdvlhKB8uVAGZCWfpCFHHO3Byol2kvwcMyos6a9Jjq4U/WHGj+tqCr5076c6WuRAkaUcZT+W7u9PGf0dxlGPkNfPLqaCDylRCc0B3f3mLNonjhPwuMjKLixhWSsAm17hcrZKr+CY2CgJnWFM2FAfNv1X2exhuiYJVmP2AEscTbppjUso/slod+xdtL75trLImP48alkxh3GtU</vt:lpwstr>
  </property>
  <property fmtid="{D5CDD505-2E9C-101B-9397-08002B2CF9AE}" pid="15" name="x1ye=13">
    <vt:lpwstr>juKhTN5oLCfcMwTlJSoogSUG6XLHVhwynTMN8+UN8+M/H39tltkvdAw2JctUgZLJj1iWwX8rXymgToNpJ/hJKY134hzEDmVriGMcK4JapCSRYPO/0K2b1SUCaUXdjHshMoJB+G5Ps91G21laJqIqej5cOzsN6MU4cdpQbXq8f/fIOyVSX604SJpyKe0cDgfCGI8OFJrDIHaoKmrnq2tJk8m71/nd7AnMeRU+cYTv0+aepRUFn6Bz8nez9AQVD4K</vt:lpwstr>
  </property>
  <property fmtid="{D5CDD505-2E9C-101B-9397-08002B2CF9AE}" pid="16" name="x1ye=14">
    <vt:lpwstr>+Cpd3lwC6MAHu2XHfXyN9R8mMzoXSMVa9fMlMTIV06pYw+12HzXXMyVtaKcChL7LIerQDHy19+TfGmFRUClqFMOmEr8I3boaG+Mt7jwgRjD1aRFTbn/C+y1uslyROXmS0+C40FaR8nR8fV1lQpKnSyUw06WhKYlDwjPs+6YqQsD6tE6a26oyx9jilxWtT4cR7/UIX71iQW51kwRjn7t8wIqc4/Gb1164su817Q7ae6RMXpefxaedaxCnpCExXmq</vt:lpwstr>
  </property>
  <property fmtid="{D5CDD505-2E9C-101B-9397-08002B2CF9AE}" pid="17" name="x1ye=15">
    <vt:lpwstr>zrAI3isXdSam+9k3k+2chazSebZA198zr+fEsIHu8XnHWfFLe12J3EZkcO5D5d/9C9ai7CoykF/QY6hLbkaWpIIraQnWFucwUoIN7Hs0/iK1hu0RKZrC70ENjzL3GEahhi0LDbnnH6U8vpWOnqhyTzJOPWyvzyybM3OzaIflu/ndwrjUbm8eTYo4PEUdJV6yUGEMNoGFLHSRJcvD5fVUtdj8MXKn2FNZpzm1Zl+0KBOEvfnVyn2MYUJwrvKHIar</vt:lpwstr>
  </property>
  <property fmtid="{D5CDD505-2E9C-101B-9397-08002B2CF9AE}" pid="18" name="x1ye=16">
    <vt:lpwstr>D5JfvekOZHTwS9Z9ueZCGYw48iE8t132Bn6JFkKHVQx8MP1ELwthItWhWTKG470y3lhQQv1k6Y5OrRfMorygS0iKKF+fV8nGh/AZP9R+4TmgUVZMVTHrEfdn5oI8pVGHJ5eFw/n8yYsCkY1GXyZBJpK1HLj5oQ4nm4RErFkcW97XRX9xa5FhRo3Js0kNBJVhrE5NkbprnTHw3BQ0ws8GIidxGhmIqlM+L7jt2edeGy09fck9XoSOTfXHqXs0J0R</vt:lpwstr>
  </property>
  <property fmtid="{D5CDD505-2E9C-101B-9397-08002B2CF9AE}" pid="19" name="x1ye=17">
    <vt:lpwstr>tTJn54rBw5ecZbHExrDYzghXuoVPxbQWTNhmaMBGcurNVCACsSvGOzqZFhAFk/UybUCTVJ1O+voF9Wr4EbCj79gBbasUwpc0LzThFhY2hYRBbQzJ2AeDngw18TUBzKumQxBmoUivIoqRIPlYYPx3ivMEJMRAiXA6fbG4XqRP8eDAvvL6gANNKS0rRfvllbV3LLDuV8SfkbPgnaqE6TTzwegexBt2EXNbc1Yt1udf3KB05bx8GXbEwMZVpEGAils</vt:lpwstr>
  </property>
  <property fmtid="{D5CDD505-2E9C-101B-9397-08002B2CF9AE}" pid="20" name="x1ye=18">
    <vt:lpwstr>cKVg9koX3jxxSztYb4V5nV2O3J59kBdTPPm8suQzR7U4erX5x2rLwee4Oy3ZwEbaX4vRMsI/fahnrnGhFDI5dPXNtvSyB9EMEYDekiTiEhIoS/xZd5qO4iNYontk7O9SnYwen2dPtBfdXGZvUer/FFpvm+69AotnRB4DzwWQ4HM7frp0+sGuCxHzT3k0hb+RQNsioYDRkrah+rUZ7zqRiG9hpWIH+EgQFjAM0lehlFnD/Ex6ABNwndCqp2bxURN</vt:lpwstr>
  </property>
  <property fmtid="{D5CDD505-2E9C-101B-9397-08002B2CF9AE}" pid="21" name="x1ye=19">
    <vt:lpwstr>K9LA4I9svULbjNfnQmjmUhihQSkDsfBlyijjhM0VQVN2P4adFgZHyaRXaFfRbBQRjA0YRS2oaHukd0/J6m+zsEsuSFudsYjQqDw6eLuCsFSgq1mUYq8wbgBw1AqL4CWRGEPthNOmm3oxHShViH+1T6v84vWcQ6LbvLO+BqKu7euRhAed6VxzA5Auk9wGZCSVOSU/IOaFtv5BM/lHiLUwyvgZcTWXaG16p/Hifbz+tORG0Y0NoLF2LRbZjAKork5</vt:lpwstr>
  </property>
  <property fmtid="{D5CDD505-2E9C-101B-9397-08002B2CF9AE}" pid="22" name="x1ye=2">
    <vt:lpwstr>Rv9yeV/VNnTgki1uQ9oiOMoyXIbJ/SbgfJyHcqF9fjn3Pl1eCVnAt49xNvjS0jduMUZnUKXvQlaesBvmOFL8Ly9UNYHxYTMWy9ALaaKfh0ChJ9Pu3isYc0FXwxgXrm8xWeS8Hmht+2HD1dM/riA+z4L+Y8nz6Ra9w5aWAIewTfNNfELn5kgdzHBKDMmaCqllTN9yAjv/wEJQ4RuSmKeuZWqJZXArj3MP3mlUbdKFgfb4Fj0YUIqsd7Frl0AUcKP</vt:lpwstr>
  </property>
  <property fmtid="{D5CDD505-2E9C-101B-9397-08002B2CF9AE}" pid="23" name="x1ye=20">
    <vt:lpwstr>4gswrVfRD1kP62GZo3moPPYjtdQhDAmE3MddovQnOpbkuObPcoVyft20bQU6fptL98N2lVk/aAHgFmRbkDJ3RqbaBkCmLMfwccKY+BXIkAgobvL7h/5KLBteuSgc/g1ulAWNuF6opIflPhwZJUcnIIsWT5uwY22sTAB7Gd05KC6iv05lQXyrNAGjZyd8RlhRzWXkK3PRoCFT7iR6A8QZgkTxIFdnn+ZB0aFGdh0DAPoIQa9fdkEo2GLFpbgEpUd</vt:lpwstr>
  </property>
  <property fmtid="{D5CDD505-2E9C-101B-9397-08002B2CF9AE}" pid="24" name="x1ye=21">
    <vt:lpwstr>wOCxX9/0CbQgbqD3DsVLqjg847P7cioVVQyLnpu6PixxPHjgHjg3soZjkKGwfc5yZbXO6QDEsUL+CcRJcHMEBIqn4wZlpYEBt+vsCYjvDBwflZmsDMd1EgSfEVDL0x/sAq0t7N+CfWudkNwuwhvmZUm8PChisYSFAs+2Xs7C9uphNQjtbEpFiiA1Nt+uRMpAMN9GApmg8ZeN6KFTTqjPeCwt1ZNgGgtQaLJ9gPlBRKfKk3sapccPWpXlevwkLhv</vt:lpwstr>
  </property>
  <property fmtid="{D5CDD505-2E9C-101B-9397-08002B2CF9AE}" pid="25" name="x1ye=22">
    <vt:lpwstr>00JGq9/Ma0QmidaQu8FYbAWVsRUapkEjJTi7jYQHEFhZ4eFbsJUnrbuCHCYGvpp/6UFXayyI/4l2sOTGZm4LLHpA02g8mfHiOLJ5biJBjIx83kC0K7mb3PzQBM9/LN81S+AGgR24WNmszVpd2wXLdrjy6gcNIriE/Apwzz47sVC1TUM63j5TMEybgYpFHnmZBptJhzhQ2M1NH4WOhuw0rFXnibz2d57z2HhmZdPuRtGZ/7/BSXq6e/K5qvZvlAg</vt:lpwstr>
  </property>
  <property fmtid="{D5CDD505-2E9C-101B-9397-08002B2CF9AE}" pid="26" name="x1ye=23">
    <vt:lpwstr>/ToJlrmtVo8bpNPqMvQRsezpTPOVZ9fk1eLySGQWZ1NGf6VEO5X9YFWC84EjUkrjlPo83I72ER4PG4Ubs5IcQ+UOMlkH5mPuPg5QbLwzahRcrGcwlEAzq1H8Wi++ur4xNcfpmGh/P6aWpeDbK6K5OBtshDYC1nLZQ15adKraqwQYKaLvmAIN0TfRaeRiv2ypZQN0xA0q2iNXWZ8mb4+9fI0xj0NxQWzyOPD7Cns3aZ3zeElUb6F085huKgPVebY</vt:lpwstr>
  </property>
  <property fmtid="{D5CDD505-2E9C-101B-9397-08002B2CF9AE}" pid="27" name="x1ye=24">
    <vt:lpwstr>hdn3+Um9jKK8gEyQTP7usQAMoT7dZJ1snuBFEGnxmKPFG9jnVM9vd5wBUTfZrTWuzMVLIRU3rdrHxrpjCvlrEBmH6r4InxDOKpFE1U4zkc1PuTV3z0kvEqTlJ/lDTdL08um6mNPsdC4wRwCX7B1epvY/Lixc23eFN1ILaSihl65WNMPffVijynTGiVb9yosQuec0bzk3fAI3RFDjVhNel+l2qZ6xCpCPD/jmblwtoSkGTUAi5v7up13jJwfoF83</vt:lpwstr>
  </property>
  <property fmtid="{D5CDD505-2E9C-101B-9397-08002B2CF9AE}" pid="28" name="x1ye=25">
    <vt:lpwstr>Nf1kOeOtqyP5YzaGtu+ra5UCwrOV1W/1X56fHLt860Yr1U2wRV+hi9JFegb+BJE0Euheiy25fYWP7pEgnAyt7MvPbArcb6TTT2BemBtipaeouW/q5heujtXA0zi8NRUotYU98nV2xmL0o5Nfpvrx5sa3Yni7jYvEtvMzFFFq7qNaNU17OP1irne1vK/KD6bFBuKiscqLq4heTNBQdm4PHU1tes+0Q9MKk+s1ht1DAsLfTL+J4WqqoiAAbRJSgw0</vt:lpwstr>
  </property>
  <property fmtid="{D5CDD505-2E9C-101B-9397-08002B2CF9AE}" pid="29" name="x1ye=26">
    <vt:lpwstr>osySZ3mCIADcUEdUMF42t3C+1IRNfC+L4ODsBa5psnpaCamxFcWfXlc/CAX2AOcI6w+rH6Rtx8PQKdV9R8eQeV3vUXKgPLsat5ETrD8dX2sa3OIYy+ULaLThd2G7FYQvLCSxD2nH8w1XDf7lbS9zk99+bQdTCqAQQbAkn6l3r1eeDZiRz243VV4uyvMtKxekSr4Cxc806BXejnMsI1yXSyYazjB3IZveygiOY9QOyU59RaNBn2eBjzUObA+yN8G</vt:lpwstr>
  </property>
  <property fmtid="{D5CDD505-2E9C-101B-9397-08002B2CF9AE}" pid="30" name="x1ye=27">
    <vt:lpwstr>mkZ/R/CQjqxtsg5lCuJ1T4d9OpJz7KmS9YuRVx/x1E5oNCyRf1MU63KrczUN5BOsn5wj3SqStQmS2sYJov/WbotosXq2e6Gg5f5RV5pgOk89zv484mLT4r7ynEufJ/YoAyNnYpZjbobOzY2GeELuZTy3bs3v4tWNzJGbd4v0RkSdlqvbf0j31Oe+Jd5OEN1WLsBDteAvLzmEPC3op5IeydSy+TbSf3pCUX96TMUh2ehxtbOXP0XeLwV0+iKhcoB</vt:lpwstr>
  </property>
  <property fmtid="{D5CDD505-2E9C-101B-9397-08002B2CF9AE}" pid="31" name="x1ye=28">
    <vt:lpwstr>p4nU4Vhft1ZxIe0hm2Yh8hOmYL7wXjpRAdE0+3JMO9evpWztDS3QKshM+e2M2Wt8yL2RfSlVttOgNmvSyJSZN8kvdJS7p7ks6YVXSe6M+I3Dd6pmkoDijiJ0bNQ9zHGupI64mtWSRe+htBEOY3/JDhDCrIjP0ovdEkb9pNpYU159t4s1kkxB/qrEG5gfo2MzmaWOEuML2ondZuLvdAZJRNvKlq00xR9I3ouZL9VNhgqAsNKSHOLDiXcZeky5aRN</vt:lpwstr>
  </property>
  <property fmtid="{D5CDD505-2E9C-101B-9397-08002B2CF9AE}" pid="32" name="x1ye=29">
    <vt:lpwstr>9wcNedeYCt5gWDk8D3gkZE9iXVhpyL49j1zt3dYPLFoigR6tA4lrmA1HGPucRGr9+H6pSlygx6VCdwKvcTH3ZG622Mhh3XQ4Zxo3P8e42koco2DSuypGTyArRpNhMIVPLgO+N0pAw4RUrWq5ADmT9uxkgsCfvepiAXxWay/P6JdYGsF+2fTOM1XQ1AVv8F6waERCXoMKyn+Sweje2uucAWLFW7hvTqEkUKEUUfhmK2loJGXflG1kBtXGeg3jvmI</vt:lpwstr>
  </property>
  <property fmtid="{D5CDD505-2E9C-101B-9397-08002B2CF9AE}" pid="33" name="x1ye=3">
    <vt:lpwstr>E5jnHMoqxFgNPx9y9BErSwH0rfozFvx3fNjL82AJ3rfsOLeNQD/ix1LUngJ8eB1w6Nh0yW2E08+kg5rNVhfAN3RUvleDZNM3vixg/fIsOfLZPdEYYDE2FkPd2rxVvKGbaaRs0a7ifI65/Qsax8E4bzEZwO42bFLK2tMMS1I35jvwxgfswYVjn3GMAELpwmgACXDhcqRgO4WW8KQVLZAJJ+/pxmbJcAZjQodXhNQziFiDotQynJKDhXvpj3BW2ld</vt:lpwstr>
  </property>
  <property fmtid="{D5CDD505-2E9C-101B-9397-08002B2CF9AE}" pid="34" name="x1ye=30">
    <vt:lpwstr>sUUiBhs9rbrTZFpM17HztlMn4qx+h3gvHbBVnx++DQ+9TsoII6h/rZC3XJzScXW6OknyJgvR9xG90sdYlyNxu736DYYa6EMoFPfiV+SN9RRIdJlqZBFYg4uSMqMUXNb7CLeY02Ffn6uQqWiaDHusoek9xfpddrw1BLvqUt58B+/gbKhCQuHHokmiYxYVYxIo82Uxi6z17w0h7Oh8A9ocVcOFtOuMBZ5CwGElp/I1lHtIUAz92pumFWrK5CVfFIq</vt:lpwstr>
  </property>
  <property fmtid="{D5CDD505-2E9C-101B-9397-08002B2CF9AE}" pid="35" name="x1ye=31">
    <vt:lpwstr>g6Js7t4tRLxFo6QTpu+oJT8+Ebr3efUj/GddpfGD60osB+SXr7P1wHWrC9a5ssiFH1deOqjKNuktV7Fi/HlKv/tyUsNuMxkVt3Sxdbr8O81FUl9KEOYAaQdOk1+vrYE3PjPE48h/CSCyl/RYMLdlAqZD3K1sTXA7SgGcGap85F5z8kHvRhQRD8NyKnc7nw7qNIqzmOGKxYgn9Nk8XsAJN6Y5/TKLydxQFv3xfhgUXrh5xoxTVgYaYCNKwYVaynh</vt:lpwstr>
  </property>
  <property fmtid="{D5CDD505-2E9C-101B-9397-08002B2CF9AE}" pid="36" name="x1ye=32">
    <vt:lpwstr>T8N/IwhUGrzDSPlJP8vjXHSuQ7FbDFTbIt81FR9f5w/b60I2MNha2IV5/EHkI0i6Hv8UyvBcUaRTNhiE7oefUiWYWPCQTH6sD4RuaL6+LAKh4tFG6ZlP2eyykFNfnMnQ9Gddhe3T6RCiqN74Yxpqyj+n2vPRA1xoDWTKZjXyKMVfTw8B9/dGQuXl0e+uN2lbV55xOs3iIQhQ8FwnTcpKnkdVSW8kUIXkieAh8ThCZ3RPQl96HP9AcWTYJKybvy6</vt:lpwstr>
  </property>
  <property fmtid="{D5CDD505-2E9C-101B-9397-08002B2CF9AE}" pid="37" name="x1ye=33">
    <vt:lpwstr>JY18viIQkIDf3/DW+72bMhn6VlEzb8O22JfHxZBCaJwfV32rbWCdaf5MBEnqklmrwE0GS/uAVqNNxNVd0HZn2I6P3z+r9KfBwWQXFLV1h/T4BG48V9ksTn6aKrIF9+7wF81dbrjwrxIuwpleFXyt1gIhXPvTOdncRvIOyfEsX/Fk7uNsC4kYoenfAHHs/v3+k1PcA88TMa0UiWPMUzumPqAh5/NcRncF4yhDnt5QV71nGuesLuFUDcG0VDwrw8p</vt:lpwstr>
  </property>
  <property fmtid="{D5CDD505-2E9C-101B-9397-08002B2CF9AE}" pid="38" name="x1ye=34">
    <vt:lpwstr>svpeASVRyZtKmjWhTBBnNGBkKFXtBvWMUW5HKZQ8L5HBVargP7IO+A2PEa4kFwFaG7Y33iJTgYDqwgfOUFLEtFa4zSZ5a2AUDb+n04/KsES8WPBdw8Dp3pHfftTphaDpCh+EuqXYeZYn7aLFZ8hWw4ZYUwm3lgHT6PxXMXP+DWoFnaRUNGFBXwRFL4zX5TFKyG7jZ6un3F4YDMq0E2k+mZdAup3xUZrw19r3lEn0JsmHyT68TaIbKV0JGbFJIAI</vt:lpwstr>
  </property>
  <property fmtid="{D5CDD505-2E9C-101B-9397-08002B2CF9AE}" pid="39" name="x1ye=35">
    <vt:lpwstr>+1m1iSC9FNau0yVJzMRZR0buCfndD0oV3V16mpdjOxnXotcBKPPnj4wGLWyV+Mztwe2G/nR+JszOqE6ipGZVkFPaz9/0CYJ5TaBHs37KMtmwUOmXk4h+2aGltDTwThTAbp3tqNN9ot+P4y4qGa/iOcUV5Z1YGaWCS1jO5gLVnz70izkeCaALSzMlPyl1hzrSbWX6OgTBJPUK+Dn2k7rV0+5QX5Yt9W4gRBaytKOO/18yMNy4qyrv4fsV89nVazY</vt:lpwstr>
  </property>
  <property fmtid="{D5CDD505-2E9C-101B-9397-08002B2CF9AE}" pid="40" name="x1ye=36">
    <vt:lpwstr>KEBW/pY7/mU2DcAJMc22aD0DOvParozYtiFB+bR2qUJGYUFsL4HT5CPvKWF+im+0NZJSLCL1M3Bp66ZtAjmOj7gkGSVYDx5qNIMReFgoKzwzmW0ZZO80DqWfbNTMtKWW1QjjMFf5r+i355Kt/brjOz8u4+xbIcs385LNwErzgtEgpnzX5oyee7qHFyLECUCXgjMq7QNO1g1thLtnjDR+uwYVdya7vnj2yfgN8W+BKPD0VLMNqqFP4ecDYPcbzBh</vt:lpwstr>
  </property>
  <property fmtid="{D5CDD505-2E9C-101B-9397-08002B2CF9AE}" pid="41" name="x1ye=37">
    <vt:lpwstr>Ra405CDesikwMlK+QBxxVnjzSmP880oGz1Ny7tgboy9gOO5jRQ8TAbMIXEINpYsmUaeLLHa2ofHnjmcL6x7jeqFFe/6SmdDkLshiXJWreUvTzXf4G8Ns8uf9bm48dkUV/quP4ImWAhU9yI3nOVB+ex84S8cvoeajreW48/gZ8N0BnHZDVOcLbNZvfEEqjN4LF77MJV8mX1Oa7l51KFw7NykrC5R2YzgJWSKxxPqkZlOSRaG/Bhs8kOEKuXJXv2d</vt:lpwstr>
  </property>
  <property fmtid="{D5CDD505-2E9C-101B-9397-08002B2CF9AE}" pid="42" name="x1ye=38">
    <vt:lpwstr>mDd3M2CeCBQ2Bm6/KmeKxGJYgR1PJz/1FXSuxpwQdXBZdvlCljzaTdjvbsPWLiv4xZTC02tyq0Jr6OMwSHK/5npcP7yFVaO/rSeA17c+M2MMtUUvzb8XdxSjiTupbRggtJ7UCpzdisXoFPPLxZcK4Uj0rKqVA7BxAd2gzRioRVYtUn9JuYmeViEfLFibZKgTIB+sAy9JA79zIuhqXvbMQi55cw3sPL02ruv+ILf1yb5WUbjukdxHiQq2DcqCD5L</vt:lpwstr>
  </property>
  <property fmtid="{D5CDD505-2E9C-101B-9397-08002B2CF9AE}" pid="43" name="x1ye=39">
    <vt:lpwstr>XiM+Hn2EStr8g5bNtk6k9Ho8CUMdtxyvsP1C5k/YvJLyW/v0/y2GIoof8PXSw+jnOOv6QttMlyzGgs55wtg/OtIaPYUjwd5qJw91LNxDPdOayy3FvHidyWY+HMd655xhAokl87eTqFD42WM+hJ4DNXoyQGsLlyXCstRWG6MjjtuDiGvPTS9ksGHuObip/sbFzuA16wombeAdHFNvilRY3n/eZ/JA+hRo6+Vwt1Ks6HbN/Tvo6EohXWKI6njIDmN</vt:lpwstr>
  </property>
  <property fmtid="{D5CDD505-2E9C-101B-9397-08002B2CF9AE}" pid="44" name="x1ye=4">
    <vt:lpwstr>nvkSvHYK7KXq77KNFHUf7Ksjmpmwni3gDXN/PL/k+C29hluf4CQcwhgelgDPtHExfEe0N781lS+Dp0akI/baSAjO2+lv3eNBnr1zQfk4YOOqIqJTn+wy10LL2FRS+kh9EGUgXUeU2mO7ehVquv12O914NsedhWWv6PYXvwjYma+Z8i28AGpx3OXDQDk1DWqkBD0OcRe2mOuEQweyNlYpU/IzNhWOFU7e1X/kjEqnxJa829ZNMQ4zoSpoljVJv/Z</vt:lpwstr>
  </property>
  <property fmtid="{D5CDD505-2E9C-101B-9397-08002B2CF9AE}" pid="45" name="x1ye=40">
    <vt:lpwstr>BTgwyNQqdDW3W7f6Aewf+XCPxWBd5SOf0/XRnU8pbOWnxy3sEdEvEjT7yjj5wvKhGc90OaDCZAhvx2BVCY2euPR2U072sdedIW6tXlYYsOVQE6VBD5N+4Xi0qsxYpZBTYd4kXPByijNgA7BoimYxJ/yCJGLynmy8+ykPEANS/2el1Ex7t0o9bCkq7k+oof/YPGRsKgbxjDr8dR6FbqK5Y70ZobHQpXPiDWr3gxjHxjNeJ1lme5sigJPUmPEBRy0</vt:lpwstr>
  </property>
  <property fmtid="{D5CDD505-2E9C-101B-9397-08002B2CF9AE}" pid="46" name="x1ye=41">
    <vt:lpwstr>aXTi0IMjGvaPhkHxX3i/qJxlNo1R5VijA0J5D1NNUFF++uEzwV/uCsim7SRQ2opbnifFsvxtbDdFzEO1+upkxrjNWQVswXh0jsS4v5Hj+yzt74j1SKaN581kKO4FSofZr+9t1JREJ6di+Yknr73V+IGA9IWf4cXEiDB3wjUKHy7fXtTQl7QhBIKjDxUOm4pYjA2ZO/DLhQhV0g+V2jOKDTVHMYIb3WsmXlTUgRWgAVpeEokYrW6LICwDX34nS3v</vt:lpwstr>
  </property>
  <property fmtid="{D5CDD505-2E9C-101B-9397-08002B2CF9AE}" pid="47" name="x1ye=42">
    <vt:lpwstr>CyPywhMV3kMIw2zmBjhGKv6Wiwz+wTgeqMo+hE+Zk/1fE864mYl6JvYfimKGehHCp7VJHRNI/0EKVKFkOEAniLrdVv31oofmDH1KkzHnJvKr/4m+wdkxKNQYH1MZnpKzf51hMBGMHA+Gvn2khWRfPy7SenuVcyJcsyocZOffPQ4jbM0m8WlsH64i0UJCBM+cF0ksyNiVz03cEgSP3KKWj6jYQgXld78AmCJH6JcsVcVAVmA2N9ulSL+kG6B8h4m</vt:lpwstr>
  </property>
  <property fmtid="{D5CDD505-2E9C-101B-9397-08002B2CF9AE}" pid="48" name="x1ye=43">
    <vt:lpwstr>d7QptsfNbUQl/NV+9fiLWIJSWjUnqvNw1I1lBT2B8FPRfrRODd2YmKBSkcJhFByrfvEnCOFEG5GsVZm36H59fqBkkDA0jX1ZeBnpMutKe/PrFVa4qCVBd71nIQe5JcfrORjHLMA5nifRZMjL1xG/qybZVyngWthkS4OMK5w5drn/Iqmj0wEfUqP10BOmy+Qm6gsKWyHbYm4WWA+dAheVROefUsmTV/ZnChDQKGFoIN3bY5MlFQkmi/RctIHRSC8</vt:lpwstr>
  </property>
  <property fmtid="{D5CDD505-2E9C-101B-9397-08002B2CF9AE}" pid="49" name="x1ye=44">
    <vt:lpwstr>pVyt1IUEkCTW/FqMkeylg32WlIbG1GTGsfXbX1hbe+6O0LQY+IeeFRas0Rt7vT13yerH7Ri3psHLcDa8r0rNntysOkoF7KqMv1xeTOsXOCimIO6mr+doXVWYma01dblS/3ytOWCf8Q5uPmcB6NQ2UlFz4mxUQP0SHEbelef0CkoPSDNv0cByMh4wGzaln8BrpzbUg2UL03CB5k98MTCNJ2Z7nZX4Eww0tEWr7/EKpnIcNRQWWqqhiUsfbKZ0+m7</vt:lpwstr>
  </property>
  <property fmtid="{D5CDD505-2E9C-101B-9397-08002B2CF9AE}" pid="50" name="x1ye=45">
    <vt:lpwstr>Jrv8/AVXuzBf4qZ5Xa5ufDJ4Mx8G4KKN6oGefK+vDbTc474g+LrCY2r4wMp278N5FwVEETHXdg2mJZSGkidy5pEOkuGfpdcbB//rKqBQ6K3xb+zfxT1kGP2q3h64SF/SYxOc7jIhUOdkXJIlOW5C7WClg2JIDuhCi6krDoYcVWktnn19Op655ishv/R3AOlmTmXxyo+6FX2Wi2AoJBQLW+Ye4JF3amRqX21w+oeXAPqBGkIMviLF5N0Nz6nxVfu</vt:lpwstr>
  </property>
  <property fmtid="{D5CDD505-2E9C-101B-9397-08002B2CF9AE}" pid="51" name="x1ye=46">
    <vt:lpwstr>115ltorX4zRDtNregUfi6/q7NEztCkM8W1sSsTCn8cjLRZma48nIV2551p2t1DGOlkJproZAO+aJFBlmxRTdbDy02DgBpbnjxw5BigsDAdddSa7BfF05ww9wCpUgFyLRpRK2xrxFpyMLrBVcrXow3Av2sWP3G/9Od6XpT9/SkP8YWOK6M5DlKKR6oX7Wt/nDCIHnd5Ka7MIxFZSu9yAqq7+C+k8h2QF+N+3hQUyoLEI9NC2nufpWGtv97hlw6SB</vt:lpwstr>
  </property>
  <property fmtid="{D5CDD505-2E9C-101B-9397-08002B2CF9AE}" pid="52" name="x1ye=47">
    <vt:lpwstr>wPtCr2AKjlo/wyI7zAAI+NJaBe/cZ9djrF+52gIMynxXZt8P+pAGU1q8dYxDRtYGxQk7xnqBxQhdJnWFN+hq4rfQUsSIjbWz2EwA4RA16u9Ea7CkonW7yS212G/rZFWPnsBjBLPl3WdQfpEUejWK04tXTwCHvN1u19GsdK2vEW6URldrjCL+tC/JlTWofZyDRTUwMNAarzcKmGug0FL6em+vK8x2TfxwZJd3cGqsq+OsZsKEIMSWvhTFDiy9dVy</vt:lpwstr>
  </property>
  <property fmtid="{D5CDD505-2E9C-101B-9397-08002B2CF9AE}" pid="53" name="x1ye=48">
    <vt:lpwstr>yNCxJIY5qE0pIEqGj9O1Oopou6+k1aqAQcG2STSTl35nDtJxVTO/P6Yf3QR3ztoiK+bKvie5lFe6LOsrXzZB4xe5bTmLwzuuxAlrVwISCXJI6oYwBmu57nQTj2IFrPj0Vb6XamWRWn3aC6BCL6F5FaiG8UQ9ef3B61sCHV2Ucdc6H6i+idiqEZskB106Sx/ihByQ7TEWJyzIHszjltSEDo2ti5xBY3MEbUSoSffKXMmw+YC45NhM3K+VP7OquCa</vt:lpwstr>
  </property>
  <property fmtid="{D5CDD505-2E9C-101B-9397-08002B2CF9AE}" pid="54" name="x1ye=49">
    <vt:lpwstr>jgInTHDlIXW8KrYy8WlVsS/P+0kEWe6zLxNqOBmXTPlGzTM7dQiMfYK19FN1Okj9RO/nkwItYvETj6QY5D3T2IzEL5IdvJDqJXbRduFcARsXlfNECLlO/AaHdaF8zwHyKT8eb9Jhk3+kEQd7ORSPYvjfC5ie0PqxxyNHSvg4gXTIV+Pg3rmiRFn5VhIQn1fOp6GUImwu1ygtHxJSEGPndYSGwVMnapuIc/uY+bHD3IhP/NRu968WyL7eZWWevuW</vt:lpwstr>
  </property>
  <property fmtid="{D5CDD505-2E9C-101B-9397-08002B2CF9AE}" pid="55" name="x1ye=5">
    <vt:lpwstr>v+R0iOntUhtuok4ZzvjnuEkZb3mAqwkJF5fUGIM7EvBF3isw0mLg2atoDzbv7h8IrFZERInhokA0VZdxcuMl0cyCUCwIZF8LhSqg/ZrLgwJGc40Y64hMZEguzdDu/ccW8c+GLq22bZ3GiGIEOYhqyDBxPSS7lQEfgJgt3MXnLzFcfVjKV2Cf+THCzOBaJnWCCIeRuMeD1QbV4MpFWg7+EDGVZsA1CbemXSS7Y9cC8mPhMjjcxg/AJInOavOz7mk</vt:lpwstr>
  </property>
  <property fmtid="{D5CDD505-2E9C-101B-9397-08002B2CF9AE}" pid="56" name="x1ye=50">
    <vt:lpwstr>bS5mIBJrahzokGeB08P9iwhK73JeiyNgiCGI9IG4otpFdZKgxy7X7mSykizNUw/HnAX2PzcMtNINHmv8BiD26bEC31ud5aZEGbjpEFOyT0OxMF/NA3cleUVH2eO7NoGaEREUOm7DXEH7v1ykyq6u7LCUs4Cau9L6ix+JGk7+rJ8ui8vOB+ztYV4qu1MkBXn7sQQVyhaQNgpT4GP+2tUfV0IxhFuV9329hj/q6H2N/0k7fwyWozoq4wRXLdt04b9</vt:lpwstr>
  </property>
  <property fmtid="{D5CDD505-2E9C-101B-9397-08002B2CF9AE}" pid="57" name="x1ye=51">
    <vt:lpwstr>KUvlRm/SvMW3QTLmGMK/kJwzKCeIkNu8Yt4ocsR7KCyDHfz3Te8wQ97y69N/pbkF9F8jud3Kple2ORFcVjxIaP8z5wLKfNKYCodflIy0lYWJaKgKvUHJcsQNExkfczpHgL7z7ccS/62+Oi77MnWjWaz/KZ9HL22EPaptX8DAkvCiWo/Ejkv14eLQvJpbU9+VxHzb5MmPIQ29sxG5hpxKa4sd0ISoknciboL1hOGTqlGpqjJa3eOqFJkcliwog1p</vt:lpwstr>
  </property>
  <property fmtid="{D5CDD505-2E9C-101B-9397-08002B2CF9AE}" pid="58" name="x1ye=52">
    <vt:lpwstr>GRIr4SeMM4p7ZvHNdCqBfjpE5oq9EM1TM83U4l9lgwYkIHdahSarUL9DB7K+zVNuz7Omvx0CP9h078gkQzbtyotgdGK+wvDfO4CTt/9C2hlRPfVCOilekUrUPxqHWGEzZNn72KXLTD9i+rxOn4hvDppbqqhTmGaPSZ3W3LPgQlcCfsSlAW4zD6Cs2aCfUdlsWk6t4Wvjhi38yUgltb8jWyirHr3tVBDp7CFQomFjd+M98W09pNH31Ff/dOavOHN</vt:lpwstr>
  </property>
  <property fmtid="{D5CDD505-2E9C-101B-9397-08002B2CF9AE}" pid="59" name="x1ye=53">
    <vt:lpwstr>tvwfhHq1EOmmUnDbwTWs2ovVy0PZWovvq0haBnvRg6UmVOgk7eCyTCOdE5+YtFCt+wfB11usfShy/F/0g1Q0CE+D1QleI2RhjIhNZJRgF6OqYqzzGhYzad3PF71Ia1mN6aWuRTGmkAqFLSwuJRsOvuq2Oad/TQPjF1Y6uvtz56ewX4qiSSdLCikxdck/4MKxf3hO8la4RsG+RovBRzEu46tgCtOAOzAyWWlqtj9QUv8JbBi73eWHqxVfr/08lfb</vt:lpwstr>
  </property>
  <property fmtid="{D5CDD505-2E9C-101B-9397-08002B2CF9AE}" pid="60" name="x1ye=54">
    <vt:lpwstr>Eada02iloPNljlXxgG8TEV1DYMVRWvJYIdTfD+YRpjVNReNhFNGzHXsxq/B4kGD+VRGLs2r5Ebjx3oZEPLe4eiKLaehEBx1HBWLHMKaq1blU3iM0XzqjugQNcJgL0mE8310O6hrq/mw71GxPA+feDxavK6GWETRwbhs8fyjd6+iyt5rBbZx/qJ2dW8tKVVdev4QNBnEuwpBuhHTTwhg6shaORuwsYWwFJAJbVTJoiewdYh4K8FOt63JCMV+vA6x</vt:lpwstr>
  </property>
  <property fmtid="{D5CDD505-2E9C-101B-9397-08002B2CF9AE}" pid="61" name="x1ye=55">
    <vt:lpwstr>/fBQe6Nvba30UabVZdVt2OO7UTcMD9phMQfetetQ6hovB2lnmLoakRfA6kXn3QGC4yGdAGgl0qH/FOpxlIM+w7H6DHuOp11RaYXVlVWIkd5cyN2BPFN1qXLzEwS7PioarGaMeoEIoTUinoxAUPWV+xB4c8ByD/fmsL6lm/GxHDoaKgkKSojCp6fKn01FljlQtq2rjbQ7uOQj0V/coQ+ii/ZvpQcTnJQhFNtYEN5HM5WSFyl8Ur/jEw1FING7MPB</vt:lpwstr>
  </property>
  <property fmtid="{D5CDD505-2E9C-101B-9397-08002B2CF9AE}" pid="62" name="x1ye=56">
    <vt:lpwstr>A0n3UtmRC+8NMT7nG86vXFMN9bgMR2ZXm/G/yAKQxPe/9OKRAoEgsw5hNQYOhENgvigI3beg7TP39ucHIBc+5UrH9aEGMAwFao35mNvWRtAWAKfSLlOySsxKC48vL+8gqUl9APgmGkAZSQI+CBPZSxETz0H2TYdS1kwEbn8nDLbeL6D5DtwvnK9hEQSw3B+FMG8ddHXYCINqc+CYjHi/CQq8oSx+bSyCcEgP6jRiyPSaamSTyuKMcmECmiLzYlp</vt:lpwstr>
  </property>
  <property fmtid="{D5CDD505-2E9C-101B-9397-08002B2CF9AE}" pid="63" name="x1ye=57">
    <vt:lpwstr>3N2XrzrVhZoR20D4Ji528ipnKmFxzfh5EgeWNVUgZqHy2T5Wrio0o9egUq3i1a5L3ScvlfnDV/OXJVo5sVvP9lxFQWzAeyf+w0SZX43giK9usAB8Aj81BQBqf9rcAL+vBMU97mELX/GbMhiVSxsJtt5aetnx4oCNUX4yQ7a3p9chNruDlMlACkUV2pxOOStxFtwSAd0tRkuDxp05xBLEws+/r8XbQn2beeu2X3ufvQu+yxGzOctZ2w7Il3Yr/aW</vt:lpwstr>
  </property>
  <property fmtid="{D5CDD505-2E9C-101B-9397-08002B2CF9AE}" pid="64" name="x1ye=58">
    <vt:lpwstr>PK5wywwuqw8VgpuMNgTmgYxUrjtbI34OK85JHhvnIZF8BktVeI7e/liU8ehHKmA9UMlzKTX3XpnW+iIMlHzUXdttPIDDyWST8uhjAobvG6UDpiO2QEE/KKy1AmHVEdg3aoK8AKoLNdUfscSAYZWAIB1eh3lqpD5FFpOB+f2hsjuxZLzv9QLG1oCpoajYxTiNxVeLNlrIGQvkFx17hceEav5M6RLxYd2nNDLYbR5DHw9pSuP6Nq3U8zgcwxqoqjw</vt:lpwstr>
  </property>
  <property fmtid="{D5CDD505-2E9C-101B-9397-08002B2CF9AE}" pid="65" name="x1ye=59">
    <vt:lpwstr>BP/A+rjBnN2yBP0erJ9BsgCJhqhuxe7bZ/pAll+F7fe5AT7POSaOMdhecc8vbCLwV3a9fCZ8yZoPtsohxEYwlGG8vJHeqyornWNopBXj6N5+VWkdbkSlumvOO5RsYJCnwVNUSdDGNh2yCMjmdUZO5Q3smoysZwDinhXIrlS14hQXoOV+vWvLgMbqWXnYTb4k1SHhjx0/ueLkCERuB2E22/9v95Pu8SDxPUY2D01+TFAlKuK23sk8MvhtI525LGM</vt:lpwstr>
  </property>
  <property fmtid="{D5CDD505-2E9C-101B-9397-08002B2CF9AE}" pid="66" name="x1ye=6">
    <vt:lpwstr>xsWZBab6AMroTo78tzSIrCU09qB1ukrEqIn0Ovz62EWomQAlWAUInOlmEhtE9j9xZULRPs6ps5oB90V1aM7ep+kY4Hj9OLh3ieRc3U7AEAuySABloUIqzKpsIiUmkx29bkYLvOlWpn9ug3T/eIvm0PaPlHRYeGBC9allnT9etm22/L4gwixhst+O3zFxb2XfroNT3paJSg/idjPmOcrrFeXkQsXi0eB5RiVGJubmCMM88LbElAdG3In0TXA2302</vt:lpwstr>
  </property>
  <property fmtid="{D5CDD505-2E9C-101B-9397-08002B2CF9AE}" pid="67" name="x1ye=60">
    <vt:lpwstr>NH9y2/Q+wLjiqdX+a6H4OVZIu4JHzhqEeMI2+PXmtWJarA8/XhPp3iTmVsR5dwXaDUbBFdl+AWDEUuHKNNiQ3dEQKhl5FPTh+yvrVnWfE7+LEuc53B3JpN4QmzCQLUiFl5k+43VtRBYu3zTUAvGzDdfOjyKaT3ulveyJIElpbERs5Mu+1SfrkFFJSYE+u1/2W0IlKv+6L/6gyCfARRl66B3iqds/v/eoqmQhGnSYzSboQRQA/WR3yAo2KTQbTCr</vt:lpwstr>
  </property>
  <property fmtid="{D5CDD505-2E9C-101B-9397-08002B2CF9AE}" pid="68" name="x1ye=61">
    <vt:lpwstr>l1DEX8fVTgdHjtHgnaJul9kK/951Tk9vYX7L8Bws3SXbSVJeVA8iiuoFP14Xa8To8qLzygSbqVBJZHPDMWfGcdI76Z0JV+IfxhlRD8GNqEWQZ342JnbXaAI1vaRhOuPFmfDLO9ErIOlOOY48//aUwqorG6p0LgKz9IIR1I0rt+nnDOFI6ON2nZTMd/R5qipfhqbyf6gnT/38vmre2F1R1+ek9yZibNK304djwCrrX0BBY1nfbuYu4XlxOhA46+e</vt:lpwstr>
  </property>
  <property fmtid="{D5CDD505-2E9C-101B-9397-08002B2CF9AE}" pid="69" name="x1ye=62">
    <vt:lpwstr>G/81ZFf1ikGWJMlTI4lH+eDFHSuz1+xs9iaAsuzyaaNB+EyPcjK6kAu0mOfaTwzzExXq1L1JzD6DL7XqsSiBn6Zs5yCbo+mskYVX65wbORPdSKJMqujiNUz2dZHwW0K9DSb7/cSzQEkTYKGk2Pt/DAc1qYxa+HLO6HUGnP5b8fSzov0BmeMpbGMghHR22FxZtUesT2NOLPxjbpbRTB4bHRr9vCQo/tHH9oYt3vZT+hstzkOID7ME31oUGg7c99G</vt:lpwstr>
  </property>
  <property fmtid="{D5CDD505-2E9C-101B-9397-08002B2CF9AE}" pid="70" name="x1ye=63">
    <vt:lpwstr>ojA/p+ZC78Y0Z5IEYj/D4qsqaxoQLD+0OYcjyBMBoRvfRz2CEgl1ZCyI4qlrswe2NvbgX0s9PB1xtYXRkMREv5GU7fFmM6CPvRHNQGQ5exLwuYqmn3dX+KkqFVCU2BMvKoKig9+QdXpcZdZvXxKD4p2JtYcyxGNp8kE51cVEM30Y3jOupXlZt5gVvwQldwbbRP6LxkNz6t9i0KQe5Zr98ZuR1WHSd/6YKTs+u55ZWk7U425XGMgj2qwgO3xY70g</vt:lpwstr>
  </property>
  <property fmtid="{D5CDD505-2E9C-101B-9397-08002B2CF9AE}" pid="71" name="x1ye=64">
    <vt:lpwstr>xVNhrE1ZPUSqLEDWzj+5SyOTjU8qDcPzNVpwez8NMaQnzRkN8NSS+KkJlog8IOYFx2OkjL60Qs0J8qbAeik6BSiZYTO3tZV1s67inDSlgFnXbAcDNicjf18bVKQWRvyeb589ZuKRLHXTDIC27IU9BMiB85QfhmJ5En/k9wtpa3Mh4M9hhMfKPpQ8rI6HnVhj28ds+x8n8y+abatZ3ImKuqHc24rnjM4noKbDbEVKMZiiUHBF0HYeOHs3uzhE/Y6</vt:lpwstr>
  </property>
  <property fmtid="{D5CDD505-2E9C-101B-9397-08002B2CF9AE}" pid="72" name="x1ye=65">
    <vt:lpwstr>tDbJLpVrDbY+B81XVmS4y5vD8HjOkZ5Dh43esl1Ply1kZqc6cxKBSWTL6Z1VD/JeFYAoObjeuXCZQEjtESB2wydUtfUwBlZ/wiiHqPL2jgnWLSVRcPUgeNehbcJaYRCCiv26l/Jhg7/QSCE3emA8jGtOr7V6IeoZAC6i0klb9Jah5Y8yX7O4IRerOpUDfCNkMm9osOtyXQN9pboTIKFR8jZdSAJ254dx3CD7eLhcZGaWZgUlQd4xjj9iYfhxwdI</vt:lpwstr>
  </property>
  <property fmtid="{D5CDD505-2E9C-101B-9397-08002B2CF9AE}" pid="73" name="x1ye=66">
    <vt:lpwstr>t+fiNgm5laFl/ojNLNDp5J99jKR3t3a7yhsdrVvuHSNRMQXbTTJ9CUD3dnvyD1ndv+9P2t+P3YbANs3sEti7T7g0dtlY/qfoTA0At4WAHRlabujh02ioRrlNkM6D+gUKDUJc/4bKeQ08CwsRc4gfaueXpxz7YRqGvB4fxVcN4KCkJREP0gCqKEkpxBcujIOUv8+mUbCwvUx30z56ASM9D64TINjb6ABj6w9bWRFpyyL+D2ejcLnu59dmPo9WTtm</vt:lpwstr>
  </property>
  <property fmtid="{D5CDD505-2E9C-101B-9397-08002B2CF9AE}" pid="74" name="x1ye=67">
    <vt:lpwstr>HGoMbCYvl6mSsYvU624RLBmfwvlxeaRpuQcYJ+4Vxvz9flPbf+KRZFVq/CCdMvt1VQN/NQ8Qf/IlOx50ZuQ3FWxcNrSccfDb+KpfZaCtO2LX6XmWoMsf6Fvme6MV+P352GvVc+jCg6eRxIRIKXmNzdt0sc+AN5Kp3JWRVsptWBKB/oIZqZ+nakwg1f8Z5neMivoFUHXmyotyf9vpYMudnZ9KuSJ1ugDxFXs+FrkJDpbJiEAztzhJyUt4bJOXpGt</vt:lpwstr>
  </property>
  <property fmtid="{D5CDD505-2E9C-101B-9397-08002B2CF9AE}" pid="75" name="x1ye=68">
    <vt:lpwstr>ynF4pWE8huFbiqNjuvnkrbuOZ42OIDkMkew7K3/jQ+spFiUbXxpz3zBdIobXpSoipqy3LWvRIuGVHor2C2eSovwcj7atXDNjef0VH1extu3gO4FSMvzd8lFu/NjhQQK5hYyPIAJIrhuYPLo36Me9ocl7EzKLS7APrSVhH+F+xTdBuQazIEGol6/gSN84qo1NRqaH7aNUz8uulGmtuzNvdrPu0LtJmgk79nywla6dr/vTsEC2B3DTn2Nj3G3LTGS</vt:lpwstr>
  </property>
  <property fmtid="{D5CDD505-2E9C-101B-9397-08002B2CF9AE}" pid="76" name="x1ye=69">
    <vt:lpwstr>zAjh+kns88zpuOwqWUN4A44Uo7jgpRav5Cj0j1qy8ogdcA3i+W6PN/JATZd4EIsyImxazbqSKJNAocEx3TS0qIP2y/01z4MCIcmK6LfZkw02WeHw/qUS9YiAGB1OQu91qpL8KIeu8lRRG5VTQ7SMYorOsNdy91ZWZFVu2mD8jbl5/OQpHhtLFVjGQUElP9loEYpXIACkSPuj5gzJEfiJ459HuPsbUC224A7OScyarsvi0azlp3uW+hyrkN3ronW</vt:lpwstr>
  </property>
  <property fmtid="{D5CDD505-2E9C-101B-9397-08002B2CF9AE}" pid="77" name="x1ye=7">
    <vt:lpwstr>7lVOtVAHXJSCFzL/OH2VFWqJR+kWRBJqjFhZx7CDxmfz3Qdk4WUiHXmm1e4/ose3F+kfKG+AzZ8ubmJZmg8OoUfxie4wNm7thjhg1g789BSM3vetDIZm56nviErxj0dJniJ4YO5N+IanC6UxmmAD4DD8HRl9ajV2NYFfT+qs58laYXmwYSZoT1xveL0XMqbzc9sgVtF9aEJJ2RCRnUZjqm55DfOo0hlZUgwIWDBHgEPK7avoqZtbU7SG2fw4ER/</vt:lpwstr>
  </property>
  <property fmtid="{D5CDD505-2E9C-101B-9397-08002B2CF9AE}" pid="78" name="x1ye=70">
    <vt:lpwstr>Coq9npHgj7GbOAXqzeuB3LIlazRZjAYDaWirMdZ/poa3wqqxgng0zoh++0n0fW66ed40twIGi26q2qkrNJRmKE1NHGuP5yWontOi6NBL56CW90AJ/pzCmJGJRiKXUKFlqXheHM8tCZzD1Ev8nFRod1ftv82dIt9oTvZoBfs3+Sl6zSPHISWTrXn2BpHNl58K/+TIFlvVZUm7F/d4gU0zjDmJfXQbd0yrNdtmDjkonjxn270TW+dJPecxCunNyP8</vt:lpwstr>
  </property>
  <property fmtid="{D5CDD505-2E9C-101B-9397-08002B2CF9AE}" pid="79" name="x1ye=71">
    <vt:lpwstr>lB9b7YcjH9GSXO7+HlcNYiEX91X3iIIys9FWKNSkX653BdN0hRiHPeHQ1zox+tLYnBZI6iXPQdTETX8lB/k2VUI63sAJcMwgO/XFQC1YWNhfctbkfYUGAC51199UoSG5tQyy0op8MTwMKQiVYjMNJJUtVQrGYvdfAa/HVEJVQFZe6Uvmj+3SxU44GZpHEj1705AeedWDwFVIvT4LTmslhqNcs0+o5os1MVzvNvH4LpeucNFGxA5HlfV9rOENaBi</vt:lpwstr>
  </property>
  <property fmtid="{D5CDD505-2E9C-101B-9397-08002B2CF9AE}" pid="80" name="x1ye=72">
    <vt:lpwstr>4R36rcl4bHE5InsEMSHNVfEWHA/bRIxkrPVyzJGzOWaLJyvxrDLVwUMWnaB83+2NMRg1iSSItAjNW+9WbP9/61dsKA1pNSrW0/BOXMXYmGusNLgyHnfGDEtzs6Ccr/N+VKiOXA5tQn4S/cagxR7PQ6yCAtFsl6UGCvFJUTTL1q0GC8yN6VTwthPbdJQo7KLEELt2wPWzBgsZpMvFIhiYOctW+6zJokkwAXwfVInVv9Dgf5DrxWaIyTr7GxppoWW</vt:lpwstr>
  </property>
  <property fmtid="{D5CDD505-2E9C-101B-9397-08002B2CF9AE}" pid="81" name="x1ye=73">
    <vt:lpwstr>i9ypcl/qppO+9WyqYdRO/Ym87Fo1gabm4Qedz4LofallFbPzYPzN1EwL6jGWRk8zlYvriYB+uJfYMttumHjjGiBLBUQiwLp0ksEoUkPkBCR6br4gOT4k7jVyyoS15ni0Z4udOttt8bKT+/0q24B6HizrHmhQ3R4pIWzXxuUBgcfuCL5XCnBrqTvAY0Gk0sfq8FwTpIw8fPS+sr1g1rC6gXBUgSf2LOzg9qs9WhAeVO9MyvK+rKXi5uE7KC2Wimp</vt:lpwstr>
  </property>
  <property fmtid="{D5CDD505-2E9C-101B-9397-08002B2CF9AE}" pid="82" name="x1ye=74">
    <vt:lpwstr>ff+HQOaNfCLZDo7IrAZsLB4AkWpoHl6vwEDYeJQRVl3zvufq3oIS7tJez3gMGRMqC5zAEPM74O52PodekD2pxliCuyYpjyGh74ugc/GWjl0yecHESGvNNRk1H8yiDBCm4r+O+0iDIt6S6eaydeqg3xvq80gE4Wkg4y7ZwNGOF5/hEjMQlrIA7FxH2D1Ys05bSeQO5+sw2uLUJ06zjrrvY7jLw/ZAVhuhqx8IsMYrlA52U1UlJJUszdFs9BL8wOn</vt:lpwstr>
  </property>
  <property fmtid="{D5CDD505-2E9C-101B-9397-08002B2CF9AE}" pid="83" name="x1ye=75">
    <vt:lpwstr>2O/5rCpmbcIt+cqjIyQyZx4CvriPeRJTsSmzRBDmJN9xDIqwk+dJ1CDZOuPy1hMg7OVXfrAQoAauefg4SO+8NA+ACv3K1HsCerRNnpE+9zxnqRj+7rX0FZ2cq6C2LCd00vkHfGZmg8xJtyUoVIU90FYJhToMaCLL8sGNZt9Z4XENDzN4Sn/7c+rEoc/kpivB9yQJBTivdgywMRz0kNi85dXnkJwQEc+ryQCi1NkmuydAirpmwwOUXCA7xbRpcYB</vt:lpwstr>
  </property>
  <property fmtid="{D5CDD505-2E9C-101B-9397-08002B2CF9AE}" pid="84" name="x1ye=76">
    <vt:lpwstr>ZYCRF3grjoJwwaQA/6qeqcHvF+zBd8OZP6T0r5NMUXfztzB8Y8j+aJk6azYqZOWnagYzo1fe4r46f3uI9GE/m+KjNQATVO2EvsMIvqHpwOnnQHB9+SkV4YrUvyj5PqsCOP8Rowu2PnMDQdlm3O43Yp2v/VVd80R08LeGCK5UeZFkyoKosWIAg5+lj+LxYq4yzvZg8q9gB2UAfUVDKLon6OZruooidb2P+YlW2fx4F9mBwChmePziIT0lz1d62vU</vt:lpwstr>
  </property>
  <property fmtid="{D5CDD505-2E9C-101B-9397-08002B2CF9AE}" pid="85" name="x1ye=77">
    <vt:lpwstr>nuWjY8dff1FNMfwgy0pKgRDnzASGJYYTdYaTtZ8OMKyLPBhkgC54BuPzxti6AHnubu2iBtMzEM1Sq8kUQkBmCqEFMD8uLuFCp19TTYsiZMrmx+q7D0Lx96qdyWbMh6Q+922ijZoKobYLo7m1hlBs0Y1YHUUTjEEPpVJNhcCydx+mU163SPkS5gPHDYcdN12+DQuQ2eT1ftyPNSwmP2mtWOchRqoTWxYpGJBloRhC41RX/HGwSDVeD2vd73isTzr</vt:lpwstr>
  </property>
  <property fmtid="{D5CDD505-2E9C-101B-9397-08002B2CF9AE}" pid="86" name="x1ye=78">
    <vt:lpwstr>8fC5iRj0ak5St4anslMfE+RGhy+aHOS9qZTvsybVuAmgb5QcwT7m5eoaAx0wTcBhAeaj07ahs0P6Y8MKrRuuw8rcYsDeojLGtHMotzUxVO1XbukN+S/t20NHKzGJNVb6pe0nA35X1ax684WrjQHWg0tANrfOt+A1ke2P05tOhJK7osBN19LFVBv9O4RuTn9W/Z6y4K++Uc1TX8UX+VsWFRUiFCOgq3YrgcdzSwQf2UBa9DG0ktHgwiPuAVu/HQ+</vt:lpwstr>
  </property>
  <property fmtid="{D5CDD505-2E9C-101B-9397-08002B2CF9AE}" pid="87" name="x1ye=79">
    <vt:lpwstr>abhH0YcA2PcgqOlHJGojqa08Heyr6v7Tb86k3Zw1PevFTNEPASuF3GwQGjxmSUt6N+N5wDwp5TUWzD0ObUasNucFZpI6VLFCdx34XR2VopKDa6JrlIwvQ0bDMeGz+F0ytNqlmRyRRNG/Bl69UmrXZ+yVww8zStSPH8EHMLaC+m9S+NK0cPHaveKDc7d+huJ3uZPLCZKN3Bc7UhN20esdqW+CBDYIQbmg2FnCc0vX8nw4tAismbgIhmJIeqMRhYn</vt:lpwstr>
  </property>
  <property fmtid="{D5CDD505-2E9C-101B-9397-08002B2CF9AE}" pid="88" name="x1ye=8">
    <vt:lpwstr>lW+vEtzIRjioj3IuLJuQ5qzdqoAPhweGEmAkj6Mu1d9P+FlebpMcvl4EAA32UIFfK2DHWB9dFfjWHb34W0hLOxxtlptWm1OL3phUoLlknwValYckHMM934o6TPBDFwb/LYR+t4ugBPr6lxCAaTpYm2FLshO2138Zjfms5ru7Wy3iDIPPFOH/yAn0fYgw0OACsEUampogwxYMScnA+/1a2/tdcKqz3PnLLz310TMsE97o2pgwva9kWwdeF/xW/Bi</vt:lpwstr>
  </property>
  <property fmtid="{D5CDD505-2E9C-101B-9397-08002B2CF9AE}" pid="89" name="x1ye=80">
    <vt:lpwstr>mE8Wr0UXlE8B+o1VIYDAPL7AMGWT133G6//xqciokgw2bCCRMBP+t6SIlMGSDCFJcqXaBKPaL3AUxt6PgaWXnaHbnCuXKvUwM3WzDo+hwLUId8XSegASiHYda3asxG8j1PkRHSRQsRhzkN8ittZZV2qrglYlelAU0ZRzLwFRBQDG0ejx+VK5HOwfxg0UZw4PPmy3Y8S++Tn1Bvfjie9PBGa+zRElvi9b1e5Y9i+k7aTGRP1W+ZBo0Nl9VI1PWJh</vt:lpwstr>
  </property>
  <property fmtid="{D5CDD505-2E9C-101B-9397-08002B2CF9AE}" pid="90" name="x1ye=81">
    <vt:lpwstr>L/0LGtvO+X2cPFEQg/nF82Wq/53lPW2jgRMw0rD+C8BoBaSq5ByB9oXh81OQsPlxOAvp7ylx7iu7A2dcEenfNqzvOzeRwZ9zEHHTLlrqxrIJerpEj6wJpNJhoK6fOCRwYqZHRdt0aBmoyfSpSeHgYaYT3s3HCTLvc8VUqTXF4nSXe8WaF2+vqR5ID5snEqf//B4nzncBvsk2aLe5jJwTuTyZxFpYB+9B6a2epDuDacAtWrp8R4ntaDuMl7n3GhK</vt:lpwstr>
  </property>
  <property fmtid="{D5CDD505-2E9C-101B-9397-08002B2CF9AE}" pid="91" name="x1ye=82">
    <vt:lpwstr>9jNLaqGKtmbHHoTRzFqHmne5uHpjA7bz7iHpJaspK3RfYlMs0c+hgaIyq+P7+wkgQWHDLuF6/UadAZWK4m/xkJBYpNa/7sU9sgehPJr9b743f7ligR6xYfLNR4edgbxbWRWwThfEIQWVYwPlpFn1HwyFE1n6BHp58EJIpPMJbd+IO2k5cQOAkQMCvuovGl2kmIUDrULUbpjYfw6CtjlaX8PPzoBnD+IpQ1PZCoCSdj9CC+A4HQTZEOwCfFvzmCR</vt:lpwstr>
  </property>
  <property fmtid="{D5CDD505-2E9C-101B-9397-08002B2CF9AE}" pid="92" name="x1ye=83">
    <vt:lpwstr>wKdt7WchacuDv47EsYx7BNzCzsZOUoYHUZ/tcE36gMz0sYIipYYAEmOoBfrriRkW3hvF4RdwUIw6tKNxFtZNL/wWsZbWUjcaE4Ey+/7DeVpWhuJ6+7Zxme96gD38XW8zKHam24XsBr5X/kwZuzQX3S6scS1ng40PbNVUG2Nwp6dmEaGfX/nh/V9CYVcga03TpQ41sC4q+a8teDrIzmRa5aDFfUDQza+8j1Af1CaPEh+q7X4odb/L5CHdQymQP1o</vt:lpwstr>
  </property>
  <property fmtid="{D5CDD505-2E9C-101B-9397-08002B2CF9AE}" pid="93" name="x1ye=84">
    <vt:lpwstr>3ylB4yNwQe3xlq4l1Wf27E6nyCePHqHJQekyznpEayu1Uv4HrOtnl2RIGnDKAaUD8SgSahLgbOzozsHAHkfWBp6Da1F6yTW/+PnCTzPnEEg+Wv+BQOCTEy1uzDQCaB6goOcRVqUiWM/MBivuyMQ2hn0j94r0Qppl1ffPob1Tr2uduxStbTZvSXmSMzK48bphnuJB+zWAp8CFXr/ap4a2dhkjD7nzXDm7GTSoNUp14AgarEL7hZKIeBOpATv9fDD</vt:lpwstr>
  </property>
  <property fmtid="{D5CDD505-2E9C-101B-9397-08002B2CF9AE}" pid="94" name="x1ye=85">
    <vt:lpwstr>73IAJkxiKC3eArcCl/Jl8OJ1zw4kOpHr7fDHLsBaap/X1VP+/mdxiFg7ZotltKe5wbywHUcl3fYGJCmcaV4HdS844VbLri6hantolVgHcM1QzD749VINiwdy/FcMJ0hh7W/shaYkjPy3F+BYBuWaYVsMJnER46pggbpEo2cFS8HywzqskDeFQwC3gi9VBTMNks0d7k3srvf8rVjxdYE+HbwMGs1tUGqFwH7AsXcdjfMPvrpu135Be3EjbdlL7Cf</vt:lpwstr>
  </property>
  <property fmtid="{D5CDD505-2E9C-101B-9397-08002B2CF9AE}" pid="95" name="x1ye=86">
    <vt:lpwstr>5ojqB2J4hR3tF0r2lhsbWzkuspmI4AEgK00HpPTMCc1zbDMqoq+skBjHPxC0OyJ9V/rkQ8fB0taxTXkBThDn2M7SU4P/fkZTEjeAqbHFJ8pXYzCUkWqDKb7hVR3DQKMmvonTEbL/6gOufHNT+QRDVQAozRBaXWFw9vlQasaOhFMnwTozQUDJydtlR8aZrcL2YZyB5+9fBnxgpwg9MIvm/oR2INOIobj5S5OrBvHEEWsAQRVVfLizPo/90aFGTAa</vt:lpwstr>
  </property>
  <property fmtid="{D5CDD505-2E9C-101B-9397-08002B2CF9AE}" pid="96" name="x1ye=87">
    <vt:lpwstr>dpcagVKCYuaUG/DCwAVq62J5uL3bMZkhEXVrXp/szfF31mlLkkOib3lRJLbrZCbWT4wG2hiL+uM04kCO7sV1x7oJUuqDGWPwZNGyXqi6JUl734MFbHwcdINP4I8eiMm3zFz9ig9I4rBtId0GwnL35e99dnD5N9oWxCHHxtL4K7PB22gRmt02MrI4Iy36yq/PxYCL49FnHZlgDvD2Nj98OMVXlBli8PXf6gbjcyQBiO8wccHfGhSrrKz2WWTgxW1</vt:lpwstr>
  </property>
  <property fmtid="{D5CDD505-2E9C-101B-9397-08002B2CF9AE}" pid="97" name="x1ye=88">
    <vt:lpwstr>rSzHOxfr3MIOqn9wrQB5hLHlcbJcbmaDWQheQyM6BRHX5syQbJHoNY0zJUSU5BJVTyBIcevx+Yqe4sqPLbtfbsTRfpLyBkwHeXnkJDYLzP5UDsSWhjpYrkyb8GdPy5+YwUGbG5GlMVt/2vTHxksUUzXZJD9RQ3byT8ouVQJxYwsmDfhZVpVA81e3jVkNzKUTlwSCPEU196DBhmDEh+ILD+IGAIYc1mAjfF+nYzJjkSpJSy93hm3gzYsQdwQRlJ9</vt:lpwstr>
  </property>
  <property fmtid="{D5CDD505-2E9C-101B-9397-08002B2CF9AE}" pid="98" name="x1ye=89">
    <vt:lpwstr>HXa3CueNMK8A07fwZXGWumW6uhO6eTkN6+nxV+i5O8Te5yhYMOCp6AAtCpZdeS7er38euJ1IrxIkrWS2i7kWty1p1yrOk2cll+1KhRk3ocex0BoYTg5fHBR82ZIgkb1U0aZQNykB/WoD8vxVeHGpyoXlslzuy8EJUvck3W0Sv6/bsI20GweaWwgywc+hiEYA0HR5mUHIWmY8z6PE3K6vjjwpFrzu0CYh0YYbGGVqWhCn22KU42IRdVwr6XWBkVE</vt:lpwstr>
  </property>
  <property fmtid="{D5CDD505-2E9C-101B-9397-08002B2CF9AE}" pid="99" name="x1ye=9">
    <vt:lpwstr>fLw32QXF6jdsLKUKa9RZL07E52lbS3I0jefMJ+7tYJQ4nF9/AVZ6AA4aYAho+yh6fDcfzulIK+mO0cDdqWThiOkl/FD8EsHcmtp61+opw8ZdkaTFKlpb3dPU9HhB4TmnJYnet6LLbv66WwvWd7asvAg/zDBQkMna8c2ok7mLaoivPb5b4YRvZBI5VMXEnf2c3/oVS6PsuLxzcxZzu9XpVTKXnfa3vWlgTzO9nuCcdHihq1c3bcnCv8wUXnuTG6f</vt:lpwstr>
  </property>
  <property fmtid="{D5CDD505-2E9C-101B-9397-08002B2CF9AE}" pid="100" name="x1ye=90">
    <vt:lpwstr>RKjHLnbsKVgbWbG/qIvBhSAq2wsN5uc2e68K/5zvO71IJlZY6NVsNxOBNcdst5xgYr8RvCYwTyTfyi617Nyjfgmn96ZPmHkTD5DbNidLZlCCD2TZLGNXvLXk82NYugsxLA9U12IpgfhNog6NOpJYNex/UxND5e2pdE2NsJtnACtqePJZ7THZPeU5wQedCAjUm8nt/AEp9/woiYJrMMDX477QOG+b2NsH3aBrauDFSzX7gtZZ1fatdb2JBmVrFPg</vt:lpwstr>
  </property>
  <property fmtid="{D5CDD505-2E9C-101B-9397-08002B2CF9AE}" pid="101" name="x1ye=91">
    <vt:lpwstr>0iR4wV/yZuFRA+GHgXmTNCHrVu+4rL8QAGW+IFTdO2giKqxrlZrUJ4BCt+dofQt/U2htmd4U4YXJjTXlztgmhhbhJ4nJLNzBgaJL/NzT5pUnnUToWLhSODrfG64lCie1K6qmxYwrU13UWIL2k+pfiOtEahih87IiNVK2csd57UDnFkxTDgFBx8CWZqcT1bJzXNSnqN1PuhYjPhSIsYaZHRY8Inem7pLH2YlOT+5pbK+SYcaNTR5ELKm7nmOhBE6</vt:lpwstr>
  </property>
  <property fmtid="{D5CDD505-2E9C-101B-9397-08002B2CF9AE}" pid="102" name="x1ye=92">
    <vt:lpwstr>qaMDyOlbm0pwHb906tKFyqW4czjXe6KOJtpvN1MqCqVrD6gYUjSh/JFr/pKyZHKukhjC8Cqz099ebrguK5ijJaRQFxvCJ1uHxD9uvI9hUmeoEVaDhb2VI5G0fHJB8xfMBweVsC8HqWXtgUI1PioDGtvbPqrNRftlGC6Ttghm43xruW8Nf3W+qmxgF72SUyF033Dp28WtiTB7KtmfjkyAB5SMLUzbB7NqR5GT7FOQsaf7I8WjmS8GV+0KePG67+c</vt:lpwstr>
  </property>
  <property fmtid="{D5CDD505-2E9C-101B-9397-08002B2CF9AE}" pid="103" name="x1ye=93">
    <vt:lpwstr>5eaV0sV6wvj8zhCCn+60fkYq3yM7j8njJCOVzHB6avbzEsMwoYGfytyWu6Ang5p32zHf5a4lPTphW564lBWAOOZjhwaY4QqSXuTzZipqmL1iOQKtWTgUx+0AkmGSKMZSUNryo7hOBuvf8NDD7xJ5xGdvDbVbxTmV+us6tju8BI5zzCoFw2ECED4NHJankaNYxOnNSEY5/atXtLe3s7yy96mMhxZ/N7XHW4N0SsGMUacePAukG6xzd9rKlcs2pc9</vt:lpwstr>
  </property>
  <property fmtid="{D5CDD505-2E9C-101B-9397-08002B2CF9AE}" pid="104" name="x1ye=94">
    <vt:lpwstr>YIEvT1Gq0p6c/aVJxPRhwHFxV+aT7bzHs5DIbffIbYV1wDBQe8H4nKVvlTUoF45t/Es+ma2eP6goyZ7bycMgndlTpR1MVaMFSU20vPIglinUAiW3Qn3X3+bd2o7UifecXgkMEHm4gchS+i78+GP2FxC+IFqMIvEyppo8CApAu0xB7ZAX8VVVx0vJw+eGUwoRwX+XW0V2XgVP+FEmSUQ0Z8Oj71coAEoO/nDnei6vwsDkptD8YX84McCECgyqeRF</vt:lpwstr>
  </property>
  <property fmtid="{D5CDD505-2E9C-101B-9397-08002B2CF9AE}" pid="105" name="x1ye=95">
    <vt:lpwstr>nWfOkdyMRkWcK4bBiH6/3/6BbZ44OUruGjqn0QrtZxmv0g79PyBpw6a5u3eKC/p/5BZIHCeAzN0TdBZ0rPVCJEwr1Yyi1lrfTVlrV9jMNyyBTNeRGDjp652HM9jM5WknLz8vJv3MgGqLQpyeVN9VwWVHN+P/w2jt6v7WT+WLvY2KBnhwmY3KGxfn2yTrYY/C7jWTUyXnw8mbYDa5dC5NGQflBnBB99Ox/a6iI9vG5Gkgp/XhLtpW1eDhcJqJu6G</vt:lpwstr>
  </property>
  <property fmtid="{D5CDD505-2E9C-101B-9397-08002B2CF9AE}" pid="106" name="x1ye=96">
    <vt:lpwstr>I++rLO/zK2g7QFuYnT22h14WsytSnOUmQKjS42tKG5QJpuA+LNjcV8zVyiuVI+wqn1jw+GlBPxcUl7JdfVhzYpaIzOGWsrcGv1nw7yqPHVxHawQPkrJpJH26qN78DucFj1vEN3p+AoQQDHyk2qve+BKryZoOAzJMkxSu2QNXZIVqcZwS9vLXzvfMQ9fHvmQ9kz6PKyXQVWIFTXwR+gnxZt+7R9fEd80xe8cgeKe05WkugvWEX8nf1fc0BK/Kw+a</vt:lpwstr>
  </property>
  <property fmtid="{D5CDD505-2E9C-101B-9397-08002B2CF9AE}" pid="107" name="x1ye=97">
    <vt:lpwstr>EOJfEoYz9LEDq1XGMZV+7hDYNekQ48T4+oiSYPoSQ5LzaVOA3uoABzW3KKN/ICkn3OA09sPigcbnYJyz69K3q+eJV1qLzYfih4vGJ1D33xIeJLaCMhSZomGjQaxOviVzYoBTetr2XD0dLqBJ+9fl6oO2FN81NODLtue8gHBgooAndvqgD3fwweCODieNUnyhbxA0e6XIdqdmRhqmcPrkPc/E1pdCMK+lgHhphLS1GFLu5ojKl0YdEERWMunmGc1</vt:lpwstr>
  </property>
  <property fmtid="{D5CDD505-2E9C-101B-9397-08002B2CF9AE}" pid="108" name="x1ye=98">
    <vt:lpwstr>LfUHr4VuPG7Cput/Zxf7COdlwHFMHTZJZB9NXd2CY2cqD/1Wb1uilaHuN1fHt2LonPcHx5XPrNPKumze+L01OBHWVc4/Fvbz3A1mqvPRQYye0IO9+d96orHe2nqB71iKU56KAtvqzTuqlItsluEt7cJadn0SV2QRz7wxxuNgW4lrjSkou1TZ97RLtJBFFN2a+n2krL+QkweJ2ukdlH8rdq/ldYTd9bLBZoVJrsLEmA5ZxpiOPhc7n83JceTA6yK</vt:lpwstr>
  </property>
  <property fmtid="{D5CDD505-2E9C-101B-9397-08002B2CF9AE}" pid="109" name="x1ye=99">
    <vt:lpwstr>y2zjnUjmbXa0qzZlI+gniwMpwHa4MrIWXnKyN636I+BElmt0Cd44obwcmYHRQ99N7FOYO9+XP3m8AWbRCId9G2dRDZCAzZURfZoqSeNRMvXUnMbjVkxRpEhFFJH7L9kE6sEOZkIkM2PO9/fuVL4+Osl3vM1AFgNn/uuWDL6NQJNIBtaIN2me7DadswTle08dZr7MB4nOFDULny1w7sdC3Q+TXaF7wmpR4lbdkDb+hC/HNkK71E4E9BnPyeFPD+L</vt:lpwstr>
  </property>
</Properties>
</file>