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24EF1C" w14:textId="77777777"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3601F930" wp14:editId="04C182AE">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E54215" id="Group 3" o:spid="_x0000_s1026" alt="&quot;&quot;" style="position:absolute;margin-left:-53.25pt;margin-top:-45pt;width:612pt;height:11in;z-index:-251656192" coordsize="77724,1005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">
                <v:rect id="Rectangle 1" o:spid="_x0000_s1027" alt="Decorative" style="position:absolute;width:77724;height:1005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&#13;&#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&#13;&#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1260"/>
        <w:gridCol w:w="270"/>
        <w:gridCol w:w="270"/>
        <w:gridCol w:w="180"/>
        <w:gridCol w:w="630"/>
        <w:gridCol w:w="2430"/>
        <w:gridCol w:w="270"/>
        <w:gridCol w:w="4770"/>
      </w:tblGrid>
      <w:tr w:rsidR="00AD0D32" w14:paraId="1CE71705" w14:textId="77777777" w:rsidTr="00AD0D32">
        <w:trPr>
          <w:trHeight w:val="2880"/>
        </w:trPr>
        <w:tc>
          <w:tcPr>
            <w:tcW w:w="2610" w:type="dxa"/>
            <w:gridSpan w:val="5"/>
          </w:tcPr>
          <w:p w14:paraId="1DF5DBF1" w14:textId="12DA320A" w:rsidR="00AD0D32" w:rsidRDefault="00AD0D32" w:rsidP="00667329"/>
        </w:tc>
        <w:tc>
          <w:tcPr>
            <w:tcW w:w="7470" w:type="dxa"/>
            <w:gridSpan w:val="3"/>
          </w:tcPr>
          <w:p w14:paraId="7C036D10" w14:textId="02AC9EEC" w:rsidR="00AD0D32" w:rsidRDefault="00C56FAB" w:rsidP="00AD0D32">
            <w:pPr>
              <w:pStyle w:val="Title"/>
              <w:spacing w:after="0"/>
            </w:pPr>
            <w:r>
              <w:t xml:space="preserve">Hamad Zeb </w:t>
            </w:r>
          </w:p>
          <w:p w14:paraId="2A7BE7B7" w14:textId="349505E5" w:rsidR="00AD0D32" w:rsidRDefault="00C56FAB" w:rsidP="00526631">
            <w:pPr>
              <w:pStyle w:val="Subtitle"/>
            </w:pPr>
            <w:r>
              <w:t>+44 7459056154</w:t>
            </w:r>
            <w:r w:rsidR="00AD0D32">
              <w:t xml:space="preserve"> | </w:t>
            </w:r>
            <w:r>
              <w:t>hamadzeb2001@gmail.com</w:t>
            </w:r>
            <w:r w:rsidR="00AD0D32">
              <w:t xml:space="preserve"> |</w:t>
            </w:r>
            <w:r w:rsidR="00AD0D32" w:rsidRPr="00CF1A49">
              <w:t xml:space="preserve"> </w:t>
            </w:r>
          </w:p>
          <w:p w14:paraId="6E751658" w14:textId="1AE9EC09" w:rsidR="00AD0D32" w:rsidRPr="00C56FAB" w:rsidRDefault="00C56FAB" w:rsidP="00DE759B">
            <w:r w:rsidRPr="001C7B3D">
              <w:rPr>
                <w:rStyle w:val="documenttopsectionleft-box"/>
                <w:rFonts w:eastAsia="Century Gothic" w:cs="Century Gothic"/>
                <w:color w:val="020303"/>
                <w:spacing w:val="4"/>
                <w:szCs w:val="20"/>
              </w:rPr>
              <w:t>As an ambitious and detail-oriented professional, I am enthusiastic about transitioning into a project management role where I can leverage my diverse skill set to contribute significantly to project success. My strengths lie in strategic planning, robust organizational abilities, and excellent communication skills, positioning me as a well-prepared candidate for a project management position. I am dedicated to taking on new challenges, committed to continuous learning, and confident in my ability to quickly adapt to the demands of the role. With a proactive mindset and a fresh perspective, I am poised to make meaningful contributions to the success of your projects.</w:t>
            </w:r>
          </w:p>
        </w:tc>
      </w:tr>
      <w:tr w:rsidR="00667329" w14:paraId="684A38F2" w14:textId="77777777" w:rsidTr="00667329">
        <w:trPr>
          <w:trHeight w:val="900"/>
        </w:trPr>
        <w:tc>
          <w:tcPr>
            <w:tcW w:w="10080" w:type="dxa"/>
            <w:gridSpan w:val="8"/>
          </w:tcPr>
          <w:p w14:paraId="686AE7C4" w14:textId="77777777" w:rsidR="00667329" w:rsidRPr="00667329" w:rsidRDefault="00B464AA" w:rsidP="00667329">
            <w:pPr>
              <w:pStyle w:val="Heading1"/>
            </w:pPr>
            <w:sdt>
              <w:sdtPr>
                <w:id w:val="-1983300934"/>
                <w:placeholder>
                  <w:docPart w:val="0A85482BAB12407C883CF1894C8487BA"/>
                </w:placeholder>
                <w:temporary/>
                <w:showingPlcHdr/>
                <w15:appearance w15:val="hidden"/>
              </w:sdtPr>
              <w:sdtEndPr/>
              <w:sdtContent>
                <w:r w:rsidR="00667329" w:rsidRPr="00CF1A49">
                  <w:t>Experience</w:t>
                </w:r>
              </w:sdtContent>
            </w:sdt>
          </w:p>
        </w:tc>
      </w:tr>
      <w:tr w:rsidR="00667329" w14:paraId="70086F5E" w14:textId="77777777" w:rsidTr="00667329">
        <w:trPr>
          <w:trHeight w:val="80"/>
        </w:trPr>
        <w:tc>
          <w:tcPr>
            <w:tcW w:w="1260" w:type="dxa"/>
            <w:vMerge w:val="restart"/>
          </w:tcPr>
          <w:p w14:paraId="3E996002" w14:textId="35A63B34" w:rsidR="00667329" w:rsidRPr="005579C9" w:rsidRDefault="00C56FAB" w:rsidP="00C56FAB">
            <w:pPr>
              <w:pStyle w:val="Heading3"/>
            </w:pPr>
            <w:r>
              <w:t xml:space="preserve">January 2022- present </w:t>
            </w:r>
          </w:p>
        </w:tc>
        <w:tc>
          <w:tcPr>
            <w:tcW w:w="540" w:type="dxa"/>
            <w:gridSpan w:val="2"/>
          </w:tcPr>
          <w:p w14:paraId="1D04F064" w14:textId="77777777" w:rsidR="00667329" w:rsidRDefault="00667329" w:rsidP="00FC6625">
            <w:pPr>
              <w:jc w:val="center"/>
            </w:pPr>
            <w:r>
              <w:rPr>
                <w:noProof/>
                <w:lang w:val="en-AU" w:eastAsia="en-AU"/>
              </w:rPr>
              <mc:AlternateContent>
                <mc:Choice Requires="wps">
                  <w:drawing>
                    <wp:inline distT="0" distB="0" distL="0" distR="0" wp14:anchorId="123B3B7A" wp14:editId="05658579">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A27C1DE"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" fillcolor="#fffcfb" strokecolor="#bf1e00 [3204]" strokeweight="2.25pt">
                      <v:stroke joinstyle="miter"/>
                      <v:path arrowok="t"/>
                      <o:lock v:ext="edit" aspectratio="t"/>
                      <w10:anchorlock/>
                    </v:oval>
                  </w:pict>
                </mc:Fallback>
              </mc:AlternateContent>
            </w:r>
          </w:p>
        </w:tc>
        <w:tc>
          <w:tcPr>
            <w:tcW w:w="180" w:type="dxa"/>
          </w:tcPr>
          <w:p w14:paraId="6186F7A1" w14:textId="77777777" w:rsidR="00667329" w:rsidRPr="004823C2" w:rsidRDefault="00667329" w:rsidP="00667329"/>
        </w:tc>
        <w:tc>
          <w:tcPr>
            <w:tcW w:w="8100" w:type="dxa"/>
            <w:gridSpan w:val="4"/>
            <w:vMerge w:val="restart"/>
          </w:tcPr>
          <w:p w14:paraId="11D6CA63" w14:textId="7C012A71" w:rsidR="00667329" w:rsidRPr="004823C2" w:rsidRDefault="00C56FAB" w:rsidP="00667329">
            <w:pPr>
              <w:pStyle w:val="Heading2"/>
            </w:pPr>
            <w:r>
              <w:t xml:space="preserve">Mentor/ Trainer Dnata travel group uk, leyland </w:t>
            </w:r>
          </w:p>
          <w:p w14:paraId="26F41891" w14:textId="77777777" w:rsidR="00C56FAB" w:rsidRPr="001C7B3D" w:rsidRDefault="00C56FAB" w:rsidP="00C56FAB">
            <w:pPr>
              <w:pStyle w:val="documentdispBlock"/>
              <w:spacing w:line="280" w:lineRule="atLeast"/>
              <w:ind w:right="500"/>
              <w:rPr>
                <w:rStyle w:val="documentparentContainerleft-box"/>
                <w:rFonts w:asciiTheme="minorHAnsi" w:eastAsia="Century Gothic" w:hAnsiTheme="minorHAnsi" w:cs="Century Gothic"/>
                <w:color w:val="020303"/>
                <w:spacing w:val="4"/>
                <w:sz w:val="20"/>
                <w:szCs w:val="20"/>
              </w:rPr>
            </w:pPr>
            <w:r w:rsidRPr="001C7B3D">
              <w:rPr>
                <w:rStyle w:val="documentparentContainerleft-box"/>
                <w:rFonts w:asciiTheme="minorHAnsi" w:eastAsia="Century Gothic" w:hAnsiTheme="minorHAnsi" w:cs="Century Gothic"/>
                <w:color w:val="020303"/>
                <w:spacing w:val="4"/>
                <w:sz w:val="20"/>
                <w:szCs w:val="20"/>
              </w:rPr>
              <w:t xml:space="preserve">As a </w:t>
            </w:r>
            <w:proofErr w:type="spellStart"/>
            <w:r w:rsidRPr="001C7B3D">
              <w:rPr>
                <w:rStyle w:val="documentparentContainerleft-box"/>
                <w:rFonts w:asciiTheme="minorHAnsi" w:eastAsia="Century Gothic" w:hAnsiTheme="minorHAnsi" w:cs="Century Gothic"/>
                <w:color w:val="020303"/>
                <w:spacing w:val="4"/>
                <w:sz w:val="20"/>
                <w:szCs w:val="20"/>
              </w:rPr>
              <w:t>Dnata</w:t>
            </w:r>
            <w:proofErr w:type="spellEnd"/>
            <w:r w:rsidRPr="001C7B3D">
              <w:rPr>
                <w:rStyle w:val="documentparentContainerleft-box"/>
                <w:rFonts w:asciiTheme="minorHAnsi" w:eastAsia="Century Gothic" w:hAnsiTheme="minorHAnsi" w:cs="Century Gothic"/>
                <w:color w:val="020303"/>
                <w:spacing w:val="4"/>
                <w:sz w:val="20"/>
                <w:szCs w:val="20"/>
              </w:rPr>
              <w:t xml:space="preserve"> mentor, I aide team members improve their abilities and flourish professionally. My tasks included hands-on instruction in travel industry topics like customer service, product knowledge, and operations. I stressed open communication and knowledge sharing to create a productive team. Mentoring helped me to help the team succeed and reinforced my commitment to a healthy and cohesive work culture. </w:t>
            </w:r>
          </w:p>
          <w:p w14:paraId="7D5F43BF" w14:textId="481FBA95" w:rsidR="00C56FAB" w:rsidRPr="001C7B3D" w:rsidRDefault="00C56FAB" w:rsidP="00C56FAB">
            <w:pPr>
              <w:pStyle w:val="documentdispBlock"/>
              <w:numPr>
                <w:ilvl w:val="0"/>
                <w:numId w:val="4"/>
              </w:numPr>
              <w:spacing w:line="280" w:lineRule="atLeast"/>
              <w:ind w:right="500"/>
              <w:rPr>
                <w:rStyle w:val="span"/>
                <w:rFonts w:asciiTheme="minorHAnsi" w:eastAsia="Century Gothic" w:hAnsiTheme="minorHAnsi" w:cs="Century Gothic"/>
                <w:color w:val="020303"/>
                <w:spacing w:val="4"/>
                <w:sz w:val="20"/>
                <w:szCs w:val="20"/>
              </w:rPr>
            </w:pPr>
            <w:r w:rsidRPr="001C7B3D">
              <w:rPr>
                <w:rStyle w:val="span"/>
                <w:rFonts w:asciiTheme="minorHAnsi" w:eastAsia="Century Gothic" w:hAnsiTheme="minorHAnsi" w:cs="Century Gothic"/>
                <w:color w:val="020303"/>
                <w:spacing w:val="4"/>
                <w:sz w:val="20"/>
                <w:szCs w:val="20"/>
              </w:rPr>
              <w:t>Communicating with DNATA customers via telephone and online messaging service</w:t>
            </w:r>
          </w:p>
          <w:p w14:paraId="4AB6E4C1" w14:textId="01543884" w:rsidR="00C56FAB" w:rsidRPr="001C7B3D" w:rsidRDefault="00C56FAB" w:rsidP="00C56FAB">
            <w:pPr>
              <w:pStyle w:val="documentulli"/>
              <w:numPr>
                <w:ilvl w:val="0"/>
                <w:numId w:val="3"/>
              </w:numPr>
              <w:spacing w:line="280" w:lineRule="atLeast"/>
              <w:ind w:left="440" w:right="500" w:hanging="232"/>
              <w:rPr>
                <w:rStyle w:val="span"/>
                <w:rFonts w:asciiTheme="minorHAnsi" w:eastAsia="Century Gothic" w:hAnsiTheme="minorHAnsi" w:cs="Century Gothic"/>
                <w:color w:val="020303"/>
                <w:spacing w:val="4"/>
                <w:sz w:val="20"/>
                <w:szCs w:val="20"/>
              </w:rPr>
            </w:pPr>
            <w:r w:rsidRPr="001C7B3D">
              <w:rPr>
                <w:rStyle w:val="span"/>
                <w:rFonts w:asciiTheme="minorHAnsi" w:eastAsia="Century Gothic" w:hAnsiTheme="minorHAnsi" w:cs="Century Gothic"/>
                <w:color w:val="020303"/>
                <w:spacing w:val="4"/>
                <w:sz w:val="20"/>
                <w:szCs w:val="20"/>
              </w:rPr>
              <w:t>Assisting existing customers with package holiday amendments ensuring all elements of booking are correctly coordinated</w:t>
            </w:r>
          </w:p>
          <w:p w14:paraId="6572AF61" w14:textId="77777777" w:rsidR="00C56FAB" w:rsidRPr="001C7B3D" w:rsidRDefault="00C56FAB" w:rsidP="00C56FAB">
            <w:pPr>
              <w:pStyle w:val="documentulli"/>
              <w:numPr>
                <w:ilvl w:val="0"/>
                <w:numId w:val="3"/>
              </w:numPr>
              <w:spacing w:line="280" w:lineRule="atLeast"/>
              <w:ind w:left="440" w:right="500" w:hanging="232"/>
              <w:rPr>
                <w:rStyle w:val="span"/>
                <w:rFonts w:asciiTheme="minorHAnsi" w:eastAsia="Century Gothic" w:hAnsiTheme="minorHAnsi" w:cs="Century Gothic"/>
                <w:color w:val="020303"/>
                <w:spacing w:val="4"/>
                <w:sz w:val="20"/>
                <w:szCs w:val="20"/>
              </w:rPr>
            </w:pPr>
            <w:r w:rsidRPr="001C7B3D">
              <w:rPr>
                <w:rStyle w:val="span"/>
                <w:rFonts w:asciiTheme="minorHAnsi" w:eastAsia="Century Gothic" w:hAnsiTheme="minorHAnsi" w:cs="Century Gothic"/>
                <w:color w:val="020303"/>
                <w:spacing w:val="4"/>
                <w:sz w:val="20"/>
                <w:szCs w:val="20"/>
              </w:rPr>
              <w:t>Ticket reservations using GDS System Galileo</w:t>
            </w:r>
          </w:p>
          <w:p w14:paraId="7BBF1252" w14:textId="77777777" w:rsidR="00C56FAB" w:rsidRPr="001C7B3D" w:rsidRDefault="00C56FAB" w:rsidP="00C56FAB">
            <w:pPr>
              <w:pStyle w:val="documentulli"/>
              <w:numPr>
                <w:ilvl w:val="0"/>
                <w:numId w:val="3"/>
              </w:numPr>
              <w:spacing w:line="280" w:lineRule="atLeast"/>
              <w:ind w:left="440" w:right="500" w:hanging="232"/>
              <w:rPr>
                <w:rStyle w:val="span"/>
                <w:rFonts w:asciiTheme="minorHAnsi" w:eastAsia="Century Gothic" w:hAnsiTheme="minorHAnsi" w:cs="Century Gothic"/>
                <w:color w:val="020303"/>
                <w:spacing w:val="4"/>
                <w:sz w:val="20"/>
                <w:szCs w:val="20"/>
              </w:rPr>
            </w:pPr>
            <w:r w:rsidRPr="001C7B3D">
              <w:rPr>
                <w:rStyle w:val="span"/>
                <w:rFonts w:asciiTheme="minorHAnsi" w:eastAsia="Century Gothic" w:hAnsiTheme="minorHAnsi" w:cs="Century Gothic"/>
                <w:color w:val="020303"/>
                <w:spacing w:val="4"/>
                <w:sz w:val="20"/>
                <w:szCs w:val="20"/>
              </w:rPr>
              <w:t>Contacting suppliers and partnered corporates of business regarding customers' bookings</w:t>
            </w:r>
          </w:p>
          <w:p w14:paraId="6C2EDE2E" w14:textId="77777777" w:rsidR="00C56FAB" w:rsidRPr="00C56FAB" w:rsidRDefault="00C56FAB" w:rsidP="00C56FAB">
            <w:pPr>
              <w:pStyle w:val="documentulli"/>
              <w:numPr>
                <w:ilvl w:val="0"/>
                <w:numId w:val="3"/>
              </w:numPr>
              <w:spacing w:line="280" w:lineRule="atLeast"/>
              <w:ind w:left="440" w:right="500" w:hanging="232"/>
              <w:rPr>
                <w:rStyle w:val="span"/>
                <w:rFonts w:asciiTheme="minorHAnsi" w:eastAsia="Century Gothic" w:hAnsiTheme="minorHAnsi" w:cs="Century Gothic"/>
                <w:color w:val="020303"/>
                <w:spacing w:val="4"/>
                <w:sz w:val="18"/>
                <w:szCs w:val="18"/>
              </w:rPr>
            </w:pPr>
            <w:r w:rsidRPr="001C7B3D">
              <w:rPr>
                <w:rStyle w:val="span"/>
                <w:rFonts w:asciiTheme="minorHAnsi" w:eastAsia="Century Gothic" w:hAnsiTheme="minorHAnsi" w:cs="Century Gothic"/>
                <w:color w:val="020303"/>
                <w:spacing w:val="4"/>
                <w:sz w:val="20"/>
                <w:szCs w:val="20"/>
              </w:rPr>
              <w:t>Providing passengers with destination product knowledge where possible</w:t>
            </w:r>
          </w:p>
          <w:p w14:paraId="543E2B1A" w14:textId="5BA0128A" w:rsidR="00667329" w:rsidRDefault="00667329" w:rsidP="00C56FAB"/>
        </w:tc>
      </w:tr>
      <w:tr w:rsidR="00667329" w14:paraId="19763343" w14:textId="77777777" w:rsidTr="00667329">
        <w:trPr>
          <w:trHeight w:val="900"/>
        </w:trPr>
        <w:tc>
          <w:tcPr>
            <w:tcW w:w="1260" w:type="dxa"/>
            <w:vMerge/>
          </w:tcPr>
          <w:p w14:paraId="0EA54AB5" w14:textId="77777777" w:rsidR="00667329" w:rsidRDefault="00667329" w:rsidP="00EA62A2">
            <w:pPr>
              <w:pStyle w:val="Heading2"/>
            </w:pPr>
          </w:p>
        </w:tc>
        <w:tc>
          <w:tcPr>
            <w:tcW w:w="270" w:type="dxa"/>
            <w:tcBorders>
              <w:right w:val="single" w:sz="18" w:space="0" w:color="BF1E00" w:themeColor="accent1"/>
            </w:tcBorders>
          </w:tcPr>
          <w:p w14:paraId="762FC869" w14:textId="77777777" w:rsidR="00667329" w:rsidRDefault="00667329" w:rsidP="00EA62A2">
            <w:pPr>
              <w:rPr>
                <w:noProof/>
                <w:lang w:val="en-AU" w:eastAsia="en-AU"/>
              </w:rPr>
            </w:pPr>
          </w:p>
        </w:tc>
        <w:tc>
          <w:tcPr>
            <w:tcW w:w="270" w:type="dxa"/>
            <w:tcBorders>
              <w:left w:val="single" w:sz="18" w:space="0" w:color="BF1E00" w:themeColor="accent1"/>
            </w:tcBorders>
          </w:tcPr>
          <w:p w14:paraId="22284900" w14:textId="77777777" w:rsidR="00667329" w:rsidRDefault="00667329" w:rsidP="009C2411"/>
        </w:tc>
        <w:tc>
          <w:tcPr>
            <w:tcW w:w="180" w:type="dxa"/>
          </w:tcPr>
          <w:p w14:paraId="7E854B5B" w14:textId="77777777" w:rsidR="00667329" w:rsidRPr="005579C9" w:rsidRDefault="00667329" w:rsidP="00DE759B"/>
        </w:tc>
        <w:tc>
          <w:tcPr>
            <w:tcW w:w="8100" w:type="dxa"/>
            <w:gridSpan w:val="4"/>
            <w:vMerge/>
          </w:tcPr>
          <w:p w14:paraId="5AA8D167" w14:textId="77777777" w:rsidR="00667329" w:rsidRPr="005579C9" w:rsidRDefault="00667329" w:rsidP="00EA62A2">
            <w:pPr>
              <w:pStyle w:val="Heading2"/>
            </w:pPr>
          </w:p>
        </w:tc>
      </w:tr>
      <w:tr w:rsidR="00667329" w14:paraId="523463C9" w14:textId="77777777" w:rsidTr="00667329">
        <w:trPr>
          <w:trHeight w:val="117"/>
        </w:trPr>
        <w:tc>
          <w:tcPr>
            <w:tcW w:w="1260" w:type="dxa"/>
            <w:vMerge w:val="restart"/>
          </w:tcPr>
          <w:sdt>
            <w:sdtPr>
              <w:id w:val="1948647176"/>
              <w:placeholder>
                <w:docPart w:val="B115155C2A604CA2B3FA7270A4F6DBDD"/>
              </w:placeholder>
              <w15:appearance w15:val="hidden"/>
            </w:sdtPr>
            <w:sdtEndPr/>
            <w:sdtContent>
              <w:p w14:paraId="50B7A7AE" w14:textId="77777777" w:rsidR="00C56FAB" w:rsidRDefault="00C56FAB" w:rsidP="00667329">
                <w:pPr>
                  <w:pStyle w:val="Heading3"/>
                </w:pPr>
                <w:r>
                  <w:t>September 2022- october 2022</w:t>
                </w:r>
              </w:p>
              <w:p w14:paraId="339E19FE" w14:textId="77777777" w:rsidR="00C56FAB" w:rsidRDefault="00C56FAB" w:rsidP="00667329">
                <w:pPr>
                  <w:pStyle w:val="Heading3"/>
                </w:pPr>
              </w:p>
              <w:p w14:paraId="6EDAB01F" w14:textId="77777777" w:rsidR="00C56FAB" w:rsidRDefault="00C56FAB" w:rsidP="00667329">
                <w:pPr>
                  <w:pStyle w:val="Heading3"/>
                </w:pPr>
              </w:p>
              <w:p w14:paraId="5C9E487E" w14:textId="77777777" w:rsidR="00C56FAB" w:rsidRDefault="00C56FAB" w:rsidP="00667329">
                <w:pPr>
                  <w:pStyle w:val="Heading3"/>
                </w:pPr>
              </w:p>
              <w:p w14:paraId="7A4E4800" w14:textId="77777777" w:rsidR="00C56FAB" w:rsidRDefault="00C56FAB" w:rsidP="00667329">
                <w:pPr>
                  <w:pStyle w:val="Heading3"/>
                </w:pPr>
              </w:p>
              <w:p w14:paraId="677A83EA" w14:textId="77777777" w:rsidR="00C56FAB" w:rsidRDefault="00C56FAB" w:rsidP="00667329">
                <w:pPr>
                  <w:pStyle w:val="Heading3"/>
                </w:pPr>
              </w:p>
              <w:p w14:paraId="09D135A2" w14:textId="77777777" w:rsidR="00C56FAB" w:rsidRDefault="00C56FAB" w:rsidP="00667329">
                <w:pPr>
                  <w:pStyle w:val="Heading3"/>
                </w:pPr>
              </w:p>
              <w:p w14:paraId="7D58834D" w14:textId="77777777" w:rsidR="00C56FAB" w:rsidRDefault="00C56FAB" w:rsidP="00667329">
                <w:pPr>
                  <w:pStyle w:val="Heading3"/>
                </w:pPr>
              </w:p>
              <w:p w14:paraId="669958D2" w14:textId="3D443957" w:rsidR="00667329" w:rsidRDefault="00C56FAB" w:rsidP="00667329">
                <w:pPr>
                  <w:pStyle w:val="Heading3"/>
                </w:pPr>
                <w:r>
                  <w:t xml:space="preserve">April 2017- April 2020  </w:t>
                </w:r>
              </w:p>
            </w:sdtContent>
          </w:sdt>
        </w:tc>
        <w:tc>
          <w:tcPr>
            <w:tcW w:w="540" w:type="dxa"/>
            <w:gridSpan w:val="2"/>
          </w:tcPr>
          <w:p w14:paraId="23F15512" w14:textId="77777777" w:rsidR="00667329" w:rsidRDefault="00667329" w:rsidP="00667329">
            <w:pPr>
              <w:jc w:val="center"/>
            </w:pPr>
            <w:r>
              <w:rPr>
                <w:noProof/>
                <w:lang w:val="en-AU" w:eastAsia="en-AU"/>
              </w:rPr>
              <mc:AlternateContent>
                <mc:Choice Requires="wps">
                  <w:drawing>
                    <wp:inline distT="0" distB="0" distL="0" distR="0" wp14:anchorId="22BE37BE" wp14:editId="766D441E">
                      <wp:extent cx="137160" cy="137160"/>
                      <wp:effectExtent l="19050" t="19050" r="15240" b="15240"/>
                      <wp:docPr id="1"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325499A"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" fillcolor="#fffcfb" strokecolor="#bf1e00 [3204]" strokeweight="2.25pt">
                      <v:stroke joinstyle="miter"/>
                      <v:path arrowok="t"/>
                      <o:lock v:ext="edit" aspectratio="t"/>
                      <w10:anchorlock/>
                    </v:oval>
                  </w:pict>
                </mc:Fallback>
              </mc:AlternateContent>
            </w:r>
          </w:p>
        </w:tc>
        <w:tc>
          <w:tcPr>
            <w:tcW w:w="180" w:type="dxa"/>
          </w:tcPr>
          <w:p w14:paraId="7C5952C6" w14:textId="77777777" w:rsidR="00667329" w:rsidRPr="005579C9" w:rsidRDefault="00667329" w:rsidP="00667329"/>
        </w:tc>
        <w:tc>
          <w:tcPr>
            <w:tcW w:w="8100" w:type="dxa"/>
            <w:gridSpan w:val="4"/>
            <w:vMerge w:val="restart"/>
          </w:tcPr>
          <w:p w14:paraId="09C981D3" w14:textId="4C8BE259" w:rsidR="00667329" w:rsidRDefault="00C56FAB" w:rsidP="00667329">
            <w:pPr>
              <w:pStyle w:val="Heading2"/>
            </w:pPr>
            <w:r>
              <w:t xml:space="preserve">Qatar TOURISM EXECUTIVE, QATAR </w:t>
            </w:r>
          </w:p>
          <w:p w14:paraId="62FD0655" w14:textId="77777777" w:rsidR="00C56FAB" w:rsidRPr="001C7B3D" w:rsidRDefault="00C56FAB" w:rsidP="00C56FAB">
            <w:pPr>
              <w:numPr>
                <w:ilvl w:val="0"/>
                <w:numId w:val="5"/>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I was selected by Qatar tourism to represent Qatar as a tour guide, this was done via a company called BLR Doha on behalf of Qatar government</w:t>
            </w:r>
          </w:p>
          <w:p w14:paraId="1FE8D056" w14:textId="3878C236" w:rsidR="00C56FAB" w:rsidRPr="001C7B3D" w:rsidRDefault="00C56FAB" w:rsidP="00C56FAB">
            <w:pPr>
              <w:numPr>
                <w:ilvl w:val="0"/>
                <w:numId w:val="5"/>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Within this tour my communication abilities improved along it's enhancing my confidence around new people - My knowledge within history and culture of Qatar along with traditions improved as we went to visit places such as National Museum of Qatar and Souq Waqif</w:t>
            </w:r>
          </w:p>
          <w:p w14:paraId="418D2478" w14:textId="77777777" w:rsidR="00C56FAB" w:rsidRPr="001C7B3D" w:rsidRDefault="00C56FAB" w:rsidP="00C56FAB">
            <w:pPr>
              <w:numPr>
                <w:ilvl w:val="0"/>
                <w:numId w:val="5"/>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Received a Tour guide license from Qatar tourism once I had completed my training.</w:t>
            </w:r>
          </w:p>
          <w:p w14:paraId="7300AAB6" w14:textId="7584174B" w:rsidR="00C56FAB" w:rsidRDefault="00C56FAB" w:rsidP="00667329">
            <w:pPr>
              <w:pStyle w:val="Heading2"/>
            </w:pPr>
            <w:r>
              <w:t xml:space="preserve">Manager, mARHABA Sweet Centre, Blackburn </w:t>
            </w:r>
          </w:p>
          <w:p w14:paraId="3DFA8C60" w14:textId="77777777" w:rsidR="00C56FAB" w:rsidRPr="001C7B3D" w:rsidRDefault="00C56FAB" w:rsidP="00C56FAB">
            <w:pPr>
              <w:numPr>
                <w:ilvl w:val="0"/>
                <w:numId w:val="6"/>
              </w:numPr>
              <w:pBdr>
                <w:left w:val="none" w:sz="0" w:space="2" w:color="auto"/>
              </w:pBdr>
              <w:spacing w:before="160"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Serving customers and building a good rapport with new audiences</w:t>
            </w:r>
          </w:p>
          <w:p w14:paraId="4FE8023C" w14:textId="77777777" w:rsidR="00C56FAB" w:rsidRPr="001C7B3D" w:rsidRDefault="00C56FAB" w:rsidP="00C56FAB">
            <w:pPr>
              <w:numPr>
                <w:ilvl w:val="0"/>
                <w:numId w:val="6"/>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Abiding to strict hygiene procedures and ensuring food preparation was done in a clean and tidy order</w:t>
            </w:r>
          </w:p>
          <w:p w14:paraId="12AA9CF4" w14:textId="77777777" w:rsidR="00C56FAB" w:rsidRPr="001C7B3D" w:rsidRDefault="00C56FAB" w:rsidP="00C56FAB">
            <w:pPr>
              <w:numPr>
                <w:ilvl w:val="0"/>
                <w:numId w:val="6"/>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Flexible where required in working additional hours during busy periods</w:t>
            </w:r>
          </w:p>
          <w:p w14:paraId="3653F85C" w14:textId="77777777" w:rsidR="00C56FAB" w:rsidRPr="001C7B3D" w:rsidRDefault="00C56FAB" w:rsidP="00C56FAB">
            <w:pPr>
              <w:numPr>
                <w:ilvl w:val="0"/>
                <w:numId w:val="6"/>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Leadership role insisted of me managing staff and looking after daily sales</w:t>
            </w:r>
          </w:p>
          <w:p w14:paraId="4E6BB258" w14:textId="77777777" w:rsidR="00C56FAB" w:rsidRPr="001C7B3D" w:rsidRDefault="00C56FAB" w:rsidP="00C56FAB">
            <w:pPr>
              <w:numPr>
                <w:ilvl w:val="0"/>
                <w:numId w:val="6"/>
              </w:numPr>
              <w:pBdr>
                <w:left w:val="none" w:sz="0" w:space="2" w:color="auto"/>
              </w:pBdr>
              <w:spacing w:line="280" w:lineRule="atLeast"/>
              <w:ind w:left="440" w:right="500" w:hanging="232"/>
              <w:textAlignment w:val="baseline"/>
              <w:rPr>
                <w:rFonts w:eastAsia="Century Gothic" w:cs="Century Gothic"/>
                <w:color w:val="020303"/>
                <w:spacing w:val="4"/>
                <w:szCs w:val="20"/>
              </w:rPr>
            </w:pPr>
            <w:r w:rsidRPr="001C7B3D">
              <w:rPr>
                <w:rFonts w:eastAsia="Century Gothic" w:cs="Century Gothic"/>
                <w:color w:val="020303"/>
                <w:spacing w:val="4"/>
                <w:szCs w:val="20"/>
              </w:rPr>
              <w:t>Keeping track of KPI'S.</w:t>
            </w:r>
          </w:p>
          <w:p w14:paraId="677E7D19" w14:textId="77777777" w:rsidR="00C56FAB" w:rsidRPr="004823C2" w:rsidRDefault="00C56FAB" w:rsidP="00667329">
            <w:pPr>
              <w:pStyle w:val="Heading2"/>
            </w:pPr>
          </w:p>
          <w:p w14:paraId="4182CE62" w14:textId="30378409" w:rsidR="00667329" w:rsidRPr="005579C9" w:rsidRDefault="00667329" w:rsidP="00C56FAB"/>
        </w:tc>
      </w:tr>
      <w:tr w:rsidR="00667329" w14:paraId="21718706" w14:textId="77777777" w:rsidTr="00667329">
        <w:trPr>
          <w:trHeight w:val="783"/>
        </w:trPr>
        <w:tc>
          <w:tcPr>
            <w:tcW w:w="1260" w:type="dxa"/>
            <w:vMerge/>
          </w:tcPr>
          <w:p w14:paraId="3EE4FC39" w14:textId="77777777" w:rsidR="00667329" w:rsidRDefault="00667329" w:rsidP="00667329">
            <w:pPr>
              <w:pStyle w:val="Heading3"/>
            </w:pPr>
          </w:p>
        </w:tc>
        <w:tc>
          <w:tcPr>
            <w:tcW w:w="270" w:type="dxa"/>
            <w:tcBorders>
              <w:right w:val="single" w:sz="18" w:space="0" w:color="BF1E00" w:themeColor="accent1"/>
            </w:tcBorders>
          </w:tcPr>
          <w:p w14:paraId="4AF468E1" w14:textId="77777777" w:rsidR="00667329" w:rsidRDefault="00667329" w:rsidP="00EA62A2">
            <w:pPr>
              <w:rPr>
                <w:noProof/>
                <w:lang w:val="en-AU" w:eastAsia="en-AU"/>
              </w:rPr>
            </w:pPr>
          </w:p>
          <w:p w14:paraId="49DC366F" w14:textId="77777777" w:rsidR="00C56FAB" w:rsidRDefault="00C56FAB" w:rsidP="00EA62A2">
            <w:pPr>
              <w:rPr>
                <w:noProof/>
                <w:lang w:val="en-AU" w:eastAsia="en-AU"/>
              </w:rPr>
            </w:pPr>
          </w:p>
          <w:p w14:paraId="31574A89" w14:textId="77777777" w:rsidR="00C56FAB" w:rsidRDefault="00C56FAB" w:rsidP="00EA62A2">
            <w:pPr>
              <w:rPr>
                <w:noProof/>
                <w:lang w:val="en-AU" w:eastAsia="en-AU"/>
              </w:rPr>
            </w:pPr>
          </w:p>
          <w:p w14:paraId="4C043550" w14:textId="77777777" w:rsidR="00C56FAB" w:rsidRDefault="00C56FAB" w:rsidP="00EA62A2">
            <w:pPr>
              <w:rPr>
                <w:noProof/>
                <w:lang w:val="en-AU" w:eastAsia="en-AU"/>
              </w:rPr>
            </w:pPr>
          </w:p>
          <w:p w14:paraId="7B5EA872" w14:textId="77777777" w:rsidR="00C56FAB" w:rsidRDefault="00C56FAB" w:rsidP="00EA62A2">
            <w:pPr>
              <w:rPr>
                <w:noProof/>
                <w:lang w:val="en-AU" w:eastAsia="en-AU"/>
              </w:rPr>
            </w:pPr>
          </w:p>
          <w:p w14:paraId="0167E0B9" w14:textId="77777777" w:rsidR="00C56FAB" w:rsidRDefault="00C56FAB" w:rsidP="00EA62A2">
            <w:pPr>
              <w:rPr>
                <w:noProof/>
                <w:lang w:val="en-AU" w:eastAsia="en-AU"/>
              </w:rPr>
            </w:pPr>
          </w:p>
          <w:p w14:paraId="616602EC" w14:textId="77777777" w:rsidR="00C56FAB" w:rsidRDefault="00C56FAB" w:rsidP="00EA62A2">
            <w:pPr>
              <w:rPr>
                <w:noProof/>
                <w:lang w:val="en-AU" w:eastAsia="en-AU"/>
              </w:rPr>
            </w:pPr>
          </w:p>
          <w:p w14:paraId="6BF923CF" w14:textId="77777777" w:rsidR="00C56FAB" w:rsidRDefault="00C56FAB" w:rsidP="00EA62A2">
            <w:pPr>
              <w:rPr>
                <w:noProof/>
                <w:lang w:val="en-AU" w:eastAsia="en-AU"/>
              </w:rPr>
            </w:pPr>
          </w:p>
          <w:p w14:paraId="71ACE741" w14:textId="6F6C5EEE" w:rsidR="00C56FAB" w:rsidRDefault="00C56FAB" w:rsidP="00EA62A2">
            <w:pPr>
              <w:rPr>
                <w:noProof/>
                <w:lang w:val="en-AU" w:eastAsia="en-AU"/>
              </w:rPr>
            </w:pPr>
          </w:p>
        </w:tc>
        <w:tc>
          <w:tcPr>
            <w:tcW w:w="270" w:type="dxa"/>
            <w:tcBorders>
              <w:left w:val="single" w:sz="18" w:space="0" w:color="BF1E00" w:themeColor="accent1"/>
            </w:tcBorders>
          </w:tcPr>
          <w:p w14:paraId="11308C92" w14:textId="77777777" w:rsidR="00667329" w:rsidRDefault="00667329" w:rsidP="009C2411"/>
        </w:tc>
        <w:tc>
          <w:tcPr>
            <w:tcW w:w="180" w:type="dxa"/>
          </w:tcPr>
          <w:p w14:paraId="0E8D7C82" w14:textId="77777777" w:rsidR="00667329" w:rsidRPr="005579C9" w:rsidRDefault="00667329" w:rsidP="00DE759B"/>
        </w:tc>
        <w:tc>
          <w:tcPr>
            <w:tcW w:w="8100" w:type="dxa"/>
            <w:gridSpan w:val="4"/>
            <w:vMerge/>
          </w:tcPr>
          <w:p w14:paraId="64EE34EE" w14:textId="77777777" w:rsidR="00667329" w:rsidRPr="005579C9" w:rsidRDefault="00667329" w:rsidP="00EA62A2">
            <w:pPr>
              <w:pStyle w:val="Heading2"/>
            </w:pPr>
          </w:p>
        </w:tc>
      </w:tr>
      <w:tr w:rsidR="00AD0D32" w:rsidRPr="00AD0D32" w14:paraId="4118E181" w14:textId="77777777" w:rsidTr="00AD0D32">
        <w:trPr>
          <w:trHeight w:val="720"/>
        </w:trPr>
        <w:tc>
          <w:tcPr>
            <w:tcW w:w="10080" w:type="dxa"/>
            <w:gridSpan w:val="8"/>
          </w:tcPr>
          <w:p w14:paraId="1B55AEA0" w14:textId="77777777" w:rsidR="00AD0D32" w:rsidRPr="00AD0D32" w:rsidRDefault="00AD0D32" w:rsidP="00AD0D32"/>
        </w:tc>
      </w:tr>
      <w:tr w:rsidR="00667329" w14:paraId="149A5DDA" w14:textId="77777777" w:rsidTr="00AD0D32">
        <w:trPr>
          <w:trHeight w:val="907"/>
        </w:trPr>
        <w:tc>
          <w:tcPr>
            <w:tcW w:w="10080" w:type="dxa"/>
            <w:gridSpan w:val="8"/>
          </w:tcPr>
          <w:p w14:paraId="728FE03C" w14:textId="77777777" w:rsidR="00667329" w:rsidRPr="00667329" w:rsidRDefault="00B464AA" w:rsidP="00AD0D32">
            <w:pPr>
              <w:pStyle w:val="Heading1"/>
              <w:rPr>
                <w:rFonts w:ascii="Gill Sans MT" w:eastAsiaTheme="minorHAnsi" w:hAnsi="Gill Sans MT" w:cstheme="minorBidi"/>
                <w:caps w:val="0"/>
                <w:color w:val="0B0402" w:themeColor="accent6" w:themeShade="1A"/>
                <w:spacing w:val="0"/>
                <w:sz w:val="20"/>
                <w:szCs w:val="22"/>
              </w:rPr>
            </w:pPr>
            <w:sdt>
              <w:sdtPr>
                <w:id w:val="-1908763273"/>
                <w:placeholder>
                  <w:docPart w:val="BF9E255D4BA640DB98323C14D215C636"/>
                </w:placeholder>
                <w:temporary/>
                <w:showingPlcHdr/>
                <w15:appearance w15:val="hidden"/>
              </w:sdtPr>
              <w:sdtEndPr/>
              <w:sdtContent>
                <w:r w:rsidR="00667329" w:rsidRPr="00CF1A49">
                  <w:t>Education</w:t>
                </w:r>
              </w:sdtContent>
            </w:sdt>
          </w:p>
        </w:tc>
      </w:tr>
      <w:tr w:rsidR="00313CEB" w14:paraId="2B98421E" w14:textId="77777777" w:rsidTr="00667329">
        <w:trPr>
          <w:trHeight w:val="270"/>
        </w:trPr>
        <w:tc>
          <w:tcPr>
            <w:tcW w:w="1260" w:type="dxa"/>
            <w:vMerge w:val="restart"/>
          </w:tcPr>
          <w:p w14:paraId="010F3802" w14:textId="22FCA1D3" w:rsidR="00313CEB" w:rsidRDefault="00B90F41" w:rsidP="00DE759B">
            <w:pPr>
              <w:pStyle w:val="Heading3"/>
            </w:pPr>
            <w:r>
              <w:t xml:space="preserve">September 2019- June 2021 </w:t>
            </w:r>
          </w:p>
        </w:tc>
        <w:tc>
          <w:tcPr>
            <w:tcW w:w="540" w:type="dxa"/>
            <w:gridSpan w:val="2"/>
          </w:tcPr>
          <w:p w14:paraId="3FE466F7" w14:textId="77777777" w:rsidR="00313CEB" w:rsidRDefault="00313CEB" w:rsidP="00667329">
            <w:pPr>
              <w:jc w:val="center"/>
            </w:pPr>
            <w:r>
              <w:rPr>
                <w:noProof/>
                <w:lang w:val="en-AU" w:eastAsia="en-AU"/>
              </w:rPr>
              <mc:AlternateContent>
                <mc:Choice Requires="wps">
                  <w:drawing>
                    <wp:inline distT="0" distB="0" distL="0" distR="0" wp14:anchorId="58DB39C5" wp14:editId="6D44129B">
                      <wp:extent cx="137160" cy="137160"/>
                      <wp:effectExtent l="19050" t="19050" r="15240" b="15240"/>
                      <wp:docPr id="2" name="Oval 2"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64FEC40" id="Oval 2"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" fillcolor="#fffcfb" strokecolor="#bf1e00 [3204]" strokeweight="2.25pt">
                      <v:stroke joinstyle="miter"/>
                      <v:path arrowok="t"/>
                      <o:lock v:ext="edit" aspectratio="t"/>
                      <w10:anchorlock/>
                    </v:oval>
                  </w:pict>
                </mc:Fallback>
              </mc:AlternateContent>
            </w:r>
          </w:p>
        </w:tc>
        <w:tc>
          <w:tcPr>
            <w:tcW w:w="180" w:type="dxa"/>
          </w:tcPr>
          <w:p w14:paraId="384EDB16" w14:textId="77777777" w:rsidR="00313CEB" w:rsidRPr="005579C9" w:rsidRDefault="00313CEB" w:rsidP="00667329"/>
        </w:tc>
        <w:tc>
          <w:tcPr>
            <w:tcW w:w="8100" w:type="dxa"/>
            <w:gridSpan w:val="4"/>
            <w:vMerge w:val="restart"/>
          </w:tcPr>
          <w:p w14:paraId="4437B9A0" w14:textId="1844E435" w:rsidR="00313CEB" w:rsidRPr="004823C2" w:rsidRDefault="00B90F41" w:rsidP="00667329">
            <w:pPr>
              <w:pStyle w:val="Heading2"/>
            </w:pPr>
            <w:r>
              <w:t>BA HONS International Tourism management university of central LANCASHIRE, Preston gpa 2:2</w:t>
            </w:r>
          </w:p>
          <w:p w14:paraId="036A3DE1" w14:textId="77777777" w:rsidR="00B90F41" w:rsidRPr="00B90F41" w:rsidRDefault="00457AA3" w:rsidP="00B90F41">
            <w:pPr>
              <w:rPr>
                <w:color w:val="auto"/>
                <w:szCs w:val="24"/>
              </w:rPr>
            </w:pPr>
            <w:r>
              <w:t xml:space="preserve"> </w:t>
            </w:r>
            <w:r w:rsidR="00B90F41" w:rsidRPr="00B90F41">
              <w:rPr>
                <w:color w:val="000000"/>
                <w:szCs w:val="20"/>
              </w:rPr>
              <w:t>My degree provided me with a comprehensive understanding of the commercial aspects of the travel and tourism industry, equipping me with essential entrepreneurial skills, strategic management insights, and the ability to identify opportunities, generate innovative ideas, and execute effective strategies in destination marketing, product creation, client acquisition, and revenue management.</w:t>
            </w:r>
          </w:p>
          <w:p w14:paraId="28D918C7" w14:textId="1DD4860E" w:rsidR="00313CEB" w:rsidRPr="005579C9" w:rsidRDefault="00313CEB" w:rsidP="00457AA3"/>
        </w:tc>
      </w:tr>
      <w:tr w:rsidR="00313CEB" w14:paraId="15EDA972" w14:textId="77777777" w:rsidTr="00667329">
        <w:trPr>
          <w:trHeight w:val="783"/>
        </w:trPr>
        <w:tc>
          <w:tcPr>
            <w:tcW w:w="1260" w:type="dxa"/>
            <w:vMerge/>
          </w:tcPr>
          <w:p w14:paraId="0B2D38BE" w14:textId="77777777" w:rsidR="00313CEB" w:rsidRDefault="00313CEB" w:rsidP="00DE759B">
            <w:pPr>
              <w:pStyle w:val="Heading3"/>
            </w:pPr>
          </w:p>
        </w:tc>
        <w:tc>
          <w:tcPr>
            <w:tcW w:w="270" w:type="dxa"/>
            <w:tcBorders>
              <w:right w:val="single" w:sz="18" w:space="0" w:color="BF1E00" w:themeColor="accent1"/>
            </w:tcBorders>
          </w:tcPr>
          <w:p w14:paraId="60E67B35" w14:textId="77777777" w:rsidR="00313CEB" w:rsidRDefault="00313CEB" w:rsidP="00EA62A2">
            <w:pPr>
              <w:rPr>
                <w:noProof/>
                <w:lang w:val="en-AU" w:eastAsia="en-AU"/>
              </w:rPr>
            </w:pPr>
          </w:p>
        </w:tc>
        <w:tc>
          <w:tcPr>
            <w:tcW w:w="270" w:type="dxa"/>
            <w:tcBorders>
              <w:left w:val="single" w:sz="18" w:space="0" w:color="BF1E00" w:themeColor="accent1"/>
            </w:tcBorders>
          </w:tcPr>
          <w:p w14:paraId="05118436" w14:textId="77777777" w:rsidR="00313CEB" w:rsidRDefault="00313CEB" w:rsidP="009C2411"/>
        </w:tc>
        <w:tc>
          <w:tcPr>
            <w:tcW w:w="180" w:type="dxa"/>
          </w:tcPr>
          <w:p w14:paraId="0C09CAEF" w14:textId="77777777" w:rsidR="00313CEB" w:rsidRPr="005579C9" w:rsidRDefault="00313CEB" w:rsidP="00DE759B"/>
        </w:tc>
        <w:tc>
          <w:tcPr>
            <w:tcW w:w="8100" w:type="dxa"/>
            <w:gridSpan w:val="4"/>
            <w:vMerge/>
          </w:tcPr>
          <w:p w14:paraId="6EBAF8F4" w14:textId="77777777" w:rsidR="00313CEB" w:rsidRPr="005579C9" w:rsidRDefault="00313CEB" w:rsidP="00DE759B"/>
        </w:tc>
      </w:tr>
      <w:tr w:rsidR="00313CEB" w14:paraId="627C497B" w14:textId="77777777" w:rsidTr="00667329">
        <w:trPr>
          <w:trHeight w:val="180"/>
        </w:trPr>
        <w:tc>
          <w:tcPr>
            <w:tcW w:w="1260" w:type="dxa"/>
            <w:vMerge w:val="restart"/>
          </w:tcPr>
          <w:p w14:paraId="41B034E0" w14:textId="77777777" w:rsidR="00313CEB" w:rsidRDefault="00B90F41" w:rsidP="00DE759B">
            <w:pPr>
              <w:pStyle w:val="Heading3"/>
            </w:pPr>
            <w:r>
              <w:t>September 2017- june 2019</w:t>
            </w:r>
          </w:p>
          <w:p w14:paraId="195387C5" w14:textId="77777777" w:rsidR="00B90F41" w:rsidRDefault="00B90F41" w:rsidP="00DE759B">
            <w:pPr>
              <w:pStyle w:val="Heading3"/>
            </w:pPr>
          </w:p>
          <w:p w14:paraId="598A372E" w14:textId="384980DA" w:rsidR="00B90F41" w:rsidRDefault="00B90F41" w:rsidP="00DE759B">
            <w:pPr>
              <w:pStyle w:val="Heading3"/>
            </w:pPr>
            <w:r>
              <w:t>SEPTEMBER 2012- JUNE 2017</w:t>
            </w:r>
          </w:p>
        </w:tc>
        <w:tc>
          <w:tcPr>
            <w:tcW w:w="540" w:type="dxa"/>
            <w:gridSpan w:val="2"/>
          </w:tcPr>
          <w:p w14:paraId="2673C577" w14:textId="77777777" w:rsidR="00313CEB" w:rsidRDefault="00313CEB" w:rsidP="00667329">
            <w:pPr>
              <w:jc w:val="center"/>
            </w:pPr>
            <w:r>
              <w:rPr>
                <w:noProof/>
                <w:lang w:val="en-AU" w:eastAsia="en-AU"/>
              </w:rPr>
              <mc:AlternateContent>
                <mc:Choice Requires="wps">
                  <w:drawing>
                    <wp:inline distT="0" distB="0" distL="0" distR="0" wp14:anchorId="678AAE8E" wp14:editId="4E576D4E">
                      <wp:extent cx="137160" cy="137160"/>
                      <wp:effectExtent l="19050" t="19050" r="15240" b="15240"/>
                      <wp:docPr id="4" name="Oval 4"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418630E" id="Oval 4"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" fillcolor="#fffcfb" strokecolor="#bf1e00 [3204]" strokeweight="2.25pt">
                      <v:stroke joinstyle="miter"/>
                      <v:path arrowok="t"/>
                      <o:lock v:ext="edit" aspectratio="t"/>
                      <w10:anchorlock/>
                    </v:oval>
                  </w:pict>
                </mc:Fallback>
              </mc:AlternateContent>
            </w:r>
          </w:p>
        </w:tc>
        <w:tc>
          <w:tcPr>
            <w:tcW w:w="180" w:type="dxa"/>
          </w:tcPr>
          <w:p w14:paraId="426B3355" w14:textId="77777777" w:rsidR="00313CEB" w:rsidRPr="005579C9" w:rsidRDefault="00313CEB" w:rsidP="00667329"/>
        </w:tc>
        <w:tc>
          <w:tcPr>
            <w:tcW w:w="8100" w:type="dxa"/>
            <w:gridSpan w:val="4"/>
            <w:vMerge w:val="restart"/>
          </w:tcPr>
          <w:p w14:paraId="1BFC85FE" w14:textId="77777777" w:rsidR="00B90F41" w:rsidRDefault="00B90F41" w:rsidP="00B90F41">
            <w:pPr>
              <w:pStyle w:val="Heading2"/>
            </w:pPr>
            <w:r>
              <w:t xml:space="preserve">d*d*d Travel and tourism, BLACKBURN COLLEGE </w:t>
            </w:r>
          </w:p>
          <w:p w14:paraId="2ABF3BDE" w14:textId="77777777" w:rsidR="00B90F41" w:rsidRDefault="00B90F41" w:rsidP="00B90F41">
            <w:pPr>
              <w:pStyle w:val="Heading2"/>
            </w:pPr>
          </w:p>
          <w:p w14:paraId="263F2A7E" w14:textId="77777777" w:rsidR="00B90F41" w:rsidRDefault="00B90F41" w:rsidP="00B90F41">
            <w:pPr>
              <w:pStyle w:val="Heading2"/>
            </w:pPr>
            <w:r>
              <w:t>bLACKBURN CENTRAL HIGH SCHOOL</w:t>
            </w:r>
          </w:p>
          <w:p w14:paraId="1702D399" w14:textId="7D520740" w:rsidR="00B90F41" w:rsidRPr="005579C9" w:rsidRDefault="00B90F41" w:rsidP="00B90F41">
            <w:r>
              <w:t>MATHS: C, ENGLISH LANGUAGE:C, ENGLISH LITERATURE:C, URDU: A*</w:t>
            </w:r>
          </w:p>
        </w:tc>
      </w:tr>
      <w:tr w:rsidR="00313CEB" w14:paraId="4AD784B8" w14:textId="77777777" w:rsidTr="00667329">
        <w:trPr>
          <w:trHeight w:val="783"/>
        </w:trPr>
        <w:tc>
          <w:tcPr>
            <w:tcW w:w="1260" w:type="dxa"/>
            <w:vMerge/>
          </w:tcPr>
          <w:p w14:paraId="551BD6AA" w14:textId="77777777" w:rsidR="00313CEB" w:rsidRPr="00DE759B" w:rsidRDefault="00313CEB" w:rsidP="00DE759B">
            <w:pPr>
              <w:pStyle w:val="Heading3"/>
            </w:pPr>
          </w:p>
        </w:tc>
        <w:tc>
          <w:tcPr>
            <w:tcW w:w="270" w:type="dxa"/>
            <w:tcBorders>
              <w:right w:val="single" w:sz="18" w:space="0" w:color="BF1E00" w:themeColor="accent1"/>
            </w:tcBorders>
          </w:tcPr>
          <w:p w14:paraId="28070F93" w14:textId="77777777" w:rsidR="00313CEB" w:rsidRDefault="00313CEB" w:rsidP="00EA62A2">
            <w:pPr>
              <w:rPr>
                <w:noProof/>
                <w:lang w:val="en-AU" w:eastAsia="en-AU"/>
              </w:rPr>
            </w:pPr>
          </w:p>
        </w:tc>
        <w:tc>
          <w:tcPr>
            <w:tcW w:w="270" w:type="dxa"/>
            <w:tcBorders>
              <w:left w:val="single" w:sz="18" w:space="0" w:color="BF1E00" w:themeColor="accent1"/>
            </w:tcBorders>
          </w:tcPr>
          <w:p w14:paraId="31ED4FBF" w14:textId="77777777" w:rsidR="00313CEB" w:rsidRDefault="00313CEB" w:rsidP="009C2411"/>
        </w:tc>
        <w:tc>
          <w:tcPr>
            <w:tcW w:w="180" w:type="dxa"/>
          </w:tcPr>
          <w:p w14:paraId="34AE1437" w14:textId="77777777" w:rsidR="00313CEB" w:rsidRDefault="00313CEB" w:rsidP="00DE759B"/>
          <w:p w14:paraId="6060DC95" w14:textId="77777777" w:rsidR="00B90F41" w:rsidRDefault="00B90F41" w:rsidP="00DE759B"/>
          <w:p w14:paraId="021A5107" w14:textId="77777777" w:rsidR="00B90F41" w:rsidRDefault="00B90F41" w:rsidP="00DE759B"/>
          <w:p w14:paraId="781927F4" w14:textId="7EFB19D1" w:rsidR="00B90F41" w:rsidRPr="005579C9" w:rsidRDefault="00B90F41" w:rsidP="00DE759B"/>
        </w:tc>
        <w:tc>
          <w:tcPr>
            <w:tcW w:w="8100" w:type="dxa"/>
            <w:gridSpan w:val="4"/>
            <w:vMerge/>
          </w:tcPr>
          <w:p w14:paraId="781EA61C" w14:textId="77777777" w:rsidR="00313CEB" w:rsidRPr="005579C9" w:rsidRDefault="00313CEB" w:rsidP="00DE759B"/>
        </w:tc>
      </w:tr>
      <w:tr w:rsidR="00AD0D32" w:rsidRPr="00AD0D32" w14:paraId="566615C7" w14:textId="77777777" w:rsidTr="00AD0D32">
        <w:trPr>
          <w:trHeight w:val="432"/>
        </w:trPr>
        <w:tc>
          <w:tcPr>
            <w:tcW w:w="10080" w:type="dxa"/>
            <w:gridSpan w:val="8"/>
          </w:tcPr>
          <w:p w14:paraId="490B6D1F" w14:textId="77777777" w:rsidR="00AD0D32" w:rsidRPr="00AD0D32" w:rsidRDefault="00AD0D32" w:rsidP="00AD0D32"/>
        </w:tc>
      </w:tr>
      <w:tr w:rsidR="006307EA" w14:paraId="70265D7C" w14:textId="77777777" w:rsidTr="00AD0D32">
        <w:trPr>
          <w:trHeight w:val="907"/>
        </w:trPr>
        <w:tc>
          <w:tcPr>
            <w:tcW w:w="5040" w:type="dxa"/>
            <w:gridSpan w:val="6"/>
          </w:tcPr>
          <w:p w14:paraId="255E5321" w14:textId="77777777" w:rsidR="006307EA" w:rsidRPr="005579C9" w:rsidRDefault="00B464AA" w:rsidP="00AD0D32">
            <w:pPr>
              <w:pStyle w:val="Heading1"/>
            </w:pPr>
            <w:sdt>
              <w:sdtPr>
                <w:id w:val="-1392877668"/>
                <w:placeholder>
                  <w:docPart w:val="566BC5E783DA44C6B40550E293E080C6"/>
                </w:placeholder>
                <w:temporary/>
                <w:showingPlcHdr/>
                <w15:appearance w15:val="hidden"/>
              </w:sdtPr>
              <w:sdtEndPr/>
              <w:sdtContent>
                <w:r w:rsidR="006307EA" w:rsidRPr="00CF1A49">
                  <w:t>Skills</w:t>
                </w:r>
              </w:sdtContent>
            </w:sdt>
          </w:p>
        </w:tc>
        <w:tc>
          <w:tcPr>
            <w:tcW w:w="270" w:type="dxa"/>
          </w:tcPr>
          <w:p w14:paraId="2EA7D8AE" w14:textId="77777777" w:rsidR="006307EA" w:rsidRPr="005579C9" w:rsidRDefault="006307EA" w:rsidP="00AD0D32"/>
        </w:tc>
        <w:tc>
          <w:tcPr>
            <w:tcW w:w="4770" w:type="dxa"/>
          </w:tcPr>
          <w:p w14:paraId="78304DD2" w14:textId="0B43B6A5" w:rsidR="006307EA" w:rsidRPr="005579C9" w:rsidRDefault="001C7B3D" w:rsidP="00AD0D32">
            <w:pPr>
              <w:pStyle w:val="Heading1"/>
            </w:pPr>
            <w:r>
              <w:t xml:space="preserve">ACHIEVEMENTS </w:t>
            </w:r>
          </w:p>
        </w:tc>
      </w:tr>
      <w:tr w:rsidR="006307EA" w14:paraId="562A472E" w14:textId="77777777" w:rsidTr="006307EA">
        <w:trPr>
          <w:trHeight w:val="783"/>
        </w:trPr>
        <w:tc>
          <w:tcPr>
            <w:tcW w:w="5040" w:type="dxa"/>
            <w:gridSpan w:val="6"/>
          </w:tcPr>
          <w:p w14:paraId="7F062FD1" w14:textId="77777777" w:rsidR="001C7B3D" w:rsidRPr="001C7B3D" w:rsidRDefault="001C7B3D" w:rsidP="001C7B3D">
            <w:pPr>
              <w:pStyle w:val="documentulli"/>
              <w:numPr>
                <w:ilvl w:val="0"/>
                <w:numId w:val="7"/>
              </w:numPr>
              <w:pBdr>
                <w:left w:val="none" w:sz="0" w:space="0" w:color="auto"/>
              </w:pBd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Active Listening</w:t>
            </w:r>
          </w:p>
          <w:p w14:paraId="2B6559AA"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Collaborative</w:t>
            </w:r>
          </w:p>
          <w:p w14:paraId="6A2DA898"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Communicative</w:t>
            </w:r>
          </w:p>
          <w:p w14:paraId="74A9C740"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Customer Service</w:t>
            </w:r>
          </w:p>
          <w:p w14:paraId="304DE201"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Empathetic</w:t>
            </w:r>
          </w:p>
          <w:p w14:paraId="36E40EAA"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Global Distributions Systems (GDS)</w:t>
            </w:r>
          </w:p>
          <w:p w14:paraId="6613627A" w14:textId="77777777" w:rsidR="001C7B3D" w:rsidRPr="001C7B3D" w:rsidRDefault="001C7B3D" w:rsidP="001C7B3D">
            <w:pPr>
              <w:pStyle w:val="documentulli"/>
              <w:numPr>
                <w:ilvl w:val="0"/>
                <w:numId w:val="7"/>
              </w:numPr>
              <w:spacing w:line="280" w:lineRule="atLeast"/>
              <w:ind w:left="840" w:hanging="232"/>
              <w:rPr>
                <w:rStyle w:val="singlecolumnspanpaddedlinenth-child1"/>
                <w:rFonts w:asciiTheme="minorHAnsi" w:eastAsia="Century Gothic" w:hAnsiTheme="minorHAnsi" w:cs="Century Gothic"/>
                <w:color w:val="020303"/>
                <w:sz w:val="20"/>
                <w:szCs w:val="20"/>
              </w:rPr>
            </w:pPr>
            <w:r w:rsidRPr="001C7B3D">
              <w:rPr>
                <w:rStyle w:val="singlecolumnspanpaddedlinenth-child1"/>
                <w:rFonts w:asciiTheme="minorHAnsi" w:eastAsia="Century Gothic" w:hAnsiTheme="minorHAnsi" w:cs="Century Gothic"/>
                <w:color w:val="020303"/>
                <w:sz w:val="20"/>
                <w:szCs w:val="20"/>
              </w:rPr>
              <w:t>Mathematical</w:t>
            </w:r>
          </w:p>
          <w:p w14:paraId="10B5D08B"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Multilingual</w:t>
            </w:r>
          </w:p>
          <w:p w14:paraId="2A0E1F64"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Organised</w:t>
            </w:r>
          </w:p>
          <w:p w14:paraId="7AD71053"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Problem-Solving</w:t>
            </w:r>
          </w:p>
          <w:p w14:paraId="279A278E"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Punctual</w:t>
            </w:r>
          </w:p>
          <w:p w14:paraId="5FEC3F89"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Rapport-Building</w:t>
            </w:r>
          </w:p>
          <w:p w14:paraId="054E5984" w14:textId="77777777" w:rsidR="001C7B3D" w:rsidRPr="001C7B3D" w:rsidRDefault="001C7B3D" w:rsidP="001C7B3D">
            <w:pPr>
              <w:pStyle w:val="documentulli"/>
              <w:numPr>
                <w:ilvl w:val="0"/>
                <w:numId w:val="8"/>
              </w:numPr>
              <w:spacing w:line="280" w:lineRule="atLeast"/>
              <w:ind w:left="840" w:hanging="232"/>
              <w:rPr>
                <w:rStyle w:val="span"/>
                <w:rFonts w:asciiTheme="minorHAnsi" w:eastAsia="Century Gothic" w:hAnsiTheme="minorHAnsi" w:cs="Century Gothic"/>
                <w:color w:val="020303"/>
                <w:sz w:val="20"/>
                <w:szCs w:val="20"/>
              </w:rPr>
            </w:pPr>
            <w:r w:rsidRPr="001C7B3D">
              <w:rPr>
                <w:rStyle w:val="span"/>
                <w:rFonts w:asciiTheme="minorHAnsi" w:eastAsia="Century Gothic" w:hAnsiTheme="minorHAnsi" w:cs="Century Gothic"/>
                <w:color w:val="020303"/>
                <w:sz w:val="20"/>
                <w:szCs w:val="20"/>
              </w:rPr>
              <w:t>Time Management</w:t>
            </w:r>
          </w:p>
          <w:p w14:paraId="6AA672EE" w14:textId="25524D16" w:rsidR="006307EA" w:rsidRPr="001C7B3D" w:rsidRDefault="006307EA" w:rsidP="001C7B3D">
            <w:pPr>
              <w:pStyle w:val="ListBullet"/>
              <w:numPr>
                <w:ilvl w:val="0"/>
                <w:numId w:val="0"/>
              </w:numPr>
              <w:ind w:left="360" w:hanging="360"/>
            </w:pPr>
          </w:p>
        </w:tc>
        <w:tc>
          <w:tcPr>
            <w:tcW w:w="270" w:type="dxa"/>
          </w:tcPr>
          <w:p w14:paraId="0E9416D7" w14:textId="77777777" w:rsidR="006307EA" w:rsidRPr="006E1507" w:rsidRDefault="006307EA" w:rsidP="00DE759B"/>
        </w:tc>
        <w:tc>
          <w:tcPr>
            <w:tcW w:w="4770" w:type="dxa"/>
          </w:tcPr>
          <w:p w14:paraId="05AF2D19" w14:textId="77777777" w:rsidR="001C7B3D" w:rsidRPr="001C7B3D" w:rsidRDefault="001C7B3D" w:rsidP="001C7B3D">
            <w:pPr>
              <w:pStyle w:val="p"/>
              <w:numPr>
                <w:ilvl w:val="0"/>
                <w:numId w:val="4"/>
              </w:numPr>
              <w:spacing w:line="280" w:lineRule="atLeast"/>
              <w:rPr>
                <w:rStyle w:val="documentparentContainerright-box"/>
                <w:rFonts w:asciiTheme="minorHAnsi" w:eastAsia="Century Gothic" w:hAnsiTheme="minorHAnsi" w:cs="Century Gothic"/>
                <w:color w:val="020303"/>
                <w:sz w:val="20"/>
                <w:szCs w:val="20"/>
              </w:rPr>
            </w:pPr>
            <w:r w:rsidRPr="001C7B3D">
              <w:rPr>
                <w:rStyle w:val="documentparentContainerright-box"/>
                <w:rFonts w:asciiTheme="minorHAnsi" w:eastAsia="Century Gothic" w:hAnsiTheme="minorHAnsi" w:cs="Century Gothic"/>
                <w:color w:val="020303"/>
                <w:sz w:val="20"/>
                <w:szCs w:val="20"/>
              </w:rPr>
              <w:t>Appointed to take part working at the Emirates Group as a Passenger Service Agent at Manchester Airport.</w:t>
            </w:r>
          </w:p>
          <w:p w14:paraId="2C61DCF1" w14:textId="77777777" w:rsidR="001C7B3D" w:rsidRPr="001C7B3D" w:rsidRDefault="001C7B3D" w:rsidP="001C7B3D">
            <w:pPr>
              <w:pStyle w:val="p"/>
              <w:numPr>
                <w:ilvl w:val="0"/>
                <w:numId w:val="4"/>
              </w:numPr>
              <w:spacing w:line="280" w:lineRule="atLeast"/>
              <w:rPr>
                <w:rStyle w:val="documentparentContainerright-box"/>
                <w:rFonts w:asciiTheme="minorHAnsi" w:eastAsia="Century Gothic" w:hAnsiTheme="minorHAnsi" w:cs="Century Gothic"/>
                <w:color w:val="020303"/>
                <w:sz w:val="20"/>
                <w:szCs w:val="20"/>
              </w:rPr>
            </w:pPr>
            <w:r w:rsidRPr="001C7B3D">
              <w:rPr>
                <w:rStyle w:val="documentparentContainerright-box"/>
                <w:rFonts w:asciiTheme="minorHAnsi" w:eastAsia="Century Gothic" w:hAnsiTheme="minorHAnsi" w:cs="Century Gothic"/>
                <w:color w:val="020303"/>
                <w:sz w:val="20"/>
                <w:szCs w:val="20"/>
              </w:rPr>
              <w:t>Selected to take part in a study-abroad programme to Cyprus as part of my university degree at UCLAN. </w:t>
            </w:r>
          </w:p>
          <w:p w14:paraId="623CEBAD" w14:textId="7EE3D6AA" w:rsidR="006307EA" w:rsidRPr="005579C9" w:rsidRDefault="006307EA" w:rsidP="00DE759B"/>
        </w:tc>
      </w:tr>
    </w:tbl>
    <w:p w14:paraId="2EF988CD" w14:textId="77777777" w:rsidR="00180710" w:rsidRPr="00DE759B" w:rsidRDefault="00180710" w:rsidP="00FB0432">
      <w:pPr>
        <w:rPr>
          <w:sz w:val="12"/>
        </w:rPr>
      </w:pPr>
    </w:p>
    <w:sectPr w:rsidR="00180710" w:rsidRPr="00DE759B"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FBAAC0" w14:textId="77777777" w:rsidR="00B464AA" w:rsidRDefault="00B464AA" w:rsidP="003D42E9">
      <w:r>
        <w:separator/>
      </w:r>
    </w:p>
  </w:endnote>
  <w:endnote w:type="continuationSeparator" w:id="0">
    <w:p w14:paraId="1A2DFB1D" w14:textId="77777777" w:rsidR="00B464AA" w:rsidRDefault="00B464AA"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2BF63" w14:textId="77777777" w:rsidR="00B464AA" w:rsidRDefault="00B464AA" w:rsidP="003D42E9">
      <w:r>
        <w:separator/>
      </w:r>
    </w:p>
  </w:footnote>
  <w:footnote w:type="continuationSeparator" w:id="0">
    <w:p w14:paraId="26010CD1" w14:textId="77777777" w:rsidR="00B464AA" w:rsidRDefault="00B464AA"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6E6A6290">
      <w:start w:val="1"/>
      <w:numFmt w:val="bullet"/>
      <w:lvlText w:val=""/>
      <w:lvlJc w:val="left"/>
      <w:pPr>
        <w:ind w:left="720" w:hanging="360"/>
      </w:pPr>
      <w:rPr>
        <w:rFonts w:ascii="Symbol" w:hAnsi="Symbol"/>
      </w:rPr>
    </w:lvl>
    <w:lvl w:ilvl="1" w:tplc="BB80B232">
      <w:start w:val="1"/>
      <w:numFmt w:val="bullet"/>
      <w:lvlText w:val="o"/>
      <w:lvlJc w:val="left"/>
      <w:pPr>
        <w:tabs>
          <w:tab w:val="num" w:pos="1440"/>
        </w:tabs>
        <w:ind w:left="1440" w:hanging="360"/>
      </w:pPr>
      <w:rPr>
        <w:rFonts w:ascii="Courier New" w:hAnsi="Courier New"/>
      </w:rPr>
    </w:lvl>
    <w:lvl w:ilvl="2" w:tplc="AFF856D0">
      <w:start w:val="1"/>
      <w:numFmt w:val="bullet"/>
      <w:lvlText w:val=""/>
      <w:lvlJc w:val="left"/>
      <w:pPr>
        <w:tabs>
          <w:tab w:val="num" w:pos="2160"/>
        </w:tabs>
        <w:ind w:left="2160" w:hanging="360"/>
      </w:pPr>
      <w:rPr>
        <w:rFonts w:ascii="Wingdings" w:hAnsi="Wingdings"/>
      </w:rPr>
    </w:lvl>
    <w:lvl w:ilvl="3" w:tplc="E5B039D4">
      <w:start w:val="1"/>
      <w:numFmt w:val="bullet"/>
      <w:lvlText w:val=""/>
      <w:lvlJc w:val="left"/>
      <w:pPr>
        <w:tabs>
          <w:tab w:val="num" w:pos="2880"/>
        </w:tabs>
        <w:ind w:left="2880" w:hanging="360"/>
      </w:pPr>
      <w:rPr>
        <w:rFonts w:ascii="Symbol" w:hAnsi="Symbol"/>
      </w:rPr>
    </w:lvl>
    <w:lvl w:ilvl="4" w:tplc="E4A08B0C">
      <w:start w:val="1"/>
      <w:numFmt w:val="bullet"/>
      <w:lvlText w:val="o"/>
      <w:lvlJc w:val="left"/>
      <w:pPr>
        <w:tabs>
          <w:tab w:val="num" w:pos="3600"/>
        </w:tabs>
        <w:ind w:left="3600" w:hanging="360"/>
      </w:pPr>
      <w:rPr>
        <w:rFonts w:ascii="Courier New" w:hAnsi="Courier New"/>
      </w:rPr>
    </w:lvl>
    <w:lvl w:ilvl="5" w:tplc="B48268DC">
      <w:start w:val="1"/>
      <w:numFmt w:val="bullet"/>
      <w:lvlText w:val=""/>
      <w:lvlJc w:val="left"/>
      <w:pPr>
        <w:tabs>
          <w:tab w:val="num" w:pos="4320"/>
        </w:tabs>
        <w:ind w:left="4320" w:hanging="360"/>
      </w:pPr>
      <w:rPr>
        <w:rFonts w:ascii="Wingdings" w:hAnsi="Wingdings"/>
      </w:rPr>
    </w:lvl>
    <w:lvl w:ilvl="6" w:tplc="48E624CC">
      <w:start w:val="1"/>
      <w:numFmt w:val="bullet"/>
      <w:lvlText w:val=""/>
      <w:lvlJc w:val="left"/>
      <w:pPr>
        <w:tabs>
          <w:tab w:val="num" w:pos="5040"/>
        </w:tabs>
        <w:ind w:left="5040" w:hanging="360"/>
      </w:pPr>
      <w:rPr>
        <w:rFonts w:ascii="Symbol" w:hAnsi="Symbol"/>
      </w:rPr>
    </w:lvl>
    <w:lvl w:ilvl="7" w:tplc="ED684630">
      <w:start w:val="1"/>
      <w:numFmt w:val="bullet"/>
      <w:lvlText w:val="o"/>
      <w:lvlJc w:val="left"/>
      <w:pPr>
        <w:tabs>
          <w:tab w:val="num" w:pos="5760"/>
        </w:tabs>
        <w:ind w:left="5760" w:hanging="360"/>
      </w:pPr>
      <w:rPr>
        <w:rFonts w:ascii="Courier New" w:hAnsi="Courier New"/>
      </w:rPr>
    </w:lvl>
    <w:lvl w:ilvl="8" w:tplc="22E2A5F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FA2A534">
      <w:start w:val="1"/>
      <w:numFmt w:val="bullet"/>
      <w:lvlText w:val=""/>
      <w:lvlJc w:val="left"/>
      <w:pPr>
        <w:ind w:left="720" w:hanging="360"/>
      </w:pPr>
      <w:rPr>
        <w:rFonts w:ascii="Symbol" w:hAnsi="Symbol"/>
      </w:rPr>
    </w:lvl>
    <w:lvl w:ilvl="1" w:tplc="353A5A06">
      <w:start w:val="1"/>
      <w:numFmt w:val="bullet"/>
      <w:lvlText w:val="o"/>
      <w:lvlJc w:val="left"/>
      <w:pPr>
        <w:tabs>
          <w:tab w:val="num" w:pos="1440"/>
        </w:tabs>
        <w:ind w:left="1440" w:hanging="360"/>
      </w:pPr>
      <w:rPr>
        <w:rFonts w:ascii="Courier New" w:hAnsi="Courier New"/>
      </w:rPr>
    </w:lvl>
    <w:lvl w:ilvl="2" w:tplc="FA7050C6">
      <w:start w:val="1"/>
      <w:numFmt w:val="bullet"/>
      <w:lvlText w:val=""/>
      <w:lvlJc w:val="left"/>
      <w:pPr>
        <w:tabs>
          <w:tab w:val="num" w:pos="2160"/>
        </w:tabs>
        <w:ind w:left="2160" w:hanging="360"/>
      </w:pPr>
      <w:rPr>
        <w:rFonts w:ascii="Wingdings" w:hAnsi="Wingdings"/>
      </w:rPr>
    </w:lvl>
    <w:lvl w:ilvl="3" w:tplc="4AE22E7E">
      <w:start w:val="1"/>
      <w:numFmt w:val="bullet"/>
      <w:lvlText w:val=""/>
      <w:lvlJc w:val="left"/>
      <w:pPr>
        <w:tabs>
          <w:tab w:val="num" w:pos="2880"/>
        </w:tabs>
        <w:ind w:left="2880" w:hanging="360"/>
      </w:pPr>
      <w:rPr>
        <w:rFonts w:ascii="Symbol" w:hAnsi="Symbol"/>
      </w:rPr>
    </w:lvl>
    <w:lvl w:ilvl="4" w:tplc="226628F4">
      <w:start w:val="1"/>
      <w:numFmt w:val="bullet"/>
      <w:lvlText w:val="o"/>
      <w:lvlJc w:val="left"/>
      <w:pPr>
        <w:tabs>
          <w:tab w:val="num" w:pos="3600"/>
        </w:tabs>
        <w:ind w:left="3600" w:hanging="360"/>
      </w:pPr>
      <w:rPr>
        <w:rFonts w:ascii="Courier New" w:hAnsi="Courier New"/>
      </w:rPr>
    </w:lvl>
    <w:lvl w:ilvl="5" w:tplc="76F89F5E">
      <w:start w:val="1"/>
      <w:numFmt w:val="bullet"/>
      <w:lvlText w:val=""/>
      <w:lvlJc w:val="left"/>
      <w:pPr>
        <w:tabs>
          <w:tab w:val="num" w:pos="4320"/>
        </w:tabs>
        <w:ind w:left="4320" w:hanging="360"/>
      </w:pPr>
      <w:rPr>
        <w:rFonts w:ascii="Wingdings" w:hAnsi="Wingdings"/>
      </w:rPr>
    </w:lvl>
    <w:lvl w:ilvl="6" w:tplc="7136AF70">
      <w:start w:val="1"/>
      <w:numFmt w:val="bullet"/>
      <w:lvlText w:val=""/>
      <w:lvlJc w:val="left"/>
      <w:pPr>
        <w:tabs>
          <w:tab w:val="num" w:pos="5040"/>
        </w:tabs>
        <w:ind w:left="5040" w:hanging="360"/>
      </w:pPr>
      <w:rPr>
        <w:rFonts w:ascii="Symbol" w:hAnsi="Symbol"/>
      </w:rPr>
    </w:lvl>
    <w:lvl w:ilvl="7" w:tplc="EDFA2394">
      <w:start w:val="1"/>
      <w:numFmt w:val="bullet"/>
      <w:lvlText w:val="o"/>
      <w:lvlJc w:val="left"/>
      <w:pPr>
        <w:tabs>
          <w:tab w:val="num" w:pos="5760"/>
        </w:tabs>
        <w:ind w:left="5760" w:hanging="360"/>
      </w:pPr>
      <w:rPr>
        <w:rFonts w:ascii="Courier New" w:hAnsi="Courier New"/>
      </w:rPr>
    </w:lvl>
    <w:lvl w:ilvl="8" w:tplc="2EE801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4"/>
    <w:multiLevelType w:val="hybridMultilevel"/>
    <w:tmpl w:val="00000004"/>
    <w:lvl w:ilvl="0" w:tplc="2BDC08A2">
      <w:start w:val="1"/>
      <w:numFmt w:val="bullet"/>
      <w:lvlText w:val=""/>
      <w:lvlJc w:val="left"/>
      <w:pPr>
        <w:ind w:left="720" w:hanging="360"/>
      </w:pPr>
      <w:rPr>
        <w:rFonts w:ascii="Symbol" w:hAnsi="Symbol"/>
      </w:rPr>
    </w:lvl>
    <w:lvl w:ilvl="1" w:tplc="781AFD66">
      <w:start w:val="1"/>
      <w:numFmt w:val="bullet"/>
      <w:lvlText w:val="o"/>
      <w:lvlJc w:val="left"/>
      <w:pPr>
        <w:tabs>
          <w:tab w:val="num" w:pos="1440"/>
        </w:tabs>
        <w:ind w:left="1440" w:hanging="360"/>
      </w:pPr>
      <w:rPr>
        <w:rFonts w:ascii="Courier New" w:hAnsi="Courier New"/>
      </w:rPr>
    </w:lvl>
    <w:lvl w:ilvl="2" w:tplc="F13C3960">
      <w:start w:val="1"/>
      <w:numFmt w:val="bullet"/>
      <w:lvlText w:val=""/>
      <w:lvlJc w:val="left"/>
      <w:pPr>
        <w:tabs>
          <w:tab w:val="num" w:pos="2160"/>
        </w:tabs>
        <w:ind w:left="2160" w:hanging="360"/>
      </w:pPr>
      <w:rPr>
        <w:rFonts w:ascii="Wingdings" w:hAnsi="Wingdings"/>
      </w:rPr>
    </w:lvl>
    <w:lvl w:ilvl="3" w:tplc="7B2CA52E">
      <w:start w:val="1"/>
      <w:numFmt w:val="bullet"/>
      <w:lvlText w:val=""/>
      <w:lvlJc w:val="left"/>
      <w:pPr>
        <w:tabs>
          <w:tab w:val="num" w:pos="2880"/>
        </w:tabs>
        <w:ind w:left="2880" w:hanging="360"/>
      </w:pPr>
      <w:rPr>
        <w:rFonts w:ascii="Symbol" w:hAnsi="Symbol"/>
      </w:rPr>
    </w:lvl>
    <w:lvl w:ilvl="4" w:tplc="4B545868">
      <w:start w:val="1"/>
      <w:numFmt w:val="bullet"/>
      <w:lvlText w:val="o"/>
      <w:lvlJc w:val="left"/>
      <w:pPr>
        <w:tabs>
          <w:tab w:val="num" w:pos="3600"/>
        </w:tabs>
        <w:ind w:left="3600" w:hanging="360"/>
      </w:pPr>
      <w:rPr>
        <w:rFonts w:ascii="Courier New" w:hAnsi="Courier New"/>
      </w:rPr>
    </w:lvl>
    <w:lvl w:ilvl="5" w:tplc="271CDBF8">
      <w:start w:val="1"/>
      <w:numFmt w:val="bullet"/>
      <w:lvlText w:val=""/>
      <w:lvlJc w:val="left"/>
      <w:pPr>
        <w:tabs>
          <w:tab w:val="num" w:pos="4320"/>
        </w:tabs>
        <w:ind w:left="4320" w:hanging="360"/>
      </w:pPr>
      <w:rPr>
        <w:rFonts w:ascii="Wingdings" w:hAnsi="Wingdings"/>
      </w:rPr>
    </w:lvl>
    <w:lvl w:ilvl="6" w:tplc="6AC8DC94">
      <w:start w:val="1"/>
      <w:numFmt w:val="bullet"/>
      <w:lvlText w:val=""/>
      <w:lvlJc w:val="left"/>
      <w:pPr>
        <w:tabs>
          <w:tab w:val="num" w:pos="5040"/>
        </w:tabs>
        <w:ind w:left="5040" w:hanging="360"/>
      </w:pPr>
      <w:rPr>
        <w:rFonts w:ascii="Symbol" w:hAnsi="Symbol"/>
      </w:rPr>
    </w:lvl>
    <w:lvl w:ilvl="7" w:tplc="B800541C">
      <w:start w:val="1"/>
      <w:numFmt w:val="bullet"/>
      <w:lvlText w:val="o"/>
      <w:lvlJc w:val="left"/>
      <w:pPr>
        <w:tabs>
          <w:tab w:val="num" w:pos="5760"/>
        </w:tabs>
        <w:ind w:left="5760" w:hanging="360"/>
      </w:pPr>
      <w:rPr>
        <w:rFonts w:ascii="Courier New" w:hAnsi="Courier New"/>
      </w:rPr>
    </w:lvl>
    <w:lvl w:ilvl="8" w:tplc="1BF2676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6"/>
    <w:multiLevelType w:val="hybridMultilevel"/>
    <w:tmpl w:val="00000006"/>
    <w:lvl w:ilvl="0" w:tplc="FA4275EE">
      <w:start w:val="1"/>
      <w:numFmt w:val="bullet"/>
      <w:lvlText w:val=""/>
      <w:lvlJc w:val="left"/>
      <w:pPr>
        <w:ind w:left="720" w:hanging="360"/>
      </w:pPr>
      <w:rPr>
        <w:rFonts w:ascii="Symbol" w:hAnsi="Symbol"/>
      </w:rPr>
    </w:lvl>
    <w:lvl w:ilvl="1" w:tplc="A99089FE">
      <w:start w:val="1"/>
      <w:numFmt w:val="bullet"/>
      <w:lvlText w:val="o"/>
      <w:lvlJc w:val="left"/>
      <w:pPr>
        <w:tabs>
          <w:tab w:val="num" w:pos="1440"/>
        </w:tabs>
        <w:ind w:left="1440" w:hanging="360"/>
      </w:pPr>
      <w:rPr>
        <w:rFonts w:ascii="Courier New" w:hAnsi="Courier New"/>
      </w:rPr>
    </w:lvl>
    <w:lvl w:ilvl="2" w:tplc="6F48B708">
      <w:start w:val="1"/>
      <w:numFmt w:val="bullet"/>
      <w:lvlText w:val=""/>
      <w:lvlJc w:val="left"/>
      <w:pPr>
        <w:tabs>
          <w:tab w:val="num" w:pos="2160"/>
        </w:tabs>
        <w:ind w:left="2160" w:hanging="360"/>
      </w:pPr>
      <w:rPr>
        <w:rFonts w:ascii="Wingdings" w:hAnsi="Wingdings"/>
      </w:rPr>
    </w:lvl>
    <w:lvl w:ilvl="3" w:tplc="5E00AD36">
      <w:start w:val="1"/>
      <w:numFmt w:val="bullet"/>
      <w:lvlText w:val=""/>
      <w:lvlJc w:val="left"/>
      <w:pPr>
        <w:tabs>
          <w:tab w:val="num" w:pos="2880"/>
        </w:tabs>
        <w:ind w:left="2880" w:hanging="360"/>
      </w:pPr>
      <w:rPr>
        <w:rFonts w:ascii="Symbol" w:hAnsi="Symbol"/>
      </w:rPr>
    </w:lvl>
    <w:lvl w:ilvl="4" w:tplc="8FECB3EE">
      <w:start w:val="1"/>
      <w:numFmt w:val="bullet"/>
      <w:lvlText w:val="o"/>
      <w:lvlJc w:val="left"/>
      <w:pPr>
        <w:tabs>
          <w:tab w:val="num" w:pos="3600"/>
        </w:tabs>
        <w:ind w:left="3600" w:hanging="360"/>
      </w:pPr>
      <w:rPr>
        <w:rFonts w:ascii="Courier New" w:hAnsi="Courier New"/>
      </w:rPr>
    </w:lvl>
    <w:lvl w:ilvl="5" w:tplc="3B9AEB16">
      <w:start w:val="1"/>
      <w:numFmt w:val="bullet"/>
      <w:lvlText w:val=""/>
      <w:lvlJc w:val="left"/>
      <w:pPr>
        <w:tabs>
          <w:tab w:val="num" w:pos="4320"/>
        </w:tabs>
        <w:ind w:left="4320" w:hanging="360"/>
      </w:pPr>
      <w:rPr>
        <w:rFonts w:ascii="Wingdings" w:hAnsi="Wingdings"/>
      </w:rPr>
    </w:lvl>
    <w:lvl w:ilvl="6" w:tplc="50C069E8">
      <w:start w:val="1"/>
      <w:numFmt w:val="bullet"/>
      <w:lvlText w:val=""/>
      <w:lvlJc w:val="left"/>
      <w:pPr>
        <w:tabs>
          <w:tab w:val="num" w:pos="5040"/>
        </w:tabs>
        <w:ind w:left="5040" w:hanging="360"/>
      </w:pPr>
      <w:rPr>
        <w:rFonts w:ascii="Symbol" w:hAnsi="Symbol"/>
      </w:rPr>
    </w:lvl>
    <w:lvl w:ilvl="7" w:tplc="5E763F9C">
      <w:start w:val="1"/>
      <w:numFmt w:val="bullet"/>
      <w:lvlText w:val="o"/>
      <w:lvlJc w:val="left"/>
      <w:pPr>
        <w:tabs>
          <w:tab w:val="num" w:pos="5760"/>
        </w:tabs>
        <w:ind w:left="5760" w:hanging="360"/>
      </w:pPr>
      <w:rPr>
        <w:rFonts w:ascii="Courier New" w:hAnsi="Courier New"/>
      </w:rPr>
    </w:lvl>
    <w:lvl w:ilvl="8" w:tplc="CF7EB86C">
      <w:start w:val="1"/>
      <w:numFmt w:val="bullet"/>
      <w:lvlText w:val=""/>
      <w:lvlJc w:val="left"/>
      <w:pPr>
        <w:tabs>
          <w:tab w:val="num" w:pos="6480"/>
        </w:tabs>
        <w:ind w:left="6480" w:hanging="360"/>
      </w:pPr>
      <w:rPr>
        <w:rFonts w:ascii="Wingdings" w:hAnsi="Wingdings"/>
      </w:rPr>
    </w:lvl>
  </w:abstractNum>
  <w:abstractNum w:abstractNumId="4" w15:restartNumberingAfterBreak="0">
    <w:nsid w:val="00000007"/>
    <w:multiLevelType w:val="hybridMultilevel"/>
    <w:tmpl w:val="00000007"/>
    <w:lvl w:ilvl="0" w:tplc="3BACC7B6">
      <w:start w:val="1"/>
      <w:numFmt w:val="bullet"/>
      <w:lvlText w:val=""/>
      <w:lvlJc w:val="left"/>
      <w:pPr>
        <w:ind w:left="720" w:hanging="360"/>
      </w:pPr>
      <w:rPr>
        <w:rFonts w:ascii="Symbol" w:hAnsi="Symbol"/>
      </w:rPr>
    </w:lvl>
    <w:lvl w:ilvl="1" w:tplc="2BCEF9FE">
      <w:start w:val="1"/>
      <w:numFmt w:val="bullet"/>
      <w:lvlText w:val="o"/>
      <w:lvlJc w:val="left"/>
      <w:pPr>
        <w:tabs>
          <w:tab w:val="num" w:pos="1440"/>
        </w:tabs>
        <w:ind w:left="1440" w:hanging="360"/>
      </w:pPr>
      <w:rPr>
        <w:rFonts w:ascii="Courier New" w:hAnsi="Courier New"/>
      </w:rPr>
    </w:lvl>
    <w:lvl w:ilvl="2" w:tplc="52ACE9D2">
      <w:start w:val="1"/>
      <w:numFmt w:val="bullet"/>
      <w:lvlText w:val=""/>
      <w:lvlJc w:val="left"/>
      <w:pPr>
        <w:tabs>
          <w:tab w:val="num" w:pos="2160"/>
        </w:tabs>
        <w:ind w:left="2160" w:hanging="360"/>
      </w:pPr>
      <w:rPr>
        <w:rFonts w:ascii="Wingdings" w:hAnsi="Wingdings"/>
      </w:rPr>
    </w:lvl>
    <w:lvl w:ilvl="3" w:tplc="A5764B2A">
      <w:start w:val="1"/>
      <w:numFmt w:val="bullet"/>
      <w:lvlText w:val=""/>
      <w:lvlJc w:val="left"/>
      <w:pPr>
        <w:tabs>
          <w:tab w:val="num" w:pos="2880"/>
        </w:tabs>
        <w:ind w:left="2880" w:hanging="360"/>
      </w:pPr>
      <w:rPr>
        <w:rFonts w:ascii="Symbol" w:hAnsi="Symbol"/>
      </w:rPr>
    </w:lvl>
    <w:lvl w:ilvl="4" w:tplc="0EB47AC8">
      <w:start w:val="1"/>
      <w:numFmt w:val="bullet"/>
      <w:lvlText w:val="o"/>
      <w:lvlJc w:val="left"/>
      <w:pPr>
        <w:tabs>
          <w:tab w:val="num" w:pos="3600"/>
        </w:tabs>
        <w:ind w:left="3600" w:hanging="360"/>
      </w:pPr>
      <w:rPr>
        <w:rFonts w:ascii="Courier New" w:hAnsi="Courier New"/>
      </w:rPr>
    </w:lvl>
    <w:lvl w:ilvl="5" w:tplc="E14257CC">
      <w:start w:val="1"/>
      <w:numFmt w:val="bullet"/>
      <w:lvlText w:val=""/>
      <w:lvlJc w:val="left"/>
      <w:pPr>
        <w:tabs>
          <w:tab w:val="num" w:pos="4320"/>
        </w:tabs>
        <w:ind w:left="4320" w:hanging="360"/>
      </w:pPr>
      <w:rPr>
        <w:rFonts w:ascii="Wingdings" w:hAnsi="Wingdings"/>
      </w:rPr>
    </w:lvl>
    <w:lvl w:ilvl="6" w:tplc="B7722410">
      <w:start w:val="1"/>
      <w:numFmt w:val="bullet"/>
      <w:lvlText w:val=""/>
      <w:lvlJc w:val="left"/>
      <w:pPr>
        <w:tabs>
          <w:tab w:val="num" w:pos="5040"/>
        </w:tabs>
        <w:ind w:left="5040" w:hanging="360"/>
      </w:pPr>
      <w:rPr>
        <w:rFonts w:ascii="Symbol" w:hAnsi="Symbol"/>
      </w:rPr>
    </w:lvl>
    <w:lvl w:ilvl="7" w:tplc="C8FE4334">
      <w:start w:val="1"/>
      <w:numFmt w:val="bullet"/>
      <w:lvlText w:val="o"/>
      <w:lvlJc w:val="left"/>
      <w:pPr>
        <w:tabs>
          <w:tab w:val="num" w:pos="5760"/>
        </w:tabs>
        <w:ind w:left="5760" w:hanging="360"/>
      </w:pPr>
      <w:rPr>
        <w:rFonts w:ascii="Courier New" w:hAnsi="Courier New"/>
      </w:rPr>
    </w:lvl>
    <w:lvl w:ilvl="8" w:tplc="7F16DEB8">
      <w:start w:val="1"/>
      <w:numFmt w:val="bullet"/>
      <w:lvlText w:val=""/>
      <w:lvlJc w:val="left"/>
      <w:pPr>
        <w:tabs>
          <w:tab w:val="num" w:pos="6480"/>
        </w:tabs>
        <w:ind w:left="6480" w:hanging="360"/>
      </w:pPr>
      <w:rPr>
        <w:rFonts w:ascii="Wingdings" w:hAnsi="Wingdings"/>
      </w:rPr>
    </w:lvl>
  </w:abstractNum>
  <w:abstractNum w:abstractNumId="5"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4F58"/>
    <w:multiLevelType w:val="hybridMultilevel"/>
    <w:tmpl w:val="2800E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0"/>
  </w:num>
  <w:num w:numId="4">
    <w:abstractNumId w:val="7"/>
  </w:num>
  <w:num w:numId="5">
    <w:abstractNumId w:val="1"/>
  </w:num>
  <w:num w:numId="6">
    <w:abstractNumId w:val="2"/>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removePersonalInformation/>
  <w:removeDateAndTime/>
  <w:doNotDisplayPageBoundaries/>
  <w:proofState w:spelling="clean" w:grammar="clean"/>
  <w:attachedTemplate r:id="rId1"/>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FAB"/>
    <w:rsid w:val="000761F2"/>
    <w:rsid w:val="000D60A5"/>
    <w:rsid w:val="000E055C"/>
    <w:rsid w:val="00180710"/>
    <w:rsid w:val="0019254A"/>
    <w:rsid w:val="001A07E0"/>
    <w:rsid w:val="001C7B3D"/>
    <w:rsid w:val="001D5578"/>
    <w:rsid w:val="001D7755"/>
    <w:rsid w:val="00231540"/>
    <w:rsid w:val="002370D3"/>
    <w:rsid w:val="0030456C"/>
    <w:rsid w:val="00313CEB"/>
    <w:rsid w:val="00315265"/>
    <w:rsid w:val="00322C94"/>
    <w:rsid w:val="0039032E"/>
    <w:rsid w:val="003C0547"/>
    <w:rsid w:val="003D42E9"/>
    <w:rsid w:val="003E4645"/>
    <w:rsid w:val="003F4542"/>
    <w:rsid w:val="00413FAB"/>
    <w:rsid w:val="00430E0C"/>
    <w:rsid w:val="00457AA3"/>
    <w:rsid w:val="004823C2"/>
    <w:rsid w:val="00483E87"/>
    <w:rsid w:val="004940BD"/>
    <w:rsid w:val="004A6BB1"/>
    <w:rsid w:val="00523B0B"/>
    <w:rsid w:val="00526631"/>
    <w:rsid w:val="00531E08"/>
    <w:rsid w:val="005B647F"/>
    <w:rsid w:val="005B65A2"/>
    <w:rsid w:val="0061481A"/>
    <w:rsid w:val="006307EA"/>
    <w:rsid w:val="0063153B"/>
    <w:rsid w:val="00667329"/>
    <w:rsid w:val="00671B73"/>
    <w:rsid w:val="00713365"/>
    <w:rsid w:val="00724932"/>
    <w:rsid w:val="00744959"/>
    <w:rsid w:val="007B67D3"/>
    <w:rsid w:val="008038BB"/>
    <w:rsid w:val="008543EA"/>
    <w:rsid w:val="00865306"/>
    <w:rsid w:val="008E42E7"/>
    <w:rsid w:val="008F52BA"/>
    <w:rsid w:val="009048D2"/>
    <w:rsid w:val="00960AE6"/>
    <w:rsid w:val="009C2411"/>
    <w:rsid w:val="00A457B0"/>
    <w:rsid w:val="00A6401B"/>
    <w:rsid w:val="00A9448F"/>
    <w:rsid w:val="00AB5A73"/>
    <w:rsid w:val="00AD0D32"/>
    <w:rsid w:val="00B067CD"/>
    <w:rsid w:val="00B464AA"/>
    <w:rsid w:val="00B70A77"/>
    <w:rsid w:val="00B758ED"/>
    <w:rsid w:val="00B90F41"/>
    <w:rsid w:val="00BA6B97"/>
    <w:rsid w:val="00C56FAB"/>
    <w:rsid w:val="00C832BD"/>
    <w:rsid w:val="00D51E18"/>
    <w:rsid w:val="00D7168E"/>
    <w:rsid w:val="00DE759B"/>
    <w:rsid w:val="00E0696E"/>
    <w:rsid w:val="00EA62A2"/>
    <w:rsid w:val="00EB6FE0"/>
    <w:rsid w:val="00EC5D87"/>
    <w:rsid w:val="00EE4AD0"/>
    <w:rsid w:val="00F85A56"/>
    <w:rsid w:val="00F96D85"/>
    <w:rsid w:val="00FA4408"/>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A47D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4A"/>
    <w:rPr>
      <w:color w:val="0B0402" w:themeColor="accent6" w:themeShade="1A"/>
      <w:sz w:val="20"/>
      <w:szCs w:val="22"/>
    </w:rPr>
  </w:style>
  <w:style w:type="paragraph" w:styleId="Heading1">
    <w:name w:val="heading 1"/>
    <w:basedOn w:val="Normal"/>
    <w:next w:val="Normal"/>
    <w:link w:val="Heading1Char"/>
    <w:uiPriority w:val="9"/>
    <w:rsid w:val="00667329"/>
    <w:pPr>
      <w:keepNext/>
      <w:keepLines/>
      <w:contextualSpacing/>
      <w:outlineLvl w:val="0"/>
    </w:pPr>
    <w:rPr>
      <w:rFonts w:asciiTheme="majorHAnsi" w:eastAsiaTheme="majorEastAsia" w:hAnsiTheme="majorHAnsi" w:cs="Times New Roman (Headings CS)"/>
      <w:caps/>
      <w:color w:val="BF1E00" w:themeColor="accent1"/>
      <w:spacing w:val="20"/>
      <w:sz w:val="44"/>
      <w:szCs w:val="32"/>
    </w:rPr>
  </w:style>
  <w:style w:type="paragraph" w:styleId="Heading2">
    <w:name w:val="heading 2"/>
    <w:basedOn w:val="Normal"/>
    <w:link w:val="Heading2Char"/>
    <w:uiPriority w:val="9"/>
    <w:qFormat/>
    <w:rsid w:val="00667329"/>
    <w:pPr>
      <w:spacing w:after="120"/>
      <w:outlineLvl w:val="1"/>
    </w:pPr>
    <w:rPr>
      <w:rFonts w:asciiTheme="majorHAnsi" w:eastAsiaTheme="majorEastAsia" w:hAnsiTheme="majorHAnsi" w:cs="Times New Roman (Headings CS)"/>
      <w:caps/>
      <w:color w:val="BF1E00" w:themeColor="accent1"/>
      <w:spacing w:val="20"/>
      <w:sz w:val="28"/>
      <w:szCs w:val="26"/>
    </w:rPr>
  </w:style>
  <w:style w:type="paragraph" w:styleId="Heading3">
    <w:name w:val="heading 3"/>
    <w:basedOn w:val="Normal"/>
    <w:link w:val="Heading3Char"/>
    <w:uiPriority w:val="9"/>
    <w:qFormat/>
    <w:rsid w:val="00667329"/>
    <w:pPr>
      <w:outlineLvl w:val="2"/>
    </w:pPr>
    <w:rPr>
      <w:rFonts w:asciiTheme="majorHAnsi" w:eastAsiaTheme="majorEastAsia" w:hAnsiTheme="majorHAnsi" w:cs="Times New Roman (Headings CS)"/>
      <w:caps/>
      <w:color w:val="BF1E00" w:themeColor="accent1"/>
      <w:spacing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19254A"/>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19254A"/>
    <w:rPr>
      <w:color w:val="0B0402" w:themeColor="accent6" w:themeShade="1A"/>
      <w:sz w:val="20"/>
      <w:szCs w:val="22"/>
    </w:rPr>
  </w:style>
  <w:style w:type="character" w:customStyle="1" w:styleId="Heading1Char">
    <w:name w:val="Heading 1 Char"/>
    <w:basedOn w:val="DefaultParagraphFont"/>
    <w:link w:val="Heading1"/>
    <w:uiPriority w:val="9"/>
    <w:rsid w:val="00667329"/>
    <w:rPr>
      <w:rFonts w:asciiTheme="majorHAnsi" w:eastAsiaTheme="majorEastAsia" w:hAnsiTheme="majorHAnsi" w:cs="Times New Roman (Headings CS)"/>
      <w:caps/>
      <w:color w:val="BF1E00" w:themeColor="accent1"/>
      <w:spacing w:val="20"/>
      <w:sz w:val="44"/>
      <w:szCs w:val="32"/>
    </w:rPr>
  </w:style>
  <w:style w:type="character" w:customStyle="1" w:styleId="Heading2Char">
    <w:name w:val="Heading 2 Char"/>
    <w:basedOn w:val="DefaultParagraphFont"/>
    <w:link w:val="Heading2"/>
    <w:uiPriority w:val="9"/>
    <w:rsid w:val="00667329"/>
    <w:rPr>
      <w:rFonts w:asciiTheme="majorHAnsi" w:eastAsiaTheme="majorEastAsia" w:hAnsiTheme="majorHAnsi"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rsid w:val="00667329"/>
    <w:rPr>
      <w:rFonts w:asciiTheme="majorHAnsi" w:eastAsiaTheme="majorEastAsia" w:hAnsiTheme="majorHAnsi" w:cs="Times New Roman (Headings CS)"/>
      <w:caps/>
      <w:color w:val="BF1E00" w:themeColor="accent1"/>
      <w:spacing w:val="20"/>
      <w:sz w:val="20"/>
    </w:rPr>
  </w:style>
  <w:style w:type="paragraph" w:styleId="Title">
    <w:name w:val="Title"/>
    <w:basedOn w:val="Normal"/>
    <w:link w:val="TitleChar"/>
    <w:uiPriority w:val="1"/>
    <w:qFormat/>
    <w:rsid w:val="00AD0D32"/>
    <w:pPr>
      <w:spacing w:after="120"/>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AD0D32"/>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qFormat/>
    <w:rsid w:val="003D42E9"/>
    <w:pPr>
      <w:numPr>
        <w:numId w:val="1"/>
      </w:numPr>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AD0D32"/>
    <w:pPr>
      <w:numPr>
        <w:ilvl w:val="1"/>
      </w:numPr>
      <w:spacing w:before="120"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AD0D32"/>
    <w:rPr>
      <w:rFonts w:eastAsiaTheme="minorEastAsia"/>
      <w:color w:val="BF1E00" w:themeColor="accent1"/>
      <w:szCs w:val="22"/>
    </w:rPr>
  </w:style>
  <w:style w:type="character" w:customStyle="1" w:styleId="documenttopsectionleft-box">
    <w:name w:val="document_topsection_left-box"/>
    <w:basedOn w:val="DefaultParagraphFont"/>
    <w:rsid w:val="00C56FAB"/>
  </w:style>
  <w:style w:type="character" w:customStyle="1" w:styleId="span">
    <w:name w:val="span"/>
    <w:basedOn w:val="DefaultParagraphFont"/>
    <w:rsid w:val="00C56FAB"/>
    <w:rPr>
      <w:bdr w:val="none" w:sz="0" w:space="0" w:color="auto"/>
      <w:vertAlign w:val="baseline"/>
    </w:rPr>
  </w:style>
  <w:style w:type="character" w:customStyle="1" w:styleId="documentparentContainerleft-box">
    <w:name w:val="document_parentContainer_left-box"/>
    <w:basedOn w:val="DefaultParagraphFont"/>
    <w:rsid w:val="00C56FAB"/>
  </w:style>
  <w:style w:type="paragraph" w:customStyle="1" w:styleId="documentdispBlock">
    <w:name w:val="document_dispBlock"/>
    <w:basedOn w:val="Normal"/>
    <w:rsid w:val="00C56FAB"/>
    <w:pPr>
      <w:spacing w:line="240" w:lineRule="atLeast"/>
      <w:textAlignment w:val="baseline"/>
    </w:pPr>
    <w:rPr>
      <w:rFonts w:ascii="Times New Roman" w:eastAsia="Times New Roman" w:hAnsi="Times New Roman" w:cs="Times New Roman"/>
      <w:color w:val="auto"/>
      <w:sz w:val="24"/>
      <w:szCs w:val="24"/>
    </w:rPr>
  </w:style>
  <w:style w:type="paragraph" w:customStyle="1" w:styleId="documentulli">
    <w:name w:val="document_ul_li"/>
    <w:basedOn w:val="Normal"/>
    <w:rsid w:val="00C56FAB"/>
    <w:pPr>
      <w:pBdr>
        <w:left w:val="none" w:sz="0" w:space="2" w:color="auto"/>
      </w:pBdr>
      <w:spacing w:line="240" w:lineRule="atLeast"/>
      <w:textAlignment w:val="baseline"/>
    </w:pPr>
    <w:rPr>
      <w:rFonts w:ascii="Times New Roman" w:eastAsia="Times New Roman" w:hAnsi="Times New Roman" w:cs="Times New Roman"/>
      <w:color w:val="auto"/>
      <w:sz w:val="24"/>
      <w:szCs w:val="24"/>
    </w:rPr>
  </w:style>
  <w:style w:type="character" w:customStyle="1" w:styleId="singlecolumnspanpaddedlinenth-child1">
    <w:name w:val="singlecolumn_span_paddedline_nth-child(1)"/>
    <w:basedOn w:val="DefaultParagraphFont"/>
    <w:rsid w:val="001C7B3D"/>
  </w:style>
  <w:style w:type="paragraph" w:customStyle="1" w:styleId="p">
    <w:name w:val="p"/>
    <w:basedOn w:val="Normal"/>
    <w:rsid w:val="001C7B3D"/>
    <w:pPr>
      <w:spacing w:line="240" w:lineRule="atLeast"/>
      <w:textAlignment w:val="baseline"/>
    </w:pPr>
    <w:rPr>
      <w:rFonts w:ascii="Times New Roman" w:eastAsia="Times New Roman" w:hAnsi="Times New Roman" w:cs="Times New Roman"/>
      <w:color w:val="auto"/>
      <w:sz w:val="24"/>
      <w:szCs w:val="24"/>
    </w:rPr>
  </w:style>
  <w:style w:type="character" w:customStyle="1" w:styleId="documentparentContainerright-box">
    <w:name w:val="document_parentContainer_right-box"/>
    <w:basedOn w:val="DefaultParagraphFont"/>
    <w:rsid w:val="001C7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187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tara\AppData\Local\Microsoft\Office\16.0\DTS\en-US%7bED88CEA0-B67D-40B4-9328-E3864F5F56C2%7d\%7bF4F4D863-ECD6-48D6-B3BB-B284ACC403A9%7dtf16402488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A85482BAB12407C883CF1894C8487BA"/>
        <w:category>
          <w:name w:val="General"/>
          <w:gallery w:val="placeholder"/>
        </w:category>
        <w:types>
          <w:type w:val="bbPlcHdr"/>
        </w:types>
        <w:behaviors>
          <w:behavior w:val="content"/>
        </w:behaviors>
        <w:guid w:val="{266BF7DE-0FC7-46AF-8371-F93C87F9C80F}"/>
      </w:docPartPr>
      <w:docPartBody>
        <w:p w:rsidR="00EE2D58" w:rsidRDefault="00063E86">
          <w:pPr>
            <w:pStyle w:val="0A85482BAB12407C883CF1894C8487BA"/>
          </w:pPr>
          <w:r w:rsidRPr="00CF1A49">
            <w:t>Experience</w:t>
          </w:r>
        </w:p>
      </w:docPartBody>
    </w:docPart>
    <w:docPart>
      <w:docPartPr>
        <w:name w:val="B115155C2A604CA2B3FA7270A4F6DBDD"/>
        <w:category>
          <w:name w:val="General"/>
          <w:gallery w:val="placeholder"/>
        </w:category>
        <w:types>
          <w:type w:val="bbPlcHdr"/>
        </w:types>
        <w:behaviors>
          <w:behavior w:val="content"/>
        </w:behaviors>
        <w:guid w:val="{D3153D1D-7CB9-417A-9B9A-12432AFA440E}"/>
      </w:docPartPr>
      <w:docPartBody>
        <w:p w:rsidR="00EE2D58" w:rsidRDefault="00063E86">
          <w:pPr>
            <w:pStyle w:val="B115155C2A604CA2B3FA7270A4F6DBDD"/>
          </w:pPr>
          <w:r w:rsidRPr="00457AA3">
            <w:t>Mar 20XX-</w:t>
          </w:r>
          <w:r w:rsidRPr="00457AA3">
            <w:br/>
            <w:t>Jan 20XX</w:t>
          </w:r>
        </w:p>
      </w:docPartBody>
    </w:docPart>
    <w:docPart>
      <w:docPartPr>
        <w:name w:val="BF9E255D4BA640DB98323C14D215C636"/>
        <w:category>
          <w:name w:val="General"/>
          <w:gallery w:val="placeholder"/>
        </w:category>
        <w:types>
          <w:type w:val="bbPlcHdr"/>
        </w:types>
        <w:behaviors>
          <w:behavior w:val="content"/>
        </w:behaviors>
        <w:guid w:val="{5E5ADBDD-7729-4C8D-A42C-142F0F2816A8}"/>
      </w:docPartPr>
      <w:docPartBody>
        <w:p w:rsidR="00EE2D58" w:rsidRDefault="00063E86">
          <w:pPr>
            <w:pStyle w:val="BF9E255D4BA640DB98323C14D215C636"/>
          </w:pPr>
          <w:r w:rsidRPr="00CF1A49">
            <w:t>Education</w:t>
          </w:r>
        </w:p>
      </w:docPartBody>
    </w:docPart>
    <w:docPart>
      <w:docPartPr>
        <w:name w:val="566BC5E783DA44C6B40550E293E080C6"/>
        <w:category>
          <w:name w:val="General"/>
          <w:gallery w:val="placeholder"/>
        </w:category>
        <w:types>
          <w:type w:val="bbPlcHdr"/>
        </w:types>
        <w:behaviors>
          <w:behavior w:val="content"/>
        </w:behaviors>
        <w:guid w:val="{75C4F809-D199-4281-B70F-C8715793092F}"/>
      </w:docPartPr>
      <w:docPartBody>
        <w:p w:rsidR="00EE2D58" w:rsidRDefault="00063E86">
          <w:pPr>
            <w:pStyle w:val="566BC5E783DA44C6B40550E293E080C6"/>
          </w:pPr>
          <w:r w:rsidRPr="00CF1A49">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Times New Roman (Headings CS)">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58"/>
    <w:rsid w:val="00063E86"/>
    <w:rsid w:val="00EE2D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218D40CAC849F087164F88C665EA9B">
    <w:name w:val="12218D40CAC849F087164F88C665EA9B"/>
  </w:style>
  <w:style w:type="paragraph" w:customStyle="1" w:styleId="95171F51764F4AABBA7041F439FA488B">
    <w:name w:val="95171F51764F4AABBA7041F439FA488B"/>
  </w:style>
  <w:style w:type="paragraph" w:customStyle="1" w:styleId="FE12C2D3B76D4AB19CA4E76160AD4994">
    <w:name w:val="FE12C2D3B76D4AB19CA4E76160AD4994"/>
  </w:style>
  <w:style w:type="paragraph" w:customStyle="1" w:styleId="4FF29D3EFB36405BBB7597622A9C0005">
    <w:name w:val="4FF29D3EFB36405BBB7597622A9C0005"/>
  </w:style>
  <w:style w:type="paragraph" w:customStyle="1" w:styleId="27BB2D644CF146139F365A15E9B245C7">
    <w:name w:val="27BB2D644CF146139F365A15E9B245C7"/>
  </w:style>
  <w:style w:type="paragraph" w:customStyle="1" w:styleId="E095B71E116B40078776F1FE0E0D6494">
    <w:name w:val="E095B71E116B40078776F1FE0E0D6494"/>
  </w:style>
  <w:style w:type="paragraph" w:customStyle="1" w:styleId="0A85482BAB12407C883CF1894C8487BA">
    <w:name w:val="0A85482BAB12407C883CF1894C8487BA"/>
  </w:style>
  <w:style w:type="paragraph" w:customStyle="1" w:styleId="0FBBAACFF4AD40E69EBDE9FCC225E622">
    <w:name w:val="0FBBAACFF4AD40E69EBDE9FCC225E622"/>
  </w:style>
  <w:style w:type="paragraph" w:customStyle="1" w:styleId="68CBF1782A4540EDA11F587B06D97652">
    <w:name w:val="68CBF1782A4540EDA11F587B06D97652"/>
  </w:style>
  <w:style w:type="paragraph" w:customStyle="1" w:styleId="412BB36A833147B7AE56E701CED2A8D9">
    <w:name w:val="412BB36A833147B7AE56E701CED2A8D9"/>
  </w:style>
  <w:style w:type="paragraph" w:customStyle="1" w:styleId="B115155C2A604CA2B3FA7270A4F6DBDD">
    <w:name w:val="B115155C2A604CA2B3FA7270A4F6DBDD"/>
  </w:style>
  <w:style w:type="paragraph" w:customStyle="1" w:styleId="9CB021D2FDFC4599AC8EAEA445557C87">
    <w:name w:val="9CB021D2FDFC4599AC8EAEA445557C87"/>
  </w:style>
  <w:style w:type="paragraph" w:customStyle="1" w:styleId="DB63B5C64B114E188E0B44073C7FE76E">
    <w:name w:val="DB63B5C64B114E188E0B44073C7FE76E"/>
  </w:style>
  <w:style w:type="paragraph" w:customStyle="1" w:styleId="BF9E255D4BA640DB98323C14D215C636">
    <w:name w:val="BF9E255D4BA640DB98323C14D215C636"/>
  </w:style>
  <w:style w:type="paragraph" w:customStyle="1" w:styleId="0CE060EF3982412CBE442B6B0F9B7E83">
    <w:name w:val="0CE060EF3982412CBE442B6B0F9B7E83"/>
  </w:style>
  <w:style w:type="paragraph" w:customStyle="1" w:styleId="B2B96D7B610D45D880E58552B101E5B1">
    <w:name w:val="B2B96D7B610D45D880E58552B101E5B1"/>
  </w:style>
  <w:style w:type="paragraph" w:customStyle="1" w:styleId="9F99060EBFE649C29D9A221B76B526B1">
    <w:name w:val="9F99060EBFE649C29D9A221B76B526B1"/>
  </w:style>
  <w:style w:type="paragraph" w:customStyle="1" w:styleId="7EB46864D7EB4FD29174FF01751A6E8D">
    <w:name w:val="7EB46864D7EB4FD29174FF01751A6E8D"/>
  </w:style>
  <w:style w:type="paragraph" w:customStyle="1" w:styleId="3974B1173D92401E8666391BF79DBB22">
    <w:name w:val="3974B1173D92401E8666391BF79DBB22"/>
  </w:style>
  <w:style w:type="paragraph" w:customStyle="1" w:styleId="68711F6FE424499A903F597E4D013905">
    <w:name w:val="68711F6FE424499A903F597E4D013905"/>
  </w:style>
  <w:style w:type="paragraph" w:customStyle="1" w:styleId="566BC5E783DA44C6B40550E293E080C6">
    <w:name w:val="566BC5E783DA44C6B40550E293E080C6"/>
  </w:style>
  <w:style w:type="paragraph" w:customStyle="1" w:styleId="889A2EDFCF484E73A820253174A9F7FF">
    <w:name w:val="889A2EDFCF484E73A820253174A9F7FF"/>
  </w:style>
  <w:style w:type="paragraph" w:customStyle="1" w:styleId="0678978F3DC24277B9B2A9A3EA7F682A">
    <w:name w:val="0678978F3DC24277B9B2A9A3EA7F682A"/>
  </w:style>
  <w:style w:type="paragraph" w:customStyle="1" w:styleId="C3A3090CF5BA4D79AFCF5F29DCAB6DAB">
    <w:name w:val="C3A3090CF5BA4D79AFCF5F29DCAB6DAB"/>
  </w:style>
  <w:style w:type="paragraph" w:customStyle="1" w:styleId="CA0900963BE947F38614D3405944E0E0">
    <w:name w:val="CA0900963BE947F38614D3405944E0E0"/>
  </w:style>
  <w:style w:type="paragraph" w:customStyle="1" w:styleId="76B8D54C78844DEC9ECBA96C2E425B08">
    <w:name w:val="76B8D54C78844DEC9ECBA96C2E425B08"/>
  </w:style>
  <w:style w:type="paragraph" w:customStyle="1" w:styleId="FD2658F3C9284BCDAFB7F153B1E38791">
    <w:name w:val="FD2658F3C9284BCDAFB7F153B1E387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B5545-C6DB-4085-9421-CD6312983A27}">
  <ds:schemaRefs>
    <ds:schemaRef ds:uri="http://schemas.microsoft.com/sharepoint/v3/contenttype/forms"/>
  </ds:schemaRefs>
</ds:datastoreItem>
</file>

<file path=customXml/itemProps2.xml><?xml version="1.0" encoding="utf-8"?>
<ds:datastoreItem xmlns:ds="http://schemas.openxmlformats.org/officeDocument/2006/customXml" ds:itemID="{DE837FAA-7F48-4B26-9FA1-452A5FFF62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B8B18DF-AF6D-4733-ADC3-1A359FC5088D}">
  <ds:schemaRefs>
    <ds:schemaRef ds:uri="http://schemas.openxmlformats.org/officeDocument/2006/bibliography"/>
  </ds:schemaRefs>
</ds:datastoreItem>
</file>

<file path=customXml/itemProps4.xml><?xml version="1.0" encoding="utf-8"?>
<ds:datastoreItem xmlns:ds="http://schemas.openxmlformats.org/officeDocument/2006/customXml" ds:itemID="{7134E7FB-4F26-4AD3-9776-A74D9B39B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C:\Users\akhtara\AppData\Local\Microsoft\Office\16.0\DTS\en-US{ED88CEA0-B67D-40B4-9328-E3864F5F56C2}\{F4F4D863-ECD6-48D6-B3BB-B284ACC403A9}tf16402488_win32.dotx</Template>
  <TotalTime>0</TotalTime>
  <Pages>1</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2024-06-13T08:25:00Z</dcterms:created>
  <dcterms:modified xsi:type="dcterms:W3CDTF">2024-06-13T20:24:00Z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