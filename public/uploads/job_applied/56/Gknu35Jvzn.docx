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7868" w:rsidRPr="0022092A" w:rsidRDefault="00D83C2F" w:rsidP="00336347">
      <w:pPr>
        <w:pStyle w:val="IntenseQuote"/>
        <w:rPr>
          <w:b/>
          <w:bCs/>
          <w:sz w:val="28"/>
        </w:rPr>
      </w:pPr>
      <w:proofErr w:type="spellStart"/>
      <w:r w:rsidRPr="0022092A">
        <w:rPr>
          <w:b/>
          <w:bCs/>
        </w:rPr>
        <w:t>Qurat</w:t>
      </w:r>
      <w:proofErr w:type="spellEnd"/>
      <w:r w:rsidRPr="0022092A">
        <w:rPr>
          <w:b/>
          <w:bCs/>
        </w:rPr>
        <w:t xml:space="preserve"> Saquib </w:t>
      </w:r>
    </w:p>
    <w:p w:rsidR="00907868" w:rsidRDefault="00FC3909" w:rsidP="00FC3909">
      <w:pPr>
        <w:spacing w:line="240" w:lineRule="exact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b/>
          <w:color w:val="00000A"/>
        </w:rPr>
        <w:t xml:space="preserve">     </w:t>
      </w:r>
      <w:r w:rsidR="00970001">
        <w:rPr>
          <w:rFonts w:ascii="Calibri" w:eastAsia="Calibri" w:hAnsi="Calibri" w:cs="Calibri"/>
          <w:b/>
          <w:color w:val="00000A"/>
        </w:rPr>
        <w:t xml:space="preserve">      Phn:</w:t>
      </w:r>
      <w:r w:rsidR="00782850">
        <w:rPr>
          <w:rFonts w:ascii="Calibri" w:eastAsia="Calibri" w:hAnsi="Calibri" w:cs="Calibri"/>
          <w:b/>
          <w:color w:val="00000A"/>
        </w:rPr>
        <w:t xml:space="preserve"> 0</w:t>
      </w:r>
      <w:r>
        <w:rPr>
          <w:rFonts w:ascii="Calibri" w:eastAsia="Calibri" w:hAnsi="Calibri" w:cs="Calibri"/>
          <w:b/>
          <w:color w:val="00000A"/>
        </w:rPr>
        <w:t>7949239759</w:t>
      </w:r>
      <w:r w:rsidR="00D83C2F">
        <w:rPr>
          <w:rFonts w:ascii="Calibri" w:eastAsia="Calibri" w:hAnsi="Calibri" w:cs="Calibri"/>
          <w:b/>
          <w:color w:val="00000A"/>
        </w:rPr>
        <w:t xml:space="preserve"> </w:t>
      </w:r>
      <w:r w:rsidR="00970001">
        <w:rPr>
          <w:rFonts w:ascii="Calibri" w:eastAsia="Calibri" w:hAnsi="Calibri" w:cs="Calibri"/>
          <w:b/>
          <w:color w:val="00000A"/>
        </w:rPr>
        <w:t xml:space="preserve">    </w:t>
      </w:r>
      <w:r w:rsidR="00D83C2F">
        <w:rPr>
          <w:rFonts w:ascii="Calibri" w:eastAsia="Calibri" w:hAnsi="Calibri" w:cs="Calibri"/>
          <w:b/>
          <w:color w:val="00000A"/>
        </w:rPr>
        <w:t>Email: quratsaquib1@gmail.com</w:t>
      </w:r>
    </w:p>
    <w:p w:rsidR="00907868" w:rsidRDefault="00907868">
      <w:pPr>
        <w:spacing w:line="240" w:lineRule="exact"/>
        <w:jc w:val="center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2376E2" w:rsidRPr="002376E2" w:rsidRDefault="00B16672">
      <w:pPr>
        <w:spacing w:line="240" w:lineRule="exact"/>
        <w:jc w:val="both"/>
        <w:rPr>
          <w:rFonts w:ascii="Calibri" w:eastAsia="Calibri" w:hAnsi="Calibri" w:cs="Calibri"/>
          <w:b/>
          <w:color w:val="00000A"/>
          <w:sz w:val="28"/>
          <w:u w:val="single"/>
        </w:rPr>
      </w:pPr>
      <w:r>
        <w:rPr>
          <w:rFonts w:ascii="Calibri" w:eastAsia="Calibri" w:hAnsi="Calibri" w:cs="Calibri"/>
          <w:b/>
          <w:color w:val="00000A"/>
          <w:sz w:val="28"/>
          <w:u w:val="single"/>
        </w:rPr>
        <w:t>Profile</w:t>
      </w:r>
    </w:p>
    <w:p w:rsidR="00907868" w:rsidRPr="002376E2" w:rsidRDefault="00D83C2F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A reliable,</w:t>
      </w:r>
      <w:r w:rsidR="003A73F8">
        <w:rPr>
          <w:rFonts w:ascii="Calibri" w:eastAsia="Calibri" w:hAnsi="Calibri" w:cs="Calibri"/>
          <w:color w:val="00000A"/>
        </w:rPr>
        <w:t xml:space="preserve"> </w:t>
      </w:r>
      <w:r>
        <w:rPr>
          <w:rFonts w:ascii="Calibri" w:eastAsia="Calibri" w:hAnsi="Calibri" w:cs="Calibri"/>
          <w:color w:val="00000A"/>
        </w:rPr>
        <w:t>enthusiastic and honest individual who</w:t>
      </w:r>
      <w:r w:rsidR="00835BD1">
        <w:rPr>
          <w:rFonts w:ascii="Calibri" w:eastAsia="Calibri" w:hAnsi="Calibri" w:cs="Calibri"/>
          <w:color w:val="00000A"/>
        </w:rPr>
        <w:t xml:space="preserve"> aims to</w:t>
      </w:r>
      <w:r>
        <w:rPr>
          <w:rFonts w:ascii="Calibri" w:eastAsia="Calibri" w:hAnsi="Calibri" w:cs="Calibri"/>
          <w:color w:val="00000A"/>
        </w:rPr>
        <w:t xml:space="preserve"> work hard to achieve her potential.</w:t>
      </w:r>
      <w:r w:rsidR="002376E2">
        <w:rPr>
          <w:rFonts w:ascii="Calibri" w:eastAsia="Calibri" w:hAnsi="Calibri" w:cs="Calibri"/>
          <w:color w:val="00000A"/>
        </w:rPr>
        <w:t xml:space="preserve"> </w:t>
      </w:r>
      <w:r w:rsidR="00374BF8">
        <w:rPr>
          <w:rFonts w:ascii="Calibri" w:eastAsia="Calibri" w:hAnsi="Calibri" w:cs="Calibri"/>
          <w:color w:val="00000A"/>
        </w:rPr>
        <w:t>Very</w:t>
      </w:r>
      <w:r>
        <w:rPr>
          <w:rFonts w:ascii="Calibri" w:eastAsia="Calibri" w:hAnsi="Calibri" w:cs="Calibri"/>
          <w:color w:val="00000A"/>
        </w:rPr>
        <w:t xml:space="preserve"> committed and friendly</w:t>
      </w:r>
      <w:r w:rsidR="00374BF8">
        <w:rPr>
          <w:rFonts w:ascii="Calibri" w:eastAsia="Calibri" w:hAnsi="Calibri" w:cs="Calibri"/>
          <w:color w:val="00000A"/>
        </w:rPr>
        <w:t xml:space="preserve"> person</w:t>
      </w:r>
      <w:r>
        <w:rPr>
          <w:rFonts w:ascii="Calibri" w:eastAsia="Calibri" w:hAnsi="Calibri" w:cs="Calibri"/>
          <w:color w:val="00000A"/>
        </w:rPr>
        <w:t xml:space="preserve"> who is looking for an opportunity to develop experience for a strong future.</w:t>
      </w:r>
      <w:r w:rsidR="00680A75">
        <w:rPr>
          <w:rFonts w:ascii="Calibri" w:eastAsia="Calibri" w:hAnsi="Calibri" w:cs="Calibri"/>
          <w:color w:val="00000A"/>
        </w:rPr>
        <w:t xml:space="preserve"> </w:t>
      </w:r>
      <w:r>
        <w:rPr>
          <w:rFonts w:ascii="Calibri" w:eastAsia="Calibri" w:hAnsi="Calibri" w:cs="Calibri"/>
          <w:color w:val="00000A"/>
        </w:rPr>
        <w:t>I</w:t>
      </w:r>
      <w:r w:rsidR="003C62AB">
        <w:rPr>
          <w:rFonts w:ascii="Calibri" w:eastAsia="Calibri" w:hAnsi="Calibri" w:cs="Calibri"/>
          <w:color w:val="00000A"/>
        </w:rPr>
        <w:t>am an approachable person who has</w:t>
      </w:r>
      <w:r>
        <w:rPr>
          <w:rFonts w:ascii="Calibri" w:eastAsia="Calibri" w:hAnsi="Calibri" w:cs="Calibri"/>
          <w:color w:val="00000A"/>
        </w:rPr>
        <w:t xml:space="preserve"> </w:t>
      </w:r>
      <w:r w:rsidR="00680A75">
        <w:rPr>
          <w:rFonts w:ascii="Calibri" w:eastAsia="Calibri" w:hAnsi="Calibri" w:cs="Calibri"/>
          <w:color w:val="00000A"/>
        </w:rPr>
        <w:t xml:space="preserve">the </w:t>
      </w:r>
      <w:r>
        <w:rPr>
          <w:rFonts w:ascii="Calibri" w:eastAsia="Calibri" w:hAnsi="Calibri" w:cs="Calibri"/>
          <w:color w:val="00000A"/>
        </w:rPr>
        <w:t>ability to quickly assimilate information and work individually or as a part of a team.</w:t>
      </w:r>
      <w:r w:rsidR="00A92C06">
        <w:rPr>
          <w:rFonts w:ascii="Calibri" w:eastAsia="Calibri" w:hAnsi="Calibri" w:cs="Calibri"/>
          <w:color w:val="00000A"/>
        </w:rPr>
        <w:t xml:space="preserve"> </w:t>
      </w:r>
      <w:r w:rsidR="0044171E">
        <w:rPr>
          <w:rFonts w:ascii="Calibri" w:eastAsia="Calibri" w:hAnsi="Calibri" w:cs="Calibri"/>
          <w:color w:val="00000A"/>
        </w:rPr>
        <w:t xml:space="preserve">I have </w:t>
      </w:r>
      <w:r w:rsidR="00B01A94">
        <w:rPr>
          <w:rFonts w:ascii="Calibri" w:eastAsia="Calibri" w:hAnsi="Calibri" w:cs="Calibri"/>
          <w:color w:val="00000A"/>
        </w:rPr>
        <w:t>stud</w:t>
      </w:r>
      <w:r w:rsidR="007D73FF">
        <w:rPr>
          <w:rFonts w:ascii="Calibri" w:eastAsia="Calibri" w:hAnsi="Calibri" w:cs="Calibri"/>
          <w:color w:val="00000A"/>
        </w:rPr>
        <w:t xml:space="preserve">ied and worked for </w:t>
      </w:r>
      <w:r w:rsidR="0044171E">
        <w:rPr>
          <w:rFonts w:ascii="Calibri" w:eastAsia="Calibri" w:hAnsi="Calibri" w:cs="Calibri"/>
          <w:color w:val="00000A"/>
        </w:rPr>
        <w:t xml:space="preserve">various sectors </w:t>
      </w:r>
      <w:r w:rsidR="00B01A94">
        <w:rPr>
          <w:rFonts w:ascii="Calibri" w:eastAsia="Calibri" w:hAnsi="Calibri" w:cs="Calibri"/>
          <w:color w:val="00000A"/>
        </w:rPr>
        <w:t xml:space="preserve">most recent job was </w:t>
      </w:r>
      <w:r w:rsidR="007D73FF">
        <w:rPr>
          <w:rFonts w:ascii="Calibri" w:eastAsia="Calibri" w:hAnsi="Calibri" w:cs="Calibri"/>
          <w:color w:val="00000A"/>
        </w:rPr>
        <w:t xml:space="preserve">Admin assistant in which </w:t>
      </w:r>
      <w:r w:rsidR="00796467">
        <w:rPr>
          <w:rFonts w:ascii="Calibri" w:eastAsia="Calibri" w:hAnsi="Calibri" w:cs="Calibri"/>
          <w:color w:val="00000A"/>
        </w:rPr>
        <w:t>Iam interested</w:t>
      </w:r>
      <w:r w:rsidR="007D73FF">
        <w:rPr>
          <w:rFonts w:ascii="Calibri" w:eastAsia="Calibri" w:hAnsi="Calibri" w:cs="Calibri"/>
          <w:color w:val="00000A"/>
        </w:rPr>
        <w:t xml:space="preserve"> to</w:t>
      </w:r>
      <w:r w:rsidR="00A56F43">
        <w:rPr>
          <w:rFonts w:ascii="Calibri" w:eastAsia="Calibri" w:hAnsi="Calibri" w:cs="Calibri"/>
          <w:color w:val="00000A"/>
        </w:rPr>
        <w:t xml:space="preserve"> pursue</w:t>
      </w:r>
      <w:r w:rsidR="007D73FF">
        <w:rPr>
          <w:rFonts w:ascii="Calibri" w:eastAsia="Calibri" w:hAnsi="Calibri" w:cs="Calibri"/>
          <w:color w:val="00000A"/>
        </w:rPr>
        <w:t xml:space="preserve"> a career in.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D83C2F">
      <w:pPr>
        <w:spacing w:line="240" w:lineRule="exact"/>
        <w:rPr>
          <w:rFonts w:ascii="Calibri" w:eastAsia="Calibri" w:hAnsi="Calibri" w:cs="Calibri"/>
          <w:b/>
          <w:color w:val="00000A"/>
          <w:u w:val="single"/>
        </w:rPr>
      </w:pPr>
      <w:r>
        <w:rPr>
          <w:rFonts w:ascii="Calibri" w:eastAsia="Calibri" w:hAnsi="Calibri" w:cs="Calibri"/>
          <w:b/>
          <w:color w:val="00000A"/>
          <w:u w:val="single"/>
        </w:rPr>
        <w:t xml:space="preserve">Education </w:t>
      </w:r>
    </w:p>
    <w:p w:rsidR="00615C16" w:rsidRPr="00D23C64" w:rsidRDefault="00056792">
      <w:pPr>
        <w:spacing w:line="240" w:lineRule="exact"/>
        <w:rPr>
          <w:rFonts w:ascii="Calibri" w:eastAsia="Calibri" w:hAnsi="Calibri" w:cs="Calibri"/>
          <w:b/>
          <w:color w:val="00000A"/>
          <w:u w:val="single"/>
        </w:rPr>
      </w:pPr>
      <w:r w:rsidRPr="00D23C64">
        <w:rPr>
          <w:rFonts w:ascii="Calibri" w:eastAsia="Calibri" w:hAnsi="Calibri" w:cs="Calibri"/>
          <w:b/>
          <w:color w:val="00000A"/>
          <w:u w:val="single"/>
        </w:rPr>
        <w:t>Sept</w:t>
      </w:r>
      <w:r w:rsidR="00F649F6" w:rsidRPr="00D23C64">
        <w:rPr>
          <w:rFonts w:ascii="Calibri" w:eastAsia="Calibri" w:hAnsi="Calibri" w:cs="Calibri"/>
          <w:b/>
          <w:color w:val="00000A"/>
          <w:u w:val="single"/>
        </w:rPr>
        <w:t xml:space="preserve"> </w:t>
      </w:r>
      <w:r w:rsidR="006016FD" w:rsidRPr="00D23C64">
        <w:rPr>
          <w:rFonts w:ascii="Calibri" w:eastAsia="Calibri" w:hAnsi="Calibri" w:cs="Calibri"/>
          <w:b/>
          <w:color w:val="00000A"/>
          <w:u w:val="single"/>
        </w:rPr>
        <w:t>2016-2019</w:t>
      </w:r>
      <w:r w:rsidR="009F1F07" w:rsidRPr="00D23C64">
        <w:rPr>
          <w:rFonts w:ascii="Calibri" w:eastAsia="Calibri" w:hAnsi="Calibri" w:cs="Calibri"/>
          <w:b/>
          <w:color w:val="00000A"/>
          <w:u w:val="single"/>
        </w:rPr>
        <w:t xml:space="preserve"> </w:t>
      </w:r>
      <w:r w:rsidR="00C55D39" w:rsidRPr="00D23C64">
        <w:rPr>
          <w:rFonts w:ascii="Calibri" w:eastAsia="Calibri" w:hAnsi="Calibri" w:cs="Calibri"/>
          <w:b/>
          <w:color w:val="00000A"/>
          <w:u w:val="single"/>
        </w:rPr>
        <w:t xml:space="preserve">University of West </w:t>
      </w:r>
      <w:r w:rsidR="00874BB9" w:rsidRPr="00D23C64">
        <w:rPr>
          <w:rFonts w:ascii="Calibri" w:eastAsia="Calibri" w:hAnsi="Calibri" w:cs="Calibri"/>
          <w:b/>
          <w:color w:val="00000A"/>
          <w:u w:val="single"/>
        </w:rPr>
        <w:t xml:space="preserve">London, </w:t>
      </w:r>
      <w:r w:rsidR="00615C16" w:rsidRPr="00D23C64">
        <w:rPr>
          <w:rFonts w:ascii="Calibri" w:eastAsia="Calibri" w:hAnsi="Calibri" w:cs="Calibri"/>
          <w:b/>
          <w:color w:val="00000A"/>
          <w:u w:val="single"/>
        </w:rPr>
        <w:t>Brentford campus</w:t>
      </w:r>
    </w:p>
    <w:p w:rsidR="00993B29" w:rsidRPr="00D23C64" w:rsidRDefault="00615C16">
      <w:pPr>
        <w:spacing w:line="240" w:lineRule="exact"/>
        <w:rPr>
          <w:rFonts w:ascii="Calibri" w:eastAsia="Calibri" w:hAnsi="Calibri" w:cs="Calibri"/>
          <w:b/>
          <w:color w:val="00000A"/>
          <w:u w:val="single"/>
        </w:rPr>
      </w:pPr>
      <w:r w:rsidRPr="00D23C64">
        <w:rPr>
          <w:rFonts w:ascii="Calibri" w:eastAsia="Calibri" w:hAnsi="Calibri" w:cs="Calibri"/>
          <w:b/>
          <w:color w:val="00000A"/>
          <w:u w:val="single"/>
        </w:rPr>
        <w:t xml:space="preserve"> BSC </w:t>
      </w:r>
      <w:r w:rsidR="00DF766C" w:rsidRPr="00D23C64">
        <w:rPr>
          <w:rFonts w:ascii="Calibri" w:eastAsia="Calibri" w:hAnsi="Calibri" w:cs="Calibri"/>
          <w:b/>
          <w:color w:val="00000A"/>
          <w:u w:val="single"/>
        </w:rPr>
        <w:t>hons degree Psychology with foundation year</w:t>
      </w:r>
      <w:r w:rsidR="00D23C64">
        <w:rPr>
          <w:rFonts w:ascii="Calibri" w:eastAsia="Calibri" w:hAnsi="Calibri" w:cs="Calibri"/>
          <w:b/>
          <w:color w:val="00000A"/>
          <w:u w:val="single"/>
        </w:rPr>
        <w:t>.</w:t>
      </w:r>
    </w:p>
    <w:p w:rsidR="00056792" w:rsidRDefault="00993B29">
      <w:p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      </w:t>
      </w:r>
      <w:r w:rsidR="00C00101">
        <w:rPr>
          <w:rFonts w:ascii="Calibri" w:eastAsia="Calibri" w:hAnsi="Calibri" w:cs="Calibri"/>
          <w:color w:val="00000A"/>
        </w:rPr>
        <w:t>Modules included</w:t>
      </w:r>
      <w:r w:rsidR="00D9299E">
        <w:rPr>
          <w:rFonts w:ascii="Calibri" w:eastAsia="Calibri" w:hAnsi="Calibri" w:cs="Calibri"/>
          <w:color w:val="00000A"/>
        </w:rPr>
        <w:t>:</w:t>
      </w:r>
      <w:r w:rsidR="00D868CA">
        <w:rPr>
          <w:rFonts w:ascii="Calibri" w:eastAsia="Calibri" w:hAnsi="Calibri" w:cs="Calibri"/>
          <w:color w:val="00000A"/>
        </w:rPr>
        <w:t xml:space="preserve"> </w:t>
      </w:r>
    </w:p>
    <w:p w:rsidR="00C00101" w:rsidRDefault="001E2E3F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Exploring approaches to psychology </w:t>
      </w:r>
    </w:p>
    <w:p w:rsidR="001E2E3F" w:rsidRDefault="00964C8E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Exploring the brain</w:t>
      </w:r>
    </w:p>
    <w:p w:rsidR="00964C8E" w:rsidRDefault="00964C8E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Handling data In Psychology </w:t>
      </w:r>
    </w:p>
    <w:p w:rsidR="00964C8E" w:rsidRDefault="0001065E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Research and presenting </w:t>
      </w:r>
    </w:p>
    <w:p w:rsidR="00964C8E" w:rsidRDefault="00210009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Behaviour and mind </w:t>
      </w:r>
      <w:r w:rsidR="00D868CA">
        <w:rPr>
          <w:rFonts w:ascii="Calibri" w:eastAsia="Calibri" w:hAnsi="Calibri" w:cs="Calibri"/>
          <w:color w:val="00000A"/>
        </w:rPr>
        <w:t xml:space="preserve">             </w:t>
      </w:r>
    </w:p>
    <w:p w:rsidR="00210009" w:rsidRDefault="00044159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Growing up</w:t>
      </w:r>
    </w:p>
    <w:p w:rsidR="00044159" w:rsidRDefault="00044159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History of psychology </w:t>
      </w:r>
    </w:p>
    <w:p w:rsidR="00044159" w:rsidRDefault="00DD306A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Psychology in the real world </w:t>
      </w:r>
    </w:p>
    <w:p w:rsidR="00DD306A" w:rsidRDefault="00DD306A" w:rsidP="006569F7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Qualitative and quantitative </w:t>
      </w:r>
      <w:r w:rsidR="007D15CB">
        <w:rPr>
          <w:rFonts w:ascii="Calibri" w:eastAsia="Calibri" w:hAnsi="Calibri" w:cs="Calibri"/>
          <w:color w:val="00000A"/>
        </w:rPr>
        <w:t xml:space="preserve">research methods </w:t>
      </w:r>
    </w:p>
    <w:p w:rsidR="00BB66D5" w:rsidRDefault="00BB66D5" w:rsidP="00D9299E">
      <w:pPr>
        <w:pStyle w:val="ListParagraph"/>
        <w:numPr>
          <w:ilvl w:val="0"/>
          <w:numId w:val="5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Understanding mental health </w:t>
      </w:r>
    </w:p>
    <w:p w:rsidR="00D9299E" w:rsidRPr="00D9299E" w:rsidRDefault="00D9299E" w:rsidP="00887045">
      <w:pPr>
        <w:pStyle w:val="ListParagraph"/>
        <w:spacing w:line="240" w:lineRule="exact"/>
        <w:rPr>
          <w:rFonts w:ascii="Calibri" w:eastAsia="Calibri" w:hAnsi="Calibri" w:cs="Calibri"/>
          <w:color w:val="00000A"/>
        </w:rPr>
      </w:pPr>
    </w:p>
    <w:p w:rsidR="00907868" w:rsidRPr="003A0086" w:rsidRDefault="00D83C2F">
      <w:pPr>
        <w:spacing w:line="240" w:lineRule="exact"/>
        <w:jc w:val="both"/>
        <w:rPr>
          <w:rFonts w:ascii="Calibri" w:eastAsia="Calibri" w:hAnsi="Calibri" w:cs="Calibri"/>
          <w:color w:val="00000A"/>
          <w:u w:val="single"/>
        </w:rPr>
      </w:pPr>
      <w:r w:rsidRPr="003A0086">
        <w:rPr>
          <w:rFonts w:ascii="Calibri" w:eastAsia="Calibri" w:hAnsi="Calibri" w:cs="Calibri"/>
          <w:b/>
          <w:bCs/>
          <w:color w:val="00000A"/>
          <w:u w:val="single"/>
        </w:rPr>
        <w:t>Oct-2012/13</w:t>
      </w:r>
      <w:r w:rsidR="00ED4D34" w:rsidRPr="003A0086">
        <w:rPr>
          <w:rFonts w:ascii="Calibri" w:eastAsia="Calibri" w:hAnsi="Calibri" w:cs="Calibri"/>
          <w:b/>
          <w:bCs/>
          <w:color w:val="00000A"/>
          <w:u w:val="single"/>
        </w:rPr>
        <w:t xml:space="preserve"> </w:t>
      </w:r>
      <w:r w:rsidRPr="003A0086">
        <w:rPr>
          <w:rFonts w:ascii="Calibri" w:eastAsia="Calibri" w:hAnsi="Calibri" w:cs="Calibri"/>
          <w:b/>
          <w:color w:val="00000A"/>
          <w:u w:val="single"/>
        </w:rPr>
        <w:t>University of West London, Ealing campus, London.</w:t>
      </w:r>
    </w:p>
    <w:p w:rsidR="008D0A9D" w:rsidRPr="00BC0481" w:rsidRDefault="00D83C2F" w:rsidP="00D9299E">
      <w:pPr>
        <w:spacing w:line="240" w:lineRule="exact"/>
        <w:jc w:val="both"/>
        <w:rPr>
          <w:rFonts w:ascii="Calibri" w:eastAsia="Calibri" w:hAnsi="Calibri" w:cs="Calibri"/>
          <w:color w:val="00000A"/>
          <w:u w:val="single"/>
        </w:rPr>
      </w:pPr>
      <w:r w:rsidRPr="003A0086">
        <w:rPr>
          <w:rFonts w:ascii="Calibri" w:eastAsia="Calibri" w:hAnsi="Calibri" w:cs="Calibri"/>
          <w:b/>
          <w:bCs/>
          <w:color w:val="00000A"/>
          <w:u w:val="single"/>
        </w:rPr>
        <w:t>1</w:t>
      </w:r>
      <w:r w:rsidRPr="003A0086">
        <w:rPr>
          <w:rFonts w:ascii="Calibri" w:eastAsia="Calibri" w:hAnsi="Calibri" w:cs="Calibri"/>
          <w:b/>
          <w:bCs/>
          <w:color w:val="00000A"/>
          <w:u w:val="single"/>
          <w:vertAlign w:val="superscript"/>
        </w:rPr>
        <w:t>st</w:t>
      </w:r>
      <w:r w:rsidRPr="003A0086">
        <w:rPr>
          <w:rFonts w:ascii="Calibri" w:eastAsia="Calibri" w:hAnsi="Calibri" w:cs="Calibri"/>
          <w:b/>
          <w:bCs/>
          <w:color w:val="00000A"/>
          <w:u w:val="single"/>
        </w:rPr>
        <w:t xml:space="preserve">  year in Airline and Airport Management</w:t>
      </w:r>
      <w:r w:rsidRPr="003A0086">
        <w:rPr>
          <w:rFonts w:ascii="Calibri" w:eastAsia="Calibri" w:hAnsi="Calibri" w:cs="Calibri"/>
          <w:color w:val="00000A"/>
          <w:u w:val="single"/>
        </w:rPr>
        <w:t>.</w:t>
      </w:r>
    </w:p>
    <w:p w:rsidR="00D9299E" w:rsidRDefault="00D9299E" w:rsidP="00D9299E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 </w:t>
      </w:r>
      <w:r w:rsidR="00ED4D34">
        <w:rPr>
          <w:rFonts w:ascii="Calibri" w:eastAsia="Calibri" w:hAnsi="Calibri" w:cs="Calibri"/>
          <w:color w:val="00000A"/>
        </w:rPr>
        <w:t xml:space="preserve">       </w:t>
      </w:r>
      <w:r w:rsidR="00D83C2F">
        <w:rPr>
          <w:rFonts w:ascii="Calibri" w:eastAsia="Calibri" w:hAnsi="Calibri" w:cs="Calibri"/>
          <w:color w:val="00000A"/>
        </w:rPr>
        <w:t xml:space="preserve">Modules </w:t>
      </w:r>
      <w:r>
        <w:rPr>
          <w:rFonts w:ascii="Calibri" w:eastAsia="Calibri" w:hAnsi="Calibri" w:cs="Calibri"/>
          <w:color w:val="00000A"/>
        </w:rPr>
        <w:t>included: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Introduction to Airline and Airport Management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 Aviation Travel Geography 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Business Environment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Legislative Frameworks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Personal and Professional Development for Managers Management Information. 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Airline and Airport Issues 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Airline and Airport Operations Management </w:t>
      </w:r>
    </w:p>
    <w:p w:rsidR="00907868" w:rsidRDefault="00D83C2F">
      <w:pPr>
        <w:numPr>
          <w:ilvl w:val="0"/>
          <w:numId w:val="1"/>
        </w:num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</w:rPr>
        <w:t>Aviation Information Technology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832279" w:rsidRPr="007A1198" w:rsidRDefault="00D83C2F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u w:val="single"/>
        </w:rPr>
      </w:pPr>
      <w:r>
        <w:rPr>
          <w:rFonts w:ascii="Calibri" w:eastAsia="Calibri" w:hAnsi="Calibri" w:cs="Calibri"/>
          <w:color w:val="00000A"/>
          <w:sz w:val="22"/>
        </w:rPr>
        <w:t xml:space="preserve"> </w:t>
      </w:r>
      <w:r w:rsidRPr="007A1198">
        <w:rPr>
          <w:rFonts w:ascii="Calibri" w:eastAsia="Calibri" w:hAnsi="Calibri" w:cs="Calibri"/>
          <w:b/>
          <w:bCs/>
          <w:color w:val="00000A"/>
          <w:sz w:val="22"/>
          <w:u w:val="single"/>
        </w:rPr>
        <w:t>Sept 2010-July2012</w:t>
      </w:r>
      <w:r w:rsidR="00832279" w:rsidRPr="007A1198">
        <w:rPr>
          <w:rFonts w:ascii="Calibri" w:eastAsia="Calibri" w:hAnsi="Calibri" w:cs="Calibri"/>
          <w:b/>
          <w:bCs/>
          <w:color w:val="00000A"/>
          <w:u w:val="single"/>
        </w:rPr>
        <w:t xml:space="preserve"> </w:t>
      </w:r>
      <w:r w:rsidRPr="007A1198">
        <w:rPr>
          <w:rFonts w:ascii="Calibri" w:eastAsia="Calibri" w:hAnsi="Calibri" w:cs="Calibri"/>
          <w:b/>
          <w:bCs/>
          <w:color w:val="00000A"/>
          <w:u w:val="single"/>
        </w:rPr>
        <w:t xml:space="preserve">Baylis court school /Herschel grammar </w:t>
      </w:r>
      <w:r w:rsidR="00CF0DB8" w:rsidRPr="007A1198">
        <w:rPr>
          <w:rFonts w:ascii="Calibri" w:eastAsia="Calibri" w:hAnsi="Calibri" w:cs="Calibri"/>
          <w:b/>
          <w:bCs/>
          <w:color w:val="00000A"/>
          <w:u w:val="single"/>
        </w:rPr>
        <w:t>school</w:t>
      </w:r>
      <w:r w:rsidRPr="007A1198">
        <w:rPr>
          <w:rFonts w:ascii="Calibri" w:eastAsia="Calibri" w:hAnsi="Calibri" w:cs="Calibri"/>
          <w:b/>
          <w:bCs/>
          <w:color w:val="00000A"/>
          <w:u w:val="single"/>
        </w:rPr>
        <w:t xml:space="preserve"> A level, </w:t>
      </w:r>
    </w:p>
    <w:p w:rsidR="009078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modules included</w:t>
      </w:r>
      <w:r w:rsidR="00D9299E">
        <w:rPr>
          <w:rFonts w:ascii="Calibri" w:eastAsia="Calibri" w:hAnsi="Calibri" w:cs="Calibri"/>
          <w:color w:val="00000A"/>
        </w:rPr>
        <w:t>:</w:t>
      </w:r>
    </w:p>
    <w:p w:rsidR="00907868" w:rsidRDefault="00D83C2F">
      <w:pPr>
        <w:numPr>
          <w:ilvl w:val="0"/>
          <w:numId w:val="2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Media studies</w:t>
      </w:r>
      <w:r w:rsidR="007A1198">
        <w:rPr>
          <w:rFonts w:ascii="Calibri" w:eastAsia="Calibri" w:hAnsi="Calibri" w:cs="Calibri"/>
          <w:color w:val="00000A"/>
        </w:rPr>
        <w:t xml:space="preserve"> C</w:t>
      </w:r>
    </w:p>
    <w:p w:rsidR="00907868" w:rsidRDefault="00D83C2F">
      <w:pPr>
        <w:numPr>
          <w:ilvl w:val="0"/>
          <w:numId w:val="2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Psychology</w:t>
      </w:r>
      <w:r w:rsidR="007A1198">
        <w:rPr>
          <w:rFonts w:ascii="Calibri" w:eastAsia="Calibri" w:hAnsi="Calibri" w:cs="Calibri"/>
          <w:color w:val="00000A"/>
        </w:rPr>
        <w:t xml:space="preserve"> C</w:t>
      </w:r>
    </w:p>
    <w:p w:rsidR="00907868" w:rsidRDefault="00D83C2F">
      <w:pPr>
        <w:numPr>
          <w:ilvl w:val="0"/>
          <w:numId w:val="2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Forensic science </w:t>
      </w:r>
      <w:r w:rsidR="007A1198">
        <w:rPr>
          <w:rFonts w:ascii="Calibri" w:eastAsia="Calibri" w:hAnsi="Calibri" w:cs="Calibri"/>
          <w:color w:val="00000A"/>
        </w:rPr>
        <w:t>C/B</w:t>
      </w:r>
    </w:p>
    <w:p w:rsidR="00907868" w:rsidRDefault="00D83C2F">
      <w:pPr>
        <w:numPr>
          <w:ilvl w:val="0"/>
          <w:numId w:val="2"/>
        </w:num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Philosophy and Ethics</w:t>
      </w:r>
      <w:r w:rsidR="007A1198">
        <w:rPr>
          <w:rFonts w:ascii="Calibri" w:eastAsia="Calibri" w:hAnsi="Calibri" w:cs="Calibri"/>
          <w:color w:val="00000A"/>
        </w:rPr>
        <w:t xml:space="preserve"> B</w:t>
      </w:r>
    </w:p>
    <w:p w:rsidR="009078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                                              </w:t>
      </w:r>
    </w:p>
    <w:p w:rsidR="00907868" w:rsidRPr="00040F27" w:rsidRDefault="00D83C2F">
      <w:pPr>
        <w:spacing w:line="240" w:lineRule="exact"/>
        <w:rPr>
          <w:rFonts w:ascii="Calibri" w:eastAsia="Calibri" w:hAnsi="Calibri" w:cs="Calibri"/>
          <w:b/>
          <w:bCs/>
          <w:color w:val="00000A"/>
          <w:u w:val="single"/>
        </w:rPr>
      </w:pPr>
      <w:r w:rsidRPr="00040F27">
        <w:rPr>
          <w:rFonts w:ascii="Calibri" w:eastAsia="Calibri" w:hAnsi="Calibri" w:cs="Calibri"/>
          <w:b/>
          <w:bCs/>
          <w:color w:val="00000A"/>
          <w:u w:val="single"/>
        </w:rPr>
        <w:t>July 2010  Baylis court school, Slough.</w:t>
      </w:r>
    </w:p>
    <w:p w:rsidR="00907868" w:rsidRDefault="00D83C2F">
      <w:p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color w:val="00000A"/>
        </w:rPr>
        <w:t xml:space="preserve">     </w:t>
      </w:r>
      <w:r w:rsidRPr="00C16368">
        <w:rPr>
          <w:rFonts w:ascii="Calibri" w:eastAsia="Calibri" w:hAnsi="Calibri" w:cs="Calibri"/>
          <w:b/>
          <w:bCs/>
          <w:color w:val="00000A"/>
        </w:rPr>
        <w:t>GCSE</w:t>
      </w:r>
      <w:r>
        <w:rPr>
          <w:rFonts w:ascii="Calibri" w:eastAsia="Calibri" w:hAnsi="Calibri" w:cs="Calibri"/>
          <w:color w:val="00000A"/>
        </w:rPr>
        <w:t xml:space="preserve"> modules included</w:t>
      </w:r>
      <w:r w:rsidR="00D9299E">
        <w:rPr>
          <w:rFonts w:ascii="Calibri" w:eastAsia="Calibri" w:hAnsi="Calibri" w:cs="Calibri"/>
          <w:color w:val="00000A"/>
        </w:rPr>
        <w:t>: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Double Science </w:t>
      </w:r>
      <w:r w:rsidR="007A1198">
        <w:rPr>
          <w:rFonts w:ascii="Calibri" w:eastAsia="Calibri" w:hAnsi="Calibri" w:cs="Calibri"/>
          <w:color w:val="00000A"/>
        </w:rPr>
        <w:t>C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lastRenderedPageBreak/>
        <w:t xml:space="preserve">Maths </w:t>
      </w:r>
      <w:r w:rsidR="007A1198">
        <w:rPr>
          <w:rFonts w:ascii="Calibri" w:eastAsia="Calibri" w:hAnsi="Calibri" w:cs="Calibri"/>
          <w:color w:val="00000A"/>
        </w:rPr>
        <w:t>D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English literature </w:t>
      </w:r>
      <w:r w:rsidR="007A1198">
        <w:rPr>
          <w:rFonts w:ascii="Calibri" w:eastAsia="Calibri" w:hAnsi="Calibri" w:cs="Calibri"/>
          <w:color w:val="00000A"/>
        </w:rPr>
        <w:t>C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English language</w:t>
      </w:r>
      <w:r w:rsidR="007A1198">
        <w:rPr>
          <w:rFonts w:ascii="Calibri" w:eastAsia="Calibri" w:hAnsi="Calibri" w:cs="Calibri"/>
          <w:color w:val="00000A"/>
        </w:rPr>
        <w:t xml:space="preserve"> C</w:t>
      </w:r>
      <w:r w:rsidR="00566828">
        <w:rPr>
          <w:rFonts w:ascii="Calibri" w:eastAsia="Calibri" w:hAnsi="Calibri" w:cs="Calibri"/>
          <w:color w:val="00000A"/>
        </w:rPr>
        <w:t>/B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Religious Education</w:t>
      </w:r>
      <w:r w:rsidR="007A1198">
        <w:rPr>
          <w:rFonts w:ascii="Calibri" w:eastAsia="Calibri" w:hAnsi="Calibri" w:cs="Calibri"/>
          <w:color w:val="00000A"/>
        </w:rPr>
        <w:t xml:space="preserve"> B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Art and textile </w:t>
      </w:r>
      <w:r w:rsidR="00566828">
        <w:rPr>
          <w:rFonts w:ascii="Calibri" w:eastAsia="Calibri" w:hAnsi="Calibri" w:cs="Calibri"/>
          <w:color w:val="00000A"/>
        </w:rPr>
        <w:t>C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Art and design </w:t>
      </w:r>
      <w:r w:rsidR="00566828">
        <w:rPr>
          <w:rFonts w:ascii="Calibri" w:eastAsia="Calibri" w:hAnsi="Calibri" w:cs="Calibri"/>
          <w:color w:val="00000A"/>
        </w:rPr>
        <w:t>C</w:t>
      </w:r>
    </w:p>
    <w:p w:rsidR="00907868" w:rsidRDefault="00D83C2F">
      <w:pPr>
        <w:numPr>
          <w:ilvl w:val="0"/>
          <w:numId w:val="3"/>
        </w:numPr>
        <w:spacing w:line="240" w:lineRule="exact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</w:rPr>
        <w:t>Textiles Technology</w:t>
      </w:r>
      <w:r w:rsidR="00566828">
        <w:rPr>
          <w:rFonts w:ascii="Calibri" w:eastAsia="Calibri" w:hAnsi="Calibri" w:cs="Calibri"/>
          <w:color w:val="00000A"/>
        </w:rPr>
        <w:t xml:space="preserve"> C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Pr="000A653D" w:rsidRDefault="004958D8">
      <w:pPr>
        <w:spacing w:line="240" w:lineRule="exact"/>
        <w:jc w:val="both"/>
        <w:rPr>
          <w:rFonts w:ascii="Calibri" w:eastAsia="Calibri" w:hAnsi="Calibri" w:cs="Calibri"/>
          <w:color w:val="00000A"/>
          <w:sz w:val="28"/>
          <w:szCs w:val="28"/>
          <w:u w:val="single"/>
        </w:rPr>
      </w:pPr>
      <w:r w:rsidRPr="000A653D">
        <w:rPr>
          <w:rFonts w:ascii="Calibri" w:eastAsia="Calibri" w:hAnsi="Calibri" w:cs="Calibri"/>
          <w:b/>
          <w:color w:val="00000A"/>
          <w:sz w:val="28"/>
          <w:szCs w:val="28"/>
          <w:u w:val="single"/>
        </w:rPr>
        <w:t>W</w:t>
      </w:r>
      <w:r w:rsidR="00D83C2F" w:rsidRPr="000A653D">
        <w:rPr>
          <w:rFonts w:ascii="Calibri" w:eastAsia="Calibri" w:hAnsi="Calibri" w:cs="Calibri"/>
          <w:b/>
          <w:color w:val="00000A"/>
          <w:sz w:val="28"/>
          <w:szCs w:val="28"/>
          <w:u w:val="single"/>
        </w:rPr>
        <w:t>ork</w:t>
      </w:r>
      <w:r>
        <w:rPr>
          <w:rFonts w:ascii="Calibri" w:eastAsia="Calibri" w:hAnsi="Calibri" w:cs="Calibri"/>
          <w:b/>
          <w:color w:val="00000A"/>
          <w:sz w:val="28"/>
          <w:szCs w:val="28"/>
          <w:u w:val="single"/>
        </w:rPr>
        <w:t xml:space="preserve"> experience</w:t>
      </w:r>
      <w:r w:rsidR="00D83C2F" w:rsidRPr="000A653D">
        <w:rPr>
          <w:rFonts w:ascii="Calibri" w:eastAsia="Calibri" w:hAnsi="Calibri" w:cs="Calibri"/>
          <w:b/>
          <w:color w:val="00000A"/>
          <w:sz w:val="28"/>
          <w:szCs w:val="28"/>
          <w:u w:val="single"/>
        </w:rPr>
        <w:t>-</w:t>
      </w:r>
    </w:p>
    <w:p w:rsidR="00905219" w:rsidRDefault="00DA6541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sz w:val="22"/>
          <w:u w:val="single"/>
        </w:rPr>
      </w:pPr>
      <w:r>
        <w:rPr>
          <w:rFonts w:ascii="Calibri" w:eastAsia="Calibri" w:hAnsi="Calibri" w:cs="Calibri"/>
          <w:b/>
          <w:bCs/>
          <w:color w:val="00000A"/>
          <w:sz w:val="22"/>
          <w:u w:val="single"/>
        </w:rPr>
        <w:t>(01/</w:t>
      </w:r>
      <w:r w:rsidR="001B7107">
        <w:rPr>
          <w:rFonts w:ascii="Calibri" w:eastAsia="Calibri" w:hAnsi="Calibri" w:cs="Calibri"/>
          <w:b/>
          <w:bCs/>
          <w:color w:val="00000A"/>
          <w:sz w:val="22"/>
          <w:u w:val="single"/>
        </w:rPr>
        <w:t xml:space="preserve">01/2015 to </w:t>
      </w:r>
      <w:r w:rsidR="0004593F">
        <w:rPr>
          <w:rFonts w:ascii="Calibri" w:eastAsia="Calibri" w:hAnsi="Calibri" w:cs="Calibri"/>
          <w:b/>
          <w:bCs/>
          <w:color w:val="00000A"/>
          <w:sz w:val="22"/>
          <w:u w:val="single"/>
        </w:rPr>
        <w:t>(30/07/2</w:t>
      </w:r>
      <w:r w:rsidR="000A353D">
        <w:rPr>
          <w:rFonts w:ascii="Calibri" w:eastAsia="Calibri" w:hAnsi="Calibri" w:cs="Calibri"/>
          <w:b/>
          <w:bCs/>
          <w:color w:val="00000A"/>
          <w:sz w:val="22"/>
          <w:u w:val="single"/>
        </w:rPr>
        <w:t>022</w:t>
      </w:r>
      <w:r w:rsidR="0004593F">
        <w:rPr>
          <w:rFonts w:ascii="Calibri" w:eastAsia="Calibri" w:hAnsi="Calibri" w:cs="Calibri"/>
          <w:b/>
          <w:bCs/>
          <w:color w:val="00000A"/>
          <w:sz w:val="22"/>
          <w:u w:val="single"/>
        </w:rPr>
        <w:t>)</w:t>
      </w:r>
      <w:r w:rsidR="008018B5">
        <w:rPr>
          <w:rFonts w:ascii="Calibri" w:eastAsia="Calibri" w:hAnsi="Calibri" w:cs="Calibri"/>
          <w:b/>
          <w:bCs/>
          <w:color w:val="00000A"/>
          <w:sz w:val="22"/>
          <w:u w:val="single"/>
        </w:rPr>
        <w:t xml:space="preserve"> </w:t>
      </w:r>
    </w:p>
    <w:p w:rsidR="0004593F" w:rsidRDefault="00D93355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sz w:val="22"/>
        </w:rPr>
      </w:pPr>
      <w:r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Worked with </w:t>
      </w:r>
      <w:r w:rsidR="00044513" w:rsidRPr="003D49D0">
        <w:rPr>
          <w:rFonts w:ascii="Calibri" w:eastAsia="Calibri" w:hAnsi="Calibri" w:cs="Calibri"/>
          <w:b/>
          <w:bCs/>
          <w:color w:val="00000A"/>
          <w:sz w:val="22"/>
        </w:rPr>
        <w:t>right4U</w:t>
      </w:r>
      <w:r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 consultancy</w:t>
      </w:r>
      <w:r w:rsidR="00085641"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 limited </w:t>
      </w:r>
      <w:r w:rsidR="00FD3CAC"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as </w:t>
      </w:r>
      <w:r w:rsidR="007D567D"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an </w:t>
      </w:r>
      <w:r w:rsidR="00D0180D">
        <w:rPr>
          <w:rFonts w:ascii="Calibri" w:eastAsia="Calibri" w:hAnsi="Calibri" w:cs="Calibri"/>
          <w:b/>
          <w:bCs/>
          <w:color w:val="00000A"/>
          <w:sz w:val="22"/>
        </w:rPr>
        <w:t>A</w:t>
      </w:r>
      <w:r w:rsidR="007D567D" w:rsidRPr="003D49D0">
        <w:rPr>
          <w:rFonts w:ascii="Calibri" w:eastAsia="Calibri" w:hAnsi="Calibri" w:cs="Calibri"/>
          <w:b/>
          <w:bCs/>
          <w:color w:val="00000A"/>
          <w:sz w:val="22"/>
        </w:rPr>
        <w:t>dmin assistant</w:t>
      </w:r>
      <w:r w:rsidR="00D82D98">
        <w:rPr>
          <w:rFonts w:ascii="Calibri" w:eastAsia="Calibri" w:hAnsi="Calibri" w:cs="Calibri"/>
          <w:b/>
          <w:bCs/>
          <w:color w:val="00000A"/>
          <w:sz w:val="22"/>
        </w:rPr>
        <w:t>/PA</w:t>
      </w:r>
      <w:r w:rsidR="00B44176">
        <w:rPr>
          <w:rFonts w:ascii="Calibri" w:eastAsia="Calibri" w:hAnsi="Calibri" w:cs="Calibri"/>
          <w:b/>
          <w:bCs/>
          <w:color w:val="00000A"/>
          <w:sz w:val="22"/>
        </w:rPr>
        <w:t>.</w:t>
      </w:r>
    </w:p>
    <w:p w:rsidR="00B44176" w:rsidRPr="0003760B" w:rsidRDefault="0003760B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  <w:sz w:val="22"/>
        </w:rPr>
        <w:t>Job roles include</w:t>
      </w:r>
      <w:r w:rsidR="003B3321">
        <w:rPr>
          <w:rFonts w:ascii="Calibri" w:eastAsia="Calibri" w:hAnsi="Calibri" w:cs="Calibri"/>
          <w:color w:val="00000A"/>
          <w:sz w:val="22"/>
        </w:rPr>
        <w:t xml:space="preserve"> </w:t>
      </w:r>
      <w:r w:rsidR="00CF5A5C">
        <w:rPr>
          <w:rFonts w:ascii="Calibri" w:eastAsia="Calibri" w:hAnsi="Calibri" w:cs="Calibri"/>
          <w:color w:val="00000A"/>
          <w:sz w:val="22"/>
        </w:rPr>
        <w:t>organising</w:t>
      </w:r>
      <w:r w:rsidR="00A2551F">
        <w:rPr>
          <w:rFonts w:ascii="Calibri" w:eastAsia="Calibri" w:hAnsi="Calibri" w:cs="Calibri"/>
          <w:color w:val="00000A"/>
          <w:sz w:val="22"/>
        </w:rPr>
        <w:t xml:space="preserve"> and assessing students </w:t>
      </w:r>
      <w:r w:rsidR="008A59FD">
        <w:rPr>
          <w:rFonts w:ascii="Calibri" w:eastAsia="Calibri" w:hAnsi="Calibri" w:cs="Calibri"/>
          <w:color w:val="00000A"/>
          <w:sz w:val="22"/>
        </w:rPr>
        <w:t>files, s</w:t>
      </w:r>
      <w:r w:rsidR="00CF5A5C">
        <w:rPr>
          <w:rFonts w:ascii="Calibri" w:eastAsia="Calibri" w:hAnsi="Calibri" w:cs="Calibri"/>
          <w:color w:val="00000A"/>
          <w:sz w:val="22"/>
        </w:rPr>
        <w:t xml:space="preserve">cheduling </w:t>
      </w:r>
      <w:r w:rsidR="00B84160">
        <w:rPr>
          <w:rFonts w:ascii="Calibri" w:eastAsia="Calibri" w:hAnsi="Calibri" w:cs="Calibri"/>
          <w:color w:val="00000A"/>
          <w:sz w:val="22"/>
        </w:rPr>
        <w:t>appointments</w:t>
      </w:r>
      <w:r w:rsidR="007B6DCA">
        <w:rPr>
          <w:rFonts w:ascii="Calibri" w:eastAsia="Calibri" w:hAnsi="Calibri" w:cs="Calibri"/>
          <w:color w:val="00000A"/>
          <w:sz w:val="22"/>
        </w:rPr>
        <w:t xml:space="preserve">, reviewing and editing </w:t>
      </w:r>
      <w:r w:rsidR="00B026FC">
        <w:rPr>
          <w:rFonts w:ascii="Calibri" w:eastAsia="Calibri" w:hAnsi="Calibri" w:cs="Calibri"/>
          <w:color w:val="00000A"/>
          <w:sz w:val="22"/>
        </w:rPr>
        <w:t xml:space="preserve">international </w:t>
      </w:r>
      <w:r w:rsidR="007B6DCA">
        <w:rPr>
          <w:rFonts w:ascii="Calibri" w:eastAsia="Calibri" w:hAnsi="Calibri" w:cs="Calibri"/>
          <w:color w:val="00000A"/>
          <w:sz w:val="22"/>
        </w:rPr>
        <w:t>student</w:t>
      </w:r>
      <w:r w:rsidR="00B026FC">
        <w:rPr>
          <w:rFonts w:ascii="Calibri" w:eastAsia="Calibri" w:hAnsi="Calibri" w:cs="Calibri"/>
          <w:color w:val="00000A"/>
          <w:sz w:val="22"/>
        </w:rPr>
        <w:t xml:space="preserve">s </w:t>
      </w:r>
      <w:r w:rsidR="007B6DCA">
        <w:rPr>
          <w:rFonts w:ascii="Calibri" w:eastAsia="Calibri" w:hAnsi="Calibri" w:cs="Calibri"/>
          <w:color w:val="00000A"/>
          <w:sz w:val="22"/>
        </w:rPr>
        <w:t>documents</w:t>
      </w:r>
      <w:r w:rsidR="006307E6">
        <w:rPr>
          <w:rFonts w:ascii="Calibri" w:eastAsia="Calibri" w:hAnsi="Calibri" w:cs="Calibri"/>
          <w:color w:val="00000A"/>
          <w:sz w:val="22"/>
        </w:rPr>
        <w:t>,</w:t>
      </w:r>
      <w:r w:rsidR="00BD0ADB">
        <w:rPr>
          <w:rFonts w:ascii="Calibri" w:eastAsia="Calibri" w:hAnsi="Calibri" w:cs="Calibri"/>
          <w:color w:val="00000A"/>
          <w:sz w:val="22"/>
        </w:rPr>
        <w:t xml:space="preserve"> assembling </w:t>
      </w:r>
      <w:r w:rsidR="00A24F32">
        <w:rPr>
          <w:rFonts w:ascii="Calibri" w:eastAsia="Calibri" w:hAnsi="Calibri" w:cs="Calibri"/>
          <w:color w:val="00000A"/>
          <w:sz w:val="22"/>
        </w:rPr>
        <w:t xml:space="preserve">and forwarding </w:t>
      </w:r>
      <w:r w:rsidR="00BD0ADB">
        <w:rPr>
          <w:rFonts w:ascii="Calibri" w:eastAsia="Calibri" w:hAnsi="Calibri" w:cs="Calibri"/>
          <w:color w:val="00000A"/>
          <w:sz w:val="22"/>
        </w:rPr>
        <w:t>student files for visa</w:t>
      </w:r>
      <w:r w:rsidR="00950C24">
        <w:rPr>
          <w:rFonts w:ascii="Calibri" w:eastAsia="Calibri" w:hAnsi="Calibri" w:cs="Calibri"/>
          <w:color w:val="00000A"/>
          <w:sz w:val="22"/>
        </w:rPr>
        <w:t xml:space="preserve"> using Microsoft </w:t>
      </w:r>
      <w:r w:rsidR="003A2DE4">
        <w:rPr>
          <w:rFonts w:ascii="Calibri" w:eastAsia="Calibri" w:hAnsi="Calibri" w:cs="Calibri"/>
          <w:color w:val="00000A"/>
          <w:sz w:val="22"/>
        </w:rPr>
        <w:t xml:space="preserve">package, </w:t>
      </w:r>
      <w:r w:rsidR="00493795">
        <w:rPr>
          <w:rFonts w:ascii="Calibri" w:eastAsia="Calibri" w:hAnsi="Calibri" w:cs="Calibri"/>
          <w:color w:val="00000A"/>
          <w:sz w:val="22"/>
        </w:rPr>
        <w:t>arranging meetings for</w:t>
      </w:r>
      <w:r w:rsidR="00904CFE">
        <w:rPr>
          <w:rFonts w:ascii="Calibri" w:eastAsia="Calibri" w:hAnsi="Calibri" w:cs="Calibri"/>
          <w:color w:val="00000A"/>
          <w:sz w:val="22"/>
        </w:rPr>
        <w:t xml:space="preserve"> </w:t>
      </w:r>
      <w:r w:rsidR="00194E56">
        <w:rPr>
          <w:rFonts w:ascii="Calibri" w:eastAsia="Calibri" w:hAnsi="Calibri" w:cs="Calibri"/>
          <w:color w:val="00000A"/>
          <w:sz w:val="22"/>
        </w:rPr>
        <w:t xml:space="preserve">company </w:t>
      </w:r>
      <w:r w:rsidR="00904CFE">
        <w:rPr>
          <w:rFonts w:ascii="Calibri" w:eastAsia="Calibri" w:hAnsi="Calibri" w:cs="Calibri"/>
          <w:color w:val="00000A"/>
          <w:sz w:val="22"/>
        </w:rPr>
        <w:t>director</w:t>
      </w:r>
      <w:r w:rsidR="00194E56">
        <w:rPr>
          <w:rFonts w:ascii="Calibri" w:eastAsia="Calibri" w:hAnsi="Calibri" w:cs="Calibri"/>
          <w:color w:val="00000A"/>
          <w:sz w:val="22"/>
        </w:rPr>
        <w:t xml:space="preserve">, attending </w:t>
      </w:r>
      <w:r w:rsidR="00F07DB2">
        <w:rPr>
          <w:rFonts w:ascii="Calibri" w:eastAsia="Calibri" w:hAnsi="Calibri" w:cs="Calibri"/>
          <w:color w:val="00000A"/>
          <w:sz w:val="22"/>
        </w:rPr>
        <w:t>national</w:t>
      </w:r>
      <w:r w:rsidR="00194E56">
        <w:rPr>
          <w:rFonts w:ascii="Calibri" w:eastAsia="Calibri" w:hAnsi="Calibri" w:cs="Calibri"/>
          <w:color w:val="00000A"/>
          <w:sz w:val="22"/>
        </w:rPr>
        <w:t xml:space="preserve"> and international </w:t>
      </w:r>
      <w:r w:rsidR="00BA7011">
        <w:rPr>
          <w:rFonts w:ascii="Calibri" w:eastAsia="Calibri" w:hAnsi="Calibri" w:cs="Calibri"/>
          <w:color w:val="00000A"/>
          <w:sz w:val="22"/>
        </w:rPr>
        <w:t>student calls</w:t>
      </w:r>
      <w:r w:rsidR="00302C4B">
        <w:rPr>
          <w:rFonts w:ascii="Calibri" w:eastAsia="Calibri" w:hAnsi="Calibri" w:cs="Calibri"/>
          <w:color w:val="00000A"/>
          <w:sz w:val="22"/>
        </w:rPr>
        <w:t xml:space="preserve"> or emails</w:t>
      </w:r>
      <w:r w:rsidR="00051F9B">
        <w:rPr>
          <w:rFonts w:ascii="Calibri" w:eastAsia="Calibri" w:hAnsi="Calibri" w:cs="Calibri"/>
          <w:color w:val="00000A"/>
          <w:sz w:val="22"/>
        </w:rPr>
        <w:t xml:space="preserve">, dealing with </w:t>
      </w:r>
      <w:r w:rsidR="00302C4B">
        <w:rPr>
          <w:rFonts w:ascii="Calibri" w:eastAsia="Calibri" w:hAnsi="Calibri" w:cs="Calibri"/>
          <w:color w:val="00000A"/>
          <w:sz w:val="22"/>
        </w:rPr>
        <w:t xml:space="preserve">all </w:t>
      </w:r>
      <w:r w:rsidR="00051F9B">
        <w:rPr>
          <w:rFonts w:ascii="Calibri" w:eastAsia="Calibri" w:hAnsi="Calibri" w:cs="Calibri"/>
          <w:color w:val="00000A"/>
          <w:sz w:val="22"/>
        </w:rPr>
        <w:t>Customer</w:t>
      </w:r>
      <w:r w:rsidR="002F1A0F">
        <w:rPr>
          <w:rFonts w:ascii="Calibri" w:eastAsia="Calibri" w:hAnsi="Calibri" w:cs="Calibri"/>
          <w:color w:val="00000A"/>
          <w:sz w:val="22"/>
        </w:rPr>
        <w:t xml:space="preserve"> enquiries</w:t>
      </w:r>
      <w:r w:rsidR="00051F9B">
        <w:rPr>
          <w:rFonts w:ascii="Calibri" w:eastAsia="Calibri" w:hAnsi="Calibri" w:cs="Calibri"/>
          <w:color w:val="00000A"/>
          <w:sz w:val="22"/>
        </w:rPr>
        <w:t xml:space="preserve">, </w:t>
      </w:r>
      <w:r w:rsidR="004D7514">
        <w:rPr>
          <w:rFonts w:ascii="Calibri" w:eastAsia="Calibri" w:hAnsi="Calibri" w:cs="Calibri"/>
          <w:color w:val="00000A"/>
          <w:sz w:val="22"/>
        </w:rPr>
        <w:t xml:space="preserve">keeping the office clean and </w:t>
      </w:r>
      <w:r w:rsidR="00251D93">
        <w:rPr>
          <w:rFonts w:ascii="Calibri" w:eastAsia="Calibri" w:hAnsi="Calibri" w:cs="Calibri"/>
          <w:color w:val="00000A"/>
          <w:sz w:val="22"/>
        </w:rPr>
        <w:t xml:space="preserve">any </w:t>
      </w:r>
      <w:r w:rsidR="009F0B59">
        <w:rPr>
          <w:rFonts w:ascii="Calibri" w:eastAsia="Calibri" w:hAnsi="Calibri" w:cs="Calibri"/>
          <w:color w:val="00000A"/>
          <w:sz w:val="22"/>
        </w:rPr>
        <w:t xml:space="preserve">extra help with </w:t>
      </w:r>
      <w:r w:rsidR="00251D93">
        <w:rPr>
          <w:rFonts w:ascii="Calibri" w:eastAsia="Calibri" w:hAnsi="Calibri" w:cs="Calibri"/>
          <w:color w:val="00000A"/>
          <w:sz w:val="22"/>
        </w:rPr>
        <w:t>t</w:t>
      </w:r>
      <w:r w:rsidR="009F0B59">
        <w:rPr>
          <w:rFonts w:ascii="Calibri" w:eastAsia="Calibri" w:hAnsi="Calibri" w:cs="Calibri"/>
          <w:color w:val="00000A"/>
          <w:sz w:val="22"/>
        </w:rPr>
        <w:t>asks</w:t>
      </w:r>
      <w:r w:rsidR="00251D93">
        <w:rPr>
          <w:rFonts w:ascii="Calibri" w:eastAsia="Calibri" w:hAnsi="Calibri" w:cs="Calibri"/>
          <w:color w:val="00000A"/>
          <w:sz w:val="22"/>
        </w:rPr>
        <w:t xml:space="preserve"> requested by </w:t>
      </w:r>
      <w:r w:rsidR="000B319E">
        <w:rPr>
          <w:rFonts w:ascii="Calibri" w:eastAsia="Calibri" w:hAnsi="Calibri" w:cs="Calibri"/>
          <w:color w:val="00000A"/>
          <w:sz w:val="22"/>
        </w:rPr>
        <w:t>the company director.</w:t>
      </w:r>
      <w:r w:rsidR="00BD2F30">
        <w:rPr>
          <w:rFonts w:ascii="Calibri" w:eastAsia="Calibri" w:hAnsi="Calibri" w:cs="Calibri"/>
          <w:color w:val="00000A"/>
          <w:sz w:val="22"/>
        </w:rPr>
        <w:t xml:space="preserve"> Producing reports for clients</w:t>
      </w:r>
      <w:r w:rsidR="003C3B2C">
        <w:rPr>
          <w:rFonts w:ascii="Calibri" w:eastAsia="Calibri" w:hAnsi="Calibri" w:cs="Calibri"/>
          <w:color w:val="00000A"/>
          <w:sz w:val="22"/>
        </w:rPr>
        <w:t>, ensuring the office runs smoothly.</w:t>
      </w:r>
      <w:r w:rsidR="00F34187">
        <w:rPr>
          <w:rFonts w:ascii="Calibri" w:eastAsia="Calibri" w:hAnsi="Calibri" w:cs="Calibri"/>
          <w:color w:val="00000A"/>
          <w:sz w:val="22"/>
        </w:rPr>
        <w:t xml:space="preserve"> </w:t>
      </w:r>
      <w:r w:rsidR="00645006">
        <w:rPr>
          <w:rFonts w:ascii="Calibri" w:eastAsia="Calibri" w:hAnsi="Calibri" w:cs="Calibri"/>
          <w:color w:val="00000A"/>
          <w:sz w:val="22"/>
        </w:rPr>
        <w:t xml:space="preserve">Updating company website and </w:t>
      </w:r>
      <w:r w:rsidR="00F34187">
        <w:rPr>
          <w:rFonts w:ascii="Calibri" w:eastAsia="Calibri" w:hAnsi="Calibri" w:cs="Calibri"/>
          <w:color w:val="00000A"/>
          <w:sz w:val="22"/>
        </w:rPr>
        <w:t>Producing presentations</w:t>
      </w:r>
      <w:r w:rsidR="00645006">
        <w:rPr>
          <w:rFonts w:ascii="Calibri" w:eastAsia="Calibri" w:hAnsi="Calibri" w:cs="Calibri"/>
          <w:color w:val="00000A"/>
          <w:sz w:val="22"/>
        </w:rPr>
        <w:t xml:space="preserve"> or diary management </w:t>
      </w:r>
      <w:r w:rsidR="00F34187">
        <w:rPr>
          <w:rFonts w:ascii="Calibri" w:eastAsia="Calibri" w:hAnsi="Calibri" w:cs="Calibri"/>
          <w:color w:val="00000A"/>
          <w:sz w:val="22"/>
        </w:rPr>
        <w:t xml:space="preserve">for </w:t>
      </w:r>
      <w:r w:rsidR="00645006">
        <w:rPr>
          <w:rFonts w:ascii="Calibri" w:eastAsia="Calibri" w:hAnsi="Calibri" w:cs="Calibri"/>
          <w:color w:val="00000A"/>
          <w:sz w:val="22"/>
        </w:rPr>
        <w:t xml:space="preserve">the </w:t>
      </w:r>
      <w:r w:rsidR="00F34187">
        <w:rPr>
          <w:rFonts w:ascii="Calibri" w:eastAsia="Calibri" w:hAnsi="Calibri" w:cs="Calibri"/>
          <w:color w:val="00000A"/>
          <w:sz w:val="22"/>
        </w:rPr>
        <w:t>C</w:t>
      </w:r>
      <w:r w:rsidR="00B9711A">
        <w:rPr>
          <w:rFonts w:ascii="Calibri" w:eastAsia="Calibri" w:hAnsi="Calibri" w:cs="Calibri"/>
          <w:color w:val="00000A"/>
          <w:sz w:val="22"/>
        </w:rPr>
        <w:t>ompany director.</w:t>
      </w:r>
    </w:p>
    <w:p w:rsidR="00905219" w:rsidRPr="003D49D0" w:rsidRDefault="00905219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sz w:val="22"/>
          <w:u w:val="single"/>
        </w:rPr>
      </w:pPr>
    </w:p>
    <w:p w:rsidR="00907868" w:rsidRPr="00905219" w:rsidRDefault="00D83C2F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sz w:val="22"/>
          <w:u w:val="single"/>
        </w:rPr>
      </w:pPr>
      <w:r w:rsidRPr="00920F37">
        <w:rPr>
          <w:rFonts w:ascii="Calibri" w:eastAsia="Calibri" w:hAnsi="Calibri" w:cs="Calibri"/>
          <w:b/>
          <w:bCs/>
          <w:color w:val="00000A"/>
          <w:sz w:val="22"/>
          <w:u w:val="single"/>
        </w:rPr>
        <w:t>(17/02/2015) to (30/07/2015)</w:t>
      </w:r>
      <w:r w:rsidR="00653FF2">
        <w:rPr>
          <w:rFonts w:ascii="Calibri" w:eastAsia="Calibri" w:hAnsi="Calibri" w:cs="Calibri"/>
          <w:b/>
          <w:bCs/>
          <w:color w:val="00000A"/>
          <w:sz w:val="22"/>
          <w:u w:val="single"/>
        </w:rPr>
        <w:t>.</w:t>
      </w:r>
    </w:p>
    <w:p w:rsidR="009F271F" w:rsidRDefault="00D83C2F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 w:rsidRPr="003D49D0">
        <w:rPr>
          <w:rFonts w:ascii="Calibri" w:eastAsia="Calibri" w:hAnsi="Calibri" w:cs="Calibri"/>
          <w:b/>
          <w:bCs/>
          <w:color w:val="00000A"/>
          <w:sz w:val="22"/>
        </w:rPr>
        <w:t>worked with Avant Healthcare</w:t>
      </w:r>
      <w:r w:rsidR="00D75F05"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 as a health care</w:t>
      </w:r>
      <w:r w:rsidR="00D15D91" w:rsidRPr="003D49D0">
        <w:rPr>
          <w:rFonts w:ascii="Calibri" w:eastAsia="Calibri" w:hAnsi="Calibri" w:cs="Calibri"/>
          <w:b/>
          <w:bCs/>
          <w:color w:val="00000A"/>
          <w:sz w:val="22"/>
        </w:rPr>
        <w:t xml:space="preserve"> manager</w:t>
      </w:r>
      <w:r w:rsidR="00B44176">
        <w:rPr>
          <w:rFonts w:ascii="Calibri" w:eastAsia="Calibri" w:hAnsi="Calibri" w:cs="Calibri"/>
          <w:color w:val="00000A"/>
          <w:sz w:val="22"/>
        </w:rPr>
        <w:t>.</w:t>
      </w:r>
    </w:p>
    <w:p w:rsidR="00907868" w:rsidRPr="009F271F" w:rsidRDefault="009F271F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  <w:sz w:val="22"/>
        </w:rPr>
        <w:t>J</w:t>
      </w:r>
      <w:r w:rsidR="00D83C2F">
        <w:rPr>
          <w:rFonts w:ascii="Calibri" w:eastAsia="Calibri" w:hAnsi="Calibri" w:cs="Calibri"/>
          <w:color w:val="00000A"/>
          <w:sz w:val="22"/>
        </w:rPr>
        <w:t xml:space="preserve">ob roles included taking care of </w:t>
      </w:r>
      <w:r w:rsidR="00B22CD1">
        <w:rPr>
          <w:rFonts w:ascii="Calibri" w:eastAsia="Calibri" w:hAnsi="Calibri" w:cs="Calibri"/>
          <w:color w:val="00000A"/>
          <w:sz w:val="22"/>
        </w:rPr>
        <w:t xml:space="preserve">elderly patients </w:t>
      </w:r>
      <w:r w:rsidR="00D83C2F">
        <w:rPr>
          <w:rFonts w:ascii="Calibri" w:eastAsia="Calibri" w:hAnsi="Calibri" w:cs="Calibri"/>
          <w:color w:val="00000A"/>
          <w:sz w:val="22"/>
        </w:rPr>
        <w:t xml:space="preserve">in their own home assisting them with washing, changing, preparing meals , medications </w:t>
      </w:r>
      <w:r w:rsidR="00252365">
        <w:rPr>
          <w:rFonts w:ascii="Calibri" w:eastAsia="Calibri" w:hAnsi="Calibri" w:cs="Calibri"/>
          <w:color w:val="00000A"/>
          <w:sz w:val="22"/>
        </w:rPr>
        <w:t xml:space="preserve">and general health duties to ensure </w:t>
      </w:r>
      <w:r w:rsidR="00AC0C44">
        <w:rPr>
          <w:rFonts w:ascii="Calibri" w:eastAsia="Calibri" w:hAnsi="Calibri" w:cs="Calibri"/>
          <w:color w:val="00000A"/>
          <w:sz w:val="22"/>
        </w:rPr>
        <w:t>they</w:t>
      </w:r>
      <w:r w:rsidR="00252365">
        <w:rPr>
          <w:rFonts w:ascii="Calibri" w:eastAsia="Calibri" w:hAnsi="Calibri" w:cs="Calibri"/>
          <w:color w:val="00000A"/>
          <w:sz w:val="22"/>
        </w:rPr>
        <w:t xml:space="preserve"> are</w:t>
      </w:r>
      <w:r w:rsidR="00A61BD4">
        <w:rPr>
          <w:rFonts w:ascii="Calibri" w:eastAsia="Calibri" w:hAnsi="Calibri" w:cs="Calibri"/>
          <w:color w:val="00000A"/>
          <w:sz w:val="22"/>
        </w:rPr>
        <w:t xml:space="preserve"> safe a</w:t>
      </w:r>
      <w:r w:rsidR="002B0A45">
        <w:rPr>
          <w:rFonts w:ascii="Calibri" w:eastAsia="Calibri" w:hAnsi="Calibri" w:cs="Calibri"/>
          <w:color w:val="00000A"/>
          <w:sz w:val="22"/>
        </w:rPr>
        <w:t>nd content w</w:t>
      </w:r>
      <w:r w:rsidR="00AC0C44">
        <w:rPr>
          <w:rFonts w:ascii="Calibri" w:eastAsia="Calibri" w:hAnsi="Calibri" w:cs="Calibri"/>
          <w:color w:val="00000A"/>
          <w:sz w:val="22"/>
        </w:rPr>
        <w:t>ith their</w:t>
      </w:r>
      <w:r w:rsidR="00252365">
        <w:rPr>
          <w:rFonts w:ascii="Calibri" w:eastAsia="Calibri" w:hAnsi="Calibri" w:cs="Calibri"/>
          <w:color w:val="00000A"/>
          <w:sz w:val="22"/>
        </w:rPr>
        <w:t xml:space="preserve"> </w:t>
      </w:r>
      <w:r w:rsidR="00AC0C44">
        <w:rPr>
          <w:rFonts w:ascii="Calibri" w:eastAsia="Calibri" w:hAnsi="Calibri" w:cs="Calibri"/>
          <w:color w:val="00000A"/>
          <w:sz w:val="22"/>
        </w:rPr>
        <w:t>daily</w:t>
      </w:r>
      <w:r w:rsidR="00252365">
        <w:rPr>
          <w:rFonts w:ascii="Calibri" w:eastAsia="Calibri" w:hAnsi="Calibri" w:cs="Calibri"/>
          <w:color w:val="00000A"/>
          <w:sz w:val="22"/>
        </w:rPr>
        <w:t xml:space="preserve"> activities</w:t>
      </w:r>
      <w:r w:rsidR="00AC0C44">
        <w:rPr>
          <w:rFonts w:ascii="Calibri" w:eastAsia="Calibri" w:hAnsi="Calibri" w:cs="Calibri"/>
          <w:color w:val="00000A"/>
          <w:sz w:val="22"/>
        </w:rPr>
        <w:t>.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  <w:u w:val="single"/>
        </w:rPr>
      </w:pPr>
    </w:p>
    <w:p w:rsidR="00907868" w:rsidRPr="00920F37" w:rsidRDefault="00D83C2F">
      <w:pPr>
        <w:spacing w:line="240" w:lineRule="exact"/>
        <w:jc w:val="both"/>
        <w:rPr>
          <w:rFonts w:ascii="Calibri" w:eastAsia="Calibri" w:hAnsi="Calibri" w:cs="Calibri"/>
          <w:b/>
          <w:bCs/>
          <w:color w:val="00000A"/>
          <w:lang w:val="en"/>
        </w:rPr>
      </w:pPr>
      <w:r w:rsidRPr="00920F37">
        <w:rPr>
          <w:rFonts w:ascii="Calibri" w:eastAsia="Calibri" w:hAnsi="Calibri" w:cs="Calibri"/>
          <w:b/>
          <w:bCs/>
          <w:color w:val="00000A"/>
          <w:sz w:val="22"/>
          <w:u w:val="single"/>
        </w:rPr>
        <w:t>(02/08/2014) to (30/11/2014)</w:t>
      </w:r>
      <w:r w:rsidR="008018B5">
        <w:rPr>
          <w:rFonts w:ascii="Calibri" w:eastAsia="Calibri" w:hAnsi="Calibri" w:cs="Calibri"/>
          <w:b/>
          <w:bCs/>
          <w:color w:val="00000A"/>
          <w:sz w:val="22"/>
          <w:u w:val="single"/>
        </w:rPr>
        <w:t xml:space="preserve"> </w:t>
      </w:r>
    </w:p>
    <w:p w:rsidR="009078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  <w:lang w:val="en"/>
        </w:rPr>
      </w:pPr>
      <w:r w:rsidRPr="00B44176">
        <w:rPr>
          <w:rFonts w:ascii="Calibri" w:eastAsia="Calibri" w:hAnsi="Calibri" w:cs="Calibri"/>
          <w:b/>
          <w:bCs/>
          <w:color w:val="00000A"/>
          <w:lang w:val="en"/>
        </w:rPr>
        <w:t>working with Air India as security agent</w:t>
      </w:r>
      <w:r w:rsidR="00167DF8" w:rsidRPr="00B44176">
        <w:rPr>
          <w:rFonts w:ascii="Calibri" w:eastAsia="Calibri" w:hAnsi="Calibri" w:cs="Calibri"/>
          <w:b/>
          <w:bCs/>
          <w:color w:val="00000A"/>
          <w:lang w:val="en"/>
        </w:rPr>
        <w:t>/</w:t>
      </w:r>
      <w:r w:rsidRPr="00B44176">
        <w:rPr>
          <w:rFonts w:ascii="Calibri" w:eastAsia="Calibri" w:hAnsi="Calibri" w:cs="Calibri"/>
          <w:b/>
          <w:bCs/>
          <w:color w:val="00000A"/>
          <w:lang w:val="en"/>
        </w:rPr>
        <w:t xml:space="preserve">customer service </w:t>
      </w:r>
      <w:r w:rsidR="00B44176">
        <w:rPr>
          <w:rFonts w:ascii="Calibri" w:eastAsia="Calibri" w:hAnsi="Calibri" w:cs="Calibri"/>
          <w:b/>
          <w:bCs/>
          <w:color w:val="00000A"/>
          <w:lang w:val="en"/>
        </w:rPr>
        <w:t>in</w:t>
      </w:r>
      <w:r w:rsidRPr="00B44176">
        <w:rPr>
          <w:rFonts w:ascii="Calibri" w:eastAsia="Calibri" w:hAnsi="Calibri" w:cs="Calibri"/>
          <w:b/>
          <w:bCs/>
          <w:color w:val="00000A"/>
          <w:lang w:val="en"/>
        </w:rPr>
        <w:t xml:space="preserve"> Heathrow airport</w:t>
      </w:r>
      <w:r w:rsidR="00B44176">
        <w:rPr>
          <w:rFonts w:ascii="Calibri" w:eastAsia="Calibri" w:hAnsi="Calibri" w:cs="Calibri"/>
          <w:color w:val="00000A"/>
          <w:lang w:val="en"/>
        </w:rPr>
        <w:t>.</w:t>
      </w:r>
    </w:p>
    <w:p w:rsidR="00907868" w:rsidRDefault="00D83C2F" w:rsidP="001C028F">
      <w:pPr>
        <w:autoSpaceDE w:val="0"/>
        <w:spacing w:line="240" w:lineRule="atLeas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  <w:lang w:val="en"/>
        </w:rPr>
        <w:t>job role includes dealing with passenger enquiries at checking and checkout, also ensuring safety of passengers before boarding.</w:t>
      </w:r>
      <w:r w:rsidR="0006165D">
        <w:rPr>
          <w:rFonts w:ascii="Calibri" w:eastAsia="Calibri" w:hAnsi="Calibri" w:cs="Calibri"/>
          <w:color w:val="00000A"/>
          <w:lang w:val="en"/>
        </w:rPr>
        <w:t xml:space="preserve"> Dealing with general customer enquiries </w:t>
      </w:r>
      <w:r w:rsidR="0077523D">
        <w:rPr>
          <w:rFonts w:ascii="Calibri" w:eastAsia="Calibri" w:hAnsi="Calibri" w:cs="Calibri"/>
          <w:color w:val="00000A"/>
          <w:lang w:val="en"/>
        </w:rPr>
        <w:t>ensuring the passengers are happy with the airline services</w:t>
      </w:r>
      <w:r w:rsidR="00412DA7">
        <w:rPr>
          <w:rFonts w:ascii="Calibri" w:eastAsia="Calibri" w:hAnsi="Calibri" w:cs="Calibri"/>
          <w:color w:val="00000A"/>
          <w:lang w:val="en"/>
        </w:rPr>
        <w:t>.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b/>
          <w:color w:val="00000A"/>
          <w:sz w:val="28"/>
          <w:u w:val="single"/>
        </w:rPr>
        <w:t>Additional Skills:</w:t>
      </w:r>
    </w:p>
    <w:p w:rsidR="00907868" w:rsidRDefault="006B0E10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color w:val="00000A"/>
        </w:rPr>
        <w:t>Proficiency in English,U</w:t>
      </w:r>
      <w:r w:rsidR="006A0477">
        <w:rPr>
          <w:rFonts w:ascii="Calibri" w:eastAsia="Calibri" w:hAnsi="Calibri" w:cs="Calibri"/>
          <w:color w:val="00000A"/>
        </w:rPr>
        <w:t xml:space="preserve">rdu </w:t>
      </w:r>
      <w:r>
        <w:rPr>
          <w:rFonts w:ascii="Calibri" w:eastAsia="Calibri" w:hAnsi="Calibri" w:cs="Calibri"/>
          <w:color w:val="00000A"/>
        </w:rPr>
        <w:t xml:space="preserve">and </w:t>
      </w:r>
      <w:r w:rsidR="006A0477">
        <w:rPr>
          <w:rFonts w:ascii="Calibri" w:eastAsia="Calibri" w:hAnsi="Calibri" w:cs="Calibri"/>
          <w:color w:val="00000A"/>
        </w:rPr>
        <w:t>Hindi</w:t>
      </w:r>
      <w:r>
        <w:rPr>
          <w:rFonts w:ascii="Calibri" w:eastAsia="Calibri" w:hAnsi="Calibri" w:cs="Calibri"/>
          <w:color w:val="00000A"/>
        </w:rPr>
        <w:t xml:space="preserve"> language </w:t>
      </w:r>
      <w:r w:rsidR="00474FB8">
        <w:rPr>
          <w:rFonts w:ascii="Calibri" w:eastAsia="Calibri" w:hAnsi="Calibri" w:cs="Calibri"/>
          <w:color w:val="00000A"/>
        </w:rPr>
        <w:t xml:space="preserve">Excellent </w:t>
      </w:r>
      <w:r w:rsidR="00D83C2F">
        <w:rPr>
          <w:rFonts w:ascii="Calibri" w:eastAsia="Calibri" w:hAnsi="Calibri" w:cs="Calibri"/>
          <w:color w:val="00000A"/>
        </w:rPr>
        <w:t xml:space="preserve">Computer </w:t>
      </w:r>
      <w:r w:rsidR="00403502">
        <w:rPr>
          <w:rFonts w:ascii="Calibri" w:eastAsia="Calibri" w:hAnsi="Calibri" w:cs="Calibri"/>
          <w:color w:val="00000A"/>
        </w:rPr>
        <w:t>skills</w:t>
      </w:r>
      <w:r w:rsidR="007021C2">
        <w:rPr>
          <w:rFonts w:ascii="Calibri" w:eastAsia="Calibri" w:hAnsi="Calibri" w:cs="Calibri"/>
          <w:color w:val="00000A"/>
        </w:rPr>
        <w:t xml:space="preserve">, </w:t>
      </w:r>
      <w:r w:rsidR="00D83C2F">
        <w:rPr>
          <w:rFonts w:ascii="Calibri" w:eastAsia="Calibri" w:hAnsi="Calibri" w:cs="Calibri"/>
          <w:color w:val="00000A"/>
        </w:rPr>
        <w:t>competent in Word, Excel, Power Point,</w:t>
      </w:r>
      <w:r w:rsidR="009C0860">
        <w:rPr>
          <w:rFonts w:ascii="Calibri" w:eastAsia="Calibri" w:hAnsi="Calibri" w:cs="Calibri"/>
          <w:color w:val="00000A"/>
        </w:rPr>
        <w:t xml:space="preserve"> </w:t>
      </w:r>
      <w:r w:rsidR="00D83C2F">
        <w:rPr>
          <w:rFonts w:ascii="Calibri" w:eastAsia="Calibri" w:hAnsi="Calibri" w:cs="Calibri"/>
          <w:color w:val="00000A"/>
        </w:rPr>
        <w:t xml:space="preserve">Good </w:t>
      </w:r>
      <w:r w:rsidR="008B000A">
        <w:rPr>
          <w:rFonts w:ascii="Calibri" w:eastAsia="Calibri" w:hAnsi="Calibri" w:cs="Calibri"/>
          <w:color w:val="00000A"/>
        </w:rPr>
        <w:t xml:space="preserve">time management and </w:t>
      </w:r>
      <w:r w:rsidR="00340AB1">
        <w:rPr>
          <w:rFonts w:ascii="Calibri" w:eastAsia="Calibri" w:hAnsi="Calibri" w:cs="Calibri"/>
          <w:color w:val="00000A"/>
        </w:rPr>
        <w:t>organisation</w:t>
      </w:r>
      <w:r w:rsidR="00BD40F2">
        <w:rPr>
          <w:rFonts w:ascii="Calibri" w:eastAsia="Calibri" w:hAnsi="Calibri" w:cs="Calibri"/>
          <w:color w:val="00000A"/>
        </w:rPr>
        <w:t xml:space="preserve">. </w:t>
      </w:r>
      <w:r w:rsidR="00A65830">
        <w:rPr>
          <w:rFonts w:ascii="Calibri" w:eastAsia="Calibri" w:hAnsi="Calibri" w:cs="Calibri"/>
          <w:color w:val="00000A"/>
        </w:rPr>
        <w:t xml:space="preserve">flexible and motivated to work hard </w:t>
      </w:r>
      <w:r w:rsidR="00361C47">
        <w:rPr>
          <w:rFonts w:ascii="Calibri" w:eastAsia="Calibri" w:hAnsi="Calibri" w:cs="Calibri"/>
          <w:color w:val="00000A"/>
        </w:rPr>
        <w:t>with g</w:t>
      </w:r>
      <w:r w:rsidR="00ED40AD">
        <w:rPr>
          <w:rFonts w:ascii="Calibri" w:eastAsia="Calibri" w:hAnsi="Calibri" w:cs="Calibri"/>
          <w:color w:val="00000A"/>
        </w:rPr>
        <w:t>ood communication</w:t>
      </w:r>
      <w:r w:rsidR="00361C47">
        <w:rPr>
          <w:rFonts w:ascii="Calibri" w:eastAsia="Calibri" w:hAnsi="Calibri" w:cs="Calibri"/>
          <w:color w:val="00000A"/>
        </w:rPr>
        <w:t xml:space="preserve"> and</w:t>
      </w:r>
      <w:r w:rsidR="000D2B33">
        <w:rPr>
          <w:rFonts w:ascii="Calibri" w:eastAsia="Calibri" w:hAnsi="Calibri" w:cs="Calibri"/>
          <w:color w:val="00000A"/>
        </w:rPr>
        <w:t xml:space="preserve"> an </w:t>
      </w:r>
      <w:r w:rsidR="00361C47">
        <w:rPr>
          <w:rFonts w:ascii="Calibri" w:eastAsia="Calibri" w:hAnsi="Calibri" w:cs="Calibri"/>
          <w:color w:val="00000A"/>
        </w:rPr>
        <w:t xml:space="preserve"> understanding of individual needs. Have the a</w:t>
      </w:r>
      <w:r w:rsidR="00D83C2F">
        <w:rPr>
          <w:rFonts w:ascii="Calibri" w:eastAsia="Calibri" w:hAnsi="Calibri" w:cs="Calibri"/>
          <w:color w:val="00000A"/>
        </w:rPr>
        <w:t>bility to work under pressure</w:t>
      </w:r>
      <w:r w:rsidR="00361C47">
        <w:rPr>
          <w:rFonts w:ascii="Calibri" w:eastAsia="Calibri" w:hAnsi="Calibri" w:cs="Calibri"/>
          <w:color w:val="00000A"/>
        </w:rPr>
        <w:t xml:space="preserve"> alone or within a t</w:t>
      </w:r>
      <w:r w:rsidR="00D83C2F">
        <w:rPr>
          <w:rFonts w:ascii="Calibri" w:eastAsia="Calibri" w:hAnsi="Calibri" w:cs="Calibri"/>
          <w:color w:val="00000A"/>
        </w:rPr>
        <w:t>eam.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b/>
          <w:color w:val="00000A"/>
        </w:rPr>
      </w:pPr>
    </w:p>
    <w:p w:rsidR="00907868" w:rsidRPr="00E6326D" w:rsidRDefault="00D83C2F" w:rsidP="00E6326D">
      <w:pPr>
        <w:rPr>
          <w:b/>
          <w:bCs/>
          <w:u w:val="single"/>
        </w:rPr>
      </w:pPr>
      <w:r w:rsidRPr="00E6326D">
        <w:rPr>
          <w:b/>
          <w:bCs/>
          <w:u w:val="single"/>
        </w:rPr>
        <w:t xml:space="preserve">INTERESTS  </w:t>
      </w:r>
      <w:r w:rsidR="00065088" w:rsidRPr="00E6326D">
        <w:rPr>
          <w:b/>
          <w:bCs/>
          <w:u w:val="single"/>
        </w:rPr>
        <w:t>and hobbies:</w:t>
      </w:r>
    </w:p>
    <w:p w:rsidR="00907868" w:rsidRPr="00395E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Technology, </w:t>
      </w:r>
      <w:r w:rsidR="00395E68">
        <w:rPr>
          <w:rFonts w:ascii="Calibri" w:eastAsia="Calibri" w:hAnsi="Calibri" w:cs="Calibri"/>
          <w:color w:val="00000A"/>
        </w:rPr>
        <w:t>movies</w:t>
      </w:r>
      <w:r>
        <w:rPr>
          <w:rFonts w:ascii="Calibri" w:eastAsia="Calibri" w:hAnsi="Calibri" w:cs="Calibri"/>
          <w:color w:val="00000A"/>
        </w:rPr>
        <w:t>, listening to music,</w:t>
      </w:r>
      <w:r w:rsidR="0018106E">
        <w:rPr>
          <w:rFonts w:ascii="Calibri" w:eastAsia="Calibri" w:hAnsi="Calibri" w:cs="Calibri"/>
          <w:color w:val="00000A"/>
        </w:rPr>
        <w:t xml:space="preserve"> reading magazines,</w:t>
      </w:r>
      <w:r w:rsidR="005D0908">
        <w:rPr>
          <w:rFonts w:ascii="Calibri" w:eastAsia="Calibri" w:hAnsi="Calibri" w:cs="Calibri"/>
          <w:color w:val="00000A"/>
        </w:rPr>
        <w:t xml:space="preserve"> learning new things,</w:t>
      </w:r>
      <w:r w:rsidR="0018106E">
        <w:rPr>
          <w:rFonts w:ascii="Calibri" w:eastAsia="Calibri" w:hAnsi="Calibri" w:cs="Calibri"/>
          <w:color w:val="00000A"/>
        </w:rPr>
        <w:t xml:space="preserve"> </w:t>
      </w:r>
      <w:r>
        <w:rPr>
          <w:rFonts w:ascii="Calibri" w:eastAsia="Calibri" w:hAnsi="Calibri" w:cs="Calibri"/>
          <w:color w:val="00000A"/>
        </w:rPr>
        <w:t>travelling and meeting new people.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D83C2F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  <w:r>
        <w:rPr>
          <w:rFonts w:ascii="Calibri" w:eastAsia="Calibri" w:hAnsi="Calibri" w:cs="Calibri"/>
          <w:b/>
          <w:color w:val="00000A"/>
          <w:sz w:val="28"/>
          <w:u w:val="single"/>
        </w:rPr>
        <w:t>References are available upon request:</w:t>
      </w: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  <w:jc w:val="both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after="200" w:line="240" w:lineRule="exact"/>
        <w:rPr>
          <w:rFonts w:ascii="Calibri" w:eastAsia="Calibri" w:hAnsi="Calibri" w:cs="Calibri"/>
          <w:color w:val="00000A"/>
          <w:sz w:val="22"/>
        </w:rPr>
      </w:pPr>
    </w:p>
    <w:p w:rsidR="00907868" w:rsidRDefault="00907868">
      <w:pPr>
        <w:spacing w:line="240" w:lineRule="exact"/>
      </w:pPr>
    </w:p>
    <w:sectPr w:rsidR="00907868">
      <w:pgSz w:w="12240" w:h="15840"/>
      <w:pgMar w:top="1440" w:right="1800" w:bottom="1440" w:left="180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DF2193A"/>
    <w:multiLevelType w:val="hybridMultilevel"/>
    <w:tmpl w:val="D944A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884821">
    <w:abstractNumId w:val="0"/>
  </w:num>
  <w:num w:numId="2" w16cid:durableId="353894503">
    <w:abstractNumId w:val="1"/>
  </w:num>
  <w:num w:numId="3" w16cid:durableId="1538196952">
    <w:abstractNumId w:val="2"/>
  </w:num>
  <w:num w:numId="4" w16cid:durableId="828056205">
    <w:abstractNumId w:val="3"/>
  </w:num>
  <w:num w:numId="5" w16cid:durableId="1096902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2F"/>
    <w:rsid w:val="0001065E"/>
    <w:rsid w:val="000335B5"/>
    <w:rsid w:val="0003760B"/>
    <w:rsid w:val="00040F27"/>
    <w:rsid w:val="00044159"/>
    <w:rsid w:val="00044513"/>
    <w:rsid w:val="0004593F"/>
    <w:rsid w:val="00050A42"/>
    <w:rsid w:val="00051F9B"/>
    <w:rsid w:val="00056792"/>
    <w:rsid w:val="0006165D"/>
    <w:rsid w:val="00065088"/>
    <w:rsid w:val="00082BFE"/>
    <w:rsid w:val="00085641"/>
    <w:rsid w:val="000A353D"/>
    <w:rsid w:val="000A653D"/>
    <w:rsid w:val="000B319E"/>
    <w:rsid w:val="000D2B33"/>
    <w:rsid w:val="000E418D"/>
    <w:rsid w:val="000F49AA"/>
    <w:rsid w:val="000F53A0"/>
    <w:rsid w:val="00162266"/>
    <w:rsid w:val="00164B10"/>
    <w:rsid w:val="00167DF8"/>
    <w:rsid w:val="0018106E"/>
    <w:rsid w:val="00194E56"/>
    <w:rsid w:val="001B7107"/>
    <w:rsid w:val="001C028F"/>
    <w:rsid w:val="001C402F"/>
    <w:rsid w:val="001E2E3F"/>
    <w:rsid w:val="00210009"/>
    <w:rsid w:val="0022092A"/>
    <w:rsid w:val="002376E2"/>
    <w:rsid w:val="00240E4D"/>
    <w:rsid w:val="00251D93"/>
    <w:rsid w:val="00252365"/>
    <w:rsid w:val="00274A8A"/>
    <w:rsid w:val="002B0A45"/>
    <w:rsid w:val="002E67C9"/>
    <w:rsid w:val="002F1A0F"/>
    <w:rsid w:val="00302C4B"/>
    <w:rsid w:val="0031465A"/>
    <w:rsid w:val="00336347"/>
    <w:rsid w:val="00340AB1"/>
    <w:rsid w:val="00361C47"/>
    <w:rsid w:val="00374BF8"/>
    <w:rsid w:val="00395E68"/>
    <w:rsid w:val="003A0086"/>
    <w:rsid w:val="003A2DE4"/>
    <w:rsid w:val="003A73F8"/>
    <w:rsid w:val="003B3321"/>
    <w:rsid w:val="003C3B2C"/>
    <w:rsid w:val="003C62AB"/>
    <w:rsid w:val="003D49D0"/>
    <w:rsid w:val="00403502"/>
    <w:rsid w:val="0040666E"/>
    <w:rsid w:val="00412DA7"/>
    <w:rsid w:val="0044171E"/>
    <w:rsid w:val="004458CF"/>
    <w:rsid w:val="00474FB8"/>
    <w:rsid w:val="00493795"/>
    <w:rsid w:val="004958D8"/>
    <w:rsid w:val="004D7514"/>
    <w:rsid w:val="00566828"/>
    <w:rsid w:val="005A540E"/>
    <w:rsid w:val="005A733F"/>
    <w:rsid w:val="005C186F"/>
    <w:rsid w:val="005D0908"/>
    <w:rsid w:val="005D52E2"/>
    <w:rsid w:val="005E03A1"/>
    <w:rsid w:val="005E0AA7"/>
    <w:rsid w:val="005E7796"/>
    <w:rsid w:val="006016FD"/>
    <w:rsid w:val="00602033"/>
    <w:rsid w:val="00615C16"/>
    <w:rsid w:val="006307E6"/>
    <w:rsid w:val="00645006"/>
    <w:rsid w:val="00653FF2"/>
    <w:rsid w:val="006569F7"/>
    <w:rsid w:val="00680A75"/>
    <w:rsid w:val="006A00A1"/>
    <w:rsid w:val="006A0477"/>
    <w:rsid w:val="006A6642"/>
    <w:rsid w:val="006B0E10"/>
    <w:rsid w:val="007021C2"/>
    <w:rsid w:val="007071F7"/>
    <w:rsid w:val="0072783A"/>
    <w:rsid w:val="007551C2"/>
    <w:rsid w:val="00757281"/>
    <w:rsid w:val="0076166D"/>
    <w:rsid w:val="0077523D"/>
    <w:rsid w:val="00780896"/>
    <w:rsid w:val="00782850"/>
    <w:rsid w:val="00796467"/>
    <w:rsid w:val="007A1198"/>
    <w:rsid w:val="007B6DCA"/>
    <w:rsid w:val="007C785A"/>
    <w:rsid w:val="007D15CB"/>
    <w:rsid w:val="007D567D"/>
    <w:rsid w:val="007D73FF"/>
    <w:rsid w:val="008018B5"/>
    <w:rsid w:val="00801EBC"/>
    <w:rsid w:val="00832279"/>
    <w:rsid w:val="00835BD1"/>
    <w:rsid w:val="00844CA6"/>
    <w:rsid w:val="00874BB9"/>
    <w:rsid w:val="00887045"/>
    <w:rsid w:val="008A59FD"/>
    <w:rsid w:val="008B000A"/>
    <w:rsid w:val="008B4363"/>
    <w:rsid w:val="008C2F4E"/>
    <w:rsid w:val="008D0A9D"/>
    <w:rsid w:val="00904CFE"/>
    <w:rsid w:val="00905219"/>
    <w:rsid w:val="00907868"/>
    <w:rsid w:val="00920F37"/>
    <w:rsid w:val="00950C24"/>
    <w:rsid w:val="00953375"/>
    <w:rsid w:val="00964C8E"/>
    <w:rsid w:val="00970001"/>
    <w:rsid w:val="00993B29"/>
    <w:rsid w:val="009A2598"/>
    <w:rsid w:val="009C0860"/>
    <w:rsid w:val="009F0B59"/>
    <w:rsid w:val="009F1F07"/>
    <w:rsid w:val="009F271F"/>
    <w:rsid w:val="00A24F32"/>
    <w:rsid w:val="00A2551F"/>
    <w:rsid w:val="00A40EC9"/>
    <w:rsid w:val="00A56F43"/>
    <w:rsid w:val="00A61BD4"/>
    <w:rsid w:val="00A65830"/>
    <w:rsid w:val="00A86F1F"/>
    <w:rsid w:val="00A92C06"/>
    <w:rsid w:val="00AC0C44"/>
    <w:rsid w:val="00B01327"/>
    <w:rsid w:val="00B01A94"/>
    <w:rsid w:val="00B026FC"/>
    <w:rsid w:val="00B11E7C"/>
    <w:rsid w:val="00B16672"/>
    <w:rsid w:val="00B22CD1"/>
    <w:rsid w:val="00B44176"/>
    <w:rsid w:val="00B84160"/>
    <w:rsid w:val="00B9711A"/>
    <w:rsid w:val="00BA7011"/>
    <w:rsid w:val="00BB66D5"/>
    <w:rsid w:val="00BC0481"/>
    <w:rsid w:val="00BD0ADB"/>
    <w:rsid w:val="00BD2F30"/>
    <w:rsid w:val="00BD40F2"/>
    <w:rsid w:val="00BE1386"/>
    <w:rsid w:val="00BE14DB"/>
    <w:rsid w:val="00BE5B37"/>
    <w:rsid w:val="00BF46FC"/>
    <w:rsid w:val="00C00101"/>
    <w:rsid w:val="00C04E72"/>
    <w:rsid w:val="00C16368"/>
    <w:rsid w:val="00C22B81"/>
    <w:rsid w:val="00C55D39"/>
    <w:rsid w:val="00C91ACC"/>
    <w:rsid w:val="00CB16ED"/>
    <w:rsid w:val="00CF0DB8"/>
    <w:rsid w:val="00CF5A5C"/>
    <w:rsid w:val="00D0180D"/>
    <w:rsid w:val="00D15D91"/>
    <w:rsid w:val="00D23C64"/>
    <w:rsid w:val="00D35244"/>
    <w:rsid w:val="00D36F4E"/>
    <w:rsid w:val="00D75F05"/>
    <w:rsid w:val="00D82D98"/>
    <w:rsid w:val="00D83C2F"/>
    <w:rsid w:val="00D868CA"/>
    <w:rsid w:val="00D9299E"/>
    <w:rsid w:val="00D93355"/>
    <w:rsid w:val="00DA6541"/>
    <w:rsid w:val="00DD306A"/>
    <w:rsid w:val="00DF766C"/>
    <w:rsid w:val="00E6326D"/>
    <w:rsid w:val="00E71859"/>
    <w:rsid w:val="00ED40AD"/>
    <w:rsid w:val="00ED4D34"/>
    <w:rsid w:val="00F00889"/>
    <w:rsid w:val="00F07DB2"/>
    <w:rsid w:val="00F34187"/>
    <w:rsid w:val="00F3774A"/>
    <w:rsid w:val="00F649F6"/>
    <w:rsid w:val="00F75BD7"/>
    <w:rsid w:val="00FB013E"/>
    <w:rsid w:val="00FC3909"/>
    <w:rsid w:val="00FD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448FD7FF-C388-0E48-932C-C0496583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  <w:position w:val="0"/>
      <w:sz w:val="24"/>
      <w:vertAlign w:val="baseline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47"/>
    <w:rPr>
      <w:rFonts w:eastAsia="SimSun" w:cs="Mangal"/>
      <w:i/>
      <w:iCs/>
      <w:color w:val="4472C4" w:themeColor="accent1"/>
      <w:kern w:val="1"/>
      <w:sz w:val="24"/>
      <w:szCs w:val="21"/>
      <w:lang w:eastAsia="hi-IN" w:bidi="hi-IN"/>
    </w:rPr>
  </w:style>
  <w:style w:type="paragraph" w:styleId="ListParagraph">
    <w:name w:val="List Paragraph"/>
    <w:basedOn w:val="Normal"/>
    <w:uiPriority w:val="34"/>
    <w:qFormat/>
    <w:rsid w:val="006569F7"/>
    <w:pPr>
      <w:ind w:left="720"/>
      <w:contextualSpacing/>
    </w:pPr>
    <w:rPr>
      <w:szCs w:val="21"/>
    </w:rPr>
  </w:style>
  <w:style w:type="paragraph" w:styleId="NoSpacing">
    <w:name w:val="No Spacing"/>
    <w:uiPriority w:val="1"/>
    <w:qFormat/>
    <w:rsid w:val="005E03A1"/>
    <w:pPr>
      <w:widowControl w:val="0"/>
      <w:suppressAutoHyphens/>
    </w:pPr>
    <w:rPr>
      <w:rFonts w:eastAsia="SimSu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Qurat saquib</cp:lastModifiedBy>
  <cp:revision>2</cp:revision>
  <cp:lastPrinted>1900-01-01T00:00:00Z</cp:lastPrinted>
  <dcterms:created xsi:type="dcterms:W3CDTF">2023-10-27T20:56:00Z</dcterms:created>
  <dcterms:modified xsi:type="dcterms:W3CDTF">2023-10-27T20:56:00Z</dcterms:modified>
</cp:coreProperties>
</file>