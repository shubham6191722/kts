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0930CD9" w14:textId="77777777" w:rsidR="00B15535" w:rsidRDefault="00E55E54">
      <w:pPr>
        <w:pStyle w:val="divname"/>
        <w:shd w:val="clear" w:color="auto" w:fill="FFFFFF"/>
        <w:rPr>
          <w:rFonts w:ascii="Century Gothic" w:eastAsia="Century Gothic" w:hAnsi="Century Gothic" w:cs="Century Gothic"/>
          <w:color w:val="4A4A4A"/>
        </w:rPr>
      </w:pPr>
      <w:r>
        <w:rPr>
          <w:rStyle w:val="span"/>
          <w:rFonts w:ascii="Century Gothic" w:eastAsia="Century Gothic" w:hAnsi="Century Gothic" w:cs="Century Gothic"/>
          <w:color w:val="4A4A4A"/>
          <w:sz w:val="80"/>
          <w:szCs w:val="80"/>
        </w:rPr>
        <w:t>Talha</w:t>
      </w:r>
      <w:r>
        <w:rPr>
          <w:rFonts w:ascii="Century Gothic" w:eastAsia="Century Gothic" w:hAnsi="Century Gothic" w:cs="Century Gothic"/>
          <w:color w:val="4A4A4A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4A4A4A"/>
          <w:sz w:val="80"/>
          <w:szCs w:val="80"/>
        </w:rPr>
        <w:t>Maqsood</w:t>
      </w:r>
    </w:p>
    <w:p w14:paraId="30930CDA" w14:textId="77777777" w:rsidR="00B15535" w:rsidRDefault="00E55E54">
      <w:pPr>
        <w:pStyle w:val="spanpaddedline"/>
        <w:shd w:val="clear" w:color="auto" w:fill="FFFFFF"/>
        <w:spacing w:line="300" w:lineRule="atLeast"/>
        <w:jc w:val="center"/>
        <w:rPr>
          <w:rFonts w:ascii="Century Gothic" w:eastAsia="Century Gothic" w:hAnsi="Century Gothic" w:cs="Century Gothic"/>
          <w:color w:val="4A4A4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Maqsoodtalha17@outlook.com</w:t>
      </w:r>
      <w:r>
        <w:rPr>
          <w:rFonts w:ascii="Century Gothic" w:eastAsia="Century Gothic" w:hAnsi="Century Gothic" w:cs="Century Gothic"/>
          <w:color w:val="4A4A4A"/>
          <w:sz w:val="22"/>
          <w:szCs w:val="22"/>
        </w:rPr>
        <w:t> </w:t>
      </w: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|</w:t>
      </w:r>
      <w:r>
        <w:rPr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07732748372</w:t>
      </w:r>
      <w:r>
        <w:rPr>
          <w:rFonts w:ascii="Century Gothic" w:eastAsia="Century Gothic" w:hAnsi="Century Gothic" w:cs="Century Gothic"/>
          <w:color w:val="4A4A4A"/>
          <w:sz w:val="22"/>
          <w:szCs w:val="22"/>
        </w:rPr>
        <w:t> </w:t>
      </w: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|</w:t>
      </w:r>
      <w:r>
        <w:rPr>
          <w:rStyle w:val="documentzipsuffix"/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Manchester,</w:t>
      </w:r>
      <w:r>
        <w:rPr>
          <w:rStyle w:val="documentzipsuffix"/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United Kingdom</w:t>
      </w:r>
      <w:r>
        <w:rPr>
          <w:rStyle w:val="documentzipsuffix"/>
          <w:rFonts w:ascii="Century Gothic" w:eastAsia="Century Gothic" w:hAnsi="Century Gothic" w:cs="Century Gothic"/>
          <w:color w:val="4A4A4A"/>
          <w:sz w:val="22"/>
          <w:szCs w:val="22"/>
        </w:rPr>
        <w:t> </w:t>
      </w:r>
      <w:r>
        <w:rPr>
          <w:rStyle w:val="span"/>
          <w:rFonts w:ascii="Century Gothic" w:eastAsia="Century Gothic" w:hAnsi="Century Gothic" w:cs="Century Gothic"/>
          <w:vanish/>
          <w:color w:val="4A4A4A"/>
          <w:sz w:val="22"/>
          <w:szCs w:val="22"/>
        </w:rPr>
        <w:t>Manchester,</w:t>
      </w:r>
      <w:r>
        <w:rPr>
          <w:rStyle w:val="documentzipprefix"/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vanish/>
          <w:color w:val="4A4A4A"/>
          <w:sz w:val="22"/>
          <w:szCs w:val="22"/>
        </w:rPr>
        <w:t>United Kingdom</w:t>
      </w:r>
      <w:r>
        <w:rPr>
          <w:rStyle w:val="documentzipprefix"/>
          <w:rFonts w:ascii="Century Gothic" w:eastAsia="Century Gothic" w:hAnsi="Century Gothic" w:cs="Century Gothic"/>
          <w:color w:val="4A4A4A"/>
          <w:sz w:val="22"/>
          <w:szCs w:val="22"/>
        </w:rPr>
        <w:t> </w:t>
      </w:r>
    </w:p>
    <w:p w14:paraId="30930CDB" w14:textId="77777777" w:rsidR="00B15535" w:rsidRDefault="00E55E54">
      <w:pPr>
        <w:pStyle w:val="divaddress"/>
        <w:shd w:val="clear" w:color="auto" w:fill="FFFFFF"/>
        <w:spacing w:before="80" w:after="500"/>
        <w:rPr>
          <w:rFonts w:ascii="Century Gothic" w:eastAsia="Century Gothic" w:hAnsi="Century Gothic" w:cs="Century Gothic"/>
          <w:color w:val="4A4A4A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4A4A4A"/>
          <w:sz w:val="22"/>
          <w:szCs w:val="22"/>
        </w:rPr>
        <w:t>LinkedIn</w:t>
      </w:r>
      <w:r>
        <w:rPr>
          <w:rStyle w:val="documentbeforecolonspace"/>
          <w:rFonts w:ascii="Century Gothic" w:eastAsia="Century Gothic" w:hAnsi="Century Gothic" w:cs="Century Gothic"/>
          <w:b/>
          <w:bCs/>
          <w:color w:val="4A4A4A"/>
        </w:rPr>
        <w:t> </w:t>
      </w:r>
      <w:r>
        <w:rPr>
          <w:rStyle w:val="span"/>
          <w:rFonts w:ascii="Century Gothic" w:eastAsia="Century Gothic" w:hAnsi="Century Gothic" w:cs="Century Gothic"/>
          <w:b/>
          <w:bCs/>
          <w:color w:val="4A4A4A"/>
          <w:sz w:val="22"/>
          <w:szCs w:val="22"/>
        </w:rPr>
        <w:t>: </w:t>
      </w: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www.linkedin.com/in/talha</w:t>
      </w: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noBreakHyphen/>
        <w:t>maqsood</w:t>
      </w: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noBreakHyphen/>
        <w:t>b9aba3221/ </w:t>
      </w:r>
      <w:r>
        <w:rPr>
          <w:rStyle w:val="social-linknth-last-child1socl-bar"/>
          <w:rFonts w:ascii="Century Gothic" w:eastAsia="Century Gothic" w:hAnsi="Century Gothic" w:cs="Century Gothic"/>
          <w:color w:val="4A4A4A"/>
        </w:rPr>
        <w:t>|</w:t>
      </w: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</w:p>
    <w:p w14:paraId="30930CDC" w14:textId="77777777" w:rsidR="00B15535" w:rsidRDefault="00E55E54">
      <w:pPr>
        <w:pStyle w:val="div"/>
        <w:shd w:val="clear" w:color="auto" w:fill="FFFFFF"/>
        <w:spacing w:before="500" w:after="500" w:line="300" w:lineRule="atLeast"/>
        <w:jc w:val="center"/>
        <w:rPr>
          <w:rFonts w:ascii="Century Gothic" w:eastAsia="Century Gothic" w:hAnsi="Century Gothic" w:cs="Century Gothic"/>
          <w:color w:val="4A4A4A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color w:val="4A4A4A"/>
          <w:sz w:val="22"/>
          <w:szCs w:val="22"/>
        </w:rPr>
        <w:t>www.linkedin.com/in/talha-maqsood-b9aba3221/ | https://github.com/talmaq</w:t>
      </w:r>
      <w:r>
        <w:rPr>
          <w:rFonts w:ascii="Century Gothic" w:eastAsia="Century Gothic" w:hAnsi="Century Gothic" w:cs="Century Gothic"/>
          <w:color w:val="4A4A4A"/>
          <w:sz w:val="22"/>
          <w:szCs w:val="22"/>
        </w:rPr>
        <w:t xml:space="preserve"> </w:t>
      </w:r>
    </w:p>
    <w:tbl>
      <w:tblPr>
        <w:tblStyle w:val="divdocumentheading"/>
        <w:tblW w:w="0" w:type="auto"/>
        <w:tblCellSpacing w:w="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300"/>
      </w:tblGrid>
      <w:tr w:rsidR="00B15535" w14:paraId="30930CDE" w14:textId="77777777">
        <w:trPr>
          <w:trHeight w:val="300"/>
          <w:tblCellSpacing w:w="0" w:type="dxa"/>
        </w:trPr>
        <w:tc>
          <w:tcPr>
            <w:tcW w:w="10300" w:type="dxa"/>
            <w:shd w:val="clear" w:color="auto" w:fill="94415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30CDD" w14:textId="77777777" w:rsidR="00B15535" w:rsidRDefault="00E55E54">
            <w:pPr>
              <w:pStyle w:val="divdocumentdivsectiontitledivsectiontitlepara"/>
              <w:shd w:val="clear" w:color="auto" w:fill="auto"/>
              <w:spacing w:line="300" w:lineRule="atLeast"/>
              <w:ind w:left="200" w:right="200"/>
              <w:rPr>
                <w:rStyle w:val="divdocumentdivsectiontitle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divsectiontitle"/>
                <w:rFonts w:ascii="Century Gothic" w:eastAsia="Century Gothic" w:hAnsi="Century Gothic" w:cs="Century Gothic"/>
                <w:shd w:val="clear" w:color="auto" w:fill="auto"/>
              </w:rPr>
              <w:t>Professional summary</w:t>
            </w:r>
          </w:p>
        </w:tc>
      </w:tr>
    </w:tbl>
    <w:p w14:paraId="30930CDF" w14:textId="660B06D7" w:rsidR="00B15535" w:rsidRPr="00E55E54" w:rsidRDefault="00E55E54">
      <w:pPr>
        <w:pStyle w:val="p"/>
        <w:shd w:val="clear" w:color="auto" w:fill="FFFFFF"/>
        <w:spacing w:before="100" w:after="500" w:line="300" w:lineRule="atLeast"/>
        <w:ind w:left="200" w:right="200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>As a diligent university student currently pursuing a degree in business technology. In tandem with academic pursuits, I proudly mentor first- and second-year students at Manchester Metropolitan University. Motivated by a strategic goal to amass a diverse array of experiences across industries, I actively seek opportunities within organizations</w:t>
      </w: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 xml:space="preserve"> that rely on technology for seamless operations. I am committed to making a positive impact, driven by a profound passion for technology and an unwavering dedication to continuous learning and professional development. My adeptness in both independent and collaborative work positions me as a valuable contributor to university-level projects and organizational</w:t>
      </w: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 xml:space="preserve"> initiatives.</w:t>
      </w:r>
    </w:p>
    <w:tbl>
      <w:tblPr>
        <w:tblStyle w:val="divdocumentheading"/>
        <w:tblW w:w="0" w:type="auto"/>
        <w:tblCellSpacing w:w="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300"/>
      </w:tblGrid>
      <w:tr w:rsidR="00B15535" w:rsidRPr="00E55E54" w14:paraId="30930CE1" w14:textId="77777777">
        <w:trPr>
          <w:trHeight w:val="300"/>
          <w:tblCellSpacing w:w="0" w:type="dxa"/>
        </w:trPr>
        <w:tc>
          <w:tcPr>
            <w:tcW w:w="10300" w:type="dxa"/>
            <w:shd w:val="clear" w:color="auto" w:fill="94415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30CE0" w14:textId="77777777" w:rsidR="00B15535" w:rsidRPr="00E55E54" w:rsidRDefault="00E55E54">
            <w:pPr>
              <w:pStyle w:val="divdocumentdivsectiontitledivsectiontitlepara"/>
              <w:shd w:val="clear" w:color="auto" w:fill="auto"/>
              <w:spacing w:line="300" w:lineRule="atLeast"/>
              <w:ind w:left="200" w:right="200"/>
              <w:rPr>
                <w:rStyle w:val="divdocumentdivsectiontitle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E55E54">
              <w:rPr>
                <w:rStyle w:val="divdocumentdivsectiontitle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Work history</w:t>
            </w:r>
          </w:p>
        </w:tc>
      </w:tr>
    </w:tbl>
    <w:p w14:paraId="30930CE2" w14:textId="77777777" w:rsidR="00B15535" w:rsidRPr="00E55E54" w:rsidRDefault="00B15535">
      <w:pPr>
        <w:rPr>
          <w:vanish/>
          <w:sz w:val="20"/>
          <w:szCs w:val="20"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700"/>
        <w:gridCol w:w="6606"/>
      </w:tblGrid>
      <w:tr w:rsidR="00B15535" w:rsidRPr="00E55E54" w14:paraId="30930CEB" w14:textId="77777777">
        <w:trPr>
          <w:tblCellSpacing w:w="0" w:type="dxa"/>
        </w:trPr>
        <w:tc>
          <w:tcPr>
            <w:tcW w:w="37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0930CE3" w14:textId="77777777" w:rsidR="00B15535" w:rsidRPr="00E55E54" w:rsidRDefault="00E55E54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Sep 2023 - Current</w:t>
            </w:r>
          </w:p>
          <w:p w14:paraId="30930CE4" w14:textId="77777777" w:rsidR="00B15535" w:rsidRPr="00E55E54" w:rsidRDefault="00E55E54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txtBold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Peer Assisted Leader (PAL)</w:t>
            </w:r>
          </w:p>
          <w:p w14:paraId="30930CE5" w14:textId="77777777" w:rsidR="00B15535" w:rsidRPr="00E55E54" w:rsidRDefault="00E55E54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The Manchester Metropolitan University -</w:t>
            </w:r>
            <w:r w:rsidRPr="00E55E54"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Manchester, United Kingdom</w:t>
            </w:r>
            <w:r w:rsidRPr="00E55E54"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</w:p>
        </w:tc>
        <w:tc>
          <w:tcPr>
            <w:tcW w:w="6606" w:type="dxa"/>
            <w:tcMar>
              <w:top w:w="100" w:type="dxa"/>
              <w:left w:w="150" w:type="dxa"/>
              <w:bottom w:w="0" w:type="dxa"/>
              <w:right w:w="0" w:type="dxa"/>
            </w:tcMar>
            <w:hideMark/>
          </w:tcPr>
          <w:p w14:paraId="30930CE6" w14:textId="77777777" w:rsidR="00B15535" w:rsidRPr="00E55E54" w:rsidRDefault="00E55E54">
            <w:pPr>
              <w:pStyle w:val="divdocumentparlrColmnulli"/>
              <w:numPr>
                <w:ilvl w:val="0"/>
                <w:numId w:val="1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Played a crucial role in project planning and execution, 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demonstrating proficiency in project management</w:t>
            </w:r>
          </w:p>
          <w:p w14:paraId="30930CE7" w14:textId="77777777" w:rsidR="00B15535" w:rsidRPr="00E55E54" w:rsidRDefault="00E55E54">
            <w:pPr>
              <w:pStyle w:val="divdocumentparlrColmnulli"/>
              <w:numPr>
                <w:ilvl w:val="0"/>
                <w:numId w:val="1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Conducted informative and engaging Drop-in sessions, offering valuable guidance and support to lower-level students within the same course</w:t>
            </w:r>
          </w:p>
          <w:p w14:paraId="30930CE8" w14:textId="77777777" w:rsidR="00B15535" w:rsidRPr="00E55E54" w:rsidRDefault="00E55E54">
            <w:pPr>
              <w:pStyle w:val="divdocumentparlrColmnulli"/>
              <w:numPr>
                <w:ilvl w:val="0"/>
                <w:numId w:val="1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Assisted many different course tutors through different units in classroom activities, ensuring a conducive learning environment and facilitating the understanding of complex topics</w:t>
            </w:r>
          </w:p>
          <w:p w14:paraId="30930CE9" w14:textId="77777777" w:rsidR="00B15535" w:rsidRPr="00E55E54" w:rsidRDefault="00E55E54">
            <w:pPr>
              <w:pStyle w:val="divdocumentparlrColmnulli"/>
              <w:numPr>
                <w:ilvl w:val="0"/>
                <w:numId w:val="1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Represented the university at external events, showcasing the institution's commitment to academic excellence and community engagement</w:t>
            </w:r>
          </w:p>
          <w:p w14:paraId="30930CEA" w14:textId="6B424982" w:rsidR="00B15535" w:rsidRPr="00E55E54" w:rsidRDefault="00E55E54">
            <w:pPr>
              <w:pStyle w:val="divdocumentparlrColmnulli"/>
              <w:numPr>
                <w:ilvl w:val="0"/>
                <w:numId w:val="1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In this role, I actively contributed to the academic development of students in 4 classes per week, showcased my organizational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skills in project management, and represented the university with professionalism and pride, further enhancing my skill set and commitment to education.</w:t>
            </w:r>
          </w:p>
        </w:tc>
      </w:tr>
    </w:tbl>
    <w:p w14:paraId="30930CEC" w14:textId="77777777" w:rsidR="00B15535" w:rsidRPr="00E55E54" w:rsidRDefault="00B15535">
      <w:pPr>
        <w:rPr>
          <w:vanish/>
          <w:sz w:val="20"/>
          <w:szCs w:val="20"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700"/>
        <w:gridCol w:w="6606"/>
      </w:tblGrid>
      <w:tr w:rsidR="00B15535" w:rsidRPr="00E55E54" w14:paraId="30930CF4" w14:textId="77777777">
        <w:trPr>
          <w:tblCellSpacing w:w="0" w:type="dxa"/>
        </w:trPr>
        <w:tc>
          <w:tcPr>
            <w:tcW w:w="37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0930CED" w14:textId="77777777" w:rsidR="00B15535" w:rsidRPr="00E55E54" w:rsidRDefault="00E55E54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Jan 2024 - May 2024</w:t>
            </w:r>
          </w:p>
          <w:p w14:paraId="30930CEE" w14:textId="77777777" w:rsidR="00B15535" w:rsidRPr="00E55E54" w:rsidRDefault="00E55E54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txtBold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Business Technology Mentor</w:t>
            </w:r>
          </w:p>
          <w:p w14:paraId="30930CEF" w14:textId="77777777" w:rsidR="00B15535" w:rsidRPr="00E55E54" w:rsidRDefault="00E55E54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The Manchester Metropolitan University -</w:t>
            </w:r>
            <w:r w:rsidRPr="00E55E54"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Manchester</w:t>
            </w:r>
            <w:r w:rsidRPr="00E55E54"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</w:p>
        </w:tc>
        <w:tc>
          <w:tcPr>
            <w:tcW w:w="6606" w:type="dxa"/>
            <w:tcMar>
              <w:top w:w="200" w:type="dxa"/>
              <w:left w:w="150" w:type="dxa"/>
              <w:bottom w:w="0" w:type="dxa"/>
              <w:right w:w="0" w:type="dxa"/>
            </w:tcMar>
            <w:hideMark/>
          </w:tcPr>
          <w:p w14:paraId="30930CF0" w14:textId="77777777" w:rsidR="00B15535" w:rsidRPr="00E55E54" w:rsidRDefault="00E55E54">
            <w:pPr>
              <w:pStyle w:val="divdocumentparlrColmnulli"/>
              <w:numPr>
                <w:ilvl w:val="0"/>
                <w:numId w:val="2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Collaborate with faculty members to enhance the Business Technology curriculum, ensuring its alignment with industry standards and 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emerging trends</w:t>
            </w:r>
          </w:p>
          <w:p w14:paraId="30930CF1" w14:textId="77777777" w:rsidR="00B15535" w:rsidRPr="00E55E54" w:rsidRDefault="00E55E54">
            <w:pPr>
              <w:pStyle w:val="divdocumentparlrColmnulli"/>
              <w:numPr>
                <w:ilvl w:val="0"/>
                <w:numId w:val="2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The impact as a mentor will contribute to the development of skilled professionals equipped to navigate and thrive in the dynamic intersection of business and technology</w:t>
            </w:r>
          </w:p>
          <w:p w14:paraId="30930CF2" w14:textId="77777777" w:rsidR="00B15535" w:rsidRPr="00E55E54" w:rsidRDefault="00E55E54">
            <w:pPr>
              <w:pStyle w:val="divdocumentparlrColmnulli"/>
              <w:numPr>
                <w:ilvl w:val="0"/>
                <w:numId w:val="2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Mentor and advised around 30 students per class on integrating business principles with technological solutions</w:t>
            </w:r>
          </w:p>
          <w:p w14:paraId="30930CF3" w14:textId="77777777" w:rsidR="00B15535" w:rsidRPr="00E55E54" w:rsidRDefault="00E55E54">
            <w:pPr>
              <w:pStyle w:val="divdocumentparlrColmnulli"/>
              <w:numPr>
                <w:ilvl w:val="0"/>
                <w:numId w:val="2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Facilitate up to 4 workshops, seminars, and training sessions per week related to business technology concepts and practical applications.</w:t>
            </w:r>
          </w:p>
        </w:tc>
      </w:tr>
    </w:tbl>
    <w:p w14:paraId="30930CF5" w14:textId="77777777" w:rsidR="00B15535" w:rsidRPr="00E55E54" w:rsidRDefault="00B15535">
      <w:pPr>
        <w:rPr>
          <w:vanish/>
          <w:sz w:val="20"/>
          <w:szCs w:val="20"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700"/>
        <w:gridCol w:w="6606"/>
      </w:tblGrid>
      <w:tr w:rsidR="00B15535" w:rsidRPr="00E55E54" w14:paraId="30930D03" w14:textId="77777777">
        <w:trPr>
          <w:tblCellSpacing w:w="0" w:type="dxa"/>
        </w:trPr>
        <w:tc>
          <w:tcPr>
            <w:tcW w:w="37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0930CF6" w14:textId="77777777" w:rsidR="00B15535" w:rsidRPr="00E55E54" w:rsidRDefault="00E55E54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Mar 2024 - Apr 2024</w:t>
            </w:r>
          </w:p>
          <w:p w14:paraId="30930CF7" w14:textId="77777777" w:rsidR="00B15535" w:rsidRPr="00E55E54" w:rsidRDefault="00E55E54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txtBold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Data Science Intern</w:t>
            </w:r>
          </w:p>
          <w:p w14:paraId="30930CF8" w14:textId="77777777" w:rsidR="00B15535" w:rsidRPr="00E55E54" w:rsidRDefault="00E55E54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lastRenderedPageBreak/>
              <w:t>CodeAlpha -</w:t>
            </w:r>
            <w:r w:rsidRPr="00E55E54"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Manchester</w:t>
            </w:r>
            <w:r w:rsidRPr="00E55E54"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</w:p>
        </w:tc>
        <w:tc>
          <w:tcPr>
            <w:tcW w:w="6606" w:type="dxa"/>
            <w:tcMar>
              <w:top w:w="200" w:type="dxa"/>
              <w:left w:w="150" w:type="dxa"/>
              <w:bottom w:w="0" w:type="dxa"/>
              <w:right w:w="0" w:type="dxa"/>
            </w:tcMar>
            <w:hideMark/>
          </w:tcPr>
          <w:p w14:paraId="30930CF9" w14:textId="77777777" w:rsidR="00B15535" w:rsidRPr="00E55E54" w:rsidRDefault="00E55E54">
            <w:pPr>
              <w:pStyle w:val="divdocumentparlrColmnulli"/>
              <w:numPr>
                <w:ilvl w:val="0"/>
                <w:numId w:val="3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lastRenderedPageBreak/>
              <w:t xml:space="preserve">As a 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data science intern, I was actively involved in various projects focusing on predictive modelling and machine learning</w:t>
            </w:r>
          </w:p>
          <w:p w14:paraId="30930CFA" w14:textId="65759535" w:rsidR="00B15535" w:rsidRPr="00E55E54" w:rsidRDefault="00E55E54">
            <w:pPr>
              <w:pStyle w:val="divdocumentparlrColmnulli"/>
              <w:numPr>
                <w:ilvl w:val="0"/>
                <w:numId w:val="3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lastRenderedPageBreak/>
              <w:t>My responsibilities included working on predictive modelling using linear regression, stock prediction utilizing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Long Short-Term Memory (LSTM) networks, and classification tasks such as the Titanic dataset</w:t>
            </w:r>
          </w:p>
          <w:p w14:paraId="30930CFB" w14:textId="77777777" w:rsidR="00B15535" w:rsidRPr="00E55E54" w:rsidRDefault="00E55E54">
            <w:pPr>
              <w:pStyle w:val="p"/>
              <w:spacing w:line="300" w:lineRule="atLeast"/>
              <w:ind w:left="150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Key Responsibilities:</w:t>
            </w:r>
          </w:p>
          <w:p w14:paraId="30930CFC" w14:textId="2D606BE1" w:rsidR="00B15535" w:rsidRPr="00E55E54" w:rsidRDefault="00E55E54">
            <w:pPr>
              <w:pStyle w:val="divdocumentparlrColmnulli"/>
              <w:numPr>
                <w:ilvl w:val="0"/>
                <w:numId w:val="4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Developed and implemented predictive models using linear regression to analyze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and forecast trends in various datasets</w:t>
            </w:r>
          </w:p>
          <w:p w14:paraId="30930CFD" w14:textId="0918B183" w:rsidR="00B15535" w:rsidRPr="00E55E54" w:rsidRDefault="00E55E54">
            <w:pPr>
              <w:pStyle w:val="divdocumentparlrColmnulli"/>
              <w:numPr>
                <w:ilvl w:val="0"/>
                <w:numId w:val="4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Utilized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LSTM networks to build predictive models for stock price movements, contributing to the development of robust trading strategies</w:t>
            </w:r>
          </w:p>
          <w:p w14:paraId="30930CFE" w14:textId="77777777" w:rsidR="00B15535" w:rsidRPr="00E55E54" w:rsidRDefault="00E55E54">
            <w:pPr>
              <w:pStyle w:val="divdocumentparlrColmnulli"/>
              <w:numPr>
                <w:ilvl w:val="0"/>
                <w:numId w:val="4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Engaged in the exploration and analysis of the Titanic dataset, applying classification techniques to predict survival outcomes based on different 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variables</w:t>
            </w:r>
          </w:p>
          <w:p w14:paraId="30930CFF" w14:textId="77777777" w:rsidR="00B15535" w:rsidRPr="00E55E54" w:rsidRDefault="00E55E54">
            <w:pPr>
              <w:pStyle w:val="p"/>
              <w:spacing w:line="300" w:lineRule="atLeast"/>
              <w:ind w:left="150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Key Achievements:</w:t>
            </w:r>
          </w:p>
          <w:p w14:paraId="30930D00" w14:textId="77777777" w:rsidR="00B15535" w:rsidRPr="00E55E54" w:rsidRDefault="00E55E54">
            <w:pPr>
              <w:pStyle w:val="divdocumentparlrColmnulli"/>
              <w:numPr>
                <w:ilvl w:val="0"/>
                <w:numId w:val="5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Successfully contributed to the development and deployment of predictive models that provided valuable insights into real-world trends and phenomena</w:t>
            </w:r>
          </w:p>
          <w:p w14:paraId="30930D01" w14:textId="77777777" w:rsidR="00B15535" w:rsidRPr="00E55E54" w:rsidRDefault="00E55E54">
            <w:pPr>
              <w:pStyle w:val="divdocumentparlrColmnulli"/>
              <w:numPr>
                <w:ilvl w:val="0"/>
                <w:numId w:val="5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Collaborated with senior data scientists to improve the accuracy of stock price predictions, enhancing the organization's decision-making processes</w:t>
            </w:r>
          </w:p>
          <w:p w14:paraId="30930D02" w14:textId="77777777" w:rsidR="00B15535" w:rsidRPr="00E55E54" w:rsidRDefault="00E55E54">
            <w:pPr>
              <w:pStyle w:val="divdocumentparlrColmnulli"/>
              <w:numPr>
                <w:ilvl w:val="0"/>
                <w:numId w:val="5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Played a pivotal role in the application of machine learning algorithms to the Titanic dataset, resulting in valuable insights into passenger survival patterns.</w:t>
            </w:r>
          </w:p>
        </w:tc>
      </w:tr>
    </w:tbl>
    <w:p w14:paraId="30930D04" w14:textId="77777777" w:rsidR="00B15535" w:rsidRPr="00E55E54" w:rsidRDefault="00B15535">
      <w:pPr>
        <w:rPr>
          <w:vanish/>
          <w:sz w:val="20"/>
          <w:szCs w:val="20"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700"/>
        <w:gridCol w:w="6606"/>
      </w:tblGrid>
      <w:tr w:rsidR="00B15535" w:rsidRPr="00E55E54" w14:paraId="30930D0E" w14:textId="77777777">
        <w:trPr>
          <w:tblCellSpacing w:w="0" w:type="dxa"/>
        </w:trPr>
        <w:tc>
          <w:tcPr>
            <w:tcW w:w="37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30930D05" w14:textId="77777777" w:rsidR="00B15535" w:rsidRPr="00E55E54" w:rsidRDefault="00E55E54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Oct 2022 - Sep 2023</w:t>
            </w:r>
          </w:p>
          <w:p w14:paraId="30930D06" w14:textId="77777777" w:rsidR="00B15535" w:rsidRPr="00E55E54" w:rsidRDefault="00E55E54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txtBold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Sales Assistant</w:t>
            </w:r>
          </w:p>
          <w:p w14:paraId="30930D07" w14:textId="77777777" w:rsidR="00B15535" w:rsidRPr="00E55E54" w:rsidRDefault="00E55E54">
            <w:pPr>
              <w:pStyle w:val="divdocumentparlrColmndateswrapperspanpaddedline"/>
              <w:spacing w:line="300" w:lineRule="atLeast"/>
              <w:ind w:left="200"/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Game Digital -</w:t>
            </w:r>
            <w:r w:rsidRPr="00E55E54"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Manchester, United Kingdom</w:t>
            </w:r>
            <w:r w:rsidRPr="00E55E54">
              <w:rPr>
                <w:rStyle w:val="divdocumentparlrColmn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</w:p>
        </w:tc>
        <w:tc>
          <w:tcPr>
            <w:tcW w:w="6606" w:type="dxa"/>
            <w:tcMar>
              <w:top w:w="200" w:type="dxa"/>
              <w:left w:w="150" w:type="dxa"/>
              <w:bottom w:w="0" w:type="dxa"/>
              <w:right w:w="0" w:type="dxa"/>
            </w:tcMar>
            <w:hideMark/>
          </w:tcPr>
          <w:p w14:paraId="30930D08" w14:textId="77777777" w:rsidR="00B15535" w:rsidRPr="00E55E54" w:rsidRDefault="00E55E54">
            <w:pPr>
              <w:pStyle w:val="divdocumentparlrColmnulli"/>
              <w:numPr>
                <w:ilvl w:val="0"/>
                <w:numId w:val="6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Proficiently handled cashiering duties, ensuring accurate and efficient transactions for customers</w:t>
            </w:r>
          </w:p>
          <w:p w14:paraId="30930D09" w14:textId="77777777" w:rsidR="00B15535" w:rsidRPr="00E55E54" w:rsidRDefault="00E55E54">
            <w:pPr>
              <w:pStyle w:val="divdocumentparlrColmnulli"/>
              <w:numPr>
                <w:ilvl w:val="0"/>
                <w:numId w:val="6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Actively engaged in direct sales, offering expert knowledge of products and services to enhance the 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customer shopping experience</w:t>
            </w:r>
          </w:p>
          <w:p w14:paraId="30930D0A" w14:textId="77777777" w:rsidR="00B15535" w:rsidRPr="00E55E54" w:rsidRDefault="00E55E54">
            <w:pPr>
              <w:pStyle w:val="divdocumentparlrColmnulli"/>
              <w:numPr>
                <w:ilvl w:val="0"/>
                <w:numId w:val="6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Provided exceptional customer service by addressing inquiries, resolving issues, and assisting customers in finding the right gaming products</w:t>
            </w:r>
          </w:p>
          <w:p w14:paraId="30930D0B" w14:textId="77777777" w:rsidR="00B15535" w:rsidRPr="00E55E54" w:rsidRDefault="00E55E54">
            <w:pPr>
              <w:pStyle w:val="divdocumentparlrColmnulli"/>
              <w:numPr>
                <w:ilvl w:val="0"/>
                <w:numId w:val="6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Organized and managed E-sports competitions, fostering community engagement and 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promoting the brand's presence in the gaming community</w:t>
            </w:r>
          </w:p>
          <w:p w14:paraId="30930D0C" w14:textId="77777777" w:rsidR="00B15535" w:rsidRPr="00E55E54" w:rsidRDefault="00E55E54">
            <w:pPr>
              <w:pStyle w:val="divdocumentparlrColmnulli"/>
              <w:numPr>
                <w:ilvl w:val="0"/>
                <w:numId w:val="6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Oversaw the Belong computer renting service, ensuring a seamless and enjoyable gaming experience for customers</w:t>
            </w:r>
          </w:p>
          <w:p w14:paraId="30930D0D" w14:textId="77777777" w:rsidR="00B15535" w:rsidRPr="00E55E54" w:rsidRDefault="00E55E54">
            <w:pPr>
              <w:pStyle w:val="p"/>
              <w:spacing w:line="300" w:lineRule="atLeast"/>
              <w:ind w:left="150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In this role, I played a key role in the operational success of Game Digital, delivering excellent customer service, exceeding sales targets of 25,000 per week, and contributing to the growth of the gaming community through E-sports initiatives and events.</w:t>
            </w:r>
          </w:p>
        </w:tc>
      </w:tr>
    </w:tbl>
    <w:p w14:paraId="30930D0F" w14:textId="77777777" w:rsidR="00B15535" w:rsidRPr="00E55E54" w:rsidRDefault="00B15535">
      <w:pPr>
        <w:rPr>
          <w:vanish/>
          <w:sz w:val="20"/>
          <w:szCs w:val="20"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700"/>
        <w:gridCol w:w="6606"/>
      </w:tblGrid>
      <w:tr w:rsidR="00B15535" w:rsidRPr="00E55E54" w14:paraId="30930D1A" w14:textId="77777777">
        <w:trPr>
          <w:tblCellSpacing w:w="0" w:type="dxa"/>
        </w:trPr>
        <w:tc>
          <w:tcPr>
            <w:tcW w:w="3700" w:type="dxa"/>
            <w:tcMar>
              <w:top w:w="200" w:type="dxa"/>
              <w:left w:w="0" w:type="dxa"/>
              <w:bottom w:w="500" w:type="dxa"/>
              <w:right w:w="0" w:type="dxa"/>
            </w:tcMar>
            <w:hideMark/>
          </w:tcPr>
          <w:p w14:paraId="30930D10" w14:textId="77777777" w:rsidR="00B15535" w:rsidRPr="00E55E54" w:rsidRDefault="00E55E54">
            <w:pPr>
              <w:pStyle w:val="divdocumentparlrColmndateswrapperspanpaddedline"/>
              <w:spacing w:line="300" w:lineRule="atLeast"/>
              <w:ind w:left="200"/>
              <w:rPr>
                <w:rStyle w:val="divdocumentdivparagraphparlrColmnnth-last-of-type1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Sep 2021 - Dec 2021</w:t>
            </w:r>
          </w:p>
          <w:p w14:paraId="30930D11" w14:textId="77777777" w:rsidR="00B15535" w:rsidRPr="00E55E54" w:rsidRDefault="00E55E54">
            <w:pPr>
              <w:pStyle w:val="divdocumentparlrColmndateswrapperspanpaddedline"/>
              <w:spacing w:line="300" w:lineRule="atLeast"/>
              <w:ind w:left="200"/>
              <w:rPr>
                <w:rStyle w:val="divdocumentdivparagraphparlrColmnnth-last-of-type1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txtBold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Front Of House team member</w:t>
            </w:r>
          </w:p>
          <w:p w14:paraId="30930D12" w14:textId="77777777" w:rsidR="00B15535" w:rsidRPr="00E55E54" w:rsidRDefault="00E55E54">
            <w:pPr>
              <w:pStyle w:val="divdocumentparlrColmndateswrapperspanpaddedline"/>
              <w:spacing w:line="300" w:lineRule="atLeast"/>
              <w:ind w:left="200"/>
              <w:rPr>
                <w:rStyle w:val="divdocumentdivparagraphparlrColmnnth-last-of-type1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Pepe's Piri </w:t>
            </w:r>
            <w:proofErr w:type="spellStart"/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Piri</w:t>
            </w:r>
            <w:proofErr w:type="spellEnd"/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-</w:t>
            </w:r>
            <w:r w:rsidRPr="00E55E54">
              <w:rPr>
                <w:rStyle w:val="divdocumentdivparagraphparlrColmnnth-last-of-type1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Manchester, United Kingdom</w:t>
            </w:r>
            <w:r w:rsidRPr="00E55E54">
              <w:rPr>
                <w:rStyle w:val="divdocumentdivparagraphparlrColmnnth-last-of-type1dateswrapper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</w:p>
        </w:tc>
        <w:tc>
          <w:tcPr>
            <w:tcW w:w="6606" w:type="dxa"/>
            <w:tcMar>
              <w:top w:w="200" w:type="dxa"/>
              <w:left w:w="150" w:type="dxa"/>
              <w:bottom w:w="500" w:type="dxa"/>
              <w:right w:w="0" w:type="dxa"/>
            </w:tcMar>
            <w:hideMark/>
          </w:tcPr>
          <w:p w14:paraId="30930D13" w14:textId="77777777" w:rsidR="00B15535" w:rsidRPr="00E55E54" w:rsidRDefault="00E55E54">
            <w:pPr>
              <w:pStyle w:val="divdocumentparlrColmnulli"/>
              <w:numPr>
                <w:ilvl w:val="0"/>
                <w:numId w:val="7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Efficiently managed cash transactions and customer orders, including phone and app orders</w:t>
            </w:r>
          </w:p>
          <w:p w14:paraId="30930D14" w14:textId="2ECD0B3F" w:rsidR="00B15535" w:rsidRPr="00E55E54" w:rsidRDefault="00E55E54">
            <w:pPr>
              <w:pStyle w:val="divdocumentparlrColmnulli"/>
              <w:numPr>
                <w:ilvl w:val="0"/>
                <w:numId w:val="7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Successfully resolved customer inquiries and issues, maintaining a positive demeanor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with all patrons</w:t>
            </w:r>
          </w:p>
          <w:p w14:paraId="30930D15" w14:textId="77777777" w:rsidR="00B15535" w:rsidRPr="00E55E54" w:rsidRDefault="00E55E54">
            <w:pPr>
              <w:pStyle w:val="divdocumentparlrColmnulli"/>
              <w:numPr>
                <w:ilvl w:val="0"/>
                <w:numId w:val="7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Collaborated with colleagues during 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high-demand periods and assumed extra responsibilities</w:t>
            </w:r>
          </w:p>
          <w:p w14:paraId="30930D16" w14:textId="77777777" w:rsidR="00B15535" w:rsidRPr="00E55E54" w:rsidRDefault="00E55E54">
            <w:pPr>
              <w:pStyle w:val="divdocumentparlrColmnulli"/>
              <w:numPr>
                <w:ilvl w:val="0"/>
                <w:numId w:val="7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Occasionally handled Back of House (BOH) tasks such as food preparation and order packaging</w:t>
            </w:r>
          </w:p>
          <w:p w14:paraId="30930D17" w14:textId="77777777" w:rsidR="00B15535" w:rsidRPr="00E55E54" w:rsidRDefault="00E55E54">
            <w:pPr>
              <w:pStyle w:val="divdocumentparlrColmnulli"/>
              <w:numPr>
                <w:ilvl w:val="0"/>
                <w:numId w:val="7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Trained and supported new FOH staff, contributing to their </w:t>
            </w: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lastRenderedPageBreak/>
              <w:t>development</w:t>
            </w:r>
          </w:p>
          <w:p w14:paraId="30930D18" w14:textId="77777777" w:rsidR="00B15535" w:rsidRPr="00E55E54" w:rsidRDefault="00E55E54">
            <w:pPr>
              <w:pStyle w:val="divdocumentparlrColmnulli"/>
              <w:numPr>
                <w:ilvl w:val="0"/>
                <w:numId w:val="7"/>
              </w:numPr>
              <w:spacing w:line="300" w:lineRule="atLeast"/>
              <w:ind w:left="250" w:hanging="301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Upheld cleanliness standards, restocked essential items, and excelled in a fast-paced environment</w:t>
            </w:r>
          </w:p>
          <w:p w14:paraId="30930D19" w14:textId="77777777" w:rsidR="00B15535" w:rsidRPr="00E55E54" w:rsidRDefault="00E55E54">
            <w:pPr>
              <w:pStyle w:val="p"/>
              <w:spacing w:line="300" w:lineRule="atLeast"/>
              <w:ind w:left="150"/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In this role, I consistently delivered exceptional customer service, managed diverse responsibilities, and thrived in a fast-paced restaurant environment. My adaptability, problem-solving skills, and proactive approach made significant contributions to the team's success.</w:t>
            </w:r>
          </w:p>
        </w:tc>
      </w:tr>
    </w:tbl>
    <w:p w14:paraId="30930D1B" w14:textId="77777777" w:rsidR="00B15535" w:rsidRPr="00E55E54" w:rsidRDefault="00B15535">
      <w:pPr>
        <w:rPr>
          <w:vanish/>
          <w:sz w:val="20"/>
          <w:szCs w:val="20"/>
        </w:rPr>
      </w:pPr>
    </w:p>
    <w:tbl>
      <w:tblPr>
        <w:tblStyle w:val="divdocumentheading"/>
        <w:tblW w:w="0" w:type="auto"/>
        <w:tblCellSpacing w:w="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300"/>
      </w:tblGrid>
      <w:tr w:rsidR="00B15535" w:rsidRPr="00E55E54" w14:paraId="30930D1D" w14:textId="77777777">
        <w:trPr>
          <w:trHeight w:val="300"/>
          <w:tblCellSpacing w:w="0" w:type="dxa"/>
        </w:trPr>
        <w:tc>
          <w:tcPr>
            <w:tcW w:w="10300" w:type="dxa"/>
            <w:shd w:val="clear" w:color="auto" w:fill="94415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30D1C" w14:textId="77777777" w:rsidR="00B15535" w:rsidRPr="00E55E54" w:rsidRDefault="00E55E54">
            <w:pPr>
              <w:pStyle w:val="divdocumentdivsectiontitledivsectiontitlepara"/>
              <w:shd w:val="clear" w:color="auto" w:fill="auto"/>
              <w:spacing w:line="300" w:lineRule="atLeast"/>
              <w:ind w:left="200" w:right="200"/>
              <w:rPr>
                <w:rStyle w:val="divdocumentdivsectiontitle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E55E54">
              <w:rPr>
                <w:rStyle w:val="divdocumentdivsectiontitle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Skills</w:t>
            </w:r>
          </w:p>
        </w:tc>
      </w:tr>
    </w:tbl>
    <w:p w14:paraId="30930D1E" w14:textId="77777777" w:rsidR="00B15535" w:rsidRPr="00E55E54" w:rsidRDefault="00B15535">
      <w:pPr>
        <w:rPr>
          <w:vanish/>
          <w:sz w:val="20"/>
          <w:szCs w:val="20"/>
        </w:rPr>
      </w:pPr>
    </w:p>
    <w:tbl>
      <w:tblPr>
        <w:tblStyle w:val="divdocumenttable"/>
        <w:tblW w:w="0" w:type="auto"/>
        <w:tblInd w:w="20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53"/>
        <w:gridCol w:w="5053"/>
      </w:tblGrid>
      <w:tr w:rsidR="00B15535" w:rsidRPr="00E55E54" w14:paraId="30930D2D" w14:textId="77777777">
        <w:tc>
          <w:tcPr>
            <w:tcW w:w="5053" w:type="dxa"/>
            <w:tcMar>
              <w:top w:w="100" w:type="dxa"/>
              <w:left w:w="0" w:type="dxa"/>
              <w:bottom w:w="500" w:type="dxa"/>
              <w:right w:w="0" w:type="dxa"/>
            </w:tcMar>
            <w:hideMark/>
          </w:tcPr>
          <w:p w14:paraId="30930D1F" w14:textId="579F46C7" w:rsidR="00B15535" w:rsidRPr="00E55E54" w:rsidRDefault="00E55E54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Data Visualization</w:t>
            </w:r>
          </w:p>
          <w:p w14:paraId="30930D20" w14:textId="77777777" w:rsidR="00B15535" w:rsidRPr="00E55E54" w:rsidRDefault="00E55E54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C#</w:t>
            </w:r>
          </w:p>
          <w:p w14:paraId="30930D21" w14:textId="77777777" w:rsidR="00B15535" w:rsidRPr="00E55E54" w:rsidRDefault="00E55E54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JAVA</w:t>
            </w:r>
          </w:p>
          <w:p w14:paraId="30930D22" w14:textId="77777777" w:rsidR="00B15535" w:rsidRPr="00E55E54" w:rsidRDefault="00E55E54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Data Analysis</w:t>
            </w:r>
          </w:p>
          <w:p w14:paraId="30930D23" w14:textId="77777777" w:rsidR="00B15535" w:rsidRPr="00E55E54" w:rsidRDefault="00E55E54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SQL</w:t>
            </w:r>
          </w:p>
          <w:p w14:paraId="30930D24" w14:textId="77777777" w:rsidR="00B15535" w:rsidRPr="00E55E54" w:rsidRDefault="00E55E54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HTML</w:t>
            </w:r>
          </w:p>
          <w:p w14:paraId="30930D25" w14:textId="77777777" w:rsidR="00B15535" w:rsidRPr="00E55E54" w:rsidRDefault="00E55E54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CSS</w:t>
            </w:r>
          </w:p>
        </w:tc>
        <w:tc>
          <w:tcPr>
            <w:tcW w:w="5053" w:type="dxa"/>
            <w:tcBorders>
              <w:left w:val="single" w:sz="8" w:space="0" w:color="FEFDFD"/>
            </w:tcBorders>
            <w:tcMar>
              <w:top w:w="100" w:type="dxa"/>
              <w:left w:w="0" w:type="dxa"/>
              <w:bottom w:w="500" w:type="dxa"/>
              <w:right w:w="0" w:type="dxa"/>
            </w:tcMar>
            <w:hideMark/>
          </w:tcPr>
          <w:p w14:paraId="30930D26" w14:textId="16EFAF85" w:rsidR="00B15535" w:rsidRPr="00E55E54" w:rsidRDefault="00E55E54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JavaScript</w:t>
            </w:r>
          </w:p>
          <w:p w14:paraId="30930D27" w14:textId="77777777" w:rsidR="00B15535" w:rsidRPr="00E55E54" w:rsidRDefault="00E55E54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Programming</w:t>
            </w:r>
          </w:p>
          <w:p w14:paraId="30930D28" w14:textId="77777777" w:rsidR="00B15535" w:rsidRPr="00E55E54" w:rsidRDefault="00E55E54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Customer Service</w:t>
            </w:r>
          </w:p>
          <w:p w14:paraId="30930D29" w14:textId="77777777" w:rsidR="00B15535" w:rsidRPr="00E55E54" w:rsidRDefault="00E55E54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Data Entry</w:t>
            </w:r>
          </w:p>
          <w:p w14:paraId="30930D2A" w14:textId="77777777" w:rsidR="00B15535" w:rsidRPr="00E55E54" w:rsidRDefault="00E55E54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Data analysis</w:t>
            </w:r>
          </w:p>
          <w:p w14:paraId="30930D2B" w14:textId="77777777" w:rsidR="00B15535" w:rsidRPr="00E55E54" w:rsidRDefault="00E55E54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Predictive modeling</w:t>
            </w:r>
          </w:p>
          <w:p w14:paraId="30930D2C" w14:textId="77777777" w:rsidR="00B15535" w:rsidRPr="00E55E54" w:rsidRDefault="00E55E54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40" w:hanging="241"/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Python</w:t>
            </w:r>
          </w:p>
        </w:tc>
      </w:tr>
    </w:tbl>
    <w:p w14:paraId="30930D2E" w14:textId="77777777" w:rsidR="00B15535" w:rsidRPr="00E55E54" w:rsidRDefault="00E55E54">
      <w:pPr>
        <w:pStyle w:val="divdocumentulli"/>
        <w:numPr>
          <w:ilvl w:val="0"/>
          <w:numId w:val="10"/>
        </w:numPr>
        <w:pBdr>
          <w:left w:val="none" w:sz="0" w:space="0" w:color="auto"/>
        </w:pBdr>
        <w:shd w:val="clear" w:color="auto" w:fill="FFFFFF"/>
        <w:spacing w:line="300" w:lineRule="atLeast"/>
        <w:ind w:left="440" w:right="200" w:hanging="241"/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  <w:t xml:space="preserve">Data </w:t>
      </w:r>
      <w:r w:rsidRPr="00E55E54"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  <w:t>Visualisation</w:t>
      </w:r>
    </w:p>
    <w:p w14:paraId="30930D2F" w14:textId="77777777" w:rsidR="00B15535" w:rsidRPr="00E55E54" w:rsidRDefault="00E55E54">
      <w:pPr>
        <w:pStyle w:val="divdocumentulli"/>
        <w:numPr>
          <w:ilvl w:val="0"/>
          <w:numId w:val="10"/>
        </w:numPr>
        <w:shd w:val="clear" w:color="auto" w:fill="FFFFFF"/>
        <w:spacing w:line="300" w:lineRule="atLeast"/>
        <w:ind w:left="440" w:right="200" w:hanging="241"/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  <w:t>C#</w:t>
      </w:r>
    </w:p>
    <w:p w14:paraId="30930D30" w14:textId="77777777" w:rsidR="00B15535" w:rsidRPr="00E55E54" w:rsidRDefault="00E55E54">
      <w:pPr>
        <w:pStyle w:val="divdocumentulli"/>
        <w:numPr>
          <w:ilvl w:val="0"/>
          <w:numId w:val="10"/>
        </w:numPr>
        <w:shd w:val="clear" w:color="auto" w:fill="FFFFFF"/>
        <w:spacing w:line="300" w:lineRule="atLeast"/>
        <w:ind w:left="440" w:right="200" w:hanging="241"/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  <w:t>JAVA</w:t>
      </w:r>
    </w:p>
    <w:p w14:paraId="30930D31" w14:textId="77777777" w:rsidR="00B15535" w:rsidRPr="00E55E54" w:rsidRDefault="00E55E54">
      <w:pPr>
        <w:pStyle w:val="divdocumentulli"/>
        <w:numPr>
          <w:ilvl w:val="0"/>
          <w:numId w:val="10"/>
        </w:numPr>
        <w:shd w:val="clear" w:color="auto" w:fill="FFFFFF"/>
        <w:spacing w:line="300" w:lineRule="atLeast"/>
        <w:ind w:left="440" w:right="200" w:hanging="241"/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  <w:t>Data Analysis</w:t>
      </w:r>
    </w:p>
    <w:p w14:paraId="30930D32" w14:textId="77777777" w:rsidR="00B15535" w:rsidRPr="00E55E54" w:rsidRDefault="00E55E54">
      <w:pPr>
        <w:pStyle w:val="divdocumentulli"/>
        <w:numPr>
          <w:ilvl w:val="0"/>
          <w:numId w:val="10"/>
        </w:numPr>
        <w:shd w:val="clear" w:color="auto" w:fill="FFFFFF"/>
        <w:spacing w:line="300" w:lineRule="atLeast"/>
        <w:ind w:left="440" w:right="200" w:hanging="241"/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  <w:t>SQL</w:t>
      </w:r>
    </w:p>
    <w:p w14:paraId="30930D33" w14:textId="77777777" w:rsidR="00B15535" w:rsidRPr="00E55E54" w:rsidRDefault="00E55E54">
      <w:pPr>
        <w:pStyle w:val="divdocumentulli"/>
        <w:numPr>
          <w:ilvl w:val="0"/>
          <w:numId w:val="10"/>
        </w:numPr>
        <w:shd w:val="clear" w:color="auto" w:fill="FFFFFF"/>
        <w:spacing w:line="300" w:lineRule="atLeast"/>
        <w:ind w:left="440" w:right="200" w:hanging="241"/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  <w:t>HTML</w:t>
      </w:r>
    </w:p>
    <w:p w14:paraId="30930D34" w14:textId="77777777" w:rsidR="00B15535" w:rsidRPr="00E55E54" w:rsidRDefault="00E55E54">
      <w:pPr>
        <w:pStyle w:val="divdocumentulli"/>
        <w:numPr>
          <w:ilvl w:val="0"/>
          <w:numId w:val="10"/>
        </w:numPr>
        <w:shd w:val="clear" w:color="auto" w:fill="FFFFFF"/>
        <w:spacing w:line="300" w:lineRule="atLeast"/>
        <w:ind w:left="440" w:right="200" w:hanging="241"/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  <w:t>CSS</w:t>
      </w:r>
    </w:p>
    <w:p w14:paraId="30930D35" w14:textId="77777777" w:rsidR="00B15535" w:rsidRPr="00E55E54" w:rsidRDefault="00E55E54">
      <w:pPr>
        <w:pStyle w:val="divdocumentulli"/>
        <w:numPr>
          <w:ilvl w:val="0"/>
          <w:numId w:val="11"/>
        </w:numPr>
        <w:shd w:val="clear" w:color="auto" w:fill="FFFFFF"/>
        <w:spacing w:line="300" w:lineRule="atLeast"/>
        <w:ind w:left="440" w:right="200" w:hanging="241"/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  <w:t>Javascript</w:t>
      </w:r>
    </w:p>
    <w:p w14:paraId="30930D36" w14:textId="77777777" w:rsidR="00B15535" w:rsidRPr="00E55E54" w:rsidRDefault="00E55E54">
      <w:pPr>
        <w:pStyle w:val="divdocumentulli"/>
        <w:numPr>
          <w:ilvl w:val="0"/>
          <w:numId w:val="11"/>
        </w:numPr>
        <w:shd w:val="clear" w:color="auto" w:fill="FFFFFF"/>
        <w:spacing w:line="300" w:lineRule="atLeast"/>
        <w:ind w:left="440" w:right="200" w:hanging="241"/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  <w:t>Programming</w:t>
      </w:r>
    </w:p>
    <w:p w14:paraId="30930D37" w14:textId="77777777" w:rsidR="00B15535" w:rsidRPr="00E55E54" w:rsidRDefault="00E55E54">
      <w:pPr>
        <w:pStyle w:val="divdocumentulli"/>
        <w:numPr>
          <w:ilvl w:val="0"/>
          <w:numId w:val="11"/>
        </w:numPr>
        <w:shd w:val="clear" w:color="auto" w:fill="FFFFFF"/>
        <w:spacing w:line="300" w:lineRule="atLeast"/>
        <w:ind w:left="440" w:right="200" w:hanging="241"/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  <w:t>Customer Service</w:t>
      </w:r>
    </w:p>
    <w:p w14:paraId="30930D38" w14:textId="77777777" w:rsidR="00B15535" w:rsidRPr="00E55E54" w:rsidRDefault="00E55E54">
      <w:pPr>
        <w:pStyle w:val="divdocumentulli"/>
        <w:numPr>
          <w:ilvl w:val="0"/>
          <w:numId w:val="11"/>
        </w:numPr>
        <w:shd w:val="clear" w:color="auto" w:fill="FFFFFF"/>
        <w:spacing w:line="300" w:lineRule="atLeast"/>
        <w:ind w:left="440" w:right="200" w:hanging="241"/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  <w:t>Data Entry</w:t>
      </w:r>
    </w:p>
    <w:p w14:paraId="30930D39" w14:textId="77777777" w:rsidR="00B15535" w:rsidRPr="00E55E54" w:rsidRDefault="00E55E54">
      <w:pPr>
        <w:pStyle w:val="divdocumentulli"/>
        <w:numPr>
          <w:ilvl w:val="0"/>
          <w:numId w:val="11"/>
        </w:numPr>
        <w:shd w:val="clear" w:color="auto" w:fill="FFFFFF"/>
        <w:spacing w:line="300" w:lineRule="atLeast"/>
        <w:ind w:left="440" w:right="200" w:hanging="241"/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  <w:t>Data analysis</w:t>
      </w:r>
    </w:p>
    <w:p w14:paraId="30930D3A" w14:textId="77777777" w:rsidR="00B15535" w:rsidRPr="00E55E54" w:rsidRDefault="00E55E54">
      <w:pPr>
        <w:pStyle w:val="divdocumentulli"/>
        <w:numPr>
          <w:ilvl w:val="0"/>
          <w:numId w:val="11"/>
        </w:numPr>
        <w:shd w:val="clear" w:color="auto" w:fill="FFFFFF"/>
        <w:spacing w:line="300" w:lineRule="atLeast"/>
        <w:ind w:left="440" w:right="200" w:hanging="241"/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  <w:t>Predictive modeling</w:t>
      </w:r>
    </w:p>
    <w:p w14:paraId="30930D3B" w14:textId="77777777" w:rsidR="00B15535" w:rsidRPr="00E55E54" w:rsidRDefault="00E55E54">
      <w:pPr>
        <w:pStyle w:val="divdocumentulli"/>
        <w:numPr>
          <w:ilvl w:val="0"/>
          <w:numId w:val="11"/>
        </w:numPr>
        <w:shd w:val="clear" w:color="auto" w:fill="FFFFFF"/>
        <w:spacing w:after="500" w:line="300" w:lineRule="atLeast"/>
        <w:ind w:left="440" w:right="200" w:hanging="241"/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vanish/>
          <w:color w:val="4A4A4A"/>
          <w:sz w:val="18"/>
          <w:szCs w:val="18"/>
        </w:rPr>
        <w:t>Python</w:t>
      </w:r>
    </w:p>
    <w:p w14:paraId="30930D3C" w14:textId="77777777" w:rsidR="00B15535" w:rsidRPr="00E55E54" w:rsidRDefault="00E55E54">
      <w:pPr>
        <w:pStyle w:val="documentsectionnotmulti-para-hiltsection-gap"/>
        <w:shd w:val="clear" w:color="auto" w:fill="FFFFFF"/>
        <w:spacing w:line="500" w:lineRule="atLeast"/>
        <w:rPr>
          <w:rFonts w:ascii="Century Gothic" w:eastAsia="Century Gothic" w:hAnsi="Century Gothic" w:cs="Century Gothic"/>
          <w:color w:val="4A4A4A"/>
          <w:sz w:val="44"/>
          <w:szCs w:val="44"/>
        </w:rPr>
      </w:pPr>
      <w:r w:rsidRPr="00E55E54">
        <w:rPr>
          <w:rFonts w:ascii="Century Gothic" w:eastAsia="Century Gothic" w:hAnsi="Century Gothic" w:cs="Century Gothic"/>
          <w:color w:val="4A4A4A"/>
          <w:sz w:val="44"/>
          <w:szCs w:val="44"/>
        </w:rPr>
        <w:t> </w:t>
      </w:r>
    </w:p>
    <w:tbl>
      <w:tblPr>
        <w:tblStyle w:val="divdocumentheading"/>
        <w:tblW w:w="0" w:type="auto"/>
        <w:tblCellSpacing w:w="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300"/>
      </w:tblGrid>
      <w:tr w:rsidR="00B15535" w:rsidRPr="00E55E54" w14:paraId="30930D3E" w14:textId="77777777">
        <w:trPr>
          <w:trHeight w:val="300"/>
          <w:tblCellSpacing w:w="0" w:type="dxa"/>
        </w:trPr>
        <w:tc>
          <w:tcPr>
            <w:tcW w:w="10300" w:type="dxa"/>
            <w:shd w:val="clear" w:color="auto" w:fill="94415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30D3D" w14:textId="77777777" w:rsidR="00B15535" w:rsidRPr="00E55E54" w:rsidRDefault="00E55E54">
            <w:pPr>
              <w:pStyle w:val="divdocumentdivsectiontitledivsectiontitlepara"/>
              <w:shd w:val="clear" w:color="auto" w:fill="auto"/>
              <w:spacing w:line="300" w:lineRule="atLeast"/>
              <w:ind w:left="200" w:right="200"/>
              <w:rPr>
                <w:rStyle w:val="divdocumentdivsectiontitle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E55E54">
              <w:rPr>
                <w:rStyle w:val="divdocumentdivsectiontitle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Education</w:t>
            </w:r>
          </w:p>
        </w:tc>
      </w:tr>
    </w:tbl>
    <w:p w14:paraId="30930D3F" w14:textId="77777777" w:rsidR="00B15535" w:rsidRPr="00E55E54" w:rsidRDefault="00E55E54">
      <w:pPr>
        <w:pStyle w:val="divdocumentsinglecolumn"/>
        <w:pBdr>
          <w:left w:val="none" w:sz="0" w:space="0" w:color="auto"/>
          <w:right w:val="none" w:sz="0" w:space="0" w:color="auto"/>
        </w:pBdr>
        <w:shd w:val="clear" w:color="auto" w:fill="FFFFFF"/>
        <w:spacing w:before="100" w:line="300" w:lineRule="atLeast"/>
        <w:ind w:left="200" w:right="200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Sep 2021 - May 2024</w:t>
      </w:r>
      <w:r w:rsidRPr="00E55E54">
        <w:rPr>
          <w:rStyle w:val="singlecolumnspanpaddedlinenth-child1"/>
          <w:rFonts w:ascii="Century Gothic" w:eastAsia="Century Gothic" w:hAnsi="Century Gothic" w:cs="Century Gothic"/>
          <w:color w:val="4A4A4A"/>
          <w:sz w:val="18"/>
          <w:szCs w:val="18"/>
        </w:rPr>
        <w:t xml:space="preserve"> </w:t>
      </w:r>
    </w:p>
    <w:p w14:paraId="30930D40" w14:textId="77777777" w:rsidR="00B15535" w:rsidRPr="00E55E54" w:rsidRDefault="00E55E54">
      <w:pPr>
        <w:pStyle w:val="spanpaddedline"/>
        <w:shd w:val="clear" w:color="auto" w:fill="FFFFFF"/>
        <w:spacing w:line="300" w:lineRule="atLeast"/>
        <w:ind w:left="200" w:right="200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Style w:val="txtBold"/>
          <w:rFonts w:ascii="Century Gothic" w:eastAsia="Century Gothic" w:hAnsi="Century Gothic" w:cs="Century Gothic"/>
          <w:color w:val="4A4A4A"/>
          <w:sz w:val="18"/>
          <w:szCs w:val="18"/>
        </w:rPr>
        <w:t>Bachelor of Science</w:t>
      </w:r>
      <w:r w:rsidRPr="00E55E54">
        <w:rPr>
          <w:rStyle w:val="documentbeforecolonspace"/>
          <w:rFonts w:ascii="Century Gothic" w:eastAsia="Century Gothic" w:hAnsi="Century Gothic" w:cs="Century Gothic"/>
          <w:color w:val="4A4A4A"/>
          <w:sz w:val="18"/>
          <w:szCs w:val="18"/>
        </w:rPr>
        <w:t> </w:t>
      </w: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: Business Technology</w:t>
      </w:r>
    </w:p>
    <w:p w14:paraId="30930D41" w14:textId="77777777" w:rsidR="00B15535" w:rsidRPr="00E55E54" w:rsidRDefault="00E55E54">
      <w:pPr>
        <w:pStyle w:val="spanpaddedline"/>
        <w:shd w:val="clear" w:color="auto" w:fill="FFFFFF"/>
        <w:spacing w:line="300" w:lineRule="atLeast"/>
        <w:ind w:left="200" w:right="200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 xml:space="preserve">The Manchester Metropolitan </w:t>
      </w: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University |</w:t>
      </w: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 xml:space="preserve"> </w:t>
      </w: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Manchester</w:t>
      </w: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 xml:space="preserve"> </w:t>
      </w: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|</w:t>
      </w: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 xml:space="preserve"> </w:t>
      </w: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Predicted First class degree</w:t>
      </w:r>
    </w:p>
    <w:p w14:paraId="30930D42" w14:textId="77777777" w:rsidR="00B15535" w:rsidRPr="00E55E54" w:rsidRDefault="00E55E54">
      <w:pPr>
        <w:pStyle w:val="divdocumentdivparagraphdivemptyDiv"/>
        <w:shd w:val="clear" w:color="auto" w:fill="FFFFFF"/>
        <w:spacing w:line="500" w:lineRule="atLeast"/>
        <w:ind w:left="200" w:right="200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> </w:t>
      </w:r>
    </w:p>
    <w:p w14:paraId="30930D43" w14:textId="77777777" w:rsidR="00B15535" w:rsidRPr="00E55E54" w:rsidRDefault="00E55E54">
      <w:pPr>
        <w:pStyle w:val="divdocumentsinglecolumn"/>
        <w:pBdr>
          <w:top w:val="none" w:sz="0" w:space="10" w:color="auto"/>
          <w:left w:val="none" w:sz="0" w:space="0" w:color="auto"/>
          <w:right w:val="none" w:sz="0" w:space="0" w:color="auto"/>
        </w:pBdr>
        <w:shd w:val="clear" w:color="auto" w:fill="FFFFFF"/>
        <w:spacing w:line="300" w:lineRule="atLeast"/>
        <w:ind w:left="200" w:right="200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Sep 2019 - May 2021</w:t>
      </w:r>
      <w:r w:rsidRPr="00E55E54">
        <w:rPr>
          <w:rStyle w:val="singlecolumnspanpaddedlinenth-child1"/>
          <w:rFonts w:ascii="Century Gothic" w:eastAsia="Century Gothic" w:hAnsi="Century Gothic" w:cs="Century Gothic"/>
          <w:color w:val="4A4A4A"/>
          <w:sz w:val="18"/>
          <w:szCs w:val="18"/>
        </w:rPr>
        <w:t xml:space="preserve"> </w:t>
      </w:r>
    </w:p>
    <w:p w14:paraId="30930D44" w14:textId="77777777" w:rsidR="00B15535" w:rsidRPr="00E55E54" w:rsidRDefault="00E55E54">
      <w:pPr>
        <w:pStyle w:val="spanpaddedline"/>
        <w:shd w:val="clear" w:color="auto" w:fill="FFFFFF"/>
        <w:spacing w:line="300" w:lineRule="atLeast"/>
        <w:ind w:left="200" w:right="200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Style w:val="txtBold"/>
          <w:rFonts w:ascii="Century Gothic" w:eastAsia="Century Gothic" w:hAnsi="Century Gothic" w:cs="Century Gothic"/>
          <w:color w:val="4A4A4A"/>
          <w:sz w:val="18"/>
          <w:szCs w:val="18"/>
        </w:rPr>
        <w:t>A-Levels</w:t>
      </w:r>
      <w:r w:rsidRPr="00E55E54">
        <w:rPr>
          <w:rStyle w:val="documentbeforecolonspace"/>
          <w:rFonts w:ascii="Century Gothic" w:eastAsia="Century Gothic" w:hAnsi="Century Gothic" w:cs="Century Gothic"/>
          <w:color w:val="4A4A4A"/>
          <w:sz w:val="18"/>
          <w:szCs w:val="18"/>
        </w:rPr>
        <w:t> </w:t>
      </w: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: BTEC LEVEL 3 BUSINESS, A-LEVEL MEDIA</w:t>
      </w:r>
    </w:p>
    <w:p w14:paraId="30930D45" w14:textId="77777777" w:rsidR="00B15535" w:rsidRPr="00E55E54" w:rsidRDefault="00E55E54">
      <w:pPr>
        <w:pStyle w:val="spanpaddedline"/>
        <w:shd w:val="clear" w:color="auto" w:fill="FFFFFF"/>
        <w:spacing w:line="300" w:lineRule="atLeast"/>
        <w:ind w:left="200" w:right="200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Parrs Wood Sixth Form |</w:t>
      </w: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 xml:space="preserve"> </w:t>
      </w: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Manchester</w:t>
      </w: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 xml:space="preserve"> </w:t>
      </w: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|</w:t>
      </w: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 xml:space="preserve"> </w:t>
      </w: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Distinction*, Distinction*, B</w:t>
      </w:r>
    </w:p>
    <w:p w14:paraId="30930D46" w14:textId="77777777" w:rsidR="00B15535" w:rsidRPr="00E55E54" w:rsidRDefault="00E55E54">
      <w:pPr>
        <w:pStyle w:val="divdocumentdivparagraphdivemptyDiv"/>
        <w:shd w:val="clear" w:color="auto" w:fill="FFFFFF"/>
        <w:spacing w:line="500" w:lineRule="atLeast"/>
        <w:ind w:left="200" w:right="200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> </w:t>
      </w:r>
    </w:p>
    <w:p w14:paraId="30930D47" w14:textId="77777777" w:rsidR="00B15535" w:rsidRPr="00E55E54" w:rsidRDefault="00E55E54">
      <w:pPr>
        <w:pStyle w:val="divdocumentsinglecolumn"/>
        <w:pBdr>
          <w:top w:val="none" w:sz="0" w:space="10" w:color="auto"/>
          <w:left w:val="none" w:sz="0" w:space="0" w:color="auto"/>
          <w:right w:val="none" w:sz="0" w:space="0" w:color="auto"/>
        </w:pBdr>
        <w:shd w:val="clear" w:color="auto" w:fill="FFFFFF"/>
        <w:spacing w:line="300" w:lineRule="atLeast"/>
        <w:ind w:left="200" w:right="200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Sep 2014 - Jun 2019</w:t>
      </w:r>
      <w:r w:rsidRPr="00E55E54">
        <w:rPr>
          <w:rStyle w:val="singlecolumnspanpaddedlinenth-child1"/>
          <w:rFonts w:ascii="Century Gothic" w:eastAsia="Century Gothic" w:hAnsi="Century Gothic" w:cs="Century Gothic"/>
          <w:color w:val="4A4A4A"/>
          <w:sz w:val="18"/>
          <w:szCs w:val="18"/>
        </w:rPr>
        <w:t xml:space="preserve"> </w:t>
      </w:r>
    </w:p>
    <w:p w14:paraId="30930D48" w14:textId="77777777" w:rsidR="00B15535" w:rsidRPr="00E55E54" w:rsidRDefault="00E55E54">
      <w:pPr>
        <w:pStyle w:val="spanpaddedline"/>
        <w:shd w:val="clear" w:color="auto" w:fill="FFFFFF"/>
        <w:spacing w:line="300" w:lineRule="atLeast"/>
        <w:ind w:left="200" w:right="200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Style w:val="txtBold"/>
          <w:rFonts w:ascii="Century Gothic" w:eastAsia="Century Gothic" w:hAnsi="Century Gothic" w:cs="Century Gothic"/>
          <w:color w:val="4A4A4A"/>
          <w:sz w:val="18"/>
          <w:szCs w:val="18"/>
        </w:rPr>
        <w:t>GCSEs</w:t>
      </w:r>
      <w:r w:rsidRPr="00E55E54">
        <w:rPr>
          <w:rStyle w:val="documentbeforecolonspace"/>
          <w:rFonts w:ascii="Century Gothic" w:eastAsia="Century Gothic" w:hAnsi="Century Gothic" w:cs="Century Gothic"/>
          <w:color w:val="4A4A4A"/>
          <w:sz w:val="18"/>
          <w:szCs w:val="18"/>
        </w:rPr>
        <w:t> </w:t>
      </w: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 xml:space="preserve">: </w:t>
      </w:r>
      <w:proofErr w:type="spellStart"/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Maths</w:t>
      </w:r>
      <w:proofErr w:type="spellEnd"/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, Science, and English etc.</w:t>
      </w:r>
    </w:p>
    <w:p w14:paraId="30930D49" w14:textId="77777777" w:rsidR="00B15535" w:rsidRPr="00E55E54" w:rsidRDefault="00E55E54">
      <w:pPr>
        <w:pStyle w:val="spanpaddedline"/>
        <w:shd w:val="clear" w:color="auto" w:fill="FFFFFF"/>
        <w:spacing w:line="300" w:lineRule="atLeast"/>
        <w:ind w:left="200" w:right="200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Parrs Wood High School |</w:t>
      </w: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 xml:space="preserve"> </w:t>
      </w: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Manchester, MAN</w:t>
      </w: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 xml:space="preserve"> </w:t>
      </w: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|</w:t>
      </w: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 xml:space="preserve"> </w:t>
      </w:r>
      <w:r w:rsidRPr="00E55E54">
        <w:rPr>
          <w:rStyle w:val="span"/>
          <w:rFonts w:ascii="Century Gothic" w:eastAsia="Century Gothic" w:hAnsi="Century Gothic" w:cs="Century Gothic"/>
          <w:color w:val="4A4A4A"/>
          <w:sz w:val="18"/>
          <w:szCs w:val="18"/>
        </w:rPr>
        <w:t>5, 5, 4</w:t>
      </w:r>
    </w:p>
    <w:p w14:paraId="30930D4A" w14:textId="77777777" w:rsidR="00B15535" w:rsidRPr="00E55E54" w:rsidRDefault="00E55E54">
      <w:pPr>
        <w:pStyle w:val="divdocumentdivparagraphnth-last-child1divemptyDiv"/>
        <w:shd w:val="clear" w:color="auto" w:fill="FFFFFF"/>
        <w:spacing w:line="500" w:lineRule="atLeast"/>
        <w:ind w:left="200" w:right="200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> </w:t>
      </w:r>
    </w:p>
    <w:tbl>
      <w:tblPr>
        <w:tblStyle w:val="divdocumentheading"/>
        <w:tblW w:w="0" w:type="auto"/>
        <w:tblCellSpacing w:w="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300"/>
      </w:tblGrid>
      <w:tr w:rsidR="00B15535" w:rsidRPr="00E55E54" w14:paraId="30930D4C" w14:textId="77777777">
        <w:trPr>
          <w:trHeight w:val="300"/>
          <w:tblCellSpacing w:w="0" w:type="dxa"/>
        </w:trPr>
        <w:tc>
          <w:tcPr>
            <w:tcW w:w="10300" w:type="dxa"/>
            <w:shd w:val="clear" w:color="auto" w:fill="94415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30D4B" w14:textId="77777777" w:rsidR="00B15535" w:rsidRPr="00E55E54" w:rsidRDefault="00E55E54">
            <w:pPr>
              <w:pStyle w:val="divdocumentdivsectiontitledivsectiontitlepara"/>
              <w:shd w:val="clear" w:color="auto" w:fill="auto"/>
              <w:spacing w:line="300" w:lineRule="atLeast"/>
              <w:ind w:left="200" w:right="200"/>
              <w:rPr>
                <w:rStyle w:val="divdocumentdivsectiontitle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E55E54">
              <w:rPr>
                <w:rStyle w:val="divdocumentdivsectiontitle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Languages</w:t>
            </w:r>
          </w:p>
        </w:tc>
      </w:tr>
    </w:tbl>
    <w:p w14:paraId="30930D4D" w14:textId="77777777" w:rsidR="00B15535" w:rsidRPr="00E55E54" w:rsidRDefault="00B15535">
      <w:pPr>
        <w:pStyle w:val="divdocumentlnggtopemptydiv"/>
        <w:shd w:val="clear" w:color="auto" w:fill="FFFFFF"/>
        <w:spacing w:before="100" w:line="20" w:lineRule="exact"/>
        <w:rPr>
          <w:rFonts w:ascii="Century Gothic" w:eastAsia="Century Gothic" w:hAnsi="Century Gothic" w:cs="Century Gothic"/>
          <w:color w:val="4A4A4A"/>
          <w:sz w:val="4"/>
          <w:szCs w:val="4"/>
        </w:rPr>
      </w:pPr>
    </w:p>
    <w:tbl>
      <w:tblPr>
        <w:tblStyle w:val="documentlangSeclnggparatable"/>
        <w:tblW w:w="0" w:type="auto"/>
        <w:tblCellSpacing w:w="0" w:type="dxa"/>
        <w:tblInd w:w="20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803"/>
        <w:gridCol w:w="300"/>
        <w:gridCol w:w="4803"/>
      </w:tblGrid>
      <w:tr w:rsidR="00B15535" w:rsidRPr="00E55E54" w14:paraId="30930D57" w14:textId="77777777">
        <w:trPr>
          <w:tblCellSpacing w:w="0" w:type="dxa"/>
        </w:trPr>
        <w:tc>
          <w:tcPr>
            <w:tcW w:w="480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930D4E" w14:textId="77777777" w:rsidR="00B15535" w:rsidRPr="00E55E54" w:rsidRDefault="00E55E54">
            <w:pPr>
              <w:pStyle w:val="documentlangSecparagraphfield"/>
              <w:spacing w:line="300" w:lineRule="atLeast"/>
              <w:ind w:right="200"/>
              <w:rPr>
                <w:rStyle w:val="documentlangSecparagraphfirstparagraph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txtBold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English</w:t>
            </w:r>
            <w:r w:rsidRPr="00E55E54">
              <w:rPr>
                <w:rStyle w:val="documentbeforecolonspace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 </w:t>
            </w:r>
            <w:r w:rsidRPr="00E55E54">
              <w:rPr>
                <w:rStyle w:val="span"/>
                <w:rFonts w:ascii="Century Gothic" w:eastAsia="Century Gothic" w:hAnsi="Century Gothic" w:cs="Century Gothic"/>
                <w:vanish/>
                <w:color w:val="4A4A4A"/>
                <w:sz w:val="18"/>
                <w:szCs w:val="18"/>
              </w:rPr>
              <w:t>:</w:t>
            </w:r>
            <w:r w:rsidRPr="00E55E54">
              <w:rPr>
                <w:rStyle w:val="documentlangSecparagraphfirstparagraph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</w:p>
          <w:p w14:paraId="30930D4F" w14:textId="77777777" w:rsidR="00B15535" w:rsidRPr="00E55E54" w:rsidRDefault="00E55E54">
            <w:pPr>
              <w:pStyle w:val="documentratingBar"/>
              <w:spacing w:before="60" w:line="100" w:lineRule="exact"/>
              <w:ind w:right="200"/>
              <w:rPr>
                <w:rStyle w:val="documentlangSecparagraphfirstparagraph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documentlangSecparagraphfirstparagraph"/>
                <w:rFonts w:ascii="Century Gothic" w:eastAsia="Century Gothic" w:hAnsi="Century Gothic" w:cs="Century Gothic"/>
                <w:noProof/>
                <w:color w:val="4A4A4A"/>
                <w:sz w:val="18"/>
                <w:szCs w:val="18"/>
              </w:rPr>
              <w:drawing>
                <wp:inline distT="0" distB="0" distL="0" distR="0" wp14:anchorId="30930D62" wp14:editId="30930D63">
                  <wp:extent cx="3056315" cy="51392"/>
                  <wp:effectExtent l="0" t="0" r="0" b="0"/>
                  <wp:docPr id="100002" name="Picture 1000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315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30D50" w14:textId="77777777" w:rsidR="00B15535" w:rsidRPr="00E55E54" w:rsidRDefault="00E55E54">
            <w:pPr>
              <w:pStyle w:val="documentlangSecparagraphfield"/>
              <w:spacing w:line="260" w:lineRule="exact"/>
              <w:ind w:right="200"/>
              <w:rPr>
                <w:rStyle w:val="documentlangSecparagraphfirstparagraph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Native</w:t>
            </w:r>
          </w:p>
          <w:p w14:paraId="30930D51" w14:textId="77777777" w:rsidR="00B15535" w:rsidRPr="00E55E54" w:rsidRDefault="00B15535">
            <w:pPr>
              <w:pStyle w:val="documentlangSecparagraphfield"/>
              <w:spacing w:line="300" w:lineRule="atLeast"/>
              <w:ind w:right="200"/>
              <w:rPr>
                <w:rStyle w:val="documentlangSecparagraphfirstparagraph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930D52" w14:textId="77777777" w:rsidR="00B15535" w:rsidRPr="00E55E54" w:rsidRDefault="00B15535">
            <w:pPr>
              <w:rPr>
                <w:sz w:val="20"/>
                <w:szCs w:val="20"/>
              </w:rPr>
            </w:pPr>
          </w:p>
        </w:tc>
        <w:tc>
          <w:tcPr>
            <w:tcW w:w="480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930D53" w14:textId="77777777" w:rsidR="00B15535" w:rsidRPr="00E55E54" w:rsidRDefault="00E55E54">
            <w:pPr>
              <w:pStyle w:val="documentlangSecparagraphfield"/>
              <w:spacing w:line="300" w:lineRule="atLeast"/>
              <w:ind w:right="200"/>
              <w:rPr>
                <w:rStyle w:val="documentlangSecparagraph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txtBold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Urdu</w:t>
            </w:r>
            <w:r w:rsidRPr="00E55E54">
              <w:rPr>
                <w:rStyle w:val="documentbeforecolonspace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 </w:t>
            </w:r>
            <w:r w:rsidRPr="00E55E54">
              <w:rPr>
                <w:rStyle w:val="span"/>
                <w:rFonts w:ascii="Century Gothic" w:eastAsia="Century Gothic" w:hAnsi="Century Gothic" w:cs="Century Gothic"/>
                <w:vanish/>
                <w:color w:val="4A4A4A"/>
                <w:sz w:val="18"/>
                <w:szCs w:val="18"/>
              </w:rPr>
              <w:t>:</w:t>
            </w:r>
            <w:r w:rsidRPr="00E55E54">
              <w:rPr>
                <w:rStyle w:val="documentlangSecparagraph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 xml:space="preserve"> </w:t>
            </w:r>
          </w:p>
          <w:p w14:paraId="30930D54" w14:textId="77777777" w:rsidR="00B15535" w:rsidRPr="00E55E54" w:rsidRDefault="00E55E54">
            <w:pPr>
              <w:pStyle w:val="documentratingBar"/>
              <w:spacing w:before="60" w:line="100" w:lineRule="exact"/>
              <w:ind w:right="200"/>
              <w:rPr>
                <w:rStyle w:val="documentlangSecparagraph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documentlangSecparagraph"/>
                <w:rFonts w:ascii="Century Gothic" w:eastAsia="Century Gothic" w:hAnsi="Century Gothic" w:cs="Century Gothic"/>
                <w:noProof/>
                <w:color w:val="4A4A4A"/>
                <w:sz w:val="18"/>
                <w:szCs w:val="18"/>
              </w:rPr>
              <w:drawing>
                <wp:inline distT="0" distB="0" distL="0" distR="0" wp14:anchorId="30930D64" wp14:editId="30930D65">
                  <wp:extent cx="3056315" cy="51392"/>
                  <wp:effectExtent l="0" t="0" r="0" b="0"/>
                  <wp:docPr id="100004" name="Picture 100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315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30D55" w14:textId="77777777" w:rsidR="00B15535" w:rsidRPr="00E55E54" w:rsidRDefault="00E55E54">
            <w:pPr>
              <w:pStyle w:val="documentlangSecparagraphfield"/>
              <w:spacing w:line="260" w:lineRule="exact"/>
              <w:ind w:right="200"/>
              <w:rPr>
                <w:rStyle w:val="documentlangSecparagraph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  <w:r w:rsidRPr="00E55E54">
              <w:rPr>
                <w:rStyle w:val="span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  <w:t>Upper intermediate</w:t>
            </w:r>
          </w:p>
          <w:p w14:paraId="30930D56" w14:textId="77777777" w:rsidR="00B15535" w:rsidRPr="00E55E54" w:rsidRDefault="00B15535">
            <w:pPr>
              <w:pStyle w:val="documentlangSecparagraphfield"/>
              <w:spacing w:line="300" w:lineRule="atLeast"/>
              <w:ind w:right="200"/>
              <w:rPr>
                <w:rStyle w:val="documentlangSecparagraph"/>
                <w:rFonts w:ascii="Century Gothic" w:eastAsia="Century Gothic" w:hAnsi="Century Gothic" w:cs="Century Gothic"/>
                <w:color w:val="4A4A4A"/>
                <w:sz w:val="18"/>
                <w:szCs w:val="18"/>
              </w:rPr>
            </w:pPr>
          </w:p>
        </w:tc>
      </w:tr>
    </w:tbl>
    <w:p w14:paraId="30930D58" w14:textId="77777777" w:rsidR="00B15535" w:rsidRPr="00E55E54" w:rsidRDefault="00B15535">
      <w:pPr>
        <w:pStyle w:val="divdocumentlnggbottomemptydiv"/>
        <w:shd w:val="clear" w:color="auto" w:fill="FFFFFF"/>
        <w:spacing w:after="500" w:line="20" w:lineRule="exact"/>
        <w:rPr>
          <w:rFonts w:ascii="Century Gothic" w:eastAsia="Century Gothic" w:hAnsi="Century Gothic" w:cs="Century Gothic"/>
          <w:color w:val="4A4A4A"/>
          <w:sz w:val="4"/>
          <w:szCs w:val="4"/>
        </w:rPr>
      </w:pPr>
    </w:p>
    <w:tbl>
      <w:tblPr>
        <w:tblStyle w:val="divdocumentheading"/>
        <w:tblW w:w="0" w:type="auto"/>
        <w:tblCellSpacing w:w="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300"/>
      </w:tblGrid>
      <w:tr w:rsidR="00B15535" w:rsidRPr="00E55E54" w14:paraId="30930D5A" w14:textId="77777777">
        <w:trPr>
          <w:trHeight w:val="300"/>
          <w:tblCellSpacing w:w="0" w:type="dxa"/>
        </w:trPr>
        <w:tc>
          <w:tcPr>
            <w:tcW w:w="10300" w:type="dxa"/>
            <w:shd w:val="clear" w:color="auto" w:fill="94415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30D59" w14:textId="77777777" w:rsidR="00B15535" w:rsidRPr="00E55E54" w:rsidRDefault="00E55E54">
            <w:pPr>
              <w:pStyle w:val="divdocumentdivsectiontitledivsectiontitlepara"/>
              <w:shd w:val="clear" w:color="auto" w:fill="auto"/>
              <w:spacing w:line="300" w:lineRule="atLeast"/>
              <w:ind w:left="200" w:right="200"/>
              <w:rPr>
                <w:rStyle w:val="divdocumentdivsectiontitle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E55E54">
              <w:rPr>
                <w:rStyle w:val="divdocumentdivsectiontitle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Hobbies and interest</w:t>
            </w:r>
          </w:p>
        </w:tc>
      </w:tr>
    </w:tbl>
    <w:p w14:paraId="30930D5B" w14:textId="77777777" w:rsidR="00B15535" w:rsidRPr="00E55E54" w:rsidRDefault="00E55E54">
      <w:pPr>
        <w:pStyle w:val="divdocumentulli"/>
        <w:numPr>
          <w:ilvl w:val="0"/>
          <w:numId w:val="12"/>
        </w:numPr>
        <w:pBdr>
          <w:left w:val="none" w:sz="0" w:space="0" w:color="auto"/>
        </w:pBdr>
        <w:shd w:val="clear" w:color="auto" w:fill="FFFFFF"/>
        <w:spacing w:before="100" w:after="500" w:line="300" w:lineRule="atLeast"/>
        <w:ind w:left="440" w:right="200" w:hanging="241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>Physical Fitness, Technology Trends, and Travelling</w:t>
      </w:r>
    </w:p>
    <w:tbl>
      <w:tblPr>
        <w:tblStyle w:val="divdocumentheading"/>
        <w:tblW w:w="0" w:type="auto"/>
        <w:tblCellSpacing w:w="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300"/>
      </w:tblGrid>
      <w:tr w:rsidR="00B15535" w:rsidRPr="00E55E54" w14:paraId="30930D5D" w14:textId="77777777">
        <w:trPr>
          <w:trHeight w:val="300"/>
          <w:tblCellSpacing w:w="0" w:type="dxa"/>
        </w:trPr>
        <w:tc>
          <w:tcPr>
            <w:tcW w:w="10300" w:type="dxa"/>
            <w:shd w:val="clear" w:color="auto" w:fill="94415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30D5C" w14:textId="77777777" w:rsidR="00B15535" w:rsidRPr="00E55E54" w:rsidRDefault="00E55E54">
            <w:pPr>
              <w:pStyle w:val="divdocumentdivsectiontitledivsectiontitlepara"/>
              <w:shd w:val="clear" w:color="auto" w:fill="auto"/>
              <w:spacing w:line="300" w:lineRule="atLeast"/>
              <w:ind w:left="200" w:right="200"/>
              <w:rPr>
                <w:rStyle w:val="divdocumentdivsectiontitle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E55E54">
              <w:rPr>
                <w:rStyle w:val="divdocumentdivsectiontitle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Certifications and Licenses</w:t>
            </w:r>
          </w:p>
        </w:tc>
      </w:tr>
    </w:tbl>
    <w:p w14:paraId="30930D5E" w14:textId="77777777" w:rsidR="00B15535" w:rsidRPr="00E55E54" w:rsidRDefault="00E55E54">
      <w:pPr>
        <w:pStyle w:val="p"/>
        <w:shd w:val="clear" w:color="auto" w:fill="FFFFFF"/>
        <w:spacing w:before="100" w:after="500" w:line="300" w:lineRule="atLeast"/>
        <w:ind w:left="200" w:right="200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 xml:space="preserve">Career Essentials in Data </w:t>
      </w: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>Analysis by Microsoft and LinkedIn - Issued February 2024</w:t>
      </w:r>
    </w:p>
    <w:tbl>
      <w:tblPr>
        <w:tblStyle w:val="divdocumentheading"/>
        <w:tblW w:w="0" w:type="auto"/>
        <w:tblCellSpacing w:w="0" w:type="dxa"/>
        <w:shd w:val="clear" w:color="auto" w:fill="FFFFFF"/>
        <w:tblCellMar>
          <w:top w:w="5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300"/>
      </w:tblGrid>
      <w:tr w:rsidR="00B15535" w:rsidRPr="00E55E54" w14:paraId="30930D60" w14:textId="77777777">
        <w:trPr>
          <w:trHeight w:val="300"/>
          <w:tblCellSpacing w:w="0" w:type="dxa"/>
        </w:trPr>
        <w:tc>
          <w:tcPr>
            <w:tcW w:w="10300" w:type="dxa"/>
            <w:shd w:val="clear" w:color="auto" w:fill="94415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30D5F" w14:textId="77777777" w:rsidR="00B15535" w:rsidRPr="00E55E54" w:rsidRDefault="00E55E54">
            <w:pPr>
              <w:pStyle w:val="divdocumentdivsectiontitledivsectiontitlepara"/>
              <w:shd w:val="clear" w:color="auto" w:fill="auto"/>
              <w:spacing w:line="300" w:lineRule="atLeast"/>
              <w:ind w:left="200" w:right="200"/>
              <w:rPr>
                <w:rStyle w:val="divdocumentdivsectiontitle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E55E54">
              <w:rPr>
                <w:rStyle w:val="divdocumentdivsectiontitle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References</w:t>
            </w:r>
          </w:p>
        </w:tc>
      </w:tr>
    </w:tbl>
    <w:p w14:paraId="30930D61" w14:textId="77777777" w:rsidR="00B15535" w:rsidRPr="00E55E54" w:rsidRDefault="00E55E54">
      <w:pPr>
        <w:pStyle w:val="divdocumentsinglecolumn"/>
        <w:pBdr>
          <w:left w:val="none" w:sz="0" w:space="0" w:color="auto"/>
          <w:right w:val="none" w:sz="0" w:space="0" w:color="auto"/>
        </w:pBdr>
        <w:shd w:val="clear" w:color="auto" w:fill="FFFFFF"/>
        <w:spacing w:before="100" w:after="500" w:line="300" w:lineRule="atLeast"/>
        <w:ind w:left="200" w:right="200"/>
        <w:rPr>
          <w:rFonts w:ascii="Century Gothic" w:eastAsia="Century Gothic" w:hAnsi="Century Gothic" w:cs="Century Gothic"/>
          <w:color w:val="4A4A4A"/>
          <w:sz w:val="18"/>
          <w:szCs w:val="18"/>
        </w:rPr>
      </w:pPr>
      <w:r w:rsidRPr="00E55E54">
        <w:rPr>
          <w:rFonts w:ascii="Century Gothic" w:eastAsia="Century Gothic" w:hAnsi="Century Gothic" w:cs="Century Gothic"/>
          <w:color w:val="4A4A4A"/>
          <w:sz w:val="18"/>
          <w:szCs w:val="18"/>
        </w:rPr>
        <w:t>References available upon request.</w:t>
      </w:r>
    </w:p>
    <w:sectPr w:rsidR="00B15535" w:rsidRPr="00E55E54">
      <w:pgSz w:w="11906" w:h="16838"/>
      <w:pgMar w:top="800" w:right="800" w:bottom="8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D2178B3E-C562-4639-84E7-B907EB9F5A13}"/>
    <w:embedBold r:id="rId2" w:fontKey="{20225A77-26AF-43D1-B122-6AB76A8C1C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D310C4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48F5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7EA95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AB29B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03AAA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AA54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66C67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90C6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1D6DD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FBCC8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208A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A4DA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4639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EA84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ECEE8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50B6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5C53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05CF7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E8EE1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F46E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0636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36AA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2C61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A2F7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4EC9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17883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4609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89A79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126C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6C07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6E435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9968B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BF658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867D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50A08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54C0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CBAA5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E80C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9A61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D8EC3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2427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3DAC0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04CA5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34C5E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79021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42C13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6CE0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4C81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C2CD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3447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F4F9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0DAB7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5E84B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56C92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B03208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E615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48D0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C3E6D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7BCDF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978CF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4361E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2681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3E87F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E04091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2082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6C05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A4A5E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95E64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781A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56BF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2E8A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2C02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14A2D3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BCF3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BF6DB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56D1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3421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A47F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3AB0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DDA89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38CE7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33024A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44C1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F898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4F07F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AEFD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EF6D7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794C9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A7C1C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AECC9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ED08E6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4039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8D857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1F44D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F58C2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A4D1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545F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EA88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AEB9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553657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C29E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96AE3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50AD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A8641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B5E74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1EBB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BD056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51A0C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430850303">
    <w:abstractNumId w:val="0"/>
  </w:num>
  <w:num w:numId="2" w16cid:durableId="669255883">
    <w:abstractNumId w:val="1"/>
  </w:num>
  <w:num w:numId="3" w16cid:durableId="1907570448">
    <w:abstractNumId w:val="2"/>
  </w:num>
  <w:num w:numId="4" w16cid:durableId="2043823502">
    <w:abstractNumId w:val="3"/>
  </w:num>
  <w:num w:numId="5" w16cid:durableId="1953591726">
    <w:abstractNumId w:val="4"/>
  </w:num>
  <w:num w:numId="6" w16cid:durableId="606035842">
    <w:abstractNumId w:val="5"/>
  </w:num>
  <w:num w:numId="7" w16cid:durableId="292683953">
    <w:abstractNumId w:val="6"/>
  </w:num>
  <w:num w:numId="8" w16cid:durableId="711881622">
    <w:abstractNumId w:val="7"/>
  </w:num>
  <w:num w:numId="9" w16cid:durableId="17050301">
    <w:abstractNumId w:val="8"/>
  </w:num>
  <w:num w:numId="10" w16cid:durableId="1152334674">
    <w:abstractNumId w:val="9"/>
  </w:num>
  <w:num w:numId="11" w16cid:durableId="1743481773">
    <w:abstractNumId w:val="10"/>
  </w:num>
  <w:num w:numId="12" w16cid:durableId="9967678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5535"/>
    <w:rsid w:val="000C7A2D"/>
    <w:rsid w:val="00B15535"/>
    <w:rsid w:val="00E5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30CD9"/>
  <w15:docId w15:val="{1003BE93-56B4-4A32-B1C1-5E129CD0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hd w:val="clear" w:color="auto" w:fill="FFFFFF"/>
      <w:spacing w:line="300" w:lineRule="atLeast"/>
    </w:pPr>
    <w:rPr>
      <w:color w:val="4A4A4A"/>
      <w:shd w:val="clear" w:color="auto" w:fill="FFFFFF"/>
    </w:rPr>
  </w:style>
  <w:style w:type="paragraph" w:customStyle="1" w:styleId="divdocumentdivsectionnotheadingsection">
    <w:name w:val="div_document_div_section_not(.headingsection)"/>
    <w:basedOn w:val="Normal"/>
  </w:style>
  <w:style w:type="paragraph" w:customStyle="1" w:styleId="divdocumentdivparagraph">
    <w:name w:val="div_document_div_paragraph"/>
    <w:basedOn w:val="Normal"/>
    <w:pPr>
      <w:pBdr>
        <w:top w:val="none" w:sz="0" w:space="10" w:color="auto"/>
      </w:pBdr>
    </w:pPr>
  </w:style>
  <w:style w:type="paragraph" w:customStyle="1" w:styleId="divname">
    <w:name w:val="div_name"/>
    <w:basedOn w:val="div"/>
    <w:pPr>
      <w:spacing w:line="880" w:lineRule="atLeast"/>
      <w:jc w:val="center"/>
    </w:pPr>
    <w:rPr>
      <w:caps/>
      <w:sz w:val="80"/>
      <w:szCs w:val="80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address">
    <w:name w:val="div_address"/>
    <w:basedOn w:val="div"/>
    <w:pPr>
      <w:spacing w:line="300" w:lineRule="atLeast"/>
      <w:jc w:val="center"/>
    </w:pPr>
    <w:rPr>
      <w:sz w:val="22"/>
      <w:szCs w:val="22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customStyle="1" w:styleId="social-linknth-last-child1socl-bar">
    <w:name w:val="social-link_nth-last-child(1)_socl-bar"/>
    <w:basedOn w:val="DefaultParagraphFont"/>
    <w:rPr>
      <w:vanish/>
    </w:rPr>
  </w:style>
  <w:style w:type="character" w:customStyle="1" w:styleId="divdocumentdivsectiontitle">
    <w:name w:val="div_document_div_sectiontitle"/>
    <w:basedOn w:val="DefaultParagraphFont"/>
    <w:rPr>
      <w:b/>
      <w:bCs/>
      <w:caps/>
      <w:color w:val="FFFFFF"/>
      <w:spacing w:val="10"/>
      <w:sz w:val="22"/>
      <w:szCs w:val="22"/>
      <w:shd w:val="clear" w:color="auto" w:fill="944150"/>
    </w:rPr>
  </w:style>
  <w:style w:type="paragraph" w:customStyle="1" w:styleId="divdocumentdivsectiontitledivsectiontitlepara">
    <w:name w:val="div_document_div_sectiontitle_div_sectiontitlepara"/>
    <w:basedOn w:val="Normal"/>
    <w:pPr>
      <w:shd w:val="clear" w:color="auto" w:fill="944150"/>
    </w:pPr>
    <w:rPr>
      <w:color w:val="FFFFFF"/>
      <w:spacing w:val="10"/>
      <w:sz w:val="22"/>
      <w:szCs w:val="22"/>
      <w:shd w:val="clear" w:color="auto" w:fill="944150"/>
    </w:rPr>
  </w:style>
  <w:style w:type="table" w:customStyle="1" w:styleId="divdocumentheading">
    <w:name w:val="div_document_heading"/>
    <w:basedOn w:val="TableNormal"/>
    <w:tblPr/>
  </w:style>
  <w:style w:type="paragraph" w:customStyle="1" w:styleId="divdocumentdivsectiondivparagraphWrapper">
    <w:name w:val="div_document_div_section_div_paragraphWrapper"/>
    <w:basedOn w:val="Normal"/>
  </w:style>
  <w:style w:type="paragraph" w:customStyle="1" w:styleId="divdocumentsinglecolumn">
    <w:name w:val="div_document_singlecolumn"/>
    <w:basedOn w:val="Normal"/>
    <w:pPr>
      <w:pBdr>
        <w:left w:val="none" w:sz="0" w:space="10" w:color="auto"/>
        <w:right w:val="none" w:sz="0" w:space="10" w:color="auto"/>
      </w:pBdr>
    </w:pPr>
  </w:style>
  <w:style w:type="paragraph" w:customStyle="1" w:styleId="p">
    <w:name w:val="p"/>
    <w:basedOn w:val="Normal"/>
  </w:style>
  <w:style w:type="character" w:customStyle="1" w:styleId="divdocumentparlrColmndateswrapper">
    <w:name w:val="div_document_parlrColmn_dates_wrapper"/>
    <w:basedOn w:val="DefaultParagraphFont"/>
  </w:style>
  <w:style w:type="paragraph" w:customStyle="1" w:styleId="divdocumentparlrColmndateswrapperspanpaddedline">
    <w:name w:val="div_document_parlrColmn_dates_wrapper_span_paddedline"/>
    <w:basedOn w:val="Normal"/>
    <w:pPr>
      <w:pBdr>
        <w:left w:val="none" w:sz="0" w:space="10" w:color="auto"/>
      </w:pBdr>
    </w:pPr>
  </w:style>
  <w:style w:type="character" w:customStyle="1" w:styleId="divdocumentparlrColmndateswrapperspanpaddedlineCharacter">
    <w:name w:val="div_document_parlrColmn_dates_wrapper_span_paddedline Character"/>
    <w:basedOn w:val="DefaultParagraphFont"/>
  </w:style>
  <w:style w:type="character" w:customStyle="1" w:styleId="divdocumentparlrColmnsinglecolumn">
    <w:name w:val="div_document_parlrColmn_singlecolumn"/>
    <w:basedOn w:val="DefaultParagraphFont"/>
  </w:style>
  <w:style w:type="paragraph" w:customStyle="1" w:styleId="divdocumentparlrColmnulli">
    <w:name w:val="div_document_parlrColmn_ul_li"/>
    <w:basedOn w:val="Normal"/>
    <w:pPr>
      <w:pBdr>
        <w:left w:val="none" w:sz="0" w:space="5" w:color="auto"/>
      </w:pBdr>
    </w:p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divdocumentdivparagraphparlrColmnnth-last-of-type1dateswrapper">
    <w:name w:val="div_document_div_paragraph_parlrColmn_nth-last-of-type(1)_dates_wrapper"/>
    <w:basedOn w:val="DefaultParagraphFont"/>
  </w:style>
  <w:style w:type="character" w:customStyle="1" w:styleId="divdocumentdivparagraphparlrColmnnth-last-of-type1singlecolumn">
    <w:name w:val="div_document_div_paragraph_parlrColmn_nth-last-of-type(1)_singlecolumn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table" w:customStyle="1" w:styleId="divdocumenttable">
    <w:name w:val="div_document_table"/>
    <w:basedOn w:val="TableNormal"/>
    <w:tblPr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txtBoldParagraph">
    <w:name w:val="txtBold Paragraph"/>
    <w:basedOn w:val="Normal"/>
    <w:rPr>
      <w:b/>
      <w:bCs/>
    </w:rPr>
  </w:style>
  <w:style w:type="paragraph" w:customStyle="1" w:styleId="documentsectionnotmulti-para-hiltsection-gap">
    <w:name w:val="document_section_not(.multi-para-hilt)_section-gap"/>
    <w:basedOn w:val="Normal"/>
    <w:rPr>
      <w:vanish/>
    </w:rPr>
  </w:style>
  <w:style w:type="paragraph" w:customStyle="1" w:styleId="divdocumentdivsectionSECTIONEDUCdivparagraphWrapper">
    <w:name w:val="div_document_div_section_SECTION_EDUC_div_paragraphWrapper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divdocumentdivparagraphdivemptyDiv">
    <w:name w:val="div_document_div_paragraph_div_emptyDiv"/>
    <w:basedOn w:val="Normal"/>
    <w:rPr>
      <w:vanish/>
    </w:rPr>
  </w:style>
  <w:style w:type="paragraph" w:customStyle="1" w:styleId="divdocumentdivparagraphnth-last-child1divemptyDiv">
    <w:name w:val="div_document_div_paragraph_nth-last-child(1)_div_emptyDiv"/>
    <w:basedOn w:val="Normal"/>
  </w:style>
  <w:style w:type="paragraph" w:customStyle="1" w:styleId="divdocumentlnggtopemptydiv">
    <w:name w:val="div_document_lnggtopemptydiv"/>
    <w:basedOn w:val="Normal"/>
    <w:pPr>
      <w:spacing w:line="100" w:lineRule="atLeast"/>
    </w:pPr>
    <w:rPr>
      <w:sz w:val="2"/>
      <w:szCs w:val="2"/>
    </w:rPr>
  </w:style>
  <w:style w:type="character" w:customStyle="1" w:styleId="documentlangSecparagraphfirstparagraph">
    <w:name w:val="document_langSec_paragraph_firstparagraph"/>
    <w:basedOn w:val="DefaultParagraphFont"/>
  </w:style>
  <w:style w:type="paragraph" w:customStyle="1" w:styleId="documentlangSecsinglecolumn">
    <w:name w:val="document_langSec_singlecolumn"/>
    <w:basedOn w:val="Normal"/>
  </w:style>
  <w:style w:type="paragraph" w:customStyle="1" w:styleId="documentlangSecparagraphfield">
    <w:name w:val="document_langSec_paragraph_field"/>
    <w:basedOn w:val="Normal"/>
  </w:style>
  <w:style w:type="character" w:customStyle="1" w:styleId="documenthide-colonlang-colon">
    <w:name w:val="document_hide-colon_lang-colon"/>
    <w:basedOn w:val="DefaultParagraphFont"/>
    <w:rPr>
      <w:vanish/>
    </w:rPr>
  </w:style>
  <w:style w:type="paragraph" w:customStyle="1" w:styleId="documentratingBar">
    <w:name w:val="document_ratingBar"/>
    <w:basedOn w:val="Normal"/>
    <w:pPr>
      <w:spacing w:line="20" w:lineRule="atLeast"/>
    </w:pPr>
  </w:style>
  <w:style w:type="character" w:customStyle="1" w:styleId="documentratingBarCharacter">
    <w:name w:val="document_ratingBar Character"/>
    <w:basedOn w:val="DefaultParagraphFont"/>
  </w:style>
  <w:style w:type="character" w:customStyle="1" w:styleId="documentlangSecparagraph">
    <w:name w:val="document_langSec_paragraph"/>
    <w:basedOn w:val="DefaultParagraphFont"/>
  </w:style>
  <w:style w:type="table" w:customStyle="1" w:styleId="documentlangSeclnggparatable">
    <w:name w:val="document_langSec_lnggparatable"/>
    <w:basedOn w:val="TableNormal"/>
    <w:tblPr/>
  </w:style>
  <w:style w:type="paragraph" w:customStyle="1" w:styleId="divdocumentlnggbottomemptydiv">
    <w:name w:val="div_document_lnggbottomemptydiv"/>
    <w:basedOn w:val="Normal"/>
    <w:pPr>
      <w:spacing w:line="100" w:lineRule="atLeas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1018</Words>
  <Characters>5806</Characters>
  <Application>Microsoft Office Word</Application>
  <DocSecurity>0</DocSecurity>
  <Lines>48</Lines>
  <Paragraphs>13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Talha Maqsood</dc:title>
  <cp:lastModifiedBy>Talha Maqsood</cp:lastModifiedBy>
  <cp:revision>1</cp:revision>
  <dcterms:created xsi:type="dcterms:W3CDTF">2024-06-04T23:56:00Z</dcterms:created>
  <dcterms:modified xsi:type="dcterms:W3CDTF">2024-06-04T23:57:00Z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d414f280-2f36-4841-9b2b-d157fe2f65f6</vt:lpwstr>
  </property>
  <property fmtid="{D5CDD505-2E9C-101B-9397-08002B2CF9AE}" pid="3" name="x1ye=0">
    <vt:lpwstr>OIYAAB+LCAAAAAAABAAUmbWSrFAURT+IALcQBne3DHd3vv71i6aqg+Fy+p6916r+40gMxf/+IJIVGIzBMIiAOVrg/2iBZCAKZbaWSUb+rRl5iYbAJtq+2ntSlDUJ280DUcX2Nqd7kDxQzOaAnij8Smo5MQep8fgt+cgKn0Izs+fEN6EvlagDgdmTx3N8eukI7s1Hk33HoM9y8NW6A/Qc/XvlCnatYhPxAMAxEuxlSkwN7sUKPesyU88vZqhPcSD</vt:lpwstr>
  </property>
  <property fmtid="{D5CDD505-2E9C-101B-9397-08002B2CF9AE}" pid="4" name="x1ye=1">
    <vt:lpwstr>Kga35fUUlH5EmBiXBxIP0Ap1akhCFXJTGbrA6TcEwTA94GEuc3QpEoJQlIHLpYeqAVTcf/L3G+bMlX5WKMa5jO7HI5w/cQA08wwWfhNlcBFRJqp2u+ZOaXFSQ4cMGaxL6iN6nBOoW9D/RODDgCWZs2Di+PeKOL21EpDWa3exsvdUKat4IuFcYVf4yw8iuShZLI5X8JLmoR4N5FabYCsmwQcdzR3uaV57f+DK/05D4K/8jPLRveZjQ7DtOOEPvk/</vt:lpwstr>
  </property>
  <property fmtid="{D5CDD505-2E9C-101B-9397-08002B2CF9AE}" pid="5" name="x1ye=10">
    <vt:lpwstr>3S8ahbdSYdugBJ5HWB4EDpIUudUz3hBNkecut03Brz7cXLwhHiimcpFGtg99z2NrwEOwVeVVtXZWOjGfz9nlVmC6+/LkTwJYfOqeLYh2E1ysAU3biHw0PNVr2e3N9eqdOc9n64M0dCLe1/FUrAlSHWX/gWvSclcQAKE0tqyjRm8G+ydeUVmxcf5CCtaE2zrof6Xv8G9SGLq2czbjggqCfE9qrZSCDI7qnFtEoePNb9MSj9V9ZBuV9usORtSaLIO</vt:lpwstr>
  </property>
  <property fmtid="{D5CDD505-2E9C-101B-9397-08002B2CF9AE}" pid="6" name="x1ye=100">
    <vt:lpwstr>3wr30te8Ip2KQjDSd5TYgnpNcsQcQj5q2cL0zsQeWmKu/+6RHWp5srEr3sfqWzo4jdhlz0RKzT+igYHW7ekiyWi8DOjG91VrnJfxot3bODGd7YMafHkxJAB61ucSqFIcDSw6lswaLW0wYTsSvw+f9IxjDdKFnqh9CoyAc1YzJ2rrVdR9KmCKoSzmKIC2OGnRbii5IH0iZ25gu+qFI4JgMgO92PEAcmTzq6/iOC0Zn3z2KAWCZTeB7lHIInwJUCe</vt:lpwstr>
  </property>
  <property fmtid="{D5CDD505-2E9C-101B-9397-08002B2CF9AE}" pid="7" name="x1ye=101">
    <vt:lpwstr>ywAnVfxyYr4CfZE4YYCzdCaoNzd/9kCgqBrOasCKRFxVeze/5Z8Zlz6ET5k4e+eXj49dZuXkpWM/vtB1JMCBuXIpaNNQeFyFW69MKy0LuRdXf9dY0IFyIXrJK8OPjfKE1v5J50Z1D0S19oehr9T5fSrmEZRVprlyamJIPa32UBAV65uWMjx6sr4p4zvIJ7eyD3neCwu5Y+5w1nWBDB/hPoORmSz7Nbb3ot0NXxlab7R6NG6Sa8AO/fRUQtHk0K2</vt:lpwstr>
  </property>
  <property fmtid="{D5CDD505-2E9C-101B-9397-08002B2CF9AE}" pid="8" name="x1ye=102">
    <vt:lpwstr>Fl4+VreraOtN6JKA3E/qQ6b+moo3XCap/csjxMvQ0pKz4k0DeU3dDL9DLGPPB3bmG21qTTC2KtbdPv705GZjxwM1j5iEcw7/5gso9ooVS9G9TVTNfF2bsK3ROX5hzSlNA5sPmQqXudfozBaLDW9v4s6GH2JTBMnDpMgI6z6PIJJO0B0wf3KPUIrwuxKQ/UJtFEen6iKbii5c15MUQGexET305/T5nKWoMh5J8Z9YD3KvNgWTUjAFIavyBO6K6Rl</vt:lpwstr>
  </property>
  <property fmtid="{D5CDD505-2E9C-101B-9397-08002B2CF9AE}" pid="9" name="x1ye=103">
    <vt:lpwstr>5e2lKqvvI5ibURVMydQ0Yik0GI2L+TrQXP4gOR8P1gIsAqmLIJsqh/Eveh1a8F4GzVO9kiY2fjf5wQnGl3eHI5HsBKmhDh1x8CA3NIyin+DqPoM7wawX+D5+ruQL2h4k9l2Qds0dkFBIBJG5y7w96hPq7E/F2sCPL5PwSX8eB0aC5W5JX2IqO5iJf3secT/anilD4mBg1/L5SxXK2NeMrqLEYNKRNdbZHQ4oqPwh+h5aV9iT4AS3KbFd46YlyGo</vt:lpwstr>
  </property>
  <property fmtid="{D5CDD505-2E9C-101B-9397-08002B2CF9AE}" pid="10" name="x1ye=104">
    <vt:lpwstr>qoWJwE1XWfGFuyhmSOukY/rUsxdiOceY1fBtP8h1QPvUQEjlWLVYxtbyPJj0mzVg3seu/gyFClGlrMY0yaLj4XfwUJS6HKxlKu/HZKuKBPOLPYN6FBk1N3TdcqmyGMX9GktXEPwMwDJv7mWPOCC5lzs+T6WCfnqmRT46QnbTLtr/ZKZRwm+W+z4qaUk77VB9eWkEf7a4WzDHJeai0lNADT9fZyQ8BtWC0IaDCkiiwsfwDTuf4F24n/nSlMLT9ED</vt:lpwstr>
  </property>
  <property fmtid="{D5CDD505-2E9C-101B-9397-08002B2CF9AE}" pid="11" name="x1ye=105">
    <vt:lpwstr>wJBWpitwERwZLtad+HjDNZht9cPfQtCx5A5AgLmKA7VfFLyMK+LT+uxPVCi2ITBV0g6FeffD9s6VutZ82yglHYfkjFd+MSOO6ssy49JyR+vXGmUr81IMRZQ16IMvUDCNiaGr3eV4/7lzIJAcZNxdr91LM1wn2EkbOP59+aMpz7ReZwpU1Cb20fs8EHwTvzeBlKx6P6EzkfIl8BDvXH8a+M1+GkevQsUUohEKH7VHFW3P+R1JPuEDBrSPq6b0vVb</vt:lpwstr>
  </property>
  <property fmtid="{D5CDD505-2E9C-101B-9397-08002B2CF9AE}" pid="12" name="x1ye=106">
    <vt:lpwstr>IqSS86WFPI2FpbWUPamYMfUMV0Lz9FCgfkYmCG6CEGaWqN+i1BmjxtJHFfTza+W4Y5H6O5LOGz6UuGqQi3hDFPuMN0ezvJ4/yoYgkPXdrzuU7EvX8D4TL9OrvGYdJTiSIh6eUs3UA0x96lgYxZu1nMy5upazAgaj4f231pRvz1WsRbdwdwZnKJgv+9zIJKbNe7sJ5jvy5kf+iW85qNvPJRIFKKDcDtstC0xDNzaDtos/ywre1kwghitmVgt3z2A</vt:lpwstr>
  </property>
  <property fmtid="{D5CDD505-2E9C-101B-9397-08002B2CF9AE}" pid="13" name="x1ye=107">
    <vt:lpwstr>8aXmDrqUMR56B2wh/unEtzZ9EqXDBDwqks1CZ+iIsW3CvNHsTNhUtq0m4Eb4+VYPLW8/E5XAsglZ2IhdSkfqVi4hICOBHZ3Gdu+eHF+OWNzYT+Q55chJExEuQpFfRi4LwEz9nsF6cI0BeDGw8YXU08guWZHWde/eIvLHIyA9pJTsm6kQjNCg9Z2Fb1IJyzA8Rqb8XSIAGIAv0vp+z6ceFMpbrfEXmt0kTa02digucli0FP6RXdfpcw5T2fxg1Ou</vt:lpwstr>
  </property>
  <property fmtid="{D5CDD505-2E9C-101B-9397-08002B2CF9AE}" pid="14" name="x1ye=108">
    <vt:lpwstr>Jl3iNNFwpia0C5RPOHfxgYw6HIhB/23rj7pEc3hJZz61TYDyHEyqGxe/XuI5x6ajZG3QkYmkGHaxdWSI7xweUCBV3FlIeR2fB4DM6ZNmf83acDQ8ABkSdqYZvQOnNLP2cb7gb4RPwBnzY5jKRYsEc7+bkOJkxAOl1HSl17sQYWb5ujz2LjUZM/zks4KZcgf+ZF/KbrQVLbqGyaAsahF3aDTDbewTzY/OdNN4F1rnGadDIQoXQmpINYSwOkoHzp+</vt:lpwstr>
  </property>
  <property fmtid="{D5CDD505-2E9C-101B-9397-08002B2CF9AE}" pid="15" name="x1ye=109">
    <vt:lpwstr>T5bI9sb5iFMnPsx8s39pqKCxXkQn4hIAHcVe4GI9GCFqEKJqX/xprMGAw+tIJj1YfrxjoDjcuxXbNexGjg0Psyo2BURkMjmrcYY1/4t77YWTcVxeMcvz5KjNocrYXqrXoRZrHpXB2DY+rFkUiFCvWemcPFkiJ3VdixNY8Cvxm1QZWPyro8V/3TCX7IQCsMtUi6DD2bqrM5H+XcYlDuWX6ggxy5iBuWBNnL5J8PhYwWCf9S9QHgVpvQMF6Aloy6q</vt:lpwstr>
  </property>
  <property fmtid="{D5CDD505-2E9C-101B-9397-08002B2CF9AE}" pid="16" name="x1ye=11">
    <vt:lpwstr>Qjzn8RgkbSd4KOyJJ0kpPUx8SLHL9fP1+865SEMrcgCu0/HwfjnghvTfWNhrWz0t426+oTwbVXkGvRQ+cpIduNwQn9gMBnbLFk61ZxkFvxJj8nkrHj+zf3VG8VOZqa1EzkjobSw04CIk2tCRgrZqYfj1gIbMzsGsk17Nhis5VPVxKA8GZlrMONReavhkFDYa1qeA9e9JXy2ONoo/BZJLfQvyYtuf1+EJhLDMvR32ARGmgDifjD/woIJZ6bgT5jw</vt:lpwstr>
  </property>
  <property fmtid="{D5CDD505-2E9C-101B-9397-08002B2CF9AE}" pid="17" name="x1ye=110">
    <vt:lpwstr>DCl8SThnF7SGyaBkMku9O9zTJMHjBi/vookoA06khVeBvGzbwqFrQPQgV/bkhVfsyY71YRLlEIKsqX6qUPUhV7zvsOV9OPnhT1r4l58SOQoWfZJcIHLSqNIrJ+gMjT0SH1kUYbhF+cPm1Liuf6Q2wEsS6RVm3U+lERPEJP9nL94Y3gbjGyWQApASO7Hdvj/sEWtXpLSn4tp3W/ep/d7k2PSerTki8OBjF+6eiHWGP67B0CV72db5rEzSqStUwMN</vt:lpwstr>
  </property>
  <property fmtid="{D5CDD505-2E9C-101B-9397-08002B2CF9AE}" pid="18" name="x1ye=111">
    <vt:lpwstr>NM3V9c07ASMH0waRypTY/mFVyGijrhhQg1DXirm3WJ4ggT6zcSC8a2iZsYLHYBpo5IVfKpS6HIikMuMvBrVDxphO4jl7yWjX4E2knADv/7xeZjL9XUklHU32ksXXA2g7jgXnJDqFb8Gs9WykkK9XUMxPCktjk+fC3BZDx4egjVP94+NXGQIIxc8vGRF1GpREshgqjvXa2/Svt2qWzxHqYS7hbJI/TnoJs40PNfRITcftup+R7PLU7E1x+YylnyG</vt:lpwstr>
  </property>
  <property fmtid="{D5CDD505-2E9C-101B-9397-08002B2CF9AE}" pid="19" name="x1ye=112">
    <vt:lpwstr>rLrSJjuQV+pgQLOZqgXlaU1m7CBiZChFWGf56df0QgcNuDDU9/wu3XxTOi2r5aT6/mgJVB/2wIFlnNpzf9Sbvdx4ZBD1pvdl5EXfuZiYWz9oI3CPGjkfKPVTjQK6YXN2PNWHaW2ZiCoaRS6eg2gTY65KUUb7MkCYIfBNuu0/IQQIr1ZIWcoc/n5UHK4T8K+lD7IbpOE3sud4Fh8+MwMXgfRdiO5SFg6DQVrp90J7o8nW0GivhlO/lBY6RPLgJtW</vt:lpwstr>
  </property>
  <property fmtid="{D5CDD505-2E9C-101B-9397-08002B2CF9AE}" pid="20" name="x1ye=113">
    <vt:lpwstr>Q7vFIkXjtLTX3ONY2n87OvC/tfJ2rSAtBqronRZjMpcGJo/uSpSua1CX6R3MutCGgGw3p1ZdQV4r6zh9UT9buyr5KPkX8OT5Q1fqrrT6FiuOy86NjKkCPW7K0JHl7rRHWEzkwNguU1oNg8KmEn+XBDxd9z1lRCiTKG/H5GQ0wc/RPaxL/+RD78pVyRp3XPX2XN8o+lWMYX1EkGnwU6W1XWeJNzRxf0uvI8CmfA9k5B58t3Ow6yIWeDKMxndtMW3</vt:lpwstr>
  </property>
  <property fmtid="{D5CDD505-2E9C-101B-9397-08002B2CF9AE}" pid="21" name="x1ye=114">
    <vt:lpwstr>7MSOFSHbf7cgNjs/cUK96uI2gpziF6Ans4x1X/3NM5cXkWbkzzpY6yUiTDAQOYRmah9fsbpW3Pd5vOtZHEmSxuvhdwo9fsdd2SEHfJ+4xDdXumsz7zc79begVFEF0/ngxOLKJR/ad8vmWlab6YSBe1sY5zdZGtC871GxGvLsox0wFgLxuUQ9O7S6a5xUuEFivcctqwek1xRXr62ra3/lyxXknjF6qolIpuIVcFkRtZ4orND/nxm2m060504m6yq</vt:lpwstr>
  </property>
  <property fmtid="{D5CDD505-2E9C-101B-9397-08002B2CF9AE}" pid="22" name="x1ye=115">
    <vt:lpwstr>2UWdYcffZV/B76DHJfZ3HQcpy+0nIO6TM5pQjYebIEvYqK3S+A6EAENX19FRwH+/UFN62uUlIekbpJgm2pYba/12kKrnuxmOPK8XVrMNsnXWQHb9jObHyUBYCk9NkbtkJOZ5IjCj7BdLko6296W9FUhaLIgYCbEFb6j99qarO/z6dBr3Ml3KyrSmVg41YWPZNDLgGwcGxvhvMr369Z1ECR/GXBSvjQrh61Xdy31Jb7fmT3dfbwVH8RpAhQ5PG8L</vt:lpwstr>
  </property>
  <property fmtid="{D5CDD505-2E9C-101B-9397-08002B2CF9AE}" pid="23" name="x1ye=116">
    <vt:lpwstr>xNFPddeplhclbctHLW+RV4JHNUmQodMjw9Q/+BpjpPqDl9ORe4gmB2RdTqMIV4J3VCyd0oo3h8YGKMEtIfo6fRE/pTestYHEYj+9R7D+LaRb+D/8x0LubxJiT6dNWi1fV07C9kxl9MsQBmVEpJ+IAkUxBbEDnu12ZjY2xeV9jyEbBldf3aF1DhheenawrgLhx8q/UJz5ZKTmvkdbTKipzTrFmBej0Am+1OTvB+EdvaFfqvvuxyfJf+Ln69op7sY</vt:lpwstr>
  </property>
  <property fmtid="{D5CDD505-2E9C-101B-9397-08002B2CF9AE}" pid="24" name="x1ye=117">
    <vt:lpwstr>IEXlIkQuK3psSn3g66xzVdQC3h7gp4MzaE99Z2A4q/733dxJiqgLagx8G6aRNaujd7ifSjXN9fqn38xNGGX1cyeztYH8PGESG8JncXM/3KoBNu2eUz4Ch9+hUy2Hrbhi4JsbipjzayPWbVv/0n1o5Q8srbEw8FskweCEC8bwUAbVZHHdUZErZt6HBTVP7XHKSDLa8UrD7yug6pbRar+hxaOCMohtxrr79whg+BJ4tykU2uxYHximO/eaN7Y6/N6</vt:lpwstr>
  </property>
  <property fmtid="{D5CDD505-2E9C-101B-9397-08002B2CF9AE}" pid="25" name="x1ye=118">
    <vt:lpwstr>N/P5PUPJHCGNvSp9T7dVOMr9ddNX2zJ7B18WdTcs3hmmydK9imym8Ziaaf4OiOVyRR9YnYjWN1OXwnwlYUgQnldTtrSF22Gw5pq7fWiw85TcdhfXjizq0NfcpPcWNrge+A1X31SGSIxhjV+95sWRUgk69/veoV3QrJhwhN8JPc9a+UQjeKjSscGDk0K4z4tk4MAmSumrszhlZ2etvtVSas5M24u3ula1Q0L4KgMXNxd1NBskvzO4Ni+n3Vw92xT</vt:lpwstr>
  </property>
  <property fmtid="{D5CDD505-2E9C-101B-9397-08002B2CF9AE}" pid="26" name="x1ye=119">
    <vt:lpwstr>2UsOD+xLqEdx1fyBWZs/RJnnTQvFL6xtlfamAGIKDSlvfdUI/xR84oXWOHDZqfI1opfKI/gcX7OxSno5EQS2VvdXtVXZgyJEik6+nxxgR+dhHjM3rpTtJ7+br7FyXkAiQG1ApSYWMxf6zCTpDvPP/WHtt8d5DrXg0eR4MhzuS2joIwOn4kSaFnKo1QauhAP4v4++wJ80crxgJZYoEanu1G50hPsTuz2C1wNYUfBQp6RimFc6UjngIwQN+eTjkq8</vt:lpwstr>
  </property>
  <property fmtid="{D5CDD505-2E9C-101B-9397-08002B2CF9AE}" pid="27" name="x1ye=12">
    <vt:lpwstr>9lBSXo5m825Qw6rrpR14xm9mnZRUrw3HD1AOm0nCQuRCBv4LcF3H01TmdeLqjEZ+oaH9zqZJB9ufwotRtph3E9ayPNYPi4cD/oJYU+KHDhN530vV0uFnp4aqk+l89OeXlByyRdy7A6E2FCrrcSRuqyM1eRESRZEhfxXgDvRuwcIo4CQBNVqBinDnV1WGttAID9td5NDomHlKliFmnckmVh0LBriH85Q71aMCJaHr1SE3WEtJ5AouOP9K21m/O+u</vt:lpwstr>
  </property>
  <property fmtid="{D5CDD505-2E9C-101B-9397-08002B2CF9AE}" pid="28" name="x1ye=120">
    <vt:lpwstr>Ak96sg9wfz8BPoeNFNjwd4MzGTfzC+iJmzdM0lXOMrQoYw7ppOtPCNGDN7cW41w+lzaXn0nLd1PrX7o/yRHTZCezicqp2BImpNI0XygB0I/bp+74ub8GQnopVHxpnZLboVPOiP9a7bPXH1Pf13ktk3GERvSLi36LdipNYO2lyUH6a1trV8ue5Pd49BBGZyfVlaTuK2JKTIt4Z0lax1xWoSuAsH8fgAywax0lucLZJoQWITh/doe+hY18OXf1f0m</vt:lpwstr>
  </property>
  <property fmtid="{D5CDD505-2E9C-101B-9397-08002B2CF9AE}" pid="29" name="x1ye=121">
    <vt:lpwstr>4ht9VIvND+snmzOND2b0OhOlHmZmln9b0vOYwVnESZEgYvfgEG+UjhsYzV14nVjYD56g1a1fxF6cYVFBKwl8rJEVB3WXNBBK6xw0+n+M6wmeav267n/nOzfgxklP4cjE5Hbh2jJtBgd65i4f4eJSzNS6b1XdcRxoHzclNu0hV25sgAkW2GkmTEksss0v/w7QXx6dm3XXe0hhhH+40wzFW77G3t/Q1jS+mH2WToZZyUUfFg3urz3/GHuqRS4iZjC</vt:lpwstr>
  </property>
  <property fmtid="{D5CDD505-2E9C-101B-9397-08002B2CF9AE}" pid="30" name="x1ye=122">
    <vt:lpwstr>39/vXww0/pVzyAPpWOSoVGORED8JNlHaaXcQIdFwYt7/dKnTyhu3j+muEZKcStXLka5hSYpGDrT7+u3nKzgdhx39qr2MylGcAauWLa9qw0k5Itgs8bnbQeWrUMdJRPrYfIR4XOQ9jIEVbj+RtczVc35rNYWPFJ8AZ1vSytmJwgNG5UC9N951/eLaCaR7zr2MG9jUJSvd3EIzEkFQS7pmXXOKmvKtVP3CXN+ujU1TadpgBFV8+A6uA/JSF85+5UE</vt:lpwstr>
  </property>
  <property fmtid="{D5CDD505-2E9C-101B-9397-08002B2CF9AE}" pid="31" name="x1ye=123">
    <vt:lpwstr>tSGt5bVAQlxQHJB+KJrIsfHj0BFYqTSwFvu89xPQAcxXvZFa/TIf8xg03gJ5HNS7Tkbdc3H6sPU+NBwiNtGs4X6kUT+27cz+6349kv6t1LtdbqajhrAh8/Xn2OzxK+L466Pw9S26RKSHA4PONeXen7TCNiLS7TXsBCCwjlToDuOEyCV1W5XsdPPu1aDkaZPbMT9ZouEWDDu7E985H5v1K6eyS6cD84+7qskkB7AE6YlXXfWjYG2GmKkccr/JDPz</vt:lpwstr>
  </property>
  <property fmtid="{D5CDD505-2E9C-101B-9397-08002B2CF9AE}" pid="32" name="x1ye=124">
    <vt:lpwstr>7MxICxrDYUt182nNrfqSEj+O8qVMWO2j8PpjdOqvt2BiXeO7/5gw8jGpFOQb1L9EyXLE8oBc8WxVD/zNBVn6q9wChO9ThNF17TjNuDz6RLjNAMKeQCrIn19TalcQuwWHLn43TQlrhnsovoyryCY9EiuerZhzDCnr3jabaLMwPTZxMFwzl4SZJN3PJ6xkhrTFqQR1lAXQt5g4OfFWnYLhQ9Zr+gS7ySwKs7asI0NJUH9WBQB7m9cSb5L2w0JjLnB</vt:lpwstr>
  </property>
  <property fmtid="{D5CDD505-2E9C-101B-9397-08002B2CF9AE}" pid="33" name="x1ye=125">
    <vt:lpwstr>xd4gnZ1keySSrpbpILMnZMX3pbjzak11V544OjIoUpx/71AR45JdVdjF3fR2YkvJJ0rVAeTHgw0udHm5vPcPqIJ9SPllI80NiLEPYLEy76fjeC7jifaNnT/RukJ35bVUqeudgSfFHoKEmU543qk+47H8gXFoCWV7RkJRMnI86VQi7dPBy0zqMJqWTTtAhzdK5BPfxBgrdWEuulbx9c0LueWHok1e1LoGhxXuOREHsWDf4RFVUx/ygLFYq0p4CP0</vt:lpwstr>
  </property>
  <property fmtid="{D5CDD505-2E9C-101B-9397-08002B2CF9AE}" pid="34" name="x1ye=126">
    <vt:lpwstr>cK/tWCmA4ORCGpvMN/cLd+VbiPMBL6+4jOchKNMnJ8X86+f3eSW1v38qxp9Qt2sYZ8jiUrnVxLkUv6C+m+u1PGmsxnS7z7kYWinhA5hb0yANAtbgKTqd6J/bA/iuWfp7p65Vp/Q5J6/POBbsrM39ovzsZPyomkv7lhLQI8+l6RX6Ty292rIVvG10RLL/DPbeXse9WX7eQx8mNCcaHV+MW4+3bsyNba5ZgP53A7gJx7rSzfKnyXvKBs55v8lVSDu</vt:lpwstr>
  </property>
  <property fmtid="{D5CDD505-2E9C-101B-9397-08002B2CF9AE}" pid="35" name="x1ye=127">
    <vt:lpwstr>Hpyad+aX1WPG6B3PnLXdKvT3KDlNn+fhuD7vR6p4OzZ0e+dGf8YWPWMew2RdiKVNMAit/3Tlj98iHkkko1ReNi+yYeqyEnwCDd9UE9xW4prhRn0wT+UVH/BLcHy7rPZJGFOp445gAYhvd49MUrkKehVufxytGBrCgW+cyblc7UBWHFdvpzn09SMs2ji84Nfncmoa9lsH2AuKKACHOI60XedlRseZkzmHCEbOoaGdXerpmk2UwCxy4ZPTNsroL4U</vt:lpwstr>
  </property>
  <property fmtid="{D5CDD505-2E9C-101B-9397-08002B2CF9AE}" pid="36" name="x1ye=128">
    <vt:lpwstr>CZphDOAJ/YHCvyziVwHTV3XTd6AF9coUOz3JhFNMMXHJ4fzAxspA2XE154gcBDfNxEuCrjINjX0m4m3DXhkCj9Nr1lAk764oBmLwsaMg2Fq8ZcbbA9WSwsaH7wqanrUqL20utuF9N0YNaXctezs/xL9PBOj9HZZJ8R1ggYxCK0pLJG64opTPEjBLddWUsNpxOiow56M1Zn76+fNhCHemRjBglhPRjdVCfqM5ZNocOtizHCHXdQpxSsJmB9EvpHR</vt:lpwstr>
  </property>
  <property fmtid="{D5CDD505-2E9C-101B-9397-08002B2CF9AE}" pid="37" name="x1ye=129">
    <vt:lpwstr>sA4EqEMUr9rccLWUuAds+GplVr07Gemal1Ku4y7/gQ3kj2Ab5SX/gHoDlM+auEJxzUySOXrMnllxELyxdCIcAznIk6ByjDAsZ0G11Qf/0QX95eouyPdYqC4d8pcyjuJ8v1tFai6NcD771q71hEc4ge1xd7dtTp0IRow+8D2uDVjVVlQpARYhpjIePLsar3Pj68IKD1CI/ZT9451p+1+CE0LDU/owmRMol++f6SpcPuIdg3Mh9omyWol7PvkFBpa</vt:lpwstr>
  </property>
  <property fmtid="{D5CDD505-2E9C-101B-9397-08002B2CF9AE}" pid="38" name="x1ye=13">
    <vt:lpwstr>5Za69MZb8XofmsRld9JAYwfcyn4B8dvkNE7lyXukJ7/NaTD3kNlAZ9G+ZH5oGbBD1BqBgK6PjZV18gruONqbxIc7MmYfe9fSz/W3RlV2dnVSPUAxFqHuoyF+Y8TyDM4g3e8Ax//o2owS8K8n5bx4FF3mbtsJC3UBfAijcLArq5r45yTkpdSAOhv/TXkQoXS6XW09ndLgDcUhICARm4ip2cJSU58VzZzhd7EMVFjiObWJNMqu45U1ptThhlSjHG9</vt:lpwstr>
  </property>
  <property fmtid="{D5CDD505-2E9C-101B-9397-08002B2CF9AE}" pid="39" name="x1ye=130">
    <vt:lpwstr>O9up6276kF20cOpPklpa0Szdh52n6dlfdMlLfvV3LvFNstca3vcZXJc9EblmFir9lB4SU3cc34od6xIIoxVPeQ0nhf8vNj5SZ778d8gUU5sntR4AOKhbEbcbCOoYqvEROISLH1z4SJaAXVuK3Tz5Qc46+mJqvQnm8opECSbZkKAQXLzCuK6tsI3ixumB8xHijRwfPHHk/XC6vqA3tGDo/uhfs928RkwLuCwR1Ii4eqNXtHWOR4aJpQz9GTJ6+2C</vt:lpwstr>
  </property>
  <property fmtid="{D5CDD505-2E9C-101B-9397-08002B2CF9AE}" pid="40" name="x1ye=131">
    <vt:lpwstr>BLaRwYUyptB6Zs4sk6BRI0vNjDaO2PSewve2YyTn4jn+F/VLu12LLFzqJUUffk0pk0Gc3VoUWuQCoAuHepu734R7YHWWje8CHUuiij+5db0lUkO/6Lu81KAU83vb/4caCIJJDV/1bn/aaZyO85pdBHtLAZ0cX8PJWWjW94bvH7I+2I8l/hm6g0DJ7qovZB9EugEIILVugxZ/v+Bluka66HSb7gwk9YggzJwSn6Pa/K6AOl7RKHrwLWUpFM/SqaK</vt:lpwstr>
  </property>
  <property fmtid="{D5CDD505-2E9C-101B-9397-08002B2CF9AE}" pid="41" name="x1ye=132">
    <vt:lpwstr>DMm49+9aPlFyGuXQJHb2ni7QzQO1ZsPGhnSN0+LjcsUvk/l4tsmqxdADl/bgNW5coyijk9ZbtblZEfJjn/i1xjeRGIXiGX9+E/BwvfwcsX1UDt/aIcWC9jy0O8gyxrdCLH9xCz1+SqSlrymGaSpcqLj14Vt9XM19Z1WQ/JpiUWbMqZeDDqTOtCsfgN+SnmKi24Lcdi28a96UOkAsIZ/vzyfhxGq+Ohzy188sbab7nA4s9gwa/n0Sa2s0vjSaRai</vt:lpwstr>
  </property>
  <property fmtid="{D5CDD505-2E9C-101B-9397-08002B2CF9AE}" pid="42" name="x1ye=133">
    <vt:lpwstr>Nn2tJXtk7bqhY2z2l9lWz7YYz5FfQUF6gytQOhcSTnTM0gHUowCFTz8QxhtiL/Jl7oiNywDcqEa9xJVIjSXBeqgMi9/hNFEcyaUO2FQZgdWACodfcWWzujRbEhgLYPA/XUel8CnlfvEo2/Y6C8zg+HKqAMU9rvyU73xrJMVkB5LjkzgFfLFwlE3u7Gjq+RP8qrJNsVWEACKALcoAoBBi8gUKQTgiGfiadBCPSBFBW//07qFODqpur/nhNTTFo3h</vt:lpwstr>
  </property>
  <property fmtid="{D5CDD505-2E9C-101B-9397-08002B2CF9AE}" pid="43" name="x1ye=134">
    <vt:lpwstr>J5xzF9L6s57C+Ncn/z3J2zHaaqJx5n5qEkTF9Cz97JWT/Srwy9Vdw9d7cCRdQI0a9TgbUrMDiYJd7EurCLhwBi6f+kiO5MFJ8DfahHho8MpIf+JL24GtzI8VkVu6EPWNK3eU7WsSijZZqWjpXlJKbhPjpq3Xjuk9txlnxNNhfVrp5IdYnAaXz6lO4fJqpbI1xlDZ33kYUTtFHtkjP58oSnS6WqIUKb3u5y/H25hnXKBsfONGLmNDppgOINNUPeI</vt:lpwstr>
  </property>
  <property fmtid="{D5CDD505-2E9C-101B-9397-08002B2CF9AE}" pid="44" name="x1ye=135">
    <vt:lpwstr>hW425QcjfMg2MzevOJT4uZhCk2AQN9AEUvbq7rG/BHhhod5jDN4HjZAz516YBEE98P8+yAJrBbfuDHsPk0dzdwvcfvOE9cGdSkL/EYf2rdYVvlhEGuszVf9M7DgZ7q4kbMaEQBqK4dWO0eumdsvqDSCp81rXDn1tZ1Rj9a64GWSCEEXaik/wIEkNEorZKk/yFo+BJj3aPzz5NrxYrFlp/3XJh22gj6hKe8K3f3VMwcopWLmFZdkbHaOC34HPNq5</vt:lpwstr>
  </property>
  <property fmtid="{D5CDD505-2E9C-101B-9397-08002B2CF9AE}" pid="45" name="x1ye=136">
    <vt:lpwstr>N9m59N+ujMqLSZ1q8u8HfRtNELBg9vaKbrip1a+jzGZDpQpGpwZRImAPAx3gx9/fPzw/rR44hgAA</vt:lpwstr>
  </property>
  <property fmtid="{D5CDD505-2E9C-101B-9397-08002B2CF9AE}" pid="46" name="x1ye=14">
    <vt:lpwstr>bkfmjnQ/CWH+7FxFDfqDhNJ9o+Bgc5wZxATCOSS17zK85+9zIwYHkxsljxmaOyAXz+zQm+MKF6qACTsHq+VL+CRv6wRS0pRZSyW/PQ29sq9w6WRMbcNnZ/hB9+YA9wzd8d0/KJNs7txU/Q2th0NAhVN+1u/l3n31oHxur/UXQRx5/Iiw5k//11MQtMnWJyCLMyXONprKM3wAOXktpWtAjUjvqTv8MWp9YHRr0aozNAr8dp3ZFGcRnMDy4ZIyIdz</vt:lpwstr>
  </property>
  <property fmtid="{D5CDD505-2E9C-101B-9397-08002B2CF9AE}" pid="47" name="x1ye=15">
    <vt:lpwstr>QhTvPx1JS1NmawoSWZ78O29NGkJlBvgQaP1HOUkjKHONzE0EALABXrsaLIvBdLnwpiSHy/Tap29FqVXzCbBmk7TVdzVaWzIm9d74HluziZQVZS6l4tEvxlTubqhCovZsL1ELw35dvAmgRe5T/7dKEHhKCuo5knY3uVZc7JReclvpZoa5MgWV2CgtE7Z83xcNjBqZiETlEvcUSkMz/GQTIFb03ftTCO8XJSac3YYDQL+GxwRxb7h1Q4fIZhtsQjw</vt:lpwstr>
  </property>
  <property fmtid="{D5CDD505-2E9C-101B-9397-08002B2CF9AE}" pid="48" name="x1ye=16">
    <vt:lpwstr>YnmaDLYGB30E2OBqJMQrqn40T9jvn5IAuJGQvJFu7QWVHxddkAQEdWFIe4Rqrt3Sj3JTHDCArAUaIW9zjrmlg9wILerL2w36v44f2SUi2TGcpPDFvwJnCnDWvmlWPzmp/zptlXb8j8uY4DByVRAf/69RPOoHvwHVAb5gwvEZFlcvXOPfwncp7enZez8yMGD6FHFvy6xDgV9KlGSekPFqX4k94EwERWz96ny+yHNFbiv+by9Vo6py/ZhRIzMKYW8</vt:lpwstr>
  </property>
  <property fmtid="{D5CDD505-2E9C-101B-9397-08002B2CF9AE}" pid="49" name="x1ye=17">
    <vt:lpwstr>u5qeDHu5QcP7F07SjnP0KPz0BSs5vKXtcpN9m/DlWk3llHGslMwMiVBCT2zzzoPCKz0oRyL17AlxC+C4/lG40XpQF6RfRxdHIq+ku7pCYJfc2rPD5/QtV1h88fBiby4UFwX1Q7ZeOyvzywIiVlH7S72rtld40O4x6ZzZQPditl+CNoaIKmTw3dz+1xm3NNThPYokMJ7Z4QviukU2TjNvT8uwM09jvVsbL/SPMv5hlRLWgcimd4qcehtfgJ1gK6h</vt:lpwstr>
  </property>
  <property fmtid="{D5CDD505-2E9C-101B-9397-08002B2CF9AE}" pid="50" name="x1ye=18">
    <vt:lpwstr>J8bOb04L/fIpLpEBwORBlFRB6jHkdKfYqmuQ+0l8s8cTeJmo6EQtze7NTV9RTp7olAGfGxYWoKmiwoEjSVWP/5MAaZCiH+DNF7trRJ/+xSxpdbvmenhYSz8I0tYH7ULb776d/dUtYplY7SWaJLd53ktvyIE4zIOlNmmAZ/5svX0P73V2YdN7tQF3yPX4rGXC6gy6oVMKD5SW3SunRBZXuOrs3OgW6xn8zrhZPKGfA4AaiMvGNvf9CLXBHayk9a6</vt:lpwstr>
  </property>
  <property fmtid="{D5CDD505-2E9C-101B-9397-08002B2CF9AE}" pid="51" name="x1ye=19">
    <vt:lpwstr>zjHzbIwH/e7drPNTv0gx6MXE6+fGTESyLi1NFPk+rh/+kdh7CCEDhZrW+iKim8/o3zcdCL6HNIXg0yVMwlX2JxMYwNFh/83CGU72wz0qXz1yygBB+EmHWufhsXtGkNx8QitLNcaxQJ9JWcPJyQSjc0rkQgK/vMx5kzUFi+L53fYQ88vu4kxFyAY8PpBsZaWjtuiCBBLoJK97TS46xhVY06gHOnvRXWIExaJvIZ1QYzf2u9hCeQTByRGk1PaO2qg</vt:lpwstr>
  </property>
  <property fmtid="{D5CDD505-2E9C-101B-9397-08002B2CF9AE}" pid="52" name="x1ye=2">
    <vt:lpwstr>TrLJfhluFT9KbxE+ydTlUnkeSqUHpHeYuJ3vpd6KPeb00S0iB/21VjnOCmtoBIsnVEueqY4nCoFtN/YhPe+lP4PYS5I0dH39ykbiafct7nIVkD8B2OYhm03PaiTM0+JPgcHQXcZrIaDX9txADVMP3tMbqsh3STBijJmgwre0lSC8vAyZPKYQJyeapo0JDYgvEJT4kJ1JyKht/LkiJI3VCm64hhREeIwRkfwhbcpmFnR94ttRhcHIu44w9kOiHEM</vt:lpwstr>
  </property>
  <property fmtid="{D5CDD505-2E9C-101B-9397-08002B2CF9AE}" pid="53" name="x1ye=20">
    <vt:lpwstr>wIlQSYJXNdqPwgo68IXHzKcbFD9gl81z7jLNRfSuf/uT8uXRt9R2c8178UfFn0XUf+MwuNEf8ECrPiT6bLp55XBIiod/eM6wNvBndAygYEyMcF2y3JQ1cEFbiGsapWJUMsCrqia5jZck1H35VzajyYL9BZwotze/xONomUEfI1/GFajnIJjnBZO8T6KIqW6xmzx5C2noGOsLm5t02qPVkHysBYQ2ShVO22Xh9xIOlKJB4bciO/P9hOTzr5I+GnC</vt:lpwstr>
  </property>
  <property fmtid="{D5CDD505-2E9C-101B-9397-08002B2CF9AE}" pid="54" name="x1ye=21">
    <vt:lpwstr>at4Ca1JGHW+GuiHe7ezNjZ+WGgKOk8T9baiwZMDwNuE0j/UkXepLGmJTSjdMj2w/y8PC0SSV+D/+FOsvHq0VyLzOA6tBxfwG2ZsihLmoRhU1I61uf/9wWyv50w5BHcC65yOhn91aFXF8z98/LP0U7FmHU5pxzn/ysToJd3JjDKgOLFwyVP6JXrgXJaPmXGPDt6HoAoTgNCFslGLsJcWCjWkHd63ZmREn++tdwaVxoC0CsWfsxcoaIqPwfFzbbTC</vt:lpwstr>
  </property>
  <property fmtid="{D5CDD505-2E9C-101B-9397-08002B2CF9AE}" pid="55" name="x1ye=22">
    <vt:lpwstr>IYL8KLGzpOXuKyeLgS4ZhGQ+w6MFdW8dymC2SoGDU+t3AhVa06LvfidrenevhB/AuXcWzEQT2iTCd466vjvM9Kb+NBLTtp0iVfJeyt/G8x2FGkDNS8+NZKmsRPsHEVwW0Tnw112CAL+QN67Rs7tz8aBYTJBX6tPzp70AxHL+Z6O/yYasOLbcQEXpsGQB/v+bvEyUVk7sSvBTWdgBXJO7+Z37rDDh3X4uyi4U1oVPm5v4hf7FBRsJYoCqFaBzBEB</vt:lpwstr>
  </property>
  <property fmtid="{D5CDD505-2E9C-101B-9397-08002B2CF9AE}" pid="56" name="x1ye=23">
    <vt:lpwstr>nu7PBraX/ckG6z+Te7c4gAbwQmqO4x/zhg+RLtcHEfh7z+LW/h5vz02F9OwRFyaqkDnIZmlD8O/EL0VBsBTLhCw6XJE17CIvwGWgKO+LRwcjUSG/Lb4Aqxi8+o2isuP74y349VBarZOGg78HhkpyHX7MfXuxDC4MiNmRcdimqbvwtTVgznAhLs/XyUrhdVqrNhFavXANEIPUvmgP/nRbSgMf83B7KUnDcFKZv5cSZGj2Leht6WhGbqy8LxGZ4bt</vt:lpwstr>
  </property>
  <property fmtid="{D5CDD505-2E9C-101B-9397-08002B2CF9AE}" pid="57" name="x1ye=24">
    <vt:lpwstr>cMO8IjqNzphhfpb70EEZ6mCPLCTtwhpqsTqb0oK+wmLndDQD/VgCBtL1ubKkiA7GHVMME0y/e/7kkXz73/vpZfLrubE9lyA5rxtSkiFLruMHNDpTSdxch4ZygeeaeOEPC403yQkZL+wzvijK1qzhUD8Lbdx15dwp7gnRHr1l+WVZf7G/tBEvOjuF9QFlESbSI0HfB8vW0SC7KOG1zXHz8ggF+0gj+nq0WqvPMvTOfAifQ/2dyJJoAUCX/i5Fm/k</vt:lpwstr>
  </property>
  <property fmtid="{D5CDD505-2E9C-101B-9397-08002B2CF9AE}" pid="58" name="x1ye=25">
    <vt:lpwstr>dY6gUDpdJclCbgDi9k/Blet+Xg9WKmNlmbmaPPbY/NA+i3NSAsTQ6spOtCuH2zMgnRM4MgQElvlmwRs+C9vtWPsfNNIXnvtSkVORJEs3ogb3gXSdawLUtyjzNqgc5cL1t40uBU7upveyp5ShGVKAvTXnBaa8Hk8PkxFNrwDo8csZhs81ukbBa5/OSJdQ9yQT4ew7kn0d6fyLDTMV8DX7883yyFzaIBm0LKWaaSFuk+xHF/pu2Gi1xgzjJAHALgR</vt:lpwstr>
  </property>
  <property fmtid="{D5CDD505-2E9C-101B-9397-08002B2CF9AE}" pid="59" name="x1ye=26">
    <vt:lpwstr>9fPyG7y7konuJfnHj+cg/6FinQp+xeFRvSaTqIT0+qqMqkzq9gAcAdohyWpQsIeA/cdcLOH30qewS2YCHl8MBZ2PHXtNhuyFLPOsgVwLVLfhJ8k7hVUc/5yQpySanqiPJQlfMfwtP8YsguyNeDiBW+SEqWku4IV5MkjIy4QkDor2nbF/rByuFPGe+G3MMHYiqYvKH5JSfjuSdmOiKqRreTzkAMcNySnA2sjZYuFrIu9ZR1yxhGtAFkJn5A9yX/H</vt:lpwstr>
  </property>
  <property fmtid="{D5CDD505-2E9C-101B-9397-08002B2CF9AE}" pid="60" name="x1ye=27">
    <vt:lpwstr>fKFVkcSHFFHfzg7anhlOp9IYMoTQyp+4EupjCrzG+hvZ7lVX/DpSYg/ZeIsB+yqLElHFTOEYDxp0biwKyE+hnN9PQJQ7vZ56cduKhOVwzfs+x3p/PPiTlt+kGUPg24/Fibs82tBp+YsWjKsrj9dS+W1qy2e/Y+Yv1Fd4wpeXdxA7wytGzD4VP0LytNfdEkpfszHkEhdpXqB8BT7lUCw7NzIrLHb1Cv+9/gaKXe/T82AHz63VbuYAY0LYEPKkyNe</vt:lpwstr>
  </property>
  <property fmtid="{D5CDD505-2E9C-101B-9397-08002B2CF9AE}" pid="61" name="x1ye=28">
    <vt:lpwstr>bNpDP9dKbEEEgewNJtVKXBW0wQSMjQ7RFH8qcJK6mNW3MFLQeZ9F5ttWEDPAD3JS1WVevWnCfeli831aboI4dId7rU0kqsH0P7xrhcbxoBDuIAQqf1FADIeC4UoRVrndHYsjUKQPDkHlNFUT2E3TIQEifyfl28p+ak11xissiRrazPYm2n8K+gquhdnvwB9B8hcY9MS6krke5DzF/FXLNmxYJfBbd+p7SnoeDYWiRckqtgknmCP7lfGNljeEXaO</vt:lpwstr>
  </property>
  <property fmtid="{D5CDD505-2E9C-101B-9397-08002B2CF9AE}" pid="62" name="x1ye=29">
    <vt:lpwstr>BjUr5M1ke3O+bzeygRcQmF8hv+/vlaedmlhVNc23Xnhy/RgrFxmoL60SQSANztzTt8T4ZP8yYnHN5uqRspL/itpwTG34h9xAirk0N2Kxr9qV2x0JetPVnJfKotsL8Y8nfbhBtUI2jUZXUGY3eCjBexfR7si+ByOsP9CT+GArOoSexEyRyNkdSjCEVy+l6KaXA4Aa4ls3j27ttk2LBClXUZG70KSEHoVigh+R715yBDk0utINzkM0QT6+RE2w6fY</vt:lpwstr>
  </property>
  <property fmtid="{D5CDD505-2E9C-101B-9397-08002B2CF9AE}" pid="63" name="x1ye=3">
    <vt:lpwstr>LkjSJuU83uUxUwQym1l85hySI6bYr4dtQfCll2AlI775xHDgR5ssgKJPzaVpraFftmCFdPvEnCRgsjkQyZMsGZNYzLw6yV+x7oIkeiG0mjxcU5eHgL2eUTpoy+lyBxQqksw/cVO5r4JW/6JygjfHdX/0blVytCTVdHsDR0ddymOSoun/vnmn5m2Ia0fHpZEl1OfiO/Vb9sL+eSw5BDv9TUIcEqE+LNyk+R9qZpQ+0xhFvZiYlNh5TLVViQxJLlM</vt:lpwstr>
  </property>
  <property fmtid="{D5CDD505-2E9C-101B-9397-08002B2CF9AE}" pid="64" name="x1ye=30">
    <vt:lpwstr>V3EGYltxqfFGknlCGektDv354m/c/sVfir9f7AulXjDq3Akm6kFAXmNPDQoB82slqOHI/vykgKJgiSluzsSDpXA7Vb9ZOikM9T4KhsXPEpx2SzLNQhj/b1Fz7hcIMQpBsprHYH6cUf8QihoastpI7oyglofsMEXGlfFGV5T1kvp3cPZO+5dTTSOD+Gp/6posxbe5XndrQN5lF5X69kgWLsoQ5wQ3HgJHyNcBKu1cy397ePAGQ6pI8Wj4koW1y46</vt:lpwstr>
  </property>
  <property fmtid="{D5CDD505-2E9C-101B-9397-08002B2CF9AE}" pid="65" name="x1ye=31">
    <vt:lpwstr>bLm2SqJf9nZw+yevNKfiN4EEmG4v4nXX3vGRhKYG4e02dOVG7ysiOo0UMzK0iJWMJmuJkh0grhz/nMu4bXxcucj799zebkJA5Rza/uLhfc0m6l5Kaj5qwpj9Z7Hb5XTGtpEQWJJkFmYGYUhcEACs2UG+ePsSD6UdEYYj6BWOJe0vZ7A2AbuV0b51RVyJbk6SiZH/tMT1O9Ps5XWbWHEwD52syi7L4nqSd/reWAljTowMCqueYUffBXJZsTlHwGk</vt:lpwstr>
  </property>
  <property fmtid="{D5CDD505-2E9C-101B-9397-08002B2CF9AE}" pid="66" name="x1ye=32">
    <vt:lpwstr>f8OsTFL5c+zPvpzDdshZk4UwQ/qFRGfPbUNBIpRFDN+HAuqXCDAChsM5RXQ9NwiRgjCZYQyMx/W4eh1t9noM/IJXEggiP+6Lk1WtFwQ7Rz8rHOrVLwTamhYiv5cO+HPQULmpeILf2F2hGRkm4a9tO711dP4ybXy2b7cPe6Kioz9BI7lrAWI30rozVp4jOFxWS8UyPuRbz91ZtGfHPf7mTSunv3KhkBKR4iqKv/XiqW55hRNDpa+y1cF+vD8NA0y</vt:lpwstr>
  </property>
  <property fmtid="{D5CDD505-2E9C-101B-9397-08002B2CF9AE}" pid="67" name="x1ye=33">
    <vt:lpwstr>W2tb++kOfygUrEIDzQJ5TLI156OAMJLP44IQVdAeeGRxG7p4mDIlGxYkGhEmet1BZfSCgnduw7CEPlR8xdVFu5vm+Z4++61n9FcuV34XkFSwVYKgp/15bCQ/Mt0KLIk02gZseVfHlJc0UnV9cS/EJnahEYPg2s2YFPMHeGWEfmIwH34lcQC+IpZRNycElSsE0kFQlpOt75XWWNErcPnqTUdzqb+qPzz/9/m9X8/2jNUHionQU5diOfwal131cJe</vt:lpwstr>
  </property>
  <property fmtid="{D5CDD505-2E9C-101B-9397-08002B2CF9AE}" pid="68" name="x1ye=34">
    <vt:lpwstr>yPIvmRHNYAHvUuZ/ctJMK/oj3uYLLS0AGdhXdMUXF/+SoyAHOQ6DL1LL5OQfQLeRz8FUE3aZua1HN+aOu3UvY7BxrDuLe+cr9shZ2aRpND98x0HhkRmrS4SLwPSw1u6C2veShyeTGl8LRwYSR8lKJ2JWSC4T1lovW/N63yx+rqXMIhWXlP9KdnOYW/s6lSsQKkCTGmsUY/Z8gUodW68tP+qEPyMFjvfubueT4TDLxf7WBcrkidcl59/WUd3xEk1</vt:lpwstr>
  </property>
  <property fmtid="{D5CDD505-2E9C-101B-9397-08002B2CF9AE}" pid="69" name="x1ye=35">
    <vt:lpwstr>47cGiC41ZVkrCWO6/tilPkL+H2eP4Q/oQZqAqRMrPr2mM83mIiRXBRpgfO6G6QZgyZ+sqndsyFMlrRNbDrHQlmeFWykSrz3Z9alDrTIGPWDFRnE344f4u+a7XENVimDT/58tli49E5NuVeag+Q4MxlYScO5UeYnifFlG7XJ4t36u5uAwXGAo8jq3jKOdbmebMqGD1V+EczhzowdgxiNJ31+3W/ExF0jSkqcSpCySEM/z+COulSp3tafcOXY4wRt</vt:lpwstr>
  </property>
  <property fmtid="{D5CDD505-2E9C-101B-9397-08002B2CF9AE}" pid="70" name="x1ye=36">
    <vt:lpwstr>Axix/oKwSoQzWgPzcgaKDvCG5J6on8/2LLsoimAaGNTMAH61zRztrsBEByc6hodjpUSIY1W9f9gbTq6CWOStIqe1ZvAbHZUrPPLmVxTcOLRzfjOqvn+W0P5khSN2i76zCRKEZwDleNgUnJIh4z4bL4wVd+g8EqPUd+nUqbqISs8mlZJUhmRdnP+rWYKji8k0WjSkovxNADUK4vnJxyfu+SDywGyzsgJF+Dht1dUFuUq57doCRfgvpXUO+r3xL6P</vt:lpwstr>
  </property>
  <property fmtid="{D5CDD505-2E9C-101B-9397-08002B2CF9AE}" pid="71" name="x1ye=37">
    <vt:lpwstr>2HodZFUBIsFlQ4upOyR8ZVBvQv/xl95lPX6H+awYM/ZunzOGIrg4d2g/I1xTuvPsjyz4n9QuexKaHdRYdIlKcysJdH3d0wrGKUWzaWnhg8SzkmPZbXEyu4w/jWs/57VWGn3PsESL4babVPzg2wwhtxe3WX8ebLb8VDVjjoITa620c+Pw3tmXbV4fry5p8XmUZ3LgDMZE3CloI91DGXl8onQf47ooqyqAfu3h67Vg5AjxWZQLVrnR6wuzoQb012h</vt:lpwstr>
  </property>
  <property fmtid="{D5CDD505-2E9C-101B-9397-08002B2CF9AE}" pid="72" name="x1ye=38">
    <vt:lpwstr>QN727Q5GxlZKTTxhqGPh1EhEH4dtUF52S3J0z3Cp4YPvX6XOMNppZG8ccMyWIszPGOz4jvsmkL459JczO6Qs/9J1Kr1HIt+IfoPrKv0uGLiNs7c3B0uwNbaODm9a5z1N32u1sHCa62yaUX/l3bX1An/rBAjKFLM8o36hQdHcgDmUwe9cy/EBtO1tQiXxTHThsjbwL/dLd3vtzBjU2oNhcTYRAbztjKdSkN3qylqVDSSJapPHTcKRj143QaHD61Z</vt:lpwstr>
  </property>
  <property fmtid="{D5CDD505-2E9C-101B-9397-08002B2CF9AE}" pid="73" name="x1ye=39">
    <vt:lpwstr>stOrEVNCzN3fxjI3SyCsLC/wf5w8mxzu1fYAMV7GXmd/hDZG8Q0GIIOmMIoXtAPdqg/PrlWs1mz1Ka/6wqrm8o/LPq0grOfhvhjlRwV3p74hMlD3gaC/Gw5R2zctHVLhvKq+/q4sBUd53T1XkmbkzjTuT/plzx2C7zTX5fKKr/GoEBLC4ORlJgEYDvCaP/iNMyN8/AQM548ISugwfa5/EwHFiM42/q7Ym+N7cRtHba30Oms4QeyDlyEkAG+LX9+</vt:lpwstr>
  </property>
  <property fmtid="{D5CDD505-2E9C-101B-9397-08002B2CF9AE}" pid="74" name="x1ye=4">
    <vt:lpwstr>TNS+kRA4iL0uuEt9+VD1/ODX6rqSpkNxeaxrQR49NBouBvwh72o16Sk2sV2SMc6uUOS1f9cwhefr9g06xnTgBSuBH9Clz0GxgoOJXhwTt9iFPNqBaHqdSNIlnAiNNf4WcTN0V5W9JZT8fm5sreulgsnlElHz/i3m35fXj+jkxZ/vYd5HlUrvv8SrMn+vT63Fb8uXLlfMiCwUSMW5tj9gS5pAWU4DEism6Ypfko3b6tv3Adq42aqYDOzonEt+n4k</vt:lpwstr>
  </property>
  <property fmtid="{D5CDD505-2E9C-101B-9397-08002B2CF9AE}" pid="75" name="x1ye=40">
    <vt:lpwstr>AckZGg2w97v3Jpz4BltWaQHN1P1nO9D9e9PUWm/WoXS7obscfjT/Jbnz4cfknDcHTQNAO8CglMW61g+8cu8xv380Z7BoFlAEqGaVX57T0+06lUMJLqtLjcXaEo0UCRh/m4BoJL3TeU61mgGmoIatrupZEFtAyfVzzyGWDsQGRDJb/VT3RjOVq/enRXzCggIAaGDtGlWIC57Gd5s2MnLwh9ZVmPrxIMOHBvwlH3hwfwILD77yRvYdgu6U5Ie64Gw</vt:lpwstr>
  </property>
  <property fmtid="{D5CDD505-2E9C-101B-9397-08002B2CF9AE}" pid="76" name="x1ye=41">
    <vt:lpwstr>o4oECSzmjgUgDflYJgbn+Fno0KEoJIbta4t/J986jJpDsEc832eVJ2lsc7ADJ0vi05S8CniwAN4Ce6r9AoNjoXQluMjzPajQd2UEDfwHd+ExPd1DNHh+/atGga9UJV7XP6TSyJRyA5jVaanGd7NY+ZjEDuvAlGT/WrdNH2vk0+PJTiK2X4toJF4jqStpPZf9KN8FgMVcUTC4B8/ctpnPY/P0mIgx1A/eqboILzAhnlaoiNaLcFQ8U5u4rd/4anv</vt:lpwstr>
  </property>
  <property fmtid="{D5CDD505-2E9C-101B-9397-08002B2CF9AE}" pid="77" name="x1ye=42">
    <vt:lpwstr>LgTr61lLB5gUn8dSio7TVi97YkFBxXLFWkwIWIn8hWrH8tljP9zQGapS/xK7xrShk/w90sIzcgPlmpUZUeDWm6ObY4wWsvV/2YC4iKME39aLLsxQ/KbiWenJA/RSo2QcGArnW8xwBRhhH/4jP7EebqEdUqqRzUnJ7s404Cess+T0pCEUSIfN+ff3gltSubwXDZH2qWMVgkGfBMtYWtLAQVP7lttsfhIwOF/Q/+hbIhmQ8E/3w1cAjP6h3TQsyaL</vt:lpwstr>
  </property>
  <property fmtid="{D5CDD505-2E9C-101B-9397-08002B2CF9AE}" pid="78" name="x1ye=43">
    <vt:lpwstr>S5QYgqG3tlDFCoyOtURYl1TGRL81n8ql61fBIUg0u3nYtSjT8wBCC+M0VHAoMtMq7llBYvxu7cuWpbUjzjxhqypwoRDt8wj2CaBGJG4Z9YhCFF8cuLKed5y9nIeKCdhTY5sWhWVOICNV8PX5hyc9LPD+8ndj5C5ZMpy5sl4CLxjmAcNwGiVL0nhGUC//nRLRJkRF+rlii3/eByB5xrpXAS23gTXDrRmlJRCZhT29ABVp9qHLNGIY3GagcmfJt+w</vt:lpwstr>
  </property>
  <property fmtid="{D5CDD505-2E9C-101B-9397-08002B2CF9AE}" pid="79" name="x1ye=44">
    <vt:lpwstr>5wU3gPCpSKKUhpiwA666gDIegVKy5+1oAJNLbsSC7yJcpCCT9QWVRFQxHs49dw2OnWNQh8lUO06WHXZWDZRw5jdoAtO8FvjKTA8teerrvDEeX63kCrABdi9eCHIY886PWf4IyR5jLtIFO3+tses3zFSMl7X8+6vBAWanIaoYPx+W5/tjnZtVkVH9wL/s0mFEqmvN+O1JIYdPZLPVp2U8jEqdtbUbr60Y/UzC7z+IBzBKHTybNJ2x8Orlg6STPXz</vt:lpwstr>
  </property>
  <property fmtid="{D5CDD505-2E9C-101B-9397-08002B2CF9AE}" pid="80" name="x1ye=45">
    <vt:lpwstr>W7w+0aoCTmz4ug9WiQcriyu9EccU0sd8RoQHJSpGabvlF8lB0Xnv6kjxP03kVUEntNXEcU+JtPE/t9edYikL5leDv2+Kw9hn03bApiqpW1Kj3k1F+IsWQK9JErBVfLDmpgjrf2yIx1o4cSWtXfzTdpxRFsvVwHWo6kq8F/K48m/oFPk4kjZEC2Y1SellJJdtEl8XkI2Vfdfz+0HSuLw8del4jQp4EgPO5Bk7C1ACO96Cl6pwZNKbd1GlQvrkrRW</vt:lpwstr>
  </property>
  <property fmtid="{D5CDD505-2E9C-101B-9397-08002B2CF9AE}" pid="81" name="x1ye=46">
    <vt:lpwstr>LNHRu72TxdwADkLP6lkZ9k8hxajq4o/yA39PiuA/g8gdQeC6vm2MUPcXc9fH+aiCq/iQPXDvM0AFaj1niuxEstZINIGTUEZHzVL6MMfs1uUEFbDGeSOBARI3QUnT89jHtGT4ijIoTbB6LU9EGlCKAbZBxtzgaX3GTaEaIz6A/lcYvAhCw98kZMLLbwyQx+5LXga8YEp6ychvKzWh8SeJGBC8UTqejJ1tCJf8H9W0gs1EhFTTZ8N0upgnSF5g9mx</vt:lpwstr>
  </property>
  <property fmtid="{D5CDD505-2E9C-101B-9397-08002B2CF9AE}" pid="82" name="x1ye=47">
    <vt:lpwstr>6T2TyORGc8bPJ0ohL7bX66z4E/3luCp6gpy8vD5q9XROisg2oWMFAWr355IX16RArXiQi512TWTT6QFwiHxYlqG/OVDNJtJqMgIdmYqgLrXmBwpjoyBxH1puCGZEvI5Tlf8oYXIlRH265SpeFCoaJihVhXPGMWPf0bDunEtX2VW1bMcQRF6QF8CSddAGqVJnfvEctYM2GwRDt88wTv7tkA18UvbnCAs9M9QVzMlqpYjdeomIegeD4hYaC9/+fOe</vt:lpwstr>
  </property>
  <property fmtid="{D5CDD505-2E9C-101B-9397-08002B2CF9AE}" pid="83" name="x1ye=48">
    <vt:lpwstr>XemRmQzIipZUY7LwWT1K6XV67b/uKZ2zLNJ7FRPjlC0Uybnj98zF4G/XrDkeUi9RvICIJr7MDrWSqf/s/mJKY8rwAzxC7g9spqz+2cFp8TGTnP6K05roeKb7LR3/a9sq3KC9eqpDhkDo6zRgH0HmIoQig+sOAcHtLOGK2A0pNzCw2mQXRi6IZ3jmB8IXPI40XGgmI1LEIwrB5EMwyIzO35ffEB8+REVn5MQgkl01FnkKfxbI0wMii05uovn7eyn</vt:lpwstr>
  </property>
  <property fmtid="{D5CDD505-2E9C-101B-9397-08002B2CF9AE}" pid="84" name="x1ye=49">
    <vt:lpwstr>aXeeHEgTF9AXDfFMG+cBMnl0Z5oyKEcU4N+3jlgmHISdjAjHWS5tKKLbzpugbNyr82rvmEbFA2Vyq1ItDP2c/Sy385BSjxLhSKLPxsHLoTWOwIQ3OTLeXBXU5N4xkAJJSAkKV3Nd4LLy8I4FDsfedEEx20bjcCBShqFG6RVA+5uIuFRmlYCryfYaa+eIRmWWsTXRtteDAK4jPMmbQg/YrzvFfoPubUVLwCYck4OSCkfMEaDklYjcJQy6i36ov81</vt:lpwstr>
  </property>
  <property fmtid="{D5CDD505-2E9C-101B-9397-08002B2CF9AE}" pid="85" name="x1ye=5">
    <vt:lpwstr>xSTNu6tEPK1JLTGSj1wfTnvVSja/kKyLEW6VolOLKQNu7rzbWS8EPWHAyFKxcopfrDkTmd9krhlG0Ep6VIHSBknuRrJImDrkJIm72F+wYkPIZrmEqABXUqqm9LZLfOvGBfsL9oybGl61rx6KsXCcHONjqZoUtT/Nkkrx/XvTnl9bb43q3tbh7TcVV7PH+tzAv6W616/jMMOD+0xwF/6gNy5iqnFNwh0zDJGez17ot3I9EXJo6AYQ7/jVySBb8LD</vt:lpwstr>
  </property>
  <property fmtid="{D5CDD505-2E9C-101B-9397-08002B2CF9AE}" pid="86" name="x1ye=50">
    <vt:lpwstr>fszuAaXY2r1DFeLel4296/TlVI3DtcJCbG0yuRoxLl4p9B/V5YnbxIcJoCAb09hQcNro10cVCS+bneYRF20nFJk/9F30jSOAfV4w+Paqutmced+iYs62hmDfsR1cwu+R/pqrcrLVEyyg3dYprSHVYKkXA4JZa+/LFF7RSY05vHnFoSnlCgQMY3DIg1Br68Q4WpXLcl5/Vp97mdQ7OI/VtYHpiNqmuujFrHePLMZEyfBBUF6R7hnrzBgYknuLQ/l</vt:lpwstr>
  </property>
  <property fmtid="{D5CDD505-2E9C-101B-9397-08002B2CF9AE}" pid="87" name="x1ye=51">
    <vt:lpwstr>mDg5vE69kLZ6dF+a/LYAa8HmreeNLKJHQJlBHlUXmlYRsSdfyL4x+aKQZB7wNFgkxkD6qK2+lopgAqpdCjK3CKRZDbSddjiO1lYoo/dI5i5SvzB+B+a1HFt3O7k3pcDRA/ekz9bBgrRe+o0GZjOnjomn+dGkFOtNkv3LNy+cO7wI4F8I0mm4P/slh2nJNtsyFbWIMB/45Xz7NH6FtiM5XebENsxEXD8rHUh6zyH9vPLkBK3qKGVKQEDuGL08lDl</vt:lpwstr>
  </property>
  <property fmtid="{D5CDD505-2E9C-101B-9397-08002B2CF9AE}" pid="88" name="x1ye=52">
    <vt:lpwstr>y+muCyB1QUlWR9feMwcW3AH+Brt3Uy4VxPw6/kLvVBvJXQIZ3FGnfByjFkUUWfPNB8S2FklHATxK5MI+mCY+aN1FRTmcKpnxL/d+xlGx1SB/e/bHup5qkn857imtCbyI3zhPyLfrqdv+PryB0lfSPLiHUB6PKu+9zpqCDyBW+NcEIeq+lxcCyFSkOShevqrsBUcVwMv65x7937jp5qcReR43b3LF95BOs13PWH5c6rlLvN0vOtO39l7EEEWZ1Pd</vt:lpwstr>
  </property>
  <property fmtid="{D5CDD505-2E9C-101B-9397-08002B2CF9AE}" pid="89" name="x1ye=53">
    <vt:lpwstr>EKcOUh05innEWtDfkmxXx/qtgj4YP1VGFxthxddLtcp1zX7MA0Mkz6oNaZkjNWSTVgC4tnnR/aHn82WY8/SicghHFWi3CEkFhlZHJzZakyeifKvdW1cHZ5kRVsSIGIjYm6gffd3gF2/9xEHYVziBoinMjcMB3sRBvv/ZeU7P5aG29V0CpUxKP75jdK8nKDu1TlIlHk0gt0j9etoyN8sdcOY4qIA48+muP2wGNGGfFmRX1KSxb1fU6qzyU+nzYzs</vt:lpwstr>
  </property>
  <property fmtid="{D5CDD505-2E9C-101B-9397-08002B2CF9AE}" pid="90" name="x1ye=54">
    <vt:lpwstr>jeYKaaNM/Gr2LM5SO8Hh3tLFKCAsqp0CYGj4N1YE/+0HNxmhk1Lm8mKk6ji7fK8CL2sRmUqhwCbZmGIG44IjBuuDzzhQTdRj+j11pWvAiqYwEpQctLEaezybniItv9yDsv77XlhftP46OBYZz0DaxHmF7U3s0/P9CMrQ18q3SX8GhjVdLutapDXs56cb1BOn3rBQHpOWi4AROXPVixbbuJkXUJ19ESUQazPaboKugaI+5+IYI5fOHTwr3IUSXjD</vt:lpwstr>
  </property>
  <property fmtid="{D5CDD505-2E9C-101B-9397-08002B2CF9AE}" pid="91" name="x1ye=55">
    <vt:lpwstr>sccF8uyI2GnIngoLsJmgWJxf3gU/JXGmSdiN4/zxdPBuBz8e84oTwSf3Xm4sxWtDSdgJxMSCg/exzHN2MVvFyB0qZliAwkdmiE0fQqDCgVEcfyMkELe0YWsnUEbMtspMq5RnegILY+jnwaaN0/ugE5ROnTnTXhGDOiKBoqYSdLxvFOlmHdusSNwJj2U/gMwYz92zlB8qL8ddqXqCrSX9CehlsRNQv+mYXzdFv/zVlIxqZ/hgQ3Vw6ZelQc3lUnC</vt:lpwstr>
  </property>
  <property fmtid="{D5CDD505-2E9C-101B-9397-08002B2CF9AE}" pid="92" name="x1ye=56">
    <vt:lpwstr>JiejMT3UOxNwkKUFNVANh5rvec7Hzs6DTThDJqorh77rybn5h5eG5hFnYZMwnFNRcpTXjyrTRd8//SqOs8vMdWvhKFb7+QPMVJp0ej9FN8RfX632M2ERpX3HyJifiXcc/1LfDU5aaiYMFYaizlQVRiE5oqICFMxP3WxRcdNF4JuLe+uctH89EhW643QBMt44h136fZqZq6afInkYb56QwLoVXIIwHGDiJKCwTwXlsUVfItoRC72VwvCbc2M40vi</vt:lpwstr>
  </property>
  <property fmtid="{D5CDD505-2E9C-101B-9397-08002B2CF9AE}" pid="93" name="x1ye=57">
    <vt:lpwstr>bupz9E0eqEf5S623GeZyaKkhr3yZzi5LTQEw8d/oNCmrAtfwYLCDw33gI21gaAWR+SfgjFbA4NKxceYbjfOYwkT6f6U2xJrouu0vkaYwrBCaoSDzs8YHHwHbEeFR3Uqnr0iyNDZIMc3PJyNjuMMCd/cAVPffU/f6y6Uq9v9KB+yO0qS8TdvZmLEePGI6h5RwK5Q+7o2foSeJXkEH6sx/sEDAfVRj3QWjRo7w/q793UCOTybRhZrLz2A4YA51zHR</vt:lpwstr>
  </property>
  <property fmtid="{D5CDD505-2E9C-101B-9397-08002B2CF9AE}" pid="94" name="x1ye=58">
    <vt:lpwstr>QGdz6gfo0EgipdPiHLNyYacLl9RpkGbKbL512VK4pqRsuwMOmw5sTPqe1Dh6X/ioO1epDgFAf6y7XzE3rV0j69i+cuyfhUMn8xl4uLI0savPF/ztyXAPO1/PcH9ffy9VoXo3j49eYJl4BcgHmQsUjIoIiKVNmayIAaSMytfhuC+Vie2CnvHvseMlJVth16sUjkOxo57G8TvuXVzyphopN9N7zeivKTRGv8ByHVQppdxTBoQs/JF9XNOoxdw9aE0</vt:lpwstr>
  </property>
  <property fmtid="{D5CDD505-2E9C-101B-9397-08002B2CF9AE}" pid="95" name="x1ye=59">
    <vt:lpwstr>gRnwKy5zyU/AvyWQUsybYpHD3NTz6mO5xwplAq3iJAPTGneq8HSXWkNFLtkipqp+iVQwJtc4+oIMEH4FBGSYcOTpY/WcGr9ROgqcB9vShp59OfMphwW0heA1KEbVO/eEOGBLio8l/vrXcArPAbjugTmDv3HQbaidbPWJjATMwXj/xSASnF89NqIfl6Ni7nJ7++b5qHRnHhZ9AWmRx67HdNgWPTrSEg/SdNX/0Eg07GMlpt9zS/cJJm2FjpgnUxG</vt:lpwstr>
  </property>
  <property fmtid="{D5CDD505-2E9C-101B-9397-08002B2CF9AE}" pid="96" name="x1ye=6">
    <vt:lpwstr>lpLMZ9xaQFPP/RH5BpWyf+risqfLLwoX+mtD6G21Mu8Yz2N1o2ZWbq1JaHADqIcOHpCLkd2wzT/hVBSUgYe1JDGdR+Wti4LavcX0YegaFZBpHIRtm8ptRvCsDBskW39kOdyofEg5WutaO8B76rtmmFGnIz1aiIH4HDN/13APNvb6T6mIJFRjRGEIyE6XCfd7LRIaOr6Sfr0MtpCgq5UQ4ujriPEafj2eWa0SF5otlrT+Q1qFqHYXE+fHpkAKsRE</vt:lpwstr>
  </property>
  <property fmtid="{D5CDD505-2E9C-101B-9397-08002B2CF9AE}" pid="97" name="x1ye=60">
    <vt:lpwstr>eW2jnEZ2Emu4/K4vaAExZ0ipSLtzM9avllSWtKI9Fk9+N6QeV3Gp34HC44+JUJnfzq9f7WQZDbh/aF/93fqInGUOXGrnER48c6MZG2z1tAwPC0IdYSR+XrvBBHW8KIV4x1KUYFZ5i0vrppEhTMy56Henbm+Ad7zkJkXxdl6NCP7mh33vIJ0F6zU1djWM241bdDMDjdKIYQ1oiqEUIC8zoP3OnM5MgBkl0YO8sT3M4cqsspRgHjL+hntwvw704u6</vt:lpwstr>
  </property>
  <property fmtid="{D5CDD505-2E9C-101B-9397-08002B2CF9AE}" pid="98" name="x1ye=61">
    <vt:lpwstr>fCuzvBcC/7JyW6tGnNu4eWRKRgiXMNRvj6tZEhuAEgxWjypfAix4EoHa6rSzK4AewRpT3bSx4b3cjB3/SlsFXA8912H6NR5eLs8dn0Qmqujqz53liJJRsfeIzQsZefaMS2dIxz6dqE03bIpw11E2hGXMVKYld1aWYaTr07joU4AZMvRMVJKQDDTjwWZKArgMd2HQLvVGRh9zPL5vIGJI8vI2f695LgWUtee/8rm2R9BAB038sUZd/1ucQ9y3DTw</vt:lpwstr>
  </property>
  <property fmtid="{D5CDD505-2E9C-101B-9397-08002B2CF9AE}" pid="99" name="x1ye=62">
    <vt:lpwstr>EVwQ9c8aWTwQpi7gtuFkQ14ChQdG+2RvYPjNFK5IE8zb4KATO2+UPkvdL49yjUog0qJx/3WlwFpy1K5BdhPowkIkQ9S8/v4Uv96W5mRsKtzEslZr60b8ql7y+zzgm221S0RCWZ1oUZAmmlnhLlXBY43D8ArPBP6VfiQEzHumEfC4MwLJqmAYtlz4jb7fhCZMVqLLMBGwU/rkkVegC1y4YThbNu4JEW838hPU2NiQ3KURYRCSICt4L0wP5a6wQSd</vt:lpwstr>
  </property>
  <property fmtid="{D5CDD505-2E9C-101B-9397-08002B2CF9AE}" pid="100" name="x1ye=63">
    <vt:lpwstr>+H81zbEzfsx/bKnIKbiO1klxXHTDEkzklX3CcjvAyi+2cg/E+sYV13ld051pEoQ0AnF5z5pZaQMIYu2db7G1AdK7eZVIqQApeSsQc9YpY7qkf00sdItNDwLyRpMItL319nTSLZCWUJTHlReDK65LTYaF4T7PbCl/mrUc6csSgD81TEY3kjl0j0bVMbh8GeolJ+McuZ+RlnUM2/5zCQ112qSMKcpvAT9On7hQaPKMv53XlpTC75NARyMHYHGX0PT</vt:lpwstr>
  </property>
  <property fmtid="{D5CDD505-2E9C-101B-9397-08002B2CF9AE}" pid="101" name="x1ye=64">
    <vt:lpwstr>lXTHuxHd/MTB3ay+JyHzswAa7NsfCX8PLdt+nBKgsT6N0rL78YvkztAypaccUkNCB7IDK9bq29oIogUgzivmhQwEbmBbPcdEDRb6qrUNSQje589TzJiFWP4sl2Vk0XXu7sHq6PZVmGTKvRJ8zHOc2G/lkhFRkrD4W3Npcb51T+nA2HWkdjeZwzefgfGp4PYfzEL3DWgrReMKsLvXtScctBsz4JlOwQRBsZbBje6FUXGSuWIWG59L/neC94kg7/+</vt:lpwstr>
  </property>
  <property fmtid="{D5CDD505-2E9C-101B-9397-08002B2CF9AE}" pid="102" name="x1ye=65">
    <vt:lpwstr>fmXnsJYnMW353ozZBYhdoJ0uZhfom5XqLduPLNwFCYsNT9JwAWQiC5tr1P0sMr8p1RZ3L8Lu2vJ/P1zX2WP0LOTQGzH8w8tuOPmIImXCOfSQaHjG9JSfoo14Vy5GizdhywFoGSoHZnTee4oGF0g6DnwHLSdsDudsPwZYp+EjOtqqLnHeQCSrcMfKrfYr62yht1GSCJyri2tuWMUCcGy8nPu2ijts2AH7nz9XXSag6PzkYZWgnolK3gmVyL3gyfp</vt:lpwstr>
  </property>
  <property fmtid="{D5CDD505-2E9C-101B-9397-08002B2CF9AE}" pid="103" name="x1ye=66">
    <vt:lpwstr>dTHZ3oXfQ5XuFch6j0JPGcgC/uhvSCUzrXajmRb2ukSJcsZault2iOOyimSOEzokPrUtfkcS6ZQK+0Ue0W+aby6tz1r3SKDT+wj/KUJ6t5mXb7xhuo2CMqP3kaw4OSHDnzZ6N+kxUQeK3j65oMCRYRTkxbt2vpOGKDDm+ElX4vhKFK/R9HZ7HgKBBF0Q9igdsSCe4OOwLB3eHrh551WoCqd+853YFEWjldsgmKSAZEYcveajYgt/p8IgMIX9lRI</vt:lpwstr>
  </property>
  <property fmtid="{D5CDD505-2E9C-101B-9397-08002B2CF9AE}" pid="104" name="x1ye=67">
    <vt:lpwstr>wT+UJ+lWb2nA15rSFrMCh7ag+X7Pm7jTF9GLc8aovDui+OyPW3vTBicJk9DeVQB3rthKV4YcAcVO2FDiY3u7bi7MpDC+q3CKxCPxkyG4ousjxkN5C8sv9YyjT8abRT7+ajkEzCPfPlaCs/HLWwE7cXsfMpIKmVyGWCeBbPMe5i57FoiwKBXJEsRP1bdxVGlu328CWvaFcBr5tdjA2sluHWAy+8tP4q2oO2QDABfzxaUf2I8qzSc59PX6Z+fuspH</vt:lpwstr>
  </property>
  <property fmtid="{D5CDD505-2E9C-101B-9397-08002B2CF9AE}" pid="105" name="x1ye=68">
    <vt:lpwstr>3vXkjBlvEIx2MbIQx+8S107LDCMA6tecnVv5Fo3NPAqfPGtEAPOEyxWzqDCNQr1U4FUwxXOR0dJM5ktYQ22xDemzT+tU240+2LrdnH0aRSa7Wvudvy3uvzKnL8zK2hNRQgQdpz7EyYJQ8a7ah2v9lecyMUeMMtNfICWNnjJgvvpObpJJB+1arsXo+eOioGrBCCChhVcsleUQNUkNBy1xaibn/OMQsakoKezWkqwUSbyLIDIJVQdSik9+05/tprL</vt:lpwstr>
  </property>
  <property fmtid="{D5CDD505-2E9C-101B-9397-08002B2CF9AE}" pid="106" name="x1ye=69">
    <vt:lpwstr>N/Uike40tiw67hE4aT65GIX3lyd+1eM56wL75B4a5jhbgzUnwwBK/umK6PaFAd64r0RQk/Cep4UJ9D7Y90NC8m8IGcZo2nOmTMpD+1Zyvwi+c9suyPsWMH1F/NwAKvsBUXysn0ir4PMTnOkVcgxj61z06RefHQBZ2blPxTxgbNC35/XDN6pSnMp+7cmzVr/pt6ZrM3b7xC0QL0LaCWSy8ey91QJ69lQjMaLFKZNtw5gty0brZFClWCllHm9u8ew</vt:lpwstr>
  </property>
  <property fmtid="{D5CDD505-2E9C-101B-9397-08002B2CF9AE}" pid="107" name="x1ye=7">
    <vt:lpwstr>SQUJXwzbSKWmG91cn2rz9ERRSB79tfSjNbocOmLkNNGSmVVGbVF0pOyGxz9GT15S02fubpIYbM1mzdohwm0vA+b6/KxQqBsq0ztzwo/byoDCx9QEDRN93eUVvk0pRKTGusracfSJAHlKrGp89dw81yEAiN0+7YJdCcF+bmJ9poRBd8c7cYK9pU+IWnogu0uypS0tHiZnSug7rO96dsBhL+5el7+Sqyz8kBxogNO6wLfqBd1ppcSke0eLvBhKNbh</vt:lpwstr>
  </property>
  <property fmtid="{D5CDD505-2E9C-101B-9397-08002B2CF9AE}" pid="108" name="x1ye=70">
    <vt:lpwstr>LbPqvsfVHj6j9JB86iLjw5Kue7x6dXAaOcLkEb7FtMRRylE6Xh9pmpWWKZhtRaejobJxiQd1tmKGeYPqZXRiQe41a0Ny6eaqvyW8PsQqbT88NxjfvBRQQ6npBxe7iMzWFtqKIF3FVVTSd5lj6ZYkjKjxTP2P6jahYbShQi7RWrzqgKD1Qj3sB3wvbPFNPWpjVlR/4MxhqDtsxzTmqqR0qihthmPPR326kanTx+D1lC3ljjGeDkQSsNQq7la5aNL</vt:lpwstr>
  </property>
  <property fmtid="{D5CDD505-2E9C-101B-9397-08002B2CF9AE}" pid="109" name="x1ye=71">
    <vt:lpwstr>+5eJ2gvH8/EjnwpicsT5EqYlqZY4nNo1q7TiaNKSXI+Bq35Za6Y38M68t4vLjj/e9FtqQvNeB5UBpTjl+HfkQ1zNw6XwXKPwf8pcbZ2pgoH7kFulb1Ddzj221XtJdiVPluMFQmC9NiUn++yyQFdJB5GsyQyGUeE8AeTVbgpDC0+i1cXVQkNV4gKmMZ3/SxBZKnrSfLIUqiWeTJPFVz8V29C6DiohEAWB6wb7LpOL7G2XbPJyQOCAQ22cMCXj5vM</vt:lpwstr>
  </property>
  <property fmtid="{D5CDD505-2E9C-101B-9397-08002B2CF9AE}" pid="110" name="x1ye=72">
    <vt:lpwstr>+ReioHVjEZnNwYbg5u4lgk1z3c7SP7ejQbG8P1i0culyLXDgm26xt19CK13ZqgFm1Vxd5rKIJjexed1218mPWTTMGsWwqlrMznzr+T5C0r/9TDZUOkEOYEPRdIPV3H/hOc7L8RH4lsXGBYz0VBDjAAqa66N82mPBZVchsAmYe9IuuBeZDzFcO0j0A8DirA9wlw+wb8Y2H49glyI2YwiBotvMtGKDgdX9YTedbr3AENqyYOPhIfOaXQSPlS62V4U</vt:lpwstr>
  </property>
  <property fmtid="{D5CDD505-2E9C-101B-9397-08002B2CF9AE}" pid="111" name="x1ye=73">
    <vt:lpwstr>st/tkpRZzEW2j6z7V2L2QhwBcVcVvVuwrswz4rp7j+k7N6Pf0mb5JHtW1ANXQddzMhtz0tpja47h31/n5t/xOCF5buJRVTL9eVPgiWw96Ud0XMTwCEsh1Gz0YCycghTcS6ciCMqr3ofJtftAMlbXxw1bsNwUIEfi+Jkl6jHxKKFiSBonwEZ66vMyF6EfIWe6mN8WYrvejzres7NbW61yQRw2LsMq+R7TKqBPEFO2H/WjpKIDFngby+lE/waE/Fw</vt:lpwstr>
  </property>
  <property fmtid="{D5CDD505-2E9C-101B-9397-08002B2CF9AE}" pid="112" name="x1ye=74">
    <vt:lpwstr>JEgja6X1KRqItZ7uVrOxtCFT9AcPrK+9YBOnGme+hbPBUUXMNh6KLJ0iNHWZWAFfMEJMwGMWm/OLMYcytL1P0qXaKOSJmhZJvaeb+se7X/ACjGr1Simu2E5AVaqqqdstugJigGTeDVnhEzNIbg6K/rKPLVsClx8EQhCuxw+SWaf7MCmoIXpa9puwb4tj/U3cA0JL3ixOFmKpg/lNKE+KCc8Qe5brlSI0TkJz19+LMFrPaxG0XnHlWPvNR4iLpdj</vt:lpwstr>
  </property>
  <property fmtid="{D5CDD505-2E9C-101B-9397-08002B2CF9AE}" pid="113" name="x1ye=75">
    <vt:lpwstr>eCN5syz7S8/WR/Y+KjfsqO5fRgamm554cbGjc2QGZPTwmiN8UUFiZZiTL9L8ezHDYV/tmJbiLoPE8513caKboNUGOgZ8Jf+MreEgmpQV7pSNF7opwCOw7J34O4k3hD+xEfRmbjxc1dHcySeWlfiqO1vuhzwUoyAIqmU4IopaoLJ5NMrSwa5avVbHlClp4L0pe7Oxy+732liPpvCWb1tGnaUwhwODi1Q8S0qS4KQH9oWOrR/heZ4m8su6ga8z6rx</vt:lpwstr>
  </property>
  <property fmtid="{D5CDD505-2E9C-101B-9397-08002B2CF9AE}" pid="114" name="x1ye=76">
    <vt:lpwstr>TDO1uNvFlPb+aUfK5zARCQcEuEko3v76u/pWofuPdxYq4erbT8xCDu/ic56c2cy8CsKVAZJcFc7dTQJT5rN1HlJuyq+lI36WyDXVkc/DlWirAurX0bjoicQ6vOUL5UKUWT7qy68AkaS0xX5be7/4/mPUN7H1Hd4WzkOZjxBGhJfdkR8iIvzRqDoKHgPsLgHQKc+pwf0K57zeWtZ5S5NaZWh2Th+0DySUsrckCPwRtGD50as7dmpKTdHCgoxzL+W</vt:lpwstr>
  </property>
  <property fmtid="{D5CDD505-2E9C-101B-9397-08002B2CF9AE}" pid="115" name="x1ye=77">
    <vt:lpwstr>F+RzgD863y7WuAKl5hGJFI74vMe8iqT2+i0qDJJg9uITnTeXXnWSGP8h5FjISggY9xQRI+Vt/H2R0OEfBpQVpMQhcp0ZFk5uSSEPJtnTf1w/IIPrDXkiXd1L3zScVr8v61Q7LcrhPF5cZxhYHAhlx6RRDVqmvsCflIgpv9xj4pITONUGyVJ2lWxxmILOWX6HKRQNRwtc5B46xsKyeMX8Ev7qIxdY0qegueyVM0Vk/7r1V6X4d0+81VXdDE8/wCd</vt:lpwstr>
  </property>
  <property fmtid="{D5CDD505-2E9C-101B-9397-08002B2CF9AE}" pid="116" name="x1ye=78">
    <vt:lpwstr>XSaTT5WgUEKuR3h6LR4X0AujmJXjgsZb2hc9ab+DECDmXr7LzEV2g5Jt4Nh+wvlLr5IAPDNxAWU49p7hZ8j4mqu057z57XGrkG51bCz6AmGFF1AWHdwKW1QA3dk8kLsovOXcGyNjEKIgkdv7oTzYGtpAElrBWN3X13SwN9JwaJ5KZRekDmck96vbYmFEaiuyrpKvTn+gAFyFqaOWj9LFoaVQo6QBbLgqI8f819kwW252MF1KiYlab17iR/yPzpo</vt:lpwstr>
  </property>
  <property fmtid="{D5CDD505-2E9C-101B-9397-08002B2CF9AE}" pid="117" name="x1ye=79">
    <vt:lpwstr>Sb6vZTpJz1mAMXEnl89zmkfsZ1zP0+PEWsbzwBcXV1Z736AJZuictRexbrNj1VsowXfMA/2SfVSnomyio///T9mS7yYYye2eaxtdQUjhneNhklPY4pHWgWwizDeD0RDJUNyYbVg/RyWmkQQ1M4dMp9TXwAWriKruwQWASZED0e7FStBxHuk5alD6sLd0wOuNWRxXn/1j6KOkY/z7TJC7QZ/SKSyz1L3GJ2u1X5FQzUgh9BZ90WxqDpsjvhiVXs5</vt:lpwstr>
  </property>
  <property fmtid="{D5CDD505-2E9C-101B-9397-08002B2CF9AE}" pid="118" name="x1ye=8">
    <vt:lpwstr>J5HMijYd/uQS/YYxIDVqSJMRA5mL+2ioMxCcTcvfTkUYZEu27tzrGmQWDJKAd0SVxPQxEbcENYkjhA/gXdnr5c9BTysii9lGNf6Z3+gc6x44sd98pi3PzB+iRb8mdvS+M1lDOZp3kqIW/gXqLe0an0ozRa/CswxpOq301EC/VJXo6njG0MGlhZQR25oltsBxYI/2P5WiitC06P3C1Y2c1TlduyurwwONP06p/V9w0uUoaTu5KUGir0JGBRrKvIN</vt:lpwstr>
  </property>
  <property fmtid="{D5CDD505-2E9C-101B-9397-08002B2CF9AE}" pid="119" name="x1ye=80">
    <vt:lpwstr>3haGzTtCVHFcGkDgjYvIajBzAD/BDXbRQZGF7OsXDJBbh2JWx3zaRUjZ+mKUh3dcYOuBmrX1NsA2Dqh7QhABcJsf16N9SDG1S7pG/BozU0fxW9FDVB5+olbjQu6RN5lKeMUOlmtSbWBZse3d3leJSjZpWwi2lWM0hQ3foXxi4Gvw0vbYvD1sMcfhKkq+9GASn/aCkvweLxDJWJMcnZUYjVewbMm0p0gT6G5RmBu0pgE/TWCrZhERTKzF4M5IjWt</vt:lpwstr>
  </property>
  <property fmtid="{D5CDD505-2E9C-101B-9397-08002B2CF9AE}" pid="120" name="x1ye=81">
    <vt:lpwstr>3AjH26/DAPmNqYIwHAWKmw5GmKSdAH+RQIwYZ5ZKS+/bY97j07YkrUdGs+QApmuE0r2zpJFO2t8fvqOpJr5o0B0agZagNglmNW5fOnmmA7QguZ5FXt7pk+rLztOs9+6xjnCVH/6yTtvlVzu3qAzKiqpvLM+Ycp+ll8EOcTbDCXy6bR5GWzfZusS101SyTlMX+JZucPVMZvlPtJnrc2OXiNzq/w5C9LnDpfR+jqJa4pZJV2oQVcxVOp3Li3pWc/m</vt:lpwstr>
  </property>
  <property fmtid="{D5CDD505-2E9C-101B-9397-08002B2CF9AE}" pid="121" name="x1ye=82">
    <vt:lpwstr>W0UUFhGnfJkB/IWVQGaK1gR4SzOMR3qsbsaLrB6lX33SyRY/opHu2HgNTZGMbbggA2jC1aER8Q198zSXuUsEvlAzVNdutawcNMPiOOdMtoTBNCL+GjT5K/1qEhjCnZ0dsLSSWN9wUYQnHNi/PcvowHr7f7RNrhGIsMApCZq+i210D0Bzy7hXUc3A9OWr1XDPx4JFdyP89g1QmIuuXVa5cnGUfMPmrUfRhD8O+xORpVetHJbnW0nAKFG+VsROMGd</vt:lpwstr>
  </property>
  <property fmtid="{D5CDD505-2E9C-101B-9397-08002B2CF9AE}" pid="122" name="x1ye=83">
    <vt:lpwstr>GBwUBCCdTWrTSobDr9T9dSnVEOBYtFlIg9L/73mB8lOKsozZV6kIPDAmdPF+otiVc83Rf479EjVlm/Qsa2sk6gp9CwP8BopL5crS+GXdLnOHxMclzEIJqsd+UaS2hpY8eWJjiPevP5iEZ5yPgcBDJi4uSFeAOsIDa3eFs3ldkdbmFfudkzHVh2tePV9CDw/PKHWGArlP+LzJXR0w28yOnBd/FFfEiKY66x5+OdoXzXXmfSTJNZKhM+uwN+TcbWH</vt:lpwstr>
  </property>
  <property fmtid="{D5CDD505-2E9C-101B-9397-08002B2CF9AE}" pid="123" name="x1ye=84">
    <vt:lpwstr>ZzvDOzBqqX80mKxFS4+H35NBqbQh719fUC9zvJTdXHjrb9cYEAtbt7qaUZFrb40HHXzuhZbYibCapZCr0jXYD/OQzKi1zQNCsZFTqC0Mx4oxG3opETMghgCV1z2cXI2llRbDhZMCTQpMt8NaxRFmpkA4uH8UjKLxa69xwnoIo8EsS6fo5KAwBIxgN9zYwHkcQKpGMPER0nXdHpoV/HTIneQ3/XCMFDBwhXBiEBOpVfrbsMai5L4fPoy+y5v0jCL</vt:lpwstr>
  </property>
  <property fmtid="{D5CDD505-2E9C-101B-9397-08002B2CF9AE}" pid="124" name="x1ye=85">
    <vt:lpwstr>/Vpu2psps3CvGDluyAjOfd6BaABqmWbQ4t3R95PRaDUJYW7X9+sOMeJxgqZ10gia6FjSI6dHDmvXYoqaFYPw2uCnCEIJUOfkWXLvSqYDDzSk4WTVqbvCp/RLD/Zhp/cRYPvhs/MsV/8NvKSbskcGNFZtBOxLtlDepkHHQfJrsi+t5HpN95Y8Dbt2t67On3zxuGmocbFN7t2MvC8fx+bTKWdIrzMbKxztKQqqmQXEujogLeKgsGcqM4djNS2Xbng</vt:lpwstr>
  </property>
  <property fmtid="{D5CDD505-2E9C-101B-9397-08002B2CF9AE}" pid="125" name="x1ye=86">
    <vt:lpwstr>dU/HH5c7RaFErgdt9mQdY0TQxQ0fVZNo6Bw9NyJenN4bD58157iZU9dvkOU0UW8m9J5Yeh5S5QaN2r4BPTeZGEyaKVJ2wcdDlW1IZckhXdHWVp0peoz9ld2CH2BQXAOmL1jiCONhw9V3/ChRy0tfpFBUKRVf7dArSUbEsT6oW8aT2hQniI6S9XCASMFvLIkfPLt8buxNx6JNR7ivK+cVZrVwNV1YZRGj7NwK9r2ZbtlPoGnNWo59kYXF8gCrx0N</vt:lpwstr>
  </property>
  <property fmtid="{D5CDD505-2E9C-101B-9397-08002B2CF9AE}" pid="126" name="x1ye=87">
    <vt:lpwstr>1G7DhIefBAgGH/oDhMbmfA936P3RYHtm3xXFS7EqnqQrtGvFn2HuolUvGI6FOQ1CCBo1en6amroDBFugB7EvoCJBdondgz6K/uB9REl212ha/Yb4uUkzMhFcLMu52UzcjwGjG2n02Mi+NxCEwv1HFdKgjCwWbcq4YCvdwjjZhfm7feVAHYfUGQUCrcseY/zn69iJmEPFAqhdkHPoNwBuLpbIhGn5Lu1Gepr69gi9bPHbPVHgvbnVNJd+2i2TSt8</vt:lpwstr>
  </property>
  <property fmtid="{D5CDD505-2E9C-101B-9397-08002B2CF9AE}" pid="127" name="x1ye=88">
    <vt:lpwstr>+FWSp91nNr6tqvecvNdK07tnS21KV8GVsnviZS9ohSqcCgKWTtSK1d7ECpTO+N2s/Qg7MuH3uEG1E0zO0KWc94RYErJXJC1ulWNqFhuHb2oreMialhHGdYmOM3g65AcNqVBNHTC3ZjrjHGzvw8f45HtaiSeBPo7c4Z1/713222U4O0x8gudRA+Pv03JMYp/uJ2YLLD1CPM/p95D3T0abG4oC1jFHNa2NsjG9w2Gx79RHO2MMaLES1L3Ynt9GT64</vt:lpwstr>
  </property>
  <property fmtid="{D5CDD505-2E9C-101B-9397-08002B2CF9AE}" pid="128" name="x1ye=89">
    <vt:lpwstr>yCON92J8ONhKj9O6oTJWj9BjFW1/cJbXSndzwhr7zPQ2mP9YDNqvDiyVTjvqqQsDj0wQjFcYUMR0+dJrHMNZZ2wZOoOXt8/psJZmreT/+lPjwlQ4VzL2r3eFJJ9FP7oh7wypb+yp4Wj7Fp7uJx6OLOvAC9QqcKK6WdfiIIi6q1c459FUETxfZ4r5IcBb3zHKQhI5xQSvOcJd+rq+vsGl+TVoVPm5x0SKu1S+X2Tq4KOS84SXQEeDYsf3Jui3bfU</vt:lpwstr>
  </property>
  <property fmtid="{D5CDD505-2E9C-101B-9397-08002B2CF9AE}" pid="129" name="x1ye=9">
    <vt:lpwstr>kM3dq9FC1vKgpIv2BWaMPa4XPuhAqJIoHTVbahwypFwHEoR1YmbabZDQlbtBIv38F2heiXcF8LTOXWHvdS6Au58UkkJ8N6XFc5GIb/I3hK3IWotdZMkwAh+5aGBVybxWtQ/iXl6XerTW+fFx/aRJXg0PgwfPpzQfKKMpZsPadr9zyI/aJ/kOFYKbBooT/bfEPMJgetjAqewbMsTgfKjSveZEyg2HDYldP0t3no0KFz1/08Cx9jIyx1owJXT0LqF</vt:lpwstr>
  </property>
  <property fmtid="{D5CDD505-2E9C-101B-9397-08002B2CF9AE}" pid="130" name="x1ye=90">
    <vt:lpwstr>psWnije9vxm/Cih2HO7M1fcQk6sOhwRSziWf/8vamJ6oNdVLR9TfHzSNjBi0pNrdBtNSPCpGaJofJ3tpQLOPsQn8+L+OxfK8hNO+U5v8HkagocxxIAr/sQAXaatoN2HAnUDRmd7wmOJOrgnX0mxtl82ig+UgEfoIGRi9/d4Si+ZwmguVaMUVedSVAw1fNPZ5ym2NaXjFHbjLLOYndlTb+3V9qUOic3zNnNRzy8+OZ9G61ndGT8D3s9trlLQGdaV</vt:lpwstr>
  </property>
  <property fmtid="{D5CDD505-2E9C-101B-9397-08002B2CF9AE}" pid="131" name="x1ye=91">
    <vt:lpwstr>4g/DiIoTZiwuUf3LDROE2S8JZhyc2fDije4Zv85HqanimfL3clyCh0fEbQwj5+oOFjoSWfz4796kC95t8CO/2bpgv4BYWGPAoksoFaZ+dGYeQHPHFeq5hPLFPKx5L5n1tf0GcAgAZdSzuo1c1mANqmF0LGekw+rdSAnMI0doDQeJF2pDe7wQlGz+FHBE33mKz6ta+2952J5Jzex8gzoGRCj1eE6egWcWBKJaAFOpiILKE4f/sxVkcgvXpIZPDS3</vt:lpwstr>
  </property>
  <property fmtid="{D5CDD505-2E9C-101B-9397-08002B2CF9AE}" pid="132" name="x1ye=92">
    <vt:lpwstr>eivWFL/SGZIIy/heXDyXo9PMDtv3RjY2yMa1mwSYgan2xpb2SOjw1O8q2FqBe8AE7OMbCEbdhsjDY8GW6xgnRYiGYh2SVhVG6WmT++QXFEtqCsG3nGRaZJqpbH6RLOAi564DlmY02YChbtpUHkEKFuUCCMuai+vihiL5ZXDhswm75Nu9KO63DApkVhcHRRKsWkkqK9nnv4jOIMeSvhuw9GoObMxtbyoJ6b4V2OitllVG0H0/aDHzVeROWiyrz3U</vt:lpwstr>
  </property>
  <property fmtid="{D5CDD505-2E9C-101B-9397-08002B2CF9AE}" pid="133" name="x1ye=93">
    <vt:lpwstr>dKKQaO3zD+KQGuTOfuC7G2hhPf6q9ZWkrH7qZcSp89v7ivwGWZcc+uPUkUYtcvr/ZfRK2LzZb6pMWRUNTlrcoFhCLE5Tul5ReOwRjqdWKojUvHIKjAiLTe728KfDn+pxznHtX7DU0X55izpwXIftE2INl8XnxhuTORvdtYfz7Y/MCZ3oC0YXPsKwGfORmQi7yZfu2FZarfy/j3OA+L45Q2tCwCKWFTiPF9XuzxSzq2xl0ulkfbjSWo7N3WKazSU</vt:lpwstr>
  </property>
  <property fmtid="{D5CDD505-2E9C-101B-9397-08002B2CF9AE}" pid="134" name="x1ye=94">
    <vt:lpwstr>NOcsOSU+55xVHLM8rSl339sHlwmHLY10PJue1IbCPcpukUhAyFrMMDZQGftTH6ykaSDtPu8H7QCbPHDrmpQLu2zUkq6FE2d+hesOhCJIgG7jCCss2+do4o8ixwWLmq64d88coWrbKBJ5dQefzgS9tDlJDaAfQqM2bK486FPk73mtRwbBgIafuPBLDsJxc6xgc0vKtIuk5iwLhjtONXD8lnslBUBiuxKGuzP8mNcuuXAsDDi/tpxLeB8MCTQfLb3</vt:lpwstr>
  </property>
  <property fmtid="{D5CDD505-2E9C-101B-9397-08002B2CF9AE}" pid="135" name="x1ye=95">
    <vt:lpwstr>FBUx5pU+QdkCXwHfI64zwnHUTgN9/sLHpNo0w67kleXr/UKw1pn764EwhAcBCdrfivUXbnsco2UqT8NDmKgkj3Liuxh9vsOBk2gZdn58TPpFFTwjrsBa8KynfT6Bua3scmDoLIpUkuPKlw0ta6qOm331CsK5LYbX74zk2MtemBpAipelZ9wzZ1ifQZ1fSn7QJih0rwe8ysoEw7Za0ZVytd7C4g/ckQbU1FtR/xdP2UfrxC5sz7jIYQTKm6bYokz</vt:lpwstr>
  </property>
  <property fmtid="{D5CDD505-2E9C-101B-9397-08002B2CF9AE}" pid="136" name="x1ye=96">
    <vt:lpwstr>rkYgX5YJVkpsRNLT2NX45RJYLe6pmBCs+6kqA9xyA2G4cwYReAm+MJYVLbZrltrM1MAEH08R6ulkwmi65DDNihHsQbaD8ssG7pwqdB8PDfyQrSwXAxVxDfLLj7Nbd9QSbhQfHK4TQAE3ijyYI94+zRV0npDc6TnAN16H48tZ44hw+VnsyVoWvR1+tTvu1nUKTIpHr3yYJCJx05zcU3wqux4hKSesuhjS8fVbal+/ls9TzWw/UMiV5lBaGcEMf5k</vt:lpwstr>
  </property>
  <property fmtid="{D5CDD505-2E9C-101B-9397-08002B2CF9AE}" pid="137" name="x1ye=97">
    <vt:lpwstr>8NH9Tefhh6dh+bPw9fMS4VG/7LlBj+/fPnc7dL026Ko/s9jGE/d7yoYDZ4H5Y5h4lO9QubHmiiXPCjTAYBZuKOVt5agvOO3A/2e1p0aFwwURGfPp1Yul8fYIWp8f2PuKquxmjh8H+WbR6anXMM4DG7F6wONcCe2w25gDEe4Alepmt2eh7rhJkwDbKb0WBNlxlP4LD0L6QlG0lWsKX8TNwxk2+Rn8weA7ZGGzpFE43xxBNQFw3p/QI1dOn8M6TD9</vt:lpwstr>
  </property>
  <property fmtid="{D5CDD505-2E9C-101B-9397-08002B2CF9AE}" pid="138" name="x1ye=98">
    <vt:lpwstr>9+Dwxxo05U6/O2f0/IEj/47DrnhWg0M4FrsCqb8k+J6AfISQ33di1rh75rkcnCjsRRUWut6J+luYZge5V6kk8Hy664ffryaefcGjyG1/h2p/bNgldaQB39uXDFSdIX+XmABq6PwJ8ysNQIr2dYCkuvGPxIS1HI6bFAGxMyH6TYKlUMonOtku3o6pXes14nLFpq96cXfM7lGU/E4BoB+0b5bAyck/r+9TKzgTKFKbbLM+r53VmSmyMcN+C6YB+aA</vt:lpwstr>
  </property>
  <property fmtid="{D5CDD505-2E9C-101B-9397-08002B2CF9AE}" pid="139" name="x1ye=99">
    <vt:lpwstr>ywx5ICQcHnIsiMsGbzFeyxKK+MxbiJPGOFOqYgls7oebwSbOztCHf+91VGUHATpvG/luq03e8mxiNoyI5Yt0fEzGgbaXsn3OeBMMi4naVD1FKeZTrQ0OCnUaO/SVvl+x0axG01Txjk3Xsu9rS5dNzoI6Ioi02BSoO3yxzihHAxa2arkqP14UGuIZezRlLGIMAOoaZUG7ypI873eWd+G3/Yy09vWHoZyoF0UTG97Dew44nHcfWWLxfIXeEmTNWkP</vt:lpwstr>
  </property>
</Properties>
</file>