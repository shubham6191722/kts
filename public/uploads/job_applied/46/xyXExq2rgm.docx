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divdocument"/>
        <w:tblW w:w="0" w:type="auto"/>
        <w:tblCellSpacing w:w="0" w:type="dxa"/>
        <w:tblLayout w:type="fixed"/>
        <w:tblCellMar>
          <w:left w:w="0" w:type="dxa"/>
          <w:right w:w="0" w:type="dxa"/>
        </w:tblCellMar>
        <w:tblLook w:val="05E0" w:firstRow="1" w:lastRow="1" w:firstColumn="1" w:lastColumn="1" w:noHBand="0" w:noVBand="1"/>
      </w:tblPr>
      <w:tblGrid>
        <w:gridCol w:w="4260"/>
        <w:gridCol w:w="7980"/>
      </w:tblGrid>
      <w:tr w:rsidR="005D4C05" w:rsidRPr="00571A19" w14:paraId="169D17CA" w14:textId="77777777" w:rsidTr="3477D149">
        <w:trPr>
          <w:trHeight w:val="14040"/>
          <w:tblCellSpacing w:w="0" w:type="dxa"/>
        </w:trPr>
        <w:tc>
          <w:tcPr>
            <w:tcW w:w="4260" w:type="dxa"/>
            <w:shd w:val="clear" w:color="auto" w:fill="FAEFEF"/>
            <w:tcMar>
              <w:top w:w="0" w:type="dxa"/>
              <w:left w:w="0" w:type="dxa"/>
              <w:bottom w:w="600" w:type="dxa"/>
              <w:right w:w="0" w:type="dxa"/>
            </w:tcMar>
            <w:hideMark/>
          </w:tcPr>
          <w:tbl>
            <w:tblPr>
              <w:tblStyle w:val="divdocumentleft-table"/>
              <w:tblW w:w="4254" w:type="dxa"/>
              <w:tblCellSpacing w:w="0" w:type="dxa"/>
              <w:tblLayout w:type="fixed"/>
              <w:tblCellMar>
                <w:left w:w="0" w:type="dxa"/>
                <w:right w:w="300" w:type="dxa"/>
              </w:tblCellMar>
              <w:tblLook w:val="0600" w:firstRow="0" w:lastRow="0" w:firstColumn="0" w:lastColumn="0" w:noHBand="1" w:noVBand="1"/>
            </w:tblPr>
            <w:tblGrid>
              <w:gridCol w:w="4254"/>
            </w:tblGrid>
            <w:tr w:rsidR="00D22448" w:rsidRPr="00571A19" w14:paraId="0C5143D3" w14:textId="77777777" w:rsidTr="000258A0">
              <w:trPr>
                <w:trHeight w:val="13859"/>
                <w:tblCellSpacing w:w="0" w:type="dxa"/>
              </w:trPr>
              <w:tc>
                <w:tcPr>
                  <w:tcW w:w="4254" w:type="dxa"/>
                  <w:shd w:val="clear" w:color="auto" w:fill="FBE4D5" w:themeFill="accent2" w:themeFillTint="33"/>
                  <w:tcMar>
                    <w:top w:w="600" w:type="dxa"/>
                    <w:left w:w="300" w:type="dxa"/>
                    <w:bottom w:w="400" w:type="dxa"/>
                    <w:right w:w="0" w:type="dxa"/>
                  </w:tcMar>
                  <w:hideMark/>
                </w:tcPr>
                <w:p w14:paraId="7FDF921B" w14:textId="31289161" w:rsidR="00D22448" w:rsidRPr="004D7C1E" w:rsidRDefault="00371379" w:rsidP="002A5F4F">
                  <w:pPr>
                    <w:jc w:val="both"/>
                    <w:rPr>
                      <w:rFonts w:ascii="Trebuchet MS" w:eastAsia="Trebuchet MS" w:hAnsi="Trebuchet MS"/>
                      <w:b/>
                      <w:bCs/>
                      <w:sz w:val="48"/>
                      <w:szCs w:val="48"/>
                    </w:rPr>
                  </w:pPr>
                  <w:r w:rsidRPr="004D7C1E">
                    <w:rPr>
                      <w:rFonts w:ascii="Trebuchet MS" w:eastAsia="Trebuchet MS" w:hAnsi="Trebuchet MS"/>
                      <w:b/>
                      <w:bCs/>
                      <w:sz w:val="48"/>
                      <w:szCs w:val="48"/>
                    </w:rPr>
                    <w:t>Kingsley O</w:t>
                  </w:r>
                  <w:r w:rsidR="004D7C1E" w:rsidRPr="004D7C1E">
                    <w:rPr>
                      <w:rFonts w:ascii="Trebuchet MS" w:eastAsia="Trebuchet MS" w:hAnsi="Trebuchet MS"/>
                      <w:b/>
                      <w:bCs/>
                      <w:sz w:val="48"/>
                      <w:szCs w:val="48"/>
                    </w:rPr>
                    <w:t>.</w:t>
                  </w:r>
                  <w:r w:rsidRPr="004D7C1E">
                    <w:rPr>
                      <w:rFonts w:ascii="Trebuchet MS" w:eastAsia="Trebuchet MS" w:hAnsi="Trebuchet MS"/>
                      <w:b/>
                      <w:bCs/>
                      <w:sz w:val="48"/>
                      <w:szCs w:val="48"/>
                    </w:rPr>
                    <w:t xml:space="preserve"> Ezeh</w:t>
                  </w:r>
                </w:p>
                <w:tbl>
                  <w:tblPr>
                    <w:tblStyle w:val="addresstable"/>
                    <w:tblW w:w="3695" w:type="dxa"/>
                    <w:tblCellSpacing w:w="0" w:type="dxa"/>
                    <w:tblInd w:w="126" w:type="dxa"/>
                    <w:tblLayout w:type="fixed"/>
                    <w:tblCellMar>
                      <w:left w:w="0" w:type="dxa"/>
                      <w:right w:w="0" w:type="dxa"/>
                    </w:tblCellMar>
                    <w:tblLook w:val="05E0" w:firstRow="1" w:lastRow="1" w:firstColumn="1" w:lastColumn="1" w:noHBand="0" w:noVBand="1"/>
                  </w:tblPr>
                  <w:tblGrid>
                    <w:gridCol w:w="3695"/>
                  </w:tblGrid>
                  <w:tr w:rsidR="00D22448" w:rsidRPr="00571A19" w14:paraId="679B3826" w14:textId="77777777" w:rsidTr="009911A6">
                    <w:trPr>
                      <w:trHeight w:val="2009"/>
                      <w:tblCellSpacing w:w="0" w:type="dxa"/>
                    </w:trPr>
                    <w:tc>
                      <w:tcPr>
                        <w:tcW w:w="3695" w:type="dxa"/>
                        <w:tcMar>
                          <w:top w:w="120" w:type="dxa"/>
                          <w:left w:w="0" w:type="dxa"/>
                          <w:bottom w:w="0" w:type="dxa"/>
                          <w:right w:w="40" w:type="dxa"/>
                        </w:tcMar>
                        <w:vAlign w:val="center"/>
                        <w:hideMark/>
                      </w:tcPr>
                      <w:p w14:paraId="010C4CEA" w14:textId="08E01039" w:rsidR="002A5F4F" w:rsidRPr="00DE4AD1" w:rsidRDefault="001B1462" w:rsidP="002A5F4F">
                        <w:pPr>
                          <w:pStyle w:val="div"/>
                          <w:tabs>
                            <w:tab w:val="left" w:pos="3660"/>
                          </w:tabs>
                          <w:ind w:right="300"/>
                          <w:jc w:val="both"/>
                          <w:rPr>
                            <w:rStyle w:val="divdocumentleft-box"/>
                            <w:rFonts w:ascii="Trebuchet MS" w:eastAsia="Trebuchet MS" w:hAnsi="Trebuchet MS" w:cs="Trebuchet MS"/>
                            <w:color w:val="343B30"/>
                            <w:spacing w:val="10"/>
                            <w:sz w:val="22"/>
                            <w:szCs w:val="22"/>
                          </w:rPr>
                        </w:pPr>
                        <w:r w:rsidRPr="001B1462">
                          <w:rPr>
                            <w:rStyle w:val="divdocumentleft-box"/>
                            <w:rFonts w:ascii="Trebuchet MS" w:eastAsia="Trebuchet MS" w:hAnsi="Trebuchet MS" w:cs="Trebuchet MS"/>
                            <w:color w:val="343B30"/>
                            <w:spacing w:val="10"/>
                            <w:sz w:val="22"/>
                            <w:szCs w:val="22"/>
                          </w:rPr>
                          <w:t>Portfolio Data Analyst | Credit Risk &amp; Analytics Specialist</w:t>
                        </w:r>
                      </w:p>
                      <w:p w14:paraId="387C31D7" w14:textId="77777777" w:rsidR="002A5F4F" w:rsidRPr="005E5964" w:rsidRDefault="002A5F4F" w:rsidP="002A5F4F">
                        <w:pPr>
                          <w:pStyle w:val="div"/>
                          <w:tabs>
                            <w:tab w:val="left" w:pos="3660"/>
                          </w:tabs>
                          <w:ind w:right="300"/>
                          <w:jc w:val="both"/>
                          <w:rPr>
                            <w:rStyle w:val="divdocumentleft-box"/>
                            <w:rFonts w:ascii="Trebuchet MS" w:eastAsia="Trebuchet MS" w:hAnsi="Trebuchet MS" w:cs="Trebuchet MS"/>
                            <w:caps/>
                            <w:color w:val="343B30"/>
                            <w:spacing w:val="10"/>
                          </w:rPr>
                        </w:pPr>
                      </w:p>
                      <w:p w14:paraId="4494EAB2" w14:textId="77777777" w:rsidR="00D22448" w:rsidRPr="00571A19" w:rsidRDefault="00D22448" w:rsidP="002A5F4F">
                        <w:pPr>
                          <w:jc w:val="both"/>
                          <w:rPr>
                            <w:rStyle w:val="adrssecondcell"/>
                            <w:rFonts w:ascii="Trebuchet MS" w:eastAsia="Trebuchet MS" w:hAnsi="Trebuchet MS" w:cs="Trebuchet MS"/>
                            <w:color w:val="343B30"/>
                            <w:sz w:val="20"/>
                            <w:szCs w:val="20"/>
                          </w:rPr>
                        </w:pPr>
                        <w:r>
                          <w:rPr>
                            <w:rFonts w:ascii="Trebuchet MS" w:eastAsia="Trebuchet MS" w:hAnsi="Trebuchet MS" w:cs="Trebuchet MS"/>
                            <w:noProof/>
                            <w:color w:val="343B30"/>
                            <w:sz w:val="20"/>
                            <w:szCs w:val="20"/>
                          </w:rPr>
                          <w:drawing>
                            <wp:inline distT="0" distB="0" distL="0" distR="0" wp14:anchorId="2F90E3F7" wp14:editId="589A080E">
                              <wp:extent cx="197709" cy="197709"/>
                              <wp:effectExtent l="0" t="0" r="0" b="0"/>
                              <wp:docPr id="584954777" name="Graphic 3" descr="Email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954777" name="Graphic 584954777" descr="Email with solid fill"/>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200391" cy="200391"/>
                                      </a:xfrm>
                                      <a:prstGeom prst="rect">
                                        <a:avLst/>
                                      </a:prstGeom>
                                    </pic:spPr>
                                  </pic:pic>
                                </a:graphicData>
                              </a:graphic>
                            </wp:inline>
                          </w:drawing>
                        </w:r>
                        <w:r>
                          <w:rPr>
                            <w:rStyle w:val="divdocumentleft-box"/>
                            <w:rFonts w:ascii="Trebuchet MS" w:eastAsia="Trebuchet MS" w:hAnsi="Trebuchet MS" w:cs="Trebuchet MS"/>
                            <w:color w:val="343B30"/>
                            <w:sz w:val="20"/>
                            <w:szCs w:val="20"/>
                          </w:rPr>
                          <w:t xml:space="preserve"> </w:t>
                        </w:r>
                        <w:hyperlink r:id="rId11" w:history="1">
                          <w:r w:rsidRPr="00571A19">
                            <w:rPr>
                              <w:rStyle w:val="Hyperlink"/>
                              <w:rFonts w:ascii="Trebuchet MS" w:eastAsia="Trebuchet MS" w:hAnsi="Trebuchet MS" w:cs="Trebuchet MS"/>
                              <w:sz w:val="20"/>
                              <w:szCs w:val="20"/>
                            </w:rPr>
                            <w:t>ezeh.o.kingsley@gmail.com</w:t>
                          </w:r>
                        </w:hyperlink>
                      </w:p>
                      <w:p w14:paraId="36F3CBDA" w14:textId="77777777" w:rsidR="00D22448" w:rsidRPr="00FB40DD" w:rsidRDefault="00D22448" w:rsidP="002A5F4F">
                        <w:pPr>
                          <w:jc w:val="both"/>
                          <w:rPr>
                            <w:rStyle w:val="divdocumentleft-box"/>
                            <w:rFonts w:ascii="Trebuchet MS" w:eastAsia="Trebuchet MS" w:hAnsi="Trebuchet MS" w:cs="Trebuchet MS"/>
                            <w:color w:val="343B30"/>
                            <w:sz w:val="10"/>
                            <w:szCs w:val="10"/>
                          </w:rPr>
                        </w:pPr>
                      </w:p>
                      <w:p w14:paraId="534B82B1" w14:textId="14DD295D" w:rsidR="00D22448" w:rsidRPr="00FB40DD" w:rsidRDefault="00D22448" w:rsidP="002A5F4F">
                        <w:pPr>
                          <w:jc w:val="both"/>
                          <w:rPr>
                            <w:rStyle w:val="divdocumentleft-box"/>
                            <w:rFonts w:ascii="Trebuchet MS" w:eastAsia="Trebuchet MS" w:hAnsi="Trebuchet MS" w:cs="Trebuchet MS"/>
                            <w:color w:val="343B30"/>
                            <w:sz w:val="10"/>
                            <w:szCs w:val="10"/>
                          </w:rPr>
                        </w:pPr>
                      </w:p>
                      <w:p w14:paraId="12E19E1D" w14:textId="4A2AB3D5" w:rsidR="00D22448" w:rsidRPr="00571A19" w:rsidRDefault="00D22448" w:rsidP="002A5F4F">
                        <w:pPr>
                          <w:jc w:val="both"/>
                          <w:rPr>
                            <w:rStyle w:val="adrssecondcell"/>
                            <w:rFonts w:ascii="Trebuchet MS" w:eastAsia="Trebuchet MS" w:hAnsi="Trebuchet MS" w:cs="Trebuchet MS"/>
                            <w:color w:val="343B30"/>
                            <w:sz w:val="20"/>
                            <w:szCs w:val="20"/>
                          </w:rPr>
                        </w:pPr>
                        <w:r>
                          <w:rPr>
                            <w:rFonts w:ascii="Trebuchet MS" w:eastAsia="Trebuchet MS" w:hAnsi="Trebuchet MS" w:cs="Trebuchet MS"/>
                            <w:caps/>
                            <w:noProof/>
                            <w:color w:val="343B30"/>
                            <w:spacing w:val="10"/>
                          </w:rPr>
                          <w:drawing>
                            <wp:inline distT="0" distB="0" distL="0" distR="0" wp14:anchorId="6559F862" wp14:editId="479AC628">
                              <wp:extent cx="197708" cy="197708"/>
                              <wp:effectExtent l="0" t="0" r="0" b="0"/>
                              <wp:docPr id="283520013" name="Graphic 1" descr="Smart Phon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520013" name="Graphic 283520013" descr="Smart Phone with solid fill"/>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flipH="1">
                                        <a:off x="0" y="0"/>
                                        <a:ext cx="197708" cy="197708"/>
                                      </a:xfrm>
                                      <a:prstGeom prst="rect">
                                        <a:avLst/>
                                      </a:prstGeom>
                                    </pic:spPr>
                                  </pic:pic>
                                </a:graphicData>
                              </a:graphic>
                            </wp:inline>
                          </w:drawing>
                        </w:r>
                        <w:r>
                          <w:rPr>
                            <w:rStyle w:val="adrssecondcell"/>
                            <w:rFonts w:ascii="Trebuchet MS" w:eastAsia="Trebuchet MS" w:hAnsi="Trebuchet MS" w:cs="Trebuchet MS"/>
                            <w:color w:val="343B30"/>
                            <w:sz w:val="20"/>
                            <w:szCs w:val="20"/>
                          </w:rPr>
                          <w:t xml:space="preserve"> </w:t>
                        </w:r>
                        <w:r w:rsidRPr="00571A19">
                          <w:rPr>
                            <w:rStyle w:val="adrssecondcell"/>
                            <w:rFonts w:ascii="Trebuchet MS" w:eastAsia="Trebuchet MS" w:hAnsi="Trebuchet MS" w:cs="Trebuchet MS"/>
                            <w:color w:val="343B30"/>
                            <w:sz w:val="20"/>
                            <w:szCs w:val="20"/>
                          </w:rPr>
                          <w:t>+44 7784368484</w:t>
                        </w:r>
                      </w:p>
                      <w:p w14:paraId="747B81E5" w14:textId="7A03ADEE" w:rsidR="00D22448" w:rsidRPr="00FB40DD" w:rsidRDefault="00D22448" w:rsidP="002A5F4F">
                        <w:pPr>
                          <w:jc w:val="both"/>
                          <w:rPr>
                            <w:rStyle w:val="adrsfirstcell"/>
                            <w:rFonts w:ascii="Trebuchet MS" w:eastAsia="Trebuchet MS" w:hAnsi="Trebuchet MS" w:cs="Trebuchet MS"/>
                            <w:color w:val="343B30"/>
                            <w:sz w:val="10"/>
                            <w:szCs w:val="10"/>
                          </w:rPr>
                        </w:pPr>
                      </w:p>
                      <w:p w14:paraId="41331358" w14:textId="712321E0" w:rsidR="00D22448" w:rsidRPr="00571A19" w:rsidRDefault="00D22448" w:rsidP="002A5F4F">
                        <w:pPr>
                          <w:ind w:left="356" w:hanging="356"/>
                          <w:jc w:val="both"/>
                          <w:rPr>
                            <w:rStyle w:val="adrssecondcell"/>
                            <w:rFonts w:ascii="Trebuchet MS" w:eastAsia="Trebuchet MS" w:hAnsi="Trebuchet MS" w:cs="Trebuchet MS"/>
                            <w:color w:val="343B30"/>
                            <w:sz w:val="20"/>
                            <w:szCs w:val="20"/>
                          </w:rPr>
                        </w:pPr>
                        <w:r>
                          <w:rPr>
                            <w:rFonts w:ascii="Trebuchet MS" w:eastAsia="Trebuchet MS" w:hAnsi="Trebuchet MS" w:cs="Trebuchet MS"/>
                            <w:noProof/>
                            <w:color w:val="343B30"/>
                            <w:sz w:val="20"/>
                            <w:szCs w:val="20"/>
                          </w:rPr>
                          <w:drawing>
                            <wp:inline distT="0" distB="0" distL="0" distR="0" wp14:anchorId="17B0BE5B" wp14:editId="72836A05">
                              <wp:extent cx="197708" cy="197708"/>
                              <wp:effectExtent l="0" t="0" r="0" b="0"/>
                              <wp:docPr id="1461074348" name="Graphic 2" descr="Hous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074348" name="Graphic 1461074348" descr="House outline"/>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97708" cy="197708"/>
                                      </a:xfrm>
                                      <a:prstGeom prst="rect">
                                        <a:avLst/>
                                      </a:prstGeom>
                                    </pic:spPr>
                                  </pic:pic>
                                </a:graphicData>
                              </a:graphic>
                            </wp:inline>
                          </w:drawing>
                        </w:r>
                        <w:r>
                          <w:rPr>
                            <w:rStyle w:val="adrssecondcell"/>
                            <w:rFonts w:ascii="Trebuchet MS" w:eastAsia="Trebuchet MS" w:hAnsi="Trebuchet MS" w:cs="Trebuchet MS"/>
                            <w:color w:val="343B30"/>
                            <w:sz w:val="20"/>
                            <w:szCs w:val="20"/>
                          </w:rPr>
                          <w:t xml:space="preserve"> </w:t>
                        </w:r>
                        <w:r w:rsidR="009A07E7">
                          <w:rPr>
                            <w:rStyle w:val="adrssecondcell"/>
                            <w:rFonts w:ascii="Trebuchet MS" w:eastAsia="Trebuchet MS" w:hAnsi="Trebuchet MS" w:cs="Trebuchet MS"/>
                            <w:color w:val="343B30"/>
                            <w:sz w:val="20"/>
                            <w:szCs w:val="20"/>
                          </w:rPr>
                          <w:t>Derby</w:t>
                        </w:r>
                        <w:r w:rsidR="003611AE">
                          <w:rPr>
                            <w:rStyle w:val="adrssecondcell"/>
                            <w:rFonts w:ascii="Trebuchet MS" w:eastAsia="Trebuchet MS" w:hAnsi="Trebuchet MS" w:cs="Trebuchet MS"/>
                            <w:color w:val="343B30"/>
                            <w:sz w:val="20"/>
                            <w:szCs w:val="20"/>
                          </w:rPr>
                          <w:t>,</w:t>
                        </w:r>
                        <w:r w:rsidR="00A909D9">
                          <w:rPr>
                            <w:rStyle w:val="adrssecondcell"/>
                            <w:rFonts w:ascii="Trebuchet MS" w:eastAsia="Trebuchet MS" w:hAnsi="Trebuchet MS" w:cs="Trebuchet MS"/>
                            <w:color w:val="343B30"/>
                            <w:sz w:val="20"/>
                            <w:szCs w:val="20"/>
                          </w:rPr>
                          <w:t xml:space="preserve"> </w:t>
                        </w:r>
                        <w:r w:rsidR="009A07E7">
                          <w:rPr>
                            <w:rStyle w:val="span"/>
                            <w:rFonts w:ascii="Trebuchet MS" w:eastAsia="Trebuchet MS" w:hAnsi="Trebuchet MS" w:cs="Trebuchet MS"/>
                            <w:color w:val="343B30"/>
                            <w:sz w:val="20"/>
                            <w:szCs w:val="20"/>
                          </w:rPr>
                          <w:t>United Kingdom</w:t>
                        </w:r>
                        <w:r w:rsidR="000E52F7">
                          <w:rPr>
                            <w:rStyle w:val="span"/>
                            <w:rFonts w:ascii="Trebuchet MS" w:eastAsia="Trebuchet MS" w:hAnsi="Trebuchet MS" w:cs="Trebuchet MS"/>
                            <w:color w:val="343B30"/>
                            <w:sz w:val="20"/>
                            <w:szCs w:val="20"/>
                          </w:rPr>
                          <w:t xml:space="preserve">. </w:t>
                        </w:r>
                      </w:p>
                      <w:p w14:paraId="5D2ECDD4" w14:textId="415FE54D" w:rsidR="00D22448" w:rsidRPr="00571A19" w:rsidRDefault="00D22448" w:rsidP="002A5F4F">
                        <w:pPr>
                          <w:jc w:val="both"/>
                          <w:rPr>
                            <w:rStyle w:val="adrsfirstcell"/>
                            <w:rFonts w:ascii="Trebuchet MS" w:eastAsia="Trebuchet MS" w:hAnsi="Trebuchet MS" w:cs="Trebuchet MS"/>
                            <w:color w:val="343B30"/>
                            <w:sz w:val="20"/>
                            <w:szCs w:val="20"/>
                          </w:rPr>
                        </w:pPr>
                      </w:p>
                    </w:tc>
                  </w:tr>
                </w:tbl>
                <w:p w14:paraId="238C65B9" w14:textId="79A6CEF4" w:rsidR="00D22448" w:rsidRPr="00571A19" w:rsidRDefault="00747606" w:rsidP="002A5F4F">
                  <w:pPr>
                    <w:jc w:val="both"/>
                    <w:rPr>
                      <w:rFonts w:ascii="Trebuchet MS" w:hAnsi="Trebuchet MS"/>
                      <w:sz w:val="20"/>
                      <w:szCs w:val="20"/>
                    </w:rPr>
                  </w:pPr>
                  <w:r>
                    <w:rPr>
                      <w:rFonts w:ascii="Trebuchet MS" w:hAnsi="Trebuchet MS"/>
                      <w:sz w:val="20"/>
                      <w:szCs w:val="20"/>
                    </w:rPr>
                    <w:t xml:space="preserve"> </w:t>
                  </w:r>
                </w:p>
                <w:p w14:paraId="4D0BE17E" w14:textId="77777777" w:rsidR="009F6D2C" w:rsidRDefault="009F6D2C" w:rsidP="00352224">
                  <w:pPr>
                    <w:pStyle w:val="divdocumentdivsectiontitle"/>
                    <w:ind w:right="300"/>
                    <w:jc w:val="both"/>
                    <w:rPr>
                      <w:rStyle w:val="divdocumentleft-box"/>
                      <w:rFonts w:ascii="Trebuchet MS" w:eastAsia="Trebuchet MS" w:hAnsi="Trebuchet MS" w:cs="Trebuchet MS"/>
                      <w:b/>
                      <w:bCs/>
                      <w:caps/>
                      <w:color w:val="343B30"/>
                      <w:sz w:val="20"/>
                      <w:szCs w:val="20"/>
                    </w:rPr>
                  </w:pPr>
                </w:p>
                <w:p w14:paraId="670EAD30" w14:textId="74FA9AA7" w:rsidR="00D22448" w:rsidRPr="00C11D70" w:rsidRDefault="3477D149" w:rsidP="00C11D70">
                  <w:pPr>
                    <w:pStyle w:val="divdocumentdivsectiontitle"/>
                    <w:spacing w:after="240"/>
                    <w:ind w:right="300"/>
                    <w:jc w:val="both"/>
                    <w:rPr>
                      <w:rStyle w:val="divdocumentleft-box"/>
                      <w:rFonts w:ascii="Trebuchet MS" w:eastAsia="Trebuchet MS" w:hAnsi="Trebuchet MS" w:cs="Trebuchet MS"/>
                      <w:b/>
                      <w:bCs/>
                      <w:caps/>
                      <w:color w:val="343B30"/>
                      <w:sz w:val="20"/>
                      <w:szCs w:val="20"/>
                    </w:rPr>
                  </w:pPr>
                  <w:r w:rsidRPr="00C11D70">
                    <w:rPr>
                      <w:rStyle w:val="divdocumentleft-box"/>
                      <w:rFonts w:ascii="Trebuchet MS" w:eastAsia="Trebuchet MS" w:hAnsi="Trebuchet MS" w:cs="Trebuchet MS"/>
                      <w:b/>
                      <w:bCs/>
                      <w:caps/>
                      <w:color w:val="343B30"/>
                      <w:sz w:val="20"/>
                      <w:szCs w:val="20"/>
                    </w:rPr>
                    <w:t>Skills</w:t>
                  </w:r>
                </w:p>
                <w:p w14:paraId="0521666B" w14:textId="24034BC4" w:rsidR="002A5F4F" w:rsidRDefault="00A0287D" w:rsidP="00C465A3">
                  <w:pPr>
                    <w:pStyle w:val="divdocumentulli"/>
                    <w:numPr>
                      <w:ilvl w:val="0"/>
                      <w:numId w:val="1"/>
                    </w:numPr>
                    <w:spacing w:before="120"/>
                    <w:ind w:left="420" w:right="301" w:hanging="294"/>
                    <w:rPr>
                      <w:rStyle w:val="divdocumentsinglecolumnpaddedline"/>
                      <w:rFonts w:ascii="Trebuchet MS" w:eastAsia="Trebuchet MS" w:hAnsi="Trebuchet MS" w:cs="Trebuchet MS"/>
                      <w:color w:val="343B30"/>
                      <w:sz w:val="20"/>
                      <w:szCs w:val="20"/>
                    </w:rPr>
                  </w:pPr>
                  <w:r w:rsidRPr="00A0287D">
                    <w:rPr>
                      <w:rStyle w:val="divdocumentsinglecolumnpaddedline"/>
                      <w:rFonts w:ascii="Trebuchet MS" w:eastAsia="Trebuchet MS" w:hAnsi="Trebuchet MS" w:cs="Trebuchet MS"/>
                      <w:color w:val="343B30"/>
                      <w:sz w:val="20"/>
                      <w:szCs w:val="20"/>
                    </w:rPr>
                    <w:t xml:space="preserve">Data Analysis &amp; Modelling (SQL, </w:t>
                  </w:r>
                  <w:r w:rsidR="0025510F">
                    <w:rPr>
                      <w:rStyle w:val="divdocumentsinglecolumnpaddedline"/>
                      <w:rFonts w:ascii="Trebuchet MS" w:eastAsia="Trebuchet MS" w:hAnsi="Trebuchet MS" w:cs="Trebuchet MS"/>
                      <w:color w:val="343B30"/>
                      <w:sz w:val="20"/>
                      <w:szCs w:val="20"/>
                    </w:rPr>
                    <w:t xml:space="preserve">Python, </w:t>
                  </w:r>
                  <w:r w:rsidRPr="00A0287D">
                    <w:rPr>
                      <w:rStyle w:val="divdocumentsinglecolumnpaddedline"/>
                      <w:rFonts w:ascii="Trebuchet MS" w:eastAsia="Trebuchet MS" w:hAnsi="Trebuchet MS" w:cs="Trebuchet MS"/>
                      <w:color w:val="343B30"/>
                      <w:sz w:val="20"/>
                      <w:szCs w:val="20"/>
                    </w:rPr>
                    <w:t>Excel)</w:t>
                  </w:r>
                </w:p>
                <w:p w14:paraId="439CC140" w14:textId="6D7A9B2B" w:rsidR="002A5F4F" w:rsidRPr="00C11D70" w:rsidRDefault="00A0287D" w:rsidP="00C465A3">
                  <w:pPr>
                    <w:pStyle w:val="divdocumentulli"/>
                    <w:numPr>
                      <w:ilvl w:val="0"/>
                      <w:numId w:val="1"/>
                    </w:numPr>
                    <w:spacing w:before="120"/>
                    <w:ind w:left="420" w:right="301" w:hanging="294"/>
                    <w:rPr>
                      <w:rStyle w:val="divdocumentsinglecolumnpaddedline"/>
                      <w:rFonts w:ascii="Trebuchet MS" w:eastAsia="Trebuchet MS" w:hAnsi="Trebuchet MS" w:cs="Trebuchet MS"/>
                      <w:color w:val="343B30"/>
                      <w:sz w:val="20"/>
                      <w:szCs w:val="20"/>
                    </w:rPr>
                  </w:pPr>
                  <w:r w:rsidRPr="00A0287D">
                    <w:rPr>
                      <w:rStyle w:val="divdocumentsinglecolumnpaddedline"/>
                      <w:rFonts w:ascii="Trebuchet MS" w:eastAsia="Trebuchet MS" w:hAnsi="Trebuchet MS" w:cs="Trebuchet MS"/>
                      <w:color w:val="343B30"/>
                      <w:sz w:val="20"/>
                      <w:szCs w:val="20"/>
                    </w:rPr>
                    <w:t>Credit Portfolio Analytics &amp; Reporting</w:t>
                  </w:r>
                </w:p>
                <w:p w14:paraId="1520E175" w14:textId="4A820024" w:rsidR="002A5F4F" w:rsidRPr="00C11D70" w:rsidRDefault="00A0287D" w:rsidP="00C465A3">
                  <w:pPr>
                    <w:pStyle w:val="divdocumentulli"/>
                    <w:numPr>
                      <w:ilvl w:val="0"/>
                      <w:numId w:val="1"/>
                    </w:numPr>
                    <w:spacing w:before="120"/>
                    <w:ind w:left="420" w:right="301" w:hanging="294"/>
                    <w:rPr>
                      <w:rStyle w:val="divdocumentsinglecolumnpaddedline"/>
                      <w:rFonts w:ascii="Trebuchet MS" w:eastAsia="Trebuchet MS" w:hAnsi="Trebuchet MS" w:cs="Trebuchet MS"/>
                      <w:color w:val="343B30"/>
                      <w:sz w:val="20"/>
                      <w:szCs w:val="20"/>
                    </w:rPr>
                  </w:pPr>
                  <w:r w:rsidRPr="00A0287D">
                    <w:rPr>
                      <w:rStyle w:val="divdocumentsinglecolumnpaddedline"/>
                      <w:rFonts w:ascii="Trebuchet MS" w:eastAsia="Trebuchet MS" w:hAnsi="Trebuchet MS" w:cs="Trebuchet MS"/>
                      <w:color w:val="343B30"/>
                      <w:sz w:val="20"/>
                      <w:szCs w:val="20"/>
                    </w:rPr>
                    <w:t>Risk Assessment &amp; Monitoring</w:t>
                  </w:r>
                </w:p>
                <w:p w14:paraId="3027EC79" w14:textId="7DC9DF15" w:rsidR="002A5F4F" w:rsidRPr="00C11D70" w:rsidRDefault="00A0287D" w:rsidP="00C465A3">
                  <w:pPr>
                    <w:pStyle w:val="divdocumentulli"/>
                    <w:numPr>
                      <w:ilvl w:val="0"/>
                      <w:numId w:val="1"/>
                    </w:numPr>
                    <w:spacing w:before="120"/>
                    <w:ind w:left="420" w:right="301" w:hanging="294"/>
                    <w:rPr>
                      <w:rStyle w:val="divdocumentsinglecolumnpaddedline"/>
                      <w:rFonts w:ascii="Trebuchet MS" w:eastAsia="Trebuchet MS" w:hAnsi="Trebuchet MS" w:cs="Trebuchet MS"/>
                      <w:color w:val="343B30"/>
                      <w:sz w:val="20"/>
                      <w:szCs w:val="20"/>
                    </w:rPr>
                  </w:pPr>
                  <w:r w:rsidRPr="00A0287D">
                    <w:rPr>
                      <w:rStyle w:val="divdocumentsinglecolumnpaddedline"/>
                      <w:rFonts w:ascii="Trebuchet MS" w:eastAsia="Trebuchet MS" w:hAnsi="Trebuchet MS" w:cs="Trebuchet MS"/>
                      <w:color w:val="343B30"/>
                      <w:sz w:val="20"/>
                      <w:szCs w:val="20"/>
                    </w:rPr>
                    <w:t>Data Warehousing &amp; ETL Processes</w:t>
                  </w:r>
                </w:p>
                <w:p w14:paraId="6BB019DD" w14:textId="7BBA63AE" w:rsidR="002A5F4F" w:rsidRPr="00C11D70" w:rsidRDefault="00A0287D" w:rsidP="00C465A3">
                  <w:pPr>
                    <w:pStyle w:val="divdocumentulli"/>
                    <w:numPr>
                      <w:ilvl w:val="0"/>
                      <w:numId w:val="1"/>
                    </w:numPr>
                    <w:spacing w:before="120"/>
                    <w:ind w:left="420" w:right="301" w:hanging="294"/>
                    <w:rPr>
                      <w:rStyle w:val="divdocumentsinglecolumnpaddedline"/>
                      <w:rFonts w:ascii="Trebuchet MS" w:eastAsia="Trebuchet MS" w:hAnsi="Trebuchet MS" w:cs="Trebuchet MS"/>
                      <w:color w:val="343B30"/>
                      <w:sz w:val="20"/>
                      <w:szCs w:val="20"/>
                    </w:rPr>
                  </w:pPr>
                  <w:r w:rsidRPr="00A0287D">
                    <w:rPr>
                      <w:rStyle w:val="divdocumentsinglecolumnpaddedline"/>
                      <w:rFonts w:ascii="Trebuchet MS" w:eastAsia="Trebuchet MS" w:hAnsi="Trebuchet MS" w:cs="Trebuchet MS"/>
                      <w:color w:val="343B30"/>
                      <w:sz w:val="20"/>
                      <w:szCs w:val="20"/>
                    </w:rPr>
                    <w:t>Data Visuali</w:t>
                  </w:r>
                  <w:r w:rsidR="00F85DCF">
                    <w:rPr>
                      <w:rStyle w:val="divdocumentsinglecolumnpaddedline"/>
                      <w:rFonts w:ascii="Trebuchet MS" w:eastAsia="Trebuchet MS" w:hAnsi="Trebuchet MS" w:cs="Trebuchet MS"/>
                      <w:color w:val="343B30"/>
                      <w:sz w:val="20"/>
                      <w:szCs w:val="20"/>
                    </w:rPr>
                    <w:t>s</w:t>
                  </w:r>
                  <w:r w:rsidRPr="00A0287D">
                    <w:rPr>
                      <w:rStyle w:val="divdocumentsinglecolumnpaddedline"/>
                      <w:rFonts w:ascii="Trebuchet MS" w:eastAsia="Trebuchet MS" w:hAnsi="Trebuchet MS" w:cs="Trebuchet MS"/>
                      <w:color w:val="343B30"/>
                      <w:sz w:val="20"/>
                      <w:szCs w:val="20"/>
                    </w:rPr>
                    <w:t>ation &amp; Storytelling</w:t>
                  </w:r>
                  <w:r>
                    <w:rPr>
                      <w:rStyle w:val="divdocumentsinglecolumnpaddedline"/>
                      <w:rFonts w:ascii="Trebuchet MS" w:eastAsia="Trebuchet MS" w:hAnsi="Trebuchet MS" w:cs="Trebuchet MS"/>
                      <w:color w:val="343B30"/>
                      <w:sz w:val="20"/>
                      <w:szCs w:val="20"/>
                    </w:rPr>
                    <w:t>.</w:t>
                  </w:r>
                </w:p>
                <w:p w14:paraId="09831A5E" w14:textId="5B22B5E0" w:rsidR="002A5F4F" w:rsidRPr="00C11D70" w:rsidRDefault="00A0287D" w:rsidP="00C465A3">
                  <w:pPr>
                    <w:pStyle w:val="divdocumentulli"/>
                    <w:numPr>
                      <w:ilvl w:val="0"/>
                      <w:numId w:val="1"/>
                    </w:numPr>
                    <w:spacing w:before="120"/>
                    <w:ind w:left="420" w:right="301" w:hanging="294"/>
                    <w:rPr>
                      <w:rStyle w:val="divdocumentsinglecolumnpaddedline"/>
                      <w:rFonts w:ascii="Trebuchet MS" w:eastAsia="Trebuchet MS" w:hAnsi="Trebuchet MS" w:cs="Trebuchet MS"/>
                      <w:color w:val="343B30"/>
                      <w:sz w:val="20"/>
                      <w:szCs w:val="20"/>
                    </w:rPr>
                  </w:pPr>
                  <w:r w:rsidRPr="00A0287D">
                    <w:rPr>
                      <w:rStyle w:val="divdocumentsinglecolumnpaddedline"/>
                      <w:rFonts w:ascii="Trebuchet MS" w:eastAsia="Trebuchet MS" w:hAnsi="Trebuchet MS" w:cs="Trebuchet MS"/>
                      <w:color w:val="343B30"/>
                      <w:sz w:val="20"/>
                      <w:szCs w:val="20"/>
                    </w:rPr>
                    <w:t>Regulatory Compliance &amp; Data Governance</w:t>
                  </w:r>
                </w:p>
                <w:p w14:paraId="645EB796" w14:textId="42B6ADC3" w:rsidR="002A5F4F" w:rsidRPr="00C11D70" w:rsidRDefault="00A0287D" w:rsidP="00C465A3">
                  <w:pPr>
                    <w:pStyle w:val="divdocumentulli"/>
                    <w:numPr>
                      <w:ilvl w:val="0"/>
                      <w:numId w:val="1"/>
                    </w:numPr>
                    <w:spacing w:before="120"/>
                    <w:ind w:left="420" w:right="301" w:hanging="294"/>
                    <w:rPr>
                      <w:rStyle w:val="divdocumentsinglecolumnpaddedline"/>
                      <w:rFonts w:ascii="Trebuchet MS" w:eastAsia="Trebuchet MS" w:hAnsi="Trebuchet MS" w:cs="Trebuchet MS"/>
                      <w:color w:val="343B30"/>
                      <w:sz w:val="20"/>
                      <w:szCs w:val="20"/>
                    </w:rPr>
                  </w:pPr>
                  <w:r w:rsidRPr="00A0287D">
                    <w:rPr>
                      <w:rStyle w:val="divdocumentsinglecolumnpaddedline"/>
                      <w:rFonts w:ascii="Trebuchet MS" w:eastAsia="Trebuchet MS" w:hAnsi="Trebuchet MS" w:cs="Trebuchet MS"/>
                      <w:color w:val="343B30"/>
                      <w:sz w:val="20"/>
                      <w:szCs w:val="20"/>
                    </w:rPr>
                    <w:t>Stakeholder Management &amp; Collaboration</w:t>
                  </w:r>
                  <w:r>
                    <w:rPr>
                      <w:rStyle w:val="divdocumentsinglecolumnpaddedline"/>
                      <w:rFonts w:ascii="Trebuchet MS" w:eastAsia="Trebuchet MS" w:hAnsi="Trebuchet MS" w:cs="Trebuchet MS"/>
                      <w:color w:val="343B30"/>
                      <w:sz w:val="20"/>
                      <w:szCs w:val="20"/>
                    </w:rPr>
                    <w:t>.</w:t>
                  </w:r>
                </w:p>
                <w:p w14:paraId="7BA02D5F" w14:textId="100E58FA" w:rsidR="002A5F4F" w:rsidRPr="00C11D70" w:rsidRDefault="002A5F4F" w:rsidP="00C465A3">
                  <w:pPr>
                    <w:pStyle w:val="divdocumentulli"/>
                    <w:numPr>
                      <w:ilvl w:val="0"/>
                      <w:numId w:val="1"/>
                    </w:numPr>
                    <w:spacing w:before="120"/>
                    <w:ind w:left="420" w:right="301" w:hanging="294"/>
                    <w:rPr>
                      <w:rStyle w:val="divdocumentsinglecolumnpaddedline"/>
                      <w:rFonts w:ascii="Trebuchet MS" w:eastAsia="Trebuchet MS" w:hAnsi="Trebuchet MS" w:cs="Trebuchet MS"/>
                      <w:color w:val="343B30"/>
                      <w:sz w:val="20"/>
                      <w:szCs w:val="20"/>
                    </w:rPr>
                  </w:pPr>
                  <w:r>
                    <w:rPr>
                      <w:rStyle w:val="divdocumentsinglecolumnpaddedline"/>
                      <w:rFonts w:ascii="Trebuchet MS" w:eastAsia="Trebuchet MS" w:hAnsi="Trebuchet MS" w:cs="Trebuchet MS"/>
                      <w:color w:val="343B30"/>
                      <w:sz w:val="20"/>
                      <w:szCs w:val="20"/>
                    </w:rPr>
                    <w:t>Business Acumen and Leadership</w:t>
                  </w:r>
                </w:p>
                <w:p w14:paraId="786BDC0B" w14:textId="66BB33E8" w:rsidR="00F83030" w:rsidRDefault="002A5F4F" w:rsidP="00C465A3">
                  <w:pPr>
                    <w:pStyle w:val="divdocumentulli"/>
                    <w:numPr>
                      <w:ilvl w:val="0"/>
                      <w:numId w:val="1"/>
                    </w:numPr>
                    <w:pBdr>
                      <w:left w:val="none" w:sz="0" w:space="0" w:color="auto"/>
                    </w:pBdr>
                    <w:spacing w:before="120"/>
                    <w:ind w:left="420" w:right="301" w:hanging="294"/>
                    <w:rPr>
                      <w:rStyle w:val="divdocumentsinglecolumnpaddedline"/>
                      <w:rFonts w:ascii="Trebuchet MS" w:eastAsia="Trebuchet MS" w:hAnsi="Trebuchet MS" w:cs="Trebuchet MS"/>
                      <w:color w:val="343B30"/>
                      <w:sz w:val="20"/>
                      <w:szCs w:val="20"/>
                    </w:rPr>
                  </w:pPr>
                  <w:r w:rsidRPr="008623EC">
                    <w:rPr>
                      <w:rStyle w:val="divdocumentsinglecolumnpaddedline"/>
                      <w:rFonts w:ascii="Trebuchet MS" w:eastAsia="Trebuchet MS" w:hAnsi="Trebuchet MS" w:cs="Trebuchet MS"/>
                      <w:color w:val="343B30"/>
                      <w:sz w:val="20"/>
                      <w:szCs w:val="20"/>
                    </w:rPr>
                    <w:t>Effective Communication and Presentation</w:t>
                  </w:r>
                  <w:r w:rsidR="00F83030">
                    <w:rPr>
                      <w:rStyle w:val="divdocumentsinglecolumnpaddedline"/>
                      <w:rFonts w:ascii="Trebuchet MS" w:eastAsia="Trebuchet MS" w:hAnsi="Trebuchet MS" w:cs="Trebuchet MS"/>
                      <w:color w:val="343B30"/>
                      <w:sz w:val="20"/>
                      <w:szCs w:val="20"/>
                    </w:rPr>
                    <w:t>.</w:t>
                  </w:r>
                </w:p>
                <w:p w14:paraId="5718B0C8" w14:textId="36C9C086" w:rsidR="00A0287D" w:rsidRPr="00C11D70" w:rsidRDefault="00A0287D" w:rsidP="00F83030">
                  <w:pPr>
                    <w:pStyle w:val="divdocumentulli"/>
                    <w:spacing w:before="240" w:after="240"/>
                    <w:ind w:right="300"/>
                    <w:rPr>
                      <w:rStyle w:val="divdocumentsinglecolumnpaddedline"/>
                      <w:rFonts w:ascii="Trebuchet MS" w:eastAsia="Trebuchet MS" w:hAnsi="Trebuchet MS" w:cs="Trebuchet MS"/>
                      <w:b/>
                      <w:bCs/>
                      <w:color w:val="343B30"/>
                      <w:sz w:val="20"/>
                      <w:szCs w:val="20"/>
                    </w:rPr>
                  </w:pPr>
                  <w:r w:rsidRPr="00C11D70">
                    <w:rPr>
                      <w:rStyle w:val="divdocumentsinglecolumnpaddedline"/>
                      <w:rFonts w:ascii="Trebuchet MS" w:eastAsia="Trebuchet MS" w:hAnsi="Trebuchet MS" w:cs="Trebuchet MS"/>
                      <w:b/>
                      <w:bCs/>
                      <w:color w:val="343B30"/>
                      <w:sz w:val="20"/>
                      <w:szCs w:val="20"/>
                    </w:rPr>
                    <w:t>TECHNICAL PROFICIENCIES</w:t>
                  </w:r>
                </w:p>
                <w:p w14:paraId="42630F25" w14:textId="3460D6C5" w:rsidR="00A0287D" w:rsidRPr="00C11D70" w:rsidRDefault="00A0287D" w:rsidP="00C465A3">
                  <w:pPr>
                    <w:pStyle w:val="divdocumentulli"/>
                    <w:numPr>
                      <w:ilvl w:val="0"/>
                      <w:numId w:val="21"/>
                    </w:numPr>
                    <w:spacing w:before="120"/>
                    <w:ind w:left="409" w:right="301" w:hanging="284"/>
                    <w:rPr>
                      <w:rStyle w:val="divdocumentsinglecolumnpaddedline"/>
                      <w:rFonts w:ascii="Trebuchet MS" w:eastAsia="Trebuchet MS" w:hAnsi="Trebuchet MS" w:cs="Trebuchet MS"/>
                      <w:color w:val="343B30"/>
                      <w:sz w:val="20"/>
                      <w:szCs w:val="20"/>
                    </w:rPr>
                  </w:pPr>
                  <w:r w:rsidRPr="00A0287D">
                    <w:rPr>
                      <w:rStyle w:val="divdocumentsinglecolumnpaddedline"/>
                      <w:rFonts w:ascii="Trebuchet MS" w:eastAsia="Trebuchet MS" w:hAnsi="Trebuchet MS" w:cs="Trebuchet MS"/>
                      <w:color w:val="343B30"/>
                      <w:sz w:val="20"/>
                      <w:szCs w:val="20"/>
                    </w:rPr>
                    <w:t>Data Analysis: SQL, Python, Excel, Power BI, Tableau</w:t>
                  </w:r>
                  <w:r w:rsidR="007938D3">
                    <w:rPr>
                      <w:rStyle w:val="divdocumentsinglecolumnpaddedline"/>
                      <w:rFonts w:ascii="Trebuchet MS" w:eastAsia="Trebuchet MS" w:hAnsi="Trebuchet MS" w:cs="Trebuchet MS"/>
                      <w:color w:val="343B30"/>
                      <w:sz w:val="20"/>
                      <w:szCs w:val="20"/>
                    </w:rPr>
                    <w:t>.</w:t>
                  </w:r>
                </w:p>
                <w:p w14:paraId="1C3F8F1E" w14:textId="10E70423" w:rsidR="00A0287D" w:rsidRPr="00C11D70" w:rsidRDefault="00A0287D" w:rsidP="00C465A3">
                  <w:pPr>
                    <w:pStyle w:val="divdocumentulli"/>
                    <w:numPr>
                      <w:ilvl w:val="0"/>
                      <w:numId w:val="21"/>
                    </w:numPr>
                    <w:spacing w:before="120"/>
                    <w:ind w:left="409" w:right="301" w:hanging="284"/>
                    <w:rPr>
                      <w:rStyle w:val="divdocumentsinglecolumnpaddedline"/>
                      <w:rFonts w:ascii="Trebuchet MS" w:eastAsia="Trebuchet MS" w:hAnsi="Trebuchet MS" w:cs="Trebuchet MS"/>
                      <w:color w:val="343B30"/>
                      <w:sz w:val="20"/>
                      <w:szCs w:val="20"/>
                    </w:rPr>
                  </w:pPr>
                  <w:r w:rsidRPr="00A0287D">
                    <w:rPr>
                      <w:rStyle w:val="divdocumentsinglecolumnpaddedline"/>
                      <w:rFonts w:ascii="Trebuchet MS" w:eastAsia="Trebuchet MS" w:hAnsi="Trebuchet MS" w:cs="Trebuchet MS"/>
                      <w:color w:val="343B30"/>
                      <w:sz w:val="20"/>
                      <w:szCs w:val="20"/>
                    </w:rPr>
                    <w:t>Risk &amp; Portfolio Management: Credit Analysis, Stress Testing, Scenario Analysis, IFRS Standards</w:t>
                  </w:r>
                </w:p>
                <w:p w14:paraId="26F992B8" w14:textId="0AA44910" w:rsidR="00F83030" w:rsidRDefault="00A0287D" w:rsidP="00C465A3">
                  <w:pPr>
                    <w:pStyle w:val="divdocumentulli"/>
                    <w:numPr>
                      <w:ilvl w:val="0"/>
                      <w:numId w:val="21"/>
                    </w:numPr>
                    <w:spacing w:before="120"/>
                    <w:ind w:left="409" w:right="301" w:hanging="284"/>
                    <w:rPr>
                      <w:rStyle w:val="divdocumentsinglecolumnpaddedline"/>
                      <w:rFonts w:ascii="Trebuchet MS" w:eastAsia="Trebuchet MS" w:hAnsi="Trebuchet MS" w:cs="Trebuchet MS"/>
                      <w:color w:val="343B30"/>
                      <w:sz w:val="20"/>
                      <w:szCs w:val="20"/>
                    </w:rPr>
                  </w:pPr>
                  <w:r w:rsidRPr="00A0287D">
                    <w:rPr>
                      <w:rStyle w:val="divdocumentsinglecolumnpaddedline"/>
                      <w:rFonts w:ascii="Trebuchet MS" w:eastAsia="Trebuchet MS" w:hAnsi="Trebuchet MS" w:cs="Trebuchet MS"/>
                      <w:color w:val="343B30"/>
                      <w:sz w:val="20"/>
                      <w:szCs w:val="20"/>
                    </w:rPr>
                    <w:t>Data Engineering: Data Warehousing, ETL, Data Model</w:t>
                  </w:r>
                  <w:r w:rsidR="00F85DCF">
                    <w:rPr>
                      <w:rStyle w:val="divdocumentsinglecolumnpaddedline"/>
                      <w:rFonts w:ascii="Trebuchet MS" w:eastAsia="Trebuchet MS" w:hAnsi="Trebuchet MS" w:cs="Trebuchet MS"/>
                      <w:color w:val="343B30"/>
                      <w:sz w:val="20"/>
                      <w:szCs w:val="20"/>
                    </w:rPr>
                    <w:t>l</w:t>
                  </w:r>
                  <w:r w:rsidRPr="00A0287D">
                    <w:rPr>
                      <w:rStyle w:val="divdocumentsinglecolumnpaddedline"/>
                      <w:rFonts w:ascii="Trebuchet MS" w:eastAsia="Trebuchet MS" w:hAnsi="Trebuchet MS" w:cs="Trebuchet MS"/>
                      <w:color w:val="343B30"/>
                      <w:sz w:val="20"/>
                      <w:szCs w:val="20"/>
                    </w:rPr>
                    <w:t>ing, Business Intelligence</w:t>
                  </w:r>
                  <w:r w:rsidR="00F83030">
                    <w:rPr>
                      <w:rStyle w:val="divdocumentsinglecolumnpaddedline"/>
                      <w:rFonts w:ascii="Trebuchet MS" w:eastAsia="Trebuchet MS" w:hAnsi="Trebuchet MS" w:cs="Trebuchet MS"/>
                      <w:color w:val="343B30"/>
                      <w:sz w:val="20"/>
                      <w:szCs w:val="20"/>
                    </w:rPr>
                    <w:t>.</w:t>
                  </w:r>
                </w:p>
                <w:p w14:paraId="5D229600" w14:textId="77777777" w:rsidR="00F83030" w:rsidRPr="00F83030" w:rsidRDefault="00F83030" w:rsidP="00F83030">
                  <w:pPr>
                    <w:pStyle w:val="divdocumentulli"/>
                    <w:ind w:left="126" w:right="300"/>
                    <w:rPr>
                      <w:rStyle w:val="divdocumentsinglecolumnpaddedline"/>
                      <w:rFonts w:ascii="Trebuchet MS" w:eastAsia="Trebuchet MS" w:hAnsi="Trebuchet MS" w:cs="Trebuchet MS"/>
                      <w:color w:val="343B30"/>
                      <w:sz w:val="20"/>
                      <w:szCs w:val="20"/>
                    </w:rPr>
                  </w:pPr>
                </w:p>
                <w:p w14:paraId="23807B5B" w14:textId="14EF7D0A" w:rsidR="00D22448" w:rsidRPr="00C11D70" w:rsidRDefault="00D22448" w:rsidP="009F6D2C">
                  <w:pPr>
                    <w:pStyle w:val="divdocumentdivsectiontitle"/>
                    <w:spacing w:before="240" w:after="240"/>
                    <w:ind w:right="300"/>
                    <w:jc w:val="both"/>
                    <w:rPr>
                      <w:rStyle w:val="divdocumentleft-box"/>
                      <w:rFonts w:ascii="Trebuchet MS" w:eastAsia="Trebuchet MS" w:hAnsi="Trebuchet MS" w:cs="Trebuchet MS"/>
                      <w:b/>
                      <w:bCs/>
                      <w:caps/>
                      <w:color w:val="343B30"/>
                      <w:sz w:val="20"/>
                      <w:szCs w:val="20"/>
                    </w:rPr>
                  </w:pPr>
                  <w:r w:rsidRPr="00C11D70">
                    <w:rPr>
                      <w:rStyle w:val="divdocumentleft-box"/>
                      <w:rFonts w:ascii="Trebuchet MS" w:eastAsia="Trebuchet MS" w:hAnsi="Trebuchet MS" w:cs="Trebuchet MS"/>
                      <w:b/>
                      <w:bCs/>
                      <w:caps/>
                      <w:color w:val="343B30"/>
                      <w:sz w:val="20"/>
                      <w:szCs w:val="20"/>
                    </w:rPr>
                    <w:t>Education</w:t>
                  </w:r>
                </w:p>
                <w:p w14:paraId="615ECE4E" w14:textId="77777777" w:rsidR="00D22448" w:rsidRPr="00571A19" w:rsidRDefault="00D22448" w:rsidP="00C465A3">
                  <w:pPr>
                    <w:pStyle w:val="divdocumentsinglecolumn"/>
                    <w:numPr>
                      <w:ilvl w:val="0"/>
                      <w:numId w:val="11"/>
                    </w:numPr>
                    <w:spacing w:before="120"/>
                    <w:ind w:left="329" w:right="301" w:hanging="180"/>
                    <w:jc w:val="both"/>
                    <w:rPr>
                      <w:rStyle w:val="txtBold"/>
                      <w:rFonts w:ascii="Trebuchet MS" w:eastAsia="Trebuchet MS" w:hAnsi="Trebuchet MS" w:cs="Trebuchet MS"/>
                      <w:bCs w:val="0"/>
                      <w:color w:val="343B30"/>
                      <w:sz w:val="20"/>
                      <w:szCs w:val="20"/>
                    </w:rPr>
                  </w:pPr>
                  <w:r w:rsidRPr="00571A19">
                    <w:rPr>
                      <w:rStyle w:val="txtBold"/>
                      <w:rFonts w:ascii="Trebuchet MS" w:eastAsia="Trebuchet MS" w:hAnsi="Trebuchet MS" w:cs="Trebuchet MS"/>
                      <w:bCs w:val="0"/>
                      <w:color w:val="343B30"/>
                      <w:sz w:val="20"/>
                      <w:szCs w:val="20"/>
                    </w:rPr>
                    <w:t>University of Derby</w:t>
                  </w:r>
                </w:p>
                <w:p w14:paraId="3B360D90" w14:textId="6931D49A" w:rsidR="00D22448" w:rsidRPr="00571A19" w:rsidRDefault="00D22448" w:rsidP="00C465A3">
                  <w:pPr>
                    <w:pStyle w:val="divdocumentsinglecolumn"/>
                    <w:spacing w:before="120"/>
                    <w:ind w:left="329" w:right="301"/>
                    <w:jc w:val="both"/>
                    <w:rPr>
                      <w:rStyle w:val="txtBold"/>
                      <w:rFonts w:ascii="Trebuchet MS" w:eastAsia="Trebuchet MS" w:hAnsi="Trebuchet MS" w:cs="Trebuchet MS"/>
                      <w:b w:val="0"/>
                      <w:bCs w:val="0"/>
                      <w:color w:val="343B30"/>
                      <w:sz w:val="20"/>
                      <w:szCs w:val="20"/>
                    </w:rPr>
                  </w:pPr>
                  <w:r w:rsidRPr="00571A19">
                    <w:rPr>
                      <w:rStyle w:val="txtBold"/>
                      <w:rFonts w:ascii="Trebuchet MS" w:eastAsia="Trebuchet MS" w:hAnsi="Trebuchet MS" w:cs="Trebuchet MS"/>
                      <w:b w:val="0"/>
                      <w:bCs w:val="0"/>
                      <w:color w:val="343B30"/>
                      <w:sz w:val="20"/>
                      <w:szCs w:val="20"/>
                    </w:rPr>
                    <w:t>MSc International Business and Finance</w:t>
                  </w:r>
                  <w:r w:rsidRPr="00571A19">
                    <w:rPr>
                      <w:rStyle w:val="divdocumentleft-box"/>
                      <w:rFonts w:ascii="Trebuchet MS" w:eastAsia="Trebuchet MS" w:hAnsi="Trebuchet MS" w:cs="Trebuchet MS"/>
                      <w:color w:val="343B30"/>
                      <w:sz w:val="20"/>
                      <w:szCs w:val="20"/>
                    </w:rPr>
                    <w:t xml:space="preserve"> </w:t>
                  </w:r>
                </w:p>
                <w:p w14:paraId="23B32521" w14:textId="77777777" w:rsidR="00D22448" w:rsidRPr="00571A19" w:rsidRDefault="00D22448" w:rsidP="00C465A3">
                  <w:pPr>
                    <w:pStyle w:val="divdocumentsinglecolumn"/>
                    <w:numPr>
                      <w:ilvl w:val="0"/>
                      <w:numId w:val="11"/>
                    </w:numPr>
                    <w:spacing w:before="120"/>
                    <w:ind w:left="329" w:right="301" w:hanging="180"/>
                    <w:jc w:val="both"/>
                    <w:rPr>
                      <w:rStyle w:val="divdocumentleft-box"/>
                      <w:rFonts w:ascii="Trebuchet MS" w:eastAsia="Trebuchet MS" w:hAnsi="Trebuchet MS" w:cs="Trebuchet MS"/>
                      <w:color w:val="343B30"/>
                      <w:sz w:val="20"/>
                      <w:szCs w:val="20"/>
                    </w:rPr>
                  </w:pPr>
                  <w:r>
                    <w:rPr>
                      <w:rStyle w:val="txtBold"/>
                      <w:rFonts w:ascii="Trebuchet MS" w:eastAsia="Trebuchet MS" w:hAnsi="Trebuchet MS" w:cs="Trebuchet MS"/>
                      <w:color w:val="343B30"/>
                      <w:sz w:val="20"/>
                      <w:szCs w:val="20"/>
                    </w:rPr>
                    <w:t xml:space="preserve">The </w:t>
                  </w:r>
                  <w:r w:rsidRPr="00571A19">
                    <w:rPr>
                      <w:rStyle w:val="txtBold"/>
                      <w:rFonts w:ascii="Trebuchet MS" w:eastAsia="Trebuchet MS" w:hAnsi="Trebuchet MS" w:cs="Trebuchet MS"/>
                      <w:color w:val="343B30"/>
                      <w:sz w:val="20"/>
                      <w:szCs w:val="20"/>
                    </w:rPr>
                    <w:t>University of Port Harcourt.</w:t>
                  </w:r>
                  <w:r w:rsidRPr="00571A19">
                    <w:rPr>
                      <w:rStyle w:val="divdocumentsinglecolumnpaddedline"/>
                      <w:rFonts w:ascii="Trebuchet MS" w:eastAsia="Trebuchet MS" w:hAnsi="Trebuchet MS" w:cs="Trebuchet MS"/>
                      <w:color w:val="343B30"/>
                      <w:sz w:val="20"/>
                      <w:szCs w:val="20"/>
                    </w:rPr>
                    <w:t xml:space="preserve"> </w:t>
                  </w:r>
                </w:p>
                <w:p w14:paraId="3DEDD843" w14:textId="0D378EAF" w:rsidR="00952D93" w:rsidRDefault="00D22448" w:rsidP="00C465A3">
                  <w:pPr>
                    <w:pStyle w:val="divdocumentsinglecolumnpaddedlineParagraph"/>
                    <w:spacing w:before="120"/>
                    <w:ind w:left="329" w:right="301"/>
                    <w:jc w:val="both"/>
                    <w:rPr>
                      <w:rStyle w:val="span"/>
                      <w:rFonts w:ascii="Trebuchet MS" w:eastAsia="Trebuchet MS" w:hAnsi="Trebuchet MS" w:cs="Trebuchet MS"/>
                      <w:color w:val="343B30"/>
                      <w:sz w:val="20"/>
                      <w:szCs w:val="20"/>
                    </w:rPr>
                  </w:pPr>
                  <w:r w:rsidRPr="00571A19">
                    <w:rPr>
                      <w:rStyle w:val="span"/>
                      <w:rFonts w:ascii="Trebuchet MS" w:eastAsia="Trebuchet MS" w:hAnsi="Trebuchet MS" w:cs="Trebuchet MS"/>
                      <w:color w:val="343B30"/>
                      <w:sz w:val="20"/>
                      <w:szCs w:val="20"/>
                    </w:rPr>
                    <w:t>BSc Finance &amp; Banking</w:t>
                  </w:r>
                </w:p>
                <w:p w14:paraId="09D83728" w14:textId="77777777" w:rsidR="00912FCE" w:rsidRDefault="00912FCE" w:rsidP="00C465A3">
                  <w:pPr>
                    <w:pStyle w:val="divdocumentsinglecolumnpaddedlineParagraph"/>
                    <w:spacing w:before="120"/>
                    <w:ind w:left="329" w:right="301"/>
                    <w:jc w:val="both"/>
                    <w:rPr>
                      <w:rStyle w:val="span"/>
                      <w:rFonts w:ascii="Trebuchet MS" w:eastAsia="Trebuchet MS" w:hAnsi="Trebuchet MS" w:cs="Trebuchet MS"/>
                      <w:color w:val="343B30"/>
                      <w:sz w:val="20"/>
                      <w:szCs w:val="20"/>
                    </w:rPr>
                  </w:pPr>
                </w:p>
                <w:p w14:paraId="19CD6C7B" w14:textId="77777777" w:rsidR="00912FCE" w:rsidRDefault="00912FCE" w:rsidP="00C465A3">
                  <w:pPr>
                    <w:pStyle w:val="divdocumentsinglecolumnpaddedlineParagraph"/>
                    <w:spacing w:before="120"/>
                    <w:ind w:left="329" w:right="301"/>
                    <w:jc w:val="both"/>
                    <w:rPr>
                      <w:rStyle w:val="span"/>
                      <w:rFonts w:ascii="Trebuchet MS" w:eastAsia="Trebuchet MS" w:hAnsi="Trebuchet MS" w:cs="Trebuchet MS"/>
                      <w:color w:val="343B30"/>
                      <w:sz w:val="20"/>
                      <w:szCs w:val="20"/>
                    </w:rPr>
                  </w:pPr>
                </w:p>
                <w:p w14:paraId="081D9BB2" w14:textId="60EE83AA" w:rsidR="00D22448" w:rsidRPr="00571A19" w:rsidRDefault="00D22448" w:rsidP="00C465A3">
                  <w:pPr>
                    <w:pStyle w:val="divdocumentdivsectiontitle"/>
                    <w:ind w:right="300"/>
                    <w:jc w:val="both"/>
                    <w:rPr>
                      <w:rStyle w:val="divdocumentleft-box"/>
                      <w:rFonts w:ascii="Trebuchet MS" w:eastAsia="Trebuchet MS" w:hAnsi="Trebuchet MS" w:cs="Trebuchet MS"/>
                      <w:b/>
                      <w:bCs/>
                      <w:caps/>
                      <w:color w:val="343B30"/>
                      <w:sz w:val="20"/>
                      <w:szCs w:val="20"/>
                    </w:rPr>
                  </w:pPr>
                  <w:r w:rsidRPr="00346DF0">
                    <w:rPr>
                      <w:rStyle w:val="divdocumentleft-box"/>
                      <w:rFonts w:ascii="Trebuchet MS" w:eastAsia="Trebuchet MS" w:hAnsi="Trebuchet MS" w:cs="Trebuchet MS"/>
                      <w:b/>
                      <w:bCs/>
                      <w:caps/>
                      <w:color w:val="343B30"/>
                      <w:sz w:val="20"/>
                      <w:szCs w:val="20"/>
                    </w:rPr>
                    <w:lastRenderedPageBreak/>
                    <w:t>Professional Development and Certifications:</w:t>
                  </w:r>
                </w:p>
                <w:p w14:paraId="025367CF" w14:textId="77777777" w:rsidR="00D77DFE" w:rsidRDefault="00D77DFE" w:rsidP="00D77DFE">
                  <w:pPr>
                    <w:pStyle w:val="divdocumentulli"/>
                    <w:numPr>
                      <w:ilvl w:val="0"/>
                      <w:numId w:val="3"/>
                    </w:numPr>
                    <w:spacing w:before="120"/>
                    <w:ind w:left="330" w:right="360" w:hanging="180"/>
                    <w:rPr>
                      <w:rStyle w:val="divdocumentparentContainerright-boxlast-box"/>
                      <w:rFonts w:ascii="Trebuchet MS" w:eastAsia="Trebuchet MS" w:hAnsi="Trebuchet MS" w:cs="Trebuchet MS"/>
                      <w:b/>
                      <w:color w:val="343B30"/>
                      <w:sz w:val="20"/>
                      <w:szCs w:val="20"/>
                      <w:shd w:val="clear" w:color="auto" w:fill="auto"/>
                    </w:rPr>
                  </w:pPr>
                  <w:r w:rsidRPr="006C2A56">
                    <w:rPr>
                      <w:rStyle w:val="divdocumentparentContainerright-boxlast-box"/>
                      <w:rFonts w:ascii="Trebuchet MS" w:eastAsia="Trebuchet MS" w:hAnsi="Trebuchet MS" w:cs="Trebuchet MS"/>
                      <w:b/>
                      <w:color w:val="343B30"/>
                      <w:sz w:val="20"/>
                      <w:szCs w:val="20"/>
                      <w:shd w:val="clear" w:color="auto" w:fill="auto"/>
                    </w:rPr>
                    <w:t>Hands-On Data Science using SQL, Tableau, Python, and Spark</w:t>
                  </w:r>
                </w:p>
                <w:p w14:paraId="54C22074" w14:textId="77777777" w:rsidR="00D77DFE" w:rsidRPr="00DA44FD" w:rsidRDefault="00D77DFE" w:rsidP="00D77DFE">
                  <w:pPr>
                    <w:pStyle w:val="divdocumentulli"/>
                    <w:ind w:left="330" w:right="360"/>
                    <w:rPr>
                      <w:rStyle w:val="divdocumentparentContainerright-boxlast-box"/>
                      <w:rFonts w:ascii="Trebuchet MS" w:eastAsia="Trebuchet MS" w:hAnsi="Trebuchet MS" w:cs="Trebuchet MS"/>
                      <w:bCs/>
                      <w:color w:val="343B30"/>
                      <w:sz w:val="20"/>
                      <w:szCs w:val="20"/>
                      <w:shd w:val="clear" w:color="auto" w:fill="auto"/>
                    </w:rPr>
                  </w:pPr>
                  <w:r w:rsidRPr="00DA44FD">
                    <w:rPr>
                      <w:rStyle w:val="divdocumentparentContainerright-boxlast-box"/>
                      <w:rFonts w:ascii="Trebuchet MS" w:eastAsia="Trebuchet MS" w:hAnsi="Trebuchet MS" w:cs="Trebuchet MS"/>
                      <w:bCs/>
                      <w:color w:val="343B30"/>
                      <w:sz w:val="20"/>
                      <w:szCs w:val="20"/>
                      <w:shd w:val="clear" w:color="auto" w:fill="auto"/>
                    </w:rPr>
                    <w:t>By LinkedIn Learning</w:t>
                  </w:r>
                </w:p>
                <w:p w14:paraId="3663DB15" w14:textId="77777777" w:rsidR="00D77DFE" w:rsidRPr="006C2A56" w:rsidRDefault="00D77DFE" w:rsidP="00D77DFE">
                  <w:pPr>
                    <w:pStyle w:val="divdocumentulli"/>
                    <w:numPr>
                      <w:ilvl w:val="0"/>
                      <w:numId w:val="3"/>
                    </w:numPr>
                    <w:spacing w:before="120"/>
                    <w:ind w:left="330" w:right="360" w:hanging="180"/>
                    <w:rPr>
                      <w:rStyle w:val="divdocumentparentContainerright-boxlast-box"/>
                      <w:rFonts w:ascii="Trebuchet MS" w:eastAsia="Trebuchet MS" w:hAnsi="Trebuchet MS" w:cs="Trebuchet MS"/>
                      <w:b/>
                      <w:color w:val="343B30"/>
                      <w:sz w:val="20"/>
                      <w:szCs w:val="20"/>
                      <w:shd w:val="clear" w:color="auto" w:fill="auto"/>
                    </w:rPr>
                  </w:pPr>
                  <w:r w:rsidRPr="006C2A56">
                    <w:rPr>
                      <w:rStyle w:val="divdocumentparentContainerright-boxlast-box"/>
                      <w:rFonts w:ascii="Trebuchet MS" w:eastAsia="Trebuchet MS" w:hAnsi="Trebuchet MS" w:cs="Trebuchet MS"/>
                      <w:b/>
                      <w:color w:val="343B30"/>
                      <w:sz w:val="20"/>
                      <w:szCs w:val="20"/>
                      <w:shd w:val="clear" w:color="auto" w:fill="auto"/>
                    </w:rPr>
                    <w:t>Executive Diploma in Leadership</w:t>
                  </w:r>
                </w:p>
                <w:p w14:paraId="2AFB3600" w14:textId="2FD89669" w:rsidR="00D77DFE" w:rsidRDefault="00D77DFE" w:rsidP="00D77DFE">
                  <w:pPr>
                    <w:pStyle w:val="divdocumentulli"/>
                    <w:ind w:left="330" w:right="360"/>
                    <w:rPr>
                      <w:rStyle w:val="divdocumentparentContainerright-boxlast-box"/>
                      <w:rFonts w:ascii="Trebuchet MS" w:eastAsia="Trebuchet MS" w:hAnsi="Trebuchet MS" w:cs="Trebuchet MS"/>
                      <w:b/>
                      <w:bCs/>
                      <w:color w:val="343B30"/>
                      <w:sz w:val="20"/>
                      <w:szCs w:val="20"/>
                      <w:shd w:val="clear" w:color="auto" w:fill="auto"/>
                    </w:rPr>
                  </w:pPr>
                  <w:r w:rsidRPr="006C2A56">
                    <w:rPr>
                      <w:rStyle w:val="divdocumentparentContainerright-boxlast-box"/>
                      <w:rFonts w:ascii="Trebuchet MS" w:eastAsia="Trebuchet MS" w:hAnsi="Trebuchet MS" w:cs="Trebuchet MS"/>
                      <w:bCs/>
                      <w:color w:val="343B30"/>
                      <w:sz w:val="20"/>
                      <w:szCs w:val="20"/>
                      <w:shd w:val="clear" w:color="auto" w:fill="auto"/>
                    </w:rPr>
                    <w:t>By Udemy</w:t>
                  </w:r>
                </w:p>
                <w:p w14:paraId="31CE76D7" w14:textId="6382C638" w:rsidR="00D5685A" w:rsidRPr="00AB0E79" w:rsidRDefault="00D5685A" w:rsidP="00C465A3">
                  <w:pPr>
                    <w:pStyle w:val="divdocumentulli"/>
                    <w:numPr>
                      <w:ilvl w:val="0"/>
                      <w:numId w:val="3"/>
                    </w:numPr>
                    <w:spacing w:before="120"/>
                    <w:ind w:left="330" w:right="360" w:hanging="180"/>
                    <w:rPr>
                      <w:rStyle w:val="divdocumentparentContainerright-boxlast-box"/>
                      <w:rFonts w:ascii="Trebuchet MS" w:eastAsia="Trebuchet MS" w:hAnsi="Trebuchet MS" w:cs="Trebuchet MS"/>
                      <w:b/>
                      <w:bCs/>
                      <w:color w:val="343B30"/>
                      <w:sz w:val="20"/>
                      <w:szCs w:val="20"/>
                      <w:shd w:val="clear" w:color="auto" w:fill="auto"/>
                    </w:rPr>
                  </w:pPr>
                  <w:r>
                    <w:rPr>
                      <w:rStyle w:val="divdocumentparentContainerright-boxlast-box"/>
                      <w:rFonts w:ascii="Trebuchet MS" w:eastAsia="Trebuchet MS" w:hAnsi="Trebuchet MS" w:cs="Trebuchet MS"/>
                      <w:b/>
                      <w:bCs/>
                      <w:color w:val="343B30"/>
                      <w:sz w:val="20"/>
                      <w:szCs w:val="20"/>
                      <w:shd w:val="clear" w:color="auto" w:fill="auto"/>
                    </w:rPr>
                    <w:t>Data Analysis</w:t>
                  </w:r>
                </w:p>
                <w:p w14:paraId="38CE3C72" w14:textId="71FBB8D4" w:rsidR="00D5685A" w:rsidRDefault="00D5685A" w:rsidP="00C465A3">
                  <w:pPr>
                    <w:pStyle w:val="divdocumentulli"/>
                    <w:spacing w:before="120"/>
                    <w:ind w:left="330" w:right="360"/>
                    <w:rPr>
                      <w:rStyle w:val="divdocumentparentContainerright-boxlast-box"/>
                      <w:rFonts w:ascii="Trebuchet MS" w:eastAsia="Trebuchet MS" w:hAnsi="Trebuchet MS" w:cs="Trebuchet MS"/>
                      <w:b/>
                      <w:bCs/>
                      <w:color w:val="343B30"/>
                      <w:sz w:val="20"/>
                      <w:szCs w:val="20"/>
                      <w:shd w:val="clear" w:color="auto" w:fill="auto"/>
                    </w:rPr>
                  </w:pPr>
                  <w:r>
                    <w:rPr>
                      <w:rStyle w:val="divdocumentparentContainerright-boxlast-box"/>
                      <w:rFonts w:ascii="Trebuchet MS" w:eastAsia="Trebuchet MS" w:hAnsi="Trebuchet MS" w:cs="Trebuchet MS"/>
                      <w:color w:val="343B30"/>
                      <w:sz w:val="20"/>
                      <w:szCs w:val="20"/>
                      <w:shd w:val="clear" w:color="auto" w:fill="auto"/>
                    </w:rPr>
                    <w:t xml:space="preserve">By </w:t>
                  </w:r>
                  <w:r w:rsidRPr="00AB0E79">
                    <w:rPr>
                      <w:rStyle w:val="divdocumentparentContainerright-boxlast-box"/>
                      <w:rFonts w:ascii="Trebuchet MS" w:eastAsia="Trebuchet MS" w:hAnsi="Trebuchet MS" w:cs="Trebuchet MS"/>
                      <w:color w:val="343B30"/>
                      <w:sz w:val="20"/>
                      <w:szCs w:val="20"/>
                      <w:shd w:val="clear" w:color="auto" w:fill="auto"/>
                    </w:rPr>
                    <w:t>T</w:t>
                  </w:r>
                  <w:r>
                    <w:rPr>
                      <w:rStyle w:val="divdocumentparentContainerright-boxlast-box"/>
                      <w:rFonts w:ascii="Trebuchet MS" w:eastAsia="Trebuchet MS" w:hAnsi="Trebuchet MS" w:cs="Trebuchet MS"/>
                      <w:color w:val="343B30"/>
                      <w:sz w:val="20"/>
                      <w:szCs w:val="20"/>
                      <w:shd w:val="clear" w:color="auto" w:fill="auto"/>
                    </w:rPr>
                    <w:t>RITEK Consulting</w:t>
                  </w:r>
                  <w:r w:rsidR="00352224">
                    <w:rPr>
                      <w:rStyle w:val="divdocumentparentContainerright-boxlast-box"/>
                      <w:rFonts w:ascii="Trebuchet MS" w:eastAsia="Trebuchet MS" w:hAnsi="Trebuchet MS" w:cs="Trebuchet MS"/>
                      <w:color w:val="343B30"/>
                      <w:sz w:val="20"/>
                      <w:szCs w:val="20"/>
                      <w:shd w:val="clear" w:color="auto" w:fill="auto"/>
                    </w:rPr>
                    <w:t>.</w:t>
                  </w:r>
                </w:p>
                <w:p w14:paraId="5AF1BDB9" w14:textId="23C8D4F3" w:rsidR="00D5685A" w:rsidRDefault="00D5685A" w:rsidP="00C465A3">
                  <w:pPr>
                    <w:pStyle w:val="divdocumentulli"/>
                    <w:numPr>
                      <w:ilvl w:val="0"/>
                      <w:numId w:val="3"/>
                    </w:numPr>
                    <w:spacing w:before="120"/>
                    <w:ind w:left="330" w:right="360" w:hanging="180"/>
                    <w:rPr>
                      <w:rStyle w:val="divdocumentparentContainerright-boxlast-box"/>
                      <w:rFonts w:ascii="Trebuchet MS" w:eastAsia="Trebuchet MS" w:hAnsi="Trebuchet MS" w:cs="Trebuchet MS"/>
                      <w:b/>
                      <w:bCs/>
                      <w:color w:val="343B30"/>
                      <w:sz w:val="20"/>
                      <w:szCs w:val="20"/>
                      <w:shd w:val="clear" w:color="auto" w:fill="auto"/>
                    </w:rPr>
                  </w:pPr>
                  <w:r>
                    <w:rPr>
                      <w:rStyle w:val="divdocumentparentContainerright-boxlast-box"/>
                      <w:rFonts w:ascii="Trebuchet MS" w:eastAsia="Trebuchet MS" w:hAnsi="Trebuchet MS" w:cs="Trebuchet MS"/>
                      <w:b/>
                      <w:bCs/>
                      <w:color w:val="343B30"/>
                      <w:sz w:val="20"/>
                      <w:szCs w:val="20"/>
                      <w:shd w:val="clear" w:color="auto" w:fill="auto"/>
                    </w:rPr>
                    <w:t>Data Analytics and Visuali</w:t>
                  </w:r>
                  <w:r w:rsidR="00F85DCF">
                    <w:rPr>
                      <w:rStyle w:val="divdocumentparentContainerright-boxlast-box"/>
                      <w:rFonts w:ascii="Trebuchet MS" w:eastAsia="Trebuchet MS" w:hAnsi="Trebuchet MS" w:cs="Trebuchet MS"/>
                      <w:b/>
                      <w:bCs/>
                      <w:color w:val="343B30"/>
                      <w:sz w:val="20"/>
                      <w:szCs w:val="20"/>
                      <w:shd w:val="clear" w:color="auto" w:fill="auto"/>
                    </w:rPr>
                    <w:t>s</w:t>
                  </w:r>
                  <w:r>
                    <w:rPr>
                      <w:rStyle w:val="divdocumentparentContainerright-boxlast-box"/>
                      <w:rFonts w:ascii="Trebuchet MS" w:eastAsia="Trebuchet MS" w:hAnsi="Trebuchet MS" w:cs="Trebuchet MS"/>
                      <w:b/>
                      <w:bCs/>
                      <w:color w:val="343B30"/>
                      <w:sz w:val="20"/>
                      <w:szCs w:val="20"/>
                      <w:shd w:val="clear" w:color="auto" w:fill="auto"/>
                    </w:rPr>
                    <w:t>ation</w:t>
                  </w:r>
                </w:p>
                <w:p w14:paraId="4CFD706A" w14:textId="62585683" w:rsidR="00D5685A" w:rsidRPr="00C465A3" w:rsidRDefault="00D5685A" w:rsidP="00C465A3">
                  <w:pPr>
                    <w:pStyle w:val="divdocumentulli"/>
                    <w:spacing w:before="120"/>
                    <w:ind w:left="330" w:right="360"/>
                    <w:rPr>
                      <w:rStyle w:val="divdocumentleft-box"/>
                      <w:rFonts w:ascii="Trebuchet MS" w:eastAsia="Trebuchet MS" w:hAnsi="Trebuchet MS" w:cs="Trebuchet MS"/>
                      <w:color w:val="343B30"/>
                      <w:sz w:val="20"/>
                      <w:szCs w:val="20"/>
                    </w:rPr>
                  </w:pPr>
                  <w:r>
                    <w:rPr>
                      <w:rStyle w:val="divdocumentparentContainerright-boxlast-box"/>
                      <w:rFonts w:ascii="Trebuchet MS" w:eastAsia="Trebuchet MS" w:hAnsi="Trebuchet MS" w:cs="Trebuchet MS"/>
                      <w:color w:val="343B30"/>
                      <w:sz w:val="20"/>
                      <w:szCs w:val="20"/>
                      <w:shd w:val="clear" w:color="auto" w:fill="auto"/>
                    </w:rPr>
                    <w:t xml:space="preserve">By </w:t>
                  </w:r>
                  <w:r w:rsidRPr="00AB0E79">
                    <w:rPr>
                      <w:rStyle w:val="divdocumentparentContainerright-boxlast-box"/>
                      <w:rFonts w:ascii="Trebuchet MS" w:eastAsia="Trebuchet MS" w:hAnsi="Trebuchet MS" w:cs="Trebuchet MS"/>
                      <w:color w:val="343B30"/>
                      <w:sz w:val="20"/>
                      <w:szCs w:val="20"/>
                      <w:shd w:val="clear" w:color="auto" w:fill="auto"/>
                    </w:rPr>
                    <w:t>Accenture Virtual Experience</w:t>
                  </w:r>
                  <w:r w:rsidR="00352224">
                    <w:rPr>
                      <w:rStyle w:val="divdocumentparentContainerright-boxlast-box"/>
                      <w:rFonts w:ascii="Trebuchet MS" w:eastAsia="Trebuchet MS" w:hAnsi="Trebuchet MS" w:cs="Trebuchet MS"/>
                      <w:color w:val="343B30"/>
                      <w:sz w:val="20"/>
                      <w:szCs w:val="20"/>
                      <w:shd w:val="clear" w:color="auto" w:fill="auto"/>
                    </w:rPr>
                    <w:t>.</w:t>
                  </w:r>
                </w:p>
                <w:p w14:paraId="311140F5" w14:textId="1C96DAE5" w:rsidR="00D22448" w:rsidRPr="00C465A3" w:rsidRDefault="00D22448" w:rsidP="00C465A3">
                  <w:pPr>
                    <w:pStyle w:val="p"/>
                    <w:numPr>
                      <w:ilvl w:val="0"/>
                      <w:numId w:val="11"/>
                    </w:numPr>
                    <w:spacing w:before="120"/>
                    <w:ind w:left="330" w:right="300" w:hanging="180"/>
                    <w:rPr>
                      <w:rStyle w:val="divdocumentleft-box"/>
                      <w:rFonts w:ascii="Trebuchet MS" w:eastAsia="Trebuchet MS" w:hAnsi="Trebuchet MS" w:cs="Trebuchet MS"/>
                      <w:bCs/>
                      <w:color w:val="343B30"/>
                      <w:sz w:val="20"/>
                      <w:szCs w:val="20"/>
                    </w:rPr>
                  </w:pPr>
                  <w:r w:rsidRPr="00D22448">
                    <w:rPr>
                      <w:rStyle w:val="divdocumentleft-box"/>
                      <w:rFonts w:ascii="Trebuchet MS" w:eastAsia="Trebuchet MS" w:hAnsi="Trebuchet MS" w:cs="Trebuchet MS"/>
                      <w:b/>
                      <w:color w:val="343B30"/>
                      <w:sz w:val="20"/>
                      <w:szCs w:val="20"/>
                    </w:rPr>
                    <w:t>Agile Essentials</w:t>
                  </w:r>
                  <w:r w:rsidRPr="001F5A04">
                    <w:rPr>
                      <w:rStyle w:val="divdocumentleft-box"/>
                      <w:rFonts w:ascii="Trebuchet MS" w:eastAsia="Trebuchet MS" w:hAnsi="Trebuchet MS" w:cs="Trebuchet MS"/>
                      <w:bCs/>
                      <w:color w:val="343B30"/>
                      <w:sz w:val="20"/>
                      <w:szCs w:val="20"/>
                    </w:rPr>
                    <w:t xml:space="preserve">: A Practical Guide to the Agile Process </w:t>
                  </w:r>
                  <w:r>
                    <w:rPr>
                      <w:rStyle w:val="divdocumentleft-box"/>
                      <w:rFonts w:ascii="Trebuchet MS" w:eastAsia="Trebuchet MS" w:hAnsi="Trebuchet MS" w:cs="Trebuchet MS"/>
                      <w:bCs/>
                      <w:color w:val="343B30"/>
                      <w:sz w:val="20"/>
                      <w:szCs w:val="20"/>
                    </w:rPr>
                    <w:t>–</w:t>
                  </w:r>
                  <w:r w:rsidRPr="001F5A04">
                    <w:rPr>
                      <w:rStyle w:val="divdocumentleft-box"/>
                      <w:rFonts w:ascii="Trebuchet MS" w:eastAsia="Trebuchet MS" w:hAnsi="Trebuchet MS" w:cs="Trebuchet MS"/>
                      <w:bCs/>
                      <w:color w:val="343B30"/>
                      <w:sz w:val="20"/>
                      <w:szCs w:val="20"/>
                    </w:rPr>
                    <w:t xml:space="preserve"> Alison</w:t>
                  </w:r>
                  <w:r w:rsidR="00352224">
                    <w:rPr>
                      <w:rStyle w:val="divdocumentleft-box"/>
                      <w:rFonts w:ascii="Trebuchet MS" w:eastAsia="Trebuchet MS" w:hAnsi="Trebuchet MS" w:cs="Trebuchet MS"/>
                      <w:bCs/>
                      <w:color w:val="343B30"/>
                      <w:sz w:val="20"/>
                      <w:szCs w:val="20"/>
                    </w:rPr>
                    <w:t>.</w:t>
                  </w:r>
                </w:p>
                <w:p w14:paraId="588DD4D5" w14:textId="0222744B" w:rsidR="00D22448" w:rsidRPr="00C465A3" w:rsidRDefault="00D22448" w:rsidP="00C465A3">
                  <w:pPr>
                    <w:pStyle w:val="p"/>
                    <w:numPr>
                      <w:ilvl w:val="0"/>
                      <w:numId w:val="11"/>
                    </w:numPr>
                    <w:spacing w:before="120"/>
                    <w:ind w:left="330" w:right="300" w:hanging="180"/>
                    <w:rPr>
                      <w:rStyle w:val="divdocumentleft-box"/>
                      <w:rFonts w:ascii="Trebuchet MS" w:eastAsia="Trebuchet MS" w:hAnsi="Trebuchet MS" w:cs="Trebuchet MS"/>
                      <w:bCs/>
                      <w:color w:val="343B30"/>
                      <w:sz w:val="20"/>
                      <w:szCs w:val="20"/>
                    </w:rPr>
                  </w:pPr>
                  <w:r w:rsidRPr="00D22448">
                    <w:rPr>
                      <w:rStyle w:val="divdocumentleft-box"/>
                      <w:rFonts w:ascii="Trebuchet MS" w:eastAsia="Trebuchet MS" w:hAnsi="Trebuchet MS" w:cs="Trebuchet MS"/>
                      <w:b/>
                      <w:color w:val="343B30"/>
                      <w:sz w:val="20"/>
                      <w:szCs w:val="20"/>
                    </w:rPr>
                    <w:t>SCRUM Immersion</w:t>
                  </w:r>
                  <w:r w:rsidRPr="001F5A04">
                    <w:rPr>
                      <w:rStyle w:val="divdocumentleft-box"/>
                      <w:rFonts w:ascii="Trebuchet MS" w:eastAsia="Trebuchet MS" w:hAnsi="Trebuchet MS" w:cs="Trebuchet MS"/>
                      <w:bCs/>
                      <w:color w:val="343B30"/>
                      <w:sz w:val="20"/>
                      <w:szCs w:val="20"/>
                    </w:rPr>
                    <w:t xml:space="preserve"> </w:t>
                  </w:r>
                  <w:r>
                    <w:rPr>
                      <w:rStyle w:val="divdocumentleft-box"/>
                      <w:rFonts w:ascii="Trebuchet MS" w:eastAsia="Trebuchet MS" w:hAnsi="Trebuchet MS" w:cs="Trebuchet MS"/>
                      <w:bCs/>
                      <w:color w:val="343B30"/>
                      <w:sz w:val="20"/>
                      <w:szCs w:val="20"/>
                    </w:rPr>
                    <w:t>–</w:t>
                  </w:r>
                  <w:r w:rsidRPr="001F5A04">
                    <w:rPr>
                      <w:rStyle w:val="divdocumentleft-box"/>
                      <w:rFonts w:ascii="Trebuchet MS" w:eastAsia="Trebuchet MS" w:hAnsi="Trebuchet MS" w:cs="Trebuchet MS"/>
                      <w:bCs/>
                      <w:color w:val="343B30"/>
                      <w:sz w:val="20"/>
                      <w:szCs w:val="20"/>
                    </w:rPr>
                    <w:t xml:space="preserve"> Alison</w:t>
                  </w:r>
                  <w:r w:rsidR="00352224">
                    <w:rPr>
                      <w:rStyle w:val="divdocumentleft-box"/>
                      <w:rFonts w:ascii="Trebuchet MS" w:eastAsia="Trebuchet MS" w:hAnsi="Trebuchet MS" w:cs="Trebuchet MS"/>
                      <w:bCs/>
                      <w:color w:val="343B30"/>
                      <w:sz w:val="20"/>
                      <w:szCs w:val="20"/>
                    </w:rPr>
                    <w:t>.</w:t>
                  </w:r>
                </w:p>
                <w:p w14:paraId="097EAF1F" w14:textId="654054A7" w:rsidR="00D22448" w:rsidRPr="00C465A3" w:rsidRDefault="00D22448" w:rsidP="00C465A3">
                  <w:pPr>
                    <w:pStyle w:val="p"/>
                    <w:numPr>
                      <w:ilvl w:val="0"/>
                      <w:numId w:val="11"/>
                    </w:numPr>
                    <w:spacing w:before="120"/>
                    <w:ind w:left="330" w:right="300" w:hanging="180"/>
                    <w:rPr>
                      <w:rStyle w:val="divdocumentleft-box"/>
                      <w:rFonts w:ascii="Trebuchet MS" w:eastAsia="Trebuchet MS" w:hAnsi="Trebuchet MS" w:cs="Trebuchet MS"/>
                      <w:bCs/>
                      <w:color w:val="343B30"/>
                      <w:sz w:val="20"/>
                      <w:szCs w:val="20"/>
                    </w:rPr>
                  </w:pPr>
                  <w:r w:rsidRPr="00D22448">
                    <w:rPr>
                      <w:rStyle w:val="divdocumentleft-box"/>
                      <w:rFonts w:ascii="Trebuchet MS" w:eastAsia="Trebuchet MS" w:hAnsi="Trebuchet MS" w:cs="Trebuchet MS"/>
                      <w:b/>
                      <w:color w:val="343B30"/>
                      <w:sz w:val="20"/>
                      <w:szCs w:val="20"/>
                    </w:rPr>
                    <w:t>Fellow, Institute of Management Consultant Nigeria</w:t>
                  </w:r>
                  <w:r w:rsidRPr="00346DF0">
                    <w:rPr>
                      <w:rStyle w:val="divdocumentleft-box"/>
                      <w:rFonts w:ascii="Trebuchet MS" w:eastAsia="Trebuchet MS" w:hAnsi="Trebuchet MS" w:cs="Trebuchet MS"/>
                      <w:bCs/>
                      <w:color w:val="343B30"/>
                      <w:sz w:val="20"/>
                      <w:szCs w:val="20"/>
                    </w:rPr>
                    <w:t xml:space="preserve"> </w:t>
                  </w:r>
                  <w:r>
                    <w:rPr>
                      <w:rStyle w:val="divdocumentleft-box"/>
                      <w:rFonts w:ascii="Trebuchet MS" w:eastAsia="Trebuchet MS" w:hAnsi="Trebuchet MS" w:cs="Trebuchet MS"/>
                      <w:bCs/>
                      <w:color w:val="343B30"/>
                      <w:sz w:val="20"/>
                      <w:szCs w:val="20"/>
                    </w:rPr>
                    <w:t>(FIMC)</w:t>
                  </w:r>
                  <w:r w:rsidR="00352224">
                    <w:rPr>
                      <w:rStyle w:val="divdocumentleft-box"/>
                      <w:rFonts w:ascii="Trebuchet MS" w:eastAsia="Trebuchet MS" w:hAnsi="Trebuchet MS" w:cs="Trebuchet MS"/>
                      <w:bCs/>
                      <w:color w:val="343B30"/>
                      <w:sz w:val="20"/>
                      <w:szCs w:val="20"/>
                    </w:rPr>
                    <w:t>.</w:t>
                  </w:r>
                </w:p>
                <w:p w14:paraId="10CBBC5A" w14:textId="4AF48CE4" w:rsidR="00D22448" w:rsidRPr="00C465A3" w:rsidRDefault="00D22448" w:rsidP="00C465A3">
                  <w:pPr>
                    <w:pStyle w:val="p"/>
                    <w:numPr>
                      <w:ilvl w:val="0"/>
                      <w:numId w:val="11"/>
                    </w:numPr>
                    <w:spacing w:before="120"/>
                    <w:ind w:left="330" w:right="300" w:hanging="180"/>
                    <w:rPr>
                      <w:rStyle w:val="divdocumentleft-box"/>
                      <w:rFonts w:ascii="Trebuchet MS" w:eastAsia="Trebuchet MS" w:hAnsi="Trebuchet MS" w:cs="Trebuchet MS"/>
                      <w:bCs/>
                      <w:color w:val="343B30"/>
                      <w:sz w:val="20"/>
                      <w:szCs w:val="20"/>
                    </w:rPr>
                  </w:pPr>
                  <w:r w:rsidRPr="00D22448">
                    <w:rPr>
                      <w:rStyle w:val="divdocumentleft-box"/>
                      <w:rFonts w:ascii="Trebuchet MS" w:eastAsia="Trebuchet MS" w:hAnsi="Trebuchet MS" w:cs="Trebuchet MS"/>
                      <w:b/>
                      <w:color w:val="343B30"/>
                      <w:sz w:val="20"/>
                      <w:szCs w:val="20"/>
                    </w:rPr>
                    <w:t>Certified Management Consultant</w:t>
                  </w:r>
                  <w:r w:rsidRPr="001F5A04">
                    <w:rPr>
                      <w:rStyle w:val="divdocumentleft-box"/>
                      <w:rFonts w:ascii="Trebuchet MS" w:eastAsia="Trebuchet MS" w:hAnsi="Trebuchet MS" w:cs="Trebuchet MS"/>
                      <w:bCs/>
                      <w:color w:val="343B30"/>
                      <w:sz w:val="20"/>
                      <w:szCs w:val="20"/>
                    </w:rPr>
                    <w:t xml:space="preserve"> (CMC)</w:t>
                  </w:r>
                  <w:r w:rsidR="00352224">
                    <w:rPr>
                      <w:rStyle w:val="divdocumentleft-box"/>
                      <w:rFonts w:ascii="Trebuchet MS" w:eastAsia="Trebuchet MS" w:hAnsi="Trebuchet MS" w:cs="Trebuchet MS"/>
                      <w:bCs/>
                      <w:color w:val="343B30"/>
                      <w:sz w:val="20"/>
                      <w:szCs w:val="20"/>
                    </w:rPr>
                    <w:t>.</w:t>
                  </w:r>
                </w:p>
                <w:p w14:paraId="358D693E" w14:textId="4A7CAC18" w:rsidR="00D22448" w:rsidRPr="00C465A3" w:rsidRDefault="00D22448" w:rsidP="00C465A3">
                  <w:pPr>
                    <w:pStyle w:val="p"/>
                    <w:numPr>
                      <w:ilvl w:val="0"/>
                      <w:numId w:val="11"/>
                    </w:numPr>
                    <w:spacing w:before="120"/>
                    <w:ind w:left="330" w:right="300" w:hanging="180"/>
                    <w:rPr>
                      <w:rStyle w:val="divdocumentleft-box"/>
                      <w:rFonts w:ascii="Trebuchet MS" w:eastAsia="Trebuchet MS" w:hAnsi="Trebuchet MS" w:cs="Trebuchet MS"/>
                      <w:bCs/>
                      <w:color w:val="343B30"/>
                      <w:sz w:val="20"/>
                      <w:szCs w:val="20"/>
                    </w:rPr>
                  </w:pPr>
                  <w:r w:rsidRPr="00D22448">
                    <w:rPr>
                      <w:rStyle w:val="divdocumentleft-box"/>
                      <w:rFonts w:ascii="Trebuchet MS" w:eastAsia="Trebuchet MS" w:hAnsi="Trebuchet MS" w:cs="Trebuchet MS"/>
                      <w:b/>
                      <w:color w:val="343B30"/>
                      <w:sz w:val="20"/>
                      <w:szCs w:val="20"/>
                    </w:rPr>
                    <w:t>Certified Management Specialist</w:t>
                  </w:r>
                  <w:r w:rsidRPr="001F5A04">
                    <w:rPr>
                      <w:rStyle w:val="divdocumentleft-box"/>
                      <w:rFonts w:ascii="Trebuchet MS" w:eastAsia="Trebuchet MS" w:hAnsi="Trebuchet MS" w:cs="Trebuchet MS"/>
                      <w:bCs/>
                      <w:color w:val="343B30"/>
                      <w:sz w:val="20"/>
                      <w:szCs w:val="20"/>
                    </w:rPr>
                    <w:t xml:space="preserve"> (CMS) - London Graduate School</w:t>
                  </w:r>
                  <w:r w:rsidR="00352224">
                    <w:rPr>
                      <w:rStyle w:val="divdocumentleft-box"/>
                      <w:rFonts w:ascii="Trebuchet MS" w:eastAsia="Trebuchet MS" w:hAnsi="Trebuchet MS" w:cs="Trebuchet MS"/>
                      <w:bCs/>
                      <w:color w:val="343B30"/>
                      <w:sz w:val="20"/>
                      <w:szCs w:val="20"/>
                    </w:rPr>
                    <w:t>.</w:t>
                  </w:r>
                </w:p>
                <w:p w14:paraId="0332DBAC" w14:textId="44417F18" w:rsidR="00D22448" w:rsidRPr="00C465A3" w:rsidRDefault="00D22448" w:rsidP="00C465A3">
                  <w:pPr>
                    <w:pStyle w:val="p"/>
                    <w:numPr>
                      <w:ilvl w:val="0"/>
                      <w:numId w:val="11"/>
                    </w:numPr>
                    <w:spacing w:before="120"/>
                    <w:ind w:left="330" w:right="300" w:hanging="180"/>
                    <w:rPr>
                      <w:rStyle w:val="divdocumentleft-box"/>
                      <w:rFonts w:ascii="Trebuchet MS" w:eastAsia="Trebuchet MS" w:hAnsi="Trebuchet MS" w:cs="Trebuchet MS"/>
                      <w:bCs/>
                      <w:color w:val="343B30"/>
                      <w:sz w:val="20"/>
                      <w:szCs w:val="20"/>
                    </w:rPr>
                  </w:pPr>
                  <w:r w:rsidRPr="001F5A04">
                    <w:rPr>
                      <w:rStyle w:val="divdocumentleft-box"/>
                      <w:rFonts w:ascii="Trebuchet MS" w:eastAsia="Trebuchet MS" w:hAnsi="Trebuchet MS" w:cs="Trebuchet MS"/>
                      <w:bCs/>
                      <w:color w:val="343B30"/>
                      <w:sz w:val="20"/>
                      <w:szCs w:val="20"/>
                    </w:rPr>
                    <w:t>Bloomberg Market Concept</w:t>
                  </w:r>
                  <w:r>
                    <w:rPr>
                      <w:rStyle w:val="divdocumentleft-box"/>
                      <w:rFonts w:ascii="Trebuchet MS" w:eastAsia="Trebuchet MS" w:hAnsi="Trebuchet MS" w:cs="Trebuchet MS"/>
                      <w:bCs/>
                      <w:color w:val="343B30"/>
                      <w:sz w:val="20"/>
                      <w:szCs w:val="20"/>
                    </w:rPr>
                    <w:t>.</w:t>
                  </w:r>
                </w:p>
                <w:p w14:paraId="5121F9D3" w14:textId="4CF54A3D" w:rsidR="00D22448" w:rsidRPr="001F5A04" w:rsidRDefault="00D22448" w:rsidP="00C465A3">
                  <w:pPr>
                    <w:pStyle w:val="p"/>
                    <w:numPr>
                      <w:ilvl w:val="0"/>
                      <w:numId w:val="11"/>
                    </w:numPr>
                    <w:spacing w:before="120"/>
                    <w:ind w:left="330" w:right="300" w:hanging="180"/>
                    <w:rPr>
                      <w:rStyle w:val="divdocumentleft-box"/>
                      <w:rFonts w:ascii="Trebuchet MS" w:eastAsia="Trebuchet MS" w:hAnsi="Trebuchet MS" w:cs="Trebuchet MS"/>
                      <w:bCs/>
                      <w:color w:val="343B30"/>
                      <w:sz w:val="20"/>
                      <w:szCs w:val="20"/>
                    </w:rPr>
                  </w:pPr>
                  <w:r w:rsidRPr="00D22448">
                    <w:rPr>
                      <w:rStyle w:val="divdocumentleft-box"/>
                      <w:rFonts w:ascii="Trebuchet MS" w:eastAsia="Trebuchet MS" w:hAnsi="Trebuchet MS" w:cs="Trebuchet MS"/>
                      <w:b/>
                      <w:color w:val="343B30"/>
                      <w:sz w:val="20"/>
                      <w:szCs w:val="20"/>
                    </w:rPr>
                    <w:t>Associate Chartered Accountant</w:t>
                  </w:r>
                  <w:r w:rsidRPr="001F5A04">
                    <w:rPr>
                      <w:rStyle w:val="divdocumentleft-box"/>
                      <w:rFonts w:ascii="Trebuchet MS" w:eastAsia="Trebuchet MS" w:hAnsi="Trebuchet MS" w:cs="Trebuchet MS"/>
                      <w:bCs/>
                      <w:color w:val="343B30"/>
                      <w:sz w:val="20"/>
                      <w:szCs w:val="20"/>
                    </w:rPr>
                    <w:t xml:space="preserve"> (ACA) - Institute of Chartered Accountants of Nigeria</w:t>
                  </w:r>
                  <w:r w:rsidR="00352224">
                    <w:rPr>
                      <w:rStyle w:val="divdocumentleft-box"/>
                      <w:rFonts w:ascii="Trebuchet MS" w:eastAsia="Trebuchet MS" w:hAnsi="Trebuchet MS" w:cs="Trebuchet MS"/>
                      <w:bCs/>
                      <w:color w:val="343B30"/>
                      <w:sz w:val="20"/>
                      <w:szCs w:val="20"/>
                    </w:rPr>
                    <w:t>.</w:t>
                  </w:r>
                </w:p>
                <w:p w14:paraId="1EDD9C38" w14:textId="393E0B44" w:rsidR="00D5685A" w:rsidRDefault="00D22448" w:rsidP="00C465A3">
                  <w:pPr>
                    <w:pStyle w:val="p"/>
                    <w:spacing w:before="120"/>
                    <w:ind w:right="300"/>
                    <w:jc w:val="both"/>
                    <w:rPr>
                      <w:rStyle w:val="divdocumentleft-box"/>
                      <w:rFonts w:ascii="Trebuchet MS" w:eastAsia="Trebuchet MS" w:hAnsi="Trebuchet MS" w:cs="Trebuchet MS"/>
                      <w:b/>
                      <w:color w:val="343B30"/>
                      <w:sz w:val="20"/>
                      <w:szCs w:val="20"/>
                    </w:rPr>
                  </w:pPr>
                  <w:r w:rsidRPr="00571A19">
                    <w:rPr>
                      <w:rStyle w:val="divdocumentleft-box"/>
                      <w:rFonts w:ascii="Trebuchet MS" w:eastAsia="Trebuchet MS" w:hAnsi="Trebuchet MS" w:cs="Trebuchet MS"/>
                      <w:b/>
                      <w:color w:val="343B30"/>
                      <w:sz w:val="20"/>
                      <w:szCs w:val="20"/>
                    </w:rPr>
                    <w:t xml:space="preserve"> </w:t>
                  </w:r>
                </w:p>
                <w:p w14:paraId="56D4C7BE" w14:textId="77777777" w:rsidR="00D22448" w:rsidRPr="00571A19" w:rsidRDefault="00D22448" w:rsidP="002A5F4F">
                  <w:pPr>
                    <w:pStyle w:val="divdocumentsinglecolumn"/>
                    <w:ind w:right="360"/>
                    <w:jc w:val="both"/>
                    <w:rPr>
                      <w:rStyle w:val="Strong1"/>
                      <w:rFonts w:ascii="Trebuchet MS" w:eastAsia="Trebuchet MS" w:hAnsi="Trebuchet MS" w:cs="Trebuchet MS"/>
                      <w:b/>
                      <w:bCs/>
                      <w:color w:val="343B30"/>
                      <w:sz w:val="20"/>
                      <w:szCs w:val="20"/>
                    </w:rPr>
                  </w:pPr>
                  <w:r w:rsidRPr="00571A19">
                    <w:rPr>
                      <w:rStyle w:val="Strong1"/>
                      <w:rFonts w:ascii="Trebuchet MS" w:eastAsia="Trebuchet MS" w:hAnsi="Trebuchet MS" w:cs="Trebuchet MS"/>
                      <w:b/>
                      <w:bCs/>
                      <w:color w:val="343B30"/>
                      <w:sz w:val="20"/>
                      <w:szCs w:val="20"/>
                    </w:rPr>
                    <w:t>SELECTED PROFESSIONAL TRAINING</w:t>
                  </w:r>
                </w:p>
                <w:p w14:paraId="3BFFA56E" w14:textId="77777777" w:rsidR="00D22448" w:rsidRPr="00571A19" w:rsidRDefault="00D22448" w:rsidP="002A5F4F">
                  <w:pPr>
                    <w:pStyle w:val="divdocumentsinglecolumn"/>
                    <w:ind w:right="360"/>
                    <w:jc w:val="both"/>
                    <w:rPr>
                      <w:rStyle w:val="divdocumentparentContainerright-boxlast-box"/>
                      <w:rFonts w:ascii="Trebuchet MS" w:eastAsia="Trebuchet MS" w:hAnsi="Trebuchet MS" w:cs="Trebuchet MS"/>
                      <w:b/>
                      <w:bCs/>
                      <w:color w:val="343B30"/>
                      <w:sz w:val="20"/>
                      <w:szCs w:val="20"/>
                      <w:shd w:val="clear" w:color="auto" w:fill="auto"/>
                    </w:rPr>
                  </w:pPr>
                </w:p>
                <w:p w14:paraId="43BE6F5A" w14:textId="3DE6D91A" w:rsidR="00D22448" w:rsidRPr="00C465A3" w:rsidRDefault="00D22448" w:rsidP="00C465A3">
                  <w:pPr>
                    <w:pStyle w:val="divdocumentulli"/>
                    <w:numPr>
                      <w:ilvl w:val="0"/>
                      <w:numId w:val="3"/>
                    </w:numPr>
                    <w:spacing w:before="120"/>
                    <w:ind w:left="330" w:right="360" w:hanging="180"/>
                    <w:rPr>
                      <w:rStyle w:val="divdocumentparentContainerright-boxlast-box"/>
                      <w:rFonts w:ascii="Trebuchet MS" w:eastAsia="Trebuchet MS" w:hAnsi="Trebuchet MS" w:cs="Trebuchet MS"/>
                      <w:color w:val="343B30"/>
                      <w:sz w:val="20"/>
                      <w:szCs w:val="20"/>
                      <w:shd w:val="clear" w:color="auto" w:fill="auto"/>
                    </w:rPr>
                  </w:pPr>
                  <w:r w:rsidRPr="00571A19">
                    <w:rPr>
                      <w:rStyle w:val="divdocumentparentContainerright-boxlast-box"/>
                      <w:rFonts w:ascii="Trebuchet MS" w:eastAsia="Trebuchet MS" w:hAnsi="Trebuchet MS" w:cs="Trebuchet MS"/>
                      <w:b/>
                      <w:color w:val="343B30"/>
                      <w:sz w:val="20"/>
                      <w:szCs w:val="20"/>
                      <w:shd w:val="clear" w:color="auto" w:fill="auto"/>
                    </w:rPr>
                    <w:t>IFRS 9 Implementation for Microfinance Banks</w:t>
                  </w:r>
                  <w:r w:rsidRPr="00571A19">
                    <w:rPr>
                      <w:rStyle w:val="divdocumentparentContainerright-boxlast-box"/>
                      <w:rFonts w:ascii="Trebuchet MS" w:eastAsia="Trebuchet MS" w:hAnsi="Trebuchet MS" w:cs="Trebuchet MS"/>
                      <w:color w:val="343B30"/>
                      <w:sz w:val="20"/>
                      <w:szCs w:val="20"/>
                      <w:shd w:val="clear" w:color="auto" w:fill="auto"/>
                    </w:rPr>
                    <w:br/>
                    <w:t>By Microfinance Learning and Development Center Limited and RIMAN</w:t>
                  </w:r>
                  <w:r w:rsidR="00352224">
                    <w:rPr>
                      <w:rStyle w:val="divdocumentparentContainerright-boxlast-box"/>
                      <w:rFonts w:ascii="Trebuchet MS" w:eastAsia="Trebuchet MS" w:hAnsi="Trebuchet MS" w:cs="Trebuchet MS"/>
                      <w:color w:val="343B30"/>
                      <w:sz w:val="20"/>
                      <w:szCs w:val="20"/>
                      <w:shd w:val="clear" w:color="auto" w:fill="auto"/>
                    </w:rPr>
                    <w:t>.</w:t>
                  </w:r>
                </w:p>
                <w:p w14:paraId="741D1364" w14:textId="4D8CEB23" w:rsidR="00D22448" w:rsidRPr="00C465A3" w:rsidRDefault="00D22448" w:rsidP="00C465A3">
                  <w:pPr>
                    <w:pStyle w:val="divdocumentulli"/>
                    <w:numPr>
                      <w:ilvl w:val="0"/>
                      <w:numId w:val="3"/>
                    </w:numPr>
                    <w:spacing w:before="120"/>
                    <w:ind w:left="330" w:right="360" w:hanging="180"/>
                    <w:rPr>
                      <w:rStyle w:val="divdocumentparentContainerright-boxlast-box"/>
                      <w:rFonts w:ascii="Trebuchet MS" w:eastAsia="Trebuchet MS" w:hAnsi="Trebuchet MS" w:cs="Trebuchet MS"/>
                      <w:color w:val="343B30"/>
                      <w:sz w:val="20"/>
                      <w:szCs w:val="20"/>
                      <w:shd w:val="clear" w:color="auto" w:fill="auto"/>
                    </w:rPr>
                  </w:pPr>
                  <w:r w:rsidRPr="00571A19">
                    <w:rPr>
                      <w:rStyle w:val="divdocumentparentContainerright-boxlast-box"/>
                      <w:rFonts w:ascii="Trebuchet MS" w:eastAsia="Trebuchet MS" w:hAnsi="Trebuchet MS" w:cs="Trebuchet MS"/>
                      <w:b/>
                      <w:color w:val="343B30"/>
                      <w:sz w:val="20"/>
                      <w:szCs w:val="20"/>
                      <w:shd w:val="clear" w:color="auto" w:fill="auto"/>
                    </w:rPr>
                    <w:t>Understanding and Implementation of IFRS 9 (Measurement &amp; Classification)</w:t>
                  </w:r>
                  <w:r w:rsidRPr="00571A19">
                    <w:rPr>
                      <w:rStyle w:val="divdocumentparentContainerright-boxlast-box"/>
                      <w:rFonts w:ascii="Trebuchet MS" w:eastAsia="Trebuchet MS" w:hAnsi="Trebuchet MS" w:cs="Trebuchet MS"/>
                      <w:b/>
                      <w:color w:val="343B30"/>
                      <w:sz w:val="20"/>
                      <w:szCs w:val="20"/>
                      <w:shd w:val="clear" w:color="auto" w:fill="auto"/>
                    </w:rPr>
                    <w:br/>
                  </w:r>
                  <w:r w:rsidRPr="00571A19">
                    <w:rPr>
                      <w:rStyle w:val="divdocumentparentContainerright-boxlast-box"/>
                      <w:rFonts w:ascii="Trebuchet MS" w:eastAsia="Trebuchet MS" w:hAnsi="Trebuchet MS" w:cs="Trebuchet MS"/>
                      <w:color w:val="343B30"/>
                      <w:sz w:val="20"/>
                      <w:szCs w:val="20"/>
                      <w:shd w:val="clear" w:color="auto" w:fill="auto"/>
                    </w:rPr>
                    <w:t>By PricewaterhouseCoopers (PwC)</w:t>
                  </w:r>
                  <w:r w:rsidR="00352224">
                    <w:rPr>
                      <w:rStyle w:val="divdocumentparentContainerright-boxlast-box"/>
                      <w:rFonts w:ascii="Trebuchet MS" w:eastAsia="Trebuchet MS" w:hAnsi="Trebuchet MS" w:cs="Trebuchet MS"/>
                      <w:color w:val="343B30"/>
                      <w:sz w:val="20"/>
                      <w:szCs w:val="20"/>
                      <w:shd w:val="clear" w:color="auto" w:fill="auto"/>
                    </w:rPr>
                    <w:t>.</w:t>
                  </w:r>
                </w:p>
                <w:p w14:paraId="670DD280" w14:textId="5FAAC84B" w:rsidR="00D22448" w:rsidRPr="00C465A3" w:rsidRDefault="00D22448" w:rsidP="00C465A3">
                  <w:pPr>
                    <w:pStyle w:val="divdocumentulli"/>
                    <w:numPr>
                      <w:ilvl w:val="0"/>
                      <w:numId w:val="3"/>
                    </w:numPr>
                    <w:spacing w:before="120"/>
                    <w:ind w:left="330" w:right="360" w:hanging="180"/>
                    <w:rPr>
                      <w:rStyle w:val="divdocumentparentContainerright-boxlast-box"/>
                      <w:rFonts w:ascii="Trebuchet MS" w:eastAsia="Trebuchet MS" w:hAnsi="Trebuchet MS" w:cs="Trebuchet MS"/>
                      <w:color w:val="343B30"/>
                      <w:sz w:val="20"/>
                      <w:szCs w:val="20"/>
                      <w:shd w:val="clear" w:color="auto" w:fill="auto"/>
                    </w:rPr>
                  </w:pPr>
                  <w:r w:rsidRPr="00571A19">
                    <w:rPr>
                      <w:rStyle w:val="divdocumentparentContainerright-boxlast-box"/>
                      <w:rFonts w:ascii="Trebuchet MS" w:eastAsia="Trebuchet MS" w:hAnsi="Trebuchet MS" w:cs="Trebuchet MS"/>
                      <w:b/>
                      <w:color w:val="343B30"/>
                      <w:sz w:val="20"/>
                      <w:szCs w:val="20"/>
                      <w:shd w:val="clear" w:color="auto" w:fill="auto"/>
                    </w:rPr>
                    <w:t>Intermediate Credit Analysis</w:t>
                  </w:r>
                  <w:r w:rsidRPr="00571A19">
                    <w:rPr>
                      <w:rStyle w:val="divdocumentparentContainerright-boxlast-box"/>
                      <w:rFonts w:ascii="Trebuchet MS" w:eastAsia="Trebuchet MS" w:hAnsi="Trebuchet MS" w:cs="Trebuchet MS"/>
                      <w:color w:val="343B30"/>
                      <w:sz w:val="20"/>
                      <w:szCs w:val="20"/>
                      <w:shd w:val="clear" w:color="auto" w:fill="auto"/>
                    </w:rPr>
                    <w:br/>
                    <w:t>By Sanrighton Consulting</w:t>
                  </w:r>
                  <w:r w:rsidR="00352224">
                    <w:rPr>
                      <w:rStyle w:val="divdocumentparentContainerright-boxlast-box"/>
                      <w:rFonts w:ascii="Trebuchet MS" w:eastAsia="Trebuchet MS" w:hAnsi="Trebuchet MS" w:cs="Trebuchet MS"/>
                      <w:color w:val="343B30"/>
                      <w:sz w:val="20"/>
                      <w:szCs w:val="20"/>
                      <w:shd w:val="clear" w:color="auto" w:fill="auto"/>
                    </w:rPr>
                    <w:t>.</w:t>
                  </w:r>
                </w:p>
                <w:p w14:paraId="06C197E3" w14:textId="210102CC" w:rsidR="00D22448" w:rsidRPr="00C465A3" w:rsidRDefault="00D22448" w:rsidP="00C465A3">
                  <w:pPr>
                    <w:pStyle w:val="divdocumentulli"/>
                    <w:numPr>
                      <w:ilvl w:val="0"/>
                      <w:numId w:val="3"/>
                    </w:numPr>
                    <w:spacing w:before="120"/>
                    <w:ind w:left="330" w:right="360" w:hanging="180"/>
                    <w:rPr>
                      <w:rStyle w:val="divdocumentparentContainerright-boxlast-box"/>
                      <w:rFonts w:ascii="Trebuchet MS" w:eastAsia="Trebuchet MS" w:hAnsi="Trebuchet MS" w:cs="Trebuchet MS"/>
                      <w:color w:val="343B30"/>
                      <w:sz w:val="20"/>
                      <w:szCs w:val="20"/>
                      <w:shd w:val="clear" w:color="auto" w:fill="auto"/>
                    </w:rPr>
                  </w:pPr>
                  <w:r w:rsidRPr="00571A19">
                    <w:rPr>
                      <w:rStyle w:val="divdocumentparentContainerright-boxlast-box"/>
                      <w:rFonts w:ascii="Trebuchet MS" w:eastAsia="Trebuchet MS" w:hAnsi="Trebuchet MS" w:cs="Trebuchet MS"/>
                      <w:b/>
                      <w:color w:val="343B30"/>
                      <w:sz w:val="20"/>
                      <w:szCs w:val="20"/>
                      <w:shd w:val="clear" w:color="auto" w:fill="auto"/>
                    </w:rPr>
                    <w:t>Evaluating and Structuring Commercial Loans Training</w:t>
                  </w:r>
                  <w:r w:rsidRPr="00571A19">
                    <w:rPr>
                      <w:rStyle w:val="divdocumentparentContainerright-boxlast-box"/>
                      <w:rFonts w:ascii="Trebuchet MS" w:eastAsia="Trebuchet MS" w:hAnsi="Trebuchet MS" w:cs="Trebuchet MS"/>
                      <w:color w:val="343B30"/>
                      <w:sz w:val="20"/>
                      <w:szCs w:val="20"/>
                      <w:shd w:val="clear" w:color="auto" w:fill="auto"/>
                    </w:rPr>
                    <w:br/>
                    <w:t>By H. Pierson &amp; Associates</w:t>
                  </w:r>
                  <w:r w:rsidR="00352224">
                    <w:rPr>
                      <w:rStyle w:val="divdocumentparentContainerright-boxlast-box"/>
                      <w:rFonts w:ascii="Trebuchet MS" w:eastAsia="Trebuchet MS" w:hAnsi="Trebuchet MS" w:cs="Trebuchet MS"/>
                      <w:color w:val="343B30"/>
                      <w:sz w:val="20"/>
                      <w:szCs w:val="20"/>
                      <w:shd w:val="clear" w:color="auto" w:fill="auto"/>
                    </w:rPr>
                    <w:t>.</w:t>
                  </w:r>
                </w:p>
                <w:p w14:paraId="4BEC9DCE" w14:textId="28A391B2" w:rsidR="00D22448" w:rsidRDefault="00D22448" w:rsidP="00C465A3">
                  <w:pPr>
                    <w:pStyle w:val="p"/>
                    <w:numPr>
                      <w:ilvl w:val="0"/>
                      <w:numId w:val="20"/>
                    </w:numPr>
                    <w:spacing w:before="120"/>
                    <w:ind w:left="330" w:right="300" w:hanging="180"/>
                    <w:rPr>
                      <w:rStyle w:val="divdocumentleft-box"/>
                      <w:rFonts w:ascii="Trebuchet MS" w:eastAsia="Trebuchet MS" w:hAnsi="Trebuchet MS" w:cs="Trebuchet MS"/>
                      <w:b/>
                      <w:color w:val="343B30"/>
                      <w:sz w:val="20"/>
                      <w:szCs w:val="20"/>
                    </w:rPr>
                  </w:pPr>
                  <w:r w:rsidRPr="000C3BD0">
                    <w:rPr>
                      <w:rStyle w:val="divdocumentparentContainerright-boxlast-box"/>
                      <w:rFonts w:ascii="Trebuchet MS" w:eastAsia="Trebuchet MS" w:hAnsi="Trebuchet MS" w:cs="Trebuchet MS"/>
                      <w:b/>
                      <w:color w:val="343B30"/>
                      <w:sz w:val="20"/>
                      <w:szCs w:val="20"/>
                      <w:shd w:val="clear" w:color="auto" w:fill="auto"/>
                    </w:rPr>
                    <w:t>Intermediate Corporate Credit Analysis and Financial Modelling</w:t>
                  </w:r>
                  <w:r w:rsidRPr="000C3BD0">
                    <w:rPr>
                      <w:rStyle w:val="divdocumentparentContainerright-boxlast-box"/>
                      <w:rFonts w:ascii="Trebuchet MS" w:eastAsia="Trebuchet MS" w:hAnsi="Trebuchet MS" w:cs="Trebuchet MS"/>
                      <w:color w:val="343B30"/>
                      <w:sz w:val="20"/>
                      <w:szCs w:val="20"/>
                      <w:shd w:val="clear" w:color="auto" w:fill="auto"/>
                    </w:rPr>
                    <w:br/>
                    <w:t>By Quest Advisory Services</w:t>
                  </w:r>
                  <w:r w:rsidR="00352224">
                    <w:rPr>
                      <w:rStyle w:val="divdocumentparentContainerright-boxlast-box"/>
                      <w:rFonts w:ascii="Trebuchet MS" w:eastAsia="Trebuchet MS" w:hAnsi="Trebuchet MS" w:cs="Trebuchet MS"/>
                      <w:color w:val="343B30"/>
                      <w:sz w:val="20"/>
                      <w:szCs w:val="20"/>
                      <w:shd w:val="clear" w:color="auto" w:fill="auto"/>
                    </w:rPr>
                    <w:t>.</w:t>
                  </w:r>
                </w:p>
                <w:p w14:paraId="1CA8A1BB" w14:textId="77777777" w:rsidR="00D22448" w:rsidRPr="00571A19" w:rsidRDefault="00D22448" w:rsidP="002A5F4F">
                  <w:pPr>
                    <w:pStyle w:val="divdocumentdivsectiontitle"/>
                    <w:spacing w:after="200"/>
                    <w:ind w:right="300"/>
                    <w:jc w:val="both"/>
                    <w:rPr>
                      <w:rFonts w:ascii="Trebuchet MS" w:hAnsi="Trebuchet MS"/>
                      <w:sz w:val="20"/>
                      <w:szCs w:val="20"/>
                    </w:rPr>
                  </w:pPr>
                </w:p>
              </w:tc>
            </w:tr>
          </w:tbl>
          <w:p w14:paraId="1B510C00" w14:textId="77777777" w:rsidR="005D4C05" w:rsidRPr="00571A19" w:rsidRDefault="005D4C05" w:rsidP="002A5F4F">
            <w:pPr>
              <w:jc w:val="both"/>
              <w:rPr>
                <w:rFonts w:ascii="Trebuchet MS" w:hAnsi="Trebuchet MS"/>
                <w:sz w:val="20"/>
                <w:szCs w:val="20"/>
              </w:rPr>
            </w:pPr>
          </w:p>
        </w:tc>
        <w:tc>
          <w:tcPr>
            <w:tcW w:w="7980" w:type="dxa"/>
            <w:shd w:val="clear" w:color="auto" w:fill="FFFFFF" w:themeFill="background1"/>
            <w:tcMar>
              <w:top w:w="0" w:type="dxa"/>
              <w:left w:w="0" w:type="dxa"/>
              <w:bottom w:w="600" w:type="dxa"/>
              <w:right w:w="0" w:type="dxa"/>
            </w:tcMar>
            <w:hideMark/>
          </w:tcPr>
          <w:tbl>
            <w:tblPr>
              <w:tblStyle w:val="divdocumentright-table"/>
              <w:tblW w:w="7466" w:type="dxa"/>
              <w:tblCellSpacing w:w="0" w:type="dxa"/>
              <w:tblLayout w:type="fixed"/>
              <w:tblCellMar>
                <w:left w:w="0" w:type="dxa"/>
                <w:right w:w="0" w:type="dxa"/>
              </w:tblCellMar>
              <w:tblLook w:val="05E0" w:firstRow="1" w:lastRow="1" w:firstColumn="1" w:lastColumn="1" w:noHBand="0" w:noVBand="1"/>
            </w:tblPr>
            <w:tblGrid>
              <w:gridCol w:w="7466"/>
            </w:tblGrid>
            <w:tr w:rsidR="005D4C05" w:rsidRPr="00571A19" w14:paraId="2956FE72" w14:textId="77777777" w:rsidTr="000258A0">
              <w:trPr>
                <w:trHeight w:val="14284"/>
                <w:tblCellSpacing w:w="0" w:type="dxa"/>
              </w:trPr>
              <w:tc>
                <w:tcPr>
                  <w:tcW w:w="7466" w:type="dxa"/>
                  <w:shd w:val="clear" w:color="auto" w:fill="auto"/>
                  <w:tcMar>
                    <w:top w:w="600" w:type="dxa"/>
                    <w:left w:w="360" w:type="dxa"/>
                    <w:bottom w:w="0" w:type="dxa"/>
                    <w:right w:w="360" w:type="dxa"/>
                  </w:tcMar>
                  <w:hideMark/>
                </w:tcPr>
                <w:p w14:paraId="670E3C62" w14:textId="042AB3A3" w:rsidR="00902680" w:rsidRPr="00571A19" w:rsidRDefault="00747606" w:rsidP="002A5F4F">
                  <w:pPr>
                    <w:pStyle w:val="divdocumentdivsectiontitle"/>
                    <w:ind w:right="30"/>
                    <w:jc w:val="both"/>
                    <w:rPr>
                      <w:rStyle w:val="divdocumentparentContainerright-boxlast-box"/>
                      <w:rFonts w:ascii="Trebuchet MS" w:eastAsia="Trebuchet MS" w:hAnsi="Trebuchet MS" w:cs="Trebuchet MS"/>
                      <w:b/>
                      <w:bCs/>
                      <w:caps/>
                      <w:color w:val="343B30"/>
                      <w:sz w:val="20"/>
                      <w:szCs w:val="20"/>
                      <w:shd w:val="clear" w:color="auto" w:fill="auto"/>
                    </w:rPr>
                  </w:pPr>
                  <w:r w:rsidRPr="00571A19">
                    <w:rPr>
                      <w:rStyle w:val="divdocumentright-box"/>
                      <w:rFonts w:ascii="Trebuchet MS" w:eastAsia="Trebuchet MS" w:hAnsi="Trebuchet MS" w:cs="Trebuchet MS"/>
                      <w:b/>
                      <w:bCs/>
                      <w:caps/>
                      <w:color w:val="343B30"/>
                      <w:sz w:val="20"/>
                      <w:szCs w:val="20"/>
                    </w:rPr>
                    <w:lastRenderedPageBreak/>
                    <w:t>PERSONAL PROFILE</w:t>
                  </w:r>
                </w:p>
                <w:p w14:paraId="282F774F" w14:textId="77777777" w:rsidR="00902680" w:rsidRDefault="00902680" w:rsidP="002A5F4F">
                  <w:pPr>
                    <w:pStyle w:val="divdocumentdivsectiontitle"/>
                    <w:ind w:right="30"/>
                    <w:jc w:val="both"/>
                    <w:rPr>
                      <w:rStyle w:val="divdocumentparentContainerright-boxlast-box"/>
                      <w:rFonts w:ascii="Trebuchet MS" w:eastAsia="Trebuchet MS" w:hAnsi="Trebuchet MS" w:cs="Trebuchet MS"/>
                      <w:b/>
                      <w:bCs/>
                      <w:caps/>
                      <w:color w:val="343B30"/>
                      <w:sz w:val="12"/>
                      <w:szCs w:val="12"/>
                      <w:shd w:val="clear" w:color="auto" w:fill="auto"/>
                    </w:rPr>
                  </w:pPr>
                </w:p>
                <w:p w14:paraId="25FC2EA9" w14:textId="0A0D79BB" w:rsidR="006A0DE9" w:rsidRDefault="0025510F" w:rsidP="00A0287D">
                  <w:pPr>
                    <w:pStyle w:val="divdocumentdivsectiontitle"/>
                    <w:ind w:right="-254"/>
                    <w:jc w:val="both"/>
                    <w:rPr>
                      <w:rStyle w:val="span"/>
                      <w:rFonts w:eastAsia="Trebuchet MS"/>
                      <w:spacing w:val="0"/>
                      <w:sz w:val="20"/>
                      <w:szCs w:val="20"/>
                    </w:rPr>
                  </w:pPr>
                  <w:r w:rsidRPr="00A0287D">
                    <w:rPr>
                      <w:rStyle w:val="divdocumentright-box"/>
                      <w:rFonts w:ascii="Trebuchet MS" w:eastAsia="Trebuchet MS" w:hAnsi="Trebuchet MS" w:cs="Trebuchet MS"/>
                      <w:color w:val="343B30"/>
                      <w:spacing w:val="0"/>
                      <w:sz w:val="20"/>
                      <w:szCs w:val="20"/>
                    </w:rPr>
                    <w:t>Data-driven</w:t>
                  </w:r>
                  <w:r>
                    <w:rPr>
                      <w:rStyle w:val="divdocumentright-box"/>
                      <w:rFonts w:ascii="Trebuchet MS" w:eastAsia="Trebuchet MS" w:hAnsi="Trebuchet MS" w:cs="Trebuchet MS"/>
                      <w:color w:val="343B30"/>
                      <w:spacing w:val="0"/>
                      <w:sz w:val="20"/>
                      <w:szCs w:val="20"/>
                    </w:rPr>
                    <w:t xml:space="preserve">, </w:t>
                  </w:r>
                  <w:r w:rsidRPr="00FB7020">
                    <w:rPr>
                      <w:rStyle w:val="divdocumentright-box"/>
                      <w:rFonts w:ascii="Trebuchet MS" w:eastAsia="Trebuchet MS" w:hAnsi="Trebuchet MS" w:cs="Trebuchet MS"/>
                      <w:color w:val="343B30"/>
                      <w:spacing w:val="0"/>
                      <w:sz w:val="20"/>
                      <w:szCs w:val="20"/>
                    </w:rPr>
                    <w:t xml:space="preserve">Dedicated and meticulous financial professional with 14+ years of experience in the financial services sector, specializing in credit risk management. Skilled in data analysis and visualization using tools such as Excel, SQL, </w:t>
                  </w:r>
                  <w:r>
                    <w:rPr>
                      <w:rStyle w:val="divdocumentright-box"/>
                      <w:rFonts w:ascii="Trebuchet MS" w:eastAsia="Trebuchet MS" w:hAnsi="Trebuchet MS" w:cs="Trebuchet MS"/>
                      <w:color w:val="343B30"/>
                      <w:spacing w:val="0"/>
                      <w:sz w:val="20"/>
                      <w:szCs w:val="20"/>
                    </w:rPr>
                    <w:t xml:space="preserve">Python, </w:t>
                  </w:r>
                  <w:r w:rsidRPr="00FB7020">
                    <w:rPr>
                      <w:rStyle w:val="divdocumentright-box"/>
                      <w:rFonts w:ascii="Trebuchet MS" w:eastAsia="Trebuchet MS" w:hAnsi="Trebuchet MS" w:cs="Trebuchet MS"/>
                      <w:color w:val="343B30"/>
                      <w:spacing w:val="0"/>
                      <w:sz w:val="20"/>
                      <w:szCs w:val="20"/>
                    </w:rPr>
                    <w:t>PowerBI, and Tableau</w:t>
                  </w:r>
                  <w:r>
                    <w:rPr>
                      <w:rStyle w:val="divdocumentright-box"/>
                      <w:rFonts w:ascii="Trebuchet MS" w:eastAsia="Trebuchet MS" w:hAnsi="Trebuchet MS" w:cs="Trebuchet MS"/>
                      <w:color w:val="343B30"/>
                      <w:sz w:val="20"/>
                      <w:szCs w:val="20"/>
                    </w:rPr>
                    <w:t xml:space="preserve"> to </w:t>
                  </w:r>
                  <w:r w:rsidRPr="00A0287D">
                    <w:rPr>
                      <w:rStyle w:val="divdocumentright-box"/>
                      <w:rFonts w:ascii="Trebuchet MS" w:eastAsia="Trebuchet MS" w:hAnsi="Trebuchet MS" w:cs="Trebuchet MS"/>
                      <w:color w:val="343B30"/>
                      <w:spacing w:val="0"/>
                      <w:sz w:val="20"/>
                      <w:szCs w:val="20"/>
                    </w:rPr>
                    <w:t>conduct complex data analysis and draw insights from credit portfolio.</w:t>
                  </w:r>
                  <w:r>
                    <w:rPr>
                      <w:rStyle w:val="divdocumentright-box"/>
                      <w:rFonts w:ascii="Trebuchet MS" w:eastAsia="Trebuchet MS" w:hAnsi="Trebuchet MS" w:cs="Trebuchet MS"/>
                      <w:color w:val="343B30"/>
                      <w:sz w:val="20"/>
                      <w:szCs w:val="20"/>
                    </w:rPr>
                    <w:t xml:space="preserve"> </w:t>
                  </w:r>
                  <w:r w:rsidRPr="00FB7020">
                    <w:rPr>
                      <w:rStyle w:val="divdocumentright-box"/>
                      <w:rFonts w:ascii="Trebuchet MS" w:eastAsia="Trebuchet MS" w:hAnsi="Trebuchet MS" w:cs="Trebuchet MS"/>
                      <w:color w:val="343B30"/>
                      <w:spacing w:val="0"/>
                      <w:sz w:val="20"/>
                      <w:szCs w:val="20"/>
                    </w:rPr>
                    <w:t xml:space="preserve">Strong background in accounting, </w:t>
                  </w:r>
                  <w:r>
                    <w:rPr>
                      <w:rStyle w:val="divdocumentright-box"/>
                      <w:rFonts w:ascii="Trebuchet MS" w:eastAsia="Trebuchet MS" w:hAnsi="Trebuchet MS" w:cs="Trebuchet MS"/>
                      <w:color w:val="343B30"/>
                      <w:spacing w:val="0"/>
                      <w:sz w:val="20"/>
                      <w:szCs w:val="20"/>
                    </w:rPr>
                    <w:t xml:space="preserve">regulatory </w:t>
                  </w:r>
                  <w:r w:rsidRPr="00FB7020">
                    <w:rPr>
                      <w:rStyle w:val="divdocumentright-box"/>
                      <w:rFonts w:ascii="Trebuchet MS" w:eastAsia="Trebuchet MS" w:hAnsi="Trebuchet MS" w:cs="Trebuchet MS"/>
                      <w:color w:val="343B30"/>
                      <w:spacing w:val="0"/>
                      <w:sz w:val="20"/>
                      <w:szCs w:val="20"/>
                    </w:rPr>
                    <w:t xml:space="preserve">compliance, </w:t>
                  </w:r>
                  <w:r w:rsidRPr="00A0287D">
                    <w:rPr>
                      <w:rStyle w:val="divdocumentright-box"/>
                      <w:rFonts w:ascii="Trebuchet MS" w:eastAsia="Trebuchet MS" w:hAnsi="Trebuchet MS" w:cs="Trebuchet MS"/>
                      <w:color w:val="343B30"/>
                      <w:spacing w:val="0"/>
                      <w:sz w:val="20"/>
                      <w:szCs w:val="20"/>
                    </w:rPr>
                    <w:t>portfolio monitoring</w:t>
                  </w:r>
                  <w:r w:rsidRPr="00FB7020">
                    <w:rPr>
                      <w:rStyle w:val="divdocumentright-box"/>
                      <w:rFonts w:ascii="Trebuchet MS" w:eastAsia="Trebuchet MS" w:hAnsi="Trebuchet MS" w:cs="Trebuchet MS"/>
                      <w:color w:val="343B30"/>
                      <w:sz w:val="20"/>
                      <w:szCs w:val="20"/>
                    </w:rPr>
                    <w:t xml:space="preserve"> </w:t>
                  </w:r>
                  <w:r w:rsidRPr="00FB7020">
                    <w:rPr>
                      <w:rStyle w:val="divdocumentright-box"/>
                      <w:rFonts w:ascii="Trebuchet MS" w:eastAsia="Trebuchet MS" w:hAnsi="Trebuchet MS" w:cs="Trebuchet MS"/>
                      <w:color w:val="343B30"/>
                      <w:spacing w:val="0"/>
                      <w:sz w:val="20"/>
                      <w:szCs w:val="20"/>
                    </w:rPr>
                    <w:t>and financial operations, with a focus on accuracy and process improvemen</w:t>
                  </w:r>
                  <w:r>
                    <w:rPr>
                      <w:rStyle w:val="divdocumentright-box"/>
                      <w:rFonts w:ascii="Trebuchet MS" w:eastAsia="Trebuchet MS" w:hAnsi="Trebuchet MS" w:cs="Trebuchet MS"/>
                      <w:color w:val="343B30"/>
                      <w:spacing w:val="0"/>
                      <w:sz w:val="20"/>
                      <w:szCs w:val="20"/>
                    </w:rPr>
                    <w:t>t.</w:t>
                  </w:r>
                  <w:r>
                    <w:rPr>
                      <w:rStyle w:val="divdocumentright-box"/>
                      <w:rFonts w:ascii="Trebuchet MS" w:eastAsia="Trebuchet MS" w:hAnsi="Trebuchet MS" w:cs="Trebuchet MS"/>
                      <w:color w:val="343B30"/>
                      <w:sz w:val="20"/>
                      <w:szCs w:val="20"/>
                    </w:rPr>
                    <w:t xml:space="preserve"> </w:t>
                  </w:r>
                  <w:r w:rsidRPr="00A0287D">
                    <w:rPr>
                      <w:rStyle w:val="divdocumentright-box"/>
                      <w:rFonts w:ascii="Trebuchet MS" w:eastAsia="Trebuchet MS" w:hAnsi="Trebuchet MS" w:cs="Trebuchet MS"/>
                      <w:color w:val="343B30"/>
                      <w:spacing w:val="0"/>
                      <w:sz w:val="20"/>
                      <w:szCs w:val="20"/>
                    </w:rPr>
                    <w:t>Adept at designing reporting solutions, automating processes, and communicating findings effectively to technical and non-technical stakeholders.</w:t>
                  </w:r>
                  <w:r>
                    <w:rPr>
                      <w:rStyle w:val="divdocumentright-box"/>
                      <w:rFonts w:ascii="Trebuchet MS" w:eastAsia="Trebuchet MS" w:hAnsi="Trebuchet MS" w:cs="Trebuchet MS"/>
                      <w:color w:val="343B30"/>
                      <w:sz w:val="20"/>
                      <w:szCs w:val="20"/>
                    </w:rPr>
                    <w:t xml:space="preserve"> </w:t>
                  </w:r>
                  <w:r w:rsidRPr="00D8078B">
                    <w:rPr>
                      <w:rStyle w:val="divdocumentright-box"/>
                      <w:rFonts w:ascii="Trebuchet MS" w:eastAsia="Trebuchet MS" w:hAnsi="Trebuchet MS" w:cs="Trebuchet MS"/>
                      <w:color w:val="343B30"/>
                      <w:spacing w:val="0"/>
                      <w:sz w:val="20"/>
                      <w:szCs w:val="20"/>
                    </w:rPr>
                    <w:t>Experienced in leading cross-functional teams to achieve targets and foster collaboration across all</w:t>
                  </w:r>
                  <w:r w:rsidR="00A0287D" w:rsidRPr="00A0287D">
                    <w:rPr>
                      <w:rStyle w:val="divdocumentright-box"/>
                      <w:rFonts w:ascii="Trebuchet MS" w:eastAsia="Trebuchet MS" w:hAnsi="Trebuchet MS" w:cs="Trebuchet MS"/>
                      <w:color w:val="343B30"/>
                      <w:spacing w:val="0"/>
                      <w:sz w:val="20"/>
                      <w:szCs w:val="20"/>
                    </w:rPr>
                    <w:t>. Seeking a role to apply quantitative abilities and finance domain knowledge to enhance portfolio management capabilities.</w:t>
                  </w:r>
                </w:p>
                <w:p w14:paraId="12D1BF25" w14:textId="77777777" w:rsidR="00800A1F" w:rsidRPr="0025510F" w:rsidRDefault="00800A1F" w:rsidP="00352224">
                  <w:pPr>
                    <w:pStyle w:val="divdocumentdivsectiontitle"/>
                    <w:spacing w:after="240"/>
                    <w:ind w:right="30"/>
                    <w:jc w:val="both"/>
                    <w:rPr>
                      <w:rStyle w:val="divdocumentparentContainerright-boxlast-box"/>
                      <w:rFonts w:ascii="Trebuchet MS" w:eastAsia="Trebuchet MS" w:hAnsi="Trebuchet MS" w:cs="Trebuchet MS"/>
                      <w:b/>
                      <w:bCs/>
                      <w:caps/>
                      <w:color w:val="343B30"/>
                      <w:sz w:val="4"/>
                      <w:szCs w:val="4"/>
                      <w:shd w:val="clear" w:color="auto" w:fill="auto"/>
                    </w:rPr>
                  </w:pPr>
                </w:p>
                <w:p w14:paraId="4E55889A" w14:textId="53D0F848" w:rsidR="006A0DE9" w:rsidRPr="007A69ED" w:rsidRDefault="006A0DE9" w:rsidP="00FC059F">
                  <w:pPr>
                    <w:pStyle w:val="divdocumentdivsectiontitle"/>
                    <w:spacing w:before="240" w:after="240"/>
                    <w:ind w:right="30"/>
                    <w:jc w:val="both"/>
                    <w:rPr>
                      <w:rStyle w:val="divdocumentparentContainerright-boxlast-box"/>
                      <w:rFonts w:ascii="Trebuchet MS" w:eastAsia="Trebuchet MS" w:hAnsi="Trebuchet MS" w:cs="Trebuchet MS"/>
                      <w:b/>
                      <w:bCs/>
                      <w:caps/>
                      <w:color w:val="343B30"/>
                      <w:sz w:val="20"/>
                      <w:szCs w:val="20"/>
                      <w:shd w:val="clear" w:color="auto" w:fill="auto"/>
                    </w:rPr>
                  </w:pPr>
                  <w:r w:rsidRPr="00933975">
                    <w:rPr>
                      <w:rStyle w:val="divdocumentparentContainerright-boxlast-box"/>
                      <w:rFonts w:ascii="Trebuchet MS" w:eastAsia="Trebuchet MS" w:hAnsi="Trebuchet MS" w:cs="Trebuchet MS"/>
                      <w:b/>
                      <w:bCs/>
                      <w:caps/>
                      <w:color w:val="343B30"/>
                      <w:sz w:val="20"/>
                      <w:szCs w:val="20"/>
                      <w:shd w:val="clear" w:color="auto" w:fill="auto"/>
                    </w:rPr>
                    <w:t>Professional Experience</w:t>
                  </w:r>
                </w:p>
                <w:p w14:paraId="20A47394" w14:textId="1E1782AB" w:rsidR="00D5072D" w:rsidRDefault="00E80D71" w:rsidP="00D5072D">
                  <w:pPr>
                    <w:pStyle w:val="divdocumentsinglecolumn"/>
                    <w:ind w:right="30"/>
                    <w:jc w:val="both"/>
                    <w:rPr>
                      <w:rStyle w:val="txtBold"/>
                      <w:rFonts w:ascii="Trebuchet MS" w:eastAsia="Trebuchet MS" w:hAnsi="Trebuchet MS" w:cs="Trebuchet MS"/>
                      <w:color w:val="343B30"/>
                      <w:sz w:val="20"/>
                      <w:szCs w:val="20"/>
                    </w:rPr>
                  </w:pPr>
                  <w:r>
                    <w:rPr>
                      <w:rStyle w:val="txtBold"/>
                      <w:rFonts w:ascii="Trebuchet MS" w:eastAsia="Trebuchet MS" w:hAnsi="Trebuchet MS" w:cs="Trebuchet MS"/>
                      <w:color w:val="343B30"/>
                      <w:sz w:val="20"/>
                      <w:szCs w:val="20"/>
                    </w:rPr>
                    <w:t>Consultant - Credit Risk and Business Development.</w:t>
                  </w:r>
                </w:p>
                <w:p w14:paraId="5FF2BFB1" w14:textId="47408CB7" w:rsidR="00D5072D" w:rsidRPr="007A69ED" w:rsidRDefault="00E80D71" w:rsidP="00F16A20">
                  <w:pPr>
                    <w:pStyle w:val="divdocumentsinglecolumn"/>
                    <w:spacing w:after="120"/>
                    <w:ind w:right="28"/>
                    <w:jc w:val="both"/>
                    <w:rPr>
                      <w:rStyle w:val="divdocumentparentContainerright-boxlast-box"/>
                      <w:rFonts w:ascii="Trebuchet MS" w:eastAsia="Trebuchet MS" w:hAnsi="Trebuchet MS" w:cs="Trebuchet MS"/>
                      <w:b/>
                      <w:bCs/>
                      <w:color w:val="343B30"/>
                      <w:sz w:val="20"/>
                      <w:szCs w:val="20"/>
                      <w:shd w:val="clear" w:color="auto" w:fill="auto"/>
                    </w:rPr>
                  </w:pPr>
                  <w:r>
                    <w:rPr>
                      <w:rStyle w:val="txtBold"/>
                      <w:rFonts w:ascii="Trebuchet MS" w:eastAsia="Trebuchet MS" w:hAnsi="Trebuchet MS" w:cs="Trebuchet MS"/>
                      <w:b w:val="0"/>
                      <w:bCs w:val="0"/>
                      <w:color w:val="343B30"/>
                      <w:sz w:val="20"/>
                      <w:szCs w:val="20"/>
                    </w:rPr>
                    <w:t xml:space="preserve">Woodhall Capital International Limited </w:t>
                  </w:r>
                  <w:r w:rsidR="00D5072D" w:rsidRPr="00571A19">
                    <w:rPr>
                      <w:rStyle w:val="divdocumentseptr"/>
                      <w:rFonts w:ascii="Trebuchet MS" w:eastAsia="Trebuchet MS" w:hAnsi="Trebuchet MS" w:cs="Trebuchet MS"/>
                      <w:color w:val="343B30"/>
                      <w:sz w:val="20"/>
                      <w:szCs w:val="20"/>
                    </w:rPr>
                    <w:t>• </w:t>
                  </w:r>
                  <w:r>
                    <w:rPr>
                      <w:rStyle w:val="divdocumentsinglecolumnpaddedline"/>
                      <w:rFonts w:ascii="Trebuchet MS" w:eastAsia="Trebuchet MS" w:hAnsi="Trebuchet MS" w:cs="Trebuchet MS"/>
                      <w:color w:val="343B30"/>
                      <w:sz w:val="20"/>
                      <w:szCs w:val="20"/>
                    </w:rPr>
                    <w:t>11</w:t>
                  </w:r>
                  <w:r w:rsidR="00D5072D" w:rsidRPr="00571A19">
                    <w:rPr>
                      <w:rStyle w:val="txtItl"/>
                      <w:rFonts w:ascii="Trebuchet MS" w:eastAsia="Trebuchet MS" w:hAnsi="Trebuchet MS" w:cs="Trebuchet MS"/>
                      <w:color w:val="343B30"/>
                      <w:sz w:val="20"/>
                      <w:szCs w:val="20"/>
                    </w:rPr>
                    <w:t>/20</w:t>
                  </w:r>
                  <w:r>
                    <w:rPr>
                      <w:rStyle w:val="txtItl"/>
                      <w:rFonts w:ascii="Trebuchet MS" w:eastAsia="Trebuchet MS" w:hAnsi="Trebuchet MS" w:cs="Trebuchet MS"/>
                      <w:color w:val="343B30"/>
                      <w:sz w:val="20"/>
                      <w:szCs w:val="20"/>
                    </w:rPr>
                    <w:t>23</w:t>
                  </w:r>
                  <w:r w:rsidR="00D5072D" w:rsidRPr="00571A19">
                    <w:rPr>
                      <w:rStyle w:val="span"/>
                      <w:rFonts w:ascii="Trebuchet MS" w:eastAsia="Trebuchet MS" w:hAnsi="Trebuchet MS" w:cs="Trebuchet MS"/>
                      <w:color w:val="343B30"/>
                      <w:sz w:val="20"/>
                      <w:szCs w:val="20"/>
                    </w:rPr>
                    <w:t xml:space="preserve"> </w:t>
                  </w:r>
                  <w:r w:rsidR="00D5072D">
                    <w:rPr>
                      <w:rStyle w:val="span"/>
                      <w:rFonts w:ascii="Trebuchet MS" w:eastAsia="Trebuchet MS" w:hAnsi="Trebuchet MS" w:cs="Trebuchet MS"/>
                      <w:color w:val="343B30"/>
                      <w:sz w:val="20"/>
                      <w:szCs w:val="20"/>
                    </w:rPr>
                    <w:t>–</w:t>
                  </w:r>
                  <w:r w:rsidR="00D5072D" w:rsidRPr="00571A19">
                    <w:rPr>
                      <w:rStyle w:val="span"/>
                      <w:rFonts w:ascii="Trebuchet MS" w:eastAsia="Trebuchet MS" w:hAnsi="Trebuchet MS" w:cs="Trebuchet MS"/>
                      <w:color w:val="343B30"/>
                      <w:sz w:val="20"/>
                      <w:szCs w:val="20"/>
                    </w:rPr>
                    <w:t xml:space="preserve"> </w:t>
                  </w:r>
                  <w:r>
                    <w:rPr>
                      <w:rStyle w:val="span"/>
                      <w:rFonts w:ascii="Trebuchet MS" w:eastAsia="Trebuchet MS" w:hAnsi="Trebuchet MS" w:cs="Trebuchet MS"/>
                      <w:color w:val="343B30"/>
                      <w:sz w:val="20"/>
                      <w:szCs w:val="20"/>
                    </w:rPr>
                    <w:t>Present</w:t>
                  </w:r>
                  <w:r w:rsidR="00D5072D" w:rsidRPr="00571A19">
                    <w:rPr>
                      <w:rStyle w:val="divdocumentsinglecolumnpaddedline"/>
                      <w:rFonts w:ascii="Trebuchet MS" w:eastAsia="Trebuchet MS" w:hAnsi="Trebuchet MS" w:cs="Trebuchet MS"/>
                      <w:color w:val="343B30"/>
                      <w:sz w:val="20"/>
                      <w:szCs w:val="20"/>
                    </w:rPr>
                    <w:t xml:space="preserve"> </w:t>
                  </w:r>
                </w:p>
                <w:p w14:paraId="6E4A6530" w14:textId="07B9049F" w:rsidR="00F16A20" w:rsidRPr="00F16A20" w:rsidRDefault="00F16A20" w:rsidP="00F16A20">
                  <w:pPr>
                    <w:ind w:right="-254"/>
                    <w:jc w:val="both"/>
                    <w:rPr>
                      <w:rStyle w:val="span"/>
                      <w:rFonts w:ascii="Trebuchet MS" w:eastAsia="Trebuchet MS" w:hAnsi="Trebuchet MS" w:cs="Trebuchet MS"/>
                      <w:color w:val="343B30"/>
                      <w:sz w:val="20"/>
                      <w:szCs w:val="20"/>
                    </w:rPr>
                  </w:pPr>
                  <w:r w:rsidRPr="00F16A20">
                    <w:rPr>
                      <w:rStyle w:val="span"/>
                      <w:rFonts w:ascii="Trebuchet MS" w:eastAsia="Trebuchet MS" w:hAnsi="Trebuchet MS" w:cs="Trebuchet MS"/>
                      <w:color w:val="343B30"/>
                      <w:sz w:val="20"/>
                      <w:szCs w:val="20"/>
                    </w:rPr>
                    <w:t xml:space="preserve">I </w:t>
                  </w:r>
                  <w:r>
                    <w:rPr>
                      <w:rStyle w:val="span"/>
                      <w:rFonts w:ascii="Trebuchet MS" w:eastAsia="Trebuchet MS" w:hAnsi="Trebuchet MS" w:cs="Trebuchet MS"/>
                      <w:color w:val="343B30"/>
                      <w:sz w:val="20"/>
                      <w:szCs w:val="20"/>
                    </w:rPr>
                    <w:t>provide</w:t>
                  </w:r>
                  <w:r w:rsidRPr="00F16A20">
                    <w:rPr>
                      <w:rStyle w:val="span"/>
                      <w:rFonts w:ascii="Trebuchet MS" w:eastAsia="Trebuchet MS" w:hAnsi="Trebuchet MS" w:cs="Trebuchet MS"/>
                      <w:color w:val="343B30"/>
                      <w:sz w:val="20"/>
                      <w:szCs w:val="20"/>
                    </w:rPr>
                    <w:t xml:space="preserve"> expert risk advisory services for financial restructuring projects, coordinating the preparation of comprehensive business plans, offering advisory support to corporate clients on funding strategies, overseeing the development of tailored financial plans, providing expert guidance on debt liquidation plans, and supporting the Risk Management Team in preparing management reports to the Chief Executive Officer. Achievements include:</w:t>
                  </w:r>
                </w:p>
                <w:p w14:paraId="4A2F7621" w14:textId="77777777" w:rsidR="00F16A20" w:rsidRPr="00C0463B" w:rsidRDefault="00F16A20" w:rsidP="00F16A20">
                  <w:pPr>
                    <w:pStyle w:val="divdocumentulli"/>
                    <w:numPr>
                      <w:ilvl w:val="0"/>
                      <w:numId w:val="15"/>
                    </w:numPr>
                    <w:spacing w:before="120"/>
                    <w:ind w:left="341" w:right="-254" w:hanging="284"/>
                    <w:jc w:val="both"/>
                    <w:rPr>
                      <w:rStyle w:val="span"/>
                      <w:rFonts w:ascii="Trebuchet MS" w:eastAsia="Trebuchet MS" w:hAnsi="Trebuchet MS" w:cs="Trebuchet MS"/>
                      <w:color w:val="343B30"/>
                      <w:sz w:val="20"/>
                      <w:szCs w:val="20"/>
                    </w:rPr>
                  </w:pPr>
                  <w:r w:rsidRPr="00C0463B">
                    <w:rPr>
                      <w:rStyle w:val="span"/>
                      <w:rFonts w:ascii="Trebuchet MS" w:eastAsia="Trebuchet MS" w:hAnsi="Trebuchet MS" w:cs="Trebuchet MS"/>
                      <w:color w:val="343B30"/>
                      <w:sz w:val="20"/>
                      <w:szCs w:val="20"/>
                    </w:rPr>
                    <w:t>Achieved a 15% increase in successful project outcomes through expert risk advisory services for financial restructuring projects.</w:t>
                  </w:r>
                </w:p>
                <w:p w14:paraId="19D3AAF4" w14:textId="77777777" w:rsidR="00F16A20" w:rsidRPr="00C0463B" w:rsidRDefault="00F16A20" w:rsidP="00F16A20">
                  <w:pPr>
                    <w:pStyle w:val="divdocumentulli"/>
                    <w:numPr>
                      <w:ilvl w:val="0"/>
                      <w:numId w:val="15"/>
                    </w:numPr>
                    <w:spacing w:before="120"/>
                    <w:ind w:left="341" w:right="-254" w:hanging="284"/>
                    <w:jc w:val="both"/>
                    <w:rPr>
                      <w:rStyle w:val="span"/>
                      <w:rFonts w:ascii="Trebuchet MS" w:eastAsia="Trebuchet MS" w:hAnsi="Trebuchet MS" w:cs="Trebuchet MS"/>
                      <w:color w:val="343B30"/>
                      <w:sz w:val="20"/>
                      <w:szCs w:val="20"/>
                    </w:rPr>
                  </w:pPr>
                  <w:r w:rsidRPr="00C0463B">
                    <w:rPr>
                      <w:rStyle w:val="span"/>
                      <w:rFonts w:ascii="Trebuchet MS" w:eastAsia="Trebuchet MS" w:hAnsi="Trebuchet MS" w:cs="Trebuchet MS"/>
                      <w:color w:val="343B30"/>
                      <w:sz w:val="20"/>
                      <w:szCs w:val="20"/>
                    </w:rPr>
                    <w:t>Implemented a comprehensive credit risk assessment framework, resulting in improved risk management and a 90% reduction in credit losses.</w:t>
                  </w:r>
                </w:p>
                <w:p w14:paraId="30B29CB0" w14:textId="77777777" w:rsidR="00F16A20" w:rsidRPr="00C0463B" w:rsidRDefault="00F16A20" w:rsidP="00F16A20">
                  <w:pPr>
                    <w:pStyle w:val="divdocumentulli"/>
                    <w:numPr>
                      <w:ilvl w:val="0"/>
                      <w:numId w:val="15"/>
                    </w:numPr>
                    <w:spacing w:before="120"/>
                    <w:ind w:left="341" w:right="-254" w:hanging="284"/>
                    <w:jc w:val="both"/>
                    <w:rPr>
                      <w:rStyle w:val="span"/>
                      <w:rFonts w:ascii="Trebuchet MS" w:eastAsia="Trebuchet MS" w:hAnsi="Trebuchet MS" w:cs="Trebuchet MS"/>
                      <w:color w:val="343B30"/>
                      <w:sz w:val="20"/>
                      <w:szCs w:val="20"/>
                    </w:rPr>
                  </w:pPr>
                  <w:r w:rsidRPr="00C0463B">
                    <w:rPr>
                      <w:rStyle w:val="span"/>
                      <w:rFonts w:ascii="Trebuchet MS" w:eastAsia="Trebuchet MS" w:hAnsi="Trebuchet MS" w:cs="Trebuchet MS"/>
                      <w:color w:val="343B30"/>
                      <w:sz w:val="20"/>
                      <w:szCs w:val="20"/>
                    </w:rPr>
                    <w:t>Attained a 25% increase in meeting clients' financial goals through advisory support on funding strategies.</w:t>
                  </w:r>
                </w:p>
                <w:p w14:paraId="4F31DFC8" w14:textId="77777777" w:rsidR="00F16A20" w:rsidRPr="00C0463B" w:rsidRDefault="00F16A20" w:rsidP="00F16A20">
                  <w:pPr>
                    <w:pStyle w:val="divdocumentulli"/>
                    <w:numPr>
                      <w:ilvl w:val="0"/>
                      <w:numId w:val="15"/>
                    </w:numPr>
                    <w:spacing w:before="120"/>
                    <w:ind w:left="341" w:right="-254" w:hanging="284"/>
                    <w:jc w:val="both"/>
                    <w:rPr>
                      <w:rStyle w:val="span"/>
                      <w:rFonts w:ascii="Trebuchet MS" w:eastAsia="Trebuchet MS" w:hAnsi="Trebuchet MS" w:cs="Trebuchet MS"/>
                      <w:color w:val="343B30"/>
                      <w:sz w:val="20"/>
                      <w:szCs w:val="20"/>
                    </w:rPr>
                  </w:pPr>
                  <w:r w:rsidRPr="00C0463B">
                    <w:rPr>
                      <w:rStyle w:val="span"/>
                      <w:rFonts w:ascii="Trebuchet MS" w:eastAsia="Trebuchet MS" w:hAnsi="Trebuchet MS" w:cs="Trebuchet MS"/>
                      <w:color w:val="343B30"/>
                      <w:sz w:val="20"/>
                      <w:szCs w:val="20"/>
                    </w:rPr>
                    <w:t>Achieved a 30% improvement in loan performance by overseeing the development of tailored financial plans.</w:t>
                  </w:r>
                </w:p>
                <w:p w14:paraId="4762DF50" w14:textId="77777777" w:rsidR="00F16A20" w:rsidRDefault="00F16A20" w:rsidP="00F16A20">
                  <w:pPr>
                    <w:pStyle w:val="divdocumentulli"/>
                    <w:numPr>
                      <w:ilvl w:val="0"/>
                      <w:numId w:val="15"/>
                    </w:numPr>
                    <w:spacing w:before="120"/>
                    <w:ind w:left="341" w:right="-254" w:hanging="284"/>
                    <w:jc w:val="both"/>
                    <w:rPr>
                      <w:rStyle w:val="span"/>
                      <w:rFonts w:ascii="Trebuchet MS" w:eastAsia="Trebuchet MS" w:hAnsi="Trebuchet MS" w:cs="Trebuchet MS"/>
                      <w:color w:val="343B30"/>
                      <w:sz w:val="20"/>
                      <w:szCs w:val="20"/>
                    </w:rPr>
                  </w:pPr>
                  <w:r w:rsidRPr="00C0463B">
                    <w:rPr>
                      <w:rStyle w:val="span"/>
                      <w:rFonts w:ascii="Trebuchet MS" w:eastAsia="Trebuchet MS" w:hAnsi="Trebuchet MS" w:cs="Trebuchet MS"/>
                      <w:color w:val="343B30"/>
                      <w:sz w:val="20"/>
                      <w:szCs w:val="20"/>
                    </w:rPr>
                    <w:t>Optimized payoff priorities and timelines for clients, resulting in a 20% reduction in debt exposure.</w:t>
                  </w:r>
                </w:p>
                <w:p w14:paraId="371DC9DE" w14:textId="77777777" w:rsidR="00F16A20" w:rsidRPr="007D4011" w:rsidRDefault="00F16A20" w:rsidP="00F16A20">
                  <w:pPr>
                    <w:pStyle w:val="divdocumentulli"/>
                    <w:numPr>
                      <w:ilvl w:val="0"/>
                      <w:numId w:val="15"/>
                    </w:numPr>
                    <w:spacing w:before="120"/>
                    <w:ind w:left="341" w:right="-254" w:hanging="284"/>
                    <w:jc w:val="both"/>
                    <w:rPr>
                      <w:rStyle w:val="txtBold"/>
                      <w:rFonts w:ascii="Trebuchet MS" w:eastAsia="Trebuchet MS" w:hAnsi="Trebuchet MS" w:cs="Trebuchet MS"/>
                      <w:b w:val="0"/>
                      <w:bCs w:val="0"/>
                      <w:color w:val="343B30"/>
                      <w:sz w:val="20"/>
                      <w:szCs w:val="20"/>
                    </w:rPr>
                  </w:pPr>
                  <w:r w:rsidRPr="00C64456">
                    <w:rPr>
                      <w:rStyle w:val="txtBold"/>
                      <w:rFonts w:ascii="Trebuchet MS" w:eastAsia="Trebuchet MS" w:hAnsi="Trebuchet MS" w:cs="Trebuchet MS"/>
                      <w:b w:val="0"/>
                      <w:bCs w:val="0"/>
                      <w:color w:val="343B30"/>
                      <w:sz w:val="20"/>
                      <w:szCs w:val="20"/>
                    </w:rPr>
                    <w:t>Enhanced transparency and accountability in business development and credit risk activities by supporting the Risk Management Team in preparing management reports to the Chief Executive Officer.</w:t>
                  </w:r>
                </w:p>
                <w:p w14:paraId="63409E38" w14:textId="146C1FA6" w:rsidR="009D31F1" w:rsidRDefault="00352224" w:rsidP="00352224">
                  <w:pPr>
                    <w:pStyle w:val="divdocumentsinglecolumn"/>
                    <w:spacing w:before="240"/>
                    <w:ind w:right="30"/>
                    <w:jc w:val="both"/>
                    <w:rPr>
                      <w:rStyle w:val="txtBold"/>
                      <w:rFonts w:ascii="Trebuchet MS" w:eastAsia="Trebuchet MS" w:hAnsi="Trebuchet MS" w:cs="Trebuchet MS"/>
                      <w:color w:val="343B30"/>
                      <w:sz w:val="20"/>
                      <w:szCs w:val="20"/>
                    </w:rPr>
                  </w:pPr>
                  <w:r>
                    <w:rPr>
                      <w:rStyle w:val="txtBold"/>
                      <w:rFonts w:ascii="Trebuchet MS" w:eastAsia="Trebuchet MS" w:hAnsi="Trebuchet MS" w:cs="Trebuchet MS"/>
                      <w:color w:val="343B30"/>
                      <w:sz w:val="20"/>
                      <w:szCs w:val="20"/>
                    </w:rPr>
                    <w:t xml:space="preserve">Career Break - </w:t>
                  </w:r>
                  <w:r w:rsidR="00361198">
                    <w:rPr>
                      <w:rStyle w:val="txtBold"/>
                      <w:rFonts w:ascii="Trebuchet MS" w:eastAsia="Trebuchet MS" w:hAnsi="Trebuchet MS" w:cs="Trebuchet MS"/>
                      <w:color w:val="343B30"/>
                      <w:sz w:val="20"/>
                      <w:szCs w:val="20"/>
                    </w:rPr>
                    <w:t>M</w:t>
                  </w:r>
                  <w:r w:rsidR="00C70811">
                    <w:rPr>
                      <w:rStyle w:val="txtBold"/>
                      <w:rFonts w:ascii="Trebuchet MS" w:eastAsia="Trebuchet MS" w:hAnsi="Trebuchet MS" w:cs="Trebuchet MS"/>
                      <w:color w:val="343B30"/>
                      <w:sz w:val="20"/>
                      <w:szCs w:val="20"/>
                    </w:rPr>
                    <w:t>Sc International Business and Finance</w:t>
                  </w:r>
                </w:p>
                <w:p w14:paraId="7B12C81B" w14:textId="7DA9041F" w:rsidR="00C70811" w:rsidRDefault="009E6DC1" w:rsidP="007A69ED">
                  <w:pPr>
                    <w:pStyle w:val="divdocumentsinglecolumn"/>
                    <w:ind w:right="30"/>
                    <w:jc w:val="both"/>
                    <w:rPr>
                      <w:rStyle w:val="span"/>
                      <w:rFonts w:ascii="Trebuchet MS" w:eastAsia="Trebuchet MS" w:hAnsi="Trebuchet MS" w:cs="Trebuchet MS"/>
                      <w:color w:val="343B30"/>
                      <w:sz w:val="20"/>
                      <w:szCs w:val="20"/>
                    </w:rPr>
                  </w:pPr>
                  <w:r w:rsidRPr="00EC5DDB">
                    <w:rPr>
                      <w:rStyle w:val="txtBold"/>
                      <w:rFonts w:ascii="Trebuchet MS" w:eastAsia="Trebuchet MS" w:hAnsi="Trebuchet MS" w:cs="Trebuchet MS"/>
                      <w:b w:val="0"/>
                      <w:bCs w:val="0"/>
                      <w:color w:val="343B30"/>
                      <w:sz w:val="20"/>
                      <w:szCs w:val="20"/>
                    </w:rPr>
                    <w:t xml:space="preserve">University of Derby </w:t>
                  </w:r>
                  <w:r w:rsidRPr="00EC5DDB">
                    <w:rPr>
                      <w:rStyle w:val="divdocumentseptr"/>
                      <w:rFonts w:ascii="Trebuchet MS" w:eastAsia="Trebuchet MS" w:hAnsi="Trebuchet MS" w:cs="Trebuchet MS"/>
                      <w:color w:val="343B30"/>
                      <w:sz w:val="20"/>
                      <w:szCs w:val="20"/>
                    </w:rPr>
                    <w:t>• </w:t>
                  </w:r>
                  <w:r w:rsidRPr="00EC5DDB">
                    <w:rPr>
                      <w:rStyle w:val="divdocumentsinglecolumnpaddedline"/>
                      <w:rFonts w:ascii="Trebuchet MS" w:eastAsia="Trebuchet MS" w:hAnsi="Trebuchet MS" w:cs="Trebuchet MS"/>
                      <w:color w:val="343B30"/>
                      <w:sz w:val="20"/>
                      <w:szCs w:val="20"/>
                    </w:rPr>
                    <w:t>02</w:t>
                  </w:r>
                  <w:r w:rsidRPr="00EC5DDB">
                    <w:rPr>
                      <w:rStyle w:val="txtItl"/>
                      <w:rFonts w:ascii="Trebuchet MS" w:eastAsia="Trebuchet MS" w:hAnsi="Trebuchet MS" w:cs="Trebuchet MS"/>
                      <w:color w:val="343B30"/>
                      <w:sz w:val="20"/>
                      <w:szCs w:val="20"/>
                    </w:rPr>
                    <w:t>/2022</w:t>
                  </w:r>
                  <w:r w:rsidRPr="00EC5DDB">
                    <w:rPr>
                      <w:rStyle w:val="span"/>
                      <w:rFonts w:ascii="Trebuchet MS" w:eastAsia="Trebuchet MS" w:hAnsi="Trebuchet MS" w:cs="Trebuchet MS"/>
                      <w:color w:val="343B30"/>
                      <w:sz w:val="20"/>
                      <w:szCs w:val="20"/>
                    </w:rPr>
                    <w:t xml:space="preserve"> – 1</w:t>
                  </w:r>
                  <w:r w:rsidR="00A30623" w:rsidRPr="00EC5DDB">
                    <w:rPr>
                      <w:rStyle w:val="span"/>
                      <w:rFonts w:ascii="Trebuchet MS" w:eastAsia="Trebuchet MS" w:hAnsi="Trebuchet MS" w:cs="Trebuchet MS"/>
                      <w:color w:val="343B30"/>
                      <w:sz w:val="20"/>
                      <w:szCs w:val="20"/>
                    </w:rPr>
                    <w:t>0</w:t>
                  </w:r>
                  <w:r w:rsidRPr="00EC5DDB">
                    <w:rPr>
                      <w:rStyle w:val="span"/>
                      <w:rFonts w:ascii="Trebuchet MS" w:eastAsia="Trebuchet MS" w:hAnsi="Trebuchet MS" w:cs="Trebuchet MS"/>
                      <w:color w:val="343B30"/>
                      <w:sz w:val="20"/>
                      <w:szCs w:val="20"/>
                    </w:rPr>
                    <w:t>/202</w:t>
                  </w:r>
                  <w:r w:rsidR="00A30623" w:rsidRPr="00EC5DDB">
                    <w:rPr>
                      <w:rStyle w:val="span"/>
                      <w:rFonts w:ascii="Trebuchet MS" w:eastAsia="Trebuchet MS" w:hAnsi="Trebuchet MS" w:cs="Trebuchet MS"/>
                      <w:color w:val="343B30"/>
                      <w:sz w:val="20"/>
                      <w:szCs w:val="20"/>
                    </w:rPr>
                    <w:t>3</w:t>
                  </w:r>
                </w:p>
                <w:p w14:paraId="50FD445F" w14:textId="0A790A10" w:rsidR="007A69ED" w:rsidRPr="00EC5DDB" w:rsidRDefault="00342629" w:rsidP="00352224">
                  <w:pPr>
                    <w:pStyle w:val="divdocumentsinglecolumn"/>
                    <w:spacing w:before="240"/>
                    <w:ind w:right="30"/>
                    <w:jc w:val="both"/>
                    <w:rPr>
                      <w:rStyle w:val="txtBold"/>
                      <w:rFonts w:ascii="Trebuchet MS" w:eastAsia="Trebuchet MS" w:hAnsi="Trebuchet MS" w:cs="Trebuchet MS"/>
                      <w:color w:val="343B30"/>
                      <w:sz w:val="20"/>
                      <w:szCs w:val="20"/>
                    </w:rPr>
                  </w:pPr>
                  <w:r w:rsidRPr="00EC5DDB">
                    <w:rPr>
                      <w:rStyle w:val="txtBold"/>
                      <w:rFonts w:ascii="Trebuchet MS" w:eastAsia="Trebuchet MS" w:hAnsi="Trebuchet MS" w:cs="Trebuchet MS"/>
                      <w:color w:val="343B30"/>
                      <w:sz w:val="20"/>
                      <w:szCs w:val="20"/>
                    </w:rPr>
                    <w:t xml:space="preserve">Credit Portfolio Data and </w:t>
                  </w:r>
                  <w:r w:rsidRPr="00C11D70">
                    <w:rPr>
                      <w:rStyle w:val="txtBold"/>
                      <w:rFonts w:ascii="Trebuchet MS" w:eastAsia="Trebuchet MS" w:hAnsi="Trebuchet MS" w:cs="Trebuchet MS"/>
                      <w:color w:val="343B30"/>
                      <w:sz w:val="20"/>
                      <w:szCs w:val="20"/>
                    </w:rPr>
                    <w:t>Analytics</w:t>
                  </w:r>
                  <w:r w:rsidRPr="00EC5DDB">
                    <w:rPr>
                      <w:rStyle w:val="txtBold"/>
                      <w:rFonts w:ascii="Trebuchet MS" w:eastAsia="Trebuchet MS" w:hAnsi="Trebuchet MS" w:cs="Trebuchet MS"/>
                      <w:color w:val="343B30"/>
                      <w:sz w:val="20"/>
                      <w:szCs w:val="20"/>
                    </w:rPr>
                    <w:t xml:space="preserve"> Manager</w:t>
                  </w:r>
                </w:p>
                <w:p w14:paraId="4000E745" w14:textId="76F2E21D" w:rsidR="00902680" w:rsidRPr="007A69ED" w:rsidRDefault="0025510F" w:rsidP="00F16A20">
                  <w:pPr>
                    <w:pStyle w:val="divdocumentsinglecolumn"/>
                    <w:spacing w:after="120"/>
                    <w:ind w:right="28"/>
                    <w:jc w:val="both"/>
                    <w:rPr>
                      <w:rStyle w:val="divdocumentparentContainerright-boxlast-box"/>
                      <w:rFonts w:ascii="Trebuchet MS" w:eastAsia="Trebuchet MS" w:hAnsi="Trebuchet MS" w:cs="Trebuchet MS"/>
                      <w:b/>
                      <w:bCs/>
                      <w:color w:val="343B30"/>
                      <w:sz w:val="20"/>
                      <w:szCs w:val="20"/>
                      <w:shd w:val="clear" w:color="auto" w:fill="auto"/>
                    </w:rPr>
                  </w:pPr>
                  <w:r>
                    <w:rPr>
                      <w:rStyle w:val="txtBold"/>
                      <w:rFonts w:ascii="Trebuchet MS" w:eastAsia="Trebuchet MS" w:hAnsi="Trebuchet MS" w:cs="Trebuchet MS"/>
                      <w:b w:val="0"/>
                      <w:bCs w:val="0"/>
                      <w:color w:val="343B30"/>
                      <w:sz w:val="20"/>
                      <w:szCs w:val="20"/>
                    </w:rPr>
                    <w:t>Koins</w:t>
                  </w:r>
                  <w:r w:rsidR="00902680" w:rsidRPr="00FE482B">
                    <w:rPr>
                      <w:rStyle w:val="txtBold"/>
                      <w:rFonts w:ascii="Trebuchet MS" w:eastAsia="Trebuchet MS" w:hAnsi="Trebuchet MS" w:cs="Trebuchet MS"/>
                      <w:b w:val="0"/>
                      <w:bCs w:val="0"/>
                      <w:color w:val="343B30"/>
                      <w:sz w:val="20"/>
                      <w:szCs w:val="20"/>
                    </w:rPr>
                    <w:t xml:space="preserve"> Micro</w:t>
                  </w:r>
                  <w:r w:rsidR="00902680">
                    <w:rPr>
                      <w:rStyle w:val="txtBold"/>
                      <w:rFonts w:ascii="Trebuchet MS" w:eastAsia="Trebuchet MS" w:hAnsi="Trebuchet MS" w:cs="Trebuchet MS"/>
                      <w:b w:val="0"/>
                      <w:bCs w:val="0"/>
                      <w:color w:val="343B30"/>
                      <w:sz w:val="20"/>
                      <w:szCs w:val="20"/>
                    </w:rPr>
                    <w:t>f</w:t>
                  </w:r>
                  <w:r w:rsidR="00902680" w:rsidRPr="00FE482B">
                    <w:rPr>
                      <w:rStyle w:val="txtBold"/>
                      <w:rFonts w:ascii="Trebuchet MS" w:eastAsia="Trebuchet MS" w:hAnsi="Trebuchet MS" w:cs="Trebuchet MS"/>
                      <w:b w:val="0"/>
                      <w:bCs w:val="0"/>
                      <w:color w:val="343B30"/>
                      <w:sz w:val="20"/>
                      <w:szCs w:val="20"/>
                    </w:rPr>
                    <w:t>inance Bank</w:t>
                  </w:r>
                  <w:r w:rsidR="00902680" w:rsidRPr="00571A19">
                    <w:rPr>
                      <w:rStyle w:val="divdocumentsinglecolumnpaddedline"/>
                      <w:rFonts w:ascii="Trebuchet MS" w:eastAsia="Trebuchet MS" w:hAnsi="Trebuchet MS" w:cs="Trebuchet MS"/>
                      <w:color w:val="343B30"/>
                      <w:sz w:val="20"/>
                      <w:szCs w:val="20"/>
                    </w:rPr>
                    <w:t xml:space="preserve"> </w:t>
                  </w:r>
                  <w:r w:rsidR="00902680" w:rsidRPr="00571A19">
                    <w:rPr>
                      <w:rStyle w:val="divdocumentseptr"/>
                      <w:rFonts w:ascii="Trebuchet MS" w:eastAsia="Trebuchet MS" w:hAnsi="Trebuchet MS" w:cs="Trebuchet MS"/>
                      <w:color w:val="343B30"/>
                      <w:sz w:val="20"/>
                      <w:szCs w:val="20"/>
                    </w:rPr>
                    <w:t>• </w:t>
                  </w:r>
                  <w:r w:rsidR="00902680" w:rsidRPr="00571A19">
                    <w:rPr>
                      <w:rStyle w:val="divdocumentsinglecolumnpaddedline"/>
                      <w:rFonts w:ascii="Trebuchet MS" w:eastAsia="Trebuchet MS" w:hAnsi="Trebuchet MS" w:cs="Trebuchet MS"/>
                      <w:color w:val="343B30"/>
                      <w:sz w:val="20"/>
                      <w:szCs w:val="20"/>
                    </w:rPr>
                    <w:t>02</w:t>
                  </w:r>
                  <w:r w:rsidR="00902680" w:rsidRPr="00571A19">
                    <w:rPr>
                      <w:rStyle w:val="txtItl"/>
                      <w:rFonts w:ascii="Trebuchet MS" w:eastAsia="Trebuchet MS" w:hAnsi="Trebuchet MS" w:cs="Trebuchet MS"/>
                      <w:color w:val="343B30"/>
                      <w:sz w:val="20"/>
                      <w:szCs w:val="20"/>
                    </w:rPr>
                    <w:t>/2019</w:t>
                  </w:r>
                  <w:r w:rsidR="00902680" w:rsidRPr="00571A19">
                    <w:rPr>
                      <w:rStyle w:val="span"/>
                      <w:rFonts w:ascii="Trebuchet MS" w:eastAsia="Trebuchet MS" w:hAnsi="Trebuchet MS" w:cs="Trebuchet MS"/>
                      <w:color w:val="343B30"/>
                      <w:sz w:val="20"/>
                      <w:szCs w:val="20"/>
                    </w:rPr>
                    <w:t xml:space="preserve"> </w:t>
                  </w:r>
                  <w:r w:rsidR="00902680">
                    <w:rPr>
                      <w:rStyle w:val="span"/>
                      <w:rFonts w:ascii="Trebuchet MS" w:eastAsia="Trebuchet MS" w:hAnsi="Trebuchet MS" w:cs="Trebuchet MS"/>
                      <w:color w:val="343B30"/>
                      <w:sz w:val="20"/>
                      <w:szCs w:val="20"/>
                    </w:rPr>
                    <w:t>–</w:t>
                  </w:r>
                  <w:r w:rsidR="00902680" w:rsidRPr="00571A19">
                    <w:rPr>
                      <w:rStyle w:val="span"/>
                      <w:rFonts w:ascii="Trebuchet MS" w:eastAsia="Trebuchet MS" w:hAnsi="Trebuchet MS" w:cs="Trebuchet MS"/>
                      <w:color w:val="343B30"/>
                      <w:sz w:val="20"/>
                      <w:szCs w:val="20"/>
                    </w:rPr>
                    <w:t xml:space="preserve"> </w:t>
                  </w:r>
                  <w:r w:rsidR="00C465A3">
                    <w:rPr>
                      <w:rStyle w:val="span"/>
                      <w:rFonts w:ascii="Trebuchet MS" w:eastAsia="Trebuchet MS" w:hAnsi="Trebuchet MS" w:cs="Trebuchet MS"/>
                      <w:color w:val="343B30"/>
                      <w:sz w:val="20"/>
                      <w:szCs w:val="20"/>
                    </w:rPr>
                    <w:t>Present</w:t>
                  </w:r>
                  <w:r w:rsidR="00902680" w:rsidRPr="00571A19">
                    <w:rPr>
                      <w:rStyle w:val="divdocumentsinglecolumnpaddedline"/>
                      <w:rFonts w:ascii="Trebuchet MS" w:eastAsia="Trebuchet MS" w:hAnsi="Trebuchet MS" w:cs="Trebuchet MS"/>
                      <w:color w:val="343B30"/>
                      <w:sz w:val="20"/>
                      <w:szCs w:val="20"/>
                    </w:rPr>
                    <w:t xml:space="preserve"> </w:t>
                  </w:r>
                </w:p>
                <w:p w14:paraId="0684BE49" w14:textId="0DC45878" w:rsidR="00F16A20" w:rsidRDefault="00F16A20" w:rsidP="00F16A20">
                  <w:pPr>
                    <w:pStyle w:val="divdocumentulli"/>
                    <w:spacing w:before="120"/>
                    <w:ind w:right="-255"/>
                    <w:jc w:val="both"/>
                    <w:rPr>
                      <w:rStyle w:val="span"/>
                      <w:rFonts w:ascii="Trebuchet MS" w:eastAsia="Trebuchet MS" w:hAnsi="Trebuchet MS" w:cs="Trebuchet MS"/>
                      <w:color w:val="343B30"/>
                      <w:sz w:val="20"/>
                      <w:szCs w:val="20"/>
                    </w:rPr>
                  </w:pPr>
                  <w:r>
                    <w:rPr>
                      <w:rStyle w:val="span"/>
                      <w:rFonts w:ascii="Trebuchet MS" w:eastAsia="Trebuchet MS" w:hAnsi="Trebuchet MS" w:cs="Trebuchet MS"/>
                      <w:color w:val="343B30"/>
                      <w:sz w:val="20"/>
                      <w:szCs w:val="20"/>
                    </w:rPr>
                    <w:t xml:space="preserve">I </w:t>
                  </w:r>
                  <w:r w:rsidRPr="00F16A20">
                    <w:rPr>
                      <w:rStyle w:val="span"/>
                      <w:rFonts w:ascii="Trebuchet MS" w:eastAsia="Trebuchet MS" w:hAnsi="Trebuchet MS" w:cs="Trebuchet MS"/>
                      <w:color w:val="343B30"/>
                      <w:sz w:val="20"/>
                      <w:szCs w:val="20"/>
                    </w:rPr>
                    <w:t>leverag</w:t>
                  </w:r>
                  <w:r>
                    <w:rPr>
                      <w:rStyle w:val="span"/>
                      <w:rFonts w:ascii="Trebuchet MS" w:eastAsia="Trebuchet MS" w:hAnsi="Trebuchet MS" w:cs="Trebuchet MS"/>
                      <w:color w:val="343B30"/>
                      <w:sz w:val="20"/>
                      <w:szCs w:val="20"/>
                    </w:rPr>
                    <w:t>e</w:t>
                  </w:r>
                  <w:r w:rsidRPr="00F16A20">
                    <w:rPr>
                      <w:rStyle w:val="span"/>
                      <w:rFonts w:ascii="Trebuchet MS" w:eastAsia="Trebuchet MS" w:hAnsi="Trebuchet MS" w:cs="Trebuchet MS"/>
                      <w:color w:val="343B30"/>
                      <w:sz w:val="20"/>
                      <w:szCs w:val="20"/>
                    </w:rPr>
                    <w:t xml:space="preserve"> data mining, modelling, and visualization techniques to transform complex credit data into actionable portfolio insights, developing automated reports and interactive dashboards, spearheading cross-functional collaboration, leading deployment of IFRS 9 risk models, conducting scenario analysis, stress testing, and capital adequacy evaluations, managing data governance for the merchant credit ecosystem, fostering regulatory relationships and compliance standards, mentoring analysts, managing income assurance, collections, and expense optimization data, identifying areas for credit process improvement, leading Credit data-related projects, providing guidance, training, and mentorship to junior team members, and staying updated with emerging technologies and credit risk-related issues. Achievements include:</w:t>
                  </w:r>
                </w:p>
                <w:p w14:paraId="274EDFA1" w14:textId="77777777" w:rsidR="00F16A20" w:rsidRPr="00F16A20" w:rsidRDefault="00F16A20" w:rsidP="00F16A20">
                  <w:pPr>
                    <w:pStyle w:val="divdocumentulli"/>
                    <w:numPr>
                      <w:ilvl w:val="0"/>
                      <w:numId w:val="15"/>
                    </w:numPr>
                    <w:spacing w:before="120"/>
                    <w:ind w:left="341" w:right="-254" w:hanging="284"/>
                    <w:jc w:val="both"/>
                    <w:rPr>
                      <w:rStyle w:val="span"/>
                      <w:rFonts w:ascii="Trebuchet MS" w:eastAsia="Trebuchet MS" w:hAnsi="Trebuchet MS" w:cs="Trebuchet MS"/>
                      <w:color w:val="343B30"/>
                      <w:sz w:val="20"/>
                      <w:szCs w:val="20"/>
                    </w:rPr>
                  </w:pPr>
                  <w:r w:rsidRPr="00F16A20">
                    <w:rPr>
                      <w:rStyle w:val="span"/>
                      <w:rFonts w:ascii="Trebuchet MS" w:eastAsia="Trebuchet MS" w:hAnsi="Trebuchet MS" w:cs="Trebuchet MS"/>
                      <w:color w:val="343B30"/>
                      <w:sz w:val="20"/>
                      <w:szCs w:val="20"/>
                    </w:rPr>
                    <w:t>Achieved a 20% increase in portfolio performance through data-driven insights.</w:t>
                  </w:r>
                </w:p>
                <w:p w14:paraId="17E5E8A6" w14:textId="77777777" w:rsidR="00F16A20" w:rsidRPr="00F16A20" w:rsidRDefault="00F16A20" w:rsidP="00F16A20">
                  <w:pPr>
                    <w:pStyle w:val="divdocumentulli"/>
                    <w:numPr>
                      <w:ilvl w:val="0"/>
                      <w:numId w:val="15"/>
                    </w:numPr>
                    <w:spacing w:before="120"/>
                    <w:ind w:left="340" w:right="-254" w:hanging="284"/>
                    <w:jc w:val="both"/>
                    <w:rPr>
                      <w:rStyle w:val="span"/>
                      <w:rFonts w:ascii="Trebuchet MS" w:eastAsia="Trebuchet MS" w:hAnsi="Trebuchet MS" w:cs="Trebuchet MS"/>
                      <w:color w:val="343B30"/>
                      <w:sz w:val="20"/>
                      <w:szCs w:val="20"/>
                    </w:rPr>
                  </w:pPr>
                  <w:r w:rsidRPr="00F16A20">
                    <w:rPr>
                      <w:rStyle w:val="span"/>
                      <w:rFonts w:ascii="Trebuchet MS" w:eastAsia="Trebuchet MS" w:hAnsi="Trebuchet MS" w:cs="Trebuchet MS"/>
                      <w:color w:val="343B30"/>
                      <w:sz w:val="20"/>
                      <w:szCs w:val="20"/>
                    </w:rPr>
                    <w:lastRenderedPageBreak/>
                    <w:t>Improved leadership decision-making speed and accuracy by 30% through the development of automated reports and interactive dashboards.</w:t>
                  </w:r>
                </w:p>
                <w:p w14:paraId="6A1AF4E1" w14:textId="77777777" w:rsidR="00F16A20" w:rsidRPr="00F16A20" w:rsidRDefault="00F16A20" w:rsidP="00F16A20">
                  <w:pPr>
                    <w:pStyle w:val="divdocumentulli"/>
                    <w:numPr>
                      <w:ilvl w:val="0"/>
                      <w:numId w:val="15"/>
                    </w:numPr>
                    <w:spacing w:before="120"/>
                    <w:ind w:left="340" w:right="-254" w:hanging="284"/>
                    <w:jc w:val="both"/>
                    <w:rPr>
                      <w:rStyle w:val="span"/>
                      <w:rFonts w:ascii="Trebuchet MS" w:eastAsia="Trebuchet MS" w:hAnsi="Trebuchet MS" w:cs="Trebuchet MS"/>
                      <w:color w:val="343B30"/>
                      <w:sz w:val="20"/>
                      <w:szCs w:val="20"/>
                    </w:rPr>
                  </w:pPr>
                  <w:r w:rsidRPr="00F16A20">
                    <w:rPr>
                      <w:rStyle w:val="span"/>
                      <w:rFonts w:ascii="Trebuchet MS" w:eastAsia="Trebuchet MS" w:hAnsi="Trebuchet MS" w:cs="Trebuchet MS"/>
                      <w:color w:val="343B30"/>
                      <w:sz w:val="20"/>
                      <w:szCs w:val="20"/>
                    </w:rPr>
                    <w:t>Identified 15% more growth opportunities through cross-functional collaboration.</w:t>
                  </w:r>
                </w:p>
                <w:p w14:paraId="27314E01" w14:textId="77777777" w:rsidR="00F16A20" w:rsidRPr="00F16A20" w:rsidRDefault="00F16A20" w:rsidP="00F16A20">
                  <w:pPr>
                    <w:pStyle w:val="divdocumentulli"/>
                    <w:numPr>
                      <w:ilvl w:val="0"/>
                      <w:numId w:val="15"/>
                    </w:numPr>
                    <w:spacing w:before="120"/>
                    <w:ind w:left="340" w:right="-254" w:hanging="284"/>
                    <w:jc w:val="both"/>
                    <w:rPr>
                      <w:rStyle w:val="span"/>
                      <w:rFonts w:ascii="Trebuchet MS" w:eastAsia="Trebuchet MS" w:hAnsi="Trebuchet MS" w:cs="Trebuchet MS"/>
                      <w:color w:val="343B30"/>
                      <w:sz w:val="20"/>
                      <w:szCs w:val="20"/>
                    </w:rPr>
                  </w:pPr>
                  <w:r w:rsidRPr="00F16A20">
                    <w:rPr>
                      <w:rStyle w:val="span"/>
                      <w:rFonts w:ascii="Trebuchet MS" w:eastAsia="Trebuchet MS" w:hAnsi="Trebuchet MS" w:cs="Trebuchet MS"/>
                      <w:color w:val="343B30"/>
                      <w:sz w:val="20"/>
                      <w:szCs w:val="20"/>
                    </w:rPr>
                    <w:t>Enhanced risk assessment frameworks and achieved 95% regulatory compliance through the deployment of IFRS 9 risk models.</w:t>
                  </w:r>
                </w:p>
                <w:p w14:paraId="298A5647" w14:textId="77777777" w:rsidR="00F16A20" w:rsidRPr="00F16A20" w:rsidRDefault="00F16A20" w:rsidP="00F16A20">
                  <w:pPr>
                    <w:pStyle w:val="divdocumentulli"/>
                    <w:numPr>
                      <w:ilvl w:val="0"/>
                      <w:numId w:val="15"/>
                    </w:numPr>
                    <w:spacing w:before="120"/>
                    <w:ind w:left="340" w:right="-254" w:hanging="284"/>
                    <w:jc w:val="both"/>
                    <w:rPr>
                      <w:rStyle w:val="span"/>
                      <w:rFonts w:ascii="Trebuchet MS" w:eastAsia="Trebuchet MS" w:hAnsi="Trebuchet MS" w:cs="Trebuchet MS"/>
                      <w:color w:val="343B30"/>
                      <w:sz w:val="20"/>
                      <w:szCs w:val="20"/>
                    </w:rPr>
                  </w:pPr>
                  <w:r w:rsidRPr="00F16A20">
                    <w:rPr>
                      <w:rStyle w:val="span"/>
                      <w:rFonts w:ascii="Trebuchet MS" w:eastAsia="Trebuchet MS" w:hAnsi="Trebuchet MS" w:cs="Trebuchet MS"/>
                      <w:color w:val="343B30"/>
                      <w:sz w:val="20"/>
                      <w:szCs w:val="20"/>
                    </w:rPr>
                    <w:t>Reduced potential risk exposure by 25% through scenario analysis, stress testing, and capital adequacy evaluations.</w:t>
                  </w:r>
                </w:p>
                <w:p w14:paraId="3B1CBA6F" w14:textId="77777777" w:rsidR="00F16A20" w:rsidRPr="00F16A20" w:rsidRDefault="00F16A20" w:rsidP="00F16A20">
                  <w:pPr>
                    <w:pStyle w:val="divdocumentulli"/>
                    <w:numPr>
                      <w:ilvl w:val="0"/>
                      <w:numId w:val="15"/>
                    </w:numPr>
                    <w:spacing w:before="120"/>
                    <w:ind w:left="340" w:right="-254" w:hanging="284"/>
                    <w:jc w:val="both"/>
                    <w:rPr>
                      <w:rStyle w:val="span"/>
                      <w:rFonts w:ascii="Trebuchet MS" w:eastAsia="Trebuchet MS" w:hAnsi="Trebuchet MS" w:cs="Trebuchet MS"/>
                      <w:color w:val="343B30"/>
                      <w:sz w:val="20"/>
                      <w:szCs w:val="20"/>
                    </w:rPr>
                  </w:pPr>
                  <w:r w:rsidRPr="00F16A20">
                    <w:rPr>
                      <w:rStyle w:val="span"/>
                      <w:rFonts w:ascii="Trebuchet MS" w:eastAsia="Trebuchet MS" w:hAnsi="Trebuchet MS" w:cs="Trebuchet MS"/>
                      <w:color w:val="343B30"/>
                      <w:sz w:val="20"/>
                      <w:szCs w:val="20"/>
                    </w:rPr>
                    <w:t>Improved due diligence efficiency and accuracy by 20% through managing data governance for the merchant credit ecosystem.</w:t>
                  </w:r>
                </w:p>
                <w:p w14:paraId="58290997" w14:textId="77777777" w:rsidR="00F16A20" w:rsidRPr="00F16A20" w:rsidRDefault="00F16A20" w:rsidP="00F16A20">
                  <w:pPr>
                    <w:pStyle w:val="divdocumentulli"/>
                    <w:numPr>
                      <w:ilvl w:val="0"/>
                      <w:numId w:val="15"/>
                    </w:numPr>
                    <w:spacing w:before="120"/>
                    <w:ind w:left="340" w:right="-254" w:hanging="284"/>
                    <w:jc w:val="both"/>
                    <w:rPr>
                      <w:rStyle w:val="span"/>
                      <w:rFonts w:ascii="Trebuchet MS" w:eastAsia="Trebuchet MS" w:hAnsi="Trebuchet MS" w:cs="Trebuchet MS"/>
                      <w:color w:val="343B30"/>
                      <w:sz w:val="20"/>
                      <w:szCs w:val="20"/>
                    </w:rPr>
                  </w:pPr>
                  <w:r w:rsidRPr="00F16A20">
                    <w:rPr>
                      <w:rStyle w:val="span"/>
                      <w:rFonts w:ascii="Trebuchet MS" w:eastAsia="Trebuchet MS" w:hAnsi="Trebuchet MS" w:cs="Trebuchet MS"/>
                      <w:color w:val="343B30"/>
                      <w:sz w:val="20"/>
                      <w:szCs w:val="20"/>
                    </w:rPr>
                    <w:t>Achieved 100% compliance rate in regulatory relationships and compliance standards through effective data management practices.</w:t>
                  </w:r>
                </w:p>
                <w:p w14:paraId="3961DAD2" w14:textId="77777777" w:rsidR="00F16A20" w:rsidRPr="00F16A20" w:rsidRDefault="00F16A20" w:rsidP="00F16A20">
                  <w:pPr>
                    <w:pStyle w:val="divdocumentulli"/>
                    <w:numPr>
                      <w:ilvl w:val="0"/>
                      <w:numId w:val="15"/>
                    </w:numPr>
                    <w:spacing w:before="120"/>
                    <w:ind w:left="340" w:right="-254" w:hanging="284"/>
                    <w:jc w:val="both"/>
                    <w:rPr>
                      <w:rStyle w:val="span"/>
                      <w:rFonts w:ascii="Trebuchet MS" w:eastAsia="Trebuchet MS" w:hAnsi="Trebuchet MS" w:cs="Trebuchet MS"/>
                      <w:color w:val="343B30"/>
                      <w:sz w:val="20"/>
                      <w:szCs w:val="20"/>
                    </w:rPr>
                  </w:pPr>
                  <w:r w:rsidRPr="00F16A20">
                    <w:rPr>
                      <w:rStyle w:val="span"/>
                      <w:rFonts w:ascii="Trebuchet MS" w:eastAsia="Trebuchet MS" w:hAnsi="Trebuchet MS" w:cs="Trebuchet MS"/>
                      <w:color w:val="343B30"/>
                      <w:sz w:val="20"/>
                      <w:szCs w:val="20"/>
                    </w:rPr>
                    <w:t>Increased productivity by 30% and adoption of best practices in credit risk analytics through mentoring analysts.</w:t>
                  </w:r>
                </w:p>
                <w:p w14:paraId="7A147284" w14:textId="77777777" w:rsidR="00F16A20" w:rsidRPr="00F16A20" w:rsidRDefault="00F16A20" w:rsidP="00F16A20">
                  <w:pPr>
                    <w:pStyle w:val="divdocumentulli"/>
                    <w:numPr>
                      <w:ilvl w:val="0"/>
                      <w:numId w:val="15"/>
                    </w:numPr>
                    <w:spacing w:before="120"/>
                    <w:ind w:left="340" w:right="-254" w:hanging="284"/>
                    <w:jc w:val="both"/>
                    <w:rPr>
                      <w:rStyle w:val="span"/>
                      <w:rFonts w:ascii="Trebuchet MS" w:eastAsia="Trebuchet MS" w:hAnsi="Trebuchet MS" w:cs="Trebuchet MS"/>
                      <w:color w:val="343B30"/>
                      <w:sz w:val="20"/>
                      <w:szCs w:val="20"/>
                    </w:rPr>
                  </w:pPr>
                  <w:r w:rsidRPr="00F16A20">
                    <w:rPr>
                      <w:rStyle w:val="span"/>
                      <w:rFonts w:ascii="Trebuchet MS" w:eastAsia="Trebuchet MS" w:hAnsi="Trebuchet MS" w:cs="Trebuchet MS"/>
                      <w:color w:val="343B30"/>
                      <w:sz w:val="20"/>
                      <w:szCs w:val="20"/>
                    </w:rPr>
                    <w:t>Contributed to a 15% improvement in comprehensive risk management through managing income assurance, collections, and expense optimization data.</w:t>
                  </w:r>
                </w:p>
                <w:p w14:paraId="7D7A360C" w14:textId="77777777" w:rsidR="00F16A20" w:rsidRPr="00F16A20" w:rsidRDefault="00F16A20" w:rsidP="00F16A20">
                  <w:pPr>
                    <w:pStyle w:val="divdocumentulli"/>
                    <w:numPr>
                      <w:ilvl w:val="0"/>
                      <w:numId w:val="15"/>
                    </w:numPr>
                    <w:spacing w:before="120"/>
                    <w:ind w:left="340" w:right="-254" w:hanging="284"/>
                    <w:jc w:val="both"/>
                    <w:rPr>
                      <w:rStyle w:val="span"/>
                      <w:rFonts w:ascii="Trebuchet MS" w:eastAsia="Trebuchet MS" w:hAnsi="Trebuchet MS" w:cs="Trebuchet MS"/>
                      <w:color w:val="343B30"/>
                      <w:sz w:val="20"/>
                      <w:szCs w:val="20"/>
                    </w:rPr>
                  </w:pPr>
                  <w:r w:rsidRPr="00F16A20">
                    <w:rPr>
                      <w:rStyle w:val="span"/>
                      <w:rFonts w:ascii="Trebuchet MS" w:eastAsia="Trebuchet MS" w:hAnsi="Trebuchet MS" w:cs="Trebuchet MS"/>
                      <w:color w:val="343B30"/>
                      <w:sz w:val="20"/>
                      <w:szCs w:val="20"/>
                    </w:rPr>
                    <w:t>Achieved a 20% reduction in operational inefficiencies through data-driven approaches to credit process improvement.</w:t>
                  </w:r>
                </w:p>
                <w:p w14:paraId="5478738D" w14:textId="77777777" w:rsidR="00F16A20" w:rsidRPr="00F16A20" w:rsidRDefault="00F16A20" w:rsidP="00F16A20">
                  <w:pPr>
                    <w:pStyle w:val="divdocumentulli"/>
                    <w:numPr>
                      <w:ilvl w:val="0"/>
                      <w:numId w:val="15"/>
                    </w:numPr>
                    <w:spacing w:before="120"/>
                    <w:ind w:left="340" w:right="-254" w:hanging="284"/>
                    <w:jc w:val="both"/>
                    <w:rPr>
                      <w:rStyle w:val="span"/>
                      <w:rFonts w:ascii="Trebuchet MS" w:eastAsia="Trebuchet MS" w:hAnsi="Trebuchet MS" w:cs="Trebuchet MS"/>
                      <w:color w:val="343B30"/>
                      <w:sz w:val="20"/>
                      <w:szCs w:val="20"/>
                    </w:rPr>
                  </w:pPr>
                  <w:r w:rsidRPr="00F16A20">
                    <w:rPr>
                      <w:rStyle w:val="span"/>
                      <w:rFonts w:ascii="Trebuchet MS" w:eastAsia="Trebuchet MS" w:hAnsi="Trebuchet MS" w:cs="Trebuchet MS"/>
                      <w:color w:val="343B30"/>
                      <w:sz w:val="20"/>
                      <w:szCs w:val="20"/>
                    </w:rPr>
                    <w:t>Achieved 100% on-time delivery of project milestones and objectives in Credit data-related projects.</w:t>
                  </w:r>
                </w:p>
                <w:p w14:paraId="2BF5D88B" w14:textId="77777777" w:rsidR="00F16A20" w:rsidRPr="00F16A20" w:rsidRDefault="00F16A20" w:rsidP="00F16A20">
                  <w:pPr>
                    <w:pStyle w:val="divdocumentulli"/>
                    <w:numPr>
                      <w:ilvl w:val="0"/>
                      <w:numId w:val="15"/>
                    </w:numPr>
                    <w:spacing w:before="120"/>
                    <w:ind w:left="340" w:right="-254" w:hanging="284"/>
                    <w:jc w:val="both"/>
                    <w:rPr>
                      <w:rStyle w:val="span"/>
                      <w:rFonts w:ascii="Trebuchet MS" w:eastAsia="Trebuchet MS" w:hAnsi="Trebuchet MS" w:cs="Trebuchet MS"/>
                      <w:color w:val="343B30"/>
                      <w:sz w:val="20"/>
                      <w:szCs w:val="20"/>
                    </w:rPr>
                  </w:pPr>
                  <w:r w:rsidRPr="00F16A20">
                    <w:rPr>
                      <w:rStyle w:val="span"/>
                      <w:rFonts w:ascii="Trebuchet MS" w:eastAsia="Trebuchet MS" w:hAnsi="Trebuchet MS" w:cs="Trebuchet MS"/>
                      <w:color w:val="343B30"/>
                      <w:sz w:val="20"/>
                      <w:szCs w:val="20"/>
                    </w:rPr>
                    <w:t>Fostering a collaborative team culture and optimal risk assessment outcomes through guidance, training, and mentorship to junior team members.</w:t>
                  </w:r>
                </w:p>
                <w:p w14:paraId="17A482C2" w14:textId="3C2CEB31" w:rsidR="00430D9A" w:rsidRPr="00F16A20" w:rsidRDefault="00352224" w:rsidP="00F16A20">
                  <w:pPr>
                    <w:pStyle w:val="divdocumentulli"/>
                    <w:numPr>
                      <w:ilvl w:val="0"/>
                      <w:numId w:val="15"/>
                    </w:numPr>
                    <w:spacing w:before="120"/>
                    <w:ind w:left="340" w:right="-254" w:hanging="284"/>
                    <w:jc w:val="both"/>
                    <w:rPr>
                      <w:rStyle w:val="span"/>
                      <w:rFonts w:ascii="Trebuchet MS" w:eastAsia="Trebuchet MS" w:hAnsi="Trebuchet MS" w:cs="Trebuchet MS"/>
                      <w:color w:val="343B30"/>
                      <w:sz w:val="20"/>
                      <w:szCs w:val="20"/>
                    </w:rPr>
                  </w:pPr>
                  <w:r w:rsidRPr="00352224">
                    <w:rPr>
                      <w:rStyle w:val="span"/>
                      <w:rFonts w:ascii="Trebuchet MS" w:eastAsia="Trebuchet MS" w:hAnsi="Trebuchet MS" w:cs="Trebuchet MS"/>
                      <w:color w:val="343B30"/>
                      <w:sz w:val="20"/>
                      <w:szCs w:val="20"/>
                    </w:rPr>
                    <w:t>Stayed updated with emerging technologies and credit risk-related issues, enhancing data analysis capabilities and improving outcomes.</w:t>
                  </w:r>
                </w:p>
                <w:p w14:paraId="0451D16F" w14:textId="0E5DB526" w:rsidR="007A69ED" w:rsidRDefault="00902680" w:rsidP="00430D9A">
                  <w:pPr>
                    <w:pStyle w:val="divdocumentsinglecolumn"/>
                    <w:spacing w:before="240"/>
                    <w:ind w:right="30"/>
                    <w:jc w:val="both"/>
                    <w:rPr>
                      <w:rStyle w:val="txtBold"/>
                      <w:rFonts w:ascii="Trebuchet MS" w:eastAsia="Trebuchet MS" w:hAnsi="Trebuchet MS" w:cs="Trebuchet MS"/>
                      <w:color w:val="343B30"/>
                      <w:sz w:val="20"/>
                      <w:szCs w:val="20"/>
                    </w:rPr>
                  </w:pPr>
                  <w:r w:rsidRPr="00FE482B">
                    <w:rPr>
                      <w:rStyle w:val="txtBold"/>
                      <w:rFonts w:ascii="Trebuchet MS" w:eastAsia="Trebuchet MS" w:hAnsi="Trebuchet MS" w:cs="Trebuchet MS"/>
                      <w:color w:val="343B30"/>
                      <w:sz w:val="20"/>
                      <w:szCs w:val="20"/>
                    </w:rPr>
                    <w:t xml:space="preserve">Senior Credit </w:t>
                  </w:r>
                  <w:r w:rsidR="00FC419F">
                    <w:rPr>
                      <w:rStyle w:val="txtBold"/>
                      <w:rFonts w:ascii="Trebuchet MS" w:eastAsia="Trebuchet MS" w:hAnsi="Trebuchet MS" w:cs="Trebuchet MS"/>
                      <w:color w:val="343B30"/>
                      <w:sz w:val="20"/>
                      <w:szCs w:val="20"/>
                    </w:rPr>
                    <w:t xml:space="preserve">Data and </w:t>
                  </w:r>
                  <w:r w:rsidR="007826ED">
                    <w:rPr>
                      <w:rStyle w:val="txtBold"/>
                      <w:rFonts w:ascii="Trebuchet MS" w:eastAsia="Trebuchet MS" w:hAnsi="Trebuchet MS" w:cs="Trebuchet MS"/>
                      <w:color w:val="343B30"/>
                      <w:sz w:val="20"/>
                      <w:szCs w:val="20"/>
                    </w:rPr>
                    <w:t>Portfolio</w:t>
                  </w:r>
                  <w:r w:rsidR="00FC419F">
                    <w:rPr>
                      <w:rStyle w:val="txtBold"/>
                      <w:rFonts w:ascii="Trebuchet MS" w:eastAsia="Trebuchet MS" w:hAnsi="Trebuchet MS" w:cs="Trebuchet MS"/>
                      <w:color w:val="343B30"/>
                      <w:sz w:val="20"/>
                      <w:szCs w:val="20"/>
                    </w:rPr>
                    <w:t xml:space="preserve"> </w:t>
                  </w:r>
                  <w:r w:rsidRPr="00FE482B">
                    <w:rPr>
                      <w:rStyle w:val="txtBold"/>
                      <w:rFonts w:ascii="Trebuchet MS" w:eastAsia="Trebuchet MS" w:hAnsi="Trebuchet MS" w:cs="Trebuchet MS"/>
                      <w:color w:val="343B30"/>
                      <w:sz w:val="20"/>
                      <w:szCs w:val="20"/>
                    </w:rPr>
                    <w:t>Analyst</w:t>
                  </w:r>
                  <w:r w:rsidR="007A69ED">
                    <w:rPr>
                      <w:rStyle w:val="txtBold"/>
                      <w:rFonts w:ascii="Trebuchet MS" w:eastAsia="Trebuchet MS" w:hAnsi="Trebuchet MS" w:cs="Trebuchet MS"/>
                      <w:color w:val="343B30"/>
                      <w:sz w:val="20"/>
                      <w:szCs w:val="20"/>
                    </w:rPr>
                    <w:t xml:space="preserve"> </w:t>
                  </w:r>
                </w:p>
                <w:p w14:paraId="6A9BFD24" w14:textId="67F31879" w:rsidR="00902680" w:rsidRPr="007A69ED" w:rsidRDefault="00902680" w:rsidP="00250344">
                  <w:pPr>
                    <w:pStyle w:val="divdocumentsinglecolumn"/>
                    <w:ind w:right="30"/>
                    <w:jc w:val="both"/>
                    <w:rPr>
                      <w:rFonts w:ascii="Trebuchet MS" w:eastAsia="Trebuchet MS" w:hAnsi="Trebuchet MS" w:cs="Trebuchet MS"/>
                      <w:b/>
                      <w:bCs/>
                      <w:color w:val="343B30"/>
                      <w:sz w:val="20"/>
                      <w:szCs w:val="20"/>
                    </w:rPr>
                  </w:pPr>
                  <w:r w:rsidRPr="00FE482B">
                    <w:rPr>
                      <w:rStyle w:val="txtBold"/>
                      <w:rFonts w:ascii="Trebuchet MS" w:eastAsia="Trebuchet MS" w:hAnsi="Trebuchet MS" w:cs="Trebuchet MS"/>
                      <w:b w:val="0"/>
                      <w:bCs w:val="0"/>
                      <w:color w:val="343B30"/>
                      <w:sz w:val="20"/>
                      <w:szCs w:val="20"/>
                    </w:rPr>
                    <w:t>Keystone Bank Limited</w:t>
                  </w:r>
                  <w:r w:rsidRPr="00FE482B">
                    <w:rPr>
                      <w:rStyle w:val="txtBold"/>
                      <w:rFonts w:ascii="Trebuchet MS" w:eastAsia="Trebuchet MS" w:hAnsi="Trebuchet MS" w:cs="Trebuchet MS"/>
                      <w:color w:val="343B30"/>
                      <w:sz w:val="20"/>
                      <w:szCs w:val="20"/>
                    </w:rPr>
                    <w:t xml:space="preserve"> </w:t>
                  </w:r>
                  <w:r w:rsidRPr="00571A19">
                    <w:rPr>
                      <w:rStyle w:val="divdocumentseptr"/>
                      <w:rFonts w:ascii="Trebuchet MS" w:eastAsia="Trebuchet MS" w:hAnsi="Trebuchet MS" w:cs="Trebuchet MS"/>
                      <w:color w:val="343B30"/>
                      <w:sz w:val="20"/>
                      <w:szCs w:val="20"/>
                    </w:rPr>
                    <w:t>• </w:t>
                  </w:r>
                  <w:r w:rsidRPr="00571A19">
                    <w:rPr>
                      <w:rStyle w:val="divdocumentsinglecolumnpaddedline"/>
                      <w:rFonts w:ascii="Trebuchet MS" w:eastAsia="Trebuchet MS" w:hAnsi="Trebuchet MS" w:cs="Trebuchet MS"/>
                      <w:color w:val="343B30"/>
                      <w:sz w:val="20"/>
                      <w:szCs w:val="20"/>
                    </w:rPr>
                    <w:t>1</w:t>
                  </w:r>
                  <w:r w:rsidR="00E80D71">
                    <w:rPr>
                      <w:rStyle w:val="divdocumentsinglecolumnpaddedline"/>
                      <w:rFonts w:ascii="Trebuchet MS" w:eastAsia="Trebuchet MS" w:hAnsi="Trebuchet MS" w:cs="Trebuchet MS"/>
                      <w:color w:val="343B30"/>
                      <w:sz w:val="20"/>
                      <w:szCs w:val="20"/>
                    </w:rPr>
                    <w:t>0</w:t>
                  </w:r>
                  <w:r w:rsidRPr="00571A19">
                    <w:rPr>
                      <w:rStyle w:val="txtItl"/>
                      <w:rFonts w:ascii="Trebuchet MS" w:eastAsia="Trebuchet MS" w:hAnsi="Trebuchet MS" w:cs="Trebuchet MS"/>
                      <w:color w:val="343B30"/>
                      <w:sz w:val="20"/>
                      <w:szCs w:val="20"/>
                    </w:rPr>
                    <w:t>/201</w:t>
                  </w:r>
                  <w:r w:rsidR="00E80D71">
                    <w:rPr>
                      <w:rStyle w:val="txtItl"/>
                      <w:rFonts w:ascii="Trebuchet MS" w:eastAsia="Trebuchet MS" w:hAnsi="Trebuchet MS" w:cs="Trebuchet MS"/>
                      <w:color w:val="343B30"/>
                      <w:sz w:val="20"/>
                      <w:szCs w:val="20"/>
                    </w:rPr>
                    <w:t>2</w:t>
                  </w:r>
                  <w:r w:rsidRPr="00571A19">
                    <w:rPr>
                      <w:rStyle w:val="span"/>
                      <w:rFonts w:ascii="Trebuchet MS" w:eastAsia="Trebuchet MS" w:hAnsi="Trebuchet MS" w:cs="Trebuchet MS"/>
                      <w:color w:val="343B30"/>
                      <w:sz w:val="20"/>
                      <w:szCs w:val="20"/>
                    </w:rPr>
                    <w:t xml:space="preserve"> - </w:t>
                  </w:r>
                  <w:r w:rsidRPr="00571A19">
                    <w:rPr>
                      <w:rStyle w:val="txtItl"/>
                      <w:rFonts w:ascii="Trebuchet MS" w:eastAsia="Trebuchet MS" w:hAnsi="Trebuchet MS" w:cs="Trebuchet MS"/>
                      <w:color w:val="343B30"/>
                      <w:sz w:val="20"/>
                      <w:szCs w:val="20"/>
                    </w:rPr>
                    <w:t>0</w:t>
                  </w:r>
                  <w:r>
                    <w:rPr>
                      <w:rStyle w:val="txtItl"/>
                      <w:rFonts w:ascii="Trebuchet MS" w:eastAsia="Trebuchet MS" w:hAnsi="Trebuchet MS" w:cs="Trebuchet MS"/>
                      <w:color w:val="343B30"/>
                      <w:sz w:val="20"/>
                      <w:szCs w:val="20"/>
                    </w:rPr>
                    <w:t>1</w:t>
                  </w:r>
                  <w:r w:rsidRPr="00571A19">
                    <w:rPr>
                      <w:rStyle w:val="txtItl"/>
                      <w:rFonts w:ascii="Trebuchet MS" w:eastAsia="Trebuchet MS" w:hAnsi="Trebuchet MS" w:cs="Trebuchet MS"/>
                      <w:color w:val="343B30"/>
                      <w:sz w:val="20"/>
                      <w:szCs w:val="20"/>
                    </w:rPr>
                    <w:t>/2019</w:t>
                  </w:r>
                </w:p>
                <w:p w14:paraId="748CD480" w14:textId="24C68514" w:rsidR="00F16A20" w:rsidRDefault="00F16A20" w:rsidP="00F16A20">
                  <w:pPr>
                    <w:pStyle w:val="divdocumentulli"/>
                    <w:spacing w:before="120" w:after="120"/>
                    <w:ind w:right="-254"/>
                    <w:jc w:val="both"/>
                    <w:rPr>
                      <w:rStyle w:val="span"/>
                      <w:rFonts w:ascii="Trebuchet MS" w:eastAsia="Trebuchet MS" w:hAnsi="Trebuchet MS" w:cs="Trebuchet MS"/>
                      <w:color w:val="343B30"/>
                      <w:sz w:val="20"/>
                      <w:szCs w:val="20"/>
                    </w:rPr>
                  </w:pPr>
                  <w:r>
                    <w:rPr>
                      <w:rStyle w:val="span"/>
                      <w:rFonts w:ascii="Trebuchet MS" w:eastAsia="Trebuchet MS" w:hAnsi="Trebuchet MS" w:cs="Trebuchet MS"/>
                      <w:color w:val="343B30"/>
                      <w:sz w:val="20"/>
                      <w:szCs w:val="20"/>
                    </w:rPr>
                    <w:t xml:space="preserve">I provided </w:t>
                  </w:r>
                  <w:r w:rsidRPr="00F16A20">
                    <w:rPr>
                      <w:rStyle w:val="span"/>
                      <w:rFonts w:ascii="Trebuchet MS" w:eastAsia="Trebuchet MS" w:hAnsi="Trebuchet MS" w:cs="Trebuchet MS"/>
                      <w:color w:val="343B30"/>
                      <w:sz w:val="20"/>
                      <w:szCs w:val="20"/>
                    </w:rPr>
                    <w:t xml:space="preserve">critical portfolio insights and data-driven advisory, conducting in-depth analysis of credit portfolio performance, reviewing portfolio data against IFRS standards, </w:t>
                  </w:r>
                  <w:r w:rsidR="00C465A3" w:rsidRPr="00F16A20">
                    <w:rPr>
                      <w:rStyle w:val="span"/>
                      <w:rFonts w:ascii="Trebuchet MS" w:eastAsia="Trebuchet MS" w:hAnsi="Trebuchet MS" w:cs="Trebuchet MS"/>
                      <w:color w:val="343B30"/>
                      <w:sz w:val="20"/>
                      <w:szCs w:val="20"/>
                    </w:rPr>
                    <w:t>developing,</w:t>
                  </w:r>
                  <w:r w:rsidRPr="00F16A20">
                    <w:rPr>
                      <w:rStyle w:val="span"/>
                      <w:rFonts w:ascii="Trebuchet MS" w:eastAsia="Trebuchet MS" w:hAnsi="Trebuchet MS" w:cs="Trebuchet MS"/>
                      <w:color w:val="343B30"/>
                      <w:sz w:val="20"/>
                      <w:szCs w:val="20"/>
                    </w:rPr>
                    <w:t xml:space="preserve"> and executing comprehensive yearly Portfolio Plans, elevating data quality of Credit information, and leading financial operations including GL reconciliation and budget management. Achievements include:</w:t>
                  </w:r>
                </w:p>
                <w:p w14:paraId="594717DB" w14:textId="77777777" w:rsidR="00F16A20" w:rsidRPr="00F16A20" w:rsidRDefault="00F16A20" w:rsidP="00063877">
                  <w:pPr>
                    <w:pStyle w:val="divdocumentulli"/>
                    <w:numPr>
                      <w:ilvl w:val="0"/>
                      <w:numId w:val="15"/>
                    </w:numPr>
                    <w:spacing w:before="120"/>
                    <w:ind w:left="341" w:right="-255" w:hanging="284"/>
                    <w:jc w:val="both"/>
                    <w:rPr>
                      <w:rStyle w:val="span"/>
                      <w:rFonts w:ascii="Trebuchet MS" w:eastAsia="Trebuchet MS" w:hAnsi="Trebuchet MS" w:cs="Trebuchet MS"/>
                      <w:color w:val="343B30"/>
                      <w:sz w:val="20"/>
                      <w:szCs w:val="20"/>
                    </w:rPr>
                  </w:pPr>
                  <w:r w:rsidRPr="00F16A20">
                    <w:rPr>
                      <w:rStyle w:val="span"/>
                      <w:rFonts w:ascii="Trebuchet MS" w:eastAsia="Trebuchet MS" w:hAnsi="Trebuchet MS" w:cs="Trebuchet MS"/>
                      <w:color w:val="343B30"/>
                      <w:sz w:val="20"/>
                      <w:szCs w:val="20"/>
                    </w:rPr>
                    <w:t>Achieved a 20% increase in strategic decision-making effectiveness and optimization initiatives through critical portfolio insights and data-driven advisory.</w:t>
                  </w:r>
                </w:p>
                <w:p w14:paraId="176B1D67" w14:textId="77777777" w:rsidR="00F16A20" w:rsidRPr="00F16A20" w:rsidRDefault="00F16A20" w:rsidP="00063877">
                  <w:pPr>
                    <w:pStyle w:val="divdocumentulli"/>
                    <w:numPr>
                      <w:ilvl w:val="0"/>
                      <w:numId w:val="15"/>
                    </w:numPr>
                    <w:spacing w:before="120"/>
                    <w:ind w:left="341" w:right="-255" w:hanging="284"/>
                    <w:jc w:val="both"/>
                    <w:rPr>
                      <w:rStyle w:val="span"/>
                      <w:rFonts w:ascii="Trebuchet MS" w:eastAsia="Trebuchet MS" w:hAnsi="Trebuchet MS" w:cs="Trebuchet MS"/>
                      <w:color w:val="343B30"/>
                      <w:sz w:val="20"/>
                      <w:szCs w:val="20"/>
                    </w:rPr>
                  </w:pPr>
                  <w:r w:rsidRPr="00F16A20">
                    <w:rPr>
                      <w:rStyle w:val="span"/>
                      <w:rFonts w:ascii="Trebuchet MS" w:eastAsia="Trebuchet MS" w:hAnsi="Trebuchet MS" w:cs="Trebuchet MS"/>
                      <w:color w:val="343B30"/>
                      <w:sz w:val="20"/>
                      <w:szCs w:val="20"/>
                    </w:rPr>
                    <w:t>Reduced potential risk exposure by 15% through in-depth analysis of credit portfolio performance.</w:t>
                  </w:r>
                </w:p>
                <w:p w14:paraId="0353C107" w14:textId="77777777" w:rsidR="00F16A20" w:rsidRPr="00F16A20" w:rsidRDefault="00F16A20" w:rsidP="00063877">
                  <w:pPr>
                    <w:pStyle w:val="divdocumentulli"/>
                    <w:numPr>
                      <w:ilvl w:val="0"/>
                      <w:numId w:val="15"/>
                    </w:numPr>
                    <w:spacing w:before="120"/>
                    <w:ind w:left="341" w:right="-255" w:hanging="284"/>
                    <w:jc w:val="both"/>
                    <w:rPr>
                      <w:rStyle w:val="span"/>
                      <w:rFonts w:ascii="Trebuchet MS" w:eastAsia="Trebuchet MS" w:hAnsi="Trebuchet MS" w:cs="Trebuchet MS"/>
                      <w:color w:val="343B30"/>
                      <w:sz w:val="20"/>
                      <w:szCs w:val="20"/>
                    </w:rPr>
                  </w:pPr>
                  <w:r w:rsidRPr="00F16A20">
                    <w:rPr>
                      <w:rStyle w:val="span"/>
                      <w:rFonts w:ascii="Trebuchet MS" w:eastAsia="Trebuchet MS" w:hAnsi="Trebuchet MS" w:cs="Trebuchet MS"/>
                      <w:color w:val="343B30"/>
                      <w:sz w:val="20"/>
                      <w:szCs w:val="20"/>
                    </w:rPr>
                    <w:t>Achieved a 95% compliance rate in reviewing portfolio data against IFRS standards.</w:t>
                  </w:r>
                </w:p>
                <w:p w14:paraId="3F20DD65" w14:textId="77777777" w:rsidR="00F16A20" w:rsidRPr="00F16A20" w:rsidRDefault="00F16A20" w:rsidP="00063877">
                  <w:pPr>
                    <w:pStyle w:val="divdocumentulli"/>
                    <w:numPr>
                      <w:ilvl w:val="0"/>
                      <w:numId w:val="15"/>
                    </w:numPr>
                    <w:spacing w:before="120"/>
                    <w:ind w:left="341" w:right="-255" w:hanging="284"/>
                    <w:jc w:val="both"/>
                    <w:rPr>
                      <w:rStyle w:val="span"/>
                      <w:rFonts w:ascii="Trebuchet MS" w:eastAsia="Trebuchet MS" w:hAnsi="Trebuchet MS" w:cs="Trebuchet MS"/>
                      <w:color w:val="343B30"/>
                      <w:sz w:val="20"/>
                      <w:szCs w:val="20"/>
                    </w:rPr>
                  </w:pPr>
                  <w:r w:rsidRPr="00F16A20">
                    <w:rPr>
                      <w:rStyle w:val="span"/>
                      <w:rFonts w:ascii="Trebuchet MS" w:eastAsia="Trebuchet MS" w:hAnsi="Trebuchet MS" w:cs="Trebuchet MS"/>
                      <w:color w:val="343B30"/>
                      <w:sz w:val="20"/>
                      <w:szCs w:val="20"/>
                    </w:rPr>
                    <w:t>Improved financial performance by 25% through the development and execution of comprehensive yearly Portfolio Plans.</w:t>
                  </w:r>
                </w:p>
                <w:p w14:paraId="6ADA39D7" w14:textId="77777777" w:rsidR="00F16A20" w:rsidRPr="00F16A20" w:rsidRDefault="00F16A20" w:rsidP="00063877">
                  <w:pPr>
                    <w:pStyle w:val="divdocumentulli"/>
                    <w:numPr>
                      <w:ilvl w:val="0"/>
                      <w:numId w:val="15"/>
                    </w:numPr>
                    <w:spacing w:before="120"/>
                    <w:ind w:left="341" w:right="-255" w:hanging="284"/>
                    <w:jc w:val="both"/>
                    <w:rPr>
                      <w:rStyle w:val="span"/>
                      <w:rFonts w:ascii="Trebuchet MS" w:eastAsia="Trebuchet MS" w:hAnsi="Trebuchet MS" w:cs="Trebuchet MS"/>
                      <w:color w:val="343B30"/>
                      <w:sz w:val="20"/>
                      <w:szCs w:val="20"/>
                    </w:rPr>
                  </w:pPr>
                  <w:r w:rsidRPr="00F16A20">
                    <w:rPr>
                      <w:rStyle w:val="span"/>
                      <w:rFonts w:ascii="Trebuchet MS" w:eastAsia="Trebuchet MS" w:hAnsi="Trebuchet MS" w:cs="Trebuchet MS"/>
                      <w:color w:val="343B30"/>
                      <w:sz w:val="20"/>
                      <w:szCs w:val="20"/>
                    </w:rPr>
                    <w:t>Ensured 100% regulatory compliance and strengthened the Bank's competitive position in the market through elevating data quality of Credit information.</w:t>
                  </w:r>
                </w:p>
                <w:p w14:paraId="79FAE603" w14:textId="134AC94C" w:rsidR="008668B9" w:rsidRPr="00352224" w:rsidRDefault="00F16A20" w:rsidP="00063877">
                  <w:pPr>
                    <w:pStyle w:val="divdocumentulli"/>
                    <w:numPr>
                      <w:ilvl w:val="0"/>
                      <w:numId w:val="15"/>
                    </w:numPr>
                    <w:spacing w:before="120"/>
                    <w:ind w:left="341" w:right="-255" w:hanging="284"/>
                    <w:jc w:val="both"/>
                    <w:rPr>
                      <w:rFonts w:ascii="Trebuchet MS" w:eastAsia="Trebuchet MS" w:hAnsi="Trebuchet MS" w:cs="Trebuchet MS"/>
                      <w:color w:val="343B30"/>
                      <w:sz w:val="20"/>
                      <w:szCs w:val="20"/>
                    </w:rPr>
                  </w:pPr>
                  <w:r w:rsidRPr="00F16A20">
                    <w:rPr>
                      <w:rStyle w:val="span"/>
                      <w:rFonts w:ascii="Trebuchet MS" w:eastAsia="Trebuchet MS" w:hAnsi="Trebuchet MS" w:cs="Trebuchet MS"/>
                      <w:color w:val="343B30"/>
                      <w:sz w:val="20"/>
                      <w:szCs w:val="20"/>
                    </w:rPr>
                    <w:t>Achieved a 100% accuracy rate in financial operations including GL reconciliation and budget management, optimizing financial resource allocation.</w:t>
                  </w:r>
                </w:p>
              </w:tc>
            </w:tr>
          </w:tbl>
          <w:p w14:paraId="096C30E9" w14:textId="02F50BC0" w:rsidR="00422EED" w:rsidRPr="00422EED" w:rsidRDefault="00422EED" w:rsidP="002A5F4F">
            <w:pPr>
              <w:jc w:val="both"/>
              <w:rPr>
                <w:rFonts w:ascii="Trebuchet MS" w:hAnsi="Trebuchet MS"/>
                <w:sz w:val="20"/>
                <w:szCs w:val="20"/>
              </w:rPr>
            </w:pPr>
          </w:p>
        </w:tc>
      </w:tr>
    </w:tbl>
    <w:p w14:paraId="63BB5CD3" w14:textId="5B15C98E" w:rsidR="008668B9" w:rsidRPr="008668B9" w:rsidRDefault="008668B9" w:rsidP="002A5F4F">
      <w:pPr>
        <w:spacing w:line="20" w:lineRule="auto"/>
        <w:jc w:val="both"/>
        <w:rPr>
          <w:rFonts w:ascii="Trebuchet MS" w:hAnsi="Trebuchet MS"/>
          <w:color w:val="FFFFFF"/>
          <w:sz w:val="20"/>
          <w:szCs w:val="20"/>
        </w:rPr>
      </w:pPr>
    </w:p>
    <w:sectPr w:rsidR="008668B9" w:rsidRPr="008668B9">
      <w:pgSz w:w="12240" w:h="15840"/>
      <w:pgMar w:top="0" w:right="0" w:bottom="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4" type="#_x0000_t75" alt="Linkedin icon - Free download on Iconfinder" style="width:169pt;height:169pt;visibility:visible" o:bullet="t">
        <v:imagedata r:id="rId1" o:title="Linkedin icon - Free download on Iconfinder"/>
      </v:shape>
    </w:pict>
  </w:numPicBullet>
  <w:abstractNum w:abstractNumId="0" w15:restartNumberingAfterBreak="0">
    <w:nsid w:val="00000001"/>
    <w:multiLevelType w:val="hybridMultilevel"/>
    <w:tmpl w:val="00000001"/>
    <w:lvl w:ilvl="0" w:tplc="E820914E">
      <w:start w:val="1"/>
      <w:numFmt w:val="bullet"/>
      <w:lvlText w:val=""/>
      <w:lvlJc w:val="left"/>
      <w:pPr>
        <w:ind w:left="720" w:hanging="360"/>
      </w:pPr>
      <w:rPr>
        <w:rFonts w:ascii="Symbol" w:hAnsi="Symbol"/>
      </w:rPr>
    </w:lvl>
    <w:lvl w:ilvl="1" w:tplc="E99A4D7C">
      <w:start w:val="1"/>
      <w:numFmt w:val="bullet"/>
      <w:lvlText w:val="o"/>
      <w:lvlJc w:val="left"/>
      <w:pPr>
        <w:tabs>
          <w:tab w:val="num" w:pos="1440"/>
        </w:tabs>
        <w:ind w:left="1440" w:hanging="360"/>
      </w:pPr>
      <w:rPr>
        <w:rFonts w:ascii="Courier New" w:hAnsi="Courier New"/>
      </w:rPr>
    </w:lvl>
    <w:lvl w:ilvl="2" w:tplc="E96ECF60">
      <w:start w:val="1"/>
      <w:numFmt w:val="bullet"/>
      <w:lvlText w:val=""/>
      <w:lvlJc w:val="left"/>
      <w:pPr>
        <w:tabs>
          <w:tab w:val="num" w:pos="2160"/>
        </w:tabs>
        <w:ind w:left="2160" w:hanging="360"/>
      </w:pPr>
      <w:rPr>
        <w:rFonts w:ascii="Wingdings" w:hAnsi="Wingdings"/>
      </w:rPr>
    </w:lvl>
    <w:lvl w:ilvl="3" w:tplc="155E2786">
      <w:start w:val="1"/>
      <w:numFmt w:val="bullet"/>
      <w:lvlText w:val=""/>
      <w:lvlJc w:val="left"/>
      <w:pPr>
        <w:tabs>
          <w:tab w:val="num" w:pos="2880"/>
        </w:tabs>
        <w:ind w:left="2880" w:hanging="360"/>
      </w:pPr>
      <w:rPr>
        <w:rFonts w:ascii="Symbol" w:hAnsi="Symbol"/>
      </w:rPr>
    </w:lvl>
    <w:lvl w:ilvl="4" w:tplc="8CF07DBA">
      <w:start w:val="1"/>
      <w:numFmt w:val="bullet"/>
      <w:lvlText w:val="o"/>
      <w:lvlJc w:val="left"/>
      <w:pPr>
        <w:tabs>
          <w:tab w:val="num" w:pos="3600"/>
        </w:tabs>
        <w:ind w:left="3600" w:hanging="360"/>
      </w:pPr>
      <w:rPr>
        <w:rFonts w:ascii="Courier New" w:hAnsi="Courier New"/>
      </w:rPr>
    </w:lvl>
    <w:lvl w:ilvl="5" w:tplc="C33434F8">
      <w:start w:val="1"/>
      <w:numFmt w:val="bullet"/>
      <w:lvlText w:val=""/>
      <w:lvlJc w:val="left"/>
      <w:pPr>
        <w:tabs>
          <w:tab w:val="num" w:pos="4320"/>
        </w:tabs>
        <w:ind w:left="4320" w:hanging="360"/>
      </w:pPr>
      <w:rPr>
        <w:rFonts w:ascii="Wingdings" w:hAnsi="Wingdings"/>
      </w:rPr>
    </w:lvl>
    <w:lvl w:ilvl="6" w:tplc="717C09EC">
      <w:start w:val="1"/>
      <w:numFmt w:val="bullet"/>
      <w:lvlText w:val=""/>
      <w:lvlJc w:val="left"/>
      <w:pPr>
        <w:tabs>
          <w:tab w:val="num" w:pos="5040"/>
        </w:tabs>
        <w:ind w:left="5040" w:hanging="360"/>
      </w:pPr>
      <w:rPr>
        <w:rFonts w:ascii="Symbol" w:hAnsi="Symbol"/>
      </w:rPr>
    </w:lvl>
    <w:lvl w:ilvl="7" w:tplc="E43667F8">
      <w:start w:val="1"/>
      <w:numFmt w:val="bullet"/>
      <w:lvlText w:val="o"/>
      <w:lvlJc w:val="left"/>
      <w:pPr>
        <w:tabs>
          <w:tab w:val="num" w:pos="5760"/>
        </w:tabs>
        <w:ind w:left="5760" w:hanging="360"/>
      </w:pPr>
      <w:rPr>
        <w:rFonts w:ascii="Courier New" w:hAnsi="Courier New"/>
      </w:rPr>
    </w:lvl>
    <w:lvl w:ilvl="8" w:tplc="16A298FC">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80107D2A">
      <w:start w:val="1"/>
      <w:numFmt w:val="bullet"/>
      <w:lvlText w:val=""/>
      <w:lvlJc w:val="left"/>
      <w:pPr>
        <w:ind w:left="720" w:hanging="360"/>
      </w:pPr>
      <w:rPr>
        <w:rFonts w:ascii="Symbol" w:hAnsi="Symbol"/>
      </w:rPr>
    </w:lvl>
    <w:lvl w:ilvl="1" w:tplc="4670B7B8">
      <w:start w:val="1"/>
      <w:numFmt w:val="bullet"/>
      <w:lvlText w:val="o"/>
      <w:lvlJc w:val="left"/>
      <w:pPr>
        <w:tabs>
          <w:tab w:val="num" w:pos="1440"/>
        </w:tabs>
        <w:ind w:left="1440" w:hanging="360"/>
      </w:pPr>
      <w:rPr>
        <w:rFonts w:ascii="Courier New" w:hAnsi="Courier New"/>
      </w:rPr>
    </w:lvl>
    <w:lvl w:ilvl="2" w:tplc="980ED9A0">
      <w:start w:val="1"/>
      <w:numFmt w:val="bullet"/>
      <w:lvlText w:val=""/>
      <w:lvlJc w:val="left"/>
      <w:pPr>
        <w:tabs>
          <w:tab w:val="num" w:pos="2160"/>
        </w:tabs>
        <w:ind w:left="2160" w:hanging="360"/>
      </w:pPr>
      <w:rPr>
        <w:rFonts w:ascii="Wingdings" w:hAnsi="Wingdings"/>
      </w:rPr>
    </w:lvl>
    <w:lvl w:ilvl="3" w:tplc="60BA409E">
      <w:start w:val="1"/>
      <w:numFmt w:val="bullet"/>
      <w:lvlText w:val=""/>
      <w:lvlJc w:val="left"/>
      <w:pPr>
        <w:tabs>
          <w:tab w:val="num" w:pos="2880"/>
        </w:tabs>
        <w:ind w:left="2880" w:hanging="360"/>
      </w:pPr>
      <w:rPr>
        <w:rFonts w:ascii="Symbol" w:hAnsi="Symbol"/>
      </w:rPr>
    </w:lvl>
    <w:lvl w:ilvl="4" w:tplc="3C0E3512">
      <w:start w:val="1"/>
      <w:numFmt w:val="bullet"/>
      <w:lvlText w:val="o"/>
      <w:lvlJc w:val="left"/>
      <w:pPr>
        <w:tabs>
          <w:tab w:val="num" w:pos="3600"/>
        </w:tabs>
        <w:ind w:left="3600" w:hanging="360"/>
      </w:pPr>
      <w:rPr>
        <w:rFonts w:ascii="Courier New" w:hAnsi="Courier New"/>
      </w:rPr>
    </w:lvl>
    <w:lvl w:ilvl="5" w:tplc="57D870DA">
      <w:start w:val="1"/>
      <w:numFmt w:val="bullet"/>
      <w:lvlText w:val=""/>
      <w:lvlJc w:val="left"/>
      <w:pPr>
        <w:tabs>
          <w:tab w:val="num" w:pos="4320"/>
        </w:tabs>
        <w:ind w:left="4320" w:hanging="360"/>
      </w:pPr>
      <w:rPr>
        <w:rFonts w:ascii="Wingdings" w:hAnsi="Wingdings"/>
      </w:rPr>
    </w:lvl>
    <w:lvl w:ilvl="6" w:tplc="C986AA62">
      <w:start w:val="1"/>
      <w:numFmt w:val="bullet"/>
      <w:lvlText w:val=""/>
      <w:lvlJc w:val="left"/>
      <w:pPr>
        <w:tabs>
          <w:tab w:val="num" w:pos="5040"/>
        </w:tabs>
        <w:ind w:left="5040" w:hanging="360"/>
      </w:pPr>
      <w:rPr>
        <w:rFonts w:ascii="Symbol" w:hAnsi="Symbol"/>
      </w:rPr>
    </w:lvl>
    <w:lvl w:ilvl="7" w:tplc="17D0F424">
      <w:start w:val="1"/>
      <w:numFmt w:val="bullet"/>
      <w:lvlText w:val="o"/>
      <w:lvlJc w:val="left"/>
      <w:pPr>
        <w:tabs>
          <w:tab w:val="num" w:pos="5760"/>
        </w:tabs>
        <w:ind w:left="5760" w:hanging="360"/>
      </w:pPr>
      <w:rPr>
        <w:rFonts w:ascii="Courier New" w:hAnsi="Courier New"/>
      </w:rPr>
    </w:lvl>
    <w:lvl w:ilvl="8" w:tplc="8898D224">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5F1C5132"/>
    <w:lvl w:ilvl="0" w:tplc="5176AD8A">
      <w:start w:val="1"/>
      <w:numFmt w:val="bullet"/>
      <w:lvlText w:val=""/>
      <w:lvlJc w:val="left"/>
      <w:pPr>
        <w:ind w:left="720" w:hanging="360"/>
      </w:pPr>
      <w:rPr>
        <w:rFonts w:ascii="Symbol" w:hAnsi="Symbol"/>
        <w:sz w:val="20"/>
        <w:szCs w:val="20"/>
      </w:rPr>
    </w:lvl>
    <w:lvl w:ilvl="1" w:tplc="8A26521E">
      <w:start w:val="1"/>
      <w:numFmt w:val="bullet"/>
      <w:lvlText w:val="o"/>
      <w:lvlJc w:val="left"/>
      <w:pPr>
        <w:tabs>
          <w:tab w:val="num" w:pos="1440"/>
        </w:tabs>
        <w:ind w:left="1440" w:hanging="360"/>
      </w:pPr>
      <w:rPr>
        <w:rFonts w:ascii="Courier New" w:hAnsi="Courier New"/>
      </w:rPr>
    </w:lvl>
    <w:lvl w:ilvl="2" w:tplc="98B859E6">
      <w:start w:val="1"/>
      <w:numFmt w:val="bullet"/>
      <w:lvlText w:val=""/>
      <w:lvlJc w:val="left"/>
      <w:pPr>
        <w:tabs>
          <w:tab w:val="num" w:pos="2160"/>
        </w:tabs>
        <w:ind w:left="2160" w:hanging="360"/>
      </w:pPr>
      <w:rPr>
        <w:rFonts w:ascii="Wingdings" w:hAnsi="Wingdings"/>
      </w:rPr>
    </w:lvl>
    <w:lvl w:ilvl="3" w:tplc="3CFA952A">
      <w:start w:val="1"/>
      <w:numFmt w:val="bullet"/>
      <w:lvlText w:val=""/>
      <w:lvlJc w:val="left"/>
      <w:pPr>
        <w:tabs>
          <w:tab w:val="num" w:pos="2880"/>
        </w:tabs>
        <w:ind w:left="2880" w:hanging="360"/>
      </w:pPr>
      <w:rPr>
        <w:rFonts w:ascii="Symbol" w:hAnsi="Symbol"/>
      </w:rPr>
    </w:lvl>
    <w:lvl w:ilvl="4" w:tplc="05E47708">
      <w:start w:val="1"/>
      <w:numFmt w:val="bullet"/>
      <w:lvlText w:val="o"/>
      <w:lvlJc w:val="left"/>
      <w:pPr>
        <w:tabs>
          <w:tab w:val="num" w:pos="3600"/>
        </w:tabs>
        <w:ind w:left="3600" w:hanging="360"/>
      </w:pPr>
      <w:rPr>
        <w:rFonts w:ascii="Courier New" w:hAnsi="Courier New"/>
      </w:rPr>
    </w:lvl>
    <w:lvl w:ilvl="5" w:tplc="CA98B11C">
      <w:start w:val="1"/>
      <w:numFmt w:val="bullet"/>
      <w:lvlText w:val=""/>
      <w:lvlJc w:val="left"/>
      <w:pPr>
        <w:tabs>
          <w:tab w:val="num" w:pos="4320"/>
        </w:tabs>
        <w:ind w:left="4320" w:hanging="360"/>
      </w:pPr>
      <w:rPr>
        <w:rFonts w:ascii="Wingdings" w:hAnsi="Wingdings"/>
      </w:rPr>
    </w:lvl>
    <w:lvl w:ilvl="6" w:tplc="2BF248D4">
      <w:start w:val="1"/>
      <w:numFmt w:val="bullet"/>
      <w:lvlText w:val=""/>
      <w:lvlJc w:val="left"/>
      <w:pPr>
        <w:tabs>
          <w:tab w:val="num" w:pos="5040"/>
        </w:tabs>
        <w:ind w:left="5040" w:hanging="360"/>
      </w:pPr>
      <w:rPr>
        <w:rFonts w:ascii="Symbol" w:hAnsi="Symbol"/>
      </w:rPr>
    </w:lvl>
    <w:lvl w:ilvl="7" w:tplc="69927A66">
      <w:start w:val="1"/>
      <w:numFmt w:val="bullet"/>
      <w:lvlText w:val="o"/>
      <w:lvlJc w:val="left"/>
      <w:pPr>
        <w:tabs>
          <w:tab w:val="num" w:pos="5760"/>
        </w:tabs>
        <w:ind w:left="5760" w:hanging="360"/>
      </w:pPr>
      <w:rPr>
        <w:rFonts w:ascii="Courier New" w:hAnsi="Courier New"/>
      </w:rPr>
    </w:lvl>
    <w:lvl w:ilvl="8" w:tplc="2C2E4F16">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918E7268"/>
    <w:lvl w:ilvl="0" w:tplc="2E4A3662">
      <w:start w:val="1"/>
      <w:numFmt w:val="bullet"/>
      <w:lvlText w:val=""/>
      <w:lvlJc w:val="left"/>
      <w:pPr>
        <w:ind w:left="720" w:hanging="360"/>
      </w:pPr>
      <w:rPr>
        <w:rFonts w:ascii="Symbol" w:hAnsi="Symbol"/>
      </w:rPr>
    </w:lvl>
    <w:lvl w:ilvl="1" w:tplc="9992DFBE">
      <w:start w:val="1"/>
      <w:numFmt w:val="bullet"/>
      <w:lvlText w:val="o"/>
      <w:lvlJc w:val="left"/>
      <w:pPr>
        <w:tabs>
          <w:tab w:val="num" w:pos="1440"/>
        </w:tabs>
        <w:ind w:left="1440" w:hanging="360"/>
      </w:pPr>
      <w:rPr>
        <w:rFonts w:ascii="Courier New" w:hAnsi="Courier New"/>
      </w:rPr>
    </w:lvl>
    <w:lvl w:ilvl="2" w:tplc="1CD8F184">
      <w:start w:val="1"/>
      <w:numFmt w:val="bullet"/>
      <w:lvlText w:val=""/>
      <w:lvlJc w:val="left"/>
      <w:pPr>
        <w:tabs>
          <w:tab w:val="num" w:pos="2160"/>
        </w:tabs>
        <w:ind w:left="2160" w:hanging="360"/>
      </w:pPr>
      <w:rPr>
        <w:rFonts w:ascii="Wingdings" w:hAnsi="Wingdings"/>
      </w:rPr>
    </w:lvl>
    <w:lvl w:ilvl="3" w:tplc="E480AAE8">
      <w:start w:val="1"/>
      <w:numFmt w:val="bullet"/>
      <w:lvlText w:val=""/>
      <w:lvlJc w:val="left"/>
      <w:pPr>
        <w:tabs>
          <w:tab w:val="num" w:pos="2880"/>
        </w:tabs>
        <w:ind w:left="2880" w:hanging="360"/>
      </w:pPr>
      <w:rPr>
        <w:rFonts w:ascii="Symbol" w:hAnsi="Symbol"/>
      </w:rPr>
    </w:lvl>
    <w:lvl w:ilvl="4" w:tplc="08CCF1EC">
      <w:start w:val="1"/>
      <w:numFmt w:val="bullet"/>
      <w:lvlText w:val="o"/>
      <w:lvlJc w:val="left"/>
      <w:pPr>
        <w:tabs>
          <w:tab w:val="num" w:pos="3600"/>
        </w:tabs>
        <w:ind w:left="3600" w:hanging="360"/>
      </w:pPr>
      <w:rPr>
        <w:rFonts w:ascii="Courier New" w:hAnsi="Courier New"/>
      </w:rPr>
    </w:lvl>
    <w:lvl w:ilvl="5" w:tplc="A148F076">
      <w:start w:val="1"/>
      <w:numFmt w:val="bullet"/>
      <w:lvlText w:val=""/>
      <w:lvlJc w:val="left"/>
      <w:pPr>
        <w:tabs>
          <w:tab w:val="num" w:pos="4320"/>
        </w:tabs>
        <w:ind w:left="4320" w:hanging="360"/>
      </w:pPr>
      <w:rPr>
        <w:rFonts w:ascii="Wingdings" w:hAnsi="Wingdings"/>
      </w:rPr>
    </w:lvl>
    <w:lvl w:ilvl="6" w:tplc="6FB0260A">
      <w:start w:val="1"/>
      <w:numFmt w:val="bullet"/>
      <w:lvlText w:val=""/>
      <w:lvlJc w:val="left"/>
      <w:pPr>
        <w:tabs>
          <w:tab w:val="num" w:pos="5040"/>
        </w:tabs>
        <w:ind w:left="5040" w:hanging="360"/>
      </w:pPr>
      <w:rPr>
        <w:rFonts w:ascii="Symbol" w:hAnsi="Symbol"/>
      </w:rPr>
    </w:lvl>
    <w:lvl w:ilvl="7" w:tplc="9F32BE1E">
      <w:start w:val="1"/>
      <w:numFmt w:val="bullet"/>
      <w:lvlText w:val="o"/>
      <w:lvlJc w:val="left"/>
      <w:pPr>
        <w:tabs>
          <w:tab w:val="num" w:pos="5760"/>
        </w:tabs>
        <w:ind w:left="5760" w:hanging="360"/>
      </w:pPr>
      <w:rPr>
        <w:rFonts w:ascii="Courier New" w:hAnsi="Courier New"/>
      </w:rPr>
    </w:lvl>
    <w:lvl w:ilvl="8" w:tplc="1C764072">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A956DFEC">
      <w:start w:val="1"/>
      <w:numFmt w:val="bullet"/>
      <w:lvlText w:val=""/>
      <w:lvlJc w:val="left"/>
      <w:pPr>
        <w:ind w:left="720" w:hanging="360"/>
      </w:pPr>
      <w:rPr>
        <w:rFonts w:ascii="Symbol" w:hAnsi="Symbol"/>
      </w:rPr>
    </w:lvl>
    <w:lvl w:ilvl="1" w:tplc="F68024BE">
      <w:start w:val="1"/>
      <w:numFmt w:val="bullet"/>
      <w:lvlText w:val="o"/>
      <w:lvlJc w:val="left"/>
      <w:pPr>
        <w:tabs>
          <w:tab w:val="num" w:pos="1440"/>
        </w:tabs>
        <w:ind w:left="1440" w:hanging="360"/>
      </w:pPr>
      <w:rPr>
        <w:rFonts w:ascii="Courier New" w:hAnsi="Courier New"/>
      </w:rPr>
    </w:lvl>
    <w:lvl w:ilvl="2" w:tplc="FA344000">
      <w:start w:val="1"/>
      <w:numFmt w:val="bullet"/>
      <w:lvlText w:val=""/>
      <w:lvlJc w:val="left"/>
      <w:pPr>
        <w:tabs>
          <w:tab w:val="num" w:pos="2160"/>
        </w:tabs>
        <w:ind w:left="2160" w:hanging="360"/>
      </w:pPr>
      <w:rPr>
        <w:rFonts w:ascii="Wingdings" w:hAnsi="Wingdings"/>
      </w:rPr>
    </w:lvl>
    <w:lvl w:ilvl="3" w:tplc="944CBD54">
      <w:start w:val="1"/>
      <w:numFmt w:val="bullet"/>
      <w:lvlText w:val=""/>
      <w:lvlJc w:val="left"/>
      <w:pPr>
        <w:tabs>
          <w:tab w:val="num" w:pos="2880"/>
        </w:tabs>
        <w:ind w:left="2880" w:hanging="360"/>
      </w:pPr>
      <w:rPr>
        <w:rFonts w:ascii="Symbol" w:hAnsi="Symbol"/>
      </w:rPr>
    </w:lvl>
    <w:lvl w:ilvl="4" w:tplc="E7EA8EEE">
      <w:start w:val="1"/>
      <w:numFmt w:val="bullet"/>
      <w:lvlText w:val="o"/>
      <w:lvlJc w:val="left"/>
      <w:pPr>
        <w:tabs>
          <w:tab w:val="num" w:pos="3600"/>
        </w:tabs>
        <w:ind w:left="3600" w:hanging="360"/>
      </w:pPr>
      <w:rPr>
        <w:rFonts w:ascii="Courier New" w:hAnsi="Courier New"/>
      </w:rPr>
    </w:lvl>
    <w:lvl w:ilvl="5" w:tplc="C076E06C">
      <w:start w:val="1"/>
      <w:numFmt w:val="bullet"/>
      <w:lvlText w:val=""/>
      <w:lvlJc w:val="left"/>
      <w:pPr>
        <w:tabs>
          <w:tab w:val="num" w:pos="4320"/>
        </w:tabs>
        <w:ind w:left="4320" w:hanging="360"/>
      </w:pPr>
      <w:rPr>
        <w:rFonts w:ascii="Wingdings" w:hAnsi="Wingdings"/>
      </w:rPr>
    </w:lvl>
    <w:lvl w:ilvl="6" w:tplc="3EFA8D38">
      <w:start w:val="1"/>
      <w:numFmt w:val="bullet"/>
      <w:lvlText w:val=""/>
      <w:lvlJc w:val="left"/>
      <w:pPr>
        <w:tabs>
          <w:tab w:val="num" w:pos="5040"/>
        </w:tabs>
        <w:ind w:left="5040" w:hanging="360"/>
      </w:pPr>
      <w:rPr>
        <w:rFonts w:ascii="Symbol" w:hAnsi="Symbol"/>
      </w:rPr>
    </w:lvl>
    <w:lvl w:ilvl="7" w:tplc="26AA9F60">
      <w:start w:val="1"/>
      <w:numFmt w:val="bullet"/>
      <w:lvlText w:val="o"/>
      <w:lvlJc w:val="left"/>
      <w:pPr>
        <w:tabs>
          <w:tab w:val="num" w:pos="5760"/>
        </w:tabs>
        <w:ind w:left="5760" w:hanging="360"/>
      </w:pPr>
      <w:rPr>
        <w:rFonts w:ascii="Courier New" w:hAnsi="Courier New"/>
      </w:rPr>
    </w:lvl>
    <w:lvl w:ilvl="8" w:tplc="A3741ACE">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F35C913A">
      <w:start w:val="1"/>
      <w:numFmt w:val="bullet"/>
      <w:lvlText w:val=""/>
      <w:lvlJc w:val="left"/>
      <w:pPr>
        <w:ind w:left="720" w:hanging="360"/>
      </w:pPr>
      <w:rPr>
        <w:rFonts w:ascii="Symbol" w:hAnsi="Symbol"/>
      </w:rPr>
    </w:lvl>
    <w:lvl w:ilvl="1" w:tplc="C400BC2E">
      <w:start w:val="1"/>
      <w:numFmt w:val="bullet"/>
      <w:lvlText w:val="o"/>
      <w:lvlJc w:val="left"/>
      <w:pPr>
        <w:tabs>
          <w:tab w:val="num" w:pos="1440"/>
        </w:tabs>
        <w:ind w:left="1440" w:hanging="360"/>
      </w:pPr>
      <w:rPr>
        <w:rFonts w:ascii="Courier New" w:hAnsi="Courier New"/>
      </w:rPr>
    </w:lvl>
    <w:lvl w:ilvl="2" w:tplc="C4A43C9C">
      <w:start w:val="1"/>
      <w:numFmt w:val="bullet"/>
      <w:lvlText w:val=""/>
      <w:lvlJc w:val="left"/>
      <w:pPr>
        <w:tabs>
          <w:tab w:val="num" w:pos="2160"/>
        </w:tabs>
        <w:ind w:left="2160" w:hanging="360"/>
      </w:pPr>
      <w:rPr>
        <w:rFonts w:ascii="Wingdings" w:hAnsi="Wingdings"/>
      </w:rPr>
    </w:lvl>
    <w:lvl w:ilvl="3" w:tplc="9BCEA246">
      <w:start w:val="1"/>
      <w:numFmt w:val="bullet"/>
      <w:lvlText w:val=""/>
      <w:lvlJc w:val="left"/>
      <w:pPr>
        <w:tabs>
          <w:tab w:val="num" w:pos="2880"/>
        </w:tabs>
        <w:ind w:left="2880" w:hanging="360"/>
      </w:pPr>
      <w:rPr>
        <w:rFonts w:ascii="Symbol" w:hAnsi="Symbol"/>
      </w:rPr>
    </w:lvl>
    <w:lvl w:ilvl="4" w:tplc="D6005ECE">
      <w:start w:val="1"/>
      <w:numFmt w:val="bullet"/>
      <w:lvlText w:val="o"/>
      <w:lvlJc w:val="left"/>
      <w:pPr>
        <w:tabs>
          <w:tab w:val="num" w:pos="3600"/>
        </w:tabs>
        <w:ind w:left="3600" w:hanging="360"/>
      </w:pPr>
      <w:rPr>
        <w:rFonts w:ascii="Courier New" w:hAnsi="Courier New"/>
      </w:rPr>
    </w:lvl>
    <w:lvl w:ilvl="5" w:tplc="919ED512">
      <w:start w:val="1"/>
      <w:numFmt w:val="bullet"/>
      <w:lvlText w:val=""/>
      <w:lvlJc w:val="left"/>
      <w:pPr>
        <w:tabs>
          <w:tab w:val="num" w:pos="4320"/>
        </w:tabs>
        <w:ind w:left="4320" w:hanging="360"/>
      </w:pPr>
      <w:rPr>
        <w:rFonts w:ascii="Wingdings" w:hAnsi="Wingdings"/>
      </w:rPr>
    </w:lvl>
    <w:lvl w:ilvl="6" w:tplc="A2089E2E">
      <w:start w:val="1"/>
      <w:numFmt w:val="bullet"/>
      <w:lvlText w:val=""/>
      <w:lvlJc w:val="left"/>
      <w:pPr>
        <w:tabs>
          <w:tab w:val="num" w:pos="5040"/>
        </w:tabs>
        <w:ind w:left="5040" w:hanging="360"/>
      </w:pPr>
      <w:rPr>
        <w:rFonts w:ascii="Symbol" w:hAnsi="Symbol"/>
      </w:rPr>
    </w:lvl>
    <w:lvl w:ilvl="7" w:tplc="EC46CBFA">
      <w:start w:val="1"/>
      <w:numFmt w:val="bullet"/>
      <w:lvlText w:val="o"/>
      <w:lvlJc w:val="left"/>
      <w:pPr>
        <w:tabs>
          <w:tab w:val="num" w:pos="5760"/>
        </w:tabs>
        <w:ind w:left="5760" w:hanging="360"/>
      </w:pPr>
      <w:rPr>
        <w:rFonts w:ascii="Courier New" w:hAnsi="Courier New"/>
      </w:rPr>
    </w:lvl>
    <w:lvl w:ilvl="8" w:tplc="B6266EB4">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CE28582E">
      <w:start w:val="1"/>
      <w:numFmt w:val="bullet"/>
      <w:lvlText w:val=""/>
      <w:lvlJc w:val="left"/>
      <w:pPr>
        <w:ind w:left="720" w:hanging="360"/>
      </w:pPr>
      <w:rPr>
        <w:rFonts w:ascii="Symbol" w:hAnsi="Symbol"/>
      </w:rPr>
    </w:lvl>
    <w:lvl w:ilvl="1" w:tplc="410A76AA">
      <w:start w:val="1"/>
      <w:numFmt w:val="bullet"/>
      <w:lvlText w:val="o"/>
      <w:lvlJc w:val="left"/>
      <w:pPr>
        <w:tabs>
          <w:tab w:val="num" w:pos="1440"/>
        </w:tabs>
        <w:ind w:left="1440" w:hanging="360"/>
      </w:pPr>
      <w:rPr>
        <w:rFonts w:ascii="Courier New" w:hAnsi="Courier New"/>
      </w:rPr>
    </w:lvl>
    <w:lvl w:ilvl="2" w:tplc="F4AC060C">
      <w:start w:val="1"/>
      <w:numFmt w:val="bullet"/>
      <w:lvlText w:val=""/>
      <w:lvlJc w:val="left"/>
      <w:pPr>
        <w:tabs>
          <w:tab w:val="num" w:pos="2160"/>
        </w:tabs>
        <w:ind w:left="2160" w:hanging="360"/>
      </w:pPr>
      <w:rPr>
        <w:rFonts w:ascii="Wingdings" w:hAnsi="Wingdings"/>
      </w:rPr>
    </w:lvl>
    <w:lvl w:ilvl="3" w:tplc="42447AA2">
      <w:start w:val="1"/>
      <w:numFmt w:val="bullet"/>
      <w:lvlText w:val=""/>
      <w:lvlJc w:val="left"/>
      <w:pPr>
        <w:tabs>
          <w:tab w:val="num" w:pos="2880"/>
        </w:tabs>
        <w:ind w:left="2880" w:hanging="360"/>
      </w:pPr>
      <w:rPr>
        <w:rFonts w:ascii="Symbol" w:hAnsi="Symbol"/>
      </w:rPr>
    </w:lvl>
    <w:lvl w:ilvl="4" w:tplc="1AC8EC0A">
      <w:start w:val="1"/>
      <w:numFmt w:val="bullet"/>
      <w:lvlText w:val="o"/>
      <w:lvlJc w:val="left"/>
      <w:pPr>
        <w:tabs>
          <w:tab w:val="num" w:pos="3600"/>
        </w:tabs>
        <w:ind w:left="3600" w:hanging="360"/>
      </w:pPr>
      <w:rPr>
        <w:rFonts w:ascii="Courier New" w:hAnsi="Courier New"/>
      </w:rPr>
    </w:lvl>
    <w:lvl w:ilvl="5" w:tplc="D436D4A4">
      <w:start w:val="1"/>
      <w:numFmt w:val="bullet"/>
      <w:lvlText w:val=""/>
      <w:lvlJc w:val="left"/>
      <w:pPr>
        <w:tabs>
          <w:tab w:val="num" w:pos="4320"/>
        </w:tabs>
        <w:ind w:left="4320" w:hanging="360"/>
      </w:pPr>
      <w:rPr>
        <w:rFonts w:ascii="Wingdings" w:hAnsi="Wingdings"/>
      </w:rPr>
    </w:lvl>
    <w:lvl w:ilvl="6" w:tplc="23C6E1A4">
      <w:start w:val="1"/>
      <w:numFmt w:val="bullet"/>
      <w:lvlText w:val=""/>
      <w:lvlJc w:val="left"/>
      <w:pPr>
        <w:tabs>
          <w:tab w:val="num" w:pos="5040"/>
        </w:tabs>
        <w:ind w:left="5040" w:hanging="360"/>
      </w:pPr>
      <w:rPr>
        <w:rFonts w:ascii="Symbol" w:hAnsi="Symbol"/>
      </w:rPr>
    </w:lvl>
    <w:lvl w:ilvl="7" w:tplc="04300C90">
      <w:start w:val="1"/>
      <w:numFmt w:val="bullet"/>
      <w:lvlText w:val="o"/>
      <w:lvlJc w:val="left"/>
      <w:pPr>
        <w:tabs>
          <w:tab w:val="num" w:pos="5760"/>
        </w:tabs>
        <w:ind w:left="5760" w:hanging="360"/>
      </w:pPr>
      <w:rPr>
        <w:rFonts w:ascii="Courier New" w:hAnsi="Courier New"/>
      </w:rPr>
    </w:lvl>
    <w:lvl w:ilvl="8" w:tplc="3B267F3E">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73340178">
      <w:start w:val="1"/>
      <w:numFmt w:val="bullet"/>
      <w:lvlText w:val=""/>
      <w:lvlJc w:val="left"/>
      <w:pPr>
        <w:ind w:left="720" w:hanging="360"/>
      </w:pPr>
      <w:rPr>
        <w:rFonts w:ascii="Symbol" w:hAnsi="Symbol"/>
      </w:rPr>
    </w:lvl>
    <w:lvl w:ilvl="1" w:tplc="BFB03B42">
      <w:start w:val="1"/>
      <w:numFmt w:val="bullet"/>
      <w:lvlText w:val="o"/>
      <w:lvlJc w:val="left"/>
      <w:pPr>
        <w:tabs>
          <w:tab w:val="num" w:pos="1440"/>
        </w:tabs>
        <w:ind w:left="1440" w:hanging="360"/>
      </w:pPr>
      <w:rPr>
        <w:rFonts w:ascii="Courier New" w:hAnsi="Courier New"/>
      </w:rPr>
    </w:lvl>
    <w:lvl w:ilvl="2" w:tplc="B1DA9DD8">
      <w:start w:val="1"/>
      <w:numFmt w:val="bullet"/>
      <w:lvlText w:val=""/>
      <w:lvlJc w:val="left"/>
      <w:pPr>
        <w:tabs>
          <w:tab w:val="num" w:pos="2160"/>
        </w:tabs>
        <w:ind w:left="2160" w:hanging="360"/>
      </w:pPr>
      <w:rPr>
        <w:rFonts w:ascii="Wingdings" w:hAnsi="Wingdings"/>
      </w:rPr>
    </w:lvl>
    <w:lvl w:ilvl="3" w:tplc="E160D87E">
      <w:start w:val="1"/>
      <w:numFmt w:val="bullet"/>
      <w:lvlText w:val=""/>
      <w:lvlJc w:val="left"/>
      <w:pPr>
        <w:tabs>
          <w:tab w:val="num" w:pos="2880"/>
        </w:tabs>
        <w:ind w:left="2880" w:hanging="360"/>
      </w:pPr>
      <w:rPr>
        <w:rFonts w:ascii="Symbol" w:hAnsi="Symbol"/>
      </w:rPr>
    </w:lvl>
    <w:lvl w:ilvl="4" w:tplc="F0CC4B16">
      <w:start w:val="1"/>
      <w:numFmt w:val="bullet"/>
      <w:lvlText w:val="o"/>
      <w:lvlJc w:val="left"/>
      <w:pPr>
        <w:tabs>
          <w:tab w:val="num" w:pos="3600"/>
        </w:tabs>
        <w:ind w:left="3600" w:hanging="360"/>
      </w:pPr>
      <w:rPr>
        <w:rFonts w:ascii="Courier New" w:hAnsi="Courier New"/>
      </w:rPr>
    </w:lvl>
    <w:lvl w:ilvl="5" w:tplc="11B6F16C">
      <w:start w:val="1"/>
      <w:numFmt w:val="bullet"/>
      <w:lvlText w:val=""/>
      <w:lvlJc w:val="left"/>
      <w:pPr>
        <w:tabs>
          <w:tab w:val="num" w:pos="4320"/>
        </w:tabs>
        <w:ind w:left="4320" w:hanging="360"/>
      </w:pPr>
      <w:rPr>
        <w:rFonts w:ascii="Wingdings" w:hAnsi="Wingdings"/>
      </w:rPr>
    </w:lvl>
    <w:lvl w:ilvl="6" w:tplc="6106AD98">
      <w:start w:val="1"/>
      <w:numFmt w:val="bullet"/>
      <w:lvlText w:val=""/>
      <w:lvlJc w:val="left"/>
      <w:pPr>
        <w:tabs>
          <w:tab w:val="num" w:pos="5040"/>
        </w:tabs>
        <w:ind w:left="5040" w:hanging="360"/>
      </w:pPr>
      <w:rPr>
        <w:rFonts w:ascii="Symbol" w:hAnsi="Symbol"/>
      </w:rPr>
    </w:lvl>
    <w:lvl w:ilvl="7" w:tplc="4E5CB330">
      <w:start w:val="1"/>
      <w:numFmt w:val="bullet"/>
      <w:lvlText w:val="o"/>
      <w:lvlJc w:val="left"/>
      <w:pPr>
        <w:tabs>
          <w:tab w:val="num" w:pos="5760"/>
        </w:tabs>
        <w:ind w:left="5760" w:hanging="360"/>
      </w:pPr>
      <w:rPr>
        <w:rFonts w:ascii="Courier New" w:hAnsi="Courier New"/>
      </w:rPr>
    </w:lvl>
    <w:lvl w:ilvl="8" w:tplc="DEC0F896">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hybridMultilevel"/>
    <w:tmpl w:val="00000009"/>
    <w:lvl w:ilvl="0" w:tplc="B2028CDA">
      <w:start w:val="1"/>
      <w:numFmt w:val="bullet"/>
      <w:lvlText w:val=""/>
      <w:lvlJc w:val="left"/>
      <w:pPr>
        <w:ind w:left="720" w:hanging="360"/>
      </w:pPr>
      <w:rPr>
        <w:rFonts w:ascii="Symbol" w:hAnsi="Symbol"/>
      </w:rPr>
    </w:lvl>
    <w:lvl w:ilvl="1" w:tplc="15F260D6">
      <w:start w:val="1"/>
      <w:numFmt w:val="bullet"/>
      <w:lvlText w:val="o"/>
      <w:lvlJc w:val="left"/>
      <w:pPr>
        <w:tabs>
          <w:tab w:val="num" w:pos="1440"/>
        </w:tabs>
        <w:ind w:left="1440" w:hanging="360"/>
      </w:pPr>
      <w:rPr>
        <w:rFonts w:ascii="Courier New" w:hAnsi="Courier New"/>
      </w:rPr>
    </w:lvl>
    <w:lvl w:ilvl="2" w:tplc="8B70E95C">
      <w:start w:val="1"/>
      <w:numFmt w:val="bullet"/>
      <w:lvlText w:val=""/>
      <w:lvlJc w:val="left"/>
      <w:pPr>
        <w:tabs>
          <w:tab w:val="num" w:pos="2160"/>
        </w:tabs>
        <w:ind w:left="2160" w:hanging="360"/>
      </w:pPr>
      <w:rPr>
        <w:rFonts w:ascii="Wingdings" w:hAnsi="Wingdings"/>
      </w:rPr>
    </w:lvl>
    <w:lvl w:ilvl="3" w:tplc="F75895B0">
      <w:start w:val="1"/>
      <w:numFmt w:val="bullet"/>
      <w:lvlText w:val=""/>
      <w:lvlJc w:val="left"/>
      <w:pPr>
        <w:tabs>
          <w:tab w:val="num" w:pos="2880"/>
        </w:tabs>
        <w:ind w:left="2880" w:hanging="360"/>
      </w:pPr>
      <w:rPr>
        <w:rFonts w:ascii="Symbol" w:hAnsi="Symbol"/>
      </w:rPr>
    </w:lvl>
    <w:lvl w:ilvl="4" w:tplc="1DBC2E34">
      <w:start w:val="1"/>
      <w:numFmt w:val="bullet"/>
      <w:lvlText w:val="o"/>
      <w:lvlJc w:val="left"/>
      <w:pPr>
        <w:tabs>
          <w:tab w:val="num" w:pos="3600"/>
        </w:tabs>
        <w:ind w:left="3600" w:hanging="360"/>
      </w:pPr>
      <w:rPr>
        <w:rFonts w:ascii="Courier New" w:hAnsi="Courier New"/>
      </w:rPr>
    </w:lvl>
    <w:lvl w:ilvl="5" w:tplc="FC26F604">
      <w:start w:val="1"/>
      <w:numFmt w:val="bullet"/>
      <w:lvlText w:val=""/>
      <w:lvlJc w:val="left"/>
      <w:pPr>
        <w:tabs>
          <w:tab w:val="num" w:pos="4320"/>
        </w:tabs>
        <w:ind w:left="4320" w:hanging="360"/>
      </w:pPr>
      <w:rPr>
        <w:rFonts w:ascii="Wingdings" w:hAnsi="Wingdings"/>
      </w:rPr>
    </w:lvl>
    <w:lvl w:ilvl="6" w:tplc="C1427F20">
      <w:start w:val="1"/>
      <w:numFmt w:val="bullet"/>
      <w:lvlText w:val=""/>
      <w:lvlJc w:val="left"/>
      <w:pPr>
        <w:tabs>
          <w:tab w:val="num" w:pos="5040"/>
        </w:tabs>
        <w:ind w:left="5040" w:hanging="360"/>
      </w:pPr>
      <w:rPr>
        <w:rFonts w:ascii="Symbol" w:hAnsi="Symbol"/>
      </w:rPr>
    </w:lvl>
    <w:lvl w:ilvl="7" w:tplc="6402282E">
      <w:start w:val="1"/>
      <w:numFmt w:val="bullet"/>
      <w:lvlText w:val="o"/>
      <w:lvlJc w:val="left"/>
      <w:pPr>
        <w:tabs>
          <w:tab w:val="num" w:pos="5760"/>
        </w:tabs>
        <w:ind w:left="5760" w:hanging="360"/>
      </w:pPr>
      <w:rPr>
        <w:rFonts w:ascii="Courier New" w:hAnsi="Courier New"/>
      </w:rPr>
    </w:lvl>
    <w:lvl w:ilvl="8" w:tplc="E3B06284">
      <w:start w:val="1"/>
      <w:numFmt w:val="bullet"/>
      <w:lvlText w:val=""/>
      <w:lvlJc w:val="left"/>
      <w:pPr>
        <w:tabs>
          <w:tab w:val="num" w:pos="6480"/>
        </w:tabs>
        <w:ind w:left="6480" w:hanging="360"/>
      </w:pPr>
      <w:rPr>
        <w:rFonts w:ascii="Wingdings" w:hAnsi="Wingdings"/>
      </w:rPr>
    </w:lvl>
  </w:abstractNum>
  <w:abstractNum w:abstractNumId="9" w15:restartNumberingAfterBreak="0">
    <w:nsid w:val="02424ED2"/>
    <w:multiLevelType w:val="hybridMultilevel"/>
    <w:tmpl w:val="16C019CE"/>
    <w:lvl w:ilvl="0" w:tplc="04090001">
      <w:start w:val="1"/>
      <w:numFmt w:val="bullet"/>
      <w:lvlText w:val=""/>
      <w:lvlJc w:val="left"/>
      <w:pPr>
        <w:ind w:left="1020" w:hanging="360"/>
      </w:pPr>
      <w:rPr>
        <w:rFonts w:ascii="Symbol" w:hAnsi="Symbol"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10" w15:restartNumberingAfterBreak="0">
    <w:nsid w:val="0C7C2938"/>
    <w:multiLevelType w:val="hybridMultilevel"/>
    <w:tmpl w:val="1EBA3F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DDA182E"/>
    <w:multiLevelType w:val="hybridMultilevel"/>
    <w:tmpl w:val="F69C49B0"/>
    <w:lvl w:ilvl="0" w:tplc="40CC287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9A2587"/>
    <w:multiLevelType w:val="hybridMultilevel"/>
    <w:tmpl w:val="218C3E12"/>
    <w:lvl w:ilvl="0" w:tplc="84D0B488">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C026CF"/>
    <w:multiLevelType w:val="hybridMultilevel"/>
    <w:tmpl w:val="C144E78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4" w15:restartNumberingAfterBreak="0">
    <w:nsid w:val="39A53506"/>
    <w:multiLevelType w:val="hybridMultilevel"/>
    <w:tmpl w:val="E3909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62A7348"/>
    <w:multiLevelType w:val="hybridMultilevel"/>
    <w:tmpl w:val="A29A8CC0"/>
    <w:lvl w:ilvl="0" w:tplc="42EA90E6">
      <w:start w:val="1"/>
      <w:numFmt w:val="bullet"/>
      <w:lvlText w:val=""/>
      <w:lvlJc w:val="left"/>
      <w:pPr>
        <w:ind w:left="720" w:hanging="360"/>
      </w:pPr>
      <w:rPr>
        <w:rFonts w:ascii="Symbol" w:hAnsi="Symbol"/>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FB57C42"/>
    <w:multiLevelType w:val="hybridMultilevel"/>
    <w:tmpl w:val="643A8920"/>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4DD2E69"/>
    <w:multiLevelType w:val="hybridMultilevel"/>
    <w:tmpl w:val="54FCC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63F514F"/>
    <w:multiLevelType w:val="hybridMultilevel"/>
    <w:tmpl w:val="FC748AE2"/>
    <w:lvl w:ilvl="0" w:tplc="04090001">
      <w:start w:val="1"/>
      <w:numFmt w:val="bullet"/>
      <w:lvlText w:val=""/>
      <w:lvlJc w:val="left"/>
      <w:pPr>
        <w:ind w:left="870" w:hanging="360"/>
      </w:pPr>
      <w:rPr>
        <w:rFonts w:ascii="Symbol" w:hAnsi="Symbol"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9" w15:restartNumberingAfterBreak="0">
    <w:nsid w:val="6FE0325B"/>
    <w:multiLevelType w:val="hybridMultilevel"/>
    <w:tmpl w:val="F8428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91F792C"/>
    <w:multiLevelType w:val="hybridMultilevel"/>
    <w:tmpl w:val="5D808322"/>
    <w:lvl w:ilvl="0" w:tplc="4F1C4E3C">
      <w:start w:val="1"/>
      <w:numFmt w:val="bullet"/>
      <w:lvlText w:val=""/>
      <w:lvlJc w:val="left"/>
      <w:pPr>
        <w:ind w:left="870" w:hanging="360"/>
      </w:pPr>
      <w:rPr>
        <w:rFonts w:ascii="Symbol" w:hAnsi="Symbol" w:hint="default"/>
        <w:sz w:val="20"/>
        <w:szCs w:val="20"/>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num w:numId="1" w16cid:durableId="436291307">
    <w:abstractNumId w:val="0"/>
  </w:num>
  <w:num w:numId="2" w16cid:durableId="1748529770">
    <w:abstractNumId w:val="1"/>
  </w:num>
  <w:num w:numId="3" w16cid:durableId="160044509">
    <w:abstractNumId w:val="2"/>
  </w:num>
  <w:num w:numId="4" w16cid:durableId="80150872">
    <w:abstractNumId w:val="3"/>
  </w:num>
  <w:num w:numId="5" w16cid:durableId="338701244">
    <w:abstractNumId w:val="4"/>
  </w:num>
  <w:num w:numId="6" w16cid:durableId="594439838">
    <w:abstractNumId w:val="5"/>
  </w:num>
  <w:num w:numId="7" w16cid:durableId="379593997">
    <w:abstractNumId w:val="6"/>
  </w:num>
  <w:num w:numId="8" w16cid:durableId="512845064">
    <w:abstractNumId w:val="7"/>
  </w:num>
  <w:num w:numId="9" w16cid:durableId="929852309">
    <w:abstractNumId w:val="8"/>
  </w:num>
  <w:num w:numId="10" w16cid:durableId="1049458777">
    <w:abstractNumId w:val="9"/>
  </w:num>
  <w:num w:numId="11" w16cid:durableId="495535657">
    <w:abstractNumId w:val="13"/>
  </w:num>
  <w:num w:numId="12" w16cid:durableId="424620039">
    <w:abstractNumId w:val="16"/>
  </w:num>
  <w:num w:numId="13" w16cid:durableId="1220482842">
    <w:abstractNumId w:val="18"/>
  </w:num>
  <w:num w:numId="14" w16cid:durableId="578950438">
    <w:abstractNumId w:val="20"/>
  </w:num>
  <w:num w:numId="15" w16cid:durableId="1702395760">
    <w:abstractNumId w:val="11"/>
  </w:num>
  <w:num w:numId="16" w16cid:durableId="1684085362">
    <w:abstractNumId w:val="14"/>
  </w:num>
  <w:num w:numId="17" w16cid:durableId="1828092589">
    <w:abstractNumId w:val="12"/>
  </w:num>
  <w:num w:numId="18" w16cid:durableId="620914336">
    <w:abstractNumId w:val="19"/>
  </w:num>
  <w:num w:numId="19" w16cid:durableId="1127049904">
    <w:abstractNumId w:val="15"/>
  </w:num>
  <w:num w:numId="20" w16cid:durableId="1405183935">
    <w:abstractNumId w:val="17"/>
  </w:num>
  <w:num w:numId="21" w16cid:durableId="17021255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C05"/>
    <w:rsid w:val="00007D2A"/>
    <w:rsid w:val="00011FDA"/>
    <w:rsid w:val="000258A0"/>
    <w:rsid w:val="000265E1"/>
    <w:rsid w:val="000433A7"/>
    <w:rsid w:val="000444E3"/>
    <w:rsid w:val="00062E6C"/>
    <w:rsid w:val="00063877"/>
    <w:rsid w:val="0009658A"/>
    <w:rsid w:val="000A7201"/>
    <w:rsid w:val="000C3D35"/>
    <w:rsid w:val="000D3659"/>
    <w:rsid w:val="000E52F7"/>
    <w:rsid w:val="000F03E5"/>
    <w:rsid w:val="00106F32"/>
    <w:rsid w:val="001119F8"/>
    <w:rsid w:val="0012145B"/>
    <w:rsid w:val="00131212"/>
    <w:rsid w:val="00162C0B"/>
    <w:rsid w:val="001B1462"/>
    <w:rsid w:val="001B46B2"/>
    <w:rsid w:val="001E05BB"/>
    <w:rsid w:val="001F5A04"/>
    <w:rsid w:val="00217482"/>
    <w:rsid w:val="002337A3"/>
    <w:rsid w:val="00242ECC"/>
    <w:rsid w:val="00250344"/>
    <w:rsid w:val="0025510F"/>
    <w:rsid w:val="002729C4"/>
    <w:rsid w:val="002943D6"/>
    <w:rsid w:val="002959EB"/>
    <w:rsid w:val="002A3ADD"/>
    <w:rsid w:val="002A5F4F"/>
    <w:rsid w:val="002B332D"/>
    <w:rsid w:val="002C1483"/>
    <w:rsid w:val="002D1961"/>
    <w:rsid w:val="002D3B47"/>
    <w:rsid w:val="002E15E9"/>
    <w:rsid w:val="00305774"/>
    <w:rsid w:val="00327683"/>
    <w:rsid w:val="00342629"/>
    <w:rsid w:val="00346DF0"/>
    <w:rsid w:val="00352224"/>
    <w:rsid w:val="00361198"/>
    <w:rsid w:val="003611AE"/>
    <w:rsid w:val="0036224E"/>
    <w:rsid w:val="00371379"/>
    <w:rsid w:val="00376DBD"/>
    <w:rsid w:val="003D1A45"/>
    <w:rsid w:val="003D2173"/>
    <w:rsid w:val="003E1E2E"/>
    <w:rsid w:val="003E30AF"/>
    <w:rsid w:val="003F4585"/>
    <w:rsid w:val="004216D8"/>
    <w:rsid w:val="00422EED"/>
    <w:rsid w:val="00430D9A"/>
    <w:rsid w:val="00445AC5"/>
    <w:rsid w:val="004637C9"/>
    <w:rsid w:val="00473782"/>
    <w:rsid w:val="00480DD5"/>
    <w:rsid w:val="004C3B92"/>
    <w:rsid w:val="004D7C1E"/>
    <w:rsid w:val="0051082A"/>
    <w:rsid w:val="00537B99"/>
    <w:rsid w:val="00547C9B"/>
    <w:rsid w:val="00571A19"/>
    <w:rsid w:val="005B7CA5"/>
    <w:rsid w:val="005D4C05"/>
    <w:rsid w:val="005E5964"/>
    <w:rsid w:val="00607676"/>
    <w:rsid w:val="0063513E"/>
    <w:rsid w:val="006377CF"/>
    <w:rsid w:val="00642F52"/>
    <w:rsid w:val="0065397B"/>
    <w:rsid w:val="006868ED"/>
    <w:rsid w:val="006A0DE9"/>
    <w:rsid w:val="006A34F9"/>
    <w:rsid w:val="006C386E"/>
    <w:rsid w:val="006F4FC5"/>
    <w:rsid w:val="00705FE8"/>
    <w:rsid w:val="00710277"/>
    <w:rsid w:val="007148E6"/>
    <w:rsid w:val="007361BF"/>
    <w:rsid w:val="00747606"/>
    <w:rsid w:val="0075124E"/>
    <w:rsid w:val="00776692"/>
    <w:rsid w:val="007826ED"/>
    <w:rsid w:val="007938D3"/>
    <w:rsid w:val="0079538C"/>
    <w:rsid w:val="0079787E"/>
    <w:rsid w:val="007A2C4D"/>
    <w:rsid w:val="007A69ED"/>
    <w:rsid w:val="007F13D3"/>
    <w:rsid w:val="00800A1F"/>
    <w:rsid w:val="008219A6"/>
    <w:rsid w:val="00831F34"/>
    <w:rsid w:val="008623EC"/>
    <w:rsid w:val="008668B9"/>
    <w:rsid w:val="00870284"/>
    <w:rsid w:val="0088155B"/>
    <w:rsid w:val="008B6D41"/>
    <w:rsid w:val="00902680"/>
    <w:rsid w:val="00912E80"/>
    <w:rsid w:val="00912FCE"/>
    <w:rsid w:val="0092180B"/>
    <w:rsid w:val="0092746E"/>
    <w:rsid w:val="00931A9E"/>
    <w:rsid w:val="00937691"/>
    <w:rsid w:val="00943416"/>
    <w:rsid w:val="009526A5"/>
    <w:rsid w:val="00952D93"/>
    <w:rsid w:val="009530A4"/>
    <w:rsid w:val="0096353B"/>
    <w:rsid w:val="009911A6"/>
    <w:rsid w:val="009A07E7"/>
    <w:rsid w:val="009C288A"/>
    <w:rsid w:val="009D31F1"/>
    <w:rsid w:val="009E6DC1"/>
    <w:rsid w:val="009F1D4F"/>
    <w:rsid w:val="009F6D2C"/>
    <w:rsid w:val="00A0287D"/>
    <w:rsid w:val="00A051FC"/>
    <w:rsid w:val="00A204BF"/>
    <w:rsid w:val="00A30623"/>
    <w:rsid w:val="00A30BD9"/>
    <w:rsid w:val="00A621C9"/>
    <w:rsid w:val="00A64DB7"/>
    <w:rsid w:val="00A66E29"/>
    <w:rsid w:val="00A909D9"/>
    <w:rsid w:val="00A932DB"/>
    <w:rsid w:val="00AA154D"/>
    <w:rsid w:val="00AE43FD"/>
    <w:rsid w:val="00AE70D4"/>
    <w:rsid w:val="00B00D7F"/>
    <w:rsid w:val="00B168CD"/>
    <w:rsid w:val="00B310FB"/>
    <w:rsid w:val="00B4560F"/>
    <w:rsid w:val="00B47272"/>
    <w:rsid w:val="00B7623E"/>
    <w:rsid w:val="00BA777F"/>
    <w:rsid w:val="00BC6D7B"/>
    <w:rsid w:val="00C11D70"/>
    <w:rsid w:val="00C36EF2"/>
    <w:rsid w:val="00C445F7"/>
    <w:rsid w:val="00C465A3"/>
    <w:rsid w:val="00C470F5"/>
    <w:rsid w:val="00C51A19"/>
    <w:rsid w:val="00C600C7"/>
    <w:rsid w:val="00C70811"/>
    <w:rsid w:val="00C86E6A"/>
    <w:rsid w:val="00C920CA"/>
    <w:rsid w:val="00C9383D"/>
    <w:rsid w:val="00CF4AB7"/>
    <w:rsid w:val="00D02669"/>
    <w:rsid w:val="00D1164B"/>
    <w:rsid w:val="00D22448"/>
    <w:rsid w:val="00D278BB"/>
    <w:rsid w:val="00D5072D"/>
    <w:rsid w:val="00D51449"/>
    <w:rsid w:val="00D5685A"/>
    <w:rsid w:val="00D6082B"/>
    <w:rsid w:val="00D67BAE"/>
    <w:rsid w:val="00D71C9F"/>
    <w:rsid w:val="00D77DFE"/>
    <w:rsid w:val="00D9060D"/>
    <w:rsid w:val="00DA2391"/>
    <w:rsid w:val="00DA574A"/>
    <w:rsid w:val="00DC2919"/>
    <w:rsid w:val="00DD3BBC"/>
    <w:rsid w:val="00DE4AD1"/>
    <w:rsid w:val="00DF1534"/>
    <w:rsid w:val="00DF5C43"/>
    <w:rsid w:val="00DF70A4"/>
    <w:rsid w:val="00E30A7F"/>
    <w:rsid w:val="00E335A4"/>
    <w:rsid w:val="00E52046"/>
    <w:rsid w:val="00E630CF"/>
    <w:rsid w:val="00E643B9"/>
    <w:rsid w:val="00E70573"/>
    <w:rsid w:val="00E80D71"/>
    <w:rsid w:val="00E86FC0"/>
    <w:rsid w:val="00E96B98"/>
    <w:rsid w:val="00E97305"/>
    <w:rsid w:val="00E976EC"/>
    <w:rsid w:val="00EC2A5E"/>
    <w:rsid w:val="00EC5D2D"/>
    <w:rsid w:val="00EC5DDB"/>
    <w:rsid w:val="00ED03E7"/>
    <w:rsid w:val="00EE599D"/>
    <w:rsid w:val="00EE7674"/>
    <w:rsid w:val="00EF45C9"/>
    <w:rsid w:val="00F16A20"/>
    <w:rsid w:val="00F43CAE"/>
    <w:rsid w:val="00F51751"/>
    <w:rsid w:val="00F62AE9"/>
    <w:rsid w:val="00F62BB9"/>
    <w:rsid w:val="00F77FA3"/>
    <w:rsid w:val="00F83030"/>
    <w:rsid w:val="00F84A51"/>
    <w:rsid w:val="00F85DCF"/>
    <w:rsid w:val="00F906CE"/>
    <w:rsid w:val="00FA65D6"/>
    <w:rsid w:val="00FB40DD"/>
    <w:rsid w:val="00FC059F"/>
    <w:rsid w:val="00FC419F"/>
    <w:rsid w:val="00FD0431"/>
    <w:rsid w:val="00FE4137"/>
    <w:rsid w:val="00FE523C"/>
    <w:rsid w:val="00FF48B5"/>
    <w:rsid w:val="3477D1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BC48B"/>
  <w15:docId w15:val="{DC87A0FE-AA26-4EBF-8F20-8F62C9415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next w:val="Normal"/>
    <w:qFormat/>
    <w:rsid w:val="00EF7B96"/>
    <w:pPr>
      <w:keepNext/>
      <w:spacing w:before="240" w:after="60"/>
      <w:outlineLvl w:val="0"/>
    </w:pPr>
    <w:rPr>
      <w:b/>
      <w:bCs/>
      <w:kern w:val="36"/>
    </w:rPr>
  </w:style>
  <w:style w:type="paragraph" w:styleId="Heading2">
    <w:name w:val="heading 2"/>
    <w:basedOn w:val="Normal"/>
    <w:next w:val="Normal"/>
    <w:qFormat/>
    <w:rsid w:val="00EF7B96"/>
    <w:pPr>
      <w:keepNext/>
      <w:spacing w:before="240" w:after="60"/>
      <w:outlineLvl w:val="1"/>
    </w:pPr>
    <w:rPr>
      <w:b/>
      <w:bCs/>
      <w:iCs/>
    </w:rPr>
  </w:style>
  <w:style w:type="paragraph" w:styleId="Heading3">
    <w:name w:val="heading 3"/>
    <w:basedOn w:val="Normal"/>
    <w:next w:val="Normal"/>
    <w:qFormat/>
    <w:rsid w:val="00EF7B96"/>
    <w:pPr>
      <w:keepNext/>
      <w:spacing w:before="240" w:after="60"/>
      <w:outlineLvl w:val="2"/>
    </w:pPr>
    <w:rPr>
      <w:b/>
      <w:bCs/>
    </w:rPr>
  </w:style>
  <w:style w:type="paragraph" w:styleId="Heading4">
    <w:name w:val="heading 4"/>
    <w:basedOn w:val="Normal"/>
    <w:next w:val="Normal"/>
    <w:qFormat/>
    <w:rsid w:val="00EF7B96"/>
    <w:pPr>
      <w:keepNext/>
      <w:spacing w:before="240" w:after="60"/>
      <w:outlineLvl w:val="3"/>
    </w:pPr>
    <w:rPr>
      <w:b/>
      <w:bCs/>
    </w:rPr>
  </w:style>
  <w:style w:type="paragraph" w:styleId="Heading5">
    <w:name w:val="heading 5"/>
    <w:basedOn w:val="Normal"/>
    <w:next w:val="Normal"/>
    <w:qFormat/>
    <w:rsid w:val="00EF7B96"/>
    <w:pPr>
      <w:spacing w:before="240" w:after="60"/>
      <w:outlineLvl w:val="4"/>
    </w:pPr>
    <w:rPr>
      <w:b/>
      <w:bCs/>
      <w:iCs/>
    </w:rPr>
  </w:style>
  <w:style w:type="paragraph" w:styleId="Heading6">
    <w:name w:val="heading 6"/>
    <w:basedOn w:val="Normal"/>
    <w:next w:val="Normal"/>
    <w:qFormat/>
    <w:rsid w:val="00EF7B96"/>
    <w:pPr>
      <w:spacing w:before="240" w:after="6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ivdocumentdivdocumentleftcell">
    <w:name w:val="div_document_div_documentleftcell"/>
    <w:basedOn w:val="DefaultParagraphFont"/>
  </w:style>
  <w:style w:type="character" w:customStyle="1" w:styleId="divdocumentleft-box">
    <w:name w:val="div_document_left-box"/>
    <w:basedOn w:val="DefaultParagraphFont"/>
  </w:style>
  <w:style w:type="paragraph" w:customStyle="1" w:styleId="divdocumentleft-boxsectionnth-child1">
    <w:name w:val="div_document_left-box &gt; section_nth-child(1)"/>
    <w:basedOn w:val="Normal"/>
  </w:style>
  <w:style w:type="paragraph" w:customStyle="1" w:styleId="divdocumentdivfirstparagraph">
    <w:name w:val="div_document_div_firstparagraph"/>
    <w:basedOn w:val="Normal"/>
  </w:style>
  <w:style w:type="paragraph" w:customStyle="1" w:styleId="divdocumentname">
    <w:name w:val="div_document_name"/>
    <w:basedOn w:val="Normal"/>
    <w:pPr>
      <w:spacing w:line="540" w:lineRule="atLeast"/>
    </w:pPr>
    <w:rPr>
      <w:b/>
      <w:bCs/>
      <w:caps/>
      <w:spacing w:val="10"/>
      <w:sz w:val="56"/>
      <w:szCs w:val="56"/>
    </w:rPr>
  </w:style>
  <w:style w:type="paragraph" w:customStyle="1" w:styleId="div">
    <w:name w:val="div"/>
    <w:basedOn w:val="Normal"/>
  </w:style>
  <w:style w:type="character" w:customStyle="1" w:styleId="divCharacter">
    <w:name w:val="div Character"/>
    <w:basedOn w:val="DefaultParagraphFont"/>
    <w:rPr>
      <w:sz w:val="24"/>
      <w:szCs w:val="24"/>
      <w:bdr w:val="none" w:sz="0" w:space="0" w:color="auto"/>
      <w:vertAlign w:val="baseline"/>
    </w:rPr>
  </w:style>
  <w:style w:type="paragraph" w:customStyle="1" w:styleId="divdocumentdivtopsectionsection">
    <w:name w:val="div_document_div_topsection_section"/>
    <w:basedOn w:val="Normal"/>
  </w:style>
  <w:style w:type="paragraph" w:customStyle="1" w:styleId="divaddress">
    <w:name w:val="div_address"/>
    <w:basedOn w:val="div"/>
    <w:pPr>
      <w:spacing w:line="260" w:lineRule="atLeast"/>
    </w:pPr>
    <w:rPr>
      <w:sz w:val="20"/>
      <w:szCs w:val="20"/>
    </w:rPr>
  </w:style>
  <w:style w:type="character" w:customStyle="1" w:styleId="adrsfirstcell">
    <w:name w:val="adrsfirstcell"/>
    <w:basedOn w:val="DefaultParagraphFont"/>
  </w:style>
  <w:style w:type="character" w:customStyle="1" w:styleId="adrssecondcell">
    <w:name w:val="adrssecondcell"/>
    <w:basedOn w:val="DefaultParagraphFont"/>
  </w:style>
  <w:style w:type="character" w:customStyle="1" w:styleId="span">
    <w:name w:val="span"/>
    <w:basedOn w:val="DefaultParagraphFont"/>
    <w:rPr>
      <w:sz w:val="24"/>
      <w:szCs w:val="24"/>
      <w:bdr w:val="none" w:sz="0" w:space="0" w:color="auto"/>
      <w:vertAlign w:val="baseline"/>
    </w:rPr>
  </w:style>
  <w:style w:type="table" w:customStyle="1" w:styleId="addresstable">
    <w:name w:val="addresstable"/>
    <w:basedOn w:val="TableNormal"/>
    <w:tblPr/>
  </w:style>
  <w:style w:type="paragraph" w:customStyle="1" w:styleId="divdocumentleft-boxParagraph">
    <w:name w:val="div_document_left-box Paragraph"/>
    <w:basedOn w:val="Normal"/>
  </w:style>
  <w:style w:type="paragraph" w:customStyle="1" w:styleId="divdocumenttopsectionrowParentContainernth-last-child1sectionnth-child1heading">
    <w:name w:val="div_document_topsection_rowParentContainer_nth-last-child(1)_section_nth-child(1)_heading"/>
    <w:basedOn w:val="Normal"/>
  </w:style>
  <w:style w:type="paragraph" w:customStyle="1" w:styleId="divdocumentdivsectiontitle">
    <w:name w:val="div_document_div_sectiontitle"/>
    <w:basedOn w:val="Normal"/>
    <w:rPr>
      <w:spacing w:val="20"/>
    </w:rPr>
  </w:style>
  <w:style w:type="paragraph" w:customStyle="1" w:styleId="divdocumentsinglecolumn">
    <w:name w:val="div_document_singlecolumn"/>
    <w:basedOn w:val="Normal"/>
  </w:style>
  <w:style w:type="character" w:customStyle="1" w:styleId="divdocumentsinglecolumnpaddedline">
    <w:name w:val="div_document_singlecolumn_paddedline"/>
    <w:basedOn w:val="DefaultParagraphFont"/>
  </w:style>
  <w:style w:type="paragraph" w:customStyle="1" w:styleId="divdocumentulli">
    <w:name w:val="div_document_ul_li"/>
    <w:basedOn w:val="Normal"/>
    <w:pPr>
      <w:pBdr>
        <w:left w:val="none" w:sz="0" w:space="2" w:color="auto"/>
      </w:pBdr>
    </w:pPr>
  </w:style>
  <w:style w:type="paragraph" w:customStyle="1" w:styleId="divdocumentsinglecolumnpaddedlineParagraph">
    <w:name w:val="div_document_singlecolumn_paddedline Paragraph"/>
    <w:basedOn w:val="Normal"/>
  </w:style>
  <w:style w:type="paragraph" w:customStyle="1" w:styleId="divdocumentsectionheading">
    <w:name w:val="div_document_section_heading"/>
    <w:basedOn w:val="Normal"/>
  </w:style>
  <w:style w:type="character" w:customStyle="1" w:styleId="txtBold">
    <w:name w:val="txtBold"/>
    <w:basedOn w:val="DefaultParagraphFont"/>
    <w:rPr>
      <w:b/>
      <w:bCs/>
    </w:rPr>
  </w:style>
  <w:style w:type="character" w:customStyle="1" w:styleId="divdocumentseptr">
    <w:name w:val="div_document_septr"/>
    <w:basedOn w:val="DefaultParagraphFont"/>
    <w:rPr>
      <w:sz w:val="18"/>
      <w:szCs w:val="18"/>
    </w:rPr>
  </w:style>
  <w:style w:type="paragraph" w:customStyle="1" w:styleId="divdocumentdivparagraph">
    <w:name w:val="div_document_div_paragraph"/>
    <w:basedOn w:val="Normal"/>
  </w:style>
  <w:style w:type="paragraph" w:customStyle="1" w:styleId="p">
    <w:name w:val="p"/>
    <w:basedOn w:val="Normal"/>
  </w:style>
  <w:style w:type="table" w:customStyle="1" w:styleId="divdocumentleft-table">
    <w:name w:val="div_document_left-table"/>
    <w:basedOn w:val="TableNormal"/>
    <w:tblPr/>
  </w:style>
  <w:style w:type="character" w:customStyle="1" w:styleId="divdocumentdivdocumentrightcell">
    <w:name w:val="div_document_div_documentrightcell"/>
    <w:basedOn w:val="DefaultParagraphFont"/>
  </w:style>
  <w:style w:type="character" w:customStyle="1" w:styleId="divdocumentright-box">
    <w:name w:val="div_document_right-box"/>
    <w:basedOn w:val="DefaultParagraphFont"/>
  </w:style>
  <w:style w:type="paragraph" w:customStyle="1" w:styleId="divdocumenttopsectionright-boxsectionnth-last-child1">
    <w:name w:val="div_document_topsection_right-box_section_nth-last-child(1)"/>
    <w:basedOn w:val="Normal"/>
  </w:style>
  <w:style w:type="paragraph" w:customStyle="1" w:styleId="divdocumentparentContainerrowParentContainernth-child1sectionheading">
    <w:name w:val="div_document_parentContainer_rowParentContainer_nth-child(1)_section_heading"/>
    <w:basedOn w:val="Normal"/>
  </w:style>
  <w:style w:type="paragraph" w:customStyle="1" w:styleId="divdocumentright-boxParagraph">
    <w:name w:val="div_document_right-box Paragraph"/>
    <w:basedOn w:val="Normal"/>
  </w:style>
  <w:style w:type="character" w:customStyle="1" w:styleId="divdocumentparentContainerright-boxlast-box">
    <w:name w:val="div_document_parentContainer_right-box_last-box"/>
    <w:basedOn w:val="DefaultParagraphFont"/>
    <w:rPr>
      <w:shd w:val="clear" w:color="auto" w:fill="FFFFFF"/>
    </w:rPr>
  </w:style>
  <w:style w:type="paragraph" w:customStyle="1" w:styleId="divdocumentright-boxsectionnth-child1">
    <w:name w:val="div_document_right-box &gt; section_nth-child(1)"/>
    <w:basedOn w:val="Normal"/>
  </w:style>
  <w:style w:type="character" w:customStyle="1" w:styleId="txtItl">
    <w:name w:val="txtItl"/>
    <w:basedOn w:val="DefaultParagraphFont"/>
    <w:rPr>
      <w:i/>
      <w:iCs/>
    </w:rPr>
  </w:style>
  <w:style w:type="character" w:customStyle="1" w:styleId="Strong1">
    <w:name w:val="Strong1"/>
    <w:basedOn w:val="DefaultParagraphFont"/>
    <w:rPr>
      <w:sz w:val="24"/>
      <w:szCs w:val="24"/>
      <w:bdr w:val="none" w:sz="0" w:space="0" w:color="auto"/>
      <w:vertAlign w:val="baseline"/>
    </w:rPr>
  </w:style>
  <w:style w:type="paragraph" w:customStyle="1" w:styleId="divdocumentparentContainerright-boxlast-boxParagraph">
    <w:name w:val="div_document_parentContainer_right-box_last-box Paragraph"/>
    <w:basedOn w:val="Normal"/>
    <w:pPr>
      <w:shd w:val="clear" w:color="auto" w:fill="FFFFFF"/>
    </w:pPr>
    <w:rPr>
      <w:shd w:val="clear" w:color="auto" w:fill="FFFFFF"/>
    </w:rPr>
  </w:style>
  <w:style w:type="table" w:customStyle="1" w:styleId="divdocumentright-table">
    <w:name w:val="div_document_right-table"/>
    <w:basedOn w:val="TableNormal"/>
    <w:tblPr/>
  </w:style>
  <w:style w:type="table" w:customStyle="1" w:styleId="divdocument">
    <w:name w:val="div_document"/>
    <w:basedOn w:val="TableNormal"/>
    <w:tblPr/>
  </w:style>
  <w:style w:type="paragraph" w:styleId="ListParagraph">
    <w:name w:val="List Paragraph"/>
    <w:basedOn w:val="Normal"/>
    <w:uiPriority w:val="34"/>
    <w:qFormat/>
    <w:rsid w:val="00EF45C9"/>
    <w:pPr>
      <w:spacing w:after="160" w:line="259" w:lineRule="auto"/>
      <w:ind w:left="720"/>
      <w:contextualSpacing/>
    </w:pPr>
    <w:rPr>
      <w:rFonts w:asciiTheme="minorHAnsi" w:eastAsiaTheme="minorHAnsi" w:hAnsiTheme="minorHAnsi" w:cstheme="minorBidi"/>
      <w:sz w:val="22"/>
      <w:szCs w:val="22"/>
    </w:rPr>
  </w:style>
  <w:style w:type="character" w:styleId="Hyperlink">
    <w:name w:val="Hyperlink"/>
    <w:basedOn w:val="DefaultParagraphFont"/>
    <w:uiPriority w:val="99"/>
    <w:unhideWhenUsed/>
    <w:rsid w:val="00A932DB"/>
    <w:rPr>
      <w:color w:val="0563C1" w:themeColor="hyperlink"/>
      <w:u w:val="single"/>
    </w:rPr>
  </w:style>
  <w:style w:type="character" w:styleId="UnresolvedMention">
    <w:name w:val="Unresolved Mention"/>
    <w:basedOn w:val="DefaultParagraphFont"/>
    <w:uiPriority w:val="99"/>
    <w:semiHidden/>
    <w:unhideWhenUsed/>
    <w:rsid w:val="00A932DB"/>
    <w:rPr>
      <w:color w:val="605E5C"/>
      <w:shd w:val="clear" w:color="auto" w:fill="E1DFDD"/>
    </w:rPr>
  </w:style>
  <w:style w:type="character" w:styleId="FollowedHyperlink">
    <w:name w:val="FollowedHyperlink"/>
    <w:basedOn w:val="DefaultParagraphFont"/>
    <w:uiPriority w:val="99"/>
    <w:semiHidden/>
    <w:unhideWhenUsed/>
    <w:rsid w:val="00FB40D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704554">
      <w:bodyDiv w:val="1"/>
      <w:marLeft w:val="0"/>
      <w:marRight w:val="0"/>
      <w:marTop w:val="0"/>
      <w:marBottom w:val="0"/>
      <w:divBdr>
        <w:top w:val="none" w:sz="0" w:space="0" w:color="auto"/>
        <w:left w:val="none" w:sz="0" w:space="0" w:color="auto"/>
        <w:bottom w:val="none" w:sz="0" w:space="0" w:color="auto"/>
        <w:right w:val="none" w:sz="0" w:space="0" w:color="auto"/>
      </w:divBdr>
    </w:div>
    <w:div w:id="541213595">
      <w:bodyDiv w:val="1"/>
      <w:marLeft w:val="0"/>
      <w:marRight w:val="0"/>
      <w:marTop w:val="0"/>
      <w:marBottom w:val="0"/>
      <w:divBdr>
        <w:top w:val="none" w:sz="0" w:space="0" w:color="auto"/>
        <w:left w:val="none" w:sz="0" w:space="0" w:color="auto"/>
        <w:bottom w:val="none" w:sz="0" w:space="0" w:color="auto"/>
        <w:right w:val="none" w:sz="0" w:space="0" w:color="auto"/>
      </w:divBdr>
      <w:divsChild>
        <w:div w:id="1432625282">
          <w:marLeft w:val="1200"/>
          <w:marRight w:val="0"/>
          <w:marTop w:val="0"/>
          <w:marBottom w:val="0"/>
          <w:divBdr>
            <w:top w:val="none" w:sz="0" w:space="0" w:color="auto"/>
            <w:left w:val="none" w:sz="0" w:space="0" w:color="auto"/>
            <w:bottom w:val="none" w:sz="0" w:space="0" w:color="auto"/>
            <w:right w:val="none" w:sz="0" w:space="0" w:color="auto"/>
          </w:divBdr>
        </w:div>
      </w:divsChild>
    </w:div>
    <w:div w:id="21052224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sv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ezeh.o.kingsley@gmail.com" TargetMode="External"/><Relationship Id="rId5" Type="http://schemas.openxmlformats.org/officeDocument/2006/relationships/numbering" Target="numbering.xml"/><Relationship Id="rId15" Type="http://schemas.openxmlformats.org/officeDocument/2006/relationships/image" Target="media/image7.svg"/><Relationship Id="rId10" Type="http://schemas.openxmlformats.org/officeDocument/2006/relationships/image" Target="media/image3.svg"/><Relationship Id="rId4" Type="http://schemas.openxmlformats.org/officeDocument/2006/relationships/customXml" Target="../customXml/item4.xml"/><Relationship Id="rId9" Type="http://schemas.openxmlformats.org/officeDocument/2006/relationships/image" Target="media/image2.png"/><Relationship Id="rId14" Type="http://schemas.openxmlformats.org/officeDocument/2006/relationships/image" Target="media/image6.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BD91FEC924E6C4E83C5A281EA7D30E7" ma:contentTypeVersion="15" ma:contentTypeDescription="Create a new document." ma:contentTypeScope="" ma:versionID="bd31c9b3384412971da410c3be9476ab">
  <xsd:schema xmlns:xsd="http://www.w3.org/2001/XMLSchema" xmlns:xs="http://www.w3.org/2001/XMLSchema" xmlns:p="http://schemas.microsoft.com/office/2006/metadata/properties" xmlns:ns1="http://schemas.microsoft.com/sharepoint/v3" xmlns:ns3="36242e7e-2ffe-4d8c-9d8f-bdc6d2cc71b6" xmlns:ns4="7be8d815-5314-48b7-99bc-2918cab509c5" targetNamespace="http://schemas.microsoft.com/office/2006/metadata/properties" ma:root="true" ma:fieldsID="2079a83d9031cd785c6740fcf9db2f25" ns1:_="" ns3:_="" ns4:_="">
    <xsd:import namespace="http://schemas.microsoft.com/sharepoint/v3"/>
    <xsd:import namespace="36242e7e-2ffe-4d8c-9d8f-bdc6d2cc71b6"/>
    <xsd:import namespace="7be8d815-5314-48b7-99bc-2918cab509c5"/>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element ref="ns1:_ip_UnifiedCompliancePolicyProperties" minOccurs="0"/>
                <xsd:element ref="ns1:_ip_UnifiedCompliancePolicyUIAc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6242e7e-2ffe-4d8c-9d8f-bdc6d2cc71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be8d815-5314-48b7-99bc-2918cab509c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470E119-362F-43A6-B963-B72DD96DF5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6242e7e-2ffe-4d8c-9d8f-bdc6d2cc71b6"/>
    <ds:schemaRef ds:uri="7be8d815-5314-48b7-99bc-2918cab509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9BA253F-5524-4812-897E-A3872264C9FA}">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7091805B-53F3-4884-BB62-8C9BA0765B18}">
  <ds:schemaRefs>
    <ds:schemaRef ds:uri="http://schemas.openxmlformats.org/officeDocument/2006/bibliography"/>
  </ds:schemaRefs>
</ds:datastoreItem>
</file>

<file path=customXml/itemProps4.xml><?xml version="1.0" encoding="utf-8"?>
<ds:datastoreItem xmlns:ds="http://schemas.openxmlformats.org/officeDocument/2006/customXml" ds:itemID="{CBC5BF7A-67DD-429F-A122-1E4C5D932B1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198</TotalTime>
  <Pages>2</Pages>
  <Words>1205</Words>
  <Characters>6871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KINGSLEY OBINNAEZEH</vt:lpstr>
    </vt:vector>
  </TitlesOfParts>
  <Company/>
  <LinksUpToDate>false</LinksUpToDate>
  <CharactersWithSpaces>8060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KINGSLEY OBINNAEZEH</dc:title>
  <dc:subject/>
  <dc:creator>Kingsley Ezeh</dc:creator>
  <cp:keywords/>
  <dc:description/>
  <cp:lastModifiedBy>Kingsley Ezeh</cp:lastModifiedBy>
  <cp:revision>17</cp:revision>
  <cp:lastPrinted>2024-03-28T13:06:00Z</cp:lastPrinted>
  <dcterms:created xsi:type="dcterms:W3CDTF">2024-04-04T20:29:00Z</dcterms:created>
  <dcterms:modified xsi:type="dcterms:W3CDTF">2024-05-24T10:43:00Z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1ye=0">
    <vt:lpwstr>eIMAAB+LCAAAAAAABAAUm7V260AURT/IhZhKMTOrEzOzvv7lNWmSJUszc8/Z23YgBscoGAYJRIAJniFhVGBpEsYxAgQxGiIU1fgY7BLp7C4dvbGS3UVHnLC0lmXCkfgh7ZXwLYWSPmRj58e912RUvH6zmegB65v/pCoFqLVDfHeJTuUxa2Dw39/17gpaOMpEBgQo1SxwYeDOIqFKRih/87gtcbh4DKb/xn+viRfrcklJ5rs0hY02/rxYd+L03r0</vt:lpwstr>
  </property>
  <property fmtid="{D5CDD505-2E9C-101B-9397-08002B2CF9AE}" pid="3" name="x1ye=1">
    <vt:lpwstr>BeNYZlaBbzFACBraO546rxTzFvWaR4/ziinypJ68KMf0kFHaonSN+S70xR5uVtWXje/9rZ9xjUiwRqEsNVD7nA+dqpFfDmYHyh0sWjj0IMHfVchVSeFy0Z67ngjz8ZYrJyPcSdZXyNIhmukvKUF8vvZBSRJwwAifm59WvCH9rTKTtFmMQTHzW2BL3li0VKbehHrSmQ2rc9GDAybio1YoYuu69kOFU4P3s6Ya2ejiuE/WSK/2gdt0OKWckcotbVj</vt:lpwstr>
  </property>
  <property fmtid="{D5CDD505-2E9C-101B-9397-08002B2CF9AE}" pid="4" name="x1ye=10">
    <vt:lpwstr>2TVw3MrerLm18b3TocZ3FponaUP/b05SDNm2/E6kMY/B2tv5dQdIUs0zMYZr/0Pe7lMNqi3LATd7bExqDh4LoavUc1IOUjJTlt7wRipENn7vPXsRlLxIyIRj81G1Ye4YS40mGTtYnxNBvkgQI1OSVRRPZTPKTFijQEt8ylBwPCRehH/DYyuhOFqMUXQyqRVgGx7Lxoy91Gj6dV4yTAa2xvQbL4bfWdwAkza/+ylmsKvthqfzo9iKHpjwEucGQds</vt:lpwstr>
  </property>
  <property fmtid="{D5CDD505-2E9C-101B-9397-08002B2CF9AE}" pid="5" name="x1ye=100">
    <vt:lpwstr>0Zss3iDG/aq7j1RdLDaBC3Em3IXnamCnCiZYNBWLcnYc3rkW+TwRgNG9ZDvpK4CCZ5tUj/8gQvYMIBaakIo0nn/VISYSKhwYtACU1Bibbf+Yzvr1ZU4W7epjaXiUZTtceC2JriL+Le4gl1b4LmbLHwMYnBTJpOU3ZRd+3PdvUhFQ+0fpETKQ42ReP2oTAe0x2EI+wVspyUx0xOXxtT2uLM6qAxcNZ4NRreCb9nnucS+GgoKG+m7drTioJV2bQOW</vt:lpwstr>
  </property>
  <property fmtid="{D5CDD505-2E9C-101B-9397-08002B2CF9AE}" pid="6" name="x1ye=101">
    <vt:lpwstr>K6ZRkqJYV4VmLwR8hOo+DHz134YiWZBh/4NGRtQ7Lr1X9Ta/3NzVbfmWQAfDTeIqx1yQJirX8AnMnXjQVvZUkRjN3ANl0GwSWMl36tFcnT1kU/VFP7AeSAKHOST0Oy/Fog3LIxgl7AlJCFbf0WkOC7POhzuDp8i6WipIkhK4sqcTMtLGL+PKUp+7LsPWobM6NG2cqedpTS5lQiQhbCktvB88BREYqzWmpBfCt+KCL0RFKr4jH3T8WLe1goo+i+Z</vt:lpwstr>
  </property>
  <property fmtid="{D5CDD505-2E9C-101B-9397-08002B2CF9AE}" pid="7" name="x1ye=102">
    <vt:lpwstr>qwSV3mdpIyEdeuCeydbwNgodI68gUkISO28c0F28K90DSui3eXStPrZfBCR7JfTrhGappJM8OV92x7w1vleSNpkbmZnkx8yTA6tPu9iKUEc7y9QOhppatAn9GFRskFtt4ZX6DNeBfm4A8jv1fUmlzwc6vwk1mRm2jV/ZksqtefUpiH3/YgO6D/PZGzEN2JrUdc5ZY8GdUsGg9Vp2oCPI7W9VmfYQqCmaGSbpdVxvIY7bpagqExS0zQqdZBsk2Dn</vt:lpwstr>
  </property>
  <property fmtid="{D5CDD505-2E9C-101B-9397-08002B2CF9AE}" pid="8" name="x1ye=103">
    <vt:lpwstr>d1PvsRerVwmgmS8473XPC1Cht4gFst5qRVIxMsEutoDK6/n0t6kmP/ybqphUmeiw7lMuU1aWuKF1CHlKzKjygLcXx9B+I/qcgqSkV8UPft8B9zX36dPAJYO6cOfn+ekyGqKrcO8RW8O+9f7qF8hxetI4jaoFuRt9UH4g7jiXgidy/m4eS2r2QGlBWHboHdDTfJlk6C1iCuxzLaaMS1kq6ubfuy6W8ErVq94a0+nAGnxsIvAX7JA9wlnke1EV4C7</vt:lpwstr>
  </property>
  <property fmtid="{D5CDD505-2E9C-101B-9397-08002B2CF9AE}" pid="9" name="x1ye=104">
    <vt:lpwstr>lhh+2WA0C3+nTaxGCmTtDZz9JauMvBa12ar7IfcowhRO3F8cgw6WcM5lFGtS/unQ6bj2NGAA25sfUq/8PKyN6bVTlYSgDTOeLwdEEvYRCj2phPvrPzn2dyoJFYzTgsvck9oJcERST4ssvrGzDhZzA+RmkHExX6fIsLDlBy542bjZN4GwAuQNzWZLvE/dJm2bakq2Zqysjxn/5hukhmmA9je+i+FIfbTlFTyPsspCWHZql0SRhMwR2tecBNE5nsp</vt:lpwstr>
  </property>
  <property fmtid="{D5CDD505-2E9C-101B-9397-08002B2CF9AE}" pid="10" name="x1ye=105">
    <vt:lpwstr>TzOgbFhSBkMQWQUkelUyPNX+xQEGH37C0H4+Q/1WWVDi0ll6dzS0jp+p/7wAgZfrDeqVRDn8PbzeHfmXZ+lMKYucG+pbdjdisQ5SEe6wqDQZCbk7GvrznADsFL21jMrJdiPGRqFHXA/BNo9jFFe3Lmspt5sIHoltREMzduCEOBjWzCOdX0JGSLkCJ3eAq72O/bjzqVAOAzKH4XBCWHkmCOI4F9DtwnWxAIYAQjlF7hBIN2g+DD62e+VoaoCtPc1</vt:lpwstr>
  </property>
  <property fmtid="{D5CDD505-2E9C-101B-9397-08002B2CF9AE}" pid="11" name="x1ye=106">
    <vt:lpwstr>s/Q2VIFbtlWN9HFwfrFau7QM2bPNUEEPeT9WU4MBvZ3q5RRyyEWekk75dbqKjYN96q5B5zrM74S4WBMWVPdosnB/NeZxG68kNrlIOOM50zhk8s1uPN8LAIeVub0wFzG9vupLwCf4dpqJKxXIqwkaP/YGe04qrhFh44HwNbfktDsEN5jHVI6aGKJyWHIJi5/o3QcOwUneBhqr6p1l7VUkiJH0Stm8FDX+P8WQx7Z4D0ZjyDGLg1aSJUfJkS0q+b6</vt:lpwstr>
  </property>
  <property fmtid="{D5CDD505-2E9C-101B-9397-08002B2CF9AE}" pid="12" name="x1ye=107">
    <vt:lpwstr>kroOKv6kmwaKFzlC6WgckO2MEsg/7j0K9JtHle42T+LzSo5vkPgnBqa+HjCprP2pzEq5+oGnVKk0PFbDZxxAtbkzHAsNw1wXMmU4uu83sCdT4ZXufItAC3CKy9priegBADt0fBj+nLtV8rn3knuRHmi+yjkQn85wajiz/gz9lCQ8AYwQAc7EVsbZjY8IapSig0olVkqtW353b+oFNacebr2HrZhkCWEB+ovO5CSigY55CAb9EQ2twGS+/ud95zc</vt:lpwstr>
  </property>
  <property fmtid="{D5CDD505-2E9C-101B-9397-08002B2CF9AE}" pid="13" name="x1ye=108">
    <vt:lpwstr>YN9Nvp/l+eDiUXC6V2iutusBgT3bhOaY1bHOawop3tLf5W9KMbyxx9YKs6QPXlEYetQT83vhsTfXMJvyXt0cv4lOTEBQ7dZDoAW3VH6wp63VSSfEWq7uj2w/rqlExmDjGPK2UPTh0FKqnxakUKcTqMAqjGU47jW80DUATEqZFIUF8kNIEU3kPIg05MgozLHTxi8LQn9bs04T8DlOrXbQpea8pKA2TAQA80m9iN2p9zJaVslLWPyqBWgBV5ikm3t</vt:lpwstr>
  </property>
  <property fmtid="{D5CDD505-2E9C-101B-9397-08002B2CF9AE}" pid="14" name="x1ye=109">
    <vt:lpwstr>eb2Ko5DDDp3VPw/Lh1I8fH5WkMa+TUnoogZ0cdX0gpyof4MhnTMpSRc4zjsfZYAPDZGzUwA+4cxAptB90m8idQWfjI2rHCvQG7pac58b5L0t3bE+P7Wv2wsPp14YC2x19sb/PnUTwp6cS2WPX9xNAsPClT3hroH4qoulhO6NdQ+nUWXeQkw7nPRwYWoIDz+W1G0dHgnHOIq1rHd1bdgl4zHZW9HAGhEX+YT6OqKgiklTwpVj9NaPmiU6UXT9En2</vt:lpwstr>
  </property>
  <property fmtid="{D5CDD505-2E9C-101B-9397-08002B2CF9AE}" pid="15" name="x1ye=11">
    <vt:lpwstr>0FXVPxjrv7tjebarLyuKepy4FjGf5R/JFVOo/ofc11L/tfvaaKSgvCjTppifSmEW52xN10vswCxmDvb5zbTJVtbA4Z0DNAzmnbWl1THROUeLMYlsOGzleMr2xTxKoYjg7rmnhKk7z6vPZ5/BlC0RbdBgWidAO8vrkZQ+WouuYr9b73HMBkarzcKkKRdp2WSPNlfvJy2vxJD2uCi6atDFixuHQaPBQ2KzSga7JkPP1za68wGI6gHO869aaUMgjVG</vt:lpwstr>
  </property>
  <property fmtid="{D5CDD505-2E9C-101B-9397-08002B2CF9AE}" pid="16" name="x1ye=110">
    <vt:lpwstr>nAT9mQutH5dJo1bm3IklvHpMfzHX0Il8TdjKgcWM+IqxLS1izUZgvL9kUmcjp5FuqN1F+GU7DkzqGTb09hqTmkvywe9KOf702lv3MULyW6adJLMR3B8oWbiz8I01bAaiNXPv2RqguMpLDtEYq00pyk8GQ78xCJ/rJEmrKY17Wj6amoxNmmhRurAIecA2rzrubhOawfY98esYd/Ii4Y+An6alViWtxRPzdiLOerPox+1RA/KVFwuA6hka6s3TrNV</vt:lpwstr>
  </property>
  <property fmtid="{D5CDD505-2E9C-101B-9397-08002B2CF9AE}" pid="17" name="x1ye=111">
    <vt:lpwstr>PIABCug50LwGEYOxu0ZOzuJ2rFopx+4p8iM8jXSa7ciiQ72pz1FQ8GQ53aaNudBJ69KrCcnKiDPJ7k4Q8XpqDztbQz9Y8xGRLpNCOPkxXPqhsn0zIfEyGEYuYrb3/P3NQX+SzUhhsqewpOHotohSFSInslInY47MnnqLogmBkfH54K107rxqgoEmN4Uj502C8NGz6yP8G6zfiaYE6S5kJ1ASs8DdYqvOL3nDJDDiiZjQRAsdku3VvMRgcMNKC4f</vt:lpwstr>
  </property>
  <property fmtid="{D5CDD505-2E9C-101B-9397-08002B2CF9AE}" pid="18" name="x1ye=112">
    <vt:lpwstr>kvu2tse62G1vqAnukPmDz1lay+D5Ikgo0rm2d0X4zSiuO1AAqsm54UIqGYGo+QqxTf3qfngyBgGdOnwTv5/1/hNNV3OeZgl/3kaYrOpDgT1gKdeaKC8YBp9giCzPTZpmxnzbWRezD4loR7Kd5SyBrnrMbfP8fh4KkJLKjM26XCC86gQ4vkTXlGHOx28E1Qn/F+SGsuFiFEY8utmYVnflSiMQ31RUV3TYWzBid5GrTQujatvCdzPZ618w/87I9Up</vt:lpwstr>
  </property>
  <property fmtid="{D5CDD505-2E9C-101B-9397-08002B2CF9AE}" pid="19" name="x1ye=113">
    <vt:lpwstr>E/iGKjxDq1lkGFSyVKi+r5jUKYBDojRPEHwV6l0mk2zAmcJ7ia1oL118BRHCD1sWaw6fsgfVHMqQhMmp9pKHWw4Nz/Q3VBA2+NRGCd3ivQzl2qMcIB8MtaTJtdjm90ifr59jtkGjzzT5TsP0ixeatZmmVSnu+fVhg59Gnrvi08WdrS/uK4OHG6bBzHG/QtohjedW+Nwias9APkiX5cGLfgGnKexsDpAFW1Bc8r8LfrnapVVw9H/QUNaxe+k6xeL</vt:lpwstr>
  </property>
  <property fmtid="{D5CDD505-2E9C-101B-9397-08002B2CF9AE}" pid="20" name="x1ye=114">
    <vt:lpwstr>GTvuWnZcpeCHtxD9FV7HKtiKZWTjSTRC6f8Su5G7eovE1NKO97xyjhMg8k2a2/L7S/KlxcVN7bC9P9Af7F1F5WdocZ1cenToj4Oxh6EvIJT+o4kgobMp8FKqF2MA918qXyhFS6udFl/spcDHkq9B2/xvgpdIkQ3yVCaSgEsTpGIrA5mHA3FXlRvqMCnTi2d/yxK6XbrqfRnlIrp9jbmLSRbdHPAKTc/1Hk7+I81AhBnxCS1/c9+rN8jyNZDiV52</vt:lpwstr>
  </property>
  <property fmtid="{D5CDD505-2E9C-101B-9397-08002B2CF9AE}" pid="21" name="x1ye=115">
    <vt:lpwstr>IA0C7AB9UHSdfmj5gEMdd0JR4bp4HO1jZ/7a4sZR7PCi0HfGiV8vw+O3/AMpDJG/b57oZDlzMzqwSZ+MPRYTsx6Xboww6D4SruoqEAPi5pRV2OI7L03tOQgZY4jKYSi3jD1g2cqeP2aGa/d5xcmgnsYOtrkHm+sy8zjg0LVM7bBrqpmcvPJ5P094Ox4S46Vvs3L2aISq9gM56zD+P7CWwzwLK9n34/wQhsFbvtDbEj+pWWLv4S2GeJPtnBmiJ5n</vt:lpwstr>
  </property>
  <property fmtid="{D5CDD505-2E9C-101B-9397-08002B2CF9AE}" pid="22" name="x1ye=116">
    <vt:lpwstr>F/nFlO+gTORwI30po6wr9VGgZi5uTBnn/eN0Cvn/2wHaj+7aDtkVBwayqkzY0seTrBfAHcFJZCNO+h1yYj8RtkE62vuI61fj4G4tEUa1+ZA3CdFMwXsxKUwkoxr5NqyEUN8tMo+ahb/ngwxxGp3ysNtLPG92Aob7GiI+jgrwmx+cbn/pfjyDGDtO3fwh75x+4SyyxntWV84ARd3qjaECPh87HFIN5kXgQ4VV/01f1LfJiC25BJsrJH26GfFBY5X</vt:lpwstr>
  </property>
  <property fmtid="{D5CDD505-2E9C-101B-9397-08002B2CF9AE}" pid="23" name="x1ye=117">
    <vt:lpwstr>fntmLEWSAGgzVUaVT+EKLTDeTipY3yJ0HlEJnMT7fWvTrCD3DT7odLgzySBMH0Y5JX8l6FbqfLwmLDOQ0S3V5o6mzcMqA1fejrpODHhGDu0u0DJMQMicDJ25IuUjvj1NZrfNLnmQiWHYQzX0iiosMX8yPBOy1yEPIe/sj7n9yuWknr8G+1IKRBZNghOkUO0Tx1grPtP5UmnUfUmaD8p7wWAvUuBp2OGOWkhWQ/vBiH2ZanFVrC13OfErKyQDf+A</vt:lpwstr>
  </property>
  <property fmtid="{D5CDD505-2E9C-101B-9397-08002B2CF9AE}" pid="24" name="x1ye=118">
    <vt:lpwstr>OeHK1CcPy3fzoWd3xBLuXX3uJ1C0RKRzUc1ZEGUkygeh2LAmRUvsMU3ubV0CZNteWDcA89q2L8rtqxdlHulbqEHg16JndK0RnSJG6W2x4AYOfuKdpzdQRqMIA/9Ve1BRY30RT4yL5q/xgo+aE+12zskCPT1CAEzkIDbk/rBKkwaBFCCMk6cMBHR9ODMyoJxDLIpMAvCsVuNB3I7RYwdJeVw4LLvfdagvDUwctTw+7yF6U0+iFq7vI4Sfs9H3Ti8</vt:lpwstr>
  </property>
  <property fmtid="{D5CDD505-2E9C-101B-9397-08002B2CF9AE}" pid="25" name="x1ye=119">
    <vt:lpwstr>QL5oiLYGS9awIucQ2hzSkHd73EchBDWAc65+zPeXzUPiXTRYJTBaOvAHV+YD9n6iX9YaMW74Hu0j0QIUMgfxDYN+u7eYBKIsjGuxJfY/o4p6GPqd9R+0KnHJxOsr7MtSvxxUBS3V8zfsCUF0284373fSRoNxT/mT2jWss2oW4TIqWEstkd+cO0Zd9xcG/9AO30WTAo6RArb0henbjjIGFOh5Qp6MQNGGDDfMHsL69c//ac1phVA9YL+gX1ajNyU</vt:lpwstr>
  </property>
  <property fmtid="{D5CDD505-2E9C-101B-9397-08002B2CF9AE}" pid="26" name="x1ye=12">
    <vt:lpwstr>c0WZv/La4wpCjvFsNGbSpd58LpgIBt4l/jZcIXHE1IXXJ7ufmNhzEaV15gxZcx13gt34Z7JNsV2a8XsxM1BWGkp7AbwOX2UY57vwR5cuzcNtoUL7AGON4z35EXan1LaNR1uoClh/HBB9ofU42528mrMLgf4Ie3qh71bAZ1iLz/yGJOn6mSyj5ZemqriPiU+6f2Qb2a/tC70aydt329zFVluV3AG1S1Ww5vLmytkOOKaeO3sfzA1ZTlR0xspve4m</vt:lpwstr>
  </property>
  <property fmtid="{D5CDD505-2E9C-101B-9397-08002B2CF9AE}" pid="27" name="x1ye=120">
    <vt:lpwstr>OXm58oxMVpDsL/4skXKGtjsNN69tUI80XpxdHWEHOscPIl7gGrGnbOTvxa3basQKZPKsvFY0pKmphNffoNWdQ0uPHO4ZyvKSXGSthw60vrBYN9a+mWn4RVgtg2MZFJLVUg0JArwreICS0ze1JwCHhws6nqAETwP7EvQQC1mn+i0qq0J7XbiOS5E0u7jC2cNqM0pPvbYrMUxi7xJviem1KuTO6KvipiDX7jih+II1J8dnNKjsSdai76+MtAUPCaj</vt:lpwstr>
  </property>
  <property fmtid="{D5CDD505-2E9C-101B-9397-08002B2CF9AE}" pid="28" name="x1ye=121">
    <vt:lpwstr>6hPA2pnMJvVNASruSwMaLQs1jnOecqR/IvCgM1JKfL0fxeHuO07fgVCGPRo6S4Vo4M1Yqqv46Hm9AeAuSHeCirT1dq1yDv4OC/WSOOVHzkiClC+o6XYmDbfEEAV55gy5lxXXrX4x1/8xiWjyhTBcFIZTvPBPfYZIxop94K1Ts6BqRS6opVp061H2zlZHlcEX2IagYWj1bFTXgvKL1Uz3fqur5wmCf+Mco2ukbX2rv7XEhwVTWpC2o/n3zCler2X</vt:lpwstr>
  </property>
  <property fmtid="{D5CDD505-2E9C-101B-9397-08002B2CF9AE}" pid="29" name="x1ye=122">
    <vt:lpwstr>Z+7jKGVFJWHMENXiLMwOEUm6MeW7fr/C9N+SswMVPTLvInnYgAC7+s9TZQz6zGUPLTrqNcvt0MG31LXwlYcl1/iFNtQpDpF3JH936LBNtH7DdJbCg6ayIBEkJczaHCBmH0P7+siFDGsqk6bJyU0wwzdcnU4GCJFhyg3mbZSfOi2sLNplws4HLihsGnnRyYAvFE/DtHnpY2MWJn87w6N0PnIi0O4MEtllvdGDmxj3ljPDFfTcq/eetDANSFXmz4y</vt:lpwstr>
  </property>
  <property fmtid="{D5CDD505-2E9C-101B-9397-08002B2CF9AE}" pid="30" name="x1ye=123">
    <vt:lpwstr>A4ooc51yjXqeT+6Z7GW/rEwvIJE1AueZ2lMwvvkVI7R+VlvQNxIAlHyomA+GBXILUiuxkcJLUohnfONsKvLogtmYOC1unfU99iHi0GzkbkuJtpFuwM1gzbhRrMG75thDK7M8ZKaG4srxz2CspDadPS+5ENt4CoM/aBGNZxbA/wiPcNlpjxgsAsec/zkRd3qnqkSoMRM1ufuqkJgn+20OFCrMynLtIJVhJ6R99dgPpqmYndrF2NLRHkOYUGdSN8I</vt:lpwstr>
  </property>
  <property fmtid="{D5CDD505-2E9C-101B-9397-08002B2CF9AE}" pid="31" name="x1ye=124">
    <vt:lpwstr>xFaISR4rRnj/g3+JlddtxTBo/7XES/n7fHNso/yE4alLHGWZ8UqoxOOxaDWz4o4AEqSSgOZxMNPEl7ezUqKx2YHqBhTU2xt/vvnq8zVA0a8UuImvIThxPHqbEFZGiCJKy5KEoEHBgit/VRhjEMRZQNGAnIaHzeLSnjQJcLW/WiF+RgpItcGTorSBLukv+aSCBGALCxAIFRWGGCBSwDTHMNHG3QZx5YDkOXUP4Df0eA8TG4aBptH9QtK8AAA28kM</vt:lpwstr>
  </property>
  <property fmtid="{D5CDD505-2E9C-101B-9397-08002B2CF9AE}" pid="32" name="x1ye=125">
    <vt:lpwstr>BZuMihqNXIGnnDHKp62bnIPnqWGl+QIaPKn4kNg8G3Qwhr6jkpgQ28wxugpk39UxsLIECtAPmp3pMPBzmIFk8WTY2vnkwvKIQ1+4G4VY9yQG6usroyMMhBWigTb0GB3xAoVFqnOdCQ/LDADpE1CdQjgAHnVcKs+x9n08i0WrJSbRn82rIWVS9HZjwxdVtudmpdqIPglnFtNGNENGKFNMxPMlH5Juj4T2+LNNNp08nFlLIAqfs09M+FxXYkRfyZj</vt:lpwstr>
  </property>
  <property fmtid="{D5CDD505-2E9C-101B-9397-08002B2CF9AE}" pid="33" name="x1ye=126">
    <vt:lpwstr>G8Xjjol99qnTzw7xePNNWi5rXROE+d9nnDb/kKUQiWEkpuZQlNZ9cEGO6l2h3+9tuXn+Oc4b5pYYWRUWBTC1jO7Trh9AmgiNMvEqnuGgJSKUxAihUhqkw8Y0rHJx9FP2L9SWGS+VMNy8Szn5bcRTa9PkPIlV0sASsomgoIqZE4VIfoAsh36D6O/MCz8MbK2azDDNmq21uR9R5+jyum22Rkzv4an2nNhu1k+SDll0zARDaVIZ5OSFxtLBbOm+cE0</vt:lpwstr>
  </property>
  <property fmtid="{D5CDD505-2E9C-101B-9397-08002B2CF9AE}" pid="34" name="x1ye=127">
    <vt:lpwstr>Fu55LHt+mE5BTvxX06fqMxWkSyL07Ihcl1cWHPp0IQ19RuEkDJ+euOJFbbos+AFxI3Cx0kRjWJ1zuotnnQJ3WasKOTQfiGUhFGu5lRrI4WfrimV3f2j9LQEoCtQSfLMsxR1/j7NP0YYbh6qrN0OXpClDTWrFUiDJqkWGtbJXk2gUKJunYCWLRorpRH6axNKKeFFGXdwp0LeW2cemf3XEFAuToIVPWekR4QMXk3ICzPTykMhTois2Pv8Z/QN06M7</vt:lpwstr>
  </property>
  <property fmtid="{D5CDD505-2E9C-101B-9397-08002B2CF9AE}" pid="35" name="x1ye=128">
    <vt:lpwstr>NM4LngxEF5GcUBsKpfVLsyrcQok9L7iv6YT17staEYAs1i10E+JrzfjnU8xyWlcscmCoQfpYtbRLZGPIJRfmLLexI4+XwWU7oaBAlxbQpB/ghlAW+Dbnse/OCoGATwuYgGtTpYSJAi77ECj733f31LkiJDRllnkqzY54b5K5wPbTE3FWDfAQyZ2e76TxU58pJ/Bfv8aX8wxrXBNK7zL5KyXnWEOtypywjuUWSZdABeErysCXXebqdfy8OkTXu/3</vt:lpwstr>
  </property>
  <property fmtid="{D5CDD505-2E9C-101B-9397-08002B2CF9AE}" pid="36" name="x1ye=129">
    <vt:lpwstr>oAuHzynAHkIKtoUFtY4y794nzrEXHC7g4RdoGyJjqhwNDV04cwNvv2Ke3teVNbYG1hryWWxz69b7tGwLOo4ZmFxXJ6VNhclgiWr43Wqn+jB0P5MRdVAl4RnYlO6YixVwDulemUHsI3ATeU7q0R9jA2+kcXppPia6BaHGV9oSmRcxJZSwl55BdBYvGxVMvuOC3kkLuNGum84DAkXHz1PQAoPBWgmBnzfTMp7hfJaE+mtBj6ydQwBYK9XNWnjQ+zG</vt:lpwstr>
  </property>
  <property fmtid="{D5CDD505-2E9C-101B-9397-08002B2CF9AE}" pid="37" name="x1ye=13">
    <vt:lpwstr>f23u/GZ3LcCMql04OjACy7S4X+p4mx+iiiC5XVQO9EJ2N5A9Esj9i3hRCjLavvaskznbRzuUhMaSdsns1AEQAfAoijKwp5W3P0eicx3J6LTIZl1fVzPbrlCPEs1Zqwwz3Og1c9gE0oTOS0jibFrvA7RGrS1uvGoVcU86TRKIFCOifmV74cE7k2dvsVGDiKe5f8ikta+nWru/YsNjEEdYWnZaK4mywGPXiyMjcUCYtPCAu9jtZDrqNK3/Y8S2qFr</vt:lpwstr>
  </property>
  <property fmtid="{D5CDD505-2E9C-101B-9397-08002B2CF9AE}" pid="38" name="x1ye=130">
    <vt:lpwstr>g7qGwBEQC98bif7e6+4GEjnK8NZosU6yGCARbNwJRe2/PXSKKnUkMggiKRDY+oWRNNa5cSMxMEb/YaPjZeE/NeHaMvag2MuRUR+CU8HK1X53KBIDcHjUonwes9mWf4NyV+N3S+Wq++jU9A28nDmdroT1WW/9Q3XvO51g8Z6d5gJPeEP/5EuSonOlkjhbgpRNvPwNer8LGbsYs9LZ6E9f7soS82YyMEjjRS+tv4tJj6x4EbsgyWn94jiOu16ddVD</vt:lpwstr>
  </property>
  <property fmtid="{D5CDD505-2E9C-101B-9397-08002B2CF9AE}" pid="39" name="x1ye=131">
    <vt:lpwstr>+9Azph9Lxlvj8oHFzzQ2Iz3QQUAWZwa5Ol5Q/7AvHRp2AEETUr1a5ZerDBvl16ez3ywbFLE3s1rZQCKeLAWZv3nRSM4EAr6qFKAp2QYdTtt/TrwHgtxFFsAuxLpGd5Qo1b0plQdhnxORS2G8Ou+V15GHkuwxpgKGshmYRzsJLh5aoreEIu3fJWqVluCKwMaAtjHKsBNnGV4WXjf9SPuQwF9s44pdgox5MwMLQA26PFjRb9xJD6SV8RMlXG+Nrs1</vt:lpwstr>
  </property>
  <property fmtid="{D5CDD505-2E9C-101B-9397-08002B2CF9AE}" pid="40" name="x1ye=132">
    <vt:lpwstr>f1/oXmvG5El9U910kxN5WAPv38QoYHWBurouQpj1JXdd5i8txd2d2n4XmHbBWOifI11tsgil/C1W+qC91ep6qfbaxAo7TJ/QrqlXgNOV3Q+HtzxB8yMltnQ8bSmVoLHfSebELGWSqfiiuX/HUHVpgUbCg2XgQx5RMPttNzNdv9o42IUDwmJzB92QwFk6PeMdwzO3Sm3PvH7MXOXDF7Ubi2N6ajer7awMMdE7eMf3OGbekmmZCuf+qYXr985t/su</vt:lpwstr>
  </property>
  <property fmtid="{D5CDD505-2E9C-101B-9397-08002B2CF9AE}" pid="41" name="x1ye=133">
    <vt:lpwstr>nWEHHFVd/kJclSDlqIQ+xU8/gbx/w6pmX5vOpmjJc9ZuPRxXo9WBr3t/fnHdjtlLjFb7vqpVFfgu24c7rf//+A0iX+I54gwAA</vt:lpwstr>
  </property>
  <property fmtid="{D5CDD505-2E9C-101B-9397-08002B2CF9AE}" pid="42" name="x1ye=14">
    <vt:lpwstr>7kQ7x/BHBBZVXqkKFvo2mXfGJSCFhGv+3CbVx8u7J3eU88yLWzRLEHcPntIsWRGimQGge8fYt1DrxFBZdKY+mP0gBnKWK2fFizlinyNg52R3HJNnftuJoMRSME6rejCCmmYpQMBy4UNzM2Fd3TT1GT3CPQ9iUWxwW6DWd4YeXhcdL6TWLf2Ia1NvRqoEHzcNXjbsUzzoJHyI8jp7Jyxy6a275CacS0doO/s1Rg0Jt8/A6nGzo14Vc1ixNHZjueP</vt:lpwstr>
  </property>
  <property fmtid="{D5CDD505-2E9C-101B-9397-08002B2CF9AE}" pid="43" name="x1ye=15">
    <vt:lpwstr>N5A52opQdQfWXW2a/W8AHS2TtWLbwkk3sTmkJVofekotosIiyyPjaqtrIOTUzSqqG4AX60I5G802Pm2FEs5aJMwFVQ8fLAIvumtJ/957Y//OwPHyEKLKXXu4ro/AZV4Cloed0dmFYmUJIEhapCtwluYnbwCcFXcb/ALoiMVv4cr6pzL0027VRSXHlo2H9lloZwQ7EBhCt7sIBjgI9V/Z2VnhgjP366S8e2TppzLItXCTfFH2QF+FUUGxyi//hG/</vt:lpwstr>
  </property>
  <property fmtid="{D5CDD505-2E9C-101B-9397-08002B2CF9AE}" pid="44" name="x1ye=16">
    <vt:lpwstr>LxERoKrEcnTmxO8CHDly6KjSwjkYIi29MigXYvxayfGChIH0trV7Ix9bGqIjYWdI795jy36+bD3cRwZnEoMrqHwwor+7rvpbW/RJWn628wAPyWTWoeHLjgWndWcxWYKqTPJ2/1Q2aJZ033vI0H7jBkGinZj7siGfu8b35/pw41yCtPCx6z8zAd1VrBboJfld0++iyd3gB7ukQvBq+OV+9rMV1HkswBvo4DMWkVY4/s4acR9CBBDnd8qnFwighgy</vt:lpwstr>
  </property>
  <property fmtid="{D5CDD505-2E9C-101B-9397-08002B2CF9AE}" pid="45" name="x1ye=17">
    <vt:lpwstr>J30xK0ddBd0d8OunXP2jO0bhhBrgNwB1GL+h+E2A4I+7P6H3vp6xuqabrN7FwTppvswoE2LhHdLPBhMhL+CqTWKvkDL6JNKpdcgzE6CNWrSpgn3+jd8lQJv8hZmuBXF0C11kIfRQRLXAMDf8LMyrH13hFYPX4qyeOMwlZLDrnj1zesfwtIZoAvZe/yQS721YFNp5z81uclSwNAxYTHqplJu0F4Z1+2DvTxg7poe/8iQV1/UgvcSvO4HRYycFVDs</vt:lpwstr>
  </property>
  <property fmtid="{D5CDD505-2E9C-101B-9397-08002B2CF9AE}" pid="46" name="x1ye=18">
    <vt:lpwstr>doiOH13tzko0v4cd/fmedqYCIvjO/gOyl/nX5Fn665uSYVzK10Tyob4tVO/nV0MmahCZay3ch9nsT0nFlFc2zOBhPRzd5FBV6TzaZbee6adrjvxlcku4jhciQgSwS+OF3+oqbrr3Eo612BpmbEimG7JZCTLl7u4oBJGW2D2d1h6ZQGPpfzw6GnOD6/Q+uIoEs/8N+PjGzyTwOZ9ejzVhcR+Hccy1QvhwT79M+pR/2KZcembXUm4PHv4vNoWgdG2</vt:lpwstr>
  </property>
  <property fmtid="{D5CDD505-2E9C-101B-9397-08002B2CF9AE}" pid="47" name="x1ye=19">
    <vt:lpwstr>u4s/dRFjJQAlU9oXaA++JlgweiBblJf+XfolnSjkyoa3Rowq3Js6O9rEtzqYYhONJSZw9/9RtulYvLPuzaa8DSdFHEAngGYmS+leCDaA5/WH2VavI9QSxWBadpxL50q0KoIaGtLgnH1Yz9oUn6XtuCA506FV72YmyVEsojgo5GpuF9KcBiVfXoG7N0Z+WYR8LhYypE362/0yS7LY4ggLcD+GNnrKI8vy4V3hnVD+Ae4YFQ8CX058we+O3VDK7ab</vt:lpwstr>
  </property>
  <property fmtid="{D5CDD505-2E9C-101B-9397-08002B2CF9AE}" pid="48" name="x1ye=2">
    <vt:lpwstr>DBrvfzGWNZ7Y5+Zqg0JuiEU8SgEpX2m0FeYDlOYVCdq0Ljtdrewjm+8xJeEjScriqMn2snUxJiD/J9InIn5KhRksx96bUSgwq9sdBwNDHDxAG0eSnXTXDlUr145lXfSPfe1PHCHVkPNQ5VK2NU6Ub51SYEAkrRK/K4gOkoBFjPEEWjrQJAKmp2u+m0TwSDNnbo+aTKikweqUIg+ddIataMh7XMaLE7iYzpbOOhEAbd0BXvJi7rfbHUYvhjZoJTe</vt:lpwstr>
  </property>
  <property fmtid="{D5CDD505-2E9C-101B-9397-08002B2CF9AE}" pid="49" name="x1ye=20">
    <vt:lpwstr>eD2AnThUovmTERPgO5SCNWd9IqysH/MudVG36s9DW9Zz/ejxnShlhXTIzZ0PWOdp++P5xXA/S64ED5vvsnGxqYNuEjSmvsewdjtkmMdid9wgiqcpUQ1oWSG89B3t1bPCsxLXwzk9Ah0brybwh/9XvbHTMGZ1amF2dqzHKYtiqhZaV/o2LPbmN3I3ie4004wpp71mD3ov88z5sV7aK+aRl7yZ/1aFHCJw2tmTA/X3Zy7vovG8Ie42KqEUyneFUFD</vt:lpwstr>
  </property>
  <property fmtid="{D5CDD505-2E9C-101B-9397-08002B2CF9AE}" pid="50" name="x1ye=21">
    <vt:lpwstr>GW+pXp8O7eQrgX/x3ZxkXLNRhZIJyPxfjHvxdL1PCZ8xTVHUEAhI2F4jy/bWgmUf10sJca0aWkiZp8hFqqRT1PcUme5X50bol5x9N6H/aiWb3X1pDFf8gU5jtfrNqPb1u03Emipzs6Gw+f675Z5Iyzu5mkZnqCv2B030xCeXh7nIj8y+O7126olWGJVnoifi017qUQbpDy0J9u/ua/eOPByM5wHfSxYTqSQVIsH+MTb9/AMzFywxlr5IIKYBupx</vt:lpwstr>
  </property>
  <property fmtid="{D5CDD505-2E9C-101B-9397-08002B2CF9AE}" pid="51" name="x1ye=22">
    <vt:lpwstr>ZU9Q7Qy9asW3hwxFlos6GW7F/O9TzBWevJJfpk5Ox7D5RhrDCqgk67jSfyPNsUVho/fexdmYFPiPxPJykmK8Vgp6aHFgd0+2s4oECxjFNQ5iJzdUvT5klMLD8U+ogjjFLpgDPe5oIBsE1aY5SZzcj+biLgVSV7itOslZEI7bfnrY9+qsmTSBv+FGv003Mdlf2NiGPUbOvdAul5T9usnkr62ythfcQbKa34w2j0/tabm8A5i1B5cKTXH9jT+nlK9</vt:lpwstr>
  </property>
  <property fmtid="{D5CDD505-2E9C-101B-9397-08002B2CF9AE}" pid="52" name="x1ye=23">
    <vt:lpwstr>gsNSnqpv37s8uERH5bClx2Kyg8De74rgUVjqW74FjQKu2o33fDmV/hajPAKkJ1wJnz906dNgjw9ZwxdKP7ImhZTrrlaFmGIw8nIkOoUaEfeK68XCkW3p4J4vvlBE6HrAl+4DsYkC1O1QExAVDJq+iZWbMS6UOaRaD9ROLU6ByCUxymYdOxo4hx5RAeFfclgaPaFO0+ubPHHxIgotA73B9Iw2zo2o+2lMPFXRAKD+scLAsZs3IWBK761LRyKg/lX</vt:lpwstr>
  </property>
  <property fmtid="{D5CDD505-2E9C-101B-9397-08002B2CF9AE}" pid="53" name="x1ye=24">
    <vt:lpwstr>XgvclDYmJJTt91vZ80zEAtdog8BS/I0/QIt7x/aDxJv1pojQH1P6rzWe6dMvY6IH0ubTkdseSjv3JCfJeVLamlZC6Z19gc0YBolU8a/ZuVAXdwv65OnLEJ8/j4jc1K1PJ9VKWbWAiTll5mzAsyNNk9mu6mpwfVywy2Hk9DGfAzV21vThlrkupWygR6i3kI8sV4mr0rdUK/sWDt9F2Wtqf+/PTJBoTXcyTFaS4Ak7TWq53eI/g/O6EvmSChENfU1</vt:lpwstr>
  </property>
  <property fmtid="{D5CDD505-2E9C-101B-9397-08002B2CF9AE}" pid="54" name="x1ye=25">
    <vt:lpwstr>99PAkRUj0EJqcgqHs9eEPrr76XONNQU5+2L0UCpqydKzcnIvTTTmrQd/Vz4qr2puAgQo7vneK8+rI5LkRElaNWwP8nVMWWz30SkpmVaOIT/zGRR33QkxOcF86PAjT8mFMhAJ2ghe7yKrm8HJMtcs9/p12EDFLHoUbug328e46pMq7d4A8JDcghquRJDeepo60WIIopJq4QytjAzoWMTeQffDM9RrhE/xxdAR8SbxQLD9Apqvw2jzgPGrbrfXtjM</vt:lpwstr>
  </property>
  <property fmtid="{D5CDD505-2E9C-101B-9397-08002B2CF9AE}" pid="55" name="x1ye=26">
    <vt:lpwstr>AyxWEsoX9Mf/CWeZM/tXA+rMH050Sbz7/B7oFMaKFS6sxIfKsprWmH04JfjKTQOiAkxnt8t3XM1ewPwY7urrX4l6vcb2BZPINx6qgUQouFtiNcHK5suTXyxN1gxW84IoaDT8h/uOm1c8vNw04QMpWI9YSAGSlqaNdkBUL9mLvhEP0Pb9HGeLIiDyeqn5WlItT222YQib3770dErm97He2btk6IOCJB9qMLajo81nGL2kbqhkLS7p4Cg9e35EGLa</vt:lpwstr>
  </property>
  <property fmtid="{D5CDD505-2E9C-101B-9397-08002B2CF9AE}" pid="56" name="x1ye=27">
    <vt:lpwstr>yKlbIHOUovp4BWRdrpBK6aZ0rv6U2rJXW16mv/I+JdLtje+o34cnNoGXLj9jXRUFfXfL0FwK6PUxhYp/LEhip6KnoZjoRUpmy+FwINAr5WReWLS2hEKv4kZiAzOyk0BlE8I7Ag/rnnV+KxI/Dn7ZjTu7NXG4k1FO5DyT53k2BdfH0SOG/gaGtTonrER8y8XjSLjIXhmC4/yXOLhcmYsD2W/zNe+HWuJyUcMfMAIwI5vM+LGf82P40UeqjgwWGfm</vt:lpwstr>
  </property>
  <property fmtid="{D5CDD505-2E9C-101B-9397-08002B2CF9AE}" pid="57" name="x1ye=28">
    <vt:lpwstr>XUBQ/UXEJ2U1oPKiGWmuxf8ODzWtYsoiHu38LxS8TT23b8++kW0Rz5dW0L4PFTRwSfhJNkASVFGZZyI2m4yMyoYb4d9W/NHhDQeMyUfjcdS0Dh9Ubz3VcEu6NDh/bQQgoU9hUTfvCr/41/UXvTLbhj9HQMs70X4EoyNwE9OrT2U2vOwsXG8W93d1+0fte3BJ3qAh3qUDO9EmG5v/2JujTA1g1RNCrYmp9Hg0QFi0ZrLOnpYdhXoyOPUvojNFTTC</vt:lpwstr>
  </property>
  <property fmtid="{D5CDD505-2E9C-101B-9397-08002B2CF9AE}" pid="58" name="x1ye=29">
    <vt:lpwstr>6AL0Ua1xM3g/HjC8It85hg+fMectfOzE9cQ6cKoPPLiOQn1MffOtP7DiW1hA6XK0cQJxh0V6RxfuXpaH+zXsUy2JkhTU+SQGXGXfJCcH+KqqEUHt5DfnLvh3Vouy1H2sBtF+vCL3cpG2t8sesE3m4UG++FycN1FWib7tKIvQMK/bMQigPdkFvW1eWJLj1k6BV3e+XJL3+y46LijOG6SiPGhgilnIWDW8lc8NMmHGIf1W6MlFVP4jfjwNwbO6GDS</vt:lpwstr>
  </property>
  <property fmtid="{D5CDD505-2E9C-101B-9397-08002B2CF9AE}" pid="59" name="x1ye=3">
    <vt:lpwstr>jxBrOXgbher9OKtyDM20fPSPjptXpdXUrEp8CRh/AekjTulUCkreEs7Ng1/QuUih0eCnZa6irM8l3cJSKVYopQuJOfssD79FFhF5hqp0dmCJBAtW2gfEmWnPCP5uIcy7PrexWrDgXDTO0S8XJxwq3SiBSMW/YPRBk1CvJKdYTG1JufXDtUaLKsBu3ru0w4qT3cN85eTSW8SzadVA8/siuPUdt8P9rrn2GYG+ZaaIUTgPtdXMxheHVsp/BoiVbzo</vt:lpwstr>
  </property>
  <property fmtid="{D5CDD505-2E9C-101B-9397-08002B2CF9AE}" pid="60" name="x1ye=30">
    <vt:lpwstr>lrv4OLz97ytNeQlVNKLVi/7xblrcmGXuyG9K/skB8sKhhy4kfP2dZft/0tppFyIpHscLbCRbtOfS26AYFLaLj+zeLmkn/rr0NKYfjoGG3Wno77xnY2Vvbf/FXm+zA2VcNVfpJEKzMH8ItmXWS+D9CBQzM6ZEaPBcricrh2elQbt4DXEQGss01hful/NSfYCKmVwzyeD4n/iKQ98nCoBF0TImUK8Nj1Rpujk4GnRfjPMhQsxIiNuZN2a0IkR84WJ</vt:lpwstr>
  </property>
  <property fmtid="{D5CDD505-2E9C-101B-9397-08002B2CF9AE}" pid="61" name="x1ye=31">
    <vt:lpwstr>89JqGZJGubS5lNDwHNNYGiWFSQX1qKFnIWzpMTUu2Nl5wWwTXXjL+6zEThSN69VDMDiaEp+PxqzS2R89n3CytPI+tL+wwOB0pKzsP1Fha0D8iCCpEUuIorw61sX6X6T0vWTuQ0RHTUkzN5jdnY15+WTSnTa9zyo8kZK1Xnoodwy7udwizhh3iM2GUanqg7TpXKO3UY1DlGnB0Xmn8RTehdd8OxNdFgk1Kt/4PJRPGzQ81XR3Tf3W2QiqmJda1A3</vt:lpwstr>
  </property>
  <property fmtid="{D5CDD505-2E9C-101B-9397-08002B2CF9AE}" pid="62" name="x1ye=32">
    <vt:lpwstr>A6MgNBKplAkL2jjzhEfxbCdOUiC+2rLmDePazylulIOS8ua8SvQSwK00zLcVSXbJq6ZOaoaSQyOD6xFJPzrhML8YFbhYAFEwYFB54T3JJoOREoty6LNcFUkmToeiS4FjbdcS8i6RPC2uP514pSLspaLV72JRXHFu8FmzE2D+E0ZycqcfVEUWhoBV7+z6H3oMaR2MrE2PjF8HT/uwS278xVURJB0W7foudOopkTj6F1Hr2WnqBycOh6xaEQqzA4S</vt:lpwstr>
  </property>
  <property fmtid="{D5CDD505-2E9C-101B-9397-08002B2CF9AE}" pid="63" name="x1ye=33">
    <vt:lpwstr>RbHdG89zsdiPyBYE2ze45pU/xM1qOjrQOhAmyN7h/dMf6SsTC5gelrIPqktTYCJ1FWdyU+b46tmijBmYITC50J1m9hzJJZS3PKPq7K7Gowe/cAf8EmC8Uk28B65Y7767PQTkqQWE7CTg3OrN9dywcR0tRGXglUgLyK5xi01fg/sxTPzUZuFzdHYs8qWO0Vg1yHO+n0XU5JyDMLXc2Wjav6uLuFDtAF3x/MjOz971oq/Bh+03qZE+uJistrstusy</vt:lpwstr>
  </property>
  <property fmtid="{D5CDD505-2E9C-101B-9397-08002B2CF9AE}" pid="64" name="x1ye=34">
    <vt:lpwstr>c9K+/LATl/gteZJBkvQRC12U+TQ5mE3NuufTb+E6Qxd3UwGD3uxiN3hT0X+aZA8ZgHSucXIt19YLWsp58Ra+4LjudMQe0GZmB0ZHNNtkzdYP1wXZ/U0JSqNAyI/B39ceszXP50YpPjBmH/RJzFCvyqJVE25NF8eT9g3HjXumDoHAtKDlJbRIIgb+iWXVOgBXHcJdCn/lpBx0X7IBhi+JhXwcG1vSonkpPJo4MowEql+RVAYmC0G2UONLmJba6fh</vt:lpwstr>
  </property>
  <property fmtid="{D5CDD505-2E9C-101B-9397-08002B2CF9AE}" pid="65" name="x1ye=35">
    <vt:lpwstr>ON/CPHtiUGL46tW5JfG+DvD4fNiaoUTyGehY7yioNVrqaSMwBevMx1emTj0tXUFuO8clqzfymrnxs9eGBU6AcNFjz9p2O7WupsAIqjkCXhxW5uTf84wiMVfgp/s2RYqyfMS1J8joTKnXs36OXm3TpYZJO2YQUuI05aNVCQyHuLvReMhOli0EI3QFqBbmXcUXf8hCyqrA8lvam5gxx14waDL21Pjc5nR0ilMsZmpa97zy0CQ1AkDVEwuqF6V1N/y</vt:lpwstr>
  </property>
  <property fmtid="{D5CDD505-2E9C-101B-9397-08002B2CF9AE}" pid="66" name="x1ye=36">
    <vt:lpwstr>vGuovyTvOoSRHVvM4y1D+lMPTBwY+qUeZ6kqBzRIMN+fnQlb4egA2phw5CitSKfZdqzWX9kPHPVpcld8WLdtcHWyJLCJ4pbfD820bQEg5Tj1vlvRhIAucIfV/B+IjojZxKYlvN3eYAvtgKtpjkVD1XVWBge22CUPhR2OPmj2I9bC4usBqD4XjDbccUy5aCYZRdmwiz2MtiRnoM5ptSNmI6m6Ye2O50Q5CeZaUq4Eth2kUhVOHPERBmPKvIhXOZj</vt:lpwstr>
  </property>
  <property fmtid="{D5CDD505-2E9C-101B-9397-08002B2CF9AE}" pid="67" name="x1ye=37">
    <vt:lpwstr>2c37YauMKPSCIi/Rm564eUGDKjmfJzpdQ/cWvwy68vfxN1Wg7TFTUHUQbOmTgFJO3WTDiNCIRoqwhQ/xnPt66lGUlc8XQb4U2DOyK443qPBxFRkp71zdll/pkyznWvmFHc1oP6feJlMRXerbUH9nPjvpGkLc4QCLYq+Lwj3HEz4NZeB8bT6kmdr+IchVoqnMfwA8uRaSNOmaAAxUnfmYypQdgD95WB2ut3vDmZhr2wxUCoKXnFW0uirMKw5qZcK</vt:lpwstr>
  </property>
  <property fmtid="{D5CDD505-2E9C-101B-9397-08002B2CF9AE}" pid="68" name="x1ye=38">
    <vt:lpwstr>qj6771tfwTCgdfOH32kL87Ob2idVxhib6DUWCfcjKgWPF0fzM6d0rjrD0i/bS0nX+0JHGGE0jmmFCOEBmh+adU6Nz2sP4HJOcsdEMIYn2bcTcGtJ55TP1DZJt3dhih4GZDKvZHEIGbuVAojn9C9n0TVVJ/tEIqr/QwI+aiAFWEIc1CTh/yrT+5YBFwSZxQ/Ndy8R9fwL4ab0/3qdlJjSfGynFJaXM75P7VghGLoS9zIh8Hxlg89vSLZqAkcz/EV</vt:lpwstr>
  </property>
  <property fmtid="{D5CDD505-2E9C-101B-9397-08002B2CF9AE}" pid="69" name="x1ye=39">
    <vt:lpwstr>Uz6d/K/L2BpiZRoFrTflsUbnVl+iN6wVarImpGs+enQOdpQIlW7mh40obYXa/AcCJYaMcmsSrf0AzT0ucDgoPtNWwhOHpMFQ+mGhPSAb8t3CffnWRey/qb22vRI6npIcUfX/mp4JELMYR2AePEsLCUBIe7zmPv6ikSeKuppSVeKmNLRxFGWnqY21J9ZVkecnVu4H8ry660eOn6SB2ASp/8hgchHEYXavIv5HffuUZTg9/PXjX9EEaBjpkn2V0wb</vt:lpwstr>
  </property>
  <property fmtid="{D5CDD505-2E9C-101B-9397-08002B2CF9AE}" pid="70" name="x1ye=4">
    <vt:lpwstr>INpefjaAqqBcvvNsmhEORNS+TE33usNG70pu6SsPQb/TB/jZeou5l8SAUSqD9U0HMi8P2i1eBwzFbXcb5eQ92SVw12qFtmTiBpZX4AnnYMwP3yx1QY8Xb3Fp/bQRHQkUSKkc/p5TazuNVEiCzGcgvy2/f5rbVjaAA/Ooae39gzyUH8uJUB52Tf629zN3iH1Cy7CkhFISwRoN8LTrfiJN7XySx8kH6seWNXBQa4jmMxR/dBzaRJ1JmnJ9DtoXVDA</vt:lpwstr>
  </property>
  <property fmtid="{D5CDD505-2E9C-101B-9397-08002B2CF9AE}" pid="71" name="x1ye=40">
    <vt:lpwstr>6XHPSkNz5PprlXH+1DVnyx68Wlf3XyLHel9nx7rZ2qJBv9ryRu5hegP0073YsoagMgr57QTFdedvqujiUe343eQ/BLB86U0Hc8L90bmqDJkrp1+jCUldH5KzIJz22EhSWIvFy8//RLSq3LLIICZsozdvrN8sQCI37nbOePyci/eBA6oS8lWfwIVRD87khyN43nnMxk+WG9AylFbzmG6nTT8hpn6HLCZtzQS7KQ68BVhbK0AX/bez0JPheV7VD8z</vt:lpwstr>
  </property>
  <property fmtid="{D5CDD505-2E9C-101B-9397-08002B2CF9AE}" pid="72" name="x1ye=41">
    <vt:lpwstr>snoTkm5AXqiuZcWPiep1Dpd0xhHEd5uvbQQWgH7jCZkYT3w/ClvHhJueefC6KBSoGpa5qlNjfeCB6rkZkfBvJRufMAnz5aYlVKb20utANj7u7NejBaRt9ySaY7hIGMjXtZhWP6mLwh3NW0Wd/Rv7MfogiCfTpxak4acOcm4Ut2W9FprRftrRX1rKQoo/IwSktD5Et53p5dulLHgxef5AaBFjXFsKTM+6R21w2N3Bja7T0XvufdsLEC7yrYX/W+p</vt:lpwstr>
  </property>
  <property fmtid="{D5CDD505-2E9C-101B-9397-08002B2CF9AE}" pid="73" name="x1ye=42">
    <vt:lpwstr>ffhKsTdXuFvLzy8BxC91t6bas4TubEW6ydeZX5Ky9ru7fU4J+EqqnqP01h3tEaM3+623fVQaiPqQWcMMksSTU02d8afkIz68dCp9W/BXbpx3CNKG+I2PMhXFwa2OlIU1cSJRPiqWX1faFkx7xFbGbOUyynJNG8njCcP+h5sqfkTrGdaujMxIxi8dmIHMQdOyoAIBp24mVD6sz/W+rYIXbI+HjuMdBbo/+4u0iXFad/bNTOQnuf7jKrlPAX12XZI</vt:lpwstr>
  </property>
  <property fmtid="{D5CDD505-2E9C-101B-9397-08002B2CF9AE}" pid="74" name="x1ye=43">
    <vt:lpwstr>RlUPiH0KLDFulSuKo1K2AB+EB6xPkEIP9ommSeRqqHGxe3LnazTZ20hFdxOtqbsYpNj1cjIHrV1yhjCGJunLVsjwBwA5MSlFl6ECkL/Y+S6052nso6wU2dguK8Bgk2Q45CiKZ04SdaGDs/D4rXEbA8hT7Mldp8fpK8T8CsPf2rKbP3Tn35E6AlI807YqG7LKm02QqP6I06feqB6XV5YTiUBjYEhFl71kOwJCIk0hkhAyOVGivH+uHwsg+n5L1s8</vt:lpwstr>
  </property>
  <property fmtid="{D5CDD505-2E9C-101B-9397-08002B2CF9AE}" pid="75" name="x1ye=44">
    <vt:lpwstr>NiYt1lwn6kh+ZfCpQdJb3uylwAm3eIDdZ7tJk0/iniz4RZSA+9b9DDqnjwDAOuCVORMuA4w0zej4oemtwinkfSahiYIs5F91RclIxpruWIq+c8OYiMaFQjss1k25ibexptE2Ctk99Q12O6j3QL/pPBNNhZrc6tFnKLl7pZQc7kMcM0+JRVWLvAZd2myJbsweyDAhp+9wOZINfDBCb8Hb1OyVVn3iueSGETdWS3qjnQA/kyP1nuc0l6DWQYa+ZWf</vt:lpwstr>
  </property>
  <property fmtid="{D5CDD505-2E9C-101B-9397-08002B2CF9AE}" pid="76" name="x1ye=45">
    <vt:lpwstr>Pk1CwbUIJGP8ethxJFsq2B3tO8P+bUZh9PlZkrmYgZx9HPYxccOjh1FUIePLk2GsySgSyufKYjL9zAgBkeVyPTZxlJxrhpLG4QjoQLyUfsh/EegJ2GOCP+v4CJnc884viOQ+sIfDoVllsiJZs0WOq3HKKo/75CGz9KTM/ncxk5WLb/4S/WIsCVikUtVLHsQvH9soIwK8mEIWUrA+SUtYgNPEd0PkF0Avy5Wz4Qt54H9R6BTNuKaHGEc1ytOtf5t</vt:lpwstr>
  </property>
  <property fmtid="{D5CDD505-2E9C-101B-9397-08002B2CF9AE}" pid="77" name="x1ye=46">
    <vt:lpwstr>5Ihlhyh0uRSFJB2ENuTBSDnmGh3opV0U3zyOIokwu0XPBtwgP6PjB4ZSoTDk4ElDs6R/O7ShLHP/SuLGyFyAYtboFuYcG7dHB7Ex1GuF+qI8Uf2opduy5QmgL21RVVp+VZ1ZLFzyLitcm1uBGdywi9/Pe8pu+9Gxrd7rdVCGNp0wNrC909XxL+ZQQ7VTY5eOJB+Blj8vSjbzhFndeY0jET3XoOitlGCIofeDM8Hx0t0UWyAsrSyk/2Iy26UgiYp</vt:lpwstr>
  </property>
  <property fmtid="{D5CDD505-2E9C-101B-9397-08002B2CF9AE}" pid="78" name="x1ye=47">
    <vt:lpwstr>c7PQaw01FBwZ2KE8x9yNN6vfONUL5wk+g1Uelvg+pPuExy571z5CYBzyOpSlt8h7fUGIKwFmWUpaKAKyvoR46lUuwI/h3fUapCdALXsmqcVJwyLJpSVagEtPE1zOZMo1+0e66IZluPYAcTxIkGrxXgV19TQnD0TzXovxB0kNBRstG0NJfYrvDnTrQg2fnodvr/S/PM4eXvtMsmRBl+MH9all+gzxTCbLnYfA7GFyZ9pzoErwWeut6z2uPxDVtB8</vt:lpwstr>
  </property>
  <property fmtid="{D5CDD505-2E9C-101B-9397-08002B2CF9AE}" pid="79" name="x1ye=48">
    <vt:lpwstr>rcDnD0uQrtrwoS5oFDEsgzPjtcZD8N1HYGluQr/Mio82mu4jkO85lJvWjw9gaD31pr16dC0+konKG8GuUsqZihNu/UOzu48Qh8bN9YTkelC9e9T/KqUyA3TnWJrqUbGpahe3sbzwAhhI5FK7h17WnTNAl2CdBYwgSkuu7nlrkAFlrCMqnTbpdue5pr1rvb8om2FYF0JEyEmVwl/bP+31udgP7t8Y+dNUUaMRLmgdddF2iooK6Mqai0O+vx46cyc</vt:lpwstr>
  </property>
  <property fmtid="{D5CDD505-2E9C-101B-9397-08002B2CF9AE}" pid="80" name="x1ye=49">
    <vt:lpwstr>5WRUog4RUaHa9iiczWKWaEXSgHMsWZKeWCqdAo0xY1+rPHfBY+Jp2Y8R0HwRUXRh/KXkOZXcdpkJRinujl8XFtrSMfIam8vHASv7GKVtSn8DrhOcxFiRDMkSPx65hENuR5zo6rZ2iOZKH+9fkJbDsReH4zQ5sVJEj6lKvqeIcDDjh7QK2X+rglGXAuXWCLtcgNUAUgfWZbx229FT9mdCvU1v0Wktl3OZOxefD2KqH9ofNSI9q3WfTwX2Z0IPwxY</vt:lpwstr>
  </property>
  <property fmtid="{D5CDD505-2E9C-101B-9397-08002B2CF9AE}" pid="81" name="x1ye=5">
    <vt:lpwstr>cNWdHDzVB85Lzh7t6166vGOUwD5hGech/AZs2RBQMUNOy41Mun9vheOcIIeVfnYKclSlY/MBladeOgS9owhbeSXb4Gvaow24p0alntDGAVfReqB8dhfbAWPvEpLixBaKho4objKl3himFy6dfNGIr/kJil32cYWC1AjlLx5zvtmxDW6vmyvrgk/vzZj5HhY3anZ+nbhubUwyVjoWlpwxdP/H0vCQi7vVE7rU5v5UJkpsKorlo0MLsQ8L5dmRo++</vt:lpwstr>
  </property>
  <property fmtid="{D5CDD505-2E9C-101B-9397-08002B2CF9AE}" pid="82" name="x1ye=50">
    <vt:lpwstr>+CmE1Ig5vpCU9l3uhpqwMy2kkjOh3XdqRdIsirhjru+lMLpHgvYMd2KeXPAZWwCcqMQqkFzEgYgmEZCJpYZsZTS+tWGf/mS8oG5N35aE5xPUwoen+2vtM6zaqy2jhM9Dvs/g+5J/lSAiwkJZMBq+zqnCStL/tIHEVIq91ugARSLbR5ngZM+Jk8dphpyoi7csPv1Fe+ZIKyHzL9BTQz+wPfZjKMnFBPE17Rgd7qbWbzY3Kg9Ye/pte+mKKw+IljZ</vt:lpwstr>
  </property>
  <property fmtid="{D5CDD505-2E9C-101B-9397-08002B2CF9AE}" pid="83" name="x1ye=51">
    <vt:lpwstr>QlliH6SIKc4cc6Jk7n+brfysgGjMCajK2yM8b9VIo7q/1e+FTdGpwnig656hvrzMdhFLpNOA86wDbZnNwG1ovcDb0WINyMMIEh9ZOpDJ3yIZVy7nFDoXCaDtEzSPbtXfwBp63DwxR70QHG4gI3i8AtCzHDqSmH1yhnuKQW34RlUg1aOhvwEvkmDpVFOkVCWmH/9BaCeTAR/Zfcm72jXxdtVfXepC0DNNsIWu3V+aIhuSqVk1xas4Q/oZAAhsrx4</vt:lpwstr>
  </property>
  <property fmtid="{D5CDD505-2E9C-101B-9397-08002B2CF9AE}" pid="84" name="x1ye=52">
    <vt:lpwstr>Yio5xVpXTHODmxKaF6SUbMIRpHvGXQ3xgKDyBMpHmvNXbITlRXujURnXwzhmVHRCzy3HCIeqRS6VxM59ksX6bi5AiWPlheaW+Wp5669c/SlwlPeiGxhd+IHzXBSxsfG/jCWGvwH+/eJPT23o77EST7opyph8fRHEoToUSwwHpMpjxfnRGDGrQbUc2E6s7OqbMAp3GREZKgJjf/2kzvQngka54b9N4MYn2OFqK9fmPaue59pyC5wdasSMMBQ4j3K</vt:lpwstr>
  </property>
  <property fmtid="{D5CDD505-2E9C-101B-9397-08002B2CF9AE}" pid="85" name="x1ye=53">
    <vt:lpwstr>1IrPyD8Msld3YKCqQwS85TqBVonxtWfMm0I2I8Ntp6FphGz6i6S/duHd9attK+I1FACkgttxRSN3qx8XCl36pH1kW3hQkxyYY+EbS0Ul3O3VTXHjPGGuT6HWS9fwUx0ZTDnpCzweeTWASidAtvRzNTeGhShrcoAaMEVS9RwcX6gw6H+RKOl6nDVvWVSvB0UUoN97JblLqLPnPj8whQ1o3sSYJQ+ilZW5OPH/E+SxZEN1IkBuTHaver3asQ5Ciuk</vt:lpwstr>
  </property>
  <property fmtid="{D5CDD505-2E9C-101B-9397-08002B2CF9AE}" pid="86" name="x1ye=54">
    <vt:lpwstr>bLpRn2nxT4RuHcv8vXV2qTGwziE+ePk1deKxBFkGaJAptei4VjAJU/8PCQ9i2WsvJp8qhy5po50LRn0iifyX6d94+tmW/Nkb/O8iVMOxu6vSeG7L7bNWm2wqH4wFXmyLXSznGcnTz1m4NjPY75OLphLudqdnjIcPIZHDOBMvHRu7uj5XTQ5r1IjVY9dT9o7QiUk6IXqhzp7er9r4+40W+sMJkBm/8e2VvpEANwDHMc8S6NjLlOBXKE9VYNebF4G</vt:lpwstr>
  </property>
  <property fmtid="{D5CDD505-2E9C-101B-9397-08002B2CF9AE}" pid="87" name="x1ye=55">
    <vt:lpwstr>89WAvuhuoVRf8KHbwXX33ChJNRicXuuspY6SC9LPVwFm6SIEUr1qxUWzILjtygQ3QwMEw2d6y6QaaEwcZv+SGKdE/ATj2eXvdAk4GU/n9DMmKvSkY/wltvA9sY4pRnWOFLNgv4h5alVGnOVrSqmJpdkfnkIv+tzpylql1QaidTIwL8q+w6WSZIjo9lZ4bSb+ZtnATwjhHx0AU7c6psABLXUHfJ3VPF32HPfWgXBUHEyFv84Ax8+WRCNDECVP2Ol</vt:lpwstr>
  </property>
  <property fmtid="{D5CDD505-2E9C-101B-9397-08002B2CF9AE}" pid="88" name="x1ye=56">
    <vt:lpwstr>rv52W+nM3GEB1Lwbc7Wkgf+fIVXm8Y1kXn1e5BUG25D39Xt//9+6Pd96harZXWiLOjJZ1fHgT65Dm79WisxtVvew4plLmC/2k6EO99Kji+QFpuwaR3DzZwlMXW/u1A/dsJFmm5Kazh1lh2VlfjrYSkj+2DJGrmMiu87BjwSF78i8TVUXf7WYCYnFJAIEKXl6WSR9lt2sC7pa8MXak2zUeZxD0bDlgW8MW89U6N1yGK+XUoV3qAxip6yfkBEksSO</vt:lpwstr>
  </property>
  <property fmtid="{D5CDD505-2E9C-101B-9397-08002B2CF9AE}" pid="89" name="x1ye=57">
    <vt:lpwstr>F/olfXfBPH19FQxMKYvihFrTsBoST+/vDMIGNnrcK2xii4EFGND82Xj5EmAuonL84Natw3tyzlHrElTPQSGTbzPfnGVL4z2ht32pV0FjYaZjEpF45gsXK382bdXRlU7GNFolshWzYvJAWQIvwwfXy4zFu+FAbzsOAzYi1cT/6yVIFiQj6/e5KzUHZKsZiq6hhRAmIdtbpWEfU/C1e8bgKBWwqkqm2J2ZJiVYqvV5mmoPkFtO4XuUqZ2MwVui5xM</vt:lpwstr>
  </property>
  <property fmtid="{D5CDD505-2E9C-101B-9397-08002B2CF9AE}" pid="90" name="x1ye=58">
    <vt:lpwstr>9h0x93OXUh/0V5/yCHlHF1pf1hfm3DijtQ3xgFWO9nX0zWhEHZa1GBqLvUpEJU//85T9YthSrttK7Zb/qzv7+HQlzwD9njeFVQ2uuxKw38jYIAwiM5pbcO092fI144nPJKLzKXRwvnmG4zXVwxO0QkoEeNEY40CFoxPw1C7vCwkLgkJWdTqeZMD0uOUXRVnpg8OrOkP4pDcKaAezO3Pt3GJOjEMl1J4E9eE6VX/KK898jFjjMYZ6dFVDuDFtzzT</vt:lpwstr>
  </property>
  <property fmtid="{D5CDD505-2E9C-101B-9397-08002B2CF9AE}" pid="91" name="x1ye=59">
    <vt:lpwstr>XQ8JO5HtBUR7jLHldvpxxWO77pBM9uN/oXF4pcUdmCqyZ/W+4fFe3rcqxewzaGN0GT7tUbJhqP9tRFdTLhrBR2m9xayGPH2tSq0lnFZwjPUYUjk44BX+WNOXZl8klcTBsfsDA6218iGgH6VEJahQ7eX9zvp//o7+oseFn1whaGla6wyuy08ttxZv/Sepim/nE9cAA+Um2w4enHYaqQUYp7UzR8NhhdP0yqr0VoVIyS1egrtIHwEQVadqn4376r9</vt:lpwstr>
  </property>
  <property fmtid="{D5CDD505-2E9C-101B-9397-08002B2CF9AE}" pid="92" name="x1ye=6">
    <vt:lpwstr>jnwPuQs/WcFn59eQGxEEDpIyaY39u0Mno5yUDAq4PPvZjWlCfNiyJRzgkMKmdkG+4T1jL5d4belUSbXW+hVnwre/b1l/F7E/vQMUJJYEj1dwVVIOlVDCiCXPD3QfSOEsMJyWFhVkYVa2bJWbgeLh0nu7BHyxPv0etU6g1T+Xwe9FJ7uqfgAVVjYhQ6AztTLVmjZkUL8O+vf1kDQdtt8JHu/8x8qhu0UJHYrbJ+JLa/rZor95D9GPJlvs6XpXFif</vt:lpwstr>
  </property>
  <property fmtid="{D5CDD505-2E9C-101B-9397-08002B2CF9AE}" pid="93" name="x1ye=60">
    <vt:lpwstr>yRkAKGhAPeHXBZhhtgodlhfGYurPc7uoo7PGvq0Kmf80vqbKwsQXWrcNKuj7enefrE/NW1PV7RlWtSddv1yq8r6W0fYediiUCTTLLY0L9GrXzCI3ECZbwMM/C7F9fl6tN2J/FgeHHWtKQyVXLpb+5mlToJsfV/lq7eOLhrfX6Uv08OGhsaEyZ9ofGf/9DXst68tHRVIvN3+pAEH0FIDVBsCzO4uNHMyhibJAsxGgKRlYxC9qeHtULKN/fg+PByl</vt:lpwstr>
  </property>
  <property fmtid="{D5CDD505-2E9C-101B-9397-08002B2CF9AE}" pid="94" name="x1ye=61">
    <vt:lpwstr>ruwwCdo24YWqJewLwsKiIZCYq3msy0A6+IAF3wJ/mbCEy/9HxgxBq45XxrpooAdYCu4gGD6+8i3GaknG8Bhq/3wtgqf1fOFjdaCpUejVo7nHxejFzcu1HZexlXQLeVsMzcnT0+fO7IoqNBi+f/i9kWYIBuAn0+nu7DRsSgSF2duH/J9A57lAuR0SEm5RsIzCmdd/Kn+EOz4dUbamUR/nZ1V6isR0CqM0k+xr3f0dG8ftkMlEkWajbVkkFHf+O7S</vt:lpwstr>
  </property>
  <property fmtid="{D5CDD505-2E9C-101B-9397-08002B2CF9AE}" pid="95" name="x1ye=62">
    <vt:lpwstr>fmLEjvWTKik4aWNVT68mC0rupngtRT2oitHSzwKFI0a5RFzAB2nPHdAM1e4ju1Ws6H9hmwYdhYfnYa6edrY9yEefD21K5RTF8uLOkH3Q0umB3JTLnVRTcQ1Fn0irC3TNFpY085ONBBm9a/txSeVLNz/BesAQv+NYVG0JDMrZFayfp0C30ThDz0YzV2H9ZHhx3xh8xVannZFBye2Wl2wEUdNClYVyzBnPCx19r4Cmi+hJeBNQFy7t0FaIrrs3Kl/</vt:lpwstr>
  </property>
  <property fmtid="{D5CDD505-2E9C-101B-9397-08002B2CF9AE}" pid="96" name="x1ye=63">
    <vt:lpwstr>4xjVTqjK1WJe5N1DxG6lU7SYng0XINh2q3n50pGdMwWMZZD3gvKn7Q3UQl2LzZ09URGhkExJvbLWweZ9ce162oXXepPLKwCemYOyAuzWcugpEkhA+VwbN7+qHfY6NN++huP/KHqpfbjDRp9f+RFXRtp0zkZbIRD6t5wnhg/aIwJ4AwlCpO/59Ex9hCu1XqsQUONfbQ5GIHv1uwFoBhJ620MJ5XnxS6EZafU3HA/3QWnY0Qtuk3EbeWO73tWu7i1</vt:lpwstr>
  </property>
  <property fmtid="{D5CDD505-2E9C-101B-9397-08002B2CF9AE}" pid="97" name="x1ye=64">
    <vt:lpwstr>vvvRxq56FYw9gFEC+lnm+54ZdR3+9qQVYWWa/KeFF/NxP+V2fVV/D6h/VN1oi1R4P7G39WesT1fGJGHPG9KRvM4syp/eKinqifcvwcO3HBl9YrDbfFNnQsQmXzznRcPWUn7S7243hIWhpyj0C/40yMBq5zRHU0VOjbZ9GdJCEkXC43Pe/IYvCxaKzOSFvwXWLeBj/L/BcMEs6QsGW59e7dgqxbNmuhl+YQfOE3k9dnMWrTwX5GDhTw1nDI8+lW1</vt:lpwstr>
  </property>
  <property fmtid="{D5CDD505-2E9C-101B-9397-08002B2CF9AE}" pid="98" name="x1ye=65">
    <vt:lpwstr>BOCWWqEq0H8mBY4wGKN5RP2W/1PWIfI6Jfxynyd6sTTFasM8vPiasQXD382WTVuXG/Itqi221QcdrsMfcII8Co3oRc2RHKNKLXqg9gxH5grkoEWXcH0OQGEzQ80JMrCHcItyL+2N+YbVO9QcuVdtTVQ4ZVuGNAiJYuOIuRpeDuSk53kDg7L2u4WXi6NaN+0ZR2yu2xg3z2KU1DiPFSOYV1iVnbFrAsZW7j7qtTQj+2FMIzbYgWdP4na3kKc6DVk</vt:lpwstr>
  </property>
  <property fmtid="{D5CDD505-2E9C-101B-9397-08002B2CF9AE}" pid="99" name="x1ye=66">
    <vt:lpwstr>BxsdckUUz210osV0EwH9/EeTx102TjvTJTMkdwEDOSI4pDg6Q8c9QTg+8CLTc7cl3v+F13El17uTcAoKA/gfp2Mtj9gGmKWe0prLLuk6deY1DaVnTY6SDaufnz5iRiELXk8qYFPQgHair0FLPLT7ZMHAIswCeNulTfCu9fR+et5awSBOEHIsC74A+wwnuf4YX3IHj6y95Nds9RsNDTXfWVxIxInyvRHt0Reu7e2QwtyEDi6juYis8Pe8wmznAan</vt:lpwstr>
  </property>
  <property fmtid="{D5CDD505-2E9C-101B-9397-08002B2CF9AE}" pid="100" name="x1ye=67">
    <vt:lpwstr>EboJvg9SStHR4aLpS9GmwezLETR6Wp7EsAxQT3HXt+2CHs/QZdbDxmcTzxWOr4uLj1E+GMpDWf0VvA5mF1zvleyFOlBiHiC+eBigYhuxQo+GiNv8i+TzZtUztRmhExjHhkRHfght4Z2ZQdLV8eqUvrFxSEOdg0HCw6U/WGrkSyfY7wRLKcpeU3Vdx8SzOl3EvRk3u8K8hrJJx/Lx57O/73Td35saHvtDu7mZZ0DNjoMkliSG2pbw1Xng+8JkAJ2</vt:lpwstr>
  </property>
  <property fmtid="{D5CDD505-2E9C-101B-9397-08002B2CF9AE}" pid="101" name="x1ye=68">
    <vt:lpwstr>itr970klX1RAjxzHA34kAVZ901fY0fPDMIVXf5mflN4XEBF6Zv++ZiQ3WWoP4/D6gdvhycfwIAauCqNezEz8uqlEpZOjqhCMG40gfnD+Rnw5X5B87+V5XagXa24tdBGuJvdfPEQKwo6zSmmcNpbvsqVPpNEfaJvDk5DeFKiSODxwTni5BFQVnT9cB7gDsKWbZqF/t60gypOLjX7Piz2cSTjWjIvI8GNR6nMhyxEbPYrBjERktwyYhKwp8kj/KbM</vt:lpwstr>
  </property>
  <property fmtid="{D5CDD505-2E9C-101B-9397-08002B2CF9AE}" pid="102" name="x1ye=69">
    <vt:lpwstr>UM1QcjntpBvlPGeXJ1kX0+yy14GlWcugw5bNSfcWJkESLM/tvvNSLCB2Wt8oR0ND3EbIw0jNkQce0kb1RYbdt9uZ4561J+vzc9p5Objak80GuFDpYsNuU1d8vE9r5Ebt+6SdSmpbi7TiKu4+2kAPvgtlcFRdhDJAIgwudBdRt/ODAgJYxevli8GMGh132eKJZDDLdR0oS7gZennHcX+4TY/2kSn+lJOAzzQqKjAWlaTBZ9ysDmZjS9JgoE9eGD+</vt:lpwstr>
  </property>
  <property fmtid="{D5CDD505-2E9C-101B-9397-08002B2CF9AE}" pid="103" name="x1ye=7">
    <vt:lpwstr>WXqRAmjCn95grKWZhJKM07nUe5S/fkZmX1Sd7tXbyYYGpNcoWIlFx93V58//Zia9ucxxT17QJTC+JayNQ5T1Pz7RtnstSnZs99UJYH2NNmXKaCJhztQjyOwsYI0IKTbl2p0cztioolxzGcuPstm9nNhMwJsD8wUorDcjL0mAFEhPs2CFDPqVuQ4FWyjvw6Ro9bIESNCjiaF/x1CTNXN/iJWwF9Dn8Nqew8TfD/qSNSX2KcD+dMgNwoDITORzECW</vt:lpwstr>
  </property>
  <property fmtid="{D5CDD505-2E9C-101B-9397-08002B2CF9AE}" pid="104" name="x1ye=70">
    <vt:lpwstr>S+turpiDvk+kqCP15qRqNTLHJ7YbBoRW0lqHdJKl5fqQSsNPGQ6x1cc3YjO2D/DpKi4KKH1zVCLsxkMP0rJs5XOqUsXhHd8f8etHDyZO9PmJu/jJS3vxgYKkW71KpQP7Bv4ycDnhGIHT9F6iVK91P45PrUZB49nNtPTjrx8kjBJxZt6ag+ldLhHKEpwGhWhgPbJj4Z3g61BrWR3P2jvkBrnOe70KgBjTfOfC0btM/6B/Gxza5npzDQyZyNj4a6k</vt:lpwstr>
  </property>
  <property fmtid="{D5CDD505-2E9C-101B-9397-08002B2CF9AE}" pid="105" name="x1ye=71">
    <vt:lpwstr>PFL4WPdm9NdYtlBFPb98yX5U6441knIgszcNMpbFFQ/k4F1Jn052fzebiwoP0pO3F0FmhT3R3pLGX4npkUAFrDz0+OS+3vPw99lg7nEUw9RE5B/UmrZK8XiviImLDZl6FgucNSnZ2HFuHL3IzCaThcO7D9rKTqZ0UQgR0TdZoN4kAcI0JFO8eAuzCItk8RPi7ag+uqCEz+uPfyAz+aeHLyNQKb3wl03IE/lArxcYoQA8Sdw2TIwrqpKfrFaNtpk</vt:lpwstr>
  </property>
  <property fmtid="{D5CDD505-2E9C-101B-9397-08002B2CF9AE}" pid="106" name="x1ye=72">
    <vt:lpwstr>Es/YKgguxgKs+V6Ya/JUqMwWTLhPiRIr4Hqorw8J9ZlJnV5XWVM5PSdKIw34w7/ZLtuXNTMQc5dRBuuKrI0oE0Y0wc3WE2OrXv0+kohZruHvoi7zAF/DCLHJ1Sfaq7U0TAnZnEAckMRoxw6gwWnfsFDnppfXk5IJiMDHDE8doQIgiLug6K4Ot8+cbdFO5nIn7flL85dNuJfIOOHvW0VizjY6fY1X/yOwXVxKPA5wQjbKrL2NJeOfAaax+qlAf+E</vt:lpwstr>
  </property>
  <property fmtid="{D5CDD505-2E9C-101B-9397-08002B2CF9AE}" pid="107" name="x1ye=73">
    <vt:lpwstr>bunptgY4rQyzaK+89kk5KYtvxpUM4T37y1+gSPzmtljkuK3zkd9j4OTf6R00eMqNfuFcA6lt+bsidYvjvKUEzCGIJSxgJKbi5vheF+VUqgdKFLNK6KlVr1XrNjNDpbIcLaX23PIMcA1VvXLL6EwlcrPikzUWrS3s60o9TXx6e80oEwKmlUE1lI3JvQibyt+B24gJZt7YagliTLDUZPzQpDYhlVNxt5ZHZj/zkQZ0THC7Yva1xK2z+To4Fd/iGO4</vt:lpwstr>
  </property>
  <property fmtid="{D5CDD505-2E9C-101B-9397-08002B2CF9AE}" pid="108" name="x1ye=74">
    <vt:lpwstr>uLFgZnegzdYHQquRHAXu3T1/T4AOGgkzLtkM3VU0WgWka48c3Kf6K/PfBe8/Ll1cLbybEiuSJovTOhj2x3nMIEgbTJSEBwxoAwU1PigvAx2De9NpddJhdoOoqTILtr/Mc7Ab/y5FDRA5J9ttG17PqBm5tX+tHDt7j+ITGgXzm5E3CFWl/VH+vNnvfFXhVF2oLn8pDKwa6uhQKHfHAcLDMl+InQb4gHjchZAn716/sA8N0OC6eJHzVsjtRQbjbp9</vt:lpwstr>
  </property>
  <property fmtid="{D5CDD505-2E9C-101B-9397-08002B2CF9AE}" pid="109" name="x1ye=75">
    <vt:lpwstr>++HqD+Azc/v9FpBl3SmGB2yf2f9xLk8yiLWuKNM7U8C93xBCe3xGITbzP3KlVWXeAciOOnAspsEwteeHCO0Q1iD5qO8q0BQ3owIxgcCjlqxIyi29Su1AaqIvOJW0Xs8L6Kb27H+IMx1R2yH0D+Prk6ePVRUsZmEDQAmDOL1lCH9Z7dfEDMu4SSRp1st5z7BqxJ0tiBs+oWt0y73Lsqe7mt05Cul1su2vvGptBy911h1GViS1migeawtpEgV3cTl</vt:lpwstr>
  </property>
  <property fmtid="{D5CDD505-2E9C-101B-9397-08002B2CF9AE}" pid="110" name="x1ye=76">
    <vt:lpwstr>JJ/yHNWbf5lwFU5PCRjzDjpxKXUBSJ/S7l97tC0ItDqvdQo89jLLK/BeMb6cEa0PehS7YH4jGRWpN5zYb7ii7pFRFc/AXFiqKI6PLPoa3OJv12uEKVF0Ynf25Y3TIFUGi4hd1rnBNsFkpmIRtUm4xRGc1n5IGxk4kKwbKi+cQcwbOBs3OEa/NhYGAZ5bNdpAtCNLDvRlbf9m0XdVSlFIkzk1qODjuFZXMNG5q5LbgyOjqwA+NRItfJUITnTCw18</vt:lpwstr>
  </property>
  <property fmtid="{D5CDD505-2E9C-101B-9397-08002B2CF9AE}" pid="111" name="x1ye=77">
    <vt:lpwstr>Kux+ZSqRLPrBpM/F28JtSvIeLRNiU10yTIKigWx2f4mihvc4SNTQiBkdDoYyh2QSCIuDPmG420ovGSxMOENrFSnNaWaLUF8FPi9HtcCu+Nbdl2nLV+YECyn7Z15gSf6SNBTECYlrfKHXz417DI8pZXfsOJGpawkiESGLJ1s/2Vdg3yhWebrYWINFfWz5thdkYXjDklvmlgWk+KRiUPxfeOS6n4qWw6qu6sTI8GRQPLjknhIfAtLNRf43PP7ATsp</vt:lpwstr>
  </property>
  <property fmtid="{D5CDD505-2E9C-101B-9397-08002B2CF9AE}" pid="112" name="x1ye=78">
    <vt:lpwstr>MHbHwajKX3BffXzbZfPm7BWC2fejIX7sLO6MqVG7pqoep2mFfmBBHTtQN9gKfqXLtqMTkxwezlO3I94Jv+3p8S67CJYeiR7PmPvSSKa0nijwJX+wWsmj9QbsiI8HR+q42z4HeKP2No4oWRtIZqrwZ3t68BI6YKLw4ayQHHQtd1cSOKi60PabJ9OyYswelGYKbmTGoZPUEAYgHIfuCdtoiF06WNhyOHWoktd5orHpIsw8GFO4GlwEgJAuxH7XkTa</vt:lpwstr>
  </property>
  <property fmtid="{D5CDD505-2E9C-101B-9397-08002B2CF9AE}" pid="113" name="x1ye=79">
    <vt:lpwstr>kKs7gqT8PtfaHc8AhD5HTrmolGBd7TDzLiR9NQuAOdVvkd/m2kiJV/snE1HOJAPI98ZJQa8etZzbxtrwuSv/pMyLrX5jP3w7Ic1DzE9WXQlvb4Ca7jdqVH2Lz3uYqrOvu89LIYVxiTafTi7mFDj9HsFMRRrvUJLTrMv1gfm9wPs7h6xFdBCJoKKv8+vPpER2Q0JGsvE/KnM50h7UVxVvJJ0duUOzwXu1nn4G2jBgJQkGMS1kmsaZK12y3zzwe2+</vt:lpwstr>
  </property>
  <property fmtid="{D5CDD505-2E9C-101B-9397-08002B2CF9AE}" pid="114" name="x1ye=8">
    <vt:lpwstr>/kHSpjV5itUJOYKs+DKXfRi9kZdTwo0wI+BgWCB6ApHcvQcHK6nstf/EjZSsc28wM6Svj12HTauGic2SY41CUw9sOAhXN4k218PJ5gnh26uLoVYbR1TtQ0zjyMIqoeZdlQExe6C4vRiZXv3aQEcVkrE8oE8pVj6B53NlNdwbBLJnKFk2XjCWKBRtXZo1pqYVx79HuMLbatBsX7EXZyBeaYakdg+I1DiFOk3N7RfSM8SHFcZ5RpGS8ejfK5/xqQt</vt:lpwstr>
  </property>
  <property fmtid="{D5CDD505-2E9C-101B-9397-08002B2CF9AE}" pid="115" name="x1ye=80">
    <vt:lpwstr>fKr5IoGVFAKQminmcjXMeQhwkR7PSeQOcQLJ/VGz5HMyeXtcKArIJaUv+NglfACBCFKfupMWWMgqkfvCHsRGP4Oghs1HfPNG9BVg6+iA3C0kGKzRAK1dNhlhtlK+oABDfroXs9pNHIJCg87D6IbwSspWEZlgiToGSmKhXygo2yLIsp/PxAq/sCpnq53D6q3VovGj1uM3qZu0l1H+Jf1IYPUpyqqmNQKi5Auv9K9OsO48nZHacrNWE1qIiuyj6g5</vt:lpwstr>
  </property>
  <property fmtid="{D5CDD505-2E9C-101B-9397-08002B2CF9AE}" pid="116" name="x1ye=81">
    <vt:lpwstr>Ay+KGywuiD7HwmeStXvuvG0ZH2YsF+7ez0sS3Gee+rh3asee1kwwqRQKZYKGJRM0zQEwV6u4GZrgavBZNY3yfcHSVUUXQS/qTB8ROnzOHuG9xmiTyO/bUb3iNig8oIeezXAAfbvr9IwHX1LinTpLxiRmun27MG4CPiprqsvgoRZhM10YNrZzyCKM+pSrwCm7M4ecci/REK3St0FAYrc8PWlqY7K7vvhptgYZ35x1DJYtPwzjel5JGU4q49+6Xqs</vt:lpwstr>
  </property>
  <property fmtid="{D5CDD505-2E9C-101B-9397-08002B2CF9AE}" pid="117" name="x1ye=82">
    <vt:lpwstr>c/oROWmfRD404y8sp652iMbdv/8sdzOAEhEaad6g4j235hlwV+Htwtx95d4B1+Ral5VJWOcpJwUQZRVWu3Rrv1oQ0rCF7rGAZ5SeVVIOmRGyXj7GF7E3X242cZBzGQVFAsgKrmTz9Kr7ynivoRyNxj3FclzB+CkONveWCotRy9BFsJ1LCU+onhZXTlR8aeLVPXmzmi73SQYcY5X0wptzb2c75ssSGCPyuuq9AL888dxUJojRH2pCcYXNCTa53o6</vt:lpwstr>
  </property>
  <property fmtid="{D5CDD505-2E9C-101B-9397-08002B2CF9AE}" pid="118" name="x1ye=83">
    <vt:lpwstr>M/662sqTQz4l1Q4K9LJdxQC0kTs7wSawgWOgV5s3DJo4AsniVzUL16rvZDtLqjKRg94d7im9sVGLmAb6BrlLHpb9DCOJ54V92N6SN4KsvTky22t0Jwuj3+zLPXVPtrEvxzLS31SCdBMf4snhJ5q81qf7j9hpH6rFZEwAkym2Ac3Sw4lYCMRvDklr9LLG+S3kgUHFdZU6aM5pOtYC7YX6hZ+fMCPWp7eweXUo5CJGQO84e6I8xf71Uw3lsYDhyP/</vt:lpwstr>
  </property>
  <property fmtid="{D5CDD505-2E9C-101B-9397-08002B2CF9AE}" pid="119" name="x1ye=84">
    <vt:lpwstr>CJ8nblqEavAY4ZT7wkMoEmGMGsV11AfR1l83OEZAZGM7TnsMgF8rosq6OS9fNMnMkYLBopVVTZAN/ZlXUD4Z3EQU4veM6K5A+tWffSx5XbEEsB8nbgT0Usi+6hV3JJ/3A6aNbtT8Rj381pRCnAdC90OwQGQpm19RhmCq+wwiym5Oi6g/UgfXRtSOX/fbqbyqFqz9LRtDXBmOS96SSGlxpdUCf/CejpY0SidXk2Tms4oCCkxu+HLbp/4OjsrHUOb</vt:lpwstr>
  </property>
  <property fmtid="{D5CDD505-2E9C-101B-9397-08002B2CF9AE}" pid="120" name="x1ye=85">
    <vt:lpwstr>F+LeE3Kp55tSpJbXsqjhrIr18iTOrYxc6f3ctWBn3qc6H+vHuJxY4/Xcjg603acUtKOmqXtgohKtQQK+cvDmjwaEFV/ZpzqT03ithNOzJDcbZf1KU/ehXXlr4JwepWlyl4Kyup4mBbqdbsx09UCpd74rNzJ+C5We0yX6Lhp7Q2nop9l1GknhEQMgANsm+3y//jfeavfEV1aSCW7L1eSDWHge9mAb+fkneUnuTrMDop0Ew/e2iVU8eOVnlNUHdJ5</vt:lpwstr>
  </property>
  <property fmtid="{D5CDD505-2E9C-101B-9397-08002B2CF9AE}" pid="121" name="x1ye=86">
    <vt:lpwstr>wXkNYT4oX8pBnvSUyK7zsXlu1Jkjd3GfPZBlMYE4rwi2c8AOnvbQbKYEzGZytnX7/e8dXKJOrftEuvz1KGHAgQE02PgUsA8prCBqvRBGBw9VvhceVhZ58Muf4Je+OCdON2EVEa2xpXh9jcGXeb1U++pkL87tTjz4MxsSMhKsA6QmJd1EDuIY8j1Shp1NVEDOpHRiu+Hynk2bPRBxYzeAQqC5Cn575J/mmpSvzMgmall08ZyGh2JGDnLfaKwmhB0</vt:lpwstr>
  </property>
  <property fmtid="{D5CDD505-2E9C-101B-9397-08002B2CF9AE}" pid="122" name="x1ye=87">
    <vt:lpwstr>qVUzcA+UT14p1P6t0fu/d3YcUTrjYvcqdujhm5nkmrA2wMekzlT20s/tE0CcCjPrwefLMwDKzhRivd9Qtxdfp4SBp45Z9wjm3LJ/wTxe86koE0grYLIA0Tx2oMXU7r8GQWwekCABiTjUPfgrRY8PCuLumBbSsxFlptY0hgqYxPRj6usVEDBJ5IPgsW29lbWeJ+WhX9sGf8ZgeeATGi0YeM8F5DLUhYVbcVJoL4bELy+qRfaBzBy5LLiXFDM3XBT</vt:lpwstr>
  </property>
  <property fmtid="{D5CDD505-2E9C-101B-9397-08002B2CF9AE}" pid="123" name="x1ye=88">
    <vt:lpwstr>vyQfqvGPclaNZImU1tODObaUYu+vY6ORx75CeXhF+c4huqzkm+E76Ae3xBRCPGuwTpTryKf0i0DivrIgZGp7z7Jk0WiK7CPAbcwLcer+jBXL9hPQ/z2D+sFIOtL7dvxCZMYfzuayM55cRCoHSBgPo9+LH/9WbhnmEKOQByaZyr6xAYz3tjULufl2v6kstwsh0jSaIa7dYhmbm9Qq6gMps+BBkV3oPcHKUlO1cK4vBd/TqChiRtUXHWleEmeV1/k</vt:lpwstr>
  </property>
  <property fmtid="{D5CDD505-2E9C-101B-9397-08002B2CF9AE}" pid="124" name="x1ye=89">
    <vt:lpwstr>k+I4Q8DHXGGOqk0vY0oWHsuvV4LOGyP5j+ItwV7DdHBVuJDI45VxlGTyy+XGpaPe+v7kHMKJcP40UovbTYOY90wK1t9zYixHp3G2w2cPsQOpAuov4fMdC7SG5yNUc7ixWx0H5awsWGD9DllHCltU4sifqI5LHTAenFRzz912zadF/iOfqcKPhaV2/2usF9TlzCq5Ov5whFfyifnmksFWVss6f/59Dg78cOX8l7tVohqAa5ASlYz+m4tIMlrs/aQ</vt:lpwstr>
  </property>
  <property fmtid="{D5CDD505-2E9C-101B-9397-08002B2CF9AE}" pid="125" name="x1ye=9">
    <vt:lpwstr>DC4boE8JqrAZGzaDb9CIowGXfSkWT/iJqzysxq417cskhMkW3LX2QyoGtRNzi7fuOirZ3mN3vppYPyqJAAz6qfhXfb1sGPzm3UIvf2eUqT79nQgeuNfnKgF9Mrb4BXJRVr4Agzsl81U7XRDQR0MLvh0dqtAUgnWvCsrj1Z8ZCZL1MHYLpHxptcROp4y6UtU2AZxU73F1D9EDV0vsZ7S9hU8AhQg+dAtjfq8trCazF1PPvwiO2KIXtaEL6xlhzlW</vt:lpwstr>
  </property>
  <property fmtid="{D5CDD505-2E9C-101B-9397-08002B2CF9AE}" pid="126" name="x1ye=90">
    <vt:lpwstr>IC2IOWGhKzAPi308L+Mm9I44oOherrSwgc2xawntqKHX0c6xlIOu4TzUy/yXjltY7dIu51sSHqkTl+LD7SxG3WJNEFPl6cKCCbF59R/Y13PRtbmpGlw7wWXOrd6VuepElLbVKcL4N7sQQ2dPVPTO8RVlbh7wZc22uLX0r+9G7xlf7TREjGsooHRgmIgskAVY4M514tu93cv8gxlM6lDjvGnycqMnMJ5Ylh+4n56bubqd5ucB+s3yAAner0PAJ5U</vt:lpwstr>
  </property>
  <property fmtid="{D5CDD505-2E9C-101B-9397-08002B2CF9AE}" pid="127" name="x1ye=91">
    <vt:lpwstr>dgU4N42YBt1R+vDXp1f9pn6aV7ZufksDisKVLN4iYmzBF89NHGm/snsLIa9f8Wyk8nvv0CIE4SrSrCj5CZdW1EbCOKfqcm+EwDz+FcsosXzK3BwvIz0yBUqe6UltFMtlWgmR0msHK442CfZHk9k0t+kjzplA+sMNY0bR93VGQMaXFJ0QsJs+krDL6fx4HR4xBpP+dnmOUtc46qEXNzjj8d+w7zRGQwYROgJHHan/DD6U7SM4I1G5d2YQBxsn9JR</vt:lpwstr>
  </property>
  <property fmtid="{D5CDD505-2E9C-101B-9397-08002B2CF9AE}" pid="128" name="x1ye=92">
    <vt:lpwstr>03eHyZxvMkD2dVjG6rQ26ez5YEjbWVB+j8wlmEVONdLLJEYeuY1BhcGLDS32pa71d4/+cHb5xASt8uQOo2Xo3OfVTL3B0HiRfzfYHMVbgQ3g00f9/Sm3WMKgpAnMU8otUzEktXjxniLfgmYbfEU98KpSe7kl7jsIABoBULJDy+os/M0O3qkOSfaL+r0rvrXDPFmBxqucR/6xwlkooSml8S5EGBg0D3Jp0xiiHgTH90jXT29Qc+W9sqAIIsbBMlB</vt:lpwstr>
  </property>
  <property fmtid="{D5CDD505-2E9C-101B-9397-08002B2CF9AE}" pid="129" name="x1ye=93">
    <vt:lpwstr>eCnfNJWt+B3lQ6zfTEPBg+w+cHGlcCHjeeCpdaoNgKWSE4H3QxnQBXLDU7bvG6LsQ+v15EwB7ts+S24B3iKe00s8bAKatgvL8GC4VIOH6MNCDwwhLtOIOZ9aJzvhddrN36K27n+3aK9vNPcz0Pho7oWuGocjR6S9GCx5N7hqW1chfc2H4z0ORbzizvwLVgdR0jsgWFkXAdsKhIXeC1iZPIu5VbVhXA0oc5rOaXycxDU7Ozmr4Uaja6fsg37Id+Y</vt:lpwstr>
  </property>
  <property fmtid="{D5CDD505-2E9C-101B-9397-08002B2CF9AE}" pid="130" name="x1ye=94">
    <vt:lpwstr>b4CXkQSbLDhCcVGIC5+q7AUAgvgewIvh+fGNUhVQ8nNmIyMomLN62fGnA7AFM9AM3mnoWejhgHdIQQSO5UpjwUbdbWjcjDW+i6M3d549W6Iluu8+cxNzNZXXrdMohGJ65dQMTR1l13wLr44bSIdpuR4n6fSMw0nI3xtRrDULxQNV7UlHl9yY/ahSlWVjpZ0MQbM/EbZNMvOH7B1uIN/uYNRBdbMp/EB965IQeUZtKES8U96o3mJ6dQXudd1Zvzj</vt:lpwstr>
  </property>
  <property fmtid="{D5CDD505-2E9C-101B-9397-08002B2CF9AE}" pid="131" name="x1ye=95">
    <vt:lpwstr>ddhQ5/AeRd5sBm6hwvhA9ph3qGBbsuxiiieqQXJ9HjyPmVmr7BlhBraB901Ht+ViUER4fQO5SCRX9Quwdp72rDDQEB4nUUKadkQiRwhb8ADgDGNIVuro/SfY17GqZDxF0SiCn5uPi1YWRNnwzMDlGZ6DfM8rbIYIBpTQylbW7O8D7bZ8EisQnMNoa00s4yg8VEJ3HXLy4uWEs72FMwPv5VcUCTAa3/Ns1xQm0HMc1Vl0aKP4QWsXT18mSe9N/JT</vt:lpwstr>
  </property>
  <property fmtid="{D5CDD505-2E9C-101B-9397-08002B2CF9AE}" pid="132" name="x1ye=96">
    <vt:lpwstr>EvlK0u/qXDubKbX+0uFvrPQ2gumil1RY2K/9II0Nd4ZF3wyclXNrKjJCcMczAlV9YSEdVH49EjuKFTQ7PDxnRIbSl5IdUuAsH3gCv8JvXcoIAnvKleL5pX4+Tbq0+gDN664axOas9CrslRD9SFwTbWqso4ibYwfMl/Ls44HP4+M39zrdDvmoA/Rx3XAVn/B0FI8lvnnTSZafpTViqkiBhdvUS5huqddmdGB2aimgenAeyYvHBcjBVbTCEk3kMXw</vt:lpwstr>
  </property>
  <property fmtid="{D5CDD505-2E9C-101B-9397-08002B2CF9AE}" pid="133" name="x1ye=97">
    <vt:lpwstr>39BgGCxc/iJ2l7clcFrzBdP/15tNWErejOXfOmf3iwjBZ91fJqyL5sFbFOMtkdJTzJcvvh/tEPMCgxi24yQ1tFWndx9zhX9uO3iummmlwxdG2xqEHuEJhe0VSGUT70gVda6UTGwkDGrwsTX6jCe1VFmJIpvOTfFMwkOGd1QWCswwH6um9yTtpCpdHm9k5FCu+A0EIdFhlQI819LbZS/wqwMIa6CjhO0WvCNVUMaHBGdFFmJwZDshKXdjyB1hguS</vt:lpwstr>
  </property>
  <property fmtid="{D5CDD505-2E9C-101B-9397-08002B2CF9AE}" pid="134" name="x1ye=98">
    <vt:lpwstr>iQUXOh7QqqYusNticM9tApejcHZYK29pO/rxHfTbk3UMQ89H7qYXrMwWgXUlTAu1suLahQGgK2nMx1cTObfOj2j5h7febPChT5atrNY8aUFsZFOU3Qp1vRkeo3CoC985vUfCE5M16LYLR2+Zhvs3zvR2AEwXaTjYp+1LwvUFOsuqBSI1z2ReLzg404S444HTPLHE6Q/LzewOlJBjsH/zQf9fxMDuHVKJgfXgead/IMSJEQvR4T1k/aL8wuo/Ojd</vt:lpwstr>
  </property>
  <property fmtid="{D5CDD505-2E9C-101B-9397-08002B2CF9AE}" pid="135" name="x1ye=99">
    <vt:lpwstr>HSWy7l7FpLKJVBrtB9FVzHumqCRuKnMqICzLIfzk41v3dPry9ndBEJuHKehBmDoJ0Uyz+jtzP/5NlZ2RmbgzRDgRDoKRRY3t3GocncWYFtThDo+uXKsWlD4tOGMs6OhsWdKe9+XSBlbIUzpKG8785u7qJYcsY1566uNgGRcmLRGe5PqHMlhQDY5GTibUxhZNxG7gbWa6VYCxN166zTCOi/8dPcrLw7AgpTcxun6y3LogCygDLF2hPFZkZP5e/qo</vt:lpwstr>
  </property>
  <property fmtid="{D5CDD505-2E9C-101B-9397-08002B2CF9AE}" pid="136" name="ContentTypeId">
    <vt:lpwstr>0x0101002BD91FEC924E6C4E83C5A281EA7D30E7</vt:lpwstr>
  </property>
  <property fmtid="{D5CDD505-2E9C-101B-9397-08002B2CF9AE}" pid="137" name="GrammarlyDocumentId">
    <vt:lpwstr>d365a8acba118ca72be8889f4e52452cbcff048e8c623dd1fdd7cbb04db29c44</vt:lpwstr>
  </property>
</Properties>
</file>