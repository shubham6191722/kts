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86B" w:rsidRPr="00E733CE" w:rsidRDefault="0002485C" w:rsidP="0002485C">
      <w:pPr>
        <w:pStyle w:val="NoSpacing"/>
        <w:ind w:right="-807"/>
        <w:jc w:val="center"/>
        <w:rPr>
          <w:rFonts w:ascii="Arial" w:hAnsi="Arial" w:cs="Arial"/>
          <w:sz w:val="22"/>
          <w:szCs w:val="22"/>
        </w:rPr>
      </w:pPr>
      <w:proofErr w:type="spellStart"/>
      <w:r w:rsidRPr="00E733CE">
        <w:rPr>
          <w:rFonts w:ascii="Arial" w:hAnsi="Arial" w:cs="Arial"/>
          <w:sz w:val="22"/>
          <w:szCs w:val="22"/>
        </w:rPr>
        <w:t>Sibte</w:t>
      </w:r>
      <w:proofErr w:type="spellEnd"/>
      <w:r w:rsidRPr="00E73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733CE">
        <w:rPr>
          <w:rFonts w:ascii="Arial" w:hAnsi="Arial" w:cs="Arial"/>
          <w:sz w:val="22"/>
          <w:szCs w:val="22"/>
        </w:rPr>
        <w:t>Muzammil</w:t>
      </w:r>
      <w:proofErr w:type="spellEnd"/>
      <w:r w:rsidRPr="00E73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733CE">
        <w:rPr>
          <w:rFonts w:ascii="Arial" w:hAnsi="Arial" w:cs="Arial"/>
          <w:sz w:val="22"/>
          <w:szCs w:val="22"/>
        </w:rPr>
        <w:t>Hussain</w:t>
      </w:r>
      <w:proofErr w:type="spellEnd"/>
    </w:p>
    <w:p w:rsidR="0002485C" w:rsidRDefault="0002485C" w:rsidP="0002485C">
      <w:pPr>
        <w:pStyle w:val="NoSpacing"/>
        <w:ind w:right="-807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Manchester, 07977519006 &amp; Raza1968@hotmail.com</w:t>
      </w:r>
    </w:p>
    <w:p w:rsidR="0002485C" w:rsidRPr="00A520E1" w:rsidRDefault="0002485C" w:rsidP="0002485C">
      <w:pPr>
        <w:pStyle w:val="NoSpacing"/>
        <w:ind w:right="-80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</w:t>
      </w:r>
    </w:p>
    <w:p w:rsidR="000C586B" w:rsidRPr="00A520E1" w:rsidRDefault="000C586B" w:rsidP="000C586B">
      <w:pPr>
        <w:ind w:left="-851" w:right="-807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b/>
          <w:sz w:val="22"/>
          <w:szCs w:val="22"/>
        </w:rPr>
        <w:t>Profile</w:t>
      </w:r>
    </w:p>
    <w:p w:rsidR="00E733CE" w:rsidRDefault="009268B4" w:rsidP="00E733CE">
      <w:pPr>
        <w:ind w:left="-851" w:right="-807"/>
        <w:jc w:val="both"/>
        <w:rPr>
          <w:rFonts w:ascii="Arial" w:hAnsi="Arial" w:cs="Arial"/>
          <w:bCs/>
          <w:sz w:val="22"/>
          <w:szCs w:val="22"/>
        </w:rPr>
      </w:pPr>
      <w:proofErr w:type="gramStart"/>
      <w:r w:rsidRPr="00A520E1">
        <w:rPr>
          <w:rFonts w:ascii="Arial" w:hAnsi="Arial" w:cs="Arial"/>
          <w:bCs/>
          <w:sz w:val="22"/>
          <w:szCs w:val="22"/>
        </w:rPr>
        <w:t xml:space="preserve">A bright, </w:t>
      </w:r>
      <w:r w:rsidR="00192F22" w:rsidRPr="00A520E1">
        <w:rPr>
          <w:rFonts w:ascii="Arial" w:hAnsi="Arial" w:cs="Arial"/>
          <w:bCs/>
          <w:sz w:val="22"/>
          <w:szCs w:val="22"/>
        </w:rPr>
        <w:t xml:space="preserve">enthusiastic IT </w:t>
      </w:r>
      <w:r w:rsidRPr="00A520E1">
        <w:rPr>
          <w:rFonts w:ascii="Arial" w:hAnsi="Arial" w:cs="Arial"/>
          <w:bCs/>
          <w:sz w:val="22"/>
          <w:szCs w:val="22"/>
        </w:rPr>
        <w:t>professional</w:t>
      </w:r>
      <w:r w:rsidR="000C586B" w:rsidRPr="00A520E1">
        <w:rPr>
          <w:rFonts w:ascii="Arial" w:hAnsi="Arial" w:cs="Arial"/>
          <w:bCs/>
          <w:sz w:val="22"/>
          <w:szCs w:val="22"/>
        </w:rPr>
        <w:t xml:space="preserve"> with several years of experience within a customer service environment, with a determination and commitment to succeed.</w:t>
      </w:r>
      <w:proofErr w:type="gramEnd"/>
      <w:r w:rsidR="00946EAA">
        <w:rPr>
          <w:rFonts w:ascii="Arial" w:hAnsi="Arial" w:cs="Arial"/>
          <w:bCs/>
          <w:sz w:val="22"/>
          <w:szCs w:val="22"/>
        </w:rPr>
        <w:t xml:space="preserve"> </w:t>
      </w:r>
      <w:proofErr w:type="gramStart"/>
      <w:r w:rsidR="000C586B" w:rsidRPr="00A520E1">
        <w:rPr>
          <w:rFonts w:ascii="Arial" w:hAnsi="Arial" w:cs="Arial"/>
          <w:bCs/>
          <w:sz w:val="22"/>
          <w:szCs w:val="22"/>
        </w:rPr>
        <w:t xml:space="preserve">Motivated by delivering a high standard of customer service and meeting </w:t>
      </w:r>
      <w:r w:rsidRPr="00A520E1">
        <w:rPr>
          <w:rFonts w:ascii="Arial" w:hAnsi="Arial" w:cs="Arial"/>
          <w:bCs/>
          <w:sz w:val="22"/>
          <w:szCs w:val="22"/>
        </w:rPr>
        <w:t xml:space="preserve">and exceeding </w:t>
      </w:r>
      <w:r w:rsidR="000C586B" w:rsidRPr="00A520E1">
        <w:rPr>
          <w:rFonts w:ascii="Arial" w:hAnsi="Arial" w:cs="Arial"/>
          <w:bCs/>
          <w:sz w:val="22"/>
          <w:szCs w:val="22"/>
        </w:rPr>
        <w:t>expected levels of performance.</w:t>
      </w:r>
      <w:proofErr w:type="gramEnd"/>
      <w:r w:rsidR="000C586B" w:rsidRPr="00A520E1">
        <w:rPr>
          <w:rFonts w:ascii="Arial" w:hAnsi="Arial" w:cs="Arial"/>
          <w:bCs/>
          <w:sz w:val="22"/>
          <w:szCs w:val="22"/>
        </w:rPr>
        <w:t xml:space="preserve">  Enjoys working as part of a team but equally capable of working on own initiative with minimal supervision. Keeps up to date with current te</w:t>
      </w:r>
      <w:r w:rsidR="00192F22" w:rsidRPr="00A520E1">
        <w:rPr>
          <w:rFonts w:ascii="Arial" w:hAnsi="Arial" w:cs="Arial"/>
          <w:bCs/>
          <w:sz w:val="22"/>
          <w:szCs w:val="22"/>
        </w:rPr>
        <w:t>chnologies and has</w:t>
      </w:r>
      <w:r w:rsidR="00F05B73" w:rsidRPr="00A520E1">
        <w:rPr>
          <w:rFonts w:ascii="Arial" w:hAnsi="Arial" w:cs="Arial"/>
          <w:bCs/>
          <w:sz w:val="22"/>
          <w:szCs w:val="22"/>
        </w:rPr>
        <w:t xml:space="preserve"> been</w:t>
      </w:r>
      <w:r w:rsidR="00192F22" w:rsidRPr="00A520E1">
        <w:rPr>
          <w:rFonts w:ascii="Arial" w:hAnsi="Arial" w:cs="Arial"/>
          <w:bCs/>
          <w:sz w:val="22"/>
          <w:szCs w:val="22"/>
        </w:rPr>
        <w:t xml:space="preserve"> employed as a volunteer assistant </w:t>
      </w:r>
      <w:proofErr w:type="spellStart"/>
      <w:r w:rsidR="00192F22" w:rsidRPr="00A520E1">
        <w:rPr>
          <w:rFonts w:ascii="Arial" w:hAnsi="Arial" w:cs="Arial"/>
          <w:bCs/>
          <w:sz w:val="22"/>
          <w:szCs w:val="22"/>
        </w:rPr>
        <w:t>p.c</w:t>
      </w:r>
      <w:proofErr w:type="spellEnd"/>
      <w:r w:rsidR="00192F22" w:rsidRPr="00A520E1">
        <w:rPr>
          <w:rFonts w:ascii="Arial" w:hAnsi="Arial" w:cs="Arial"/>
          <w:bCs/>
          <w:sz w:val="22"/>
          <w:szCs w:val="22"/>
        </w:rPr>
        <w:t xml:space="preserve"> repair technician</w:t>
      </w:r>
      <w:proofErr w:type="gramStart"/>
      <w:r w:rsidR="00192F22" w:rsidRPr="00A520E1">
        <w:rPr>
          <w:rFonts w:ascii="Arial" w:hAnsi="Arial" w:cs="Arial"/>
          <w:bCs/>
          <w:sz w:val="22"/>
          <w:szCs w:val="22"/>
        </w:rPr>
        <w:t>.</w:t>
      </w:r>
      <w:r w:rsidR="000C586B" w:rsidRPr="00A520E1">
        <w:rPr>
          <w:rFonts w:ascii="Arial" w:hAnsi="Arial" w:cs="Arial"/>
          <w:bCs/>
          <w:sz w:val="22"/>
          <w:szCs w:val="22"/>
        </w:rPr>
        <w:t>.</w:t>
      </w:r>
      <w:proofErr w:type="gramEnd"/>
    </w:p>
    <w:p w:rsidR="00E733CE" w:rsidRDefault="00E733CE" w:rsidP="00E733CE">
      <w:pPr>
        <w:ind w:left="-851" w:right="-807"/>
        <w:jc w:val="both"/>
        <w:rPr>
          <w:rFonts w:ascii="Arial" w:hAnsi="Arial" w:cs="Arial"/>
          <w:bCs/>
          <w:sz w:val="22"/>
          <w:szCs w:val="22"/>
        </w:rPr>
      </w:pPr>
    </w:p>
    <w:p w:rsidR="000C586B" w:rsidRPr="00E733CE" w:rsidRDefault="000C586B" w:rsidP="00E733CE">
      <w:pPr>
        <w:ind w:left="-851" w:right="-807"/>
        <w:jc w:val="both"/>
        <w:rPr>
          <w:rFonts w:ascii="Arial" w:hAnsi="Arial" w:cs="Arial"/>
          <w:bCs/>
          <w:sz w:val="22"/>
          <w:szCs w:val="22"/>
        </w:rPr>
      </w:pPr>
      <w:r w:rsidRPr="00A520E1">
        <w:rPr>
          <w:rFonts w:ascii="Arial" w:hAnsi="Arial" w:cs="Arial"/>
          <w:b/>
          <w:bCs/>
          <w:sz w:val="22"/>
          <w:szCs w:val="22"/>
        </w:rPr>
        <w:t xml:space="preserve">Key Skills </w:t>
      </w:r>
    </w:p>
    <w:p w:rsidR="00E733CE" w:rsidRPr="00E733CE" w:rsidRDefault="00E733CE" w:rsidP="00E733CE">
      <w:pPr>
        <w:pStyle w:val="ListParagraph"/>
        <w:numPr>
          <w:ilvl w:val="0"/>
          <w:numId w:val="39"/>
        </w:numPr>
        <w:tabs>
          <w:tab w:val="left" w:pos="6015"/>
        </w:tabs>
        <w:ind w:right="-807"/>
        <w:rPr>
          <w:rFonts w:ascii="Arial" w:hAnsi="Arial" w:cs="Arial"/>
          <w:b/>
          <w:bCs/>
          <w:i/>
          <w:sz w:val="22"/>
          <w:szCs w:val="22"/>
        </w:rPr>
      </w:pPr>
      <w:r w:rsidRPr="00E733CE">
        <w:rPr>
          <w:rFonts w:ascii="Arial" w:hAnsi="Arial" w:cs="Arial"/>
          <w:bCs/>
          <w:sz w:val="22"/>
          <w:szCs w:val="22"/>
        </w:rPr>
        <w:t>25 years customer service experience (face to face and with</w:t>
      </w:r>
      <w:r w:rsidRPr="00E733CE">
        <w:rPr>
          <w:rFonts w:ascii="Arial" w:hAnsi="Arial" w:cs="Arial"/>
          <w:b/>
          <w:bCs/>
          <w:i/>
          <w:sz w:val="22"/>
          <w:szCs w:val="22"/>
        </w:rPr>
        <w:t xml:space="preserve"> </w:t>
      </w:r>
      <w:r w:rsidRPr="00E733CE">
        <w:rPr>
          <w:rFonts w:ascii="Arial" w:hAnsi="Arial" w:cs="Arial"/>
          <w:bCs/>
          <w:sz w:val="22"/>
          <w:szCs w:val="22"/>
        </w:rPr>
        <w:t>the</w:t>
      </w:r>
      <w:r w:rsidRPr="00E733CE">
        <w:rPr>
          <w:rFonts w:ascii="Arial" w:hAnsi="Arial" w:cs="Arial"/>
          <w:b/>
          <w:bCs/>
          <w:i/>
          <w:sz w:val="22"/>
          <w:szCs w:val="22"/>
        </w:rPr>
        <w:t xml:space="preserve"> </w:t>
      </w:r>
      <w:r w:rsidRPr="00E733CE">
        <w:rPr>
          <w:rFonts w:ascii="Arial" w:hAnsi="Arial" w:cs="Arial"/>
          <w:bCs/>
          <w:sz w:val="22"/>
          <w:szCs w:val="22"/>
        </w:rPr>
        <w:t>phone</w:t>
      </w:r>
      <w:r w:rsidR="00F863A9">
        <w:rPr>
          <w:rFonts w:ascii="Arial" w:hAnsi="Arial" w:cs="Arial"/>
          <w:bCs/>
          <w:sz w:val="22"/>
          <w:szCs w:val="22"/>
        </w:rPr>
        <w:t>, working to SLA</w:t>
      </w:r>
      <w:r w:rsidRPr="00E733CE">
        <w:rPr>
          <w:rFonts w:ascii="Arial" w:hAnsi="Arial" w:cs="Arial"/>
          <w:b/>
          <w:bCs/>
          <w:sz w:val="22"/>
          <w:szCs w:val="22"/>
        </w:rPr>
        <w:t>)</w:t>
      </w:r>
    </w:p>
    <w:p w:rsidR="000C586B" w:rsidRPr="00A520E1" w:rsidRDefault="000C586B" w:rsidP="00DA2E54">
      <w:pPr>
        <w:pStyle w:val="BodyText"/>
        <w:numPr>
          <w:ilvl w:val="0"/>
          <w:numId w:val="25"/>
        </w:numPr>
        <w:suppressAutoHyphens w:val="0"/>
        <w:spacing w:after="0"/>
        <w:ind w:right="-807"/>
        <w:jc w:val="both"/>
        <w:rPr>
          <w:rFonts w:ascii="Arial" w:hAnsi="Arial" w:cs="Arial"/>
          <w:bCs/>
          <w:sz w:val="22"/>
          <w:szCs w:val="22"/>
        </w:rPr>
      </w:pPr>
      <w:r w:rsidRPr="00A520E1">
        <w:rPr>
          <w:rFonts w:ascii="Arial" w:hAnsi="Arial" w:cs="Arial"/>
          <w:bCs/>
          <w:sz w:val="22"/>
          <w:szCs w:val="22"/>
        </w:rPr>
        <w:t xml:space="preserve">Competent in </w:t>
      </w:r>
      <w:r w:rsidR="004B05AF">
        <w:rPr>
          <w:rFonts w:ascii="Arial" w:hAnsi="Arial" w:cs="Arial"/>
          <w:bCs/>
          <w:sz w:val="22"/>
          <w:szCs w:val="22"/>
        </w:rPr>
        <w:t>all aspects of Microsoft Office</w:t>
      </w:r>
      <w:r w:rsidR="00417AD7">
        <w:rPr>
          <w:rFonts w:ascii="Arial" w:hAnsi="Arial" w:cs="Arial"/>
          <w:bCs/>
          <w:sz w:val="22"/>
          <w:szCs w:val="22"/>
        </w:rPr>
        <w:t>,</w:t>
      </w:r>
      <w:r w:rsidR="005D3F10">
        <w:rPr>
          <w:rFonts w:ascii="Arial" w:hAnsi="Arial" w:cs="Arial"/>
          <w:bCs/>
          <w:sz w:val="22"/>
          <w:szCs w:val="22"/>
        </w:rPr>
        <w:t xml:space="preserve"> </w:t>
      </w:r>
      <w:r w:rsidR="00417AD7">
        <w:rPr>
          <w:rFonts w:ascii="Arial" w:hAnsi="Arial" w:cs="Arial"/>
          <w:bCs/>
          <w:sz w:val="22"/>
          <w:szCs w:val="22"/>
        </w:rPr>
        <w:t>experience of Active Directory</w:t>
      </w:r>
      <w:r w:rsidR="00A93DB6">
        <w:rPr>
          <w:rFonts w:ascii="Arial" w:hAnsi="Arial" w:cs="Arial"/>
          <w:bCs/>
          <w:sz w:val="22"/>
          <w:szCs w:val="22"/>
        </w:rPr>
        <w:t xml:space="preserve"> and Windows</w:t>
      </w:r>
    </w:p>
    <w:p w:rsidR="003265C1" w:rsidRPr="003265C1" w:rsidRDefault="008E01A4" w:rsidP="003265C1">
      <w:pPr>
        <w:pStyle w:val="BodyText"/>
        <w:numPr>
          <w:ilvl w:val="0"/>
          <w:numId w:val="25"/>
        </w:numPr>
        <w:suppressAutoHyphens w:val="0"/>
        <w:spacing w:after="0"/>
        <w:ind w:right="-807"/>
        <w:jc w:val="both"/>
        <w:rPr>
          <w:rFonts w:ascii="Arial" w:hAnsi="Arial" w:cs="Arial"/>
          <w:bCs/>
          <w:sz w:val="22"/>
          <w:szCs w:val="22"/>
        </w:rPr>
      </w:pPr>
      <w:r w:rsidRPr="00A520E1">
        <w:rPr>
          <w:rFonts w:ascii="Arial" w:hAnsi="Arial" w:cs="Arial"/>
          <w:bCs/>
          <w:sz w:val="22"/>
          <w:szCs w:val="22"/>
        </w:rPr>
        <w:t>Good understanding of ITI</w:t>
      </w:r>
      <w:r w:rsidR="008C7C1C" w:rsidRPr="00A520E1">
        <w:rPr>
          <w:rFonts w:ascii="Arial" w:hAnsi="Arial" w:cs="Arial"/>
          <w:bCs/>
          <w:sz w:val="22"/>
          <w:szCs w:val="22"/>
        </w:rPr>
        <w:t xml:space="preserve">L </w:t>
      </w:r>
      <w:r w:rsidR="008138CE">
        <w:rPr>
          <w:rFonts w:ascii="Arial" w:hAnsi="Arial" w:cs="Arial"/>
          <w:bCs/>
          <w:sz w:val="22"/>
          <w:szCs w:val="22"/>
        </w:rPr>
        <w:t>including, n</w:t>
      </w:r>
      <w:r w:rsidR="00A15345">
        <w:rPr>
          <w:rFonts w:ascii="Arial" w:hAnsi="Arial" w:cs="Arial"/>
          <w:bCs/>
          <w:sz w:val="22"/>
          <w:szCs w:val="22"/>
        </w:rPr>
        <w:t>etwork</w:t>
      </w:r>
      <w:r w:rsidR="003265C1">
        <w:rPr>
          <w:rFonts w:ascii="Arial" w:hAnsi="Arial" w:cs="Arial"/>
          <w:bCs/>
          <w:sz w:val="22"/>
          <w:szCs w:val="22"/>
        </w:rPr>
        <w:t xml:space="preserve"> technologies DNS, DHCP, TCP/IP</w:t>
      </w:r>
    </w:p>
    <w:p w:rsidR="000C586B" w:rsidRPr="00A520E1" w:rsidRDefault="000C586B" w:rsidP="00DA2E54">
      <w:pPr>
        <w:pStyle w:val="BodyText"/>
        <w:numPr>
          <w:ilvl w:val="0"/>
          <w:numId w:val="25"/>
        </w:numPr>
        <w:suppressAutoHyphens w:val="0"/>
        <w:spacing w:after="0"/>
        <w:ind w:right="-807"/>
        <w:jc w:val="both"/>
        <w:rPr>
          <w:rFonts w:ascii="Arial" w:hAnsi="Arial" w:cs="Arial"/>
          <w:bCs/>
          <w:sz w:val="22"/>
          <w:szCs w:val="22"/>
        </w:rPr>
      </w:pPr>
      <w:r w:rsidRPr="00A520E1">
        <w:rPr>
          <w:rFonts w:ascii="Arial" w:hAnsi="Arial" w:cs="Arial"/>
          <w:bCs/>
          <w:sz w:val="22"/>
          <w:szCs w:val="22"/>
        </w:rPr>
        <w:t>Excellent organisati</w:t>
      </w:r>
      <w:r w:rsidR="004B05AF">
        <w:rPr>
          <w:rFonts w:ascii="Arial" w:hAnsi="Arial" w:cs="Arial"/>
          <w:bCs/>
          <w:sz w:val="22"/>
          <w:szCs w:val="22"/>
        </w:rPr>
        <w:t xml:space="preserve">onal and time </w:t>
      </w:r>
      <w:r w:rsidR="00A93DB6">
        <w:rPr>
          <w:rFonts w:ascii="Arial" w:hAnsi="Arial" w:cs="Arial"/>
          <w:bCs/>
          <w:sz w:val="22"/>
          <w:szCs w:val="22"/>
        </w:rPr>
        <w:t xml:space="preserve">management skills, </w:t>
      </w:r>
      <w:r w:rsidR="004B05AF">
        <w:rPr>
          <w:rFonts w:ascii="Arial" w:hAnsi="Arial" w:cs="Arial"/>
          <w:bCs/>
          <w:sz w:val="22"/>
          <w:szCs w:val="22"/>
        </w:rPr>
        <w:t xml:space="preserve"> patching of network points</w:t>
      </w:r>
    </w:p>
    <w:p w:rsidR="000C586B" w:rsidRPr="00A520E1" w:rsidRDefault="000C586B" w:rsidP="00DA2E54">
      <w:pPr>
        <w:pStyle w:val="ListParagraph"/>
        <w:numPr>
          <w:ilvl w:val="0"/>
          <w:numId w:val="25"/>
        </w:numPr>
        <w:ind w:right="-807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bCs/>
          <w:sz w:val="22"/>
          <w:szCs w:val="22"/>
        </w:rPr>
        <w:t xml:space="preserve">High degree of flexibility </w:t>
      </w:r>
      <w:r w:rsidR="008138CE">
        <w:rPr>
          <w:rFonts w:ascii="Arial" w:hAnsi="Arial" w:cs="Arial"/>
          <w:bCs/>
          <w:sz w:val="22"/>
          <w:szCs w:val="22"/>
        </w:rPr>
        <w:t xml:space="preserve">and adaptability </w:t>
      </w:r>
      <w:r w:rsidRPr="00A520E1">
        <w:rPr>
          <w:rFonts w:ascii="Arial" w:hAnsi="Arial" w:cs="Arial"/>
          <w:bCs/>
          <w:sz w:val="22"/>
          <w:szCs w:val="22"/>
        </w:rPr>
        <w:t>to adjust to changing priorities and situations</w:t>
      </w:r>
    </w:p>
    <w:p w:rsidR="000C586B" w:rsidRPr="00621D8A" w:rsidRDefault="00621D8A" w:rsidP="00E733CE">
      <w:pPr>
        <w:pStyle w:val="ListParagraph"/>
        <w:numPr>
          <w:ilvl w:val="0"/>
          <w:numId w:val="25"/>
        </w:numPr>
        <w:spacing w:before="240"/>
        <w:ind w:right="-80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I</w:t>
      </w:r>
      <w:r w:rsidRPr="00621D8A">
        <w:rPr>
          <w:rFonts w:ascii="Arial" w:hAnsi="Arial" w:cs="Arial"/>
          <w:bCs/>
          <w:sz w:val="22"/>
          <w:szCs w:val="22"/>
        </w:rPr>
        <w:t>maging of laptops/desktops</w:t>
      </w:r>
      <w:r>
        <w:rPr>
          <w:rFonts w:ascii="Arial" w:hAnsi="Arial" w:cs="Arial"/>
          <w:bCs/>
          <w:sz w:val="22"/>
          <w:szCs w:val="22"/>
        </w:rPr>
        <w:t xml:space="preserve"> via SCCM</w:t>
      </w:r>
      <w:r w:rsidRPr="00621D8A">
        <w:rPr>
          <w:rFonts w:ascii="Arial" w:hAnsi="Arial" w:cs="Arial"/>
          <w:bCs/>
          <w:sz w:val="22"/>
          <w:szCs w:val="22"/>
        </w:rPr>
        <w:t xml:space="preserve">, deployment of, update of asset </w:t>
      </w:r>
      <w:r>
        <w:rPr>
          <w:rFonts w:ascii="Arial" w:hAnsi="Arial" w:cs="Arial"/>
          <w:bCs/>
          <w:sz w:val="22"/>
          <w:szCs w:val="22"/>
        </w:rPr>
        <w:t>register and disposal</w:t>
      </w:r>
    </w:p>
    <w:p w:rsidR="00621D8A" w:rsidRPr="00621D8A" w:rsidRDefault="00621D8A" w:rsidP="00621D8A">
      <w:pPr>
        <w:pStyle w:val="ListParagraph"/>
        <w:spacing w:before="240"/>
        <w:ind w:left="-131" w:right="-807"/>
        <w:jc w:val="both"/>
        <w:rPr>
          <w:rFonts w:ascii="Arial" w:hAnsi="Arial" w:cs="Arial"/>
          <w:sz w:val="22"/>
          <w:szCs w:val="22"/>
        </w:rPr>
      </w:pPr>
    </w:p>
    <w:p w:rsidR="000C586B" w:rsidRDefault="000C586B" w:rsidP="000C586B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b/>
          <w:sz w:val="22"/>
          <w:szCs w:val="22"/>
        </w:rPr>
        <w:t>Employment History</w:t>
      </w:r>
    </w:p>
    <w:p w:rsidR="0053456D" w:rsidRDefault="0053456D" w:rsidP="000C586B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</w:p>
    <w:p w:rsidR="0053456D" w:rsidRDefault="0053456D" w:rsidP="00826DD3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Northern Care Alliance </w:t>
      </w:r>
      <w:proofErr w:type="gramStart"/>
      <w:r w:rsidR="00E733CE">
        <w:rPr>
          <w:rFonts w:ascii="Arial" w:hAnsi="Arial" w:cs="Arial"/>
          <w:b/>
          <w:sz w:val="22"/>
          <w:szCs w:val="22"/>
        </w:rPr>
        <w:t>-</w:t>
      </w:r>
      <w:r>
        <w:rPr>
          <w:rFonts w:ascii="Arial" w:hAnsi="Arial" w:cs="Arial"/>
          <w:b/>
          <w:sz w:val="22"/>
          <w:szCs w:val="22"/>
        </w:rPr>
        <w:t xml:space="preserve">  </w:t>
      </w:r>
      <w:r w:rsidR="00FF4754">
        <w:rPr>
          <w:rFonts w:ascii="Arial" w:hAnsi="Arial" w:cs="Arial"/>
          <w:b/>
          <w:sz w:val="22"/>
          <w:szCs w:val="22"/>
        </w:rPr>
        <w:t>IT</w:t>
      </w:r>
      <w:proofErr w:type="gramEnd"/>
      <w:r w:rsidR="00FF4754">
        <w:rPr>
          <w:rFonts w:ascii="Arial" w:hAnsi="Arial" w:cs="Arial"/>
          <w:b/>
          <w:sz w:val="22"/>
          <w:szCs w:val="22"/>
        </w:rPr>
        <w:t xml:space="preserve"> H/W T</w:t>
      </w:r>
      <w:r w:rsidR="00E733CE">
        <w:rPr>
          <w:rFonts w:ascii="Arial" w:hAnsi="Arial" w:cs="Arial"/>
          <w:b/>
          <w:sz w:val="22"/>
          <w:szCs w:val="22"/>
        </w:rPr>
        <w:t>echnician</w:t>
      </w:r>
      <w:r>
        <w:rPr>
          <w:rFonts w:ascii="Arial" w:hAnsi="Arial" w:cs="Arial"/>
          <w:b/>
          <w:sz w:val="22"/>
          <w:szCs w:val="22"/>
        </w:rPr>
        <w:t xml:space="preserve">           </w:t>
      </w:r>
      <w:r w:rsidR="005B77BB">
        <w:rPr>
          <w:rFonts w:ascii="Arial" w:hAnsi="Arial" w:cs="Arial"/>
          <w:b/>
          <w:sz w:val="22"/>
          <w:szCs w:val="22"/>
        </w:rPr>
        <w:t xml:space="preserve">        </w:t>
      </w:r>
      <w:r>
        <w:rPr>
          <w:rFonts w:ascii="Arial" w:hAnsi="Arial" w:cs="Arial"/>
          <w:b/>
          <w:sz w:val="22"/>
          <w:szCs w:val="22"/>
        </w:rPr>
        <w:t xml:space="preserve"> (contract commenced) </w:t>
      </w:r>
      <w:r w:rsidR="005B77BB">
        <w:rPr>
          <w:rFonts w:ascii="Arial" w:hAnsi="Arial" w:cs="Arial"/>
          <w:b/>
          <w:sz w:val="22"/>
          <w:szCs w:val="22"/>
        </w:rPr>
        <w:t>09-Dec 21 – 01-Mar 24</w:t>
      </w:r>
    </w:p>
    <w:p w:rsidR="004750C4" w:rsidRDefault="004750C4" w:rsidP="00D17B50">
      <w:pPr>
        <w:ind w:right="-807"/>
        <w:jc w:val="both"/>
        <w:rPr>
          <w:rStyle w:val="fMainContent"/>
        </w:rPr>
      </w:pPr>
    </w:p>
    <w:p w:rsidR="004750C4" w:rsidRDefault="004750C4" w:rsidP="0090043B">
      <w:pPr>
        <w:pStyle w:val="ListParagraph"/>
        <w:numPr>
          <w:ilvl w:val="0"/>
          <w:numId w:val="35"/>
        </w:numPr>
        <w:ind w:right="-807"/>
        <w:jc w:val="both"/>
        <w:rPr>
          <w:rStyle w:val="fMainContent"/>
        </w:rPr>
      </w:pPr>
      <w:r>
        <w:rPr>
          <w:rStyle w:val="fMainContent"/>
        </w:rPr>
        <w:t>Unpack, asset tag, update asset management with newly assigned asset tag &amp; current location of device.</w:t>
      </w:r>
    </w:p>
    <w:p w:rsidR="004750C4" w:rsidRDefault="004750C4" w:rsidP="0090043B">
      <w:pPr>
        <w:pStyle w:val="ListParagraph"/>
        <w:numPr>
          <w:ilvl w:val="0"/>
          <w:numId w:val="35"/>
        </w:numPr>
        <w:ind w:right="-807"/>
        <w:jc w:val="both"/>
        <w:rPr>
          <w:rStyle w:val="fMainContent"/>
        </w:rPr>
      </w:pPr>
      <w:r>
        <w:rPr>
          <w:rStyle w:val="fMainContent"/>
        </w:rPr>
        <w:t>Installi</w:t>
      </w:r>
      <w:r w:rsidR="0090043B">
        <w:rPr>
          <w:rStyle w:val="fMainContent"/>
        </w:rPr>
        <w:t>ng device image</w:t>
      </w:r>
      <w:r w:rsidR="00D17B50">
        <w:rPr>
          <w:rStyle w:val="fMainContent"/>
        </w:rPr>
        <w:t xml:space="preserve"> via SCCM</w:t>
      </w:r>
      <w:r>
        <w:rPr>
          <w:rStyle w:val="fMainContent"/>
        </w:rPr>
        <w:t>, including any necessary software applications, and required peripheral devices (e.g., printers, scanners) as per deployment requirements</w:t>
      </w:r>
    </w:p>
    <w:p w:rsidR="00390EEA" w:rsidRDefault="00390EEA" w:rsidP="0090043B">
      <w:pPr>
        <w:pStyle w:val="ListParagraph"/>
        <w:numPr>
          <w:ilvl w:val="0"/>
          <w:numId w:val="35"/>
        </w:numPr>
        <w:ind w:right="-807"/>
        <w:jc w:val="both"/>
        <w:rPr>
          <w:rStyle w:val="fMainContent"/>
        </w:rPr>
      </w:pPr>
      <w:r>
        <w:rPr>
          <w:rStyle w:val="fMainContent"/>
        </w:rPr>
        <w:t>Delivery of new end user devices at designated locations across Salford Care Organisation, including wards, offices, and other relevant area</w:t>
      </w:r>
    </w:p>
    <w:p w:rsidR="00390EEA" w:rsidRDefault="00390EEA" w:rsidP="0090043B">
      <w:pPr>
        <w:pStyle w:val="ListParagraph"/>
        <w:numPr>
          <w:ilvl w:val="0"/>
          <w:numId w:val="35"/>
        </w:numPr>
        <w:ind w:right="-807"/>
        <w:jc w:val="both"/>
        <w:rPr>
          <w:rStyle w:val="fMainContent"/>
        </w:rPr>
      </w:pPr>
      <w:r>
        <w:rPr>
          <w:rStyle w:val="fMainContent"/>
        </w:rPr>
        <w:t>Connecting computers to the hospital network and ensuring seamless connectivity to trust services.</w:t>
      </w:r>
    </w:p>
    <w:p w:rsidR="00D17B50" w:rsidRDefault="00D17B50" w:rsidP="00D17B50">
      <w:pPr>
        <w:pStyle w:val="ListParagraph"/>
        <w:ind w:left="-131" w:right="-807"/>
        <w:jc w:val="both"/>
        <w:rPr>
          <w:rStyle w:val="fMainContent"/>
        </w:rPr>
      </w:pPr>
      <w:proofErr w:type="spellStart"/>
      <w:r>
        <w:rPr>
          <w:rStyle w:val="fMainContent"/>
        </w:rPr>
        <w:t>Incliuding</w:t>
      </w:r>
      <w:proofErr w:type="spellEnd"/>
      <w:r>
        <w:rPr>
          <w:rStyle w:val="fMainContent"/>
        </w:rPr>
        <w:t xml:space="preserve"> smart phones and tablet devices</w:t>
      </w:r>
    </w:p>
    <w:p w:rsidR="00390EEA" w:rsidRDefault="00390EEA" w:rsidP="0090043B">
      <w:pPr>
        <w:pStyle w:val="ListParagraph"/>
        <w:numPr>
          <w:ilvl w:val="0"/>
          <w:numId w:val="35"/>
        </w:numPr>
        <w:ind w:right="-807"/>
        <w:jc w:val="both"/>
        <w:rPr>
          <w:rStyle w:val="fMainContent"/>
        </w:rPr>
      </w:pPr>
      <w:r>
        <w:rPr>
          <w:rStyle w:val="fMainContent"/>
        </w:rPr>
        <w:t>Troubleshooting and resolving any issues that arise during the installation and deployment process</w:t>
      </w:r>
      <w:r w:rsidR="00D17B50">
        <w:rPr>
          <w:rStyle w:val="fMainContent"/>
        </w:rPr>
        <w:t>.</w:t>
      </w:r>
    </w:p>
    <w:p w:rsidR="00390EEA" w:rsidRDefault="00D17B50" w:rsidP="00D17B50">
      <w:pPr>
        <w:pStyle w:val="ListParagraph"/>
        <w:ind w:left="-131" w:right="-807"/>
        <w:jc w:val="both"/>
        <w:rPr>
          <w:rStyle w:val="fMainContent"/>
        </w:rPr>
      </w:pPr>
      <w:r>
        <w:rPr>
          <w:rStyle w:val="fMainContent"/>
        </w:rPr>
        <w:t xml:space="preserve"> U</w:t>
      </w:r>
      <w:r w:rsidR="0045051D">
        <w:rPr>
          <w:rStyle w:val="fMainContent"/>
        </w:rPr>
        <w:t>pdate of asset configuration on Manage Engine</w:t>
      </w:r>
      <w:r w:rsidR="004D410B">
        <w:rPr>
          <w:rStyle w:val="fMainContent"/>
        </w:rPr>
        <w:t>, configuration of Cisco phones</w:t>
      </w:r>
    </w:p>
    <w:p w:rsidR="00E733CE" w:rsidRDefault="00E733CE" w:rsidP="0090043B">
      <w:pPr>
        <w:ind w:right="-807"/>
        <w:jc w:val="both"/>
        <w:rPr>
          <w:rStyle w:val="fMainContent"/>
        </w:rPr>
      </w:pPr>
    </w:p>
    <w:p w:rsidR="0090043B" w:rsidRDefault="00743796" w:rsidP="0090043B">
      <w:p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b/>
          <w:sz w:val="22"/>
          <w:szCs w:val="22"/>
        </w:rPr>
        <w:t>Glob</w:t>
      </w:r>
      <w:r w:rsidR="004541C3">
        <w:rPr>
          <w:rFonts w:ascii="Arial" w:hAnsi="Arial" w:cs="Arial"/>
          <w:b/>
          <w:sz w:val="22"/>
          <w:szCs w:val="22"/>
        </w:rPr>
        <w:t>al Banking School, Manchester- Security</w:t>
      </w:r>
      <w:r w:rsidR="008D667E">
        <w:rPr>
          <w:rFonts w:ascii="Arial" w:hAnsi="Arial" w:cs="Arial"/>
          <w:b/>
          <w:sz w:val="22"/>
          <w:szCs w:val="22"/>
        </w:rPr>
        <w:t xml:space="preserve"> Guard</w:t>
      </w:r>
      <w:r w:rsidR="004541C3">
        <w:rPr>
          <w:rFonts w:ascii="Arial" w:hAnsi="Arial" w:cs="Arial"/>
          <w:b/>
          <w:sz w:val="22"/>
          <w:szCs w:val="22"/>
        </w:rPr>
        <w:t>/Basic IT</w:t>
      </w:r>
      <w:r w:rsidR="008D667E">
        <w:rPr>
          <w:rFonts w:ascii="Arial" w:hAnsi="Arial" w:cs="Arial"/>
          <w:b/>
          <w:sz w:val="22"/>
          <w:szCs w:val="22"/>
        </w:rPr>
        <w:t xml:space="preserve"> Tech</w:t>
      </w:r>
      <w:r w:rsidR="0090043B">
        <w:rPr>
          <w:rFonts w:ascii="Arial" w:hAnsi="Arial" w:cs="Arial"/>
          <w:b/>
          <w:sz w:val="22"/>
          <w:szCs w:val="22"/>
        </w:rPr>
        <w:t xml:space="preserve">   </w:t>
      </w:r>
      <w:r w:rsidRPr="00A520E1">
        <w:rPr>
          <w:rFonts w:ascii="Arial" w:hAnsi="Arial" w:cs="Arial"/>
          <w:b/>
          <w:sz w:val="22"/>
          <w:szCs w:val="22"/>
        </w:rPr>
        <w:t>22 May</w:t>
      </w:r>
      <w:r w:rsidR="00D63625">
        <w:rPr>
          <w:rFonts w:ascii="Arial" w:hAnsi="Arial" w:cs="Arial"/>
          <w:b/>
          <w:sz w:val="22"/>
          <w:szCs w:val="22"/>
        </w:rPr>
        <w:t xml:space="preserve"> 20</w:t>
      </w:r>
      <w:r w:rsidRPr="00A520E1">
        <w:rPr>
          <w:rFonts w:ascii="Arial" w:hAnsi="Arial" w:cs="Arial"/>
          <w:b/>
          <w:sz w:val="22"/>
          <w:szCs w:val="22"/>
        </w:rPr>
        <w:t xml:space="preserve"> – </w:t>
      </w:r>
      <w:r w:rsidR="00D63625">
        <w:rPr>
          <w:rFonts w:ascii="Arial" w:hAnsi="Arial" w:cs="Arial"/>
          <w:b/>
          <w:sz w:val="22"/>
          <w:szCs w:val="22"/>
        </w:rPr>
        <w:t>10 Sept 2</w:t>
      </w:r>
      <w:r w:rsidR="00AC1432">
        <w:rPr>
          <w:rFonts w:ascii="Arial" w:hAnsi="Arial" w:cs="Arial"/>
          <w:b/>
          <w:sz w:val="22"/>
          <w:szCs w:val="22"/>
        </w:rPr>
        <w:t>1</w:t>
      </w:r>
    </w:p>
    <w:p w:rsidR="00743796" w:rsidRPr="0090043B" w:rsidRDefault="0090043B" w:rsidP="0090043B">
      <w:pPr>
        <w:pStyle w:val="ListParagraph"/>
        <w:numPr>
          <w:ilvl w:val="0"/>
          <w:numId w:val="36"/>
        </w:numPr>
        <w:ind w:right="-80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</w:t>
      </w:r>
      <w:r w:rsidRPr="0090043B">
        <w:rPr>
          <w:rFonts w:ascii="Arial" w:hAnsi="Arial" w:cs="Arial"/>
          <w:sz w:val="22"/>
          <w:szCs w:val="22"/>
        </w:rPr>
        <w:t>M</w:t>
      </w:r>
      <w:r w:rsidR="00743796" w:rsidRPr="0090043B">
        <w:rPr>
          <w:rFonts w:ascii="Arial" w:hAnsi="Arial" w:cs="Arial"/>
          <w:bCs/>
          <w:sz w:val="22"/>
          <w:szCs w:val="22"/>
        </w:rPr>
        <w:t>ixture of security duties and that of IT Technician</w:t>
      </w:r>
    </w:p>
    <w:p w:rsidR="00743796" w:rsidRPr="00A520E1" w:rsidRDefault="00743796" w:rsidP="00743796">
      <w:pPr>
        <w:pStyle w:val="ListParagraph"/>
        <w:numPr>
          <w:ilvl w:val="0"/>
          <w:numId w:val="34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</w:rPr>
        <w:t>Monitoring of CCTV, Access Control and other protective systems</w:t>
      </w:r>
      <w:r w:rsidR="005B77BB">
        <w:rPr>
          <w:rFonts w:ascii="Arial" w:hAnsi="Arial" w:cs="Arial"/>
        </w:rPr>
        <w:t>.</w:t>
      </w:r>
    </w:p>
    <w:p w:rsidR="00743796" w:rsidRPr="00A520E1" w:rsidRDefault="00743796" w:rsidP="00743796">
      <w:pPr>
        <w:pStyle w:val="ListParagraph"/>
        <w:numPr>
          <w:ilvl w:val="0"/>
          <w:numId w:val="34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</w:rPr>
        <w:t>Examines doors, windows, and gates to ensure security</w:t>
      </w:r>
      <w:r w:rsidR="005B77BB">
        <w:rPr>
          <w:rFonts w:ascii="Arial" w:hAnsi="Arial" w:cs="Arial"/>
        </w:rPr>
        <w:t>.</w:t>
      </w:r>
    </w:p>
    <w:p w:rsidR="00743796" w:rsidRPr="00A520E1" w:rsidRDefault="00743796" w:rsidP="00743796">
      <w:pPr>
        <w:pStyle w:val="ListParagraph"/>
        <w:numPr>
          <w:ilvl w:val="0"/>
          <w:numId w:val="34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</w:rPr>
        <w:t>Provides escort services for visitors, students, staff, and faculty, as necessary</w:t>
      </w:r>
      <w:r w:rsidR="005B77BB">
        <w:rPr>
          <w:rFonts w:ascii="Arial" w:hAnsi="Arial" w:cs="Arial"/>
        </w:rPr>
        <w:t>.</w:t>
      </w:r>
    </w:p>
    <w:p w:rsidR="00743796" w:rsidRPr="00A520E1" w:rsidRDefault="00925635" w:rsidP="00743796">
      <w:pPr>
        <w:pStyle w:val="ListParagraph"/>
        <w:numPr>
          <w:ilvl w:val="0"/>
          <w:numId w:val="34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</w:rPr>
        <w:t>Creation and deletion of user accounts for new staff and leavers</w:t>
      </w:r>
    </w:p>
    <w:p w:rsidR="00925635" w:rsidRPr="005B77BB" w:rsidRDefault="00925635" w:rsidP="005B77BB">
      <w:pPr>
        <w:pStyle w:val="ListParagraph"/>
        <w:numPr>
          <w:ilvl w:val="0"/>
          <w:numId w:val="34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</w:rPr>
        <w:t>Configuration of email accounts on Office 365</w:t>
      </w:r>
    </w:p>
    <w:p w:rsidR="00925635" w:rsidRPr="00A520E1" w:rsidRDefault="00925635" w:rsidP="00743796">
      <w:pPr>
        <w:pStyle w:val="ListParagraph"/>
        <w:numPr>
          <w:ilvl w:val="0"/>
          <w:numId w:val="34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bCs/>
          <w:sz w:val="22"/>
          <w:szCs w:val="22"/>
        </w:rPr>
        <w:t>Adding driver</w:t>
      </w:r>
      <w:r w:rsidR="002B6C00" w:rsidRPr="00A520E1">
        <w:rPr>
          <w:rFonts w:ascii="Arial" w:hAnsi="Arial" w:cs="Arial"/>
          <w:bCs/>
          <w:sz w:val="22"/>
          <w:szCs w:val="22"/>
        </w:rPr>
        <w:t xml:space="preserve"> for network printer configuration</w:t>
      </w:r>
    </w:p>
    <w:p w:rsidR="00A520E1" w:rsidRPr="00EA0393" w:rsidRDefault="00744F1D" w:rsidP="00EA0393">
      <w:pPr>
        <w:pStyle w:val="ListParagraph"/>
        <w:numPr>
          <w:ilvl w:val="0"/>
          <w:numId w:val="34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A520E1">
        <w:rPr>
          <w:rFonts w:ascii="Arial" w:hAnsi="Arial" w:cs="Arial"/>
          <w:bCs/>
          <w:sz w:val="22"/>
          <w:szCs w:val="22"/>
        </w:rPr>
        <w:t>Moodle</w:t>
      </w:r>
      <w:proofErr w:type="spellEnd"/>
      <w:r w:rsidRPr="00A520E1">
        <w:rPr>
          <w:rFonts w:ascii="Arial" w:hAnsi="Arial" w:cs="Arial"/>
          <w:bCs/>
          <w:sz w:val="22"/>
          <w:szCs w:val="22"/>
        </w:rPr>
        <w:t xml:space="preserve"> password resets and account creation/deletion</w:t>
      </w:r>
    </w:p>
    <w:p w:rsidR="00F809FE" w:rsidRPr="00A520E1" w:rsidRDefault="00F809FE" w:rsidP="000C586B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</w:p>
    <w:p w:rsidR="00F809FE" w:rsidRPr="00A520E1" w:rsidRDefault="00F809FE" w:rsidP="00F809FE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b/>
          <w:sz w:val="22"/>
          <w:szCs w:val="22"/>
        </w:rPr>
        <w:t>ISA Securi</w:t>
      </w:r>
      <w:r w:rsidR="004541C3">
        <w:rPr>
          <w:rFonts w:ascii="Arial" w:hAnsi="Arial" w:cs="Arial"/>
          <w:b/>
          <w:sz w:val="22"/>
          <w:szCs w:val="22"/>
        </w:rPr>
        <w:t xml:space="preserve">ty, </w:t>
      </w:r>
      <w:proofErr w:type="spellStart"/>
      <w:r w:rsidR="004541C3">
        <w:rPr>
          <w:rFonts w:ascii="Arial" w:hAnsi="Arial" w:cs="Arial"/>
          <w:b/>
          <w:sz w:val="22"/>
          <w:szCs w:val="22"/>
        </w:rPr>
        <w:t>Chorlton</w:t>
      </w:r>
      <w:proofErr w:type="spellEnd"/>
      <w:r w:rsidR="004541C3">
        <w:rPr>
          <w:rFonts w:ascii="Arial" w:hAnsi="Arial" w:cs="Arial"/>
          <w:b/>
          <w:sz w:val="22"/>
          <w:szCs w:val="22"/>
        </w:rPr>
        <w:t xml:space="preserve">, Manchester – Security Guard      </w:t>
      </w:r>
      <w:r w:rsidRPr="00A520E1">
        <w:rPr>
          <w:rFonts w:ascii="Arial" w:hAnsi="Arial" w:cs="Arial"/>
          <w:b/>
          <w:sz w:val="22"/>
          <w:szCs w:val="22"/>
        </w:rPr>
        <w:t xml:space="preserve">                                      31 Oct 19 – 21 May 20         </w:t>
      </w:r>
    </w:p>
    <w:p w:rsidR="00895C94" w:rsidRPr="00A520E1" w:rsidRDefault="00895C94" w:rsidP="000C586B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</w:p>
    <w:p w:rsidR="00F809FE" w:rsidRPr="00A520E1" w:rsidRDefault="00F809FE" w:rsidP="00F809FE">
      <w:pPr>
        <w:pStyle w:val="ListParagraph"/>
        <w:numPr>
          <w:ilvl w:val="0"/>
          <w:numId w:val="33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Patrol of client premises</w:t>
      </w:r>
    </w:p>
    <w:p w:rsidR="004B7B2E" w:rsidRPr="00A520E1" w:rsidRDefault="004B7B2E" w:rsidP="00F809FE">
      <w:pPr>
        <w:pStyle w:val="ListParagraph"/>
        <w:numPr>
          <w:ilvl w:val="0"/>
          <w:numId w:val="33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Daily and periodic checks of all exits and entrances</w:t>
      </w:r>
    </w:p>
    <w:p w:rsidR="004B7B2E" w:rsidRPr="00A520E1" w:rsidRDefault="004B7B2E" w:rsidP="00F809FE">
      <w:pPr>
        <w:pStyle w:val="ListParagraph"/>
        <w:numPr>
          <w:ilvl w:val="0"/>
          <w:numId w:val="33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Dealing with conflict situations in a calm and professional manner</w:t>
      </w:r>
    </w:p>
    <w:p w:rsidR="004B7B2E" w:rsidRPr="00A520E1" w:rsidRDefault="006F4737" w:rsidP="00F809FE">
      <w:pPr>
        <w:pStyle w:val="ListParagraph"/>
        <w:numPr>
          <w:ilvl w:val="0"/>
          <w:numId w:val="33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Gatehouse Duties, dealing with contractors and members of the public</w:t>
      </w:r>
    </w:p>
    <w:p w:rsidR="006F4737" w:rsidRPr="00A520E1" w:rsidRDefault="00FD79B3" w:rsidP="00F809FE">
      <w:pPr>
        <w:pStyle w:val="ListParagraph"/>
        <w:numPr>
          <w:ilvl w:val="0"/>
          <w:numId w:val="33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Incident reporting and maintaining a highly visible security presence</w:t>
      </w:r>
    </w:p>
    <w:p w:rsidR="00FD79B3" w:rsidRPr="00A520E1" w:rsidRDefault="00FD79B3" w:rsidP="00FD79B3">
      <w:pPr>
        <w:pStyle w:val="ListParagraph"/>
        <w:ind w:left="225" w:right="-807"/>
        <w:jc w:val="both"/>
        <w:rPr>
          <w:rFonts w:ascii="Arial" w:hAnsi="Arial" w:cs="Arial"/>
          <w:b/>
          <w:sz w:val="22"/>
          <w:szCs w:val="22"/>
        </w:rPr>
      </w:pPr>
    </w:p>
    <w:p w:rsidR="00895C94" w:rsidRPr="00A520E1" w:rsidRDefault="00895C94" w:rsidP="000C586B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b/>
          <w:sz w:val="22"/>
          <w:szCs w:val="22"/>
        </w:rPr>
        <w:t xml:space="preserve">University of Manchester, Oxford </w:t>
      </w:r>
      <w:proofErr w:type="spellStart"/>
      <w:r w:rsidRPr="00A520E1">
        <w:rPr>
          <w:rFonts w:ascii="Arial" w:hAnsi="Arial" w:cs="Arial"/>
          <w:b/>
          <w:sz w:val="22"/>
          <w:szCs w:val="22"/>
        </w:rPr>
        <w:t>Road</w:t>
      </w:r>
      <w:proofErr w:type="gramStart"/>
      <w:r w:rsidRPr="00A520E1">
        <w:rPr>
          <w:rFonts w:ascii="Arial" w:hAnsi="Arial" w:cs="Arial"/>
          <w:b/>
          <w:sz w:val="22"/>
          <w:szCs w:val="22"/>
        </w:rPr>
        <w:t>,Manchester</w:t>
      </w:r>
      <w:proofErr w:type="spellEnd"/>
      <w:proofErr w:type="gramEnd"/>
      <w:r w:rsidR="004541C3">
        <w:rPr>
          <w:rFonts w:ascii="Arial" w:hAnsi="Arial" w:cs="Arial"/>
          <w:b/>
          <w:sz w:val="22"/>
          <w:szCs w:val="22"/>
        </w:rPr>
        <w:t xml:space="preserve"> – S/D Analyst                      </w:t>
      </w:r>
      <w:r w:rsidR="005052EB" w:rsidRPr="00A520E1">
        <w:rPr>
          <w:rFonts w:ascii="Arial" w:hAnsi="Arial" w:cs="Arial"/>
          <w:b/>
          <w:sz w:val="22"/>
          <w:szCs w:val="22"/>
        </w:rPr>
        <w:t xml:space="preserve"> 27 Aug 19 – 4 Oct 19</w:t>
      </w:r>
    </w:p>
    <w:p w:rsidR="00895C94" w:rsidRPr="00A520E1" w:rsidRDefault="00895C94" w:rsidP="000C586B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</w:p>
    <w:p w:rsidR="00895C94" w:rsidRPr="00A520E1" w:rsidRDefault="00895C94" w:rsidP="00895C94">
      <w:pPr>
        <w:pStyle w:val="ListParagraph"/>
        <w:numPr>
          <w:ilvl w:val="0"/>
          <w:numId w:val="32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 xml:space="preserve">Front line for </w:t>
      </w:r>
      <w:r w:rsidR="00541BFA" w:rsidRPr="00A520E1">
        <w:rPr>
          <w:rFonts w:ascii="Arial" w:hAnsi="Arial" w:cs="Arial"/>
          <w:sz w:val="22"/>
          <w:szCs w:val="22"/>
        </w:rPr>
        <w:t xml:space="preserve">first line </w:t>
      </w:r>
      <w:r w:rsidRPr="00A520E1">
        <w:rPr>
          <w:rFonts w:ascii="Arial" w:hAnsi="Arial" w:cs="Arial"/>
          <w:sz w:val="22"/>
          <w:szCs w:val="22"/>
        </w:rPr>
        <w:t>IT related calls and some student issues</w:t>
      </w:r>
    </w:p>
    <w:p w:rsidR="00895C94" w:rsidRPr="00A520E1" w:rsidRDefault="00895C94" w:rsidP="00895C94">
      <w:pPr>
        <w:pStyle w:val="ListParagraph"/>
        <w:numPr>
          <w:ilvl w:val="0"/>
          <w:numId w:val="32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 xml:space="preserve">Providing remote fixes via </w:t>
      </w:r>
      <w:proofErr w:type="spellStart"/>
      <w:r w:rsidRPr="00A520E1">
        <w:rPr>
          <w:rFonts w:ascii="Arial" w:hAnsi="Arial" w:cs="Arial"/>
          <w:sz w:val="22"/>
          <w:szCs w:val="22"/>
        </w:rPr>
        <w:t>LogMeIn</w:t>
      </w:r>
      <w:proofErr w:type="spellEnd"/>
      <w:r w:rsidRPr="00A520E1">
        <w:rPr>
          <w:rFonts w:ascii="Arial" w:hAnsi="Arial" w:cs="Arial"/>
          <w:sz w:val="22"/>
          <w:szCs w:val="22"/>
        </w:rPr>
        <w:t xml:space="preserve"> Rescue</w:t>
      </w:r>
    </w:p>
    <w:p w:rsidR="00895C94" w:rsidRPr="00A520E1" w:rsidRDefault="00895C94" w:rsidP="00895C94">
      <w:pPr>
        <w:pStyle w:val="ListParagraph"/>
        <w:numPr>
          <w:ilvl w:val="0"/>
          <w:numId w:val="32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Logging and troubleshooting desktop related and connectivity issues</w:t>
      </w:r>
    </w:p>
    <w:p w:rsidR="00895C94" w:rsidRPr="00A520E1" w:rsidRDefault="00895C94" w:rsidP="00895C94">
      <w:pPr>
        <w:pStyle w:val="ListParagraph"/>
        <w:numPr>
          <w:ilvl w:val="0"/>
          <w:numId w:val="32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lastRenderedPageBreak/>
        <w:t>Placing users in correct access gr</w:t>
      </w:r>
      <w:r w:rsidR="003D21EA" w:rsidRPr="00A520E1">
        <w:rPr>
          <w:rFonts w:ascii="Arial" w:hAnsi="Arial" w:cs="Arial"/>
          <w:sz w:val="22"/>
          <w:szCs w:val="22"/>
        </w:rPr>
        <w:t>oups for shared emails/</w:t>
      </w:r>
      <w:proofErr w:type="spellStart"/>
      <w:r w:rsidR="003D21EA" w:rsidRPr="00A520E1">
        <w:rPr>
          <w:rFonts w:ascii="Arial" w:hAnsi="Arial" w:cs="Arial"/>
          <w:sz w:val="22"/>
          <w:szCs w:val="22"/>
        </w:rPr>
        <w:t>areasvia</w:t>
      </w:r>
      <w:proofErr w:type="spellEnd"/>
      <w:r w:rsidR="003D21EA" w:rsidRPr="00A520E1">
        <w:rPr>
          <w:rFonts w:ascii="Arial" w:hAnsi="Arial" w:cs="Arial"/>
          <w:sz w:val="22"/>
          <w:szCs w:val="22"/>
        </w:rPr>
        <w:t xml:space="preserve"> URS</w:t>
      </w:r>
    </w:p>
    <w:p w:rsidR="00895C94" w:rsidRPr="00A520E1" w:rsidRDefault="00416657" w:rsidP="00895C94">
      <w:pPr>
        <w:pStyle w:val="ListParagraph"/>
        <w:numPr>
          <w:ilvl w:val="0"/>
          <w:numId w:val="32"/>
        </w:numPr>
        <w:ind w:right="-807"/>
        <w:jc w:val="both"/>
        <w:rPr>
          <w:rFonts w:ascii="Arial" w:hAnsi="Arial" w:cs="Arial"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Guidance to recover</w:t>
      </w:r>
      <w:r w:rsidR="005052EB" w:rsidRPr="00A520E1">
        <w:rPr>
          <w:rFonts w:ascii="Arial" w:hAnsi="Arial" w:cs="Arial"/>
          <w:sz w:val="22"/>
          <w:szCs w:val="22"/>
        </w:rPr>
        <w:t xml:space="preserve"> or res</w:t>
      </w:r>
      <w:r w:rsidR="00CE33A8" w:rsidRPr="00A520E1">
        <w:rPr>
          <w:rFonts w:ascii="Arial" w:hAnsi="Arial" w:cs="Arial"/>
          <w:sz w:val="22"/>
          <w:szCs w:val="22"/>
        </w:rPr>
        <w:t>e</w:t>
      </w:r>
      <w:r w:rsidR="005052EB" w:rsidRPr="00A520E1">
        <w:rPr>
          <w:rFonts w:ascii="Arial" w:hAnsi="Arial" w:cs="Arial"/>
          <w:sz w:val="22"/>
          <w:szCs w:val="22"/>
        </w:rPr>
        <w:t>t of password via web link</w:t>
      </w:r>
    </w:p>
    <w:p w:rsidR="00E52131" w:rsidRDefault="00E52131" w:rsidP="00E52131">
      <w:pPr>
        <w:ind w:right="-807"/>
        <w:jc w:val="both"/>
        <w:rPr>
          <w:rFonts w:ascii="Arial" w:hAnsi="Arial" w:cs="Arial"/>
          <w:b/>
          <w:sz w:val="22"/>
          <w:szCs w:val="22"/>
        </w:rPr>
      </w:pPr>
    </w:p>
    <w:p w:rsidR="00C20C61" w:rsidRPr="00A520E1" w:rsidRDefault="00E52131" w:rsidP="00E52131">
      <w:pPr>
        <w:ind w:right="-807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</w:t>
      </w:r>
      <w:r w:rsidR="00C20C61" w:rsidRPr="00A520E1">
        <w:rPr>
          <w:rFonts w:ascii="Arial" w:hAnsi="Arial" w:cs="Arial"/>
          <w:b/>
          <w:sz w:val="22"/>
          <w:szCs w:val="22"/>
        </w:rPr>
        <w:t>anchester Metropolitan Univ</w:t>
      </w:r>
      <w:r w:rsidR="004541C3">
        <w:rPr>
          <w:rFonts w:ascii="Arial" w:hAnsi="Arial" w:cs="Arial"/>
          <w:b/>
          <w:sz w:val="22"/>
          <w:szCs w:val="22"/>
        </w:rPr>
        <w:t xml:space="preserve">ersity, Oxford Road – S/D Analyst     </w:t>
      </w:r>
      <w:r w:rsidR="00E514FC" w:rsidRPr="00A520E1">
        <w:rPr>
          <w:rFonts w:ascii="Arial" w:hAnsi="Arial" w:cs="Arial"/>
          <w:b/>
          <w:sz w:val="22"/>
          <w:szCs w:val="22"/>
        </w:rPr>
        <w:t xml:space="preserve">      21 Jan 19 – 23 Aug 19</w:t>
      </w:r>
    </w:p>
    <w:p w:rsidR="00C20C61" w:rsidRPr="00A520E1" w:rsidRDefault="00C20C61" w:rsidP="000C586B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</w:p>
    <w:p w:rsidR="00C20C61" w:rsidRPr="00A520E1" w:rsidRDefault="00C20C61" w:rsidP="00C20C61">
      <w:pPr>
        <w:pStyle w:val="ListParagraph"/>
        <w:numPr>
          <w:ilvl w:val="0"/>
          <w:numId w:val="30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Deployment of software and O/S to MMU desktops and laptops via SCCM</w:t>
      </w:r>
    </w:p>
    <w:p w:rsidR="00C20C61" w:rsidRPr="00A520E1" w:rsidRDefault="00C20C61" w:rsidP="00C20C61">
      <w:pPr>
        <w:pStyle w:val="ListParagraph"/>
        <w:numPr>
          <w:ilvl w:val="0"/>
          <w:numId w:val="30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A520E1">
        <w:rPr>
          <w:rFonts w:ascii="Arial" w:hAnsi="Arial" w:cs="Arial"/>
          <w:sz w:val="22"/>
          <w:szCs w:val="22"/>
        </w:rPr>
        <w:t>Deskside</w:t>
      </w:r>
      <w:proofErr w:type="spellEnd"/>
      <w:r w:rsidRPr="00A520E1">
        <w:rPr>
          <w:rFonts w:ascii="Arial" w:hAnsi="Arial" w:cs="Arial"/>
          <w:sz w:val="22"/>
          <w:szCs w:val="22"/>
        </w:rPr>
        <w:t xml:space="preserve"> user visits where remote assistance not possible or </w:t>
      </w:r>
      <w:r w:rsidR="00D54231" w:rsidRPr="00A520E1">
        <w:rPr>
          <w:rFonts w:ascii="Arial" w:hAnsi="Arial" w:cs="Arial"/>
          <w:sz w:val="22"/>
          <w:szCs w:val="22"/>
        </w:rPr>
        <w:t>unavailable</w:t>
      </w:r>
    </w:p>
    <w:p w:rsidR="00F711E6" w:rsidRPr="00A520E1" w:rsidRDefault="00D54231" w:rsidP="00D54231">
      <w:pPr>
        <w:pStyle w:val="ListParagraph"/>
        <w:numPr>
          <w:ilvl w:val="0"/>
          <w:numId w:val="30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 xml:space="preserve">General desktop </w:t>
      </w:r>
      <w:r w:rsidR="00541BFA" w:rsidRPr="00A520E1">
        <w:rPr>
          <w:rFonts w:ascii="Arial" w:hAnsi="Arial" w:cs="Arial"/>
          <w:sz w:val="22"/>
          <w:szCs w:val="22"/>
        </w:rPr>
        <w:t>1</w:t>
      </w:r>
      <w:r w:rsidR="00541BFA" w:rsidRPr="00A520E1">
        <w:rPr>
          <w:rFonts w:ascii="Arial" w:hAnsi="Arial" w:cs="Arial"/>
          <w:sz w:val="22"/>
          <w:szCs w:val="22"/>
          <w:vertAlign w:val="superscript"/>
        </w:rPr>
        <w:t>st</w:t>
      </w:r>
      <w:r w:rsidR="00541BFA" w:rsidRPr="00A520E1">
        <w:rPr>
          <w:rFonts w:ascii="Arial" w:hAnsi="Arial" w:cs="Arial"/>
          <w:sz w:val="22"/>
          <w:szCs w:val="22"/>
        </w:rPr>
        <w:t>/2</w:t>
      </w:r>
      <w:r w:rsidR="00541BFA" w:rsidRPr="00A520E1">
        <w:rPr>
          <w:rFonts w:ascii="Arial" w:hAnsi="Arial" w:cs="Arial"/>
          <w:sz w:val="22"/>
          <w:szCs w:val="22"/>
          <w:vertAlign w:val="superscript"/>
        </w:rPr>
        <w:t>nd</w:t>
      </w:r>
      <w:r w:rsidRPr="00A520E1">
        <w:rPr>
          <w:rFonts w:ascii="Arial" w:hAnsi="Arial" w:cs="Arial"/>
          <w:sz w:val="22"/>
          <w:szCs w:val="22"/>
        </w:rPr>
        <w:t xml:space="preserve">issues with outlook, drive maps, network connectivity, </w:t>
      </w:r>
    </w:p>
    <w:p w:rsidR="00D54231" w:rsidRPr="00A520E1" w:rsidRDefault="00D54231" w:rsidP="00D54231">
      <w:pPr>
        <w:pStyle w:val="ListParagraph"/>
        <w:numPr>
          <w:ilvl w:val="0"/>
          <w:numId w:val="30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 xml:space="preserve">Providing consumables and ordering </w:t>
      </w:r>
      <w:proofErr w:type="spellStart"/>
      <w:r w:rsidRPr="00A520E1">
        <w:rPr>
          <w:rFonts w:ascii="Arial" w:hAnsi="Arial" w:cs="Arial"/>
          <w:sz w:val="22"/>
          <w:szCs w:val="22"/>
        </w:rPr>
        <w:t>ie</w:t>
      </w:r>
      <w:proofErr w:type="spellEnd"/>
      <w:r w:rsidRPr="00A520E1">
        <w:rPr>
          <w:rFonts w:ascii="Arial" w:hAnsi="Arial" w:cs="Arial"/>
          <w:sz w:val="22"/>
          <w:szCs w:val="22"/>
        </w:rPr>
        <w:t xml:space="preserve"> keyboards, mice, cables</w:t>
      </w:r>
      <w:r w:rsidR="00AA605C" w:rsidRPr="00A520E1">
        <w:rPr>
          <w:rFonts w:ascii="Arial" w:hAnsi="Arial" w:cs="Arial"/>
          <w:sz w:val="22"/>
          <w:szCs w:val="22"/>
        </w:rPr>
        <w:t xml:space="preserve">, laptops, </w:t>
      </w:r>
      <w:proofErr w:type="spellStart"/>
      <w:r w:rsidR="00AA605C" w:rsidRPr="00A520E1">
        <w:rPr>
          <w:rFonts w:ascii="Arial" w:hAnsi="Arial" w:cs="Arial"/>
          <w:sz w:val="22"/>
          <w:szCs w:val="22"/>
        </w:rPr>
        <w:t>ip</w:t>
      </w:r>
      <w:proofErr w:type="spellEnd"/>
      <w:r w:rsidR="00AA605C" w:rsidRPr="00A520E1">
        <w:rPr>
          <w:rFonts w:ascii="Arial" w:hAnsi="Arial" w:cs="Arial"/>
          <w:sz w:val="22"/>
          <w:szCs w:val="22"/>
        </w:rPr>
        <w:t xml:space="preserve">  phones etc</w:t>
      </w:r>
    </w:p>
    <w:p w:rsidR="00D54231" w:rsidRPr="00A520E1" w:rsidRDefault="00FC17F3" w:rsidP="00D54231">
      <w:pPr>
        <w:pStyle w:val="ListParagraph"/>
        <w:numPr>
          <w:ilvl w:val="0"/>
          <w:numId w:val="30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 xml:space="preserve">Support and set up of Cisco 7841 </w:t>
      </w:r>
      <w:proofErr w:type="spellStart"/>
      <w:r w:rsidRPr="00A520E1">
        <w:rPr>
          <w:rFonts w:ascii="Arial" w:hAnsi="Arial" w:cs="Arial"/>
          <w:sz w:val="22"/>
          <w:szCs w:val="22"/>
        </w:rPr>
        <w:t>ip</w:t>
      </w:r>
      <w:proofErr w:type="spellEnd"/>
      <w:r w:rsidRPr="00A520E1">
        <w:rPr>
          <w:rFonts w:ascii="Arial" w:hAnsi="Arial" w:cs="Arial"/>
          <w:sz w:val="22"/>
          <w:szCs w:val="22"/>
        </w:rPr>
        <w:t xml:space="preserve"> phones</w:t>
      </w:r>
      <w:r w:rsidR="00CE262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E262C">
        <w:rPr>
          <w:rFonts w:ascii="Arial" w:hAnsi="Arial" w:cs="Arial"/>
          <w:sz w:val="22"/>
          <w:szCs w:val="22"/>
        </w:rPr>
        <w:t>experiencenof</w:t>
      </w:r>
      <w:proofErr w:type="spellEnd"/>
      <w:r w:rsidR="00CE262C">
        <w:rPr>
          <w:rFonts w:ascii="Arial" w:hAnsi="Arial" w:cs="Arial"/>
          <w:sz w:val="22"/>
          <w:szCs w:val="22"/>
        </w:rPr>
        <w:t xml:space="preserve"> ITSM tool Cherwell</w:t>
      </w:r>
    </w:p>
    <w:p w:rsidR="000163A2" w:rsidRPr="00A520E1" w:rsidRDefault="000163A2" w:rsidP="00D54231">
      <w:pPr>
        <w:pStyle w:val="ListParagraph"/>
        <w:numPr>
          <w:ilvl w:val="0"/>
          <w:numId w:val="30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Support and configuration of windows 7 and 10</w:t>
      </w:r>
    </w:p>
    <w:p w:rsidR="00330C56" w:rsidRPr="00A520E1" w:rsidRDefault="00330C56" w:rsidP="00D54231">
      <w:pPr>
        <w:pStyle w:val="ListParagraph"/>
        <w:numPr>
          <w:ilvl w:val="0"/>
          <w:numId w:val="30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Basic experience of Macs</w:t>
      </w:r>
    </w:p>
    <w:p w:rsidR="000163A2" w:rsidRPr="00A520E1" w:rsidRDefault="000163A2" w:rsidP="00AE02D3">
      <w:pPr>
        <w:pStyle w:val="ListParagraph"/>
        <w:ind w:left="-131" w:right="-807"/>
        <w:jc w:val="both"/>
        <w:rPr>
          <w:rFonts w:ascii="Arial" w:hAnsi="Arial" w:cs="Arial"/>
          <w:b/>
          <w:sz w:val="22"/>
          <w:szCs w:val="22"/>
        </w:rPr>
      </w:pPr>
    </w:p>
    <w:p w:rsidR="00F711E6" w:rsidRPr="00A520E1" w:rsidRDefault="00F711E6" w:rsidP="00F711E6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A520E1">
        <w:rPr>
          <w:rFonts w:ascii="Arial" w:hAnsi="Arial" w:cs="Arial"/>
          <w:b/>
          <w:sz w:val="22"/>
          <w:szCs w:val="22"/>
        </w:rPr>
        <w:t>Mitie</w:t>
      </w:r>
      <w:proofErr w:type="spellEnd"/>
      <w:r w:rsidRPr="00A520E1">
        <w:rPr>
          <w:rFonts w:ascii="Arial" w:hAnsi="Arial" w:cs="Arial"/>
          <w:b/>
          <w:sz w:val="22"/>
          <w:szCs w:val="22"/>
        </w:rPr>
        <w:t xml:space="preserve"> Security, </w:t>
      </w:r>
      <w:proofErr w:type="spellStart"/>
      <w:r w:rsidRPr="00A520E1">
        <w:rPr>
          <w:rFonts w:ascii="Arial" w:hAnsi="Arial" w:cs="Arial"/>
          <w:b/>
          <w:sz w:val="22"/>
          <w:szCs w:val="22"/>
        </w:rPr>
        <w:t>Gorsey</w:t>
      </w:r>
      <w:proofErr w:type="spellEnd"/>
      <w:r w:rsidRPr="00A520E1">
        <w:rPr>
          <w:rFonts w:ascii="Arial" w:hAnsi="Arial" w:cs="Arial"/>
          <w:b/>
          <w:sz w:val="22"/>
          <w:szCs w:val="22"/>
        </w:rPr>
        <w:t xml:space="preserve"> Lane, Widnes</w:t>
      </w:r>
      <w:r w:rsidR="004541C3">
        <w:rPr>
          <w:rFonts w:ascii="Arial" w:hAnsi="Arial" w:cs="Arial"/>
          <w:b/>
          <w:sz w:val="22"/>
          <w:szCs w:val="22"/>
        </w:rPr>
        <w:t xml:space="preserve"> – Security Guard</w:t>
      </w:r>
      <w:r w:rsidRPr="00A520E1">
        <w:rPr>
          <w:rFonts w:ascii="Arial" w:hAnsi="Arial" w:cs="Arial"/>
          <w:b/>
          <w:sz w:val="22"/>
          <w:szCs w:val="22"/>
        </w:rPr>
        <w:t xml:space="preserve">                     </w:t>
      </w:r>
      <w:r w:rsidR="004541C3">
        <w:rPr>
          <w:rFonts w:ascii="Arial" w:hAnsi="Arial" w:cs="Arial"/>
          <w:b/>
          <w:sz w:val="22"/>
          <w:szCs w:val="22"/>
        </w:rPr>
        <w:t xml:space="preserve">           </w:t>
      </w:r>
      <w:r w:rsidR="008F0B56" w:rsidRPr="00A520E1">
        <w:rPr>
          <w:rFonts w:ascii="Arial" w:hAnsi="Arial" w:cs="Arial"/>
          <w:b/>
          <w:sz w:val="22"/>
          <w:szCs w:val="22"/>
        </w:rPr>
        <w:t>15 May 17 – 20 Jan 19</w:t>
      </w:r>
    </w:p>
    <w:p w:rsidR="00F711E6" w:rsidRPr="001B1222" w:rsidRDefault="00F711E6" w:rsidP="001B1222">
      <w:p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1B1222">
        <w:rPr>
          <w:rFonts w:ascii="Arial" w:hAnsi="Arial" w:cs="Arial"/>
          <w:sz w:val="22"/>
          <w:szCs w:val="22"/>
        </w:rPr>
        <w:t xml:space="preserve">Guarding </w:t>
      </w:r>
      <w:r w:rsidR="00E403BD" w:rsidRPr="001B1222">
        <w:rPr>
          <w:rFonts w:ascii="Arial" w:hAnsi="Arial" w:cs="Arial"/>
          <w:sz w:val="22"/>
          <w:szCs w:val="22"/>
        </w:rPr>
        <w:t xml:space="preserve">and patrolling </w:t>
      </w:r>
      <w:r w:rsidRPr="001B1222">
        <w:rPr>
          <w:rFonts w:ascii="Arial" w:hAnsi="Arial" w:cs="Arial"/>
          <w:sz w:val="22"/>
          <w:szCs w:val="22"/>
        </w:rPr>
        <w:t>of client premises on day/night shifts</w:t>
      </w:r>
    </w:p>
    <w:p w:rsidR="00F711E6" w:rsidRPr="00A520E1" w:rsidRDefault="00F711E6" w:rsidP="00F711E6">
      <w:pPr>
        <w:pStyle w:val="ListParagraph"/>
        <w:numPr>
          <w:ilvl w:val="0"/>
          <w:numId w:val="29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Liaising with onsite staff to resolve complex issues</w:t>
      </w:r>
      <w:r w:rsidR="00E403BD" w:rsidRPr="00A520E1">
        <w:rPr>
          <w:rFonts w:ascii="Arial" w:hAnsi="Arial" w:cs="Arial"/>
          <w:sz w:val="22"/>
          <w:szCs w:val="22"/>
        </w:rPr>
        <w:t xml:space="preserve"> within a timely manner</w:t>
      </w:r>
    </w:p>
    <w:p w:rsidR="00E403BD" w:rsidRPr="00A520E1" w:rsidRDefault="00E403BD" w:rsidP="00E403BD">
      <w:pPr>
        <w:pStyle w:val="ListParagraph"/>
        <w:numPr>
          <w:ilvl w:val="0"/>
          <w:numId w:val="29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Assistance of access cards on some sites</w:t>
      </w:r>
    </w:p>
    <w:p w:rsidR="00E403BD" w:rsidRPr="00A520E1" w:rsidRDefault="00E403BD" w:rsidP="00E403BD">
      <w:pPr>
        <w:pStyle w:val="ListParagraph"/>
        <w:numPr>
          <w:ilvl w:val="0"/>
          <w:numId w:val="29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Element of driving involved as sites across North West region</w:t>
      </w:r>
    </w:p>
    <w:p w:rsidR="00E403BD" w:rsidRPr="00A520E1" w:rsidRDefault="00E403BD" w:rsidP="00E403BD">
      <w:pPr>
        <w:pStyle w:val="ListParagraph"/>
        <w:numPr>
          <w:ilvl w:val="0"/>
          <w:numId w:val="29"/>
        </w:numPr>
        <w:ind w:right="-807"/>
        <w:jc w:val="both"/>
        <w:rPr>
          <w:rFonts w:ascii="Arial" w:hAnsi="Arial" w:cs="Arial"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Accurately record details of issues and incidents which may require handover to next shift</w:t>
      </w:r>
    </w:p>
    <w:p w:rsidR="00E403BD" w:rsidRPr="00A520E1" w:rsidRDefault="00E403BD" w:rsidP="00E403BD">
      <w:pPr>
        <w:pStyle w:val="ListParagraph"/>
        <w:numPr>
          <w:ilvl w:val="0"/>
          <w:numId w:val="29"/>
        </w:numPr>
        <w:ind w:right="-807"/>
        <w:jc w:val="both"/>
        <w:rPr>
          <w:rFonts w:ascii="Arial" w:hAnsi="Arial" w:cs="Arial"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 xml:space="preserve">Set high standards and be an ambassador of the </w:t>
      </w:r>
      <w:proofErr w:type="spellStart"/>
      <w:r w:rsidRPr="00A520E1">
        <w:rPr>
          <w:rFonts w:ascii="Arial" w:hAnsi="Arial" w:cs="Arial"/>
          <w:sz w:val="22"/>
          <w:szCs w:val="22"/>
        </w:rPr>
        <w:t>Mitie</w:t>
      </w:r>
      <w:proofErr w:type="spellEnd"/>
      <w:r w:rsidRPr="00A520E1">
        <w:rPr>
          <w:rFonts w:ascii="Arial" w:hAnsi="Arial" w:cs="Arial"/>
          <w:sz w:val="22"/>
          <w:szCs w:val="22"/>
        </w:rPr>
        <w:t xml:space="preserve"> Logo</w:t>
      </w:r>
      <w:r w:rsidR="009900D2" w:rsidRPr="00A520E1">
        <w:rPr>
          <w:rFonts w:ascii="Arial" w:hAnsi="Arial" w:cs="Arial"/>
          <w:sz w:val="22"/>
          <w:szCs w:val="22"/>
        </w:rPr>
        <w:t xml:space="preserve"> and DBS cleared</w:t>
      </w:r>
    </w:p>
    <w:p w:rsidR="00E403BD" w:rsidRPr="00A520E1" w:rsidRDefault="00E403BD" w:rsidP="00E403BD">
      <w:pPr>
        <w:pStyle w:val="ListParagraph"/>
        <w:ind w:left="-131" w:right="-807"/>
        <w:jc w:val="both"/>
        <w:rPr>
          <w:rFonts w:ascii="Arial" w:hAnsi="Arial" w:cs="Arial"/>
          <w:sz w:val="22"/>
          <w:szCs w:val="22"/>
        </w:rPr>
      </w:pPr>
    </w:p>
    <w:p w:rsidR="0004201E" w:rsidRPr="00A520E1" w:rsidRDefault="0004201E" w:rsidP="000C586B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b/>
          <w:sz w:val="22"/>
          <w:szCs w:val="22"/>
        </w:rPr>
        <w:t>SIA Badge completed and 5 year referencing checks                                            10 Mar 17 –</w:t>
      </w:r>
      <w:r w:rsidR="00DA7ED9" w:rsidRPr="00A520E1">
        <w:rPr>
          <w:rFonts w:ascii="Arial" w:hAnsi="Arial" w:cs="Arial"/>
          <w:b/>
          <w:sz w:val="22"/>
          <w:szCs w:val="22"/>
        </w:rPr>
        <w:t xml:space="preserve"> 10May</w:t>
      </w:r>
      <w:r w:rsidRPr="00A520E1">
        <w:rPr>
          <w:rFonts w:ascii="Arial" w:hAnsi="Arial" w:cs="Arial"/>
          <w:b/>
          <w:sz w:val="22"/>
          <w:szCs w:val="22"/>
        </w:rPr>
        <w:t xml:space="preserve"> 17</w:t>
      </w:r>
    </w:p>
    <w:p w:rsidR="0004201E" w:rsidRPr="00A520E1" w:rsidRDefault="0004201E" w:rsidP="000C586B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</w:p>
    <w:p w:rsidR="0004201E" w:rsidRPr="00A520E1" w:rsidRDefault="0004201E" w:rsidP="00862FB8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b/>
          <w:sz w:val="22"/>
          <w:szCs w:val="22"/>
        </w:rPr>
        <w:t xml:space="preserve">Claiming JSA whilst looking for IT related employment                                        </w:t>
      </w:r>
      <w:r w:rsidR="00F25640" w:rsidRPr="00A520E1">
        <w:rPr>
          <w:rFonts w:ascii="Arial" w:hAnsi="Arial" w:cs="Arial"/>
          <w:b/>
          <w:sz w:val="22"/>
          <w:szCs w:val="22"/>
        </w:rPr>
        <w:t>01 Nov 16</w:t>
      </w:r>
      <w:r w:rsidR="00862FB8" w:rsidRPr="00A520E1">
        <w:rPr>
          <w:rFonts w:ascii="Arial" w:hAnsi="Arial" w:cs="Arial"/>
          <w:b/>
          <w:sz w:val="22"/>
          <w:szCs w:val="22"/>
        </w:rPr>
        <w:t xml:space="preserve"> – 14 May 17</w:t>
      </w:r>
    </w:p>
    <w:p w:rsidR="00862FB8" w:rsidRPr="00A520E1" w:rsidRDefault="00862FB8" w:rsidP="00862FB8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</w:p>
    <w:p w:rsidR="003816D7" w:rsidRPr="00A520E1" w:rsidRDefault="003816D7" w:rsidP="000C586B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A520E1">
        <w:rPr>
          <w:rFonts w:ascii="Arial" w:hAnsi="Arial" w:cs="Arial"/>
          <w:b/>
          <w:sz w:val="22"/>
          <w:szCs w:val="22"/>
        </w:rPr>
        <w:t>Computacenter</w:t>
      </w:r>
      <w:proofErr w:type="gramStart"/>
      <w:r w:rsidRPr="00A520E1">
        <w:rPr>
          <w:rFonts w:ascii="Arial" w:hAnsi="Arial" w:cs="Arial"/>
          <w:b/>
          <w:sz w:val="22"/>
          <w:szCs w:val="22"/>
        </w:rPr>
        <w:t>,Salford</w:t>
      </w:r>
      <w:proofErr w:type="spellEnd"/>
      <w:proofErr w:type="gramEnd"/>
      <w:r w:rsidR="004541C3">
        <w:rPr>
          <w:rFonts w:ascii="Arial" w:hAnsi="Arial" w:cs="Arial"/>
          <w:b/>
          <w:sz w:val="22"/>
          <w:szCs w:val="22"/>
        </w:rPr>
        <w:t xml:space="preserve"> – IT Customer Engineer                                                    28 Apr 14 – 31 Oct 16</w:t>
      </w:r>
    </w:p>
    <w:p w:rsidR="003816D7" w:rsidRPr="00A520E1" w:rsidRDefault="00777BA1" w:rsidP="000C586B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b/>
          <w:sz w:val="22"/>
          <w:szCs w:val="22"/>
        </w:rPr>
        <w:t xml:space="preserve">                                       </w:t>
      </w:r>
      <w:r w:rsidR="004541C3">
        <w:rPr>
          <w:rFonts w:ascii="Arial" w:hAnsi="Arial" w:cs="Arial"/>
          <w:b/>
          <w:sz w:val="22"/>
          <w:szCs w:val="22"/>
        </w:rPr>
        <w:t xml:space="preserve">                        </w:t>
      </w:r>
    </w:p>
    <w:p w:rsidR="001663E1" w:rsidRPr="00422FF5" w:rsidRDefault="003816D7" w:rsidP="00422FF5">
      <w:pPr>
        <w:pStyle w:val="ListParagraph"/>
        <w:numPr>
          <w:ilvl w:val="0"/>
          <w:numId w:val="26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A520E1">
        <w:rPr>
          <w:rFonts w:ascii="Arial" w:hAnsi="Arial" w:cs="Arial"/>
          <w:sz w:val="22"/>
          <w:szCs w:val="22"/>
        </w:rPr>
        <w:t>Floorwalking</w:t>
      </w:r>
      <w:proofErr w:type="spellEnd"/>
      <w:r w:rsidRPr="00A520E1">
        <w:rPr>
          <w:rFonts w:ascii="Arial" w:hAnsi="Arial" w:cs="Arial"/>
          <w:sz w:val="22"/>
          <w:szCs w:val="22"/>
        </w:rPr>
        <w:t xml:space="preserve"> new installati</w:t>
      </w:r>
      <w:r w:rsidR="00422FF5">
        <w:rPr>
          <w:rFonts w:ascii="Arial" w:hAnsi="Arial" w:cs="Arial"/>
          <w:sz w:val="22"/>
          <w:szCs w:val="22"/>
        </w:rPr>
        <w:t>on of IP</w:t>
      </w:r>
      <w:r w:rsidRPr="00422FF5">
        <w:rPr>
          <w:rFonts w:ascii="Arial" w:hAnsi="Arial" w:cs="Arial"/>
          <w:sz w:val="22"/>
          <w:szCs w:val="22"/>
        </w:rPr>
        <w:t xml:space="preserve"> phone</w:t>
      </w:r>
      <w:r w:rsidR="00422FF5">
        <w:rPr>
          <w:rFonts w:ascii="Arial" w:hAnsi="Arial" w:cs="Arial"/>
          <w:sz w:val="22"/>
          <w:szCs w:val="22"/>
        </w:rPr>
        <w:t>s, desktops, laptops, LAN issues, drive maps, BSOD’s</w:t>
      </w:r>
    </w:p>
    <w:p w:rsidR="00777BA1" w:rsidRPr="00422FF5" w:rsidRDefault="00777BA1" w:rsidP="00422FF5">
      <w:pPr>
        <w:pStyle w:val="ListParagraph"/>
        <w:numPr>
          <w:ilvl w:val="0"/>
          <w:numId w:val="26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 xml:space="preserve">Imaging of desktops with Windows </w:t>
      </w:r>
      <w:r w:rsidR="00422FF5">
        <w:rPr>
          <w:rFonts w:ascii="Arial" w:hAnsi="Arial" w:cs="Arial"/>
          <w:sz w:val="22"/>
          <w:szCs w:val="22"/>
        </w:rPr>
        <w:t>via SCCM</w:t>
      </w:r>
    </w:p>
    <w:p w:rsidR="000C586B" w:rsidRPr="00422FF5" w:rsidRDefault="006D12B4" w:rsidP="00422FF5">
      <w:pPr>
        <w:pStyle w:val="ListParagraph"/>
        <w:numPr>
          <w:ilvl w:val="0"/>
          <w:numId w:val="26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Decommissioning</w:t>
      </w:r>
      <w:r w:rsidR="00D30497" w:rsidRPr="00A520E1">
        <w:rPr>
          <w:rFonts w:ascii="Arial" w:hAnsi="Arial" w:cs="Arial"/>
          <w:sz w:val="22"/>
          <w:szCs w:val="22"/>
        </w:rPr>
        <w:t xml:space="preserve"> of IT equipment </w:t>
      </w:r>
    </w:p>
    <w:p w:rsidR="005C5926" w:rsidRPr="00A520E1" w:rsidRDefault="00422FF5" w:rsidP="004D306F">
      <w:pPr>
        <w:pStyle w:val="ListParagraph"/>
        <w:numPr>
          <w:ilvl w:val="0"/>
          <w:numId w:val="26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MS application issues</w:t>
      </w:r>
      <w:r w:rsidR="00F96FA5" w:rsidRPr="00A520E1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ie</w:t>
      </w:r>
      <w:proofErr w:type="spellEnd"/>
      <w:r>
        <w:rPr>
          <w:rFonts w:ascii="Arial" w:hAnsi="Arial" w:cs="Arial"/>
          <w:sz w:val="22"/>
          <w:szCs w:val="22"/>
        </w:rPr>
        <w:t xml:space="preserve"> with O</w:t>
      </w:r>
      <w:r w:rsidR="00F96FA5" w:rsidRPr="00A520E1">
        <w:rPr>
          <w:rFonts w:ascii="Arial" w:hAnsi="Arial" w:cs="Arial"/>
          <w:sz w:val="22"/>
          <w:szCs w:val="22"/>
        </w:rPr>
        <w:t xml:space="preserve">utlook issues such </w:t>
      </w:r>
      <w:r>
        <w:rPr>
          <w:rFonts w:ascii="Arial" w:hAnsi="Arial" w:cs="Arial"/>
          <w:sz w:val="22"/>
          <w:szCs w:val="22"/>
        </w:rPr>
        <w:t>as adding mailboxes, profile refresh</w:t>
      </w:r>
    </w:p>
    <w:p w:rsidR="00F96FA5" w:rsidRPr="00A520E1" w:rsidRDefault="00422FF5" w:rsidP="006B49A8">
      <w:pPr>
        <w:pStyle w:val="ListParagraph"/>
        <w:numPr>
          <w:ilvl w:val="0"/>
          <w:numId w:val="26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F96FA5" w:rsidRPr="00A520E1">
        <w:rPr>
          <w:rFonts w:ascii="Arial" w:hAnsi="Arial" w:cs="Arial"/>
          <w:sz w:val="22"/>
          <w:szCs w:val="22"/>
        </w:rPr>
        <w:t>dding of n</w:t>
      </w:r>
      <w:r w:rsidR="005C565B" w:rsidRPr="00A520E1">
        <w:rPr>
          <w:rFonts w:ascii="Arial" w:hAnsi="Arial" w:cs="Arial"/>
          <w:sz w:val="22"/>
          <w:szCs w:val="22"/>
        </w:rPr>
        <w:t>etwork</w:t>
      </w:r>
      <w:r w:rsidR="00F96FA5" w:rsidRPr="00A520E1">
        <w:rPr>
          <w:rFonts w:ascii="Arial" w:hAnsi="Arial" w:cs="Arial"/>
          <w:sz w:val="22"/>
          <w:szCs w:val="22"/>
        </w:rPr>
        <w:t xml:space="preserve"> printers, removing and re adding to </w:t>
      </w:r>
      <w:proofErr w:type="spellStart"/>
      <w:r w:rsidR="00F96FA5" w:rsidRPr="00A520E1">
        <w:rPr>
          <w:rFonts w:ascii="Arial" w:hAnsi="Arial" w:cs="Arial"/>
          <w:sz w:val="22"/>
          <w:szCs w:val="22"/>
        </w:rPr>
        <w:t>domain,increasing</w:t>
      </w:r>
      <w:proofErr w:type="spellEnd"/>
      <w:r w:rsidR="00F96FA5" w:rsidRPr="00A520E1">
        <w:rPr>
          <w:rFonts w:ascii="Arial" w:hAnsi="Arial" w:cs="Arial"/>
          <w:sz w:val="22"/>
          <w:szCs w:val="22"/>
        </w:rPr>
        <w:t xml:space="preserve"> paging file</w:t>
      </w:r>
    </w:p>
    <w:p w:rsidR="001E1B5C" w:rsidRPr="00A520E1" w:rsidRDefault="00422FF5" w:rsidP="006B49A8">
      <w:pPr>
        <w:pStyle w:val="ListParagraph"/>
        <w:numPr>
          <w:ilvl w:val="0"/>
          <w:numId w:val="26"/>
        </w:numPr>
        <w:ind w:right="-807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downloading software via </w:t>
      </w:r>
      <w:r w:rsidR="001E1B5C" w:rsidRPr="00A520E1">
        <w:rPr>
          <w:rFonts w:ascii="Arial" w:hAnsi="Arial" w:cs="Arial"/>
          <w:sz w:val="22"/>
          <w:szCs w:val="22"/>
        </w:rPr>
        <w:t>CCM</w:t>
      </w:r>
    </w:p>
    <w:p w:rsidR="00A462C6" w:rsidRPr="00A520E1" w:rsidRDefault="00A462C6" w:rsidP="00A462C6">
      <w:pPr>
        <w:pStyle w:val="ListParagraph"/>
        <w:ind w:left="-131" w:right="-807"/>
        <w:jc w:val="both"/>
        <w:rPr>
          <w:rFonts w:ascii="Arial" w:hAnsi="Arial" w:cs="Arial"/>
          <w:sz w:val="22"/>
          <w:szCs w:val="22"/>
        </w:rPr>
      </w:pPr>
    </w:p>
    <w:p w:rsidR="00A462C6" w:rsidRPr="00A520E1" w:rsidRDefault="00A462C6" w:rsidP="008C7C1C">
      <w:pPr>
        <w:pStyle w:val="ListParagraph"/>
        <w:ind w:left="-131" w:right="-80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A520E1">
        <w:rPr>
          <w:rFonts w:ascii="Arial" w:hAnsi="Arial" w:cs="Arial"/>
          <w:b/>
          <w:sz w:val="22"/>
          <w:szCs w:val="22"/>
        </w:rPr>
        <w:t>Techways</w:t>
      </w:r>
      <w:proofErr w:type="spellEnd"/>
      <w:r w:rsidRPr="00A520E1">
        <w:rPr>
          <w:rFonts w:ascii="Arial" w:hAnsi="Arial" w:cs="Arial"/>
          <w:b/>
          <w:sz w:val="22"/>
          <w:szCs w:val="22"/>
        </w:rPr>
        <w:t xml:space="preserve"> P.C Repairs </w:t>
      </w:r>
      <w:r w:rsidR="00C71CCE">
        <w:rPr>
          <w:rFonts w:ascii="Arial" w:hAnsi="Arial" w:cs="Arial"/>
          <w:b/>
          <w:sz w:val="22"/>
          <w:szCs w:val="22"/>
        </w:rPr>
        <w:t>– Returned, more volunteering</w:t>
      </w:r>
      <w:r w:rsidRPr="00A520E1">
        <w:rPr>
          <w:rFonts w:ascii="Arial" w:hAnsi="Arial" w:cs="Arial"/>
          <w:b/>
          <w:sz w:val="22"/>
          <w:szCs w:val="22"/>
        </w:rPr>
        <w:t xml:space="preserve">                  </w:t>
      </w:r>
      <w:r w:rsidR="005B77BB">
        <w:rPr>
          <w:rFonts w:ascii="Arial" w:hAnsi="Arial" w:cs="Arial"/>
          <w:b/>
          <w:sz w:val="22"/>
          <w:szCs w:val="22"/>
        </w:rPr>
        <w:t xml:space="preserve">               </w:t>
      </w:r>
      <w:r w:rsidRPr="00A520E1">
        <w:rPr>
          <w:rFonts w:ascii="Arial" w:hAnsi="Arial" w:cs="Arial"/>
          <w:b/>
          <w:sz w:val="22"/>
          <w:szCs w:val="22"/>
        </w:rPr>
        <w:t xml:space="preserve"> 2 Nov 13- 27 Apr</w:t>
      </w:r>
      <w:r w:rsidR="00D503A1" w:rsidRPr="00A520E1">
        <w:rPr>
          <w:rFonts w:ascii="Arial" w:hAnsi="Arial" w:cs="Arial"/>
          <w:b/>
          <w:sz w:val="22"/>
          <w:szCs w:val="22"/>
        </w:rPr>
        <w:t xml:space="preserve"> 14</w:t>
      </w:r>
      <w:r w:rsidR="005B77BB">
        <w:rPr>
          <w:rFonts w:ascii="Arial" w:hAnsi="Arial" w:cs="Arial"/>
          <w:b/>
          <w:sz w:val="22"/>
          <w:szCs w:val="22"/>
        </w:rPr>
        <w:t xml:space="preserve"> </w:t>
      </w:r>
    </w:p>
    <w:p w:rsidR="00A462C6" w:rsidRPr="00A520E1" w:rsidRDefault="00A462C6" w:rsidP="00A462C6">
      <w:pPr>
        <w:pStyle w:val="ListParagraph"/>
        <w:ind w:left="-131" w:right="-807"/>
        <w:jc w:val="both"/>
        <w:rPr>
          <w:rFonts w:ascii="Arial" w:hAnsi="Arial" w:cs="Arial"/>
          <w:b/>
          <w:sz w:val="22"/>
          <w:szCs w:val="22"/>
        </w:rPr>
      </w:pPr>
    </w:p>
    <w:p w:rsidR="000C586B" w:rsidRPr="00A520E1" w:rsidRDefault="000C586B" w:rsidP="005B77BB">
      <w:pPr>
        <w:ind w:right="-807"/>
        <w:jc w:val="both"/>
        <w:rPr>
          <w:rFonts w:ascii="Arial" w:hAnsi="Arial" w:cs="Arial"/>
          <w:b/>
          <w:sz w:val="22"/>
          <w:szCs w:val="22"/>
        </w:rPr>
      </w:pPr>
      <w:r w:rsidRPr="00A520E1">
        <w:rPr>
          <w:rFonts w:ascii="Arial" w:hAnsi="Arial" w:cs="Arial"/>
          <w:b/>
          <w:sz w:val="22"/>
          <w:szCs w:val="22"/>
        </w:rPr>
        <w:t xml:space="preserve">Manchester </w:t>
      </w:r>
      <w:r w:rsidR="006442C6">
        <w:rPr>
          <w:rFonts w:ascii="Arial" w:hAnsi="Arial" w:cs="Arial"/>
          <w:b/>
          <w:sz w:val="22"/>
          <w:szCs w:val="22"/>
        </w:rPr>
        <w:t>Royal Infirmary - Service</w:t>
      </w:r>
      <w:r w:rsidRPr="00A520E1">
        <w:rPr>
          <w:rFonts w:ascii="Arial" w:hAnsi="Arial" w:cs="Arial"/>
          <w:b/>
          <w:sz w:val="22"/>
          <w:szCs w:val="22"/>
        </w:rPr>
        <w:t xml:space="preserve"> </w:t>
      </w:r>
      <w:r w:rsidR="006442C6">
        <w:rPr>
          <w:rFonts w:ascii="Arial" w:hAnsi="Arial" w:cs="Arial"/>
          <w:b/>
          <w:sz w:val="22"/>
          <w:szCs w:val="22"/>
        </w:rPr>
        <w:t xml:space="preserve">Desk Analyst                        </w:t>
      </w:r>
      <w:r w:rsidRPr="00A520E1">
        <w:rPr>
          <w:rFonts w:ascii="Arial" w:hAnsi="Arial" w:cs="Arial"/>
          <w:b/>
          <w:sz w:val="22"/>
          <w:szCs w:val="22"/>
        </w:rPr>
        <w:t xml:space="preserve">             </w:t>
      </w:r>
      <w:r w:rsidR="006442C6">
        <w:rPr>
          <w:rFonts w:ascii="Arial" w:hAnsi="Arial" w:cs="Arial"/>
          <w:b/>
          <w:sz w:val="22"/>
          <w:szCs w:val="22"/>
        </w:rPr>
        <w:t>2 Oct 13 -</w:t>
      </w:r>
      <w:r w:rsidRPr="00A520E1">
        <w:rPr>
          <w:rFonts w:ascii="Arial" w:hAnsi="Arial" w:cs="Arial"/>
          <w:b/>
          <w:sz w:val="22"/>
          <w:szCs w:val="22"/>
        </w:rPr>
        <w:t xml:space="preserve"> 1 Nov 13</w:t>
      </w:r>
    </w:p>
    <w:p w:rsidR="000C586B" w:rsidRPr="00A520E1" w:rsidRDefault="005B77BB" w:rsidP="000C586B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</w:t>
      </w:r>
    </w:p>
    <w:p w:rsidR="000C586B" w:rsidRPr="00A520E1" w:rsidRDefault="000C586B" w:rsidP="00DA2E54">
      <w:pPr>
        <w:pStyle w:val="ListParagraph"/>
        <w:numPr>
          <w:ilvl w:val="0"/>
          <w:numId w:val="24"/>
        </w:numPr>
        <w:ind w:right="-807"/>
        <w:jc w:val="both"/>
        <w:rPr>
          <w:rFonts w:ascii="Arial" w:hAnsi="Arial" w:cs="Arial"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General</w:t>
      </w:r>
      <w:r w:rsidR="001F49EC" w:rsidRPr="00A520E1">
        <w:rPr>
          <w:rFonts w:ascii="Arial" w:hAnsi="Arial" w:cs="Arial"/>
          <w:sz w:val="22"/>
          <w:szCs w:val="22"/>
        </w:rPr>
        <w:t xml:space="preserve"> Windows</w:t>
      </w:r>
      <w:r w:rsidRPr="00A520E1">
        <w:rPr>
          <w:rFonts w:ascii="Arial" w:hAnsi="Arial" w:cs="Arial"/>
          <w:sz w:val="22"/>
          <w:szCs w:val="22"/>
        </w:rPr>
        <w:t xml:space="preserve"> desktop support including outlook issues, drive maps, adding network printers etc</w:t>
      </w:r>
    </w:p>
    <w:p w:rsidR="000C586B" w:rsidRPr="00A520E1" w:rsidRDefault="000C586B" w:rsidP="00DA2E54">
      <w:pPr>
        <w:pStyle w:val="ListParagraph"/>
        <w:numPr>
          <w:ilvl w:val="0"/>
          <w:numId w:val="24"/>
        </w:numPr>
        <w:ind w:right="-807"/>
        <w:jc w:val="both"/>
        <w:rPr>
          <w:rFonts w:ascii="Arial" w:hAnsi="Arial" w:cs="Arial"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Resetting &amp; unlocking passwords on AD, adding security groups</w:t>
      </w:r>
    </w:p>
    <w:p w:rsidR="000C586B" w:rsidRPr="00A520E1" w:rsidRDefault="000C586B" w:rsidP="00DA2E54">
      <w:pPr>
        <w:pStyle w:val="ListParagraph"/>
        <w:numPr>
          <w:ilvl w:val="0"/>
          <w:numId w:val="24"/>
        </w:numPr>
        <w:ind w:right="-807"/>
        <w:jc w:val="both"/>
        <w:rPr>
          <w:rFonts w:ascii="Arial" w:hAnsi="Arial" w:cs="Arial"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Resetting passwords for</w:t>
      </w:r>
      <w:r w:rsidR="007D2943" w:rsidRPr="00A520E1">
        <w:rPr>
          <w:rFonts w:ascii="Arial" w:hAnsi="Arial" w:cs="Arial"/>
          <w:sz w:val="22"/>
          <w:szCs w:val="22"/>
        </w:rPr>
        <w:t xml:space="preserve"> bespoke</w:t>
      </w:r>
      <w:r w:rsidRPr="00A520E1">
        <w:rPr>
          <w:rFonts w:ascii="Arial" w:hAnsi="Arial" w:cs="Arial"/>
          <w:sz w:val="22"/>
          <w:szCs w:val="22"/>
        </w:rPr>
        <w:t xml:space="preserve"> clinical applications such as CWS, PAS, BEDMAN</w:t>
      </w:r>
      <w:r w:rsidR="00A364BF" w:rsidRPr="00A520E1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A520E1">
        <w:rPr>
          <w:rFonts w:ascii="Arial" w:hAnsi="Arial" w:cs="Arial"/>
          <w:sz w:val="22"/>
          <w:szCs w:val="22"/>
        </w:rPr>
        <w:t>Patientrack</w:t>
      </w:r>
      <w:proofErr w:type="spellEnd"/>
      <w:r w:rsidRPr="00A520E1">
        <w:rPr>
          <w:rFonts w:ascii="Arial" w:hAnsi="Arial" w:cs="Arial"/>
          <w:sz w:val="22"/>
          <w:szCs w:val="22"/>
        </w:rPr>
        <w:t>.</w:t>
      </w:r>
    </w:p>
    <w:p w:rsidR="000C586B" w:rsidRPr="00A520E1" w:rsidRDefault="000C586B" w:rsidP="00DA2E54">
      <w:pPr>
        <w:pStyle w:val="ListParagraph"/>
        <w:numPr>
          <w:ilvl w:val="0"/>
          <w:numId w:val="24"/>
        </w:numPr>
        <w:ind w:right="-807"/>
        <w:jc w:val="both"/>
        <w:rPr>
          <w:rFonts w:ascii="Arial" w:hAnsi="Arial" w:cs="Arial"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 xml:space="preserve">Logging &amp; owning all calls on HP </w:t>
      </w:r>
      <w:proofErr w:type="spellStart"/>
      <w:r w:rsidRPr="00A520E1">
        <w:rPr>
          <w:rFonts w:ascii="Arial" w:hAnsi="Arial" w:cs="Arial"/>
          <w:sz w:val="22"/>
          <w:szCs w:val="22"/>
        </w:rPr>
        <w:t>Openview</w:t>
      </w:r>
      <w:proofErr w:type="spellEnd"/>
      <w:r w:rsidRPr="00A520E1">
        <w:rPr>
          <w:rFonts w:ascii="Arial" w:hAnsi="Arial" w:cs="Arial"/>
          <w:sz w:val="22"/>
          <w:szCs w:val="22"/>
        </w:rPr>
        <w:t xml:space="preserve"> till successfully resolved.</w:t>
      </w:r>
    </w:p>
    <w:p w:rsidR="000C586B" w:rsidRPr="00A520E1" w:rsidRDefault="000C586B" w:rsidP="000C586B">
      <w:pPr>
        <w:ind w:left="-851" w:right="-807"/>
        <w:jc w:val="both"/>
        <w:rPr>
          <w:rFonts w:ascii="Arial" w:hAnsi="Arial" w:cs="Arial"/>
          <w:sz w:val="22"/>
          <w:szCs w:val="22"/>
        </w:rPr>
      </w:pPr>
    </w:p>
    <w:p w:rsidR="000C586B" w:rsidRPr="00A520E1" w:rsidRDefault="00A462C6" w:rsidP="000C586B">
      <w:pPr>
        <w:ind w:left="-851" w:right="-80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A520E1">
        <w:rPr>
          <w:rFonts w:ascii="Arial" w:hAnsi="Arial" w:cs="Arial"/>
          <w:b/>
          <w:sz w:val="22"/>
          <w:szCs w:val="22"/>
        </w:rPr>
        <w:t>Techways</w:t>
      </w:r>
      <w:proofErr w:type="spellEnd"/>
      <w:r w:rsidRPr="00A520E1">
        <w:rPr>
          <w:rFonts w:ascii="Arial" w:hAnsi="Arial" w:cs="Arial"/>
          <w:b/>
          <w:sz w:val="22"/>
          <w:szCs w:val="22"/>
        </w:rPr>
        <w:t xml:space="preserve"> P.C</w:t>
      </w:r>
      <w:r w:rsidR="00FF4754">
        <w:rPr>
          <w:rFonts w:ascii="Arial" w:hAnsi="Arial" w:cs="Arial"/>
          <w:b/>
          <w:sz w:val="22"/>
          <w:szCs w:val="22"/>
        </w:rPr>
        <w:t xml:space="preserve"> Repairs – Voluntary Trainee Repair Technician  </w:t>
      </w:r>
      <w:r w:rsidR="000C586B" w:rsidRPr="00A520E1">
        <w:rPr>
          <w:rFonts w:ascii="Arial" w:hAnsi="Arial" w:cs="Arial"/>
          <w:b/>
          <w:sz w:val="22"/>
          <w:szCs w:val="22"/>
        </w:rPr>
        <w:t xml:space="preserve">   </w:t>
      </w:r>
      <w:r w:rsidR="00A364BF" w:rsidRPr="00A520E1">
        <w:rPr>
          <w:rFonts w:ascii="Arial" w:hAnsi="Arial" w:cs="Arial"/>
          <w:b/>
          <w:sz w:val="22"/>
          <w:szCs w:val="22"/>
        </w:rPr>
        <w:tab/>
      </w:r>
      <w:r w:rsidR="00A364BF" w:rsidRPr="00A520E1">
        <w:rPr>
          <w:rFonts w:ascii="Arial" w:hAnsi="Arial" w:cs="Arial"/>
          <w:b/>
          <w:sz w:val="22"/>
          <w:szCs w:val="22"/>
        </w:rPr>
        <w:tab/>
      </w:r>
      <w:r w:rsidRPr="00A520E1">
        <w:rPr>
          <w:rFonts w:ascii="Arial" w:hAnsi="Arial" w:cs="Arial"/>
          <w:b/>
          <w:sz w:val="22"/>
          <w:szCs w:val="22"/>
        </w:rPr>
        <w:t>15</w:t>
      </w:r>
      <w:r w:rsidR="0036297D" w:rsidRPr="00A520E1">
        <w:rPr>
          <w:rFonts w:ascii="Arial" w:hAnsi="Arial" w:cs="Arial"/>
          <w:b/>
          <w:sz w:val="22"/>
          <w:szCs w:val="22"/>
        </w:rPr>
        <w:t xml:space="preserve"> May </w:t>
      </w:r>
      <w:r w:rsidR="002517CC" w:rsidRPr="00A520E1">
        <w:rPr>
          <w:rFonts w:ascii="Arial" w:hAnsi="Arial" w:cs="Arial"/>
          <w:b/>
          <w:sz w:val="22"/>
          <w:szCs w:val="22"/>
        </w:rPr>
        <w:t>13</w:t>
      </w:r>
      <w:r w:rsidR="00A364BF" w:rsidRPr="00A520E1">
        <w:rPr>
          <w:rFonts w:ascii="Arial" w:hAnsi="Arial" w:cs="Arial"/>
          <w:b/>
          <w:sz w:val="22"/>
          <w:szCs w:val="22"/>
        </w:rPr>
        <w:t xml:space="preserve"> –</w:t>
      </w:r>
      <w:r w:rsidRPr="00A520E1">
        <w:rPr>
          <w:rFonts w:ascii="Arial" w:hAnsi="Arial" w:cs="Arial"/>
          <w:b/>
          <w:sz w:val="22"/>
          <w:szCs w:val="22"/>
        </w:rPr>
        <w:t>31</w:t>
      </w:r>
      <w:r w:rsidR="00A364BF" w:rsidRPr="00A520E1">
        <w:rPr>
          <w:rFonts w:ascii="Arial" w:hAnsi="Arial" w:cs="Arial"/>
          <w:b/>
          <w:sz w:val="22"/>
          <w:szCs w:val="22"/>
        </w:rPr>
        <w:t xml:space="preserve"> Sept 13</w:t>
      </w:r>
    </w:p>
    <w:p w:rsidR="000C586B" w:rsidRPr="00A520E1" w:rsidRDefault="000C586B" w:rsidP="00FF4754">
      <w:pPr>
        <w:ind w:right="-807"/>
        <w:jc w:val="both"/>
        <w:rPr>
          <w:rFonts w:ascii="Arial" w:hAnsi="Arial" w:cs="Arial"/>
          <w:b/>
          <w:sz w:val="22"/>
          <w:szCs w:val="22"/>
        </w:rPr>
      </w:pPr>
    </w:p>
    <w:p w:rsidR="000C586B" w:rsidRPr="00A520E1" w:rsidRDefault="000C586B" w:rsidP="00DA2E54">
      <w:pPr>
        <w:pStyle w:val="ListParagraph"/>
        <w:numPr>
          <w:ilvl w:val="0"/>
          <w:numId w:val="23"/>
        </w:numPr>
        <w:ind w:right="-807"/>
        <w:jc w:val="both"/>
        <w:rPr>
          <w:rFonts w:ascii="Arial" w:hAnsi="Arial" w:cs="Arial"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Assist in repair of laptops, desktops, installi</w:t>
      </w:r>
      <w:r w:rsidR="00223B76" w:rsidRPr="00A520E1">
        <w:rPr>
          <w:rFonts w:ascii="Arial" w:hAnsi="Arial" w:cs="Arial"/>
          <w:sz w:val="22"/>
          <w:szCs w:val="22"/>
        </w:rPr>
        <w:t>ng operating systems Windows XP and 7</w:t>
      </w:r>
    </w:p>
    <w:p w:rsidR="0002485C" w:rsidRDefault="00176574" w:rsidP="0002485C">
      <w:pPr>
        <w:pStyle w:val="ListParagraph"/>
        <w:numPr>
          <w:ilvl w:val="0"/>
          <w:numId w:val="23"/>
        </w:numPr>
        <w:ind w:right="-807"/>
        <w:jc w:val="both"/>
        <w:rPr>
          <w:rFonts w:ascii="Arial" w:hAnsi="Arial" w:cs="Arial"/>
          <w:sz w:val="22"/>
          <w:szCs w:val="22"/>
        </w:rPr>
      </w:pPr>
      <w:r w:rsidRPr="00A520E1">
        <w:rPr>
          <w:rFonts w:ascii="Arial" w:hAnsi="Arial" w:cs="Arial"/>
          <w:sz w:val="22"/>
          <w:szCs w:val="22"/>
        </w:rPr>
        <w:t>Install windows where necessary, mainly XP/7</w:t>
      </w:r>
      <w:r w:rsidR="0002485C">
        <w:rPr>
          <w:rFonts w:ascii="Arial" w:hAnsi="Arial" w:cs="Arial"/>
          <w:sz w:val="22"/>
          <w:szCs w:val="22"/>
        </w:rPr>
        <w:t>, replacing faulty hard drives/SSD’</w:t>
      </w:r>
    </w:p>
    <w:p w:rsidR="000C586B" w:rsidRDefault="00C71CCE" w:rsidP="00C71CCE">
      <w:pPr>
        <w:pStyle w:val="ListParagraph"/>
        <w:numPr>
          <w:ilvl w:val="0"/>
          <w:numId w:val="23"/>
        </w:numPr>
        <w:ind w:right="-80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Laptop screen replacement, virus scans and removal, replacing m/</w:t>
      </w:r>
      <w:proofErr w:type="spellStart"/>
      <w:r>
        <w:rPr>
          <w:rFonts w:ascii="Arial" w:hAnsi="Arial" w:cs="Arial"/>
          <w:sz w:val="22"/>
          <w:szCs w:val="22"/>
        </w:rPr>
        <w:t>b’s</w:t>
      </w:r>
      <w:proofErr w:type="spellEnd"/>
      <w:r>
        <w:rPr>
          <w:rFonts w:ascii="Arial" w:hAnsi="Arial" w:cs="Arial"/>
          <w:sz w:val="22"/>
          <w:szCs w:val="22"/>
        </w:rPr>
        <w:t xml:space="preserve"> &amp; l/</w:t>
      </w:r>
      <w:proofErr w:type="spellStart"/>
      <w:r>
        <w:rPr>
          <w:rFonts w:ascii="Arial" w:hAnsi="Arial" w:cs="Arial"/>
          <w:sz w:val="22"/>
          <w:szCs w:val="22"/>
        </w:rPr>
        <w:t>t,d</w:t>
      </w:r>
      <w:proofErr w:type="spellEnd"/>
      <w:r>
        <w:rPr>
          <w:rFonts w:ascii="Arial" w:hAnsi="Arial" w:cs="Arial"/>
          <w:sz w:val="22"/>
          <w:szCs w:val="22"/>
        </w:rPr>
        <w:t xml:space="preserve">/t </w:t>
      </w:r>
      <w:r w:rsidR="009071DF">
        <w:rPr>
          <w:rFonts w:ascii="Arial" w:hAnsi="Arial" w:cs="Arial"/>
          <w:sz w:val="22"/>
          <w:szCs w:val="22"/>
        </w:rPr>
        <w:t>servicing</w:t>
      </w:r>
    </w:p>
    <w:p w:rsidR="000C586B" w:rsidRPr="00A520E1" w:rsidRDefault="000C586B" w:rsidP="008C7C1C">
      <w:pPr>
        <w:ind w:right="-807"/>
        <w:jc w:val="both"/>
        <w:rPr>
          <w:rFonts w:ascii="Arial" w:hAnsi="Arial" w:cs="Arial"/>
          <w:b/>
          <w:sz w:val="22"/>
          <w:szCs w:val="22"/>
        </w:rPr>
      </w:pPr>
    </w:p>
    <w:p w:rsidR="000C586B" w:rsidRDefault="001B1222" w:rsidP="001B1222">
      <w:pPr>
        <w:ind w:right="-807"/>
        <w:jc w:val="both"/>
        <w:rPr>
          <w:rFonts w:ascii="Arial" w:hAnsi="Arial" w:cs="Arial"/>
          <w:sz w:val="22"/>
          <w:szCs w:val="22"/>
        </w:rPr>
      </w:pPr>
      <w:r w:rsidRPr="001B1222">
        <w:rPr>
          <w:rFonts w:ascii="Arial" w:hAnsi="Arial" w:cs="Arial"/>
          <w:b/>
          <w:sz w:val="22"/>
          <w:szCs w:val="22"/>
        </w:rPr>
        <w:t>Professional Qualifications</w:t>
      </w:r>
      <w:r>
        <w:rPr>
          <w:rFonts w:ascii="Arial" w:hAnsi="Arial" w:cs="Arial"/>
          <w:sz w:val="22"/>
          <w:szCs w:val="22"/>
        </w:rPr>
        <w:t xml:space="preserve">:  </w:t>
      </w:r>
      <w:r w:rsidR="000C586B" w:rsidRPr="001B1222">
        <w:rPr>
          <w:rFonts w:ascii="Arial" w:hAnsi="Arial" w:cs="Arial"/>
          <w:sz w:val="22"/>
          <w:szCs w:val="22"/>
        </w:rPr>
        <w:t>ECDL Extra</w:t>
      </w:r>
      <w:r w:rsidR="00204DC5" w:rsidRPr="001B1222">
        <w:rPr>
          <w:rFonts w:ascii="Arial" w:hAnsi="Arial" w:cs="Arial"/>
          <w:sz w:val="22"/>
          <w:szCs w:val="22"/>
        </w:rPr>
        <w:t>, MCP Win 2000 Server &amp; Professional, NT4 MCSE</w:t>
      </w:r>
      <w:r w:rsidR="005D3F10">
        <w:rPr>
          <w:rFonts w:ascii="Arial" w:hAnsi="Arial" w:cs="Arial"/>
          <w:sz w:val="22"/>
          <w:szCs w:val="22"/>
        </w:rPr>
        <w:t>,</w:t>
      </w:r>
    </w:p>
    <w:p w:rsidR="005D3F10" w:rsidRDefault="005D3F10" w:rsidP="001B1222">
      <w:pPr>
        <w:ind w:right="-80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L1 Certificate Digital Contact Centre</w:t>
      </w:r>
      <w:r w:rsidR="00BC0435">
        <w:rPr>
          <w:rFonts w:ascii="Arial" w:hAnsi="Arial" w:cs="Arial"/>
          <w:sz w:val="22"/>
          <w:szCs w:val="22"/>
        </w:rPr>
        <w:t>, L1 Award Cyber Security,</w:t>
      </w:r>
    </w:p>
    <w:p w:rsidR="00BC0435" w:rsidRDefault="00BC0435" w:rsidP="001B1222">
      <w:pPr>
        <w:ind w:right="-80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L2 Award Digital and IT Skill</w:t>
      </w:r>
    </w:p>
    <w:p w:rsidR="00BC0435" w:rsidRPr="001B1222" w:rsidRDefault="00BC0435" w:rsidP="001B1222">
      <w:pPr>
        <w:ind w:right="-807"/>
        <w:jc w:val="both"/>
        <w:rPr>
          <w:rFonts w:ascii="Arial" w:hAnsi="Arial" w:cs="Arial"/>
          <w:sz w:val="22"/>
          <w:szCs w:val="22"/>
        </w:rPr>
      </w:pPr>
    </w:p>
    <w:p w:rsidR="008C7C1C" w:rsidRPr="00A520E1" w:rsidRDefault="008C7C1C" w:rsidP="008C7C1C">
      <w:pPr>
        <w:pStyle w:val="ListParagraph"/>
        <w:ind w:left="229" w:right="-807"/>
        <w:jc w:val="both"/>
        <w:rPr>
          <w:rFonts w:ascii="Arial" w:hAnsi="Arial" w:cs="Arial"/>
          <w:sz w:val="22"/>
          <w:szCs w:val="22"/>
        </w:rPr>
      </w:pPr>
    </w:p>
    <w:p w:rsidR="00852F69" w:rsidRPr="00A520E1" w:rsidRDefault="00852F69" w:rsidP="00DA2E54">
      <w:pPr>
        <w:ind w:left="-851" w:right="-807"/>
        <w:rPr>
          <w:rFonts w:ascii="Arial" w:hAnsi="Arial" w:cs="Arial"/>
          <w:sz w:val="22"/>
          <w:szCs w:val="22"/>
        </w:rPr>
      </w:pPr>
    </w:p>
    <w:p w:rsidR="00B15E1E" w:rsidRPr="00A520E1" w:rsidRDefault="00B15E1E" w:rsidP="00DA2E54">
      <w:pPr>
        <w:ind w:left="-851" w:right="-807"/>
        <w:rPr>
          <w:rFonts w:ascii="Arial" w:hAnsi="Arial" w:cs="Arial"/>
          <w:sz w:val="22"/>
          <w:szCs w:val="22"/>
        </w:rPr>
      </w:pPr>
    </w:p>
    <w:p w:rsidR="00852F69" w:rsidRPr="00A520E1" w:rsidRDefault="00852F69" w:rsidP="00DA2E54">
      <w:pPr>
        <w:ind w:left="-851" w:right="-807"/>
        <w:rPr>
          <w:rFonts w:ascii="Arial" w:hAnsi="Arial" w:cs="Arial"/>
          <w:sz w:val="22"/>
          <w:szCs w:val="22"/>
        </w:rPr>
      </w:pPr>
    </w:p>
    <w:sectPr w:rsidR="00852F69" w:rsidRPr="00A520E1" w:rsidSect="00DA2E54">
      <w:footnotePr>
        <w:pos w:val="beneathText"/>
      </w:footnotePr>
      <w:pgSz w:w="12240" w:h="15840"/>
      <w:pgMar w:top="284" w:right="1608" w:bottom="851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G Time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7"/>
        </w:tabs>
        <w:ind w:left="2433" w:hanging="1440"/>
      </w:pPr>
      <w:rPr>
        <w:rFonts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/>
        <w:sz w:val="20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/>
        <w:sz w:val="20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/>
      </w:rPr>
    </w:lvl>
  </w:abstractNum>
  <w:abstractNum w:abstractNumId="2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588"/>
        </w:tabs>
        <w:ind w:left="2574" w:hanging="1440"/>
      </w:pPr>
      <w:rPr>
        <w:rFonts w:ascii="Symbol" w:hAnsi="Symbol"/>
      </w:rPr>
    </w:lvl>
  </w:abstractNum>
  <w:abstractNum w:abstractNumId="3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1588"/>
        </w:tabs>
        <w:ind w:left="2574" w:hanging="1440"/>
      </w:pPr>
      <w:rPr>
        <w:rFonts w:ascii="Symbol" w:hAnsi="Symbol"/>
        <w:sz w:val="20"/>
      </w:rPr>
    </w:lvl>
  </w:abstractNum>
  <w:abstractNum w:abstractNumId="4">
    <w:nsid w:val="10820BAE"/>
    <w:multiLevelType w:val="hybridMultilevel"/>
    <w:tmpl w:val="86F83AE8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>
    <w:nsid w:val="10CA451B"/>
    <w:multiLevelType w:val="hybridMultilevel"/>
    <w:tmpl w:val="B29A41FE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>
    <w:nsid w:val="13E72C37"/>
    <w:multiLevelType w:val="hybridMultilevel"/>
    <w:tmpl w:val="A4BC2C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733CAA"/>
    <w:multiLevelType w:val="hybridMultilevel"/>
    <w:tmpl w:val="2AFEA8AA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>
    <w:nsid w:val="181057A2"/>
    <w:multiLevelType w:val="hybridMultilevel"/>
    <w:tmpl w:val="4CBA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260C0B"/>
    <w:multiLevelType w:val="hybridMultilevel"/>
    <w:tmpl w:val="03E49004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>
    <w:nsid w:val="1A1420AF"/>
    <w:multiLevelType w:val="hybridMultilevel"/>
    <w:tmpl w:val="FF308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A605C0"/>
    <w:multiLevelType w:val="hybridMultilevel"/>
    <w:tmpl w:val="6D40A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964C64"/>
    <w:multiLevelType w:val="hybridMultilevel"/>
    <w:tmpl w:val="B83C86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2E0F4D"/>
    <w:multiLevelType w:val="hybridMultilevel"/>
    <w:tmpl w:val="3AE4AF56"/>
    <w:lvl w:ilvl="0" w:tplc="04090001">
      <w:start w:val="1"/>
      <w:numFmt w:val="bullet"/>
      <w:lvlText w:val=""/>
      <w:lvlJc w:val="left"/>
      <w:pPr>
        <w:ind w:left="6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500" w:hanging="360"/>
      </w:pPr>
      <w:rPr>
        <w:rFonts w:ascii="Wingdings" w:hAnsi="Wingdings" w:hint="default"/>
      </w:rPr>
    </w:lvl>
  </w:abstractNum>
  <w:abstractNum w:abstractNumId="14">
    <w:nsid w:val="2882375A"/>
    <w:multiLevelType w:val="hybridMultilevel"/>
    <w:tmpl w:val="84DC72D8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5">
    <w:nsid w:val="2D9451E1"/>
    <w:multiLevelType w:val="hybridMultilevel"/>
    <w:tmpl w:val="F7645E80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6">
    <w:nsid w:val="36656EFF"/>
    <w:multiLevelType w:val="hybridMultilevel"/>
    <w:tmpl w:val="3488A59A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>
    <w:nsid w:val="41494DFD"/>
    <w:multiLevelType w:val="hybridMultilevel"/>
    <w:tmpl w:val="BE94D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9E08D0"/>
    <w:multiLevelType w:val="hybridMultilevel"/>
    <w:tmpl w:val="1D048EA2"/>
    <w:lvl w:ilvl="0" w:tplc="080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9">
    <w:nsid w:val="44536016"/>
    <w:multiLevelType w:val="hybridMultilevel"/>
    <w:tmpl w:val="C31EC8F4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0">
    <w:nsid w:val="48B164DD"/>
    <w:multiLevelType w:val="hybridMultilevel"/>
    <w:tmpl w:val="C6BCBB5C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1">
    <w:nsid w:val="4DB02D19"/>
    <w:multiLevelType w:val="hybridMultilevel"/>
    <w:tmpl w:val="C8FE3870"/>
    <w:lvl w:ilvl="0" w:tplc="08090001">
      <w:start w:val="1"/>
      <w:numFmt w:val="bullet"/>
      <w:lvlText w:val=""/>
      <w:lvlJc w:val="left"/>
      <w:pPr>
        <w:ind w:left="-2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22">
    <w:nsid w:val="54CA0828"/>
    <w:multiLevelType w:val="hybridMultilevel"/>
    <w:tmpl w:val="3634D2C2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3">
    <w:nsid w:val="5B1A42EA"/>
    <w:multiLevelType w:val="hybridMultilevel"/>
    <w:tmpl w:val="6EBA2F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272265"/>
    <w:multiLevelType w:val="hybridMultilevel"/>
    <w:tmpl w:val="4552CFB6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5">
    <w:nsid w:val="5E605E63"/>
    <w:multiLevelType w:val="hybridMultilevel"/>
    <w:tmpl w:val="A83A6B4C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6">
    <w:nsid w:val="63F86387"/>
    <w:multiLevelType w:val="hybridMultilevel"/>
    <w:tmpl w:val="F0D012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0529AF"/>
    <w:multiLevelType w:val="hybridMultilevel"/>
    <w:tmpl w:val="D880479C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8">
    <w:nsid w:val="68920799"/>
    <w:multiLevelType w:val="hybridMultilevel"/>
    <w:tmpl w:val="46B03DF4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9">
    <w:nsid w:val="6C8274A1"/>
    <w:multiLevelType w:val="hybridMultilevel"/>
    <w:tmpl w:val="0D6EA096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0">
    <w:nsid w:val="6DD85275"/>
    <w:multiLevelType w:val="hybridMultilevel"/>
    <w:tmpl w:val="4FC0E08C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1">
    <w:nsid w:val="6E62669E"/>
    <w:multiLevelType w:val="hybridMultilevel"/>
    <w:tmpl w:val="12105216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2">
    <w:nsid w:val="718375A9"/>
    <w:multiLevelType w:val="hybridMultilevel"/>
    <w:tmpl w:val="71BCD48C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3">
    <w:nsid w:val="72F440EF"/>
    <w:multiLevelType w:val="hybridMultilevel"/>
    <w:tmpl w:val="BD26127E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4">
    <w:nsid w:val="75C71241"/>
    <w:multiLevelType w:val="hybridMultilevel"/>
    <w:tmpl w:val="0D6C6E3E"/>
    <w:lvl w:ilvl="0" w:tplc="08090001">
      <w:start w:val="1"/>
      <w:numFmt w:val="bullet"/>
      <w:lvlText w:val=""/>
      <w:lvlJc w:val="left"/>
      <w:pPr>
        <w:ind w:left="-2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5">
    <w:nsid w:val="77706066"/>
    <w:multiLevelType w:val="hybridMultilevel"/>
    <w:tmpl w:val="64548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D60D4F"/>
    <w:multiLevelType w:val="hybridMultilevel"/>
    <w:tmpl w:val="89F87FCC"/>
    <w:lvl w:ilvl="0" w:tplc="08090001">
      <w:start w:val="1"/>
      <w:numFmt w:val="bullet"/>
      <w:lvlText w:val=""/>
      <w:lvlJc w:val="left"/>
      <w:pPr>
        <w:ind w:left="2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</w:abstractNum>
  <w:abstractNum w:abstractNumId="37">
    <w:nsid w:val="795033E7"/>
    <w:multiLevelType w:val="hybridMultilevel"/>
    <w:tmpl w:val="A4725520"/>
    <w:lvl w:ilvl="0" w:tplc="080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38">
    <w:nsid w:val="7995266F"/>
    <w:multiLevelType w:val="hybridMultilevel"/>
    <w:tmpl w:val="EF02A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A2E1B55"/>
    <w:multiLevelType w:val="hybridMultilevel"/>
    <w:tmpl w:val="6B66AEEC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0">
    <w:nsid w:val="7AFD1F84"/>
    <w:multiLevelType w:val="hybridMultilevel"/>
    <w:tmpl w:val="86AAC9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DF457B6"/>
    <w:multiLevelType w:val="hybridMultilevel"/>
    <w:tmpl w:val="5FB05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1"/>
  </w:num>
  <w:num w:numId="6">
    <w:abstractNumId w:val="40"/>
  </w:num>
  <w:num w:numId="7">
    <w:abstractNumId w:val="35"/>
  </w:num>
  <w:num w:numId="8">
    <w:abstractNumId w:val="16"/>
  </w:num>
  <w:num w:numId="9">
    <w:abstractNumId w:val="31"/>
  </w:num>
  <w:num w:numId="10">
    <w:abstractNumId w:val="12"/>
  </w:num>
  <w:num w:numId="11">
    <w:abstractNumId w:val="17"/>
  </w:num>
  <w:num w:numId="12">
    <w:abstractNumId w:val="23"/>
  </w:num>
  <w:num w:numId="13">
    <w:abstractNumId w:val="38"/>
  </w:num>
  <w:num w:numId="14">
    <w:abstractNumId w:val="6"/>
  </w:num>
  <w:num w:numId="15">
    <w:abstractNumId w:val="9"/>
  </w:num>
  <w:num w:numId="16">
    <w:abstractNumId w:val="26"/>
  </w:num>
  <w:num w:numId="17">
    <w:abstractNumId w:val="22"/>
  </w:num>
  <w:num w:numId="18">
    <w:abstractNumId w:val="32"/>
  </w:num>
  <w:num w:numId="19">
    <w:abstractNumId w:val="25"/>
  </w:num>
  <w:num w:numId="20">
    <w:abstractNumId w:val="28"/>
  </w:num>
  <w:num w:numId="21">
    <w:abstractNumId w:val="14"/>
  </w:num>
  <w:num w:numId="22">
    <w:abstractNumId w:val="7"/>
  </w:num>
  <w:num w:numId="23">
    <w:abstractNumId w:val="5"/>
  </w:num>
  <w:num w:numId="24">
    <w:abstractNumId w:val="4"/>
  </w:num>
  <w:num w:numId="25">
    <w:abstractNumId w:val="20"/>
  </w:num>
  <w:num w:numId="26">
    <w:abstractNumId w:val="24"/>
  </w:num>
  <w:num w:numId="27">
    <w:abstractNumId w:val="39"/>
  </w:num>
  <w:num w:numId="28">
    <w:abstractNumId w:val="18"/>
  </w:num>
  <w:num w:numId="29">
    <w:abstractNumId w:val="33"/>
  </w:num>
  <w:num w:numId="30">
    <w:abstractNumId w:val="19"/>
  </w:num>
  <w:num w:numId="31">
    <w:abstractNumId w:val="27"/>
  </w:num>
  <w:num w:numId="32">
    <w:abstractNumId w:val="37"/>
  </w:num>
  <w:num w:numId="33">
    <w:abstractNumId w:val="36"/>
  </w:num>
  <w:num w:numId="34">
    <w:abstractNumId w:val="30"/>
  </w:num>
  <w:num w:numId="35">
    <w:abstractNumId w:val="15"/>
  </w:num>
  <w:num w:numId="36">
    <w:abstractNumId w:val="21"/>
  </w:num>
  <w:num w:numId="37">
    <w:abstractNumId w:val="34"/>
  </w:num>
  <w:num w:numId="38">
    <w:abstractNumId w:val="13"/>
  </w:num>
  <w:num w:numId="39">
    <w:abstractNumId w:val="29"/>
  </w:num>
  <w:num w:numId="40">
    <w:abstractNumId w:val="10"/>
  </w:num>
  <w:num w:numId="41">
    <w:abstractNumId w:val="8"/>
  </w:num>
  <w:num w:numId="4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pos w:val="beneathText"/>
  </w:footnotePr>
  <w:compat/>
  <w:rsids>
    <w:rsidRoot w:val="000C586B"/>
    <w:rsid w:val="000011B1"/>
    <w:rsid w:val="00007EBA"/>
    <w:rsid w:val="000142B3"/>
    <w:rsid w:val="000163A2"/>
    <w:rsid w:val="00017C54"/>
    <w:rsid w:val="0002485C"/>
    <w:rsid w:val="000358A1"/>
    <w:rsid w:val="000407D1"/>
    <w:rsid w:val="0004109D"/>
    <w:rsid w:val="00041B61"/>
    <w:rsid w:val="0004201E"/>
    <w:rsid w:val="00043AA4"/>
    <w:rsid w:val="00046150"/>
    <w:rsid w:val="00051895"/>
    <w:rsid w:val="0005338C"/>
    <w:rsid w:val="00053793"/>
    <w:rsid w:val="00055749"/>
    <w:rsid w:val="000631E7"/>
    <w:rsid w:val="0006354B"/>
    <w:rsid w:val="00071F70"/>
    <w:rsid w:val="00084383"/>
    <w:rsid w:val="000A3A49"/>
    <w:rsid w:val="000B5572"/>
    <w:rsid w:val="000C0D40"/>
    <w:rsid w:val="000C11E5"/>
    <w:rsid w:val="000C25FB"/>
    <w:rsid w:val="000C586B"/>
    <w:rsid w:val="000D0D4E"/>
    <w:rsid w:val="000D247D"/>
    <w:rsid w:val="000D2C78"/>
    <w:rsid w:val="000E4BA9"/>
    <w:rsid w:val="000E5E4F"/>
    <w:rsid w:val="000E7B86"/>
    <w:rsid w:val="000F0B38"/>
    <w:rsid w:val="000F6FF5"/>
    <w:rsid w:val="00112DB9"/>
    <w:rsid w:val="00115C5C"/>
    <w:rsid w:val="00116AC2"/>
    <w:rsid w:val="00126ECD"/>
    <w:rsid w:val="0013554F"/>
    <w:rsid w:val="001379C1"/>
    <w:rsid w:val="0015560A"/>
    <w:rsid w:val="00156600"/>
    <w:rsid w:val="00166265"/>
    <w:rsid w:val="001663E1"/>
    <w:rsid w:val="00166C26"/>
    <w:rsid w:val="00167FBF"/>
    <w:rsid w:val="00176574"/>
    <w:rsid w:val="00185801"/>
    <w:rsid w:val="00190974"/>
    <w:rsid w:val="00191EC7"/>
    <w:rsid w:val="00192F22"/>
    <w:rsid w:val="001A0926"/>
    <w:rsid w:val="001B1222"/>
    <w:rsid w:val="001C1066"/>
    <w:rsid w:val="001C413A"/>
    <w:rsid w:val="001D5E51"/>
    <w:rsid w:val="001E1B5C"/>
    <w:rsid w:val="001E2550"/>
    <w:rsid w:val="001E41F3"/>
    <w:rsid w:val="001E6A99"/>
    <w:rsid w:val="001F49EC"/>
    <w:rsid w:val="0020472E"/>
    <w:rsid w:val="00204DC5"/>
    <w:rsid w:val="00210D54"/>
    <w:rsid w:val="00217328"/>
    <w:rsid w:val="00223B76"/>
    <w:rsid w:val="00224A92"/>
    <w:rsid w:val="00225DAA"/>
    <w:rsid w:val="00225E96"/>
    <w:rsid w:val="0022710F"/>
    <w:rsid w:val="00231552"/>
    <w:rsid w:val="00231C35"/>
    <w:rsid w:val="00235667"/>
    <w:rsid w:val="002517CC"/>
    <w:rsid w:val="00252571"/>
    <w:rsid w:val="0025517A"/>
    <w:rsid w:val="002610D1"/>
    <w:rsid w:val="002627DA"/>
    <w:rsid w:val="00266A9E"/>
    <w:rsid w:val="002766B4"/>
    <w:rsid w:val="0028365A"/>
    <w:rsid w:val="00285B9C"/>
    <w:rsid w:val="00287CD9"/>
    <w:rsid w:val="00294ACD"/>
    <w:rsid w:val="002951DB"/>
    <w:rsid w:val="00297091"/>
    <w:rsid w:val="002A4B32"/>
    <w:rsid w:val="002B67B7"/>
    <w:rsid w:val="002B6C00"/>
    <w:rsid w:val="002D347C"/>
    <w:rsid w:val="002E415F"/>
    <w:rsid w:val="002F535B"/>
    <w:rsid w:val="00302848"/>
    <w:rsid w:val="0030621F"/>
    <w:rsid w:val="0031089D"/>
    <w:rsid w:val="003265C1"/>
    <w:rsid w:val="00330C56"/>
    <w:rsid w:val="00332779"/>
    <w:rsid w:val="00333200"/>
    <w:rsid w:val="0033694A"/>
    <w:rsid w:val="0034112B"/>
    <w:rsid w:val="00341A69"/>
    <w:rsid w:val="00345AD6"/>
    <w:rsid w:val="003562C2"/>
    <w:rsid w:val="003626B2"/>
    <w:rsid w:val="0036297D"/>
    <w:rsid w:val="00362B20"/>
    <w:rsid w:val="00363896"/>
    <w:rsid w:val="0036436C"/>
    <w:rsid w:val="00366309"/>
    <w:rsid w:val="003676B3"/>
    <w:rsid w:val="003816D7"/>
    <w:rsid w:val="00386064"/>
    <w:rsid w:val="003907BB"/>
    <w:rsid w:val="00390EEA"/>
    <w:rsid w:val="0039229C"/>
    <w:rsid w:val="00393950"/>
    <w:rsid w:val="0039639F"/>
    <w:rsid w:val="003A542C"/>
    <w:rsid w:val="003A5679"/>
    <w:rsid w:val="003A6D9E"/>
    <w:rsid w:val="003B04E9"/>
    <w:rsid w:val="003B1B1E"/>
    <w:rsid w:val="003C1A93"/>
    <w:rsid w:val="003C2D97"/>
    <w:rsid w:val="003D21EA"/>
    <w:rsid w:val="003D27EA"/>
    <w:rsid w:val="003D3FA8"/>
    <w:rsid w:val="003E3D74"/>
    <w:rsid w:val="003E5091"/>
    <w:rsid w:val="003F1BDF"/>
    <w:rsid w:val="003F30BA"/>
    <w:rsid w:val="00404A63"/>
    <w:rsid w:val="00407E36"/>
    <w:rsid w:val="00410E24"/>
    <w:rsid w:val="00416657"/>
    <w:rsid w:val="00416BE2"/>
    <w:rsid w:val="00417AD7"/>
    <w:rsid w:val="00422FF5"/>
    <w:rsid w:val="00425097"/>
    <w:rsid w:val="00440217"/>
    <w:rsid w:val="00442AB8"/>
    <w:rsid w:val="004447B5"/>
    <w:rsid w:val="00447CB1"/>
    <w:rsid w:val="0045051D"/>
    <w:rsid w:val="00453971"/>
    <w:rsid w:val="004541C3"/>
    <w:rsid w:val="004712DD"/>
    <w:rsid w:val="00474551"/>
    <w:rsid w:val="004750C4"/>
    <w:rsid w:val="00486281"/>
    <w:rsid w:val="00496AD0"/>
    <w:rsid w:val="004974E2"/>
    <w:rsid w:val="004A06E4"/>
    <w:rsid w:val="004A4140"/>
    <w:rsid w:val="004B05AF"/>
    <w:rsid w:val="004B0A94"/>
    <w:rsid w:val="004B0C3E"/>
    <w:rsid w:val="004B5FB6"/>
    <w:rsid w:val="004B685C"/>
    <w:rsid w:val="004B7B2E"/>
    <w:rsid w:val="004C5090"/>
    <w:rsid w:val="004D03D1"/>
    <w:rsid w:val="004D306F"/>
    <w:rsid w:val="004D410B"/>
    <w:rsid w:val="004E20BF"/>
    <w:rsid w:val="004E4499"/>
    <w:rsid w:val="004E4B3F"/>
    <w:rsid w:val="004F21B4"/>
    <w:rsid w:val="00500BA0"/>
    <w:rsid w:val="00500EE2"/>
    <w:rsid w:val="00501CD7"/>
    <w:rsid w:val="00504F23"/>
    <w:rsid w:val="005052EB"/>
    <w:rsid w:val="0051577F"/>
    <w:rsid w:val="00523322"/>
    <w:rsid w:val="00526B0A"/>
    <w:rsid w:val="0053456D"/>
    <w:rsid w:val="0053543B"/>
    <w:rsid w:val="00535CA7"/>
    <w:rsid w:val="00541BFA"/>
    <w:rsid w:val="00542740"/>
    <w:rsid w:val="00544C07"/>
    <w:rsid w:val="00545C06"/>
    <w:rsid w:val="00546BCC"/>
    <w:rsid w:val="005567A2"/>
    <w:rsid w:val="005831A9"/>
    <w:rsid w:val="0058788B"/>
    <w:rsid w:val="00587916"/>
    <w:rsid w:val="00587CC4"/>
    <w:rsid w:val="005958F8"/>
    <w:rsid w:val="00595D66"/>
    <w:rsid w:val="005A330C"/>
    <w:rsid w:val="005A3868"/>
    <w:rsid w:val="005A4075"/>
    <w:rsid w:val="005A5E11"/>
    <w:rsid w:val="005A7AF9"/>
    <w:rsid w:val="005B3040"/>
    <w:rsid w:val="005B673F"/>
    <w:rsid w:val="005B77BB"/>
    <w:rsid w:val="005C565B"/>
    <w:rsid w:val="005C5926"/>
    <w:rsid w:val="005C7AEE"/>
    <w:rsid w:val="005D3B54"/>
    <w:rsid w:val="005D3F10"/>
    <w:rsid w:val="005D411F"/>
    <w:rsid w:val="005E370B"/>
    <w:rsid w:val="006101D1"/>
    <w:rsid w:val="00610FDE"/>
    <w:rsid w:val="006133A3"/>
    <w:rsid w:val="006145B7"/>
    <w:rsid w:val="00614791"/>
    <w:rsid w:val="00620934"/>
    <w:rsid w:val="00621D8A"/>
    <w:rsid w:val="00622732"/>
    <w:rsid w:val="00623A57"/>
    <w:rsid w:val="00625EB7"/>
    <w:rsid w:val="00626026"/>
    <w:rsid w:val="00642410"/>
    <w:rsid w:val="006442C6"/>
    <w:rsid w:val="00651FB8"/>
    <w:rsid w:val="00653189"/>
    <w:rsid w:val="00656804"/>
    <w:rsid w:val="00665803"/>
    <w:rsid w:val="006701DC"/>
    <w:rsid w:val="0067024E"/>
    <w:rsid w:val="0067029C"/>
    <w:rsid w:val="00693CDC"/>
    <w:rsid w:val="006A3230"/>
    <w:rsid w:val="006A442B"/>
    <w:rsid w:val="006B3E80"/>
    <w:rsid w:val="006B4501"/>
    <w:rsid w:val="006B49A8"/>
    <w:rsid w:val="006C0E0C"/>
    <w:rsid w:val="006C3776"/>
    <w:rsid w:val="006C4A39"/>
    <w:rsid w:val="006D01D1"/>
    <w:rsid w:val="006D12B4"/>
    <w:rsid w:val="006D2A52"/>
    <w:rsid w:val="006D6FAB"/>
    <w:rsid w:val="006E4DA5"/>
    <w:rsid w:val="006E70A1"/>
    <w:rsid w:val="006E725B"/>
    <w:rsid w:val="006F0EA3"/>
    <w:rsid w:val="006F4737"/>
    <w:rsid w:val="006F55E6"/>
    <w:rsid w:val="006F657E"/>
    <w:rsid w:val="007017C2"/>
    <w:rsid w:val="00701FC1"/>
    <w:rsid w:val="0070552A"/>
    <w:rsid w:val="00710DCF"/>
    <w:rsid w:val="00711BB9"/>
    <w:rsid w:val="00715504"/>
    <w:rsid w:val="00722480"/>
    <w:rsid w:val="00722EA2"/>
    <w:rsid w:val="00727A7C"/>
    <w:rsid w:val="00733010"/>
    <w:rsid w:val="00733826"/>
    <w:rsid w:val="00736D43"/>
    <w:rsid w:val="00743796"/>
    <w:rsid w:val="00744E85"/>
    <w:rsid w:val="00744F1D"/>
    <w:rsid w:val="0075005F"/>
    <w:rsid w:val="0075514C"/>
    <w:rsid w:val="00760EF0"/>
    <w:rsid w:val="00772CC6"/>
    <w:rsid w:val="00777A74"/>
    <w:rsid w:val="00777BA1"/>
    <w:rsid w:val="00782A22"/>
    <w:rsid w:val="0078617D"/>
    <w:rsid w:val="007876C9"/>
    <w:rsid w:val="00795860"/>
    <w:rsid w:val="007B6F01"/>
    <w:rsid w:val="007C23A1"/>
    <w:rsid w:val="007D2943"/>
    <w:rsid w:val="007F7B38"/>
    <w:rsid w:val="008138CE"/>
    <w:rsid w:val="00813F22"/>
    <w:rsid w:val="0081588B"/>
    <w:rsid w:val="00815A0C"/>
    <w:rsid w:val="00815FBE"/>
    <w:rsid w:val="008169A2"/>
    <w:rsid w:val="008214EC"/>
    <w:rsid w:val="00823641"/>
    <w:rsid w:val="00824B88"/>
    <w:rsid w:val="00826DD3"/>
    <w:rsid w:val="00830EEE"/>
    <w:rsid w:val="00831B7B"/>
    <w:rsid w:val="00835D3D"/>
    <w:rsid w:val="0084244A"/>
    <w:rsid w:val="00844D93"/>
    <w:rsid w:val="00845B6B"/>
    <w:rsid w:val="00850DC1"/>
    <w:rsid w:val="00852F69"/>
    <w:rsid w:val="00855EED"/>
    <w:rsid w:val="00857213"/>
    <w:rsid w:val="0086202F"/>
    <w:rsid w:val="00862FB8"/>
    <w:rsid w:val="00866A88"/>
    <w:rsid w:val="00866AF1"/>
    <w:rsid w:val="00866E49"/>
    <w:rsid w:val="008707CA"/>
    <w:rsid w:val="0087178B"/>
    <w:rsid w:val="008739A1"/>
    <w:rsid w:val="00877CD1"/>
    <w:rsid w:val="00880C73"/>
    <w:rsid w:val="008931EA"/>
    <w:rsid w:val="00895C94"/>
    <w:rsid w:val="008A5BB9"/>
    <w:rsid w:val="008A6A1D"/>
    <w:rsid w:val="008B0597"/>
    <w:rsid w:val="008C56B1"/>
    <w:rsid w:val="008C748C"/>
    <w:rsid w:val="008C7C1C"/>
    <w:rsid w:val="008D0868"/>
    <w:rsid w:val="008D667E"/>
    <w:rsid w:val="008E01A4"/>
    <w:rsid w:val="008E0AD7"/>
    <w:rsid w:val="008F0B56"/>
    <w:rsid w:val="0090027B"/>
    <w:rsid w:val="0090043B"/>
    <w:rsid w:val="009027F5"/>
    <w:rsid w:val="00906057"/>
    <w:rsid w:val="0090661E"/>
    <w:rsid w:val="00906DCC"/>
    <w:rsid w:val="009071DF"/>
    <w:rsid w:val="00912C76"/>
    <w:rsid w:val="00923C7A"/>
    <w:rsid w:val="00925635"/>
    <w:rsid w:val="009268B4"/>
    <w:rsid w:val="0093083E"/>
    <w:rsid w:val="00930C5C"/>
    <w:rsid w:val="00932880"/>
    <w:rsid w:val="0093592F"/>
    <w:rsid w:val="00941694"/>
    <w:rsid w:val="00946EAA"/>
    <w:rsid w:val="00950034"/>
    <w:rsid w:val="009565C9"/>
    <w:rsid w:val="0097635D"/>
    <w:rsid w:val="00977469"/>
    <w:rsid w:val="009900D2"/>
    <w:rsid w:val="0099682C"/>
    <w:rsid w:val="00997B53"/>
    <w:rsid w:val="009A4D95"/>
    <w:rsid w:val="009A7A2C"/>
    <w:rsid w:val="009B5377"/>
    <w:rsid w:val="009B61B1"/>
    <w:rsid w:val="009C4640"/>
    <w:rsid w:val="009E2269"/>
    <w:rsid w:val="009E24F3"/>
    <w:rsid w:val="009F47D3"/>
    <w:rsid w:val="00A007F9"/>
    <w:rsid w:val="00A02C2E"/>
    <w:rsid w:val="00A074DB"/>
    <w:rsid w:val="00A12688"/>
    <w:rsid w:val="00A15345"/>
    <w:rsid w:val="00A15BB0"/>
    <w:rsid w:val="00A16DD1"/>
    <w:rsid w:val="00A364BF"/>
    <w:rsid w:val="00A40B6C"/>
    <w:rsid w:val="00A439B0"/>
    <w:rsid w:val="00A462C6"/>
    <w:rsid w:val="00A51679"/>
    <w:rsid w:val="00A520E1"/>
    <w:rsid w:val="00A567E1"/>
    <w:rsid w:val="00A60103"/>
    <w:rsid w:val="00A61706"/>
    <w:rsid w:val="00A65152"/>
    <w:rsid w:val="00A6620B"/>
    <w:rsid w:val="00A666C9"/>
    <w:rsid w:val="00A71C79"/>
    <w:rsid w:val="00A726A3"/>
    <w:rsid w:val="00A9154E"/>
    <w:rsid w:val="00A92A85"/>
    <w:rsid w:val="00A93DB6"/>
    <w:rsid w:val="00A958E4"/>
    <w:rsid w:val="00A96B88"/>
    <w:rsid w:val="00A976AF"/>
    <w:rsid w:val="00AA1343"/>
    <w:rsid w:val="00AA605C"/>
    <w:rsid w:val="00AB2FBE"/>
    <w:rsid w:val="00AB6EA6"/>
    <w:rsid w:val="00AC1432"/>
    <w:rsid w:val="00AC330A"/>
    <w:rsid w:val="00AC37D0"/>
    <w:rsid w:val="00AD2E64"/>
    <w:rsid w:val="00AD6C9C"/>
    <w:rsid w:val="00AE02D3"/>
    <w:rsid w:val="00AF0866"/>
    <w:rsid w:val="00AF4E16"/>
    <w:rsid w:val="00AF5B0A"/>
    <w:rsid w:val="00B053E4"/>
    <w:rsid w:val="00B11729"/>
    <w:rsid w:val="00B15E1E"/>
    <w:rsid w:val="00B25C74"/>
    <w:rsid w:val="00B30591"/>
    <w:rsid w:val="00B31AAE"/>
    <w:rsid w:val="00B32EBD"/>
    <w:rsid w:val="00B3331B"/>
    <w:rsid w:val="00B34669"/>
    <w:rsid w:val="00B42210"/>
    <w:rsid w:val="00B4544C"/>
    <w:rsid w:val="00B473D9"/>
    <w:rsid w:val="00B53AC0"/>
    <w:rsid w:val="00B554F2"/>
    <w:rsid w:val="00B5554B"/>
    <w:rsid w:val="00B56C71"/>
    <w:rsid w:val="00B75106"/>
    <w:rsid w:val="00B77F65"/>
    <w:rsid w:val="00B86091"/>
    <w:rsid w:val="00B92ADF"/>
    <w:rsid w:val="00BA10BC"/>
    <w:rsid w:val="00BA341C"/>
    <w:rsid w:val="00BA3A93"/>
    <w:rsid w:val="00BB5FE4"/>
    <w:rsid w:val="00BC0435"/>
    <w:rsid w:val="00BC6920"/>
    <w:rsid w:val="00BC6A41"/>
    <w:rsid w:val="00BD1D9E"/>
    <w:rsid w:val="00BD3BE1"/>
    <w:rsid w:val="00BD5322"/>
    <w:rsid w:val="00BD69CC"/>
    <w:rsid w:val="00BD777E"/>
    <w:rsid w:val="00BE6C97"/>
    <w:rsid w:val="00BF3F6E"/>
    <w:rsid w:val="00C20C61"/>
    <w:rsid w:val="00C2316D"/>
    <w:rsid w:val="00C4495C"/>
    <w:rsid w:val="00C45039"/>
    <w:rsid w:val="00C51661"/>
    <w:rsid w:val="00C612CD"/>
    <w:rsid w:val="00C61901"/>
    <w:rsid w:val="00C66111"/>
    <w:rsid w:val="00C71CCE"/>
    <w:rsid w:val="00C73D29"/>
    <w:rsid w:val="00C768B1"/>
    <w:rsid w:val="00C8090D"/>
    <w:rsid w:val="00C82A6E"/>
    <w:rsid w:val="00C82C24"/>
    <w:rsid w:val="00C84FE7"/>
    <w:rsid w:val="00C939D3"/>
    <w:rsid w:val="00C959AA"/>
    <w:rsid w:val="00C95C07"/>
    <w:rsid w:val="00CA2EF7"/>
    <w:rsid w:val="00CB1370"/>
    <w:rsid w:val="00CC360B"/>
    <w:rsid w:val="00CC4476"/>
    <w:rsid w:val="00CC53E1"/>
    <w:rsid w:val="00CC5BE0"/>
    <w:rsid w:val="00CC7BC5"/>
    <w:rsid w:val="00CD25B3"/>
    <w:rsid w:val="00CD2856"/>
    <w:rsid w:val="00CD4714"/>
    <w:rsid w:val="00CE262C"/>
    <w:rsid w:val="00CE33A8"/>
    <w:rsid w:val="00CF1236"/>
    <w:rsid w:val="00CF141D"/>
    <w:rsid w:val="00D053F2"/>
    <w:rsid w:val="00D05CBE"/>
    <w:rsid w:val="00D05D9E"/>
    <w:rsid w:val="00D06B20"/>
    <w:rsid w:val="00D10362"/>
    <w:rsid w:val="00D14E5F"/>
    <w:rsid w:val="00D17B50"/>
    <w:rsid w:val="00D30497"/>
    <w:rsid w:val="00D3110A"/>
    <w:rsid w:val="00D31A1C"/>
    <w:rsid w:val="00D361B0"/>
    <w:rsid w:val="00D402A2"/>
    <w:rsid w:val="00D4251C"/>
    <w:rsid w:val="00D42A34"/>
    <w:rsid w:val="00D46550"/>
    <w:rsid w:val="00D503A1"/>
    <w:rsid w:val="00D53624"/>
    <w:rsid w:val="00D54231"/>
    <w:rsid w:val="00D5622A"/>
    <w:rsid w:val="00D56CCF"/>
    <w:rsid w:val="00D63625"/>
    <w:rsid w:val="00D65E90"/>
    <w:rsid w:val="00D674C4"/>
    <w:rsid w:val="00D7014E"/>
    <w:rsid w:val="00D760DD"/>
    <w:rsid w:val="00D829A6"/>
    <w:rsid w:val="00D840FD"/>
    <w:rsid w:val="00D8431A"/>
    <w:rsid w:val="00D9017F"/>
    <w:rsid w:val="00D9583F"/>
    <w:rsid w:val="00D95CFE"/>
    <w:rsid w:val="00D9611E"/>
    <w:rsid w:val="00D97009"/>
    <w:rsid w:val="00DA1292"/>
    <w:rsid w:val="00DA2E54"/>
    <w:rsid w:val="00DA7ED9"/>
    <w:rsid w:val="00DB502B"/>
    <w:rsid w:val="00DC33C9"/>
    <w:rsid w:val="00DC5BAF"/>
    <w:rsid w:val="00DD385F"/>
    <w:rsid w:val="00DE6D03"/>
    <w:rsid w:val="00DF1A70"/>
    <w:rsid w:val="00DF36ED"/>
    <w:rsid w:val="00DF3875"/>
    <w:rsid w:val="00E14EE0"/>
    <w:rsid w:val="00E16106"/>
    <w:rsid w:val="00E22964"/>
    <w:rsid w:val="00E22A56"/>
    <w:rsid w:val="00E24DB0"/>
    <w:rsid w:val="00E260CC"/>
    <w:rsid w:val="00E264F3"/>
    <w:rsid w:val="00E403BD"/>
    <w:rsid w:val="00E4326B"/>
    <w:rsid w:val="00E44C14"/>
    <w:rsid w:val="00E45B9D"/>
    <w:rsid w:val="00E514FC"/>
    <w:rsid w:val="00E52131"/>
    <w:rsid w:val="00E60658"/>
    <w:rsid w:val="00E61A6F"/>
    <w:rsid w:val="00E70CC3"/>
    <w:rsid w:val="00E733CE"/>
    <w:rsid w:val="00E75509"/>
    <w:rsid w:val="00E7737C"/>
    <w:rsid w:val="00E83D18"/>
    <w:rsid w:val="00EA0393"/>
    <w:rsid w:val="00EA24FC"/>
    <w:rsid w:val="00EB503A"/>
    <w:rsid w:val="00EC5B79"/>
    <w:rsid w:val="00EE6B7B"/>
    <w:rsid w:val="00EF5D1E"/>
    <w:rsid w:val="00F031CB"/>
    <w:rsid w:val="00F05B73"/>
    <w:rsid w:val="00F06C71"/>
    <w:rsid w:val="00F236B2"/>
    <w:rsid w:val="00F25640"/>
    <w:rsid w:val="00F26A36"/>
    <w:rsid w:val="00F320F9"/>
    <w:rsid w:val="00F3252C"/>
    <w:rsid w:val="00F34F74"/>
    <w:rsid w:val="00F3642A"/>
    <w:rsid w:val="00F42214"/>
    <w:rsid w:val="00F43E1E"/>
    <w:rsid w:val="00F4479D"/>
    <w:rsid w:val="00F46DB2"/>
    <w:rsid w:val="00F5218B"/>
    <w:rsid w:val="00F5249B"/>
    <w:rsid w:val="00F549BB"/>
    <w:rsid w:val="00F57FB7"/>
    <w:rsid w:val="00F6290D"/>
    <w:rsid w:val="00F711E6"/>
    <w:rsid w:val="00F7574D"/>
    <w:rsid w:val="00F809FE"/>
    <w:rsid w:val="00F863A9"/>
    <w:rsid w:val="00F93C08"/>
    <w:rsid w:val="00F96FA5"/>
    <w:rsid w:val="00FC17F3"/>
    <w:rsid w:val="00FD0B7C"/>
    <w:rsid w:val="00FD6CDD"/>
    <w:rsid w:val="00FD79B3"/>
    <w:rsid w:val="00FF252F"/>
    <w:rsid w:val="00FF4754"/>
    <w:rsid w:val="00FF6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86B"/>
    <w:pPr>
      <w:suppressAutoHyphens/>
    </w:pPr>
    <w:rPr>
      <w:rFonts w:ascii="CG Times" w:hAnsi="CG Times"/>
      <w:sz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0C586B"/>
    <w:pPr>
      <w:keepNext/>
      <w:numPr>
        <w:numId w:val="1"/>
      </w:numPr>
      <w:ind w:left="1134" w:firstLine="0"/>
      <w:jc w:val="both"/>
      <w:outlineLvl w:val="0"/>
    </w:pPr>
    <w:rPr>
      <w:rFonts w:ascii="Times New Roman" w:hAnsi="Times New Roman"/>
      <w:b/>
      <w:sz w:val="22"/>
    </w:rPr>
  </w:style>
  <w:style w:type="paragraph" w:styleId="Heading2">
    <w:name w:val="heading 2"/>
    <w:basedOn w:val="Normal"/>
    <w:next w:val="Normal"/>
    <w:link w:val="Heading2Char"/>
    <w:qFormat/>
    <w:rsid w:val="000C586B"/>
    <w:pPr>
      <w:keepNext/>
      <w:outlineLvl w:val="1"/>
    </w:pPr>
    <w:rPr>
      <w:rFonts w:cs="Arial"/>
      <w:b/>
    </w:rPr>
  </w:style>
  <w:style w:type="paragraph" w:styleId="Heading3">
    <w:name w:val="heading 3"/>
    <w:basedOn w:val="Normal"/>
    <w:next w:val="Normal"/>
    <w:link w:val="Heading3Char"/>
    <w:qFormat/>
    <w:rsid w:val="000C586B"/>
    <w:pPr>
      <w:keepNext/>
      <w:tabs>
        <w:tab w:val="left" w:pos="1134"/>
      </w:tabs>
      <w:jc w:val="both"/>
      <w:outlineLvl w:val="2"/>
    </w:pPr>
    <w:rPr>
      <w:rFonts w:ascii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C586B"/>
    <w:rPr>
      <w:b/>
      <w:sz w:val="22"/>
      <w:lang w:eastAsia="ar-SA"/>
    </w:rPr>
  </w:style>
  <w:style w:type="character" w:customStyle="1" w:styleId="Heading2Char">
    <w:name w:val="Heading 2 Char"/>
    <w:basedOn w:val="DefaultParagraphFont"/>
    <w:link w:val="Heading2"/>
    <w:rsid w:val="000C586B"/>
    <w:rPr>
      <w:rFonts w:ascii="CG Times" w:hAnsi="CG Times" w:cs="Arial"/>
      <w:b/>
      <w:sz w:val="24"/>
      <w:lang w:eastAsia="ar-SA"/>
    </w:rPr>
  </w:style>
  <w:style w:type="character" w:customStyle="1" w:styleId="Heading3Char">
    <w:name w:val="Heading 3 Char"/>
    <w:basedOn w:val="DefaultParagraphFont"/>
    <w:link w:val="Heading3"/>
    <w:rsid w:val="000C586B"/>
    <w:rPr>
      <w:rFonts w:ascii="Arial" w:hAnsi="Arial" w:cs="Arial"/>
      <w:b/>
      <w:sz w:val="24"/>
      <w:lang w:eastAsia="ar-SA"/>
    </w:rPr>
  </w:style>
  <w:style w:type="paragraph" w:styleId="BodyText">
    <w:name w:val="Body Text"/>
    <w:basedOn w:val="Normal"/>
    <w:link w:val="BodyTextChar"/>
    <w:rsid w:val="000C586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C586B"/>
    <w:rPr>
      <w:rFonts w:ascii="CG Times" w:hAnsi="CG Times"/>
      <w:sz w:val="24"/>
      <w:lang w:eastAsia="ar-SA"/>
    </w:rPr>
  </w:style>
  <w:style w:type="paragraph" w:styleId="BodyText2">
    <w:name w:val="Body Text 2"/>
    <w:basedOn w:val="Normal"/>
    <w:link w:val="BodyText2Char"/>
    <w:rsid w:val="000C586B"/>
    <w:pPr>
      <w:tabs>
        <w:tab w:val="left" w:pos="1134"/>
      </w:tabs>
      <w:jc w:val="both"/>
    </w:pPr>
    <w:rPr>
      <w:rFonts w:ascii="Arial" w:hAnsi="Arial" w:cs="Arial"/>
      <w:b/>
    </w:rPr>
  </w:style>
  <w:style w:type="character" w:customStyle="1" w:styleId="BodyText2Char">
    <w:name w:val="Body Text 2 Char"/>
    <w:basedOn w:val="DefaultParagraphFont"/>
    <w:link w:val="BodyText2"/>
    <w:rsid w:val="000C586B"/>
    <w:rPr>
      <w:rFonts w:ascii="Arial" w:hAnsi="Arial" w:cs="Arial"/>
      <w:b/>
      <w:sz w:val="24"/>
      <w:lang w:eastAsia="ar-SA"/>
    </w:rPr>
  </w:style>
  <w:style w:type="paragraph" w:styleId="NoSpacing">
    <w:name w:val="No Spacing"/>
    <w:qFormat/>
    <w:rsid w:val="000C586B"/>
    <w:pPr>
      <w:suppressAutoHyphens/>
    </w:pPr>
    <w:rPr>
      <w:rFonts w:ascii="CG Times" w:hAnsi="CG Times"/>
      <w:sz w:val="24"/>
      <w:lang w:eastAsia="ar-SA"/>
    </w:rPr>
  </w:style>
  <w:style w:type="character" w:styleId="Hyperlink">
    <w:name w:val="Hyperlink"/>
    <w:unhideWhenUsed/>
    <w:rsid w:val="000C586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56600"/>
    <w:pPr>
      <w:ind w:left="720"/>
      <w:contextualSpacing/>
    </w:pPr>
  </w:style>
  <w:style w:type="character" w:customStyle="1" w:styleId="fMainContent">
    <w:name w:val="fMainContent"/>
    <w:rsid w:val="004750C4"/>
    <w:rPr>
      <w:rFonts w:ascii="Arial" w:eastAsia="Arial" w:hAnsi="Arial" w:cs="Arial"/>
      <w:b w:val="0"/>
      <w:bCs w:val="0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8A604E-C665-4252-A872-707D1FC88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1852</TotalTime>
  <Pages>3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6423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WSOKCD</dc:creator>
  <cp:lastModifiedBy>raza hussain</cp:lastModifiedBy>
  <cp:revision>33</cp:revision>
  <cp:lastPrinted>2014-01-27T11:17:00Z</cp:lastPrinted>
  <dcterms:created xsi:type="dcterms:W3CDTF">2024-06-02T19:10:00Z</dcterms:created>
  <dcterms:modified xsi:type="dcterms:W3CDTF">2024-07-24T17:45:00Z</dcterms:modified>
</cp:coreProperties>
</file>