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documentsectionnth-child1"/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906"/>
      </w:tblGrid>
      <w:tr w:rsidR="0083589C" w14:paraId="504AB862" w14:textId="77777777">
        <w:trPr>
          <w:tblCellSpacing w:w="0" w:type="dxa"/>
        </w:trPr>
        <w:tc>
          <w:tcPr>
            <w:tcW w:w="11906" w:type="dxa"/>
            <w:shd w:val="clear" w:color="auto" w:fill="49494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29B22875" w14:textId="77777777" w:rsidR="0083589C" w:rsidRDefault="0083589C">
            <w:pPr>
              <w:pStyle w:val="div"/>
              <w:spacing w:line="700" w:lineRule="exact"/>
              <w:ind w:left="800" w:right="800"/>
              <w:jc w:val="center"/>
              <w:rPr>
                <w:rStyle w:val="documentPARAGRAPHCNTCfirstparagraph"/>
                <w:rFonts w:ascii="Saira SemiCondensed" w:eastAsia="Saira SemiCondensed" w:hAnsi="Saira SemiCondensed" w:cs="Saira SemiCondensed"/>
                <w:color w:val="FFFFFF"/>
                <w:sz w:val="20"/>
                <w:szCs w:val="20"/>
              </w:rPr>
            </w:pPr>
          </w:p>
          <w:p w14:paraId="32C6DAFC" w14:textId="77777777" w:rsidR="0083589C" w:rsidRDefault="00000000">
            <w:pPr>
              <w:pStyle w:val="div"/>
              <w:spacing w:line="280" w:lineRule="atLeast"/>
              <w:ind w:left="800" w:right="800"/>
              <w:jc w:val="center"/>
              <w:rPr>
                <w:rStyle w:val="documentPARAGRAPHCNTCfirstparagraph"/>
                <w:rFonts w:ascii="Saira SemiCondensed" w:eastAsia="Saira SemiCondensed" w:hAnsi="Saira SemiCondensed" w:cs="Saira SemiCondensed"/>
                <w:color w:val="FFFFFF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FFFFFF"/>
                <w:sz w:val="20"/>
                <w:szCs w:val="20"/>
              </w:rPr>
              <w:t>35 Albert Street, Brierfield</w:t>
            </w:r>
            <w:r>
              <w:rPr>
                <w:rStyle w:val="documentinnerAdd"/>
                <w:rFonts w:ascii="Saira SemiCondensed" w:eastAsia="Saira SemiCondensed" w:hAnsi="Saira SemiCondensed" w:cs="Saira SemiCondensed"/>
                <w:color w:val="FFFFFF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aira SemiCondensed" w:eastAsia="Saira SemiCondensed" w:hAnsi="Saira SemiCondensed" w:cs="Saira SemiCondensed"/>
                <w:color w:val="FFFFFF"/>
                <w:sz w:val="20"/>
                <w:szCs w:val="20"/>
              </w:rPr>
              <w:t>BB9 5JF</w:t>
            </w:r>
            <w:r>
              <w:rPr>
                <w:rStyle w:val="documentinnerAdd"/>
                <w:rFonts w:ascii="Saira SemiCondensed" w:eastAsia="Saira SemiCondensed" w:hAnsi="Saira SemiCondensed" w:cs="Saira SemiCondensed"/>
                <w:color w:val="FFFFFF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aira SemiCondensed" w:eastAsia="Saira SemiCondensed" w:hAnsi="Saira SemiCondensed" w:cs="Saira SemiCondensed"/>
                <w:color w:val="FFFFFF"/>
                <w:sz w:val="20"/>
                <w:szCs w:val="20"/>
              </w:rPr>
              <w:t>   </w:t>
            </w:r>
            <w:r>
              <w:rPr>
                <w:rStyle w:val="sprtr"/>
                <w:rFonts w:ascii="Saira SemiCondensed" w:eastAsia="Saira SemiCondensed" w:hAnsi="Saira SemiCondensed" w:cs="Saira SemiCondensed"/>
              </w:rPr>
              <w:t>|   </w:t>
            </w:r>
            <w:r>
              <w:rPr>
                <w:rStyle w:val="span"/>
                <w:rFonts w:ascii="Saira SemiCondensed" w:eastAsia="Saira SemiCondensed" w:hAnsi="Saira SemiCondensed" w:cs="Saira SemiCondensed"/>
                <w:color w:val="FFFFFF"/>
                <w:sz w:val="20"/>
                <w:szCs w:val="20"/>
              </w:rPr>
              <w:t>07421328185</w:t>
            </w:r>
            <w:r>
              <w:rPr>
                <w:rStyle w:val="documentinnerAdd"/>
                <w:rFonts w:ascii="Saira SemiCondensed" w:eastAsia="Saira SemiCondensed" w:hAnsi="Saira SemiCondensed" w:cs="Saira SemiCondensed"/>
                <w:color w:val="FFFFFF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aira SemiCondensed" w:eastAsia="Saira SemiCondensed" w:hAnsi="Saira SemiCondensed" w:cs="Saira SemiCondensed"/>
                <w:color w:val="FFFFFF"/>
                <w:sz w:val="20"/>
                <w:szCs w:val="20"/>
              </w:rPr>
              <w:t>   </w:t>
            </w:r>
            <w:r>
              <w:rPr>
                <w:rStyle w:val="sprtr"/>
                <w:rFonts w:ascii="Saira SemiCondensed" w:eastAsia="Saira SemiCondensed" w:hAnsi="Saira SemiCondensed" w:cs="Saira SemiCondensed"/>
              </w:rPr>
              <w:t>|   </w:t>
            </w:r>
            <w:r>
              <w:rPr>
                <w:rStyle w:val="span"/>
                <w:rFonts w:ascii="Saira SemiCondensed" w:eastAsia="Saira SemiCondensed" w:hAnsi="Saira SemiCondensed" w:cs="Saira SemiCondensed"/>
                <w:color w:val="FFFFFF"/>
                <w:sz w:val="20"/>
                <w:szCs w:val="20"/>
              </w:rPr>
              <w:t>mohammada20969@gmail.com</w:t>
            </w:r>
            <w:r>
              <w:rPr>
                <w:rStyle w:val="documentinnerAdd"/>
                <w:rFonts w:ascii="Saira SemiCondensed" w:eastAsia="Saira SemiCondensed" w:hAnsi="Saira SemiCondensed" w:cs="Saira SemiCondensed"/>
                <w:color w:val="FFFFFF"/>
                <w:sz w:val="20"/>
                <w:szCs w:val="20"/>
              </w:rPr>
              <w:t xml:space="preserve"> </w:t>
            </w:r>
          </w:p>
          <w:p w14:paraId="11CBBE28" w14:textId="77777777" w:rsidR="0083589C" w:rsidRDefault="0083589C">
            <w:pPr>
              <w:pStyle w:val="documentaddress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00" w:lineRule="exact"/>
              <w:ind w:left="800" w:right="800"/>
              <w:textAlignment w:val="auto"/>
              <w:rPr>
                <w:rStyle w:val="documentaddressCharacter"/>
                <w:rFonts w:ascii="Saira SemiCondensed" w:eastAsia="Saira SemiCondensed" w:hAnsi="Saira SemiCondensed" w:cs="Saira SemiCondensed"/>
                <w:sz w:val="20"/>
                <w:szCs w:val="20"/>
                <w:shd w:val="clear" w:color="auto" w:fill="auto"/>
              </w:rPr>
            </w:pPr>
          </w:p>
        </w:tc>
      </w:tr>
      <w:tr w:rsidR="0083589C" w14:paraId="053691E7" w14:textId="77777777">
        <w:tblPrEx>
          <w:tblCellMar>
            <w:left w:w="108" w:type="dxa"/>
            <w:right w:w="108" w:type="dxa"/>
          </w:tblCellMar>
        </w:tblPrEx>
        <w:trPr>
          <w:trHeight w:val="300"/>
          <w:tblCellSpacing w:w="0" w:type="dxa"/>
        </w:trPr>
        <w:tc>
          <w:tcPr>
            <w:tcW w:w="11906" w:type="dxa"/>
            <w:shd w:val="clear" w:color="auto" w:fill="CB454E"/>
          </w:tcPr>
          <w:p w14:paraId="5D9055C0" w14:textId="77777777" w:rsidR="0083589C" w:rsidRDefault="00D34E1B">
            <w:r>
              <w:rPr>
                <w:noProof/>
              </w:rPr>
              <mc:AlternateContent>
                <mc:Choice Requires="wps">
                  <w:drawing>
                    <wp:anchor distT="0" distB="0" distL="0" distR="114300" simplePos="0" relativeHeight="251658240" behindDoc="0" locked="0" layoutInCell="1" allowOverlap="1" wp14:anchorId="4F6C28B2" wp14:editId="03620A3C">
                      <wp:simplePos x="0" y="0"/>
                      <wp:positionH relativeFrom="page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7560310" cy="190500"/>
                      <wp:effectExtent l="0" t="12700" r="21590" b="0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560310" cy="190500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EAB5B8"/>
                              </a:solidFill>
                              <a:ln w="9525">
                                <a:solidFill>
                                  <a:srgbClr val="EAB5B8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406806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AutoShape 2" o:spid="_x0000_s1026" type="#_x0000_t6" style="position:absolute;margin-left:0;margin-top:0;width:595.3pt;height:15pt;z-index:251658240;visibility:visible;mso-wrap-style:square;mso-width-percent:0;mso-height-percent:0;mso-wrap-distance-left:0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" fillcolor="#eab5b8" strokecolor="#eab5b8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</w:tr>
    </w:tbl>
    <w:p w14:paraId="1987F4A8" w14:textId="77777777" w:rsidR="0083589C" w:rsidRDefault="00000000">
      <w:pPr>
        <w:spacing w:line="0" w:lineRule="auto"/>
        <w:sectPr w:rsidR="0083589C" w:rsidSect="006C2F7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0" w:right="0" w:bottom="700" w:left="0" w:header="0" w:footer="0" w:gutter="0"/>
          <w:cols w:space="720"/>
        </w:sectPr>
      </w:pPr>
      <w:r>
        <w:rPr>
          <w:color w:val="FFFFFF"/>
          <w:sz w:val="0"/>
        </w:rPr>
        <w:t>.</w:t>
      </w:r>
    </w:p>
    <w:p w14:paraId="0FC18B2E" w14:textId="77777777" w:rsidR="0083589C" w:rsidRDefault="0083589C">
      <w:pPr>
        <w:spacing w:line="0" w:lineRule="auto"/>
      </w:pPr>
    </w:p>
    <w:p w14:paraId="0F051564" w14:textId="77777777" w:rsidR="0083589C" w:rsidRDefault="00000000">
      <w:pPr>
        <w:pStyle w:val="documentname"/>
        <w:spacing w:before="440" w:after="600" w:line="720" w:lineRule="exact"/>
        <w:ind w:left="1940"/>
        <w:rPr>
          <w:rFonts w:ascii="Saira SemiCondensed" w:eastAsia="Saira SemiCondensed" w:hAnsi="Saira SemiCondensed" w:cs="Saira SemiCondensed"/>
          <w:color w:val="494949"/>
        </w:rPr>
      </w:pPr>
      <w:r>
        <w:rPr>
          <w:rStyle w:val="span"/>
          <w:rFonts w:ascii="Saira SemiCondensed" w:eastAsia="Saira SemiCondensed" w:hAnsi="Saira SemiCondensed" w:cs="Saira SemiCondensed"/>
          <w:color w:val="494949"/>
        </w:rPr>
        <w:t>Mohammad Ali</w:t>
      </w:r>
    </w:p>
    <w:tbl>
      <w:tblPr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10706"/>
      </w:tblGrid>
      <w:tr w:rsidR="0083589C" w14:paraId="4928442F" w14:textId="77777777">
        <w:trPr>
          <w:trHeight w:hRule="exact" w:val="20"/>
        </w:trPr>
        <w:tc>
          <w:tcPr>
            <w:tcW w:w="10706" w:type="dxa"/>
            <w:tcBorders>
              <w:bottom w:val="single" w:sz="8" w:space="0" w:color="CB454E"/>
            </w:tcBorders>
          </w:tcPr>
          <w:p w14:paraId="51126136" w14:textId="77777777" w:rsidR="0083589C" w:rsidRDefault="0083589C"/>
        </w:tc>
      </w:tr>
    </w:tbl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950"/>
        <w:gridCol w:w="8756"/>
      </w:tblGrid>
      <w:tr w:rsidR="0083589C" w14:paraId="660AAE30" w14:textId="77777777">
        <w:tc>
          <w:tcPr>
            <w:tcW w:w="1950" w:type="dxa"/>
            <w:tcMar>
              <w:top w:w="180" w:type="dxa"/>
              <w:left w:w="0" w:type="dxa"/>
              <w:bottom w:w="0" w:type="dxa"/>
              <w:right w:w="45" w:type="dxa"/>
            </w:tcMar>
            <w:hideMark/>
          </w:tcPr>
          <w:p w14:paraId="28CCAAAC" w14:textId="77777777" w:rsidR="0083589C" w:rsidRDefault="00000000">
            <w:pPr>
              <w:pStyle w:val="documentsectiontitle"/>
              <w:ind w:right="120"/>
              <w:rPr>
                <w:rStyle w:val="documentheading"/>
                <w:rFonts w:ascii="Saira SemiCondensed" w:eastAsia="Saira SemiCondensed" w:hAnsi="Saira SemiCondensed" w:cs="Saira SemiCondensed"/>
                <w:color w:val="494949"/>
              </w:rPr>
            </w:pPr>
            <w:r>
              <w:rPr>
                <w:rStyle w:val="documentheading"/>
                <w:rFonts w:ascii="Saira SemiCondensed" w:eastAsia="Saira SemiCondensed" w:hAnsi="Saira SemiCondensed" w:cs="Saira SemiCondensed"/>
                <w:color w:val="494949"/>
              </w:rPr>
              <w:t>Professional Summary</w:t>
            </w:r>
          </w:p>
          <w:p w14:paraId="4EBC5C07" w14:textId="77777777" w:rsidR="0083589C" w:rsidRDefault="0083589C">
            <w:pPr>
              <w:pStyle w:val="documentheadingParagraph"/>
              <w:pBdr>
                <w:right w:val="none" w:sz="0" w:space="0" w:color="auto"/>
              </w:pBdr>
              <w:spacing w:line="20" w:lineRule="atLeast"/>
              <w:ind w:right="120"/>
              <w:textAlignment w:val="auto"/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sz w:val="2"/>
                <w:szCs w:val="2"/>
              </w:rPr>
            </w:pPr>
          </w:p>
        </w:tc>
        <w:tc>
          <w:tcPr>
            <w:tcW w:w="8756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14:paraId="2B2366B0" w14:textId="77777777" w:rsidR="0083589C" w:rsidRDefault="00000000">
            <w:pPr>
              <w:pStyle w:val="p"/>
              <w:pBdr>
                <w:top w:val="none" w:sz="0" w:space="2" w:color="auto"/>
              </w:pBdr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A driven, hardworking and enthusiastic university student looking to further develop my skills and attributes. Committed to exceeding targets and ensuring success individually and collectively, I am proficient in verbal and sound communication with high attention to detail and responsible and </w:t>
            </w:r>
            <w:proofErr w:type="spellStart"/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organised</w:t>
            </w:r>
            <w:proofErr w:type="spellEnd"/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with all my work. I handle all tasks undertaken with great enthusiasm and </w:t>
            </w:r>
            <w:proofErr w:type="spellStart"/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capitalise</w:t>
            </w:r>
            <w:proofErr w:type="spellEnd"/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on the professional experienced gained.</w:t>
            </w:r>
          </w:p>
          <w:p w14:paraId="0827483B" w14:textId="77777777" w:rsidR="0083589C" w:rsidRDefault="00000000">
            <w:pPr>
              <w:pStyle w:val="p"/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Seeking challenges for personal and professional growth, I work excellently with others to achieve goals on time and with high proficiency in order to be able to evaluate my weaknesses and self-reflect on my performances both academically and professionally. Detail-focused and keen to learn more, I am driven toward success and satisfaction. I am ambitious and love setting goals for myself to meet personal targets within a reasonable time so I can self-reflect and evaluate my weaknesses.</w:t>
            </w:r>
          </w:p>
        </w:tc>
      </w:tr>
    </w:tbl>
    <w:p w14:paraId="42C94E77" w14:textId="77777777" w:rsidR="0083589C" w:rsidRDefault="00000000">
      <w:pPr>
        <w:pStyle w:val="secspacing"/>
        <w:rPr>
          <w:rFonts w:ascii="Saira SemiCondensed" w:eastAsia="Saira SemiCondensed" w:hAnsi="Saira SemiCondensed" w:cs="Saira SemiCondensed"/>
          <w:color w:val="494949"/>
        </w:rPr>
      </w:pPr>
      <w:r>
        <w:rPr>
          <w:rFonts w:ascii="Saira SemiCondensed" w:eastAsia="Saira SemiCondensed" w:hAnsi="Saira SemiCondensed" w:cs="Saira SemiCondensed"/>
          <w:color w:val="494949"/>
        </w:rPr>
        <w:t> </w:t>
      </w:r>
    </w:p>
    <w:tbl>
      <w:tblPr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10706"/>
      </w:tblGrid>
      <w:tr w:rsidR="0083589C" w14:paraId="426C0560" w14:textId="77777777">
        <w:trPr>
          <w:trHeight w:hRule="exact" w:val="20"/>
        </w:trPr>
        <w:tc>
          <w:tcPr>
            <w:tcW w:w="10706" w:type="dxa"/>
            <w:tcBorders>
              <w:bottom w:val="single" w:sz="8" w:space="0" w:color="CB454E"/>
            </w:tcBorders>
          </w:tcPr>
          <w:p w14:paraId="3FD3FBB4" w14:textId="77777777" w:rsidR="0083589C" w:rsidRDefault="0083589C"/>
        </w:tc>
      </w:tr>
    </w:tbl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950"/>
        <w:gridCol w:w="8756"/>
      </w:tblGrid>
      <w:tr w:rsidR="0083589C" w14:paraId="6F467500" w14:textId="77777777">
        <w:tc>
          <w:tcPr>
            <w:tcW w:w="1950" w:type="dxa"/>
            <w:tcMar>
              <w:top w:w="180" w:type="dxa"/>
              <w:left w:w="0" w:type="dxa"/>
              <w:bottom w:w="0" w:type="dxa"/>
              <w:right w:w="45" w:type="dxa"/>
            </w:tcMar>
            <w:hideMark/>
          </w:tcPr>
          <w:p w14:paraId="45171DAC" w14:textId="77777777" w:rsidR="0083589C" w:rsidRDefault="00000000">
            <w:pPr>
              <w:pStyle w:val="documentsectiontitle"/>
              <w:ind w:right="120"/>
              <w:rPr>
                <w:rStyle w:val="documentheading"/>
                <w:rFonts w:ascii="Saira SemiCondensed" w:eastAsia="Saira SemiCondensed" w:hAnsi="Saira SemiCondensed" w:cs="Saira SemiCondensed"/>
                <w:color w:val="494949"/>
              </w:rPr>
            </w:pPr>
            <w:r>
              <w:rPr>
                <w:rStyle w:val="documentheading"/>
                <w:rFonts w:ascii="Saira SemiCondensed" w:eastAsia="Saira SemiCondensed" w:hAnsi="Saira SemiCondensed" w:cs="Saira SemiCondensed"/>
                <w:color w:val="494949"/>
              </w:rPr>
              <w:t>Experience</w:t>
            </w:r>
          </w:p>
          <w:p w14:paraId="22DA3B9C" w14:textId="77777777" w:rsidR="0083589C" w:rsidRDefault="0083589C">
            <w:pPr>
              <w:pStyle w:val="documentheadingParagraph"/>
              <w:pBdr>
                <w:right w:val="none" w:sz="0" w:space="0" w:color="auto"/>
              </w:pBdr>
              <w:spacing w:line="20" w:lineRule="atLeast"/>
              <w:ind w:right="120"/>
              <w:textAlignment w:val="auto"/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sz w:val="2"/>
                <w:szCs w:val="2"/>
              </w:rPr>
            </w:pPr>
          </w:p>
        </w:tc>
        <w:tc>
          <w:tcPr>
            <w:tcW w:w="8756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14:paraId="292D8745" w14:textId="2A50B833" w:rsidR="0083589C" w:rsidRDefault="00000000">
            <w:pPr>
              <w:pStyle w:val="documentdispBlk"/>
              <w:pBdr>
                <w:top w:val="none" w:sz="0" w:space="2" w:color="auto"/>
              </w:pBdr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documenttxtBold"/>
                <w:rFonts w:ascii="Saira SemiCondensed" w:eastAsia="Saira SemiCondensed" w:hAnsi="Saira SemiCondensed" w:cs="Saira SemiCondensed"/>
                <w:caps/>
                <w:color w:val="494949"/>
                <w:sz w:val="20"/>
                <w:szCs w:val="20"/>
              </w:rPr>
              <w:t>Steward</w:t>
            </w: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08/2022 </w:t>
            </w:r>
            <w:r w:rsidR="00776099"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–</w:t>
            </w: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</w:t>
            </w:r>
            <w:r w:rsidR="00776099"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04/2024</w:t>
            </w:r>
          </w:p>
          <w:p w14:paraId="52AB335D" w14:textId="77777777" w:rsidR="0083589C" w:rsidRDefault="00000000">
            <w:pPr>
              <w:pStyle w:val="documentdispBlk"/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documenttxtBold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G4S</w:t>
            </w: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</w:t>
            </w:r>
          </w:p>
          <w:p w14:paraId="0CDE53B3" w14:textId="77777777" w:rsidR="0083589C" w:rsidRDefault="00000000">
            <w:pPr>
              <w:pStyle w:val="divdocumentexprSecli"/>
              <w:spacing w:before="120"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Stewarding at events including sports and concerts</w:t>
            </w:r>
          </w:p>
          <w:p w14:paraId="483DB67F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Improved confidence when talking to people</w:t>
            </w:r>
          </w:p>
          <w:p w14:paraId="028EF005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Communication skills to work with colleagues</w:t>
            </w:r>
          </w:p>
          <w:p w14:paraId="409AA70A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Dealing with complaints successfully</w:t>
            </w:r>
          </w:p>
          <w:p w14:paraId="0806FF75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Verified identification for </w:t>
            </w:r>
            <w:proofErr w:type="spellStart"/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authorised</w:t>
            </w:r>
            <w:proofErr w:type="spellEnd"/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personnel and visitors to property.</w:t>
            </w:r>
          </w:p>
          <w:p w14:paraId="0F82E74D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Checked doors, windows and gates for signs of </w:t>
            </w:r>
            <w:proofErr w:type="spellStart"/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unauthorised</w:t>
            </w:r>
            <w:proofErr w:type="spellEnd"/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entry.</w:t>
            </w:r>
          </w:p>
          <w:p w14:paraId="2BF02680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Deterred anti-social </w:t>
            </w:r>
            <w:proofErr w:type="spellStart"/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behaviour</w:t>
            </w:r>
            <w:proofErr w:type="spellEnd"/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and criminal activities impacting occupant or visitor safety.</w:t>
            </w:r>
          </w:p>
          <w:p w14:paraId="3701D8D0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Helped establish clear, relevant and successful security policies protecting assets and individuals.</w:t>
            </w:r>
          </w:p>
          <w:p w14:paraId="5CE77502" w14:textId="77777777" w:rsidR="0083589C" w:rsidRDefault="00000000">
            <w:pPr>
              <w:pStyle w:val="documentdispBlk"/>
              <w:pBdr>
                <w:top w:val="none" w:sz="0" w:space="15" w:color="auto"/>
              </w:pBdr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documenttxtBold"/>
                <w:rFonts w:ascii="Saira SemiCondensed" w:eastAsia="Saira SemiCondensed" w:hAnsi="Saira SemiCondensed" w:cs="Saira SemiCondensed"/>
                <w:caps/>
                <w:color w:val="494949"/>
                <w:sz w:val="20"/>
                <w:szCs w:val="20"/>
              </w:rPr>
              <w:t>Delivery Driver</w:t>
            </w: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02/2024 - 03/2024 </w:t>
            </w:r>
          </w:p>
          <w:p w14:paraId="3680B893" w14:textId="77777777" w:rsidR="0083589C" w:rsidRDefault="00000000">
            <w:pPr>
              <w:pStyle w:val="documentdispBlk"/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proofErr w:type="spellStart"/>
            <w:r>
              <w:rPr>
                <w:rStyle w:val="documenttxtBold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Evri</w:t>
            </w:r>
            <w:proofErr w:type="spellEnd"/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</w:t>
            </w:r>
          </w:p>
          <w:p w14:paraId="0335B9FF" w14:textId="77777777" w:rsidR="0083589C" w:rsidRDefault="00000000">
            <w:pPr>
              <w:pStyle w:val="divdocumentexprSecli"/>
              <w:spacing w:before="120"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Verified each delivery against shipping instructions before delivering to customers.</w:t>
            </w:r>
          </w:p>
          <w:p w14:paraId="3F2D0FE7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Resolved customer complaints and adjusted orders to satisfaction post-delivery.</w:t>
            </w:r>
          </w:p>
          <w:p w14:paraId="3EC7E776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Obtained signatures needed to complete and process paperwork upon deliveries.</w:t>
            </w:r>
          </w:p>
          <w:p w14:paraId="160782D8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Handled merchandise carefully to provide safe delivery.</w:t>
            </w:r>
          </w:p>
          <w:p w14:paraId="39335E4D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Mapped out driving routes ahead of time to determine fastest route.</w:t>
            </w:r>
          </w:p>
          <w:p w14:paraId="02B594E8" w14:textId="77777777" w:rsidR="0083589C" w:rsidRDefault="00000000">
            <w:pPr>
              <w:pStyle w:val="documentdispBlk"/>
              <w:pBdr>
                <w:top w:val="none" w:sz="0" w:space="15" w:color="auto"/>
              </w:pBdr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documenttxtBold"/>
                <w:rFonts w:ascii="Saira SemiCondensed" w:eastAsia="Saira SemiCondensed" w:hAnsi="Saira SemiCondensed" w:cs="Saira SemiCondensed"/>
                <w:caps/>
                <w:color w:val="494949"/>
                <w:sz w:val="20"/>
                <w:szCs w:val="20"/>
              </w:rPr>
              <w:t>Customer Service Representative</w:t>
            </w: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07/2023 - 12/2023 </w:t>
            </w:r>
          </w:p>
          <w:p w14:paraId="0B1E2F19" w14:textId="77777777" w:rsidR="0083589C" w:rsidRDefault="00000000">
            <w:pPr>
              <w:pStyle w:val="documentdispBlk"/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proofErr w:type="spellStart"/>
            <w:r>
              <w:rPr>
                <w:rStyle w:val="documenttxtBold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Teleperformance</w:t>
            </w:r>
            <w:proofErr w:type="spellEnd"/>
            <w:r>
              <w:rPr>
                <w:rStyle w:val="documenttxtBold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- Virgin Money Bank</w:t>
            </w: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, Home</w:t>
            </w: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</w:t>
            </w:r>
          </w:p>
          <w:p w14:paraId="20018902" w14:textId="77777777" w:rsidR="0083589C" w:rsidRDefault="00000000">
            <w:pPr>
              <w:pStyle w:val="divdocumentexprSecli"/>
              <w:spacing w:before="120"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Dealing with customer ISA accounts</w:t>
            </w:r>
          </w:p>
          <w:p w14:paraId="75F1E1AA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Transferring savings from one account to another</w:t>
            </w:r>
          </w:p>
          <w:p w14:paraId="5B6B2071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Dealing with stocks and shares accounts</w:t>
            </w:r>
          </w:p>
          <w:p w14:paraId="37C883DD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Handling customer requests</w:t>
            </w:r>
          </w:p>
          <w:p w14:paraId="227795F2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Development on customer service skills</w:t>
            </w:r>
          </w:p>
          <w:p w14:paraId="60C02487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lastRenderedPageBreak/>
              <w:t>Enhanced communication skills by working with a team and having meetings on Microsoft Teams</w:t>
            </w:r>
          </w:p>
          <w:p w14:paraId="4646310D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Improved IT skills, everything is done remotely on a laptop</w:t>
            </w:r>
          </w:p>
          <w:p w14:paraId="0DD489AE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Using mathematical skills</w:t>
            </w:r>
          </w:p>
          <w:p w14:paraId="2DB29667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Excellent time management</w:t>
            </w:r>
          </w:p>
          <w:p w14:paraId="3740BE1E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Promoted to quality checking</w:t>
            </w:r>
          </w:p>
          <w:p w14:paraId="49CA506D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Enhanced attention to detail</w:t>
            </w:r>
          </w:p>
          <w:p w14:paraId="717C4308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Trusted to make sure work completed by colleagues is accurate</w:t>
            </w:r>
          </w:p>
          <w:p w14:paraId="47247727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Improvement on time management skills</w:t>
            </w:r>
          </w:p>
          <w:p w14:paraId="5CFBE690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Ability to work successfully with others to complete tasks</w:t>
            </w:r>
          </w:p>
          <w:p w14:paraId="46C90285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Developed independent skills</w:t>
            </w:r>
          </w:p>
          <w:p w14:paraId="28728AD9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Making important decisions</w:t>
            </w:r>
          </w:p>
          <w:p w14:paraId="4D457B33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Oversaw customer account inquiries, accurately providing information to resolve service complaints and guarantee customer satisfaction.</w:t>
            </w:r>
          </w:p>
          <w:p w14:paraId="7D944198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Performed well at quality assurance evaluations by continuously actioning performance feedback to drive personal improvement.</w:t>
            </w:r>
          </w:p>
          <w:p w14:paraId="3BA55DE7" w14:textId="77777777" w:rsidR="0083589C" w:rsidRDefault="00000000">
            <w:pPr>
              <w:pStyle w:val="documentdispBlk"/>
              <w:pBdr>
                <w:top w:val="none" w:sz="0" w:space="15" w:color="auto"/>
              </w:pBdr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documenttxtBold"/>
                <w:rFonts w:ascii="Saira SemiCondensed" w:eastAsia="Saira SemiCondensed" w:hAnsi="Saira SemiCondensed" w:cs="Saira SemiCondensed"/>
                <w:caps/>
                <w:color w:val="494949"/>
                <w:sz w:val="20"/>
                <w:szCs w:val="20"/>
              </w:rPr>
              <w:t>Crew Member</w:t>
            </w: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11/2022 - 08/2023 </w:t>
            </w:r>
          </w:p>
          <w:p w14:paraId="52104028" w14:textId="77777777" w:rsidR="0083589C" w:rsidRDefault="00000000">
            <w:pPr>
              <w:pStyle w:val="documentdispBlk"/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documenttxtBold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McDonald's</w:t>
            </w: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</w:t>
            </w:r>
          </w:p>
          <w:p w14:paraId="547A252F" w14:textId="77777777" w:rsidR="0083589C" w:rsidRDefault="00000000">
            <w:pPr>
              <w:pStyle w:val="divdocumentexprSecli"/>
              <w:spacing w:before="120"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Improved communication skills with both customers and fellow employees</w:t>
            </w:r>
          </w:p>
          <w:p w14:paraId="6CF15011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Teamwork</w:t>
            </w:r>
          </w:p>
          <w:p w14:paraId="00998DC5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Time management</w:t>
            </w:r>
          </w:p>
          <w:p w14:paraId="1DE08022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Hard-working</w:t>
            </w:r>
          </w:p>
          <w:p w14:paraId="48A0495B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Enhanced customer service skills</w:t>
            </w:r>
          </w:p>
          <w:p w14:paraId="482B0575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Dealing with customers</w:t>
            </w:r>
          </w:p>
          <w:p w14:paraId="357D301F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Development in leadership skills through helping new employees as an experienced worker</w:t>
            </w:r>
          </w:p>
          <w:p w14:paraId="1EABEE34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Drove goal achievement by quickly and accurately completing allocated tasks and offering assistance to team members.</w:t>
            </w:r>
          </w:p>
          <w:p w14:paraId="44DE0BAB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Operated ovens, fryers and stoves safely.</w:t>
            </w:r>
          </w:p>
          <w:p w14:paraId="1572839A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Completed cleaning and serving tasks to high-quality standards.</w:t>
            </w:r>
          </w:p>
          <w:p w14:paraId="652F74AC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Processed high volume of customer orders daily using Point Of Sale (POS) software.</w:t>
            </w:r>
          </w:p>
          <w:p w14:paraId="689BE07F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Employed multitasking skills to switch fluidly between various activities and cope with high demand.</w:t>
            </w:r>
          </w:p>
          <w:p w14:paraId="3F004533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Cleaned and stored hand-held tools appropriately, prolonging working life and preventing damage.</w:t>
            </w:r>
          </w:p>
          <w:p w14:paraId="086B7FEF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Drove team success by completing allocated tasks quickly and accurately.</w:t>
            </w:r>
          </w:p>
          <w:p w14:paraId="1F17B577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Handled customer complaints, using excellent problem-solving skills to resolve issues efficiently.</w:t>
            </w:r>
          </w:p>
          <w:p w14:paraId="6B994E33" w14:textId="77777777" w:rsidR="0083589C" w:rsidRDefault="00000000">
            <w:pPr>
              <w:pStyle w:val="documentdispBlk"/>
              <w:pBdr>
                <w:top w:val="none" w:sz="0" w:space="15" w:color="auto"/>
              </w:pBdr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documenttxtBold"/>
                <w:rFonts w:ascii="Saira SemiCondensed" w:eastAsia="Saira SemiCondensed" w:hAnsi="Saira SemiCondensed" w:cs="Saira SemiCondensed"/>
                <w:caps/>
                <w:color w:val="494949"/>
                <w:sz w:val="20"/>
                <w:szCs w:val="20"/>
              </w:rPr>
              <w:t>Factory Worker</w:t>
            </w: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08/2022 - 08/2022 </w:t>
            </w:r>
          </w:p>
          <w:p w14:paraId="7359EEAA" w14:textId="77777777" w:rsidR="0083589C" w:rsidRDefault="00000000">
            <w:pPr>
              <w:pStyle w:val="documentdispBlk"/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documenttxtBold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Farmhouse Biscuits</w:t>
            </w: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</w:t>
            </w:r>
          </w:p>
          <w:p w14:paraId="5C25DE6D" w14:textId="77777777" w:rsidR="0083589C" w:rsidRDefault="00000000">
            <w:pPr>
              <w:pStyle w:val="divdocumentexprSecli"/>
              <w:spacing w:before="120"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Fast-paced manual labour</w:t>
            </w:r>
          </w:p>
          <w:p w14:paraId="33D2E061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Working towards targets under timed conditions</w:t>
            </w:r>
          </w:p>
          <w:p w14:paraId="3BF6A87A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Enhanced communication in factory work</w:t>
            </w:r>
          </w:p>
          <w:p w14:paraId="00AA35DA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Lifting heavy objects</w:t>
            </w:r>
          </w:p>
          <w:p w14:paraId="1CE0A465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Handled various machines with precision following safety standards.</w:t>
            </w:r>
          </w:p>
          <w:p w14:paraId="710F7302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Maintained, </w:t>
            </w:r>
            <w:proofErr w:type="spellStart"/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sanitised</w:t>
            </w:r>
            <w:proofErr w:type="spellEnd"/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and cleaned work areas to meet health and safety standards.</w:t>
            </w:r>
          </w:p>
          <w:p w14:paraId="78BC0188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Assessed products against quality assurance specifications to maintain high product standards.</w:t>
            </w:r>
          </w:p>
          <w:p w14:paraId="5F93B2EB" w14:textId="77777777" w:rsidR="0083589C" w:rsidRDefault="00000000">
            <w:pPr>
              <w:pStyle w:val="documentdispBlk"/>
              <w:pBdr>
                <w:top w:val="none" w:sz="0" w:space="15" w:color="auto"/>
              </w:pBdr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documenttxtBold"/>
                <w:rFonts w:ascii="Saira SemiCondensed" w:eastAsia="Saira SemiCondensed" w:hAnsi="Saira SemiCondensed" w:cs="Saira SemiCondensed"/>
                <w:caps/>
                <w:color w:val="494949"/>
                <w:sz w:val="20"/>
                <w:szCs w:val="20"/>
              </w:rPr>
              <w:t>Crew Member</w:t>
            </w: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09/2021 - 06/2022 </w:t>
            </w:r>
          </w:p>
          <w:p w14:paraId="4043CC98" w14:textId="77777777" w:rsidR="0083589C" w:rsidRDefault="00000000">
            <w:pPr>
              <w:pStyle w:val="documentdispBlk"/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documenttxtBold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McDonald's</w:t>
            </w: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</w:t>
            </w:r>
          </w:p>
          <w:p w14:paraId="040CBA4A" w14:textId="77777777" w:rsidR="0083589C" w:rsidRDefault="00000000">
            <w:pPr>
              <w:pStyle w:val="divdocumentexprSecli"/>
              <w:spacing w:before="120"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Improved communication skills with both customers and fellow employees</w:t>
            </w:r>
          </w:p>
          <w:p w14:paraId="77535EE7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lastRenderedPageBreak/>
              <w:t>Teamwork</w:t>
            </w:r>
          </w:p>
          <w:p w14:paraId="546CC2B2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Time management</w:t>
            </w:r>
          </w:p>
          <w:p w14:paraId="6B760D63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Hard-working</w:t>
            </w:r>
          </w:p>
          <w:p w14:paraId="2AEC904B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Enhanced customer service skills</w:t>
            </w:r>
          </w:p>
          <w:p w14:paraId="5068545A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Dealing with customers</w:t>
            </w:r>
          </w:p>
          <w:p w14:paraId="4D78E8FF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Operated ovens, fryers and stoves safely.</w:t>
            </w:r>
          </w:p>
          <w:p w14:paraId="328F527C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Drove goal achievement by quickly and accurately completing allocated tasks and offering assistance to team members.</w:t>
            </w:r>
          </w:p>
          <w:p w14:paraId="3F5C1C57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Completed cleaning and serving tasks to high-quality standards.</w:t>
            </w:r>
          </w:p>
          <w:p w14:paraId="4BB7FF69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Processed high volume of customer orders daily using Point Of Sale (POS) software.</w:t>
            </w:r>
          </w:p>
          <w:p w14:paraId="6CCE35C2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Employed multitasking skills to switch fluidly between various activities and cope with high demand.</w:t>
            </w:r>
          </w:p>
          <w:p w14:paraId="3DF152C8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Drove team success by completing allocated tasks quickly and accurately.</w:t>
            </w:r>
          </w:p>
          <w:p w14:paraId="6E018D82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Handled customer complaints, using excellent problem-solving skills to resolve issues efficiently.</w:t>
            </w:r>
          </w:p>
          <w:p w14:paraId="4C9E9FAC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Stayed up-to-date on company updates, changes and developments to comprehensively address customer queries.</w:t>
            </w:r>
          </w:p>
          <w:p w14:paraId="7C607574" w14:textId="77777777" w:rsidR="0083589C" w:rsidRDefault="00000000">
            <w:pPr>
              <w:pStyle w:val="documentdispBlk"/>
              <w:pBdr>
                <w:top w:val="none" w:sz="0" w:space="15" w:color="auto"/>
              </w:pBdr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documenttxtBold"/>
                <w:rFonts w:ascii="Saira SemiCondensed" w:eastAsia="Saira SemiCondensed" w:hAnsi="Saira SemiCondensed" w:cs="Saira SemiCondensed"/>
                <w:caps/>
                <w:color w:val="494949"/>
                <w:sz w:val="20"/>
                <w:szCs w:val="20"/>
              </w:rPr>
              <w:t>Call Centre Agent</w:t>
            </w: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12/2021 - 01/2022 </w:t>
            </w:r>
          </w:p>
          <w:p w14:paraId="1B86D988" w14:textId="77777777" w:rsidR="0083589C" w:rsidRDefault="00000000">
            <w:pPr>
              <w:pStyle w:val="documentdispBlk"/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documenttxtBold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Freddy's Call Centre</w:t>
            </w: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</w:t>
            </w:r>
          </w:p>
          <w:p w14:paraId="1F53E996" w14:textId="77777777" w:rsidR="0083589C" w:rsidRDefault="00000000">
            <w:pPr>
              <w:pStyle w:val="divdocumentexprSecli"/>
              <w:spacing w:before="120"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Developing communication skills with customers through phone calls</w:t>
            </w:r>
          </w:p>
          <w:p w14:paraId="7134D54A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Changing customer orders to fully meet their needs</w:t>
            </w:r>
          </w:p>
          <w:p w14:paraId="12E761C2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Dealing with complaints in an appropriate manner</w:t>
            </w:r>
          </w:p>
          <w:p w14:paraId="519E1C47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Customer service skills</w:t>
            </w:r>
          </w:p>
          <w:p w14:paraId="39AFB09A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Increased customer satisfaction by offering friendly, helpful and informative customer service.</w:t>
            </w:r>
          </w:p>
          <w:p w14:paraId="2416D180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Handled and quickly resolved customer issues regarding product sales and customer service problems.</w:t>
            </w:r>
          </w:p>
          <w:p w14:paraId="1A6FCEE7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Dealt with complex customer complaints professionally and politely, resolving issues with </w:t>
            </w:r>
            <w:proofErr w:type="spellStart"/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favourable</w:t>
            </w:r>
            <w:proofErr w:type="spellEnd"/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solutions.</w:t>
            </w:r>
          </w:p>
          <w:p w14:paraId="4E613E9F" w14:textId="77777777" w:rsidR="0083589C" w:rsidRDefault="00000000">
            <w:pPr>
              <w:pStyle w:val="documentdispBlk"/>
              <w:pBdr>
                <w:top w:val="none" w:sz="0" w:space="15" w:color="auto"/>
              </w:pBdr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documenttxtBold"/>
                <w:rFonts w:ascii="Saira SemiCondensed" w:eastAsia="Saira SemiCondensed" w:hAnsi="Saira SemiCondensed" w:cs="Saira SemiCondensed"/>
                <w:caps/>
                <w:color w:val="494949"/>
                <w:sz w:val="20"/>
                <w:szCs w:val="20"/>
              </w:rPr>
              <w:t>Volunteer Worker</w:t>
            </w: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01/2020 - 01/2021 </w:t>
            </w:r>
          </w:p>
          <w:p w14:paraId="03AC3747" w14:textId="77777777" w:rsidR="0083589C" w:rsidRDefault="00000000">
            <w:pPr>
              <w:pStyle w:val="documentdispBlk"/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documenttxtBold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Brierfield Youth Centre</w:t>
            </w: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</w:t>
            </w:r>
          </w:p>
          <w:p w14:paraId="00D14649" w14:textId="77777777" w:rsidR="0083589C" w:rsidRDefault="00000000">
            <w:pPr>
              <w:pStyle w:val="divdocumentexprSecli"/>
              <w:spacing w:before="120"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Marketing</w:t>
            </w:r>
          </w:p>
          <w:p w14:paraId="7782076D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Public Relations</w:t>
            </w:r>
          </w:p>
          <w:p w14:paraId="5263E78B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Create Fundraising Events</w:t>
            </w:r>
          </w:p>
          <w:p w14:paraId="5DB6A9F8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Delegate Tasks</w:t>
            </w:r>
          </w:p>
          <w:p w14:paraId="43A36D34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Collection of Money</w:t>
            </w:r>
          </w:p>
          <w:p w14:paraId="6FA1431F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Distribution</w:t>
            </w:r>
          </w:p>
          <w:p w14:paraId="1898F74C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Positive voices in school, Distribution of charity donations</w:t>
            </w:r>
          </w:p>
          <w:p w14:paraId="3F53DBD3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Conducting activities</w:t>
            </w:r>
          </w:p>
          <w:p w14:paraId="0F2516DB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Writing and presenting reports</w:t>
            </w:r>
          </w:p>
          <w:p w14:paraId="1CEA83F0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Taking part in group work</w:t>
            </w:r>
          </w:p>
          <w:p w14:paraId="6BD44063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Used excellent listening skills, empathy and friendly approach to provide best possible care for service users.</w:t>
            </w:r>
          </w:p>
          <w:p w14:paraId="48B70AA1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Demonstrated customer service abilities while greeting and welcoming visitors upon arrival.</w:t>
            </w:r>
          </w:p>
          <w:p w14:paraId="311F9549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Assisted in </w:t>
            </w:r>
            <w:proofErr w:type="spellStart"/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organising</w:t>
            </w:r>
            <w:proofErr w:type="spellEnd"/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and setting up inside areas to facilitate community events.</w:t>
            </w:r>
          </w:p>
          <w:p w14:paraId="23AEE059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Supported smooth running of local fundraising events.</w:t>
            </w:r>
          </w:p>
          <w:p w14:paraId="06E16D1C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Took initiative to identify and execute tasks to improve service quality.</w:t>
            </w:r>
          </w:p>
          <w:p w14:paraId="1123762F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Maintained excellent professional relationships by going extra mile to complete tasks voluntarily.</w:t>
            </w:r>
          </w:p>
          <w:p w14:paraId="1879A698" w14:textId="77777777" w:rsidR="0083589C" w:rsidRDefault="00000000">
            <w:pPr>
              <w:pStyle w:val="documentdispBlk"/>
              <w:pBdr>
                <w:top w:val="none" w:sz="0" w:space="15" w:color="auto"/>
              </w:pBdr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documenttxtBold"/>
                <w:rFonts w:ascii="Saira SemiCondensed" w:eastAsia="Saira SemiCondensed" w:hAnsi="Saira SemiCondensed" w:cs="Saira SemiCondensed"/>
                <w:caps/>
                <w:color w:val="494949"/>
                <w:sz w:val="20"/>
                <w:szCs w:val="20"/>
              </w:rPr>
              <w:t>Delivery Driver</w:t>
            </w: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06/2022 </w:t>
            </w:r>
          </w:p>
          <w:p w14:paraId="0DF8CD91" w14:textId="77777777" w:rsidR="0083589C" w:rsidRDefault="00000000">
            <w:pPr>
              <w:pStyle w:val="documentdispBlk"/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documenttxtBold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lastRenderedPageBreak/>
              <w:t>Yummy yummy Italia</w:t>
            </w: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</w:t>
            </w:r>
          </w:p>
          <w:p w14:paraId="1CF2FDEF" w14:textId="77777777" w:rsidR="0083589C" w:rsidRDefault="00000000">
            <w:pPr>
              <w:pStyle w:val="divdocumentexprSecli"/>
              <w:spacing w:before="120"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Ability to further develop my communication skills with both employees and customers</w:t>
            </w:r>
          </w:p>
          <w:p w14:paraId="31046D87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Improved time management as I had to make some deliveries by a specific time</w:t>
            </w:r>
          </w:p>
          <w:p w14:paraId="11EA9442" w14:textId="77777777" w:rsidR="0083589C" w:rsidRDefault="00000000">
            <w:pPr>
              <w:pStyle w:val="divdocumentexprSecli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Dealing with potential customer complaints but still maintaining customer needs as the main priority for higher customer satisfaction</w:t>
            </w:r>
          </w:p>
        </w:tc>
      </w:tr>
    </w:tbl>
    <w:p w14:paraId="7D0376B5" w14:textId="77777777" w:rsidR="0083589C" w:rsidRDefault="00000000">
      <w:pPr>
        <w:pStyle w:val="secspacing"/>
        <w:rPr>
          <w:rFonts w:ascii="Saira SemiCondensed" w:eastAsia="Saira SemiCondensed" w:hAnsi="Saira SemiCondensed" w:cs="Saira SemiCondensed"/>
          <w:color w:val="494949"/>
        </w:rPr>
      </w:pPr>
      <w:r>
        <w:rPr>
          <w:rFonts w:ascii="Saira SemiCondensed" w:eastAsia="Saira SemiCondensed" w:hAnsi="Saira SemiCondensed" w:cs="Saira SemiCondensed"/>
          <w:color w:val="494949"/>
        </w:rPr>
        <w:lastRenderedPageBreak/>
        <w:t> </w:t>
      </w:r>
    </w:p>
    <w:tbl>
      <w:tblPr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10706"/>
      </w:tblGrid>
      <w:tr w:rsidR="0083589C" w14:paraId="2F4559F5" w14:textId="77777777">
        <w:trPr>
          <w:trHeight w:hRule="exact" w:val="20"/>
        </w:trPr>
        <w:tc>
          <w:tcPr>
            <w:tcW w:w="10706" w:type="dxa"/>
            <w:tcBorders>
              <w:bottom w:val="single" w:sz="8" w:space="0" w:color="CB454E"/>
            </w:tcBorders>
          </w:tcPr>
          <w:p w14:paraId="08EE0BBF" w14:textId="77777777" w:rsidR="0083589C" w:rsidRDefault="0083589C"/>
        </w:tc>
      </w:tr>
    </w:tbl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950"/>
        <w:gridCol w:w="8756"/>
      </w:tblGrid>
      <w:tr w:rsidR="0083589C" w14:paraId="1D53FC1A" w14:textId="77777777">
        <w:tc>
          <w:tcPr>
            <w:tcW w:w="1950" w:type="dxa"/>
            <w:tcMar>
              <w:top w:w="180" w:type="dxa"/>
              <w:left w:w="0" w:type="dxa"/>
              <w:bottom w:w="0" w:type="dxa"/>
              <w:right w:w="45" w:type="dxa"/>
            </w:tcMar>
            <w:hideMark/>
          </w:tcPr>
          <w:p w14:paraId="1298CEFE" w14:textId="77777777" w:rsidR="0083589C" w:rsidRDefault="00000000">
            <w:pPr>
              <w:pStyle w:val="documentsectiontitle"/>
              <w:ind w:right="120"/>
              <w:rPr>
                <w:rStyle w:val="documentheading"/>
                <w:rFonts w:ascii="Saira SemiCondensed" w:eastAsia="Saira SemiCondensed" w:hAnsi="Saira SemiCondensed" w:cs="Saira SemiCondensed"/>
                <w:color w:val="494949"/>
              </w:rPr>
            </w:pPr>
            <w:r>
              <w:rPr>
                <w:rStyle w:val="documentheading"/>
                <w:rFonts w:ascii="Saira SemiCondensed" w:eastAsia="Saira SemiCondensed" w:hAnsi="Saira SemiCondensed" w:cs="Saira SemiCondensed"/>
                <w:color w:val="494949"/>
              </w:rPr>
              <w:t>Core Qualifications</w:t>
            </w:r>
          </w:p>
          <w:p w14:paraId="0B49A897" w14:textId="77777777" w:rsidR="0083589C" w:rsidRDefault="0083589C">
            <w:pPr>
              <w:pStyle w:val="documentheadingParagraph"/>
              <w:pBdr>
                <w:right w:val="none" w:sz="0" w:space="0" w:color="auto"/>
              </w:pBdr>
              <w:spacing w:line="20" w:lineRule="atLeast"/>
              <w:ind w:right="120"/>
              <w:textAlignment w:val="auto"/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sz w:val="2"/>
                <w:szCs w:val="2"/>
              </w:rPr>
            </w:pPr>
          </w:p>
        </w:tc>
        <w:tc>
          <w:tcPr>
            <w:tcW w:w="8756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ocumentparagraphTable"/>
              <w:tblW w:w="5000" w:type="pct"/>
              <w:tblLayout w:type="fixed"/>
              <w:tblCellMar>
                <w:top w:w="40" w:type="dxa"/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918"/>
              <w:gridCol w:w="2919"/>
              <w:gridCol w:w="2919"/>
            </w:tblGrid>
            <w:tr w:rsidR="0083589C" w14:paraId="0F457CF4" w14:textId="77777777">
              <w:tc>
                <w:tcPr>
                  <w:tcW w:w="2889" w:type="dxa"/>
                  <w:tcMar>
                    <w:top w:w="40" w:type="dxa"/>
                    <w:left w:w="0" w:type="dxa"/>
                    <w:bottom w:w="0" w:type="dxa"/>
                    <w:right w:w="45" w:type="dxa"/>
                  </w:tcMar>
                  <w:hideMark/>
                </w:tcPr>
                <w:p w14:paraId="23D552D1" w14:textId="77777777" w:rsidR="0083589C" w:rsidRDefault="00000000">
                  <w:pPr>
                    <w:pStyle w:val="divdocumentulli"/>
                    <w:numPr>
                      <w:ilvl w:val="0"/>
                      <w:numId w:val="1"/>
                    </w:numPr>
                    <w:spacing w:line="280" w:lineRule="atLeast"/>
                    <w:ind w:left="220" w:right="200" w:hanging="192"/>
                    <w:rPr>
                      <w:rStyle w:val="skilldatacell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</w:pPr>
                  <w:r>
                    <w:rPr>
                      <w:rStyle w:val="skilldatacell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  <w:t>Problem solving and numeracy skills</w:t>
                  </w:r>
                </w:p>
                <w:p w14:paraId="49D6EAFA" w14:textId="77777777" w:rsidR="0083589C" w:rsidRDefault="00000000">
                  <w:pPr>
                    <w:pStyle w:val="divdocumentulli"/>
                    <w:numPr>
                      <w:ilvl w:val="0"/>
                      <w:numId w:val="1"/>
                    </w:numPr>
                    <w:spacing w:line="280" w:lineRule="atLeast"/>
                    <w:ind w:left="220" w:right="200" w:hanging="192"/>
                    <w:rPr>
                      <w:rStyle w:val="skilldatacell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</w:pPr>
                  <w:r>
                    <w:rPr>
                      <w:rStyle w:val="skilldatacell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  <w:t>Communication skills, both written and verbal</w:t>
                  </w:r>
                </w:p>
                <w:p w14:paraId="5501447F" w14:textId="77777777" w:rsidR="0083589C" w:rsidRDefault="00000000">
                  <w:pPr>
                    <w:pStyle w:val="divdocumentulli"/>
                    <w:numPr>
                      <w:ilvl w:val="0"/>
                      <w:numId w:val="1"/>
                    </w:numPr>
                    <w:spacing w:line="280" w:lineRule="atLeast"/>
                    <w:ind w:left="220" w:right="200" w:hanging="192"/>
                    <w:rPr>
                      <w:rStyle w:val="skilldatacell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</w:pPr>
                  <w:r>
                    <w:rPr>
                      <w:rStyle w:val="skilldatacell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  <w:t>Ability to take the initiative and work well under pressure, ensuring strict deadlines are met</w:t>
                  </w:r>
                </w:p>
                <w:p w14:paraId="2CADA783" w14:textId="77777777" w:rsidR="0083589C" w:rsidRDefault="00000000">
                  <w:pPr>
                    <w:pStyle w:val="divdocumentulli"/>
                    <w:numPr>
                      <w:ilvl w:val="0"/>
                      <w:numId w:val="1"/>
                    </w:numPr>
                    <w:spacing w:line="280" w:lineRule="atLeast"/>
                    <w:ind w:left="220" w:right="200" w:hanging="192"/>
                    <w:rPr>
                      <w:rStyle w:val="skilldatacell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</w:pPr>
                  <w:r>
                    <w:rPr>
                      <w:rStyle w:val="skilldatacell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  <w:t>Flexibility, whilst maintaining enthusiasm and commitment to each project</w:t>
                  </w:r>
                </w:p>
                <w:p w14:paraId="1D000B3B" w14:textId="77777777" w:rsidR="0083589C" w:rsidRDefault="0083589C">
                  <w:pPr>
                    <w:pStyle w:val="skilldatacellParagraph"/>
                    <w:pBdr>
                      <w:top w:val="none" w:sz="0" w:space="0" w:color="auto"/>
                      <w:right w:val="none" w:sz="0" w:space="0" w:color="auto"/>
                    </w:pBdr>
                    <w:spacing w:line="20" w:lineRule="atLeast"/>
                    <w:ind w:right="200"/>
                    <w:textAlignment w:val="auto"/>
                    <w:rPr>
                      <w:rStyle w:val="skilldatacell"/>
                      <w:rFonts w:ascii="Saira SemiCondensed" w:eastAsia="Saira SemiCondensed" w:hAnsi="Saira SemiCondensed" w:cs="Saira SemiCondensed"/>
                      <w:color w:val="494949"/>
                      <w:sz w:val="2"/>
                      <w:szCs w:val="2"/>
                    </w:rPr>
                  </w:pPr>
                </w:p>
              </w:tc>
              <w:tc>
                <w:tcPr>
                  <w:tcW w:w="2889" w:type="dxa"/>
                  <w:tcMar>
                    <w:top w:w="40" w:type="dxa"/>
                    <w:left w:w="0" w:type="dxa"/>
                    <w:bottom w:w="0" w:type="dxa"/>
                    <w:right w:w="45" w:type="dxa"/>
                  </w:tcMar>
                  <w:hideMark/>
                </w:tcPr>
                <w:p w14:paraId="25BBAA94" w14:textId="77777777" w:rsidR="0083589C" w:rsidRDefault="00000000">
                  <w:pPr>
                    <w:pStyle w:val="divdocumentulli"/>
                    <w:numPr>
                      <w:ilvl w:val="0"/>
                      <w:numId w:val="2"/>
                    </w:numPr>
                    <w:spacing w:line="280" w:lineRule="atLeast"/>
                    <w:ind w:left="220" w:right="200" w:hanging="192"/>
                    <w:rPr>
                      <w:rStyle w:val="skilldatacell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</w:pPr>
                  <w:r>
                    <w:rPr>
                      <w:rStyle w:val="skilldatacell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  <w:t>Adaptable</w:t>
                  </w:r>
                </w:p>
                <w:p w14:paraId="2B8BC8EF" w14:textId="77777777" w:rsidR="0083589C" w:rsidRDefault="00000000">
                  <w:pPr>
                    <w:pStyle w:val="divdocumentulli"/>
                    <w:numPr>
                      <w:ilvl w:val="0"/>
                      <w:numId w:val="2"/>
                    </w:numPr>
                    <w:spacing w:line="280" w:lineRule="atLeast"/>
                    <w:ind w:left="220" w:right="200" w:hanging="192"/>
                    <w:rPr>
                      <w:rStyle w:val="skilldatacell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</w:pPr>
                  <w:r>
                    <w:rPr>
                      <w:rStyle w:val="skilldatacell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  <w:t>Teamwork</w:t>
                  </w:r>
                </w:p>
                <w:p w14:paraId="2CA83225" w14:textId="77777777" w:rsidR="0083589C" w:rsidRDefault="00000000">
                  <w:pPr>
                    <w:pStyle w:val="divdocumentulli"/>
                    <w:numPr>
                      <w:ilvl w:val="0"/>
                      <w:numId w:val="2"/>
                    </w:numPr>
                    <w:spacing w:line="280" w:lineRule="atLeast"/>
                    <w:ind w:left="220" w:right="200" w:hanging="192"/>
                    <w:rPr>
                      <w:rStyle w:val="skilldatacell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</w:pPr>
                  <w:r>
                    <w:rPr>
                      <w:rStyle w:val="skilldatacell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  <w:t>Time management</w:t>
                  </w:r>
                </w:p>
                <w:p w14:paraId="4B988D8F" w14:textId="77777777" w:rsidR="0083589C" w:rsidRDefault="00000000">
                  <w:pPr>
                    <w:pStyle w:val="divdocumentulli"/>
                    <w:numPr>
                      <w:ilvl w:val="0"/>
                      <w:numId w:val="2"/>
                    </w:numPr>
                    <w:spacing w:line="280" w:lineRule="atLeast"/>
                    <w:ind w:left="220" w:right="200" w:hanging="192"/>
                    <w:rPr>
                      <w:rStyle w:val="skilldatacell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</w:pPr>
                  <w:r>
                    <w:rPr>
                      <w:rStyle w:val="skilldatacell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  <w:t>Reliable</w:t>
                  </w:r>
                </w:p>
                <w:p w14:paraId="367B71CE" w14:textId="77777777" w:rsidR="0083589C" w:rsidRDefault="0083589C">
                  <w:pPr>
                    <w:pStyle w:val="skilldatacellParagraph"/>
                    <w:pBdr>
                      <w:top w:val="none" w:sz="0" w:space="0" w:color="auto"/>
                      <w:right w:val="none" w:sz="0" w:space="0" w:color="auto"/>
                    </w:pBdr>
                    <w:spacing w:line="20" w:lineRule="atLeast"/>
                    <w:ind w:right="200"/>
                    <w:textAlignment w:val="auto"/>
                    <w:rPr>
                      <w:rStyle w:val="skilldatacell"/>
                      <w:rFonts w:ascii="Saira SemiCondensed" w:eastAsia="Saira SemiCondensed" w:hAnsi="Saira SemiCondensed" w:cs="Saira SemiCondensed"/>
                      <w:color w:val="494949"/>
                      <w:sz w:val="2"/>
                      <w:szCs w:val="2"/>
                    </w:rPr>
                  </w:pPr>
                </w:p>
              </w:tc>
              <w:tc>
                <w:tcPr>
                  <w:tcW w:w="2889" w:type="dxa"/>
                  <w:tcMar>
                    <w:top w:w="4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8C9B0EC" w14:textId="77777777" w:rsidR="0083589C" w:rsidRDefault="00000000">
                  <w:pPr>
                    <w:pStyle w:val="divdocumentulli"/>
                    <w:numPr>
                      <w:ilvl w:val="0"/>
                      <w:numId w:val="3"/>
                    </w:numPr>
                    <w:spacing w:line="280" w:lineRule="atLeast"/>
                    <w:ind w:left="220" w:right="160" w:hanging="192"/>
                    <w:rPr>
                      <w:rStyle w:val="documentskilldatacellnth-last-child1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</w:pPr>
                  <w:r>
                    <w:rPr>
                      <w:rStyle w:val="documentskilldatacellnth-last-child1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  <w:t>Access to personal car - deliveries etc</w:t>
                  </w:r>
                </w:p>
                <w:p w14:paraId="2C951358" w14:textId="77777777" w:rsidR="0083589C" w:rsidRDefault="00000000">
                  <w:pPr>
                    <w:pStyle w:val="divdocumentulli"/>
                    <w:numPr>
                      <w:ilvl w:val="0"/>
                      <w:numId w:val="3"/>
                    </w:numPr>
                    <w:spacing w:line="280" w:lineRule="atLeast"/>
                    <w:ind w:left="220" w:right="160" w:hanging="192"/>
                    <w:rPr>
                      <w:rStyle w:val="documentskilldatacellnth-last-child1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</w:pPr>
                  <w:r>
                    <w:rPr>
                      <w:rStyle w:val="documentskilldatacellnth-last-child1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  <w:t>Front-of-house customer care</w:t>
                  </w:r>
                </w:p>
                <w:p w14:paraId="6E13E6FD" w14:textId="77777777" w:rsidR="0083589C" w:rsidRDefault="00000000">
                  <w:pPr>
                    <w:pStyle w:val="divdocumentulli"/>
                    <w:numPr>
                      <w:ilvl w:val="0"/>
                      <w:numId w:val="3"/>
                    </w:numPr>
                    <w:spacing w:line="280" w:lineRule="atLeast"/>
                    <w:ind w:left="220" w:right="160" w:hanging="192"/>
                    <w:rPr>
                      <w:rStyle w:val="documentskilldatacellnth-last-child1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</w:pPr>
                  <w:r>
                    <w:rPr>
                      <w:rStyle w:val="documentskilldatacellnth-last-child1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  <w:t>Stock rotating</w:t>
                  </w:r>
                </w:p>
                <w:p w14:paraId="0C9177D1" w14:textId="77777777" w:rsidR="0083589C" w:rsidRDefault="00000000">
                  <w:pPr>
                    <w:pStyle w:val="divdocumentulli"/>
                    <w:numPr>
                      <w:ilvl w:val="0"/>
                      <w:numId w:val="3"/>
                    </w:numPr>
                    <w:spacing w:line="280" w:lineRule="atLeast"/>
                    <w:ind w:left="220" w:right="160" w:hanging="192"/>
                    <w:rPr>
                      <w:rStyle w:val="documentskilldatacellnth-last-child1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</w:pPr>
                  <w:r>
                    <w:rPr>
                      <w:rStyle w:val="documentskilldatacellnth-last-child1"/>
                      <w:rFonts w:ascii="Saira SemiCondensed" w:eastAsia="Saira SemiCondensed" w:hAnsi="Saira SemiCondensed" w:cs="Saira SemiCondensed"/>
                      <w:color w:val="494949"/>
                      <w:sz w:val="20"/>
                      <w:szCs w:val="20"/>
                    </w:rPr>
                    <w:t>MS Office Suite</w:t>
                  </w:r>
                </w:p>
                <w:p w14:paraId="43AE42CD" w14:textId="77777777" w:rsidR="0083589C" w:rsidRDefault="0083589C">
                  <w:pPr>
                    <w:pStyle w:val="documentskilldatacellnth-last-child1Paragraph"/>
                    <w:spacing w:line="20" w:lineRule="atLeast"/>
                    <w:ind w:right="160"/>
                    <w:textAlignment w:val="auto"/>
                    <w:rPr>
                      <w:rStyle w:val="documentskilldatacellnth-last-child1"/>
                      <w:rFonts w:ascii="Saira SemiCondensed" w:eastAsia="Saira SemiCondensed" w:hAnsi="Saira SemiCondensed" w:cs="Saira SemiCondensed"/>
                      <w:color w:val="494949"/>
                      <w:sz w:val="2"/>
                      <w:szCs w:val="2"/>
                    </w:rPr>
                  </w:pPr>
                </w:p>
              </w:tc>
            </w:tr>
          </w:tbl>
          <w:p w14:paraId="77D7653E" w14:textId="77777777" w:rsidR="0083589C" w:rsidRDefault="0083589C">
            <w:pPr>
              <w:rPr>
                <w:rStyle w:val="documentheading"/>
                <w:rFonts w:ascii="Saira SemiCondensed" w:eastAsia="Saira SemiCondensed" w:hAnsi="Saira SemiCondensed" w:cs="Saira SemiCondensed"/>
                <w:color w:val="494949"/>
                <w:sz w:val="2"/>
                <w:szCs w:val="2"/>
              </w:rPr>
            </w:pPr>
          </w:p>
        </w:tc>
      </w:tr>
    </w:tbl>
    <w:p w14:paraId="39FB3F99" w14:textId="77777777" w:rsidR="0083589C" w:rsidRDefault="00000000">
      <w:pPr>
        <w:pStyle w:val="secspacing"/>
        <w:rPr>
          <w:rFonts w:ascii="Saira SemiCondensed" w:eastAsia="Saira SemiCondensed" w:hAnsi="Saira SemiCondensed" w:cs="Saira SemiCondensed"/>
          <w:color w:val="494949"/>
        </w:rPr>
      </w:pPr>
      <w:r>
        <w:rPr>
          <w:rFonts w:ascii="Saira SemiCondensed" w:eastAsia="Saira SemiCondensed" w:hAnsi="Saira SemiCondensed" w:cs="Saira SemiCondensed"/>
          <w:color w:val="494949"/>
        </w:rPr>
        <w:t> </w:t>
      </w:r>
    </w:p>
    <w:tbl>
      <w:tblPr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10706"/>
      </w:tblGrid>
      <w:tr w:rsidR="0083589C" w14:paraId="4846073F" w14:textId="77777777">
        <w:trPr>
          <w:trHeight w:hRule="exact" w:val="20"/>
        </w:trPr>
        <w:tc>
          <w:tcPr>
            <w:tcW w:w="10706" w:type="dxa"/>
            <w:tcBorders>
              <w:bottom w:val="single" w:sz="8" w:space="0" w:color="CB454E"/>
            </w:tcBorders>
          </w:tcPr>
          <w:p w14:paraId="76C3955D" w14:textId="77777777" w:rsidR="0083589C" w:rsidRDefault="0083589C"/>
        </w:tc>
      </w:tr>
    </w:tbl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950"/>
        <w:gridCol w:w="8756"/>
      </w:tblGrid>
      <w:tr w:rsidR="0083589C" w14:paraId="44040BA0" w14:textId="77777777">
        <w:tc>
          <w:tcPr>
            <w:tcW w:w="1950" w:type="dxa"/>
            <w:tcMar>
              <w:top w:w="180" w:type="dxa"/>
              <w:left w:w="0" w:type="dxa"/>
              <w:bottom w:w="0" w:type="dxa"/>
              <w:right w:w="45" w:type="dxa"/>
            </w:tcMar>
            <w:hideMark/>
          </w:tcPr>
          <w:p w14:paraId="4190DC78" w14:textId="77777777" w:rsidR="0083589C" w:rsidRDefault="00000000">
            <w:pPr>
              <w:pStyle w:val="documentsectiontitle"/>
              <w:ind w:right="120"/>
              <w:rPr>
                <w:rStyle w:val="documentheading"/>
                <w:rFonts w:ascii="Saira SemiCondensed" w:eastAsia="Saira SemiCondensed" w:hAnsi="Saira SemiCondensed" w:cs="Saira SemiCondensed"/>
                <w:color w:val="494949"/>
              </w:rPr>
            </w:pPr>
            <w:r>
              <w:rPr>
                <w:rStyle w:val="documentheading"/>
                <w:rFonts w:ascii="Saira SemiCondensed" w:eastAsia="Saira SemiCondensed" w:hAnsi="Saira SemiCondensed" w:cs="Saira SemiCondensed"/>
                <w:color w:val="494949"/>
              </w:rPr>
              <w:t>Education</w:t>
            </w:r>
          </w:p>
          <w:p w14:paraId="6D66C69A" w14:textId="77777777" w:rsidR="0083589C" w:rsidRDefault="0083589C">
            <w:pPr>
              <w:pStyle w:val="documentheadingParagraph"/>
              <w:pBdr>
                <w:right w:val="none" w:sz="0" w:space="0" w:color="auto"/>
              </w:pBdr>
              <w:spacing w:line="20" w:lineRule="atLeast"/>
              <w:ind w:right="120"/>
              <w:textAlignment w:val="auto"/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sz w:val="2"/>
                <w:szCs w:val="2"/>
              </w:rPr>
            </w:pPr>
          </w:p>
        </w:tc>
        <w:tc>
          <w:tcPr>
            <w:tcW w:w="8756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14:paraId="1ADDE813" w14:textId="77777777" w:rsidR="0083589C" w:rsidRDefault="00000000">
            <w:pPr>
              <w:pStyle w:val="documentdispBlk"/>
              <w:pBdr>
                <w:top w:val="none" w:sz="0" w:space="2" w:color="auto"/>
              </w:pBdr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 xml:space="preserve">GCSEs, </w:t>
            </w: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2020</w:t>
            </w:r>
          </w:p>
          <w:p w14:paraId="4E1CEA8E" w14:textId="77777777" w:rsidR="0083589C" w:rsidRDefault="00000000">
            <w:pPr>
              <w:pStyle w:val="documentdispBlk"/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documenttxtBold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Marsden Heights Community College</w:t>
            </w: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</w:t>
            </w:r>
          </w:p>
          <w:p w14:paraId="465F38A1" w14:textId="77777777" w:rsidR="0083589C" w:rsidRDefault="00000000">
            <w:pPr>
              <w:pStyle w:val="p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Combined Science - Grade: 87</w:t>
            </w:r>
          </w:p>
          <w:p w14:paraId="4E0C59AB" w14:textId="77777777" w:rsidR="0083589C" w:rsidRDefault="00000000">
            <w:pPr>
              <w:pStyle w:val="p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Design and Technology - Grade: 4</w:t>
            </w:r>
          </w:p>
          <w:p w14:paraId="4AD8E583" w14:textId="77777777" w:rsidR="0083589C" w:rsidRDefault="00000000">
            <w:pPr>
              <w:pStyle w:val="p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History - Grade: 5</w:t>
            </w:r>
          </w:p>
          <w:p w14:paraId="7DE9BE1C" w14:textId="77777777" w:rsidR="0083589C" w:rsidRDefault="00000000">
            <w:pPr>
              <w:pStyle w:val="p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Mathematics - Grade: 7</w:t>
            </w:r>
          </w:p>
          <w:p w14:paraId="0B2F2B1E" w14:textId="77777777" w:rsidR="0083589C" w:rsidRDefault="00000000">
            <w:pPr>
              <w:pStyle w:val="p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English Language - Grade: 5</w:t>
            </w:r>
          </w:p>
          <w:p w14:paraId="2B95C370" w14:textId="77777777" w:rsidR="0083589C" w:rsidRDefault="00000000">
            <w:pPr>
              <w:pStyle w:val="p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English Literature - Grade: 5</w:t>
            </w:r>
          </w:p>
          <w:p w14:paraId="2B77799A" w14:textId="77777777" w:rsidR="0083589C" w:rsidRDefault="00000000">
            <w:pPr>
              <w:pStyle w:val="p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Religious Studies - Grade: 6</w:t>
            </w:r>
          </w:p>
          <w:p w14:paraId="2180E196" w14:textId="77777777" w:rsidR="0083589C" w:rsidRDefault="00000000">
            <w:pPr>
              <w:pStyle w:val="documentdispBlk"/>
              <w:pBdr>
                <w:top w:val="none" w:sz="0" w:space="15" w:color="auto"/>
              </w:pBdr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 xml:space="preserve">A-Levels, </w:t>
            </w: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2022</w:t>
            </w:r>
          </w:p>
          <w:p w14:paraId="685B0CC2" w14:textId="77777777" w:rsidR="0083589C" w:rsidRDefault="00000000">
            <w:pPr>
              <w:pStyle w:val="documentdispBlk"/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documenttxtBold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Nelson &amp; Colne College</w:t>
            </w: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</w:t>
            </w:r>
          </w:p>
          <w:p w14:paraId="08056372" w14:textId="77777777" w:rsidR="0083589C" w:rsidRDefault="00000000">
            <w:pPr>
              <w:pStyle w:val="p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Sociology - Grade A</w:t>
            </w:r>
          </w:p>
          <w:p w14:paraId="51C4AE48" w14:textId="77777777" w:rsidR="0083589C" w:rsidRDefault="00000000">
            <w:pPr>
              <w:pStyle w:val="p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Business - Grade B</w:t>
            </w:r>
          </w:p>
          <w:p w14:paraId="015EDDE5" w14:textId="77777777" w:rsidR="0083589C" w:rsidRDefault="00000000">
            <w:pPr>
              <w:pStyle w:val="p"/>
              <w:spacing w:line="280" w:lineRule="atLeast"/>
              <w:ind w:right="80"/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Statistics - Grade: D</w:t>
            </w:r>
          </w:p>
          <w:p w14:paraId="2F735696" w14:textId="77777777" w:rsidR="0083589C" w:rsidRDefault="00000000">
            <w:pPr>
              <w:pStyle w:val="documentdispBlk"/>
              <w:pBdr>
                <w:top w:val="none" w:sz="0" w:space="15" w:color="auto"/>
              </w:pBdr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proofErr w:type="spellStart"/>
            <w:r>
              <w:rPr>
                <w:rStyle w:val="span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>BSc</w:t>
            </w:r>
            <w:proofErr w:type="spellEnd"/>
            <w:r>
              <w:rPr>
                <w:rStyle w:val="span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 xml:space="preserve"> (</w:t>
            </w:r>
            <w:proofErr w:type="spellStart"/>
            <w:r>
              <w:rPr>
                <w:rStyle w:val="span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>Hons</w:t>
            </w:r>
            <w:proofErr w:type="spellEnd"/>
            <w:r>
              <w:rPr>
                <w:rStyle w:val="span"/>
                <w:rFonts w:ascii="Saira SemiCondensed" w:eastAsia="Saira SemiCondensed" w:hAnsi="Saira SemiCondensed" w:cs="Saira SemiCondensed"/>
                <w:b/>
                <w:bCs/>
                <w:color w:val="494949"/>
                <w:sz w:val="20"/>
                <w:szCs w:val="20"/>
              </w:rPr>
              <w:t>), Accounting and Finance</w:t>
            </w:r>
            <w:r>
              <w:rPr>
                <w:rStyle w:val="span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, Current</w:t>
            </w:r>
          </w:p>
          <w:p w14:paraId="05430453" w14:textId="77777777" w:rsidR="0083589C" w:rsidRDefault="00000000">
            <w:pPr>
              <w:pStyle w:val="documentdispBlk"/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documenttxtBold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Manchester Metropolitan University</w:t>
            </w: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</w:t>
            </w:r>
          </w:p>
          <w:p w14:paraId="76CD7B67" w14:textId="7494C709" w:rsidR="0079466D" w:rsidRDefault="0079466D" w:rsidP="0079466D">
            <w:pPr>
              <w:pStyle w:val="documentdispBlk"/>
              <w:numPr>
                <w:ilvl w:val="0"/>
                <w:numId w:val="4"/>
              </w:numPr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Achieved SAGE Certificate, certified by ACCA</w:t>
            </w:r>
          </w:p>
        </w:tc>
      </w:tr>
    </w:tbl>
    <w:p w14:paraId="6A3EDC41" w14:textId="77777777" w:rsidR="0083589C" w:rsidRDefault="00000000">
      <w:pPr>
        <w:pStyle w:val="secspacing"/>
        <w:rPr>
          <w:rFonts w:ascii="Saira SemiCondensed" w:eastAsia="Saira SemiCondensed" w:hAnsi="Saira SemiCondensed" w:cs="Saira SemiCondensed"/>
          <w:color w:val="494949"/>
        </w:rPr>
      </w:pPr>
      <w:r>
        <w:rPr>
          <w:rFonts w:ascii="Saira SemiCondensed" w:eastAsia="Saira SemiCondensed" w:hAnsi="Saira SemiCondensed" w:cs="Saira SemiCondensed"/>
          <w:color w:val="494949"/>
        </w:rPr>
        <w:t> </w:t>
      </w:r>
    </w:p>
    <w:tbl>
      <w:tblPr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10706"/>
      </w:tblGrid>
      <w:tr w:rsidR="0083589C" w14:paraId="464CD640" w14:textId="77777777">
        <w:trPr>
          <w:trHeight w:hRule="exact" w:val="20"/>
        </w:trPr>
        <w:tc>
          <w:tcPr>
            <w:tcW w:w="10706" w:type="dxa"/>
            <w:tcBorders>
              <w:bottom w:val="single" w:sz="8" w:space="0" w:color="CB454E"/>
            </w:tcBorders>
          </w:tcPr>
          <w:p w14:paraId="08948F5F" w14:textId="77777777" w:rsidR="0083589C" w:rsidRDefault="0083589C"/>
        </w:tc>
      </w:tr>
    </w:tbl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950"/>
        <w:gridCol w:w="8756"/>
      </w:tblGrid>
      <w:tr w:rsidR="0083589C" w14:paraId="23BE6585" w14:textId="77777777">
        <w:tc>
          <w:tcPr>
            <w:tcW w:w="1950" w:type="dxa"/>
            <w:tcMar>
              <w:top w:w="180" w:type="dxa"/>
              <w:left w:w="0" w:type="dxa"/>
              <w:bottom w:w="0" w:type="dxa"/>
              <w:right w:w="45" w:type="dxa"/>
            </w:tcMar>
            <w:hideMark/>
          </w:tcPr>
          <w:p w14:paraId="0CC42B92" w14:textId="77777777" w:rsidR="0083589C" w:rsidRDefault="00000000">
            <w:pPr>
              <w:pStyle w:val="documentsectiontitle"/>
              <w:ind w:right="120"/>
              <w:rPr>
                <w:rStyle w:val="documentheading"/>
                <w:rFonts w:ascii="Saira SemiCondensed" w:eastAsia="Saira SemiCondensed" w:hAnsi="Saira SemiCondensed" w:cs="Saira SemiCondensed"/>
                <w:color w:val="494949"/>
              </w:rPr>
            </w:pPr>
            <w:r>
              <w:rPr>
                <w:rStyle w:val="documentheading"/>
                <w:rFonts w:ascii="Saira SemiCondensed" w:eastAsia="Saira SemiCondensed" w:hAnsi="Saira SemiCondensed" w:cs="Saira SemiCondensed"/>
                <w:color w:val="494949"/>
              </w:rPr>
              <w:t>References</w:t>
            </w:r>
          </w:p>
          <w:p w14:paraId="5CC83D1B" w14:textId="77777777" w:rsidR="0083589C" w:rsidRDefault="0083589C">
            <w:pPr>
              <w:pStyle w:val="documentheadingParagraph"/>
              <w:pBdr>
                <w:right w:val="none" w:sz="0" w:space="0" w:color="auto"/>
              </w:pBdr>
              <w:spacing w:line="20" w:lineRule="atLeast"/>
              <w:ind w:right="120"/>
              <w:textAlignment w:val="auto"/>
              <w:rPr>
                <w:rStyle w:val="documentheading"/>
                <w:rFonts w:ascii="Saira SemiCondensed" w:eastAsia="Saira SemiCondensed" w:hAnsi="Saira SemiCondensed" w:cs="Saira SemiCondensed"/>
                <w:b/>
                <w:bCs/>
                <w:color w:val="494949"/>
                <w:sz w:val="2"/>
                <w:szCs w:val="2"/>
              </w:rPr>
            </w:pPr>
          </w:p>
        </w:tc>
        <w:tc>
          <w:tcPr>
            <w:tcW w:w="8756" w:type="dxa"/>
            <w:tcMar>
              <w:top w:w="180" w:type="dxa"/>
              <w:left w:w="0" w:type="dxa"/>
              <w:bottom w:w="0" w:type="dxa"/>
              <w:right w:w="0" w:type="dxa"/>
            </w:tcMar>
            <w:hideMark/>
          </w:tcPr>
          <w:p w14:paraId="08DD1013" w14:textId="77777777" w:rsidR="0083589C" w:rsidRDefault="00000000">
            <w:pPr>
              <w:pStyle w:val="div"/>
              <w:pBdr>
                <w:top w:val="none" w:sz="0" w:space="2" w:color="auto"/>
              </w:pBdr>
              <w:spacing w:line="280" w:lineRule="atLeast"/>
              <w:ind w:right="80"/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</w:pPr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References Zoya Ahmed (College Tutor) : zoya-ahmed21@hotmail.com Marcus Warren: Marcus.warren@uk.g4s.com </w:t>
            </w:r>
            <w:proofErr w:type="spellStart"/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Yahya</w:t>
            </w:r>
            <w:proofErr w:type="spellEnd"/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>Goga</w:t>
            </w:r>
            <w:proofErr w:type="spellEnd"/>
            <w:r>
              <w:rPr>
                <w:rStyle w:val="parentContainersectiontablesectionbody"/>
                <w:rFonts w:ascii="Saira SemiCondensed" w:eastAsia="Saira SemiCondensed" w:hAnsi="Saira SemiCondensed" w:cs="Saira SemiCondensed"/>
                <w:color w:val="494949"/>
                <w:sz w:val="20"/>
                <w:szCs w:val="20"/>
              </w:rPr>
              <w:t xml:space="preserve"> (University Tutor): Y.Goga@mmu.ac.uk</w:t>
            </w:r>
          </w:p>
        </w:tc>
      </w:tr>
    </w:tbl>
    <w:p w14:paraId="5A497722" w14:textId="77777777" w:rsidR="0083589C" w:rsidRDefault="00000000">
      <w:pPr>
        <w:pStyle w:val="parentContainersectionnth-last-child1secspacing"/>
        <w:spacing w:line="400" w:lineRule="atLeast"/>
        <w:rPr>
          <w:rFonts w:ascii="Saira SemiCondensed" w:eastAsia="Saira SemiCondensed" w:hAnsi="Saira SemiCondensed" w:cs="Saira SemiCondensed"/>
          <w:color w:val="494949"/>
          <w:sz w:val="40"/>
          <w:szCs w:val="40"/>
        </w:rPr>
      </w:pPr>
      <w:r>
        <w:rPr>
          <w:rFonts w:ascii="Saira SemiCondensed" w:eastAsia="Saira SemiCondensed" w:hAnsi="Saira SemiCondensed" w:cs="Saira SemiCondensed"/>
          <w:color w:val="494949"/>
          <w:sz w:val="40"/>
          <w:szCs w:val="40"/>
        </w:rPr>
        <w:t> </w:t>
      </w:r>
    </w:p>
    <w:sectPr w:rsidR="0083589C">
      <w:headerReference w:type="default" r:id="rId13"/>
      <w:footerReference w:type="default" r:id="rId14"/>
      <w:type w:val="continuous"/>
      <w:pgSz w:w="11906" w:h="16838"/>
      <w:pgMar w:top="400" w:right="600" w:bottom="700" w:left="6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AC621" w14:textId="77777777" w:rsidR="006C2F7B" w:rsidRDefault="006C2F7B">
      <w:pPr>
        <w:spacing w:line="240" w:lineRule="auto"/>
      </w:pPr>
      <w:r>
        <w:separator/>
      </w:r>
    </w:p>
  </w:endnote>
  <w:endnote w:type="continuationSeparator" w:id="0">
    <w:p w14:paraId="1E5E76A0" w14:textId="77777777" w:rsidR="006C2F7B" w:rsidRDefault="006C2F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aira SemiCondensed">
    <w:charset w:val="00"/>
    <w:family w:val="auto"/>
    <w:pitch w:val="default"/>
    <w:sig w:usb0="00000000" w:usb1="00000000" w:usb2="00000000" w:usb3="00000000" w:csb0="00000001" w:csb1="00000000"/>
    <w:embedRegular r:id="rId1" w:fontKey="{AB0B250E-A03E-B040-810F-A9311B59F99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A3330" w14:textId="77777777" w:rsidR="00D34E1B" w:rsidRDefault="00D34E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3C0D1" w14:textId="77777777" w:rsidR="0083589C" w:rsidRDefault="00000000">
    <w:pPr>
      <w:spacing w:line="20" w:lineRule="auto"/>
    </w:pPr>
    <w:r>
      <w:rPr>
        <w:color w:val="FFFFFF"/>
        <w:sz w:val="2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F7590" w14:textId="77777777" w:rsidR="00D34E1B" w:rsidRDefault="00D34E1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B3604" w14:textId="77777777" w:rsidR="0083589C" w:rsidRDefault="0000000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5B496" w14:textId="77777777" w:rsidR="006C2F7B" w:rsidRDefault="006C2F7B">
      <w:pPr>
        <w:spacing w:line="240" w:lineRule="auto"/>
      </w:pPr>
      <w:r>
        <w:separator/>
      </w:r>
    </w:p>
  </w:footnote>
  <w:footnote w:type="continuationSeparator" w:id="0">
    <w:p w14:paraId="1A7A9F83" w14:textId="77777777" w:rsidR="006C2F7B" w:rsidRDefault="006C2F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F13E9" w14:textId="77777777" w:rsidR="00D34E1B" w:rsidRDefault="00D34E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DF8DC" w14:textId="77777777" w:rsidR="0083589C" w:rsidRDefault="00000000">
    <w:pPr>
      <w:spacing w:line="20" w:lineRule="auto"/>
    </w:pPr>
    <w:r>
      <w:rPr>
        <w:color w:val="FFFFFF"/>
        <w:sz w:val="2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4CF0B" w14:textId="77777777" w:rsidR="00D34E1B" w:rsidRDefault="00D34E1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52D02" w14:textId="77777777" w:rsidR="0083589C" w:rsidRDefault="00000000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5F06D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167F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84B6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C461C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13CD1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07C4C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85CA0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D6678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3746D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11031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86F7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0E61B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D2094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7653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72A6C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040D3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44003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78250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96E457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50DD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962B3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4A84DE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FD0C9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DC216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63877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E0A13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02041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61233FDC"/>
    <w:multiLevelType w:val="hybridMultilevel"/>
    <w:tmpl w:val="275A1D58"/>
    <w:lvl w:ilvl="0" w:tplc="FFFFFFFF">
      <w:numFmt w:val="bullet"/>
      <w:lvlText w:val="-"/>
      <w:lvlJc w:val="left"/>
      <w:pPr>
        <w:ind w:left="720" w:hanging="360"/>
      </w:pPr>
      <w:rPr>
        <w:rFonts w:ascii="Saira SemiCondensed" w:eastAsia="Saira SemiCondensed" w:hAnsi="Saira SemiCondensed" w:cs="Saira SemiCondensed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682238">
    <w:abstractNumId w:val="0"/>
  </w:num>
  <w:num w:numId="2" w16cid:durableId="125048595">
    <w:abstractNumId w:val="1"/>
  </w:num>
  <w:num w:numId="3" w16cid:durableId="1524828091">
    <w:abstractNumId w:val="2"/>
  </w:num>
  <w:num w:numId="4" w16cid:durableId="694379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isplayBackgroundShape/>
  <w:embedTrueTypeFonts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89C"/>
    <w:rsid w:val="00380F81"/>
    <w:rsid w:val="00411FCA"/>
    <w:rsid w:val="006C2F7B"/>
    <w:rsid w:val="00731585"/>
    <w:rsid w:val="00776099"/>
    <w:rsid w:val="0079466D"/>
    <w:rsid w:val="007E70A8"/>
    <w:rsid w:val="0083589C"/>
    <w:rsid w:val="00D3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2583AC"/>
  <w15:docId w15:val="{0F68BA8B-431A-634D-B07D-4C7301FA7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paragraph" w:customStyle="1" w:styleId="documenttopSection">
    <w:name w:val="document_topSection"/>
    <w:basedOn w:val="Normal"/>
  </w:style>
  <w:style w:type="paragraph" w:customStyle="1" w:styleId="div">
    <w:name w:val="div"/>
    <w:basedOn w:val="Normal"/>
  </w:style>
  <w:style w:type="character" w:customStyle="1" w:styleId="documentPARAGRAPHCNTCfirstparagraph">
    <w:name w:val="document_PARAGRAPH_CNTC_firstparagraph"/>
    <w:basedOn w:val="DefaultParagraphFont"/>
  </w:style>
  <w:style w:type="paragraph" w:customStyle="1" w:styleId="documentaddress">
    <w:name w:val="document_address"/>
    <w:basedOn w:val="Normal"/>
    <w:pPr>
      <w:pBdr>
        <w:left w:val="none" w:sz="0" w:space="31" w:color="auto"/>
        <w:bottom w:val="none" w:sz="0" w:space="7" w:color="auto"/>
        <w:right w:val="none" w:sz="0" w:space="31" w:color="auto"/>
      </w:pBdr>
      <w:shd w:val="clear" w:color="auto" w:fill="494949"/>
      <w:jc w:val="center"/>
    </w:pPr>
    <w:rPr>
      <w:color w:val="FFFFFF"/>
      <w:shd w:val="clear" w:color="auto" w:fill="494949"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character" w:customStyle="1" w:styleId="documentinnerAdd">
    <w:name w:val="document_innerAdd"/>
    <w:basedOn w:val="DefaultParagraphFont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sprtr">
    <w:name w:val="sprtr"/>
    <w:basedOn w:val="DefaultParagraphFont"/>
    <w:rPr>
      <w:color w:val="CB454E"/>
      <w:sz w:val="26"/>
      <w:szCs w:val="26"/>
    </w:rPr>
  </w:style>
  <w:style w:type="character" w:customStyle="1" w:styleId="documentaddressCharacter">
    <w:name w:val="document_address Character"/>
    <w:basedOn w:val="DefaultParagraphFont"/>
    <w:rPr>
      <w:color w:val="FFFFFF"/>
      <w:shd w:val="clear" w:color="auto" w:fill="494949"/>
    </w:rPr>
  </w:style>
  <w:style w:type="table" w:customStyle="1" w:styleId="documentsectionnth-child1">
    <w:name w:val="document_section_nth-child(1)"/>
    <w:basedOn w:val="TableNormal"/>
    <w:tblPr/>
  </w:style>
  <w:style w:type="paragraph" w:customStyle="1" w:styleId="documentsectionnth-child1Paragraph">
    <w:name w:val="document_section_nth-child(1) Paragraph"/>
    <w:basedOn w:val="Normal"/>
  </w:style>
  <w:style w:type="paragraph" w:customStyle="1" w:styleId="documentnameSecparagraph">
    <w:name w:val="document_nameSec_paragraph"/>
    <w:basedOn w:val="Normal"/>
  </w:style>
  <w:style w:type="paragraph" w:customStyle="1" w:styleId="documentname">
    <w:name w:val="document_name"/>
    <w:basedOn w:val="Normal"/>
    <w:rPr>
      <w:sz w:val="60"/>
      <w:szCs w:val="60"/>
    </w:rPr>
  </w:style>
  <w:style w:type="character" w:customStyle="1" w:styleId="documentheading">
    <w:name w:val="document_heading"/>
    <w:basedOn w:val="DefaultParagraphFont"/>
    <w:rPr>
      <w:b/>
      <w:bCs/>
    </w:rPr>
  </w:style>
  <w:style w:type="paragraph" w:customStyle="1" w:styleId="documentsectiontitle">
    <w:name w:val="document_sectiontitle"/>
    <w:basedOn w:val="Normal"/>
    <w:pPr>
      <w:spacing w:line="280" w:lineRule="atLeast"/>
    </w:pPr>
  </w:style>
  <w:style w:type="paragraph" w:customStyle="1" w:styleId="documentheadingParagraph">
    <w:name w:val="document_heading Paragraph"/>
    <w:basedOn w:val="Normal"/>
    <w:pPr>
      <w:pBdr>
        <w:right w:val="none" w:sz="0" w:space="2" w:color="auto"/>
      </w:pBdr>
    </w:pPr>
    <w:rPr>
      <w:b/>
      <w:bCs/>
    </w:rPr>
  </w:style>
  <w:style w:type="character" w:customStyle="1" w:styleId="parentContainersectiontablesectionbody">
    <w:name w:val="parentContainer_sectiontable_sectionbody"/>
    <w:basedOn w:val="DefaultParagraphFont"/>
    <w:rPr>
      <w:b w:val="0"/>
      <w:bCs w:val="0"/>
      <w:bdr w:val="none" w:sz="0" w:space="0" w:color="auto"/>
    </w:rPr>
  </w:style>
  <w:style w:type="paragraph" w:customStyle="1" w:styleId="documentparagraph">
    <w:name w:val="document_paragraph"/>
    <w:basedOn w:val="Normal"/>
    <w:pPr>
      <w:pBdr>
        <w:top w:val="none" w:sz="0" w:space="15" w:color="auto"/>
      </w:pBdr>
    </w:pPr>
  </w:style>
  <w:style w:type="paragraph" w:customStyle="1" w:styleId="p">
    <w:name w:val="p"/>
    <w:basedOn w:val="Normal"/>
  </w:style>
  <w:style w:type="table" w:customStyle="1" w:styleId="parentContainersectiontable">
    <w:name w:val="parentContainer_sectiontable"/>
    <w:basedOn w:val="TableNormal"/>
    <w:tblPr/>
  </w:style>
  <w:style w:type="paragraph" w:customStyle="1" w:styleId="secspacing">
    <w:name w:val="secspacing"/>
    <w:basedOn w:val="Normal"/>
    <w:pPr>
      <w:spacing w:line="400" w:lineRule="atLeast"/>
    </w:pPr>
    <w:rPr>
      <w:sz w:val="40"/>
      <w:szCs w:val="40"/>
    </w:rPr>
  </w:style>
  <w:style w:type="paragraph" w:customStyle="1" w:styleId="documentdispBlk">
    <w:name w:val="document_dispBlk"/>
    <w:basedOn w:val="Normal"/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divdocumentexprSecli">
    <w:name w:val="div_document_exprSec_li"/>
    <w:basedOn w:val="Normal"/>
  </w:style>
  <w:style w:type="character" w:customStyle="1" w:styleId="skilldatacell">
    <w:name w:val="skill_datacell"/>
    <w:basedOn w:val="DefaultParagraphFont"/>
    <w:rPr>
      <w:b w:val="0"/>
      <w:bCs w:val="0"/>
    </w:rPr>
  </w:style>
  <w:style w:type="paragraph" w:customStyle="1" w:styleId="divdocumentulli">
    <w:name w:val="div_document_ul_li"/>
    <w:basedOn w:val="Normal"/>
  </w:style>
  <w:style w:type="paragraph" w:customStyle="1" w:styleId="skilldatacellParagraph">
    <w:name w:val="skill_datacell Paragraph"/>
    <w:basedOn w:val="Normal"/>
    <w:pPr>
      <w:pBdr>
        <w:top w:val="none" w:sz="0" w:space="2" w:color="auto"/>
        <w:right w:val="none" w:sz="0" w:space="2" w:color="auto"/>
      </w:pBdr>
      <w:textAlignment w:val="top"/>
    </w:pPr>
  </w:style>
  <w:style w:type="character" w:customStyle="1" w:styleId="documentskilldatacellnth-last-child1">
    <w:name w:val="document_skill_datacell_nth-last-child(1)"/>
    <w:basedOn w:val="DefaultParagraphFont"/>
  </w:style>
  <w:style w:type="paragraph" w:customStyle="1" w:styleId="documentskilldatacellnth-last-child1Paragraph">
    <w:name w:val="document_skill_datacell_nth-last-child(1) Paragraph"/>
    <w:basedOn w:val="Normal"/>
  </w:style>
  <w:style w:type="table" w:customStyle="1" w:styleId="documentparagraphTable">
    <w:name w:val="document_paragraph Table"/>
    <w:basedOn w:val="TableNormal"/>
    <w:tblPr/>
  </w:style>
  <w:style w:type="paragraph" w:customStyle="1" w:styleId="parentContainersectionnth-last-child1secspacing">
    <w:name w:val="parentContainer_section_nth-last-child(1)_secspacing"/>
    <w:basedOn w:val="Normal"/>
    <w:rPr>
      <w:vanish/>
    </w:rPr>
  </w:style>
  <w:style w:type="paragraph" w:styleId="Header">
    <w:name w:val="header"/>
    <w:basedOn w:val="Normal"/>
    <w:link w:val="HeaderChar"/>
    <w:uiPriority w:val="99"/>
    <w:unhideWhenUsed/>
    <w:rsid w:val="00D34E1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E1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34E1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E1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1214</Words>
  <Characters>6924</Characters>
  <Application>Microsoft Office Word</Application>
  <DocSecurity>0</DocSecurity>
  <Lines>57</Lines>
  <Paragraphs>16</Paragraphs>
  <ScaleCrop>false</ScaleCrop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Mohammad Ali</dc:title>
  <cp:lastModifiedBy>Mohammad Ali</cp:lastModifiedBy>
  <cp:revision>4</cp:revision>
  <dcterms:created xsi:type="dcterms:W3CDTF">2024-04-25T19:16:00Z</dcterms:created>
  <dcterms:modified xsi:type="dcterms:W3CDTF">2024-05-22T19:59:00Z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cdf1c57a-3a74-4b83-9cc0-d73217ca97f4</vt:lpwstr>
  </property>
  <property fmtid="{D5CDD505-2E9C-101B-9397-08002B2CF9AE}" pid="3" name="x1ye=0">
    <vt:lpwstr>OJQAAB+LCAAAAAAABAAUm8WShEAQRD+IA25HHIbBBueGuztfv+x1I+htuqoyX3YwJEPzGAlhnMihGCviCPT+QUBwkoYpjkHZvc/GeNS1rhkhzxY8UQ31wnUdOR9utQrL+sS5acvCnZxKi0GeqPDcMuF3qxKfZsY4WSdoDbkRYhn0PScuzpipnIuOh/1habTPwFU/HxACvvjszfwPgA62MrHK+ZyxjmrUwt7QT7Bq/yCHoH9uYxKz80eAYgQEtSc</vt:lpwstr>
  </property>
  <property fmtid="{D5CDD505-2E9C-101B-9397-08002B2CF9AE}" pid="4" name="x1ye=1">
    <vt:lpwstr>NluJZrQVaCFwm5G6H8j6iv/Xogb67ISCDIlfnlnzALB4Hgvy6DkqAEm7mfk7M1QzpqnaRq50asc0CVoUA/W78jmKbwW41STAsCcVnOpb8K5o0UjRLkMlf9yuAtrWmgD9rt3fSZ5uEGFJayBTzmFQfOAxqgIo/t7x/FVNkFOGhmKid6LwMMOA2tw9PNEHTfFCK2ki8MAS7AuPJEM9v7qmSsq6Q2+tXl4955mbT0sLzqO6Gg5CVtBzrcKVpNioGJb</vt:lpwstr>
  </property>
  <property fmtid="{D5CDD505-2E9C-101B-9397-08002B2CF9AE}" pid="5" name="x1ye=10">
    <vt:lpwstr>rB+MvqbgN3AvNHbyiZFviT2/bfdddWzQkyjDHjN3xra5htMLM3gOH9B7GS0ZIFoOkO/BPjN/nNo3iYC3cdhTlsPg7FSj8K0OJNrBL78yupKxwxqWwS7Yx7fX6iHm0AeGZucO62CGjcFjR3oyz7SMvaZBUlm1L2mMFnzEnkO6HsBlgoHZSb844Nt77HpUM/wDs/aM6qMKMf31RtPtGH7YOD+TBuo5kTWQ49n/Y6ektpP6nLytuTerk/67VpAe2ds</vt:lpwstr>
  </property>
  <property fmtid="{D5CDD505-2E9C-101B-9397-08002B2CF9AE}" pid="6" name="x1ye=100">
    <vt:lpwstr>A372A5GijOwGibckuLDxOe/Nouv8lvdM46gH11dn5AB44vAHRO5+Dn4/EP1mYoz+TEOGMfmOOKp3ano8tlg0f54fgprGUbeCArGLmptHuTzMCBFjCRRjp6CCkgUoiEH6Cerqme91JU8Nhnr7EK01PK+XoYUupeAv+UUhzYV1d3ZYybf4nzzx0iaewzvVWNkUMHYC4g+QEJznPvOD5MUqhCScPniY+KPIFdCFpbTRr7F6eX/byB0IP0IeiXz85Np</vt:lpwstr>
  </property>
  <property fmtid="{D5CDD505-2E9C-101B-9397-08002B2CF9AE}" pid="7" name="x1ye=101">
    <vt:lpwstr>N8kEfFDHrJuzm58dyd/Pj1ZhQavuuszaII8B1NOWCz3doO8xKO4xU3MOPeqgoveppNBNkC14icVVe0VhNJSC7Vn9JbakZINF50H5J+AMPMQWabApdonIHmrXOPrF9UtSUeNgMqNSDtIxdy3LSPjyEvcF45dn00YlSTryVygDWLIIhAq/pmTcqayuzAFhnU5Leg9yHhliUzOhpwFaZ1raf+bArRx+b9CUSikaIR/98AuU+C6715VdOnguKDgE+pE</vt:lpwstr>
  </property>
  <property fmtid="{D5CDD505-2E9C-101B-9397-08002B2CF9AE}" pid="8" name="x1ye=102">
    <vt:lpwstr>/H5zBCakIeoq33K3tfL9W1I33lQznxO4/tEmNzUSEbZnHEB2s3UFfTUJ2AucjI8dMvH+kmqpqT1+oI4/RhXRkjwj6BdRnQTjxd/WpTro9K2KvmSpEAruNbbSXpKRlS9nMz/obQYFKYrLg9gLxrIPCPisBj8lw8Etx+kKEto8t1zhBd5nThA1CHLuleJqL4RoLlFGhRtGTTlOzf1zJD8prVQiigwmvKK27nYuc3t40fXk8wxS9IVqlPua5hpH0PS</vt:lpwstr>
  </property>
  <property fmtid="{D5CDD505-2E9C-101B-9397-08002B2CF9AE}" pid="9" name="x1ye=103">
    <vt:lpwstr>Pp8ar5XaQY0dgPYwdAmcafkUBr0mQOOP4gBBmbHff3UOmMDJldjBH6FvL94f4fp6gKf20GDMMA+v5phVdXlTM9pVSTP8w+ifW2MIpw3VWnxY64+2ZU/Qx5nVqRlMheHrzviNGO8LIBIuHm6/UKQOlMLSsVCHyn0vTwEX+GIdsWyt/PyE0oEDqSq0brIYktTYhdk1In2JJUOjgp58MeCrgpH1J4B2AAddPjDqSIcUB0wTDWCsX5WUB/4xU/3pK0S</vt:lpwstr>
  </property>
  <property fmtid="{D5CDD505-2E9C-101B-9397-08002B2CF9AE}" pid="10" name="x1ye=104">
    <vt:lpwstr>0Z/wE9t5B1/pgPVlDmkpR9X59PjCU6Ugm/f+h/X8BTYB9bi0fjFtqP+qXoN1I9/uPcWa/tZFAXsSwKXrScKGl4b39Rgqx2W2nNjkWlJSFdvmU89UJoOkiqADmorut8fZnpTgneWbrl5b2WJ8Iu5QfF/XfzXsU1MHF2ySfFlkbo/zJxHzDqr+Uw/YAwn5gA7zWPB3liZ+9GWjHcbHA8JH+WJroAh1OU1lFnFCq+xMPqknOCRREj15o9yoN/kKafg</vt:lpwstr>
  </property>
  <property fmtid="{D5CDD505-2E9C-101B-9397-08002B2CF9AE}" pid="11" name="x1ye=105">
    <vt:lpwstr>F/RdoQq5gvWsHif27btoECk6ZjlK4PkzVn4utVWXw0kZLu3mJNFLegMJ3l1tvwiaOJrXUEWN1+GwRR15Zju1QHFYcPmIfdLUZ9YHtkpnLYPtMo/ZcpbFdlC/hZ0qQlVjnFj1vfjyu1nfcT/0HLR85SmkcSgjn8F+gQUHrya6cdaOk8b81xzJBMs7xuvadQd5/IqF3eVYCg0n+YgGyn8FdQW0yYHQmdMzLlbGYk+ZSibmbD9wW8HhudNhFVZIIHr</vt:lpwstr>
  </property>
  <property fmtid="{D5CDD505-2E9C-101B-9397-08002B2CF9AE}" pid="12" name="x1ye=106">
    <vt:lpwstr>DJSGRORlTGOAQvY49iwNB/S48S+jM0TCJI41mjV0LIO36np+QCpjdpdkOh+slKw0F5m2mqX71Efhn1lW6mPSty+SwJklpBpnIkFnnR5/6ciXRM6/1knbJ1Kmxp6c+B3ReTVWsnHLcUISXmyieAY7En6eA1yU2UnM/zsBi8gVeUAW2AJDwv33uQ71K28b/9b7MfUAmUGKsphtukzPk9VnQMvwsUc6ylRSfuMXqhW6+8aFaFe0OmbW+3HGoBwAp56</vt:lpwstr>
  </property>
  <property fmtid="{D5CDD505-2E9C-101B-9397-08002B2CF9AE}" pid="13" name="x1ye=107">
    <vt:lpwstr>/sz4Wj7+32MEcydFeXRh2sND1FRiSo2umqcAauv2xRUja7T5ZkcLC4sRPydrlVDujjja2kPsyaBuzP5NOjIF8Bz7rf74Qn5oRomUTnNltcGgjpGBwO3GiyjQHt2XuPbKttBab/sx+qTSskvUpJvEV8LQtRChUg539qQr8iCONYi7BdhfsX3PuT0B7kZTsfckIn13SxyuJHcsnePDYEfbkMAtGgHG1IPg/fkwXQkF31cyFydvy9dlNuG93EHc7kX</vt:lpwstr>
  </property>
  <property fmtid="{D5CDD505-2E9C-101B-9397-08002B2CF9AE}" pid="14" name="x1ye=108">
    <vt:lpwstr>10ZeJwK0FhRK8IJLLt/YotNX7kdcYYEDIpqx9NyPLc1w+Hzdkp5l929vyLtfYHjSCN283PwDkvW7UoNwnNWDLcPg/Ua8cUYJ8h/F6a1I/Yytq4RUmAja7i7u4ixFGdmecz1owaSlblusAN+uLz8TqecFL6kpBTRIszQgg3LZ79DxXE26UdcfzFddEYlY12RuYsrma2vO7octcjDrtuk1vx2rf1bH3F2EXK67/zyssZqNwXqBhkiAFYUxegrEnNj</vt:lpwstr>
  </property>
  <property fmtid="{D5CDD505-2E9C-101B-9397-08002B2CF9AE}" pid="15" name="x1ye=109">
    <vt:lpwstr>vx2bkBfgQbMgjX2CXY6ETjPpFe/V6ioRccpJfo1vWWNxaH/zrhT7+tuimgB76SzNFxdeP+T03/MpMOBzLe6PVaiuJIY8/4WKVKAOHiO1uUFmVZ5bfLhiRC+M9vzfCR7uuygNSoKwIUICbh8nfCOdb6rucOEMOFcn3bRYn/qkDj3lG9l0XfbLcsCri25f7OCmJ8l1ZCqenV/JVTDca3zoOpOt4W7Z3yn0O8MltxKzAtt58k5plji+nF8lSm+UD4n</vt:lpwstr>
  </property>
  <property fmtid="{D5CDD505-2E9C-101B-9397-08002B2CF9AE}" pid="16" name="x1ye=11">
    <vt:lpwstr>Aay7OEOJk/ljnuw5cFF6WYbchY/xMssO/LIunKyNOX6ac/rs6Y5Beb8aOJ3th9NSLwuzyicIzOCxI65/tU4JK0Xs5Ai0bu61paeKZC23QvHTA2joyCnknSjy+2vxSW5vXeMDnwtEy9Frzpq0+GmLCn9tIOiRGMMxHl6xHHFjabIIHT1kQH4IMe6oaXHIBCLNICQlQVZ6t6t4vgm3sPrWXauSm/SuBXaKEtRFBBkBNiSRUF0D6KkTPMNQ/vc6yBc</vt:lpwstr>
  </property>
  <property fmtid="{D5CDD505-2E9C-101B-9397-08002B2CF9AE}" pid="17" name="x1ye=110">
    <vt:lpwstr>GcZgu3qbdm4PuuJSy7p6pRIO+rwDrbrpsVNhFX2z6PWqwSoEeQVIWbncLOoYXsI5IjmhI6CKc029Fxka7SPmgHFqIKsk/JK0NpmhSAowjI5IfoffSz63KGG/ICsj6rcLmBdfdPesStNdLNC4TbGW5DeUD/tlT800q3aMye68aeTOOEY50rwHtE+1sq0hSK4sNpWRHhBzWsDmWbp3eCxrOPRkyJOe5gLlZmXa4JqXOCqQyX7Ju0zg72LsD6W/94n</vt:lpwstr>
  </property>
  <property fmtid="{D5CDD505-2E9C-101B-9397-08002B2CF9AE}" pid="18" name="x1ye=111">
    <vt:lpwstr>Sg7eULwek9RJ9xUYBkPX8IFufZ6apWmf1DaOGB7musRKNLKJgzZO94ChkV8sCjqP4g7e+LdqYmP9oYpKDyat6NcijeTOFd5U5HfZC/pQHL5orEqqUNad48xjCiY/kyIllLpXXusrwS81ohKAp9KYktAYV02btr3tJvUxX0M3r5wqlihn0ad18JBD1jDERjK0GM+lkrd66PgLG4qFgKQyZOTQepyN0wfwhoW9N0WMeVNGt4FXD8DAxMOqmCrH/BC</vt:lpwstr>
  </property>
  <property fmtid="{D5CDD505-2E9C-101B-9397-08002B2CF9AE}" pid="19" name="x1ye=112">
    <vt:lpwstr>iGskd+lKotVLKlgI42Hy/r46pK/FGZyk2oq7mPu3Sssbd6A/Qr62NN9H9gahrsnC0btsuh6KHlkcWW3EWq04VGBvXiWjVRME+uDjVDbub55YJngKP/3JH0yB5edUMBLcK1HluLAAm5280U3ViCWn01lXRPOgKAXnyRr9jKSUXs1Rh/mjNoPwG1DRfh/Y4m3vDUSCvuUxSME5eAtrRdtqA7DwXeSM5UpFOvZtpG3x01VyR4PhD7x+tC2kwmQTkUl</vt:lpwstr>
  </property>
  <property fmtid="{D5CDD505-2E9C-101B-9397-08002B2CF9AE}" pid="20" name="x1ye=113">
    <vt:lpwstr>7VXnJ6jFE84b7dyauh8R8HO/V518qAtfiXcpW5AEOxnBKBUEmmwnWveLAj+6ncj1TMhejLFFO/56MfGzt57sdVegrs4iHRyWt76RkUvRk7UDL1m3h8OqH1XSVwTTaf748VhU5Dsjve47ZAcLHVUsSrlUL6rPdPb40AHW/I0K/zd0qE7rSHUtHoGa62o3pM3uMjccLpCDVkgH8Fnl0ot+9O9lnnnIGAUtlbGjxPCIkb6ImXcJSQRpDx3bYj9CEDq</vt:lpwstr>
  </property>
  <property fmtid="{D5CDD505-2E9C-101B-9397-08002B2CF9AE}" pid="21" name="x1ye=114">
    <vt:lpwstr>dG2yz2w9ImV8PL9EJ/WnMtqziUhQ5d5ch49e0+S9icrtvlQcrC7i/RV0yFmhfb2YzWv5H8yLXkkTklnCFm22dymDX7ThFf43y/3H8riAapMvNjG99AxDnk2eJWl1emK7hyjbLfLHk+asYG6TqRyxru0sxTPuWEZWqA307vYEx058FMHzDviu3biY60VJzCfKw9/0rtr54r3IWTU3J/32tUwJeXmy6zNPWoN3FYvpgaJe5uIDJsA4BKoNslszJJk</vt:lpwstr>
  </property>
  <property fmtid="{D5CDD505-2E9C-101B-9397-08002B2CF9AE}" pid="22" name="x1ye=115">
    <vt:lpwstr>5T8ntOQLzxNG+GR8uKh0n10ZisV+Dw3EpbCAb/CRWyTvPCeI3vmCl8gPEYQF9pdmMy3j80/jFYnX0xiqNeG5aqt+1vdwvZDZAjp34WGbs1Zl3nwCt3PE+XSe10xAKW/Z8yFVXXJgMjY4zLZYrCaG4WbLhI6yGeAEQMXcSZ1X8jguPzOj0DcAwzkYiB1C0PupQrgeoi1RBK492dgh6cQx3bGZGpUSlXc7Ci2nOfFXabwACoglJ3tSkrUjnDfzQIS</vt:lpwstr>
  </property>
  <property fmtid="{D5CDD505-2E9C-101B-9397-08002B2CF9AE}" pid="23" name="x1ye=116">
    <vt:lpwstr>SFQW8Fs3sHHRHOo6CELfWo4OkFUC8R0OJq3bm9AEFgOKalHIZBvMl+5sE91IzgCyh1pvo+mzDduKu90TquSkcGbVZ6ZMpvEhaCdIpnCOHDK+yQ7iF7a0Q8ZC8BX5BWgeKcCP/R7pAlSSHYnZT7iUY3yE2TRAxdRic5ondNxeYkbeptgGT2dHFaTD5FrNwuGtLFCQPE0OEZ6hkga2gK8g1yys0oL2vPtyk6dvzSWQOAuvvKufLp7jrNd7qza4yFZ</vt:lpwstr>
  </property>
  <property fmtid="{D5CDD505-2E9C-101B-9397-08002B2CF9AE}" pid="24" name="x1ye=117">
    <vt:lpwstr>IGdrVWPtr5Vfq8RVk2VLAZEfCXeqbMvZ2SyQp3iI3XjX79CRqXlW1JC/zPogcQywI7NtqmtHlva/g0cznbDsqNHSgEBXv79NpXS0jgoGVFfm8daXgVMzW/VZ3AfQGt2jE6YfCx2Xi1Bz37sCa48tL8gx++tzBLM40DsN293YODc0dcm9pSnWjlvO8DHi+r9aOGchlkGh+pgTp8OVdBQvUiTq7MyXDIwmtnN+yO/fP0sCjc5/VcOqU/Hqeit/RCj</vt:lpwstr>
  </property>
  <property fmtid="{D5CDD505-2E9C-101B-9397-08002B2CF9AE}" pid="25" name="x1ye=118">
    <vt:lpwstr>b1Sc9p83iyBc+l5V6HRn+MGVBkXcTBOkuRpwKZv519LMudUeeImQ+krxCpX1anWBV66KWCMyTElUF61s9McppuAJZ9j7hFnwbKb4+m7YhWgWHpgbwXm+/I+/oqisNr2tCdF0lJrnxQnzegEaulc1s9JpVozs8s2N52lyFshhBV0fpk6wP8rIoYWwYWlo8TUIeYTjgu4x6MFoAUxujaAJu5pOvX4ZYrbB891pi4XbgG5LNAJt/ZHfvBTUpOQmeZu</vt:lpwstr>
  </property>
  <property fmtid="{D5CDD505-2E9C-101B-9397-08002B2CF9AE}" pid="26" name="x1ye=119">
    <vt:lpwstr>8uBQTY0dH6BL7rzmupWfOGbJorBs7Do42cySmcsa6LU0HN8PQXPuK1vm1Okkj0ZPtTxpox/8+tU8ec1hE4f/4A7vIclE5whDZiiHc1Q+FX0PLyuFGE2QwUG/iUwGfrOTmqdJxHlzFmDPMng7UVAfh1s6rWzjiLY19yjkLDEj+RLsDL5eaEjQQZGOF3vFn6Exf7rV3NGvvBi4mH4c8lBZuMiR4Ta1HfIJS3/wN4c5LgVcQV8u4Ray48FB0zbznOx</vt:lpwstr>
  </property>
  <property fmtid="{D5CDD505-2E9C-101B-9397-08002B2CF9AE}" pid="27" name="x1ye=12">
    <vt:lpwstr>BPLJv/oPTte8FmMz/W1cIVLv2VU5H5ml6qE7i9CPHuDrGSFjoSpLfIpFa2a+fgD8NT1oIcFnG4O39zCWCqwQuDRIwxvdWMM4HaqqLmnZOZzFEJVrvffeqc7y/EmXlnAn0AQkRCzCajpUGY5/mOY/yq2MlzRGrAWpTh+YeNDI7jUzfdXimhBrcO8bixazg/TzBM1IDVct1DgvcMog2Y3H1dARUQBd2tIdCwMM5+Qs8JG+VN5ToAt7in3ILhDiB4O</vt:lpwstr>
  </property>
  <property fmtid="{D5CDD505-2E9C-101B-9397-08002B2CF9AE}" pid="28" name="x1ye=120">
    <vt:lpwstr>RGfULPjeO89bE8VP5CU2db7YTsPZQ3nFJlSMGTQUx2Rtcmj4hv+srzQGMbqz55xmrv3juYoP2995XNH302ylPfp311IewVQ5MPE6qn0gg+yO2NltY7H96skLPIJuzrbjCiMcZYiJsXZNQP0SENiT0OUNXGPAVMESUhXplycSBcPTzOvVgMMyU//bI1QUg4HcmUAsOmTOF2wVeOKoOcjvRHDhlw1rK0GZMqOw0Fp2irYnCiiP84IoO8ydoOVCMJS</vt:lpwstr>
  </property>
  <property fmtid="{D5CDD505-2E9C-101B-9397-08002B2CF9AE}" pid="29" name="x1ye=121">
    <vt:lpwstr>nepm9tEKYH0gyhh+OfDEWjKzmWzYHBbmE6JEb37bWjsq8LLsuwvGq5fu563DB2hgWcSbtaj4SpPvwpF5dzl1URYSzd1QZN3Kha3r1r17b7xAP6JGV0VHDhTN+/35ulrpZqGx/HdrTRlLIBFoceDA4XyNXOUHY0JIEtYSP2OHzo1oc+3+dnwp2GEJPwee+cRuqbt1dw+f6vj1OQfYhdh1XxFsXg9NxrdMK3lg43RJYbOqtUJBPgnSxNrKc2ile/V</vt:lpwstr>
  </property>
  <property fmtid="{D5CDD505-2E9C-101B-9397-08002B2CF9AE}" pid="30" name="x1ye=122">
    <vt:lpwstr>1vXMPSyp8pjNZFTUy8jDyaP0ztPgj/+b1Uj2oLdwLbz32H/gXsJ+IRmyen/E8ICXM9x6gH9ydzVyUvnc6YB020nnmtNA0zy0LgKnd/Pjwv2cPoAq1iOvCv+ige9BquT3sEpmgfWQG4eMa+38gqzOgEX+0XWG0eLg7+0pTBk99vYv2MSDa+/EHaXwdrZ7W2OApET3l+j7CeMnfYy0gnVRekg54bEBFYAXfSE4U5xjzdzn3favKsGeVUbVs1QggYU</vt:lpwstr>
  </property>
  <property fmtid="{D5CDD505-2E9C-101B-9397-08002B2CF9AE}" pid="31" name="x1ye=123">
    <vt:lpwstr>C1Y04JXNgdsFhsSjujvx74S5bXnHGia8w7OjDC0sA6f+Gau2QcYzcCyOEwST+53GmEK8c3oIoGVZ7XGbWU6JRB/5JZrBJgXCE2XNl4DdFY5FMDmcXzdGu+jGfjUTalcgIGSAUyOl80yh84Zt36adUylSWgHqeD5VMU3e/3wizXvKeKguKQfcJ5qU7GsnCGVIPaTbAP8OT4hmCtDArDcQvyv7Ut6c36/32CjcKjIx2vceDqWVsjeVK4pgbEy2guh</vt:lpwstr>
  </property>
  <property fmtid="{D5CDD505-2E9C-101B-9397-08002B2CF9AE}" pid="32" name="x1ye=124">
    <vt:lpwstr>/nXyc55FxD7ugYqSFNXsl4kqvA70nMV0HzGUrPU7d2JHukieGcIh5cug8OFpkJ89+UZHMs/csE7j6sbTLJlhYcVkbHFnafgtEE4fAvgKnCnq9ItnOeQLH+iNCcBLZYiJCixWrurowEy35EQ/w7BFOPwc2ERLSLIlXk7NLMaN+Eh7fDf9u7wLf39ahwHanpPDUaJjGTPIg7aO2/aDV4EZXUDPqE5B2ZPCfnAkKpqp1GKcH+rpV1HBYwrYp8HZWZT</vt:lpwstr>
  </property>
  <property fmtid="{D5CDD505-2E9C-101B-9397-08002B2CF9AE}" pid="33" name="x1ye=125">
    <vt:lpwstr>2hi9+PpVnZ0Eap5/ydGlQEM2V3XmSBhY46oMWbvHw+9j/bVTh7ybxsbhOBlEqvb/MT9szN6uh7T0/aaDhVhW1h8yCKll7JDUtRp61l8VeOHx7eOwUv7C5nfuRZTDNCxiG6kbo3QCHug9JXoxHin2E7MsPqWxSqG9RClTvOM5QpA9nY3m5lS9SdQah5ekqt13wHcPMICES6H3aiWd+XqDr96egBgLHVEfC+h3cCdKcuKZ7AvbTMdSMRZjX3TVrNh</vt:lpwstr>
  </property>
  <property fmtid="{D5CDD505-2E9C-101B-9397-08002B2CF9AE}" pid="34" name="x1ye=126">
    <vt:lpwstr>LfbSrUBz+iUM+/HU61LuG+Xw/FPsuMgd5k30DGpe4qDk6pTxhvtvU769iZ7bBH3sUsMiV158wwQwnyMumw3F9iP90g1lHPCC+qDOZ++o1+Odzovbv3dapF13MHPTan5+tx+YnLvrH26cTOwUjoCAZHQGMuMhY4moRDHqAVkS++pshq+DPeYguMUtQazuZfF4B43/4tm6QXA/4Q6dVT0bKvpHKf9G+RnKq6valuvO02VS1E88bNzsYHNygwT2eHU</vt:lpwstr>
  </property>
  <property fmtid="{D5CDD505-2E9C-101B-9397-08002B2CF9AE}" pid="35" name="x1ye=127">
    <vt:lpwstr>peHpgajyxJCaNoKbC3aV0g9djFfPucKWh2q+/YrHqE8gs0ggQNC2vz9grjDoAeBId8IgZJ7GWXbcJEYYN8xnjTk2f8cHQQSYmrc4vu+B+pADv4zm8GqfrpjXOFxyBfQ4IueVyTyo38RHU/LbA08MCrYiZdgGc021cP2k+xH9OJJnN8u4+e552an61w8bG3uxLoFQjpd0Wxn3/2+8SNQa1Vw2Ces8i9E2OipW4J/zE7PW6ov/D54UH8vklDgrAUC</vt:lpwstr>
  </property>
  <property fmtid="{D5CDD505-2E9C-101B-9397-08002B2CF9AE}" pid="36" name="x1ye=128">
    <vt:lpwstr>1uEU7qWJQBIfG+fjfv9enb8DLL/fr7J+YlwTPoYIfUgfuhSROo38NEqA1HP7nucEuMxXK3Xu6/JPT/fL/HY3E3BZbX0QEqW/Wpsm2TevcgJJRe3zTseeIWnEw44mkVekzyIH6byBJM1qNZOnkqCWz9T2JrbjTPHOPu/t+WJX7PmAGWFE06SQUeT+pFhQWA+sKwFntRcDdcnLeV2cUWAamZtxtkET/mZy44uV+VZEpGLFIwQsJYfqvPykqFf82XO</vt:lpwstr>
  </property>
  <property fmtid="{D5CDD505-2E9C-101B-9397-08002B2CF9AE}" pid="37" name="x1ye=129">
    <vt:lpwstr>pcchAkKmij82plBemK27WXw59wYGHLj+TPppIjisM3faXGSi2A2LeRzIoq8b9PnRpUnqYKNNrcshK/bZE6uxe1bkyrIAuPvKPXP1iEW9RZXHB13p+Z7JKf5/+G4AfyYxe/fyRutZiGQe5h+ysoorbWRFSZujgsFfNKLJI1r/jM712kBm0SgrwgFTDWqRXjXeoarkxrau4DaNp32nWWq/0x3fnNkM/+e/93zuIb0CMpFq49fz1bPkQramLg1jWOa</vt:lpwstr>
  </property>
  <property fmtid="{D5CDD505-2E9C-101B-9397-08002B2CF9AE}" pid="38" name="x1ye=13">
    <vt:lpwstr>t6vDyCeYr2U6mnSu+FxswKWNibVtwnK1f5gnPDX6h6fmX+9LcRuvKARRTz7Mv8QCcmycnaw9O4d31gHoD5e3zrxCGVW3vaDo/4GpRserKC8hohG1XO6xCgPCIef+R6UPj8/Z1qnKVAW5LDtlS6qGRH09d6MB+4psYDpgpP5bJDyaYlcy23utIXKeGyBQWuJJEAinH+nkI8U4e56fCy5s09+wLtTD7BifEpz5uy9XhZzzXRPXadoLjGlXLmPyZEr</vt:lpwstr>
  </property>
  <property fmtid="{D5CDD505-2E9C-101B-9397-08002B2CF9AE}" pid="39" name="x1ye=130">
    <vt:lpwstr>q64dZkADjWCjz3DCLtICe3ikJRmN5+OEx1pfdI4qR1i19zmceSJ4Ee+vbysMpM7tIc3I2g6KicgUo8GiB3YvKdeaLNWuqpYHM2Mgti7Q9jhp882h1BHkVQrlhjjaHpZ2Ac59YEswQCcvZ9tWDfviCABwgYK2hp1TKXW/o2xE+w7O5JwADrYshTviYBvW4RGbisO7YzydsdBHq8T5Wc4cdlFbxOy9oi1JdumQzNp6wXYG9hnsyQVQiMXRCUZDCcj</vt:lpwstr>
  </property>
  <property fmtid="{D5CDD505-2E9C-101B-9397-08002B2CF9AE}" pid="40" name="x1ye=131">
    <vt:lpwstr>/YO/45LivRYsuoHh8oFW/JSwXxUqynBqf2wk2rQ/eDKzOMEAXATZeQ3zkoXNvB+RN/IlKkh8L0PJsEN37HtBPUaqYvDOP68/cvp2AJzikDRRFfoCnTVdEhaJQwvxWFv2J7JiLHvTjDIGaY5wzMFM1broqkIF1vbpzSgDp0T6CoKRv8xhtIOe0N3JwWs8bWH3ySxwuymzdyePqlZHzJ5PGVlll9BU2Uuxqg6Abt8cCWMA3yGoDVUmnqpCc9UyIof</vt:lpwstr>
  </property>
  <property fmtid="{D5CDD505-2E9C-101B-9397-08002B2CF9AE}" pid="41" name="x1ye=132">
    <vt:lpwstr>UYrjtCH9NlfVAVG7Lbsnsz1mOKYCTMMJpfE5Ka0m3p9p6WIeMZPqBZyPqQ9zvKQqhHdbgF4sN/7tmuiNHUGD7b5MRfX9tiyNgpZcMVmJvpUD7wvHQdyLkaskm0ruodZtU+0k/0gRMdEt0DPJU0Xm+05jUGCUhlWwT9HaFFYCsvsdnrBkx9St+8kaqDHHQBZAGioMOyNE4JWa/frgXYaRxlpAtlgBmcLVlm/xpVx1wXaJSdx5eTS3aHE/R1iXeEP</vt:lpwstr>
  </property>
  <property fmtid="{D5CDD505-2E9C-101B-9397-08002B2CF9AE}" pid="42" name="x1ye=133">
    <vt:lpwstr>ASyPz3mXSGT85hjZTQaTtSfTvX86ecGFLLlk3yJBi2qh3gO44shuaCHcWgwn7GRtNuyuk64MAUSM3cVIx5RM3dSp2mAw+ylenPgMw+p/WuyATEwf2Y8H0L8ioJZpJC1x+OdKgz4i0Ed7VyF1sNqiU2hDsjE03J3J9C8fBcSs1EQYQdS6juHQSCPzOsQqcotl1Oy4xV2LCMo2x+a8IBHegvdMfD4OMzdaKAtCg8NjkZGq3djUxy66vW77LJeK7rF</vt:lpwstr>
  </property>
  <property fmtid="{D5CDD505-2E9C-101B-9397-08002B2CF9AE}" pid="43" name="x1ye=134">
    <vt:lpwstr>L6hf6SpFJ0I3d2vijQ1bWkfx2dt7KsSBBEPwgDDYPxDAY5aK08tNaar1/u+hABXZVZeYyOktJgqNzizKoIKdL2LVxeJGjCHpGVyltn0D01N58k5q1ELhIWs4RJ81WXMTqqv2loptMT/7qBc1NFZ9YOD44HvAgtGTL4uraeZjDuC7+O+abcAAzfLIc3YUfY/eGb7Lze5YKQzjQLqVhMekMaz5AAtibbbfw1drYxVOH3SdXH+uafVmdamOj5Mk7aU</vt:lpwstr>
  </property>
  <property fmtid="{D5CDD505-2E9C-101B-9397-08002B2CF9AE}" pid="44" name="x1ye=135">
    <vt:lpwstr>sKx6qVQPlqy1ShpVU0Us4J5ayQcVcZYyWsjaHqPfKlM+/NN4gVlAt/iuQyNJdGPByat+SV87m+wuC2H6PEdcGPlNF0O3Eb4i9sAuz+pqQxskWGFbVCmo0pJ39OuzhyZ+1tDgaJvMoSVLJGhgoOVN0YsIjJXs9qoBjxyg+h4l2tC0aPWgsMTzVER2G6bEFJH74AnlIiQTSNqe2RP+dgfiljS0L8rH1t5NRyN/TSQ4E7dsZArYo/tXHsJgUkQmbZT</vt:lpwstr>
  </property>
  <property fmtid="{D5CDD505-2E9C-101B-9397-08002B2CF9AE}" pid="45" name="x1ye=136">
    <vt:lpwstr>zUKM1oR5bJ7npJ6mXyNjCj8And3kQENsiJvDa7+lgtSjxlTX0145MTMmTZJxiPVnj0ISY4PlZVrJxgL9jpu1jyMTSvjS6P7AOeNsM9q8IqScTgriZAvEpTAYnK9t7DGIz6AxsOrIkPaSkk25OzfaX24EYw/dWKX3IByaASsTQWm59LLGEg6R726+JH/wKGwzGmiGBpB09FyFAam29ZEC4zPfF/z2Q7DSTE3Sv7o5orrfpAtyTHgdogam7LqLY+z</vt:lpwstr>
  </property>
  <property fmtid="{D5CDD505-2E9C-101B-9397-08002B2CF9AE}" pid="46" name="x1ye=137">
    <vt:lpwstr>dV3dLzyt3tfJeRZ9sx+ULLx6wZi3tbuZD2Hz+5pUIhCuIPLj2hzuoID9arnBJ0QhAej6x8IHm5iYP6YVZ/I373inVXH6KCzFVfv6C1f2KlTtk4V6CbteUqtfA1YUGasXbX6zJJYjnO1aKNcdb5CcBTtfLCes3kzM4lqpIleaz7U2XpHU1ez2XqNNGUvNKn8T6/TTM517d9KG/jsCh3vYb3GKxFsUupghkUmixfbl4J/Q3sSNpmqjqJkqas7qXQP</vt:lpwstr>
  </property>
  <property fmtid="{D5CDD505-2E9C-101B-9397-08002B2CF9AE}" pid="47" name="x1ye=138">
    <vt:lpwstr>Ga988NJPj6zQPQDsGu2MY2v16oCPwAqgleGzVENKsD+NhXQIWzyXh9U5K01kK1tYTotDWAzOe/g13TjNT8DHYsuN01Vyz/aa5axsZy3OYu4QGNJbymddc2ZhAbIV/ubImXN3jw7at2gbfjEhQSAjXVNPU3C1K8pHJbXM361Je4PlDNmqZurHjkaiul0zN85I3tAfq4DJH0s3wL3YEbbAYOfhJoQuJ6Sv2+4ZUXF/aDneP0nOjMOkXiHXn6gZn9O</vt:lpwstr>
  </property>
  <property fmtid="{D5CDD505-2E9C-101B-9397-08002B2CF9AE}" pid="48" name="x1ye=139">
    <vt:lpwstr>AJEmfo9dw0+uIZY76bf3QDw/gvolKvkUd8odtIFpLXFFvpSoSuzIX1q2ci5kABSnPhmPjliuxM8xQHlhmGPdWPxtUQ2FU1X72xjaeKcPLeVE0Ozpdq/MYibmqD0kSt+TUaY89a0lcyx5LKAL23IP9aU7NIHOey8BoEmJnyzptohKwzpVCebJnwgTz3lmTwHFqTgixhcPqjD0Zp8YQVRmjh3PqQzJ5YiuBAwFP3kDyyPCW3V29T1JYDCngU+FY2H</vt:lpwstr>
  </property>
  <property fmtid="{D5CDD505-2E9C-101B-9397-08002B2CF9AE}" pid="49" name="x1ye=14">
    <vt:lpwstr>nYR8RFQht/z4EHUfvlvQ3XLsiRkCa+mq61LBQTi293qgCGQuLZY412oXVgyGEoexg3ViPoDW9QsdQu0tYDv2wLo3G+hCJ59B6bKOhRk+losgxsuxOmES9W8vNosfjAIGWin3JnTlccy2DngOhGeopFA3Fn+gzU5UWb7RfXz9hrGEsIHiY/kMdRMqLC27dMxEJp521oCG5WP/2IhObpRp4kYofKzUwzsrMbAZFtpBrtrVx/pkZmmm3IUMstKzzRK</vt:lpwstr>
  </property>
  <property fmtid="{D5CDD505-2E9C-101B-9397-08002B2CF9AE}" pid="50" name="x1ye=140">
    <vt:lpwstr>PyoaTcsAASsJ3rY0nVEhABjaI8bDZJP4spFhV17nl65CJTbNoS+/FxRpymMA+tVYdKJAgWfbjfAWvsIQbaMDkBhB3RTH8/ZzL6dnRdYCQRT8+YlbIBUOLKEUQBtdU0hvT16C2nqyctsIYpzsbYayrCwHLtGca9QRxocVDWBvOCOTS/vV5tj87YJtzQ8MRIUrMndtIUJ3N2xls/znashj7KmN8NEs5R8aDapgaZwajz3imw8H/E1YCFMHtf3Nstt</vt:lpwstr>
  </property>
  <property fmtid="{D5CDD505-2E9C-101B-9397-08002B2CF9AE}" pid="51" name="x1ye=141">
    <vt:lpwstr>u5qu/qGdnErCsOZa3Qbl9+CyNA0sh0+xtPJU59cU2uB/b0xtvMj2oKOm0+CB+BG9p7lokMncVTXKkg+l0kZ3v8Eh4nu/l5T5Sbh7B27h9NX2zHOt9c0Xl50UbNEYGGm9xEZ2KvV3cZX7wme6kJg2d/aioeY5wLWBMr1yi3TKzvlKCByK3KDa6z/2bmOtYT3y6+moYVKYjIZjW1h3EguGIy70yp+Vtifn+QGfL5ySpAuogayeV0c1JEnus4vaeTQ</vt:lpwstr>
  </property>
  <property fmtid="{D5CDD505-2E9C-101B-9397-08002B2CF9AE}" pid="52" name="x1ye=142">
    <vt:lpwstr>yOil3NFoEY9NBDUCbXl9PYtS95v2EZ/sVFTIh33BXS9xiS03oNOI+mR+sxoGYJ7PLjTMVK1H+Chs+/vWnOyqmBAsBbwjCEnzjnpFtw85XHPwNg1oM1dNPlrInllKkZOs69L0i85pe+59rR/oTCKPqPk2VQOf2/X5kJXdudQZ4QxUm0tRvjDTI7nw3/srIy2adGvvZVb7yLPuEB+Q4WaqnKhaCV43uHbrKlSJPLm4snxsUoSEO/kvFpog3CsXT9D</vt:lpwstr>
  </property>
  <property fmtid="{D5CDD505-2E9C-101B-9397-08002B2CF9AE}" pid="53" name="x1ye=143">
    <vt:lpwstr>i+1sL5MhEmezVqdylvqfWCT+IqfcWMkkO9n9C4i13dmls68ZXMVSBNaEoyUH65b6hhbbrCu3mZeH5g7yan8U3I93ojZMC5SNiYZvasfbAkNQBEVMqg2zEUQZLzVJ+ofN0MEKoYDs/EU3rtNkfZ0shlevf3UrHAtGAoOIpt/PZrIxFpNn1EFKePXineFdl89KLtHRtp0dRMjFhWiu6IYvL/hlwrKLLMKgvgZBFpMNFm7mSOfjocgW62hEDl1o+le</vt:lpwstr>
  </property>
  <property fmtid="{D5CDD505-2E9C-101B-9397-08002B2CF9AE}" pid="54" name="x1ye=144">
    <vt:lpwstr>9wVRr4Uk5443aLOPiIIDilwTW10jVi9A5YwWQ9QB5TRNFdfOGolWvbClKPx7v9RKr9Gv+C+T2MKF1zhzKG3QIZ64QQJDDWB78bDnONFbtvaDj206siLCfwYbEkU/CYEi6jzpB/BvYJUaLk+Wts5l3BevrCUKFNyJGubDFQqBW9wNDSxcNuni4f598yPGibAwyTmVf5Qiem28CeA98lFey1aXNTHGC2/Zdon/ogmj7Yv0RR1nOqRvmDkh+7gHYmi</vt:lpwstr>
  </property>
  <property fmtid="{D5CDD505-2E9C-101B-9397-08002B2CF9AE}" pid="55" name="x1ye=145">
    <vt:lpwstr>rjCFHxaTS28mDbP/o1hwaUMke2WY/RB5KXXht5fY+zwwUJIMdUH+I2i4RveQ8kqf40QMix1OW716bYTe7H+NZRXridDZw1HhaRiqLBXlE7OyyVXf1c8779XvEOaNBSLKOOpgssFYLxAjW9fK40f5lly+1IDLQmFgxjlh8kwY0t19BaaifAQaPoiRDcToCeCqvS80LI1d+0Cu9rjTC0Yaz1IgsrSDzO8nh4rqf2VFOy21UW2woLshyuCHPn/8KBK</vt:lpwstr>
  </property>
  <property fmtid="{D5CDD505-2E9C-101B-9397-08002B2CF9AE}" pid="56" name="x1ye=146">
    <vt:lpwstr>KPyOU/C54y4nj7q5debVYGQUaB4J0Nbsji0XxcXFLXbmot30/omfVpaLVSwLqSZ/jX71YjAL7nRp/SsfQ5o8Q3ywE86gyKvn67QBaiD3nsCtpfyjfAmPAlsN+yeqPFdQD4BpO84xZNJYyTLspFTgcf/mYa3n/uPcDhSxQHQ3byrOKDaOMS0YQ+iVj6zyPHEgRM5GzHKW96y7XQ6GDehtRuyCrQPPog3ll1faN7fBxa8x6xmwf0+G9bUvCa69XN9</vt:lpwstr>
  </property>
  <property fmtid="{D5CDD505-2E9C-101B-9397-08002B2CF9AE}" pid="57" name="x1ye=147">
    <vt:lpwstr>rFdM8fuCtrTBqXESURYDeCeEpVz1CKigmxTyZwIpp2mftiIYUdRb1YGXLcbKDM5lRFp8oEuR0+o+qWXCW+6Bn20/LJcF0hWH0OPrpQor3sXerV6NzaEZif1VhkthvAv7v2K6B3cx+8GCOCS235WzeqFXu256jYPrgV3sNbi8irek3EAUcM/WCYWoJD9W1ad0fBPqbyICkGxLx5hi/Yzp5V04DhFPAxd1QhiFh+WXyH7UHflO3VcLgrF6X7Orzxj</vt:lpwstr>
  </property>
  <property fmtid="{D5CDD505-2E9C-101B-9397-08002B2CF9AE}" pid="58" name="x1ye=148">
    <vt:lpwstr>4OfRRbA0usQZTYeuPRGiQid+TXtkiE8f6o5R0Vs07kkjvDH1PSwpBED69zFKg+pVSyHfUAvSIajwYieQFbIJctX3SztPLWj6/Bgcw/kAqtEpwk9460dk582ISM+r3dyD7w+XIj/7e+ju004UtV9A1pfXCvH+Yc8AWbwWnT6z4Gru8RTnl7OF7TGvEKHAuxHKd/6H4271lezBpHA6ysyVMjxD9BpLiksgKrXOQpOezTJqVKyDNlpMtWmnx5fzzZi</vt:lpwstr>
  </property>
  <property fmtid="{D5CDD505-2E9C-101B-9397-08002B2CF9AE}" pid="59" name="x1ye=149">
    <vt:lpwstr>VFOklsBKtBzjts22EDn3qZtJbdO+LG1IPY7ol1O208iDyjanPqz6PMw8Je4FHZbipz8JCBxXk3dJ4378FvNjU8EQMrQPtt5UrEF4q4V7mQCZwow+VrXPUX3oVrkzdsVKJxrK85Z6t3H8XjKMuLN6kHObHgOUeO8KN48xEIRfA81raz8M/KWJekQnfEjOOUUroea4ym4o3TCb2axGpVet5geZRMrVUO/0j3xY92zI5c8X8JRGsTJKMBQTGkSsVr6</vt:lpwstr>
  </property>
  <property fmtid="{D5CDD505-2E9C-101B-9397-08002B2CF9AE}" pid="60" name="x1ye=15">
    <vt:lpwstr>QXEcd9OXZ8pOUFFuIlqofYqptbCB0PsQNYISgwIiUdaiQBPokFNbwo6sopIFI9levPpWcCFKr4RxX+sm7KvsdsqhC8YxeipkOEq8sPeqVKKJ51DshNqgeCw1OTw161Mj1TT6++Xy5kAFuvCAHvu1N80NLVyWXGTkHLgV1Y6nLQ+6toNEnVba9V2Rv2wgf8cYlda7g/0Y5KJA908TLD7ME+EE/5+LVbUt3vYGfI9tOKH49ToIE7l7egHEVcltwFL</vt:lpwstr>
  </property>
  <property fmtid="{D5CDD505-2E9C-101B-9397-08002B2CF9AE}" pid="61" name="x1ye=150">
    <vt:lpwstr>AVxnu3At0OvCxls3sgmiXteECy+Jv82DKD7RDjen6IvMoTEcnNbzJwhg33kUrcVcwdXafygR91QVBWxh6CNy0h+bzeDmsXorRUSS57duYG2gaz+Ob5799/iV0ZfDiUAAA=</vt:lpwstr>
  </property>
  <property fmtid="{D5CDD505-2E9C-101B-9397-08002B2CF9AE}" pid="62" name="x1ye=16">
    <vt:lpwstr>E1NIHTClr4eBuUwUEdwEIa5ZqIdCJb7wjZPTtd44QkVfRDuXpSofMSiVpA41Z/xJv6teIg4a1ERrABzoXtj8DkqHYY5orYX72No8ROmATsBtj3c6PRO8BcvJY+Ivz22iE9Fgat1lOi0Zia5Q49i7lE0YBPoQdvKsmH+ZE1FKqnfEq03LuyHYKGkZpYHtaZKL185cYRPjvHJi57/HaBlx+vtd9lDmmRZ8ixFUXfqw5nH7fiG7ahPixxF1RT8FF5q</vt:lpwstr>
  </property>
  <property fmtid="{D5CDD505-2E9C-101B-9397-08002B2CF9AE}" pid="63" name="x1ye=17">
    <vt:lpwstr>3/b3nwJyrGQaE+Xd8h8FmE/MYq6y0vForf+FgSN6hf68E13QULHZv9DhApqG+6mooHN8UEUW4dSluiXAoNqcyzJYra3kzKdWvXYxZgufwr/h6oZ9NdcZ+xPXHZKmfpEB6Ff1+8XzTtsp8NXMe7nbDz0BIA1M+DrHddeoEkXGH4D9dMkKu4T6Y9EQaZOoZcMywm5onsWwrAxKau5VLiEJC+uEfF0oZITcluJZqfd878hE2euonk8aoLsQ1CB580p</vt:lpwstr>
  </property>
  <property fmtid="{D5CDD505-2E9C-101B-9397-08002B2CF9AE}" pid="64" name="x1ye=18">
    <vt:lpwstr>i29OQ1UoqxUgMrKObgApPy0fy+1IgtHLPMzRzaI63hpVBCrItG5ksnUn3RHiaSqM++3VYjgo8Ns3qtTT9zlypWmZQaMqoqWzNQ/RYW3FRLc2MtPybVN9TTNpxPGl0ZT2TwELQc4oFaT87aBpKuf/yt5ccXLTP9IGxcIseVXqxfxN4XqN/x63ujLhU2wLWHu0iUo3/ghOLN9FHwT486cvyZob2B1YLvnXnUmVJ7cS41ilZIf2lI/rJqgMzsUMB8+</vt:lpwstr>
  </property>
  <property fmtid="{D5CDD505-2E9C-101B-9397-08002B2CF9AE}" pid="65" name="x1ye=19">
    <vt:lpwstr>KUpR9/9nayfYpJsKb6N3AMV7nhHAbkTwy2kiPdXg6fLJ5CtvPMo0Q1ytkwgV+QyoCGZdUmVSCZdogv9sMo+rtuNNiz7rowBypINULuYz2czcxMAJsAZZpHD1CiB63MKyVtJ7KG6nOrNrVESAUBKnVLBOXqa6vYVRB+Irb7IVkHZJ1BIVJSlExUA+mqH+9ia3g5TBRp+hOIu7KWAPiF8+3YbT3+AxSV/+2/B77Jt059k8OQSK5gxN3xblJ3pz8/d</vt:lpwstr>
  </property>
  <property fmtid="{D5CDD505-2E9C-101B-9397-08002B2CF9AE}" pid="66" name="x1ye=2">
    <vt:lpwstr>PtTmzkrpba+Ywnhlyep5NezpOmRnXEYFi+O60Yf2hxn450NX1qjfqYKlbkWtoN5wjcghem5Eey0uXT00Iquzjzg+UPiloyCzvWyp2tCB3jJ3JIokr5xesK9uN+Lu2+t7OP407/kESibHvL2VsG+5JEoIr1IbYfRy7mNvHTthcB3Q2eu4LzgHE6Jymui/nGw8hn6hy0kFf1ARInRNfWpg58dYpPctQBtlQtTC9rcnkSw079BcOi3/DOfLXWDUdl5</vt:lpwstr>
  </property>
  <property fmtid="{D5CDD505-2E9C-101B-9397-08002B2CF9AE}" pid="67" name="x1ye=20">
    <vt:lpwstr>n2PSZ76Xgi8tQcNbFtrrTy1KVzk/+5b6VHIOaVuZg2oQhW/YcEsZD8ZfeiRKx1hDgPIna54v0YP3RM6v9jnZbp6zxpYT8t+qRJyUrIYP5+9qN2MTy5IRg+QIYeM9+hKVscgik2o1fPsl+CXChR1TuiWwNoSVOb7B3pIzNiH59FTP50pPT2+4e5mUlKFoy2VQkca5KVNXS5CmchvGPcfJEyHyjEYprhUzYEvJRI4+/qD6BwSHgnYlVW8SIvtz+d7</vt:lpwstr>
  </property>
  <property fmtid="{D5CDD505-2E9C-101B-9397-08002B2CF9AE}" pid="68" name="x1ye=21">
    <vt:lpwstr>DZ0Je5SDukdwfCSdKcPCS4sD9AWQTkCBLhMru1h17TZiTelDCD6GjPRf4I7U84oogy5zWzUHOTK6Z4wLzw3VrNNUmmbc2PbaElq6LTk9b8OlFR89SPE21ns3ixn2qjSZRvpqjQ/CrS5yiLXQi+FoQzCVEeGD39oHgUsCvgDJ0zqiMVuF+4i1kLDayxxfKm602XmVBOIaf7Sd7wPvzREpFSgT29AzKJsyLZm/ILyOqVXkt5jMmheZV2gCCB98yQG</vt:lpwstr>
  </property>
  <property fmtid="{D5CDD505-2E9C-101B-9397-08002B2CF9AE}" pid="69" name="x1ye=22">
    <vt:lpwstr>pyYc7CRYqwUXRfWfYHa0oDUn9agcrySZL7beh3EbzIVyebH5qGkgaq1vLM+Ky69EYdjdDgnIed3VgV7q64H43UJqdXw/CpUy5WHDhHf6uuvx6aMb2VOBEePxMftD232QidBZRuRXcYugoL/8e0lC9jKBk/abFECi10tNmi1vTGejnQHm30k6rkjmv/AvCFLx1W4n4I0husJrFYu4N1wnD/gtQ0TuuEybZlDNVzRspAviCkXYKQsMkDpMW7xiKch</vt:lpwstr>
  </property>
  <property fmtid="{D5CDD505-2E9C-101B-9397-08002B2CF9AE}" pid="70" name="x1ye=23">
    <vt:lpwstr>DsLI41e2II0HDGkh9J4a9C7e81FX7pUwU5aKe3HEsfHgXg8TXIA1aJQ2bgm8fEIx42wWoTNjIgvB79aD2Lv0d7tYxVssiyXdGPkpuNI6X3w8RFWPRKdJ7G6HjGHkVI76Tu3XyAE9iPxoWg4Ise8ppQ8qa3qphIETyCqUemHv/Z65ahMDjPwWfemLph6+7G7BonEc3j8GB2UBgRlJ+b6SBBMCK8b0n5T3cFz6A2i0MjwB/Rxin3yGhpHYbYpDiSl</vt:lpwstr>
  </property>
  <property fmtid="{D5CDD505-2E9C-101B-9397-08002B2CF9AE}" pid="71" name="x1ye=24">
    <vt:lpwstr>gteIPUwbYQXL62IWfUcHxvOjmaE9r48qyWyAzAXA7bjWMYJqLa/bZJAUYgg8LTh8/x7Z4HC+qOlTTUp01bu+OG/14KSL+TJ+ZjOhG8DVT6AlBZwrVqzUFXWOkxHwUC0RQNALN/JZf2P7MOa0S/bqV278zxl3AzhWNRY+31ZtxNrJ6FMKDm8zKYEVV4SYzDH/UvZ3PL8EgQx49mXEqwAzW5nCajilm2+AyDUIZXjszq708lQnWucT9fZ7jkxnqt2</vt:lpwstr>
  </property>
  <property fmtid="{D5CDD505-2E9C-101B-9397-08002B2CF9AE}" pid="72" name="x1ye=25">
    <vt:lpwstr>eSvV7vDYvw87tWlDtXGiSecRSvyJ0lVQi9nN66c/17Wob0nKxx3Td9Wn8TJ0qBifNpfNOW2jU0CRJJmDHws1l9Wkv71+P5UWRA6hPgjA75RPZfEpKL3LjPmjmG0V3Fo5diA5WAkhGTSEk6Mtp0HYpyxCRLO6nvCcyh4+SgsHdQeT/+DbrzPBZROS6Ptxos66H9cMXy6whxZul9QzCGovRAvZW7/ALiPm2udCO9oQ51xBOZlvms6jvIxUKQ1PRNp</vt:lpwstr>
  </property>
  <property fmtid="{D5CDD505-2E9C-101B-9397-08002B2CF9AE}" pid="73" name="x1ye=26">
    <vt:lpwstr>iJ8+cH5sNiq3SjAFx/iYXIZq6FqOVzOQJe9OBReEa1lj2UHvHMBqMVPUvak1hTI+qMn8kRbJ6EySg3dGGAqPcw7asmcbJ5oNrYn/sTBqD71y5RNyQy4n1mnSNmkZD23ub64n6NJ3uaHxmO/k1t6kL61wfTReRlmY0wgy+rrraPgGFIJ/0lixcp5sNXXZRxcS0HP9ysfopBtg4bMElWcayJMhmSOmmDxWj5YL/bWWq1uQI/COoXckBjMziMkiKF+</vt:lpwstr>
  </property>
  <property fmtid="{D5CDD505-2E9C-101B-9397-08002B2CF9AE}" pid="74" name="x1ye=27">
    <vt:lpwstr>LAIjriaG57TrgjjRDxdC2BDEuI/KNQDVUgsHOv2D/FMrA/e+VD4HJeRL0cHxQvfzhLSPhe25QL9Epz3UOuTiFnDlzhdphiyuUQW8OdcW9/ypuBe//hHbY/rcOB9qDOfNr8BqzYS5oTK9z+6yrM6soTbctDwZM/WTozn1QLGRLANE9F+syvPhMQsx28gnbJ5NDGf0Kmwv3omx+h3kuVV15B869hh2aZPtK8Z+OYn2O76nSNtFEnqua25GXSsfRF5</vt:lpwstr>
  </property>
  <property fmtid="{D5CDD505-2E9C-101B-9397-08002B2CF9AE}" pid="75" name="x1ye=28">
    <vt:lpwstr>t1OFnvYufwhYXzB+j0eencOBqF6v/IIylDkeVQMswQPykEH3ixfW4FzXD837YXSyFNi9wXlXUD0VEtCst8CS5F+Z41wdPGP01Ge7DqRmWRbg/l8Jyfhj1+s3kU/uSZOlVSkAe2Yhvq4Dp+hd0O+s20ia2G6ifRUjeEf9xdBM2+C8kSNe1b7LpvbBvB/MJEfJEJ7MeSwzDn8NtRsh+oZ8rEH428CdfFeRA11wPXCsed5gm8p/5bwCwJtfbJZA0pW</vt:lpwstr>
  </property>
  <property fmtid="{D5CDD505-2E9C-101B-9397-08002B2CF9AE}" pid="76" name="x1ye=29">
    <vt:lpwstr>2Aykax4rwvYbdtGgj7PSrPFUuUtKIrnzMiMKu0n2phmr7SaL+/KontJFskzeCQJkA8qMXkXIXgPJKLy05l/9KaQIOizo8joqK+Gf7QLt6mKKiZZKOwWbA8dkUgRBV3Acxl7ZjNbK9MtIMugdbuLu7bB5sVKpzgDl7bDA8MIzMdvL0yc0D4fKs7vPPl+2nL68BuxKv5RericF6/ECr0xlIN4VqbMsRbFpPytROJpQpxZWXlCP7rQqVkMIG46GD6v</vt:lpwstr>
  </property>
  <property fmtid="{D5CDD505-2E9C-101B-9397-08002B2CF9AE}" pid="77" name="x1ye=3">
    <vt:lpwstr>1F3Jx29cdaMOW8lWWQES/nFrEP1xN9IByUSdqxfovRcUuM5eQh0olzROV7MutRXRd67Sv4Z7fPpym2wVd+417e5V0jGl2znI6I2bAivooI/DQuftgdlotndpiSHmQHLP9T369OWroWlPp7uJ0IzqoIS7MqWwml9tZQeoct4Ahv8YwFTL7L7gvHKE9TE0qM+djACUMaR0o0ECvPVuF9B6sdC5kwW1MK6+AvcUGI8b1Q1qWvVnFGmYnfv4aSPcz64</vt:lpwstr>
  </property>
  <property fmtid="{D5CDD505-2E9C-101B-9397-08002B2CF9AE}" pid="78" name="x1ye=30">
    <vt:lpwstr>sSANZuXTvh8EeoaemVetW2/6SV4VIXPstlJ5CoxqbfYFjfj3L/7BW9r7E/PwVibuTWPL+1VUZvAIuhu7a8ogQSJqrfiJYVDXDfUd41O7ihIj5zrgV7yaj5fkmPmHgeOprTdMjUUzJaYsNobxcCUvN3Ud6tjlAoJJnK8/dG0djHxpOJKeMcv3y7UHpMXB5GnIapSpygBEr2VGXe5qcLosfdT0nQduUZvYAk39ZWwlCTQs1hNbgIeM4XTZlTSy5Ja</vt:lpwstr>
  </property>
  <property fmtid="{D5CDD505-2E9C-101B-9397-08002B2CF9AE}" pid="79" name="x1ye=31">
    <vt:lpwstr>POE1UslvNHr+2pUaRFG7d+2PkxBaZE1aRGd7LeOF2N9j4COOMG2sIA0iGU0naD6amzb6nF7nVTJ4lRnzibOzBa++GpdDjNPOw/ScI418Z2K5kq1Q5l28Ne16QcSJ4ObYMMVX6LvgPwCIUfUHkLiPvuT/hxBkuSWoxasHJo2VYKfA6wM+x0mzfm2ffgLMXssU2rVT5UE9d5Y0Ma4sIAC19Zw06tjpelNUWdCmbkfTTFoF3W5dKNEZKv0rVu2PuHB</vt:lpwstr>
  </property>
  <property fmtid="{D5CDD505-2E9C-101B-9397-08002B2CF9AE}" pid="80" name="x1ye=32">
    <vt:lpwstr>A7/rx7racuVU6qf9rB4bP//ZhuDhcK923IO01PR5PPMy7Kc0l086rJYorvFSps66Ft3wTAp8qFsKcdm8vnOWFM1nbQRpJ1JCY/JFNo7gDR61rT0Wjg+4h2Gd5SVXC3ad7rg6ST4eUikPSni0UGfy4UTxRXjn10SoMPnhH0uPmA80ZEbLbtsjv/SzYR1DLmzDevf8ToYwbfCEFFKjb2SnrSyzu3uLA78DRi9y7r5B+DVGLaKze6ngGXrmcLXp9qw</vt:lpwstr>
  </property>
  <property fmtid="{D5CDD505-2E9C-101B-9397-08002B2CF9AE}" pid="81" name="x1ye=33">
    <vt:lpwstr>HHQyUJ9rEsWHODnaw0Ao+Hci3J4bKrawxIAiptvn7NRFe3EngX7VlH/bVHizZoDoFmOz0FrkmsJtSp02Z1WpjqnnYVMXH0XiixLA9+Lrhe7Slo0jAP1SR1y+b++Rs9/f9tKXkYjNOfsq0/Fh5Oj7D2LqMCBzIohvfgY1X4fotje605PDoHG6ZnfZrlVshbXFlv4DCWdrqnk4Cn8dTAxBj013G6lg/XTl/uRIWQFPLMtx2fKy9FIVaQOliy8f6dS</vt:lpwstr>
  </property>
  <property fmtid="{D5CDD505-2E9C-101B-9397-08002B2CF9AE}" pid="82" name="x1ye=34">
    <vt:lpwstr>Eu7yq4j5xpjzTqhdfDPXyjlrjWRhBpunv9aMbgTpyPGwJ6K7pgsAG7lr55Ii5elDIo6soY4pLH5fgxVRCMN4I1vBd27H5VZiLomvPqRco28HxHwuSFKYa5jWFf7JdA9atFguP85ANYuZNC6qSiiPuo/JSKOG6I+ybtYzrrRW3C95D62uatT9Q29Xz8flL5pE1qHXAkHdPHpaWPg6VlWYgovk/Mu5RgJnMujYbxmrW2kRWPAZ+DbnZO+QHKuYisV</vt:lpwstr>
  </property>
  <property fmtid="{D5CDD505-2E9C-101B-9397-08002B2CF9AE}" pid="83" name="x1ye=35">
    <vt:lpwstr>q/76iJsPrhP8c1DKtJRe3d/QY0JZGgBUNdMspkKQIoCXxwbFhj1ISyPpTWil0luEPgVTWT2hp4BCoNya/9Lg9X+KE9NlB33FvX3+yGLbDJInn/3M7+J9XNNV4PQQMDzYbTVv7uAZEKj507feYOIrCYg6pWYL3To6cdYhs0juW8ENtmtpm5L4OJZjKvUjpjcbPdb0qmLsjm8WgwUssP6Nq05gz6lNnRHd2SlrQnnAVdBZCAdr042XJ95mdZjZ4OD</vt:lpwstr>
  </property>
  <property fmtid="{D5CDD505-2E9C-101B-9397-08002B2CF9AE}" pid="84" name="x1ye=36">
    <vt:lpwstr>wGh/W6bRyVLsSFsTjzRLBq9yTXHd4Lxaj07LNcHRUV1Ox2QBWgnNa/Hg8Q1nndyLsSHWGWfQI/qI6ryHUQZD3iyfVdHJnksrfOn9s9Q2SXzXBfrcDPIVX9VIftgQVejDE6CyRiscOqoGzh/l4Uz2sxRDWVyTsnwmjJ4Na6uQig1L2pxG6lcLbYvr3JY7GevGq0bgLL85yoKSvfexUGrMptTv/HbLt1n85tvFDbBZUDbIf1j+y6N+xko0n1ykDX5</vt:lpwstr>
  </property>
  <property fmtid="{D5CDD505-2E9C-101B-9397-08002B2CF9AE}" pid="85" name="x1ye=37">
    <vt:lpwstr>NuqJNTT7Z8G3C5fyO34vI78241mWLsMaExTgVuZC7pF8wUowNpljqvA/eiCVANzupfh2FWCLk6eLxjo4woB6xjKHZdzRgamAywZXTpf4WK2A7ulR+ubVZOxjaD6WOtzmYasbT3SU78zVvZEGDZVps624iE4C9oHl6XdwvYG6eQB9/Gu7/qs4epHH1HaISl0L4QYYhTv287ovRyyk22mnP8YiytF/OPCRKac2ItSOtxNapUIz9URGS6CGiEZMwx+</vt:lpwstr>
  </property>
  <property fmtid="{D5CDD505-2E9C-101B-9397-08002B2CF9AE}" pid="86" name="x1ye=38">
    <vt:lpwstr>VzP46Fji5HH0DaamF/NTjW5+KL7v0mABGi4J9f/cmgGC1NBhVoxOsjxM+H5pUQVHFK3hoKEiPkJ3+qIFmQa4Kt6fyV/fyYHbd/p6rJoU9w/+i4O4oo4NAkV9SD0Xdsd752EroU6AevOU/87S7V58ctUaQtwBYQKLSy6ROwrIVDCW70RxVJ/DIcISFfF7t9HGaOoxgkz/0tdgd4r/9ZP6tIw2O8bCzXYb0fcGswMHfjL84J5KDomDBRZ4bZLBjDV</vt:lpwstr>
  </property>
  <property fmtid="{D5CDD505-2E9C-101B-9397-08002B2CF9AE}" pid="87" name="x1ye=39">
    <vt:lpwstr>SCceFNG2xjmSx7LVS6c75Wyx0ARPmpyEuGZ5hmbcO2ogRQHs77LDb16UM8BLOmuuXRwWSQ4yu/57heGVLfdNi8CSk/pI0JgBGjMlPlPo2kirel3u43CNEbmwchVcF+AjAsKueZWrypPBXIXu2Y2XOJU0VgRI28nszVRQOWyBY+ib2SZklfOv1EQ4BuC+kQ9vU4WT+9IrWSMKrnDYyjSyNY9dNjx2I6v4NRbQjTZxaTpx4smxr/yKQyJATUkK8+j</vt:lpwstr>
  </property>
  <property fmtid="{D5CDD505-2E9C-101B-9397-08002B2CF9AE}" pid="88" name="x1ye=4">
    <vt:lpwstr>Kvo2g0dbfBKe7pjISMpL239SVgI3gdg23MNuULgA0HxUmcX2j/ERRKbro8h2COtY4vab2dIv9L2R+mpjNTBnjuJIjCCiaX7vrNhrwszSvLbHGqwfrpFPrmX8O+hNjNVYJ8B+80MCh2HrpYVN+W9J2nmdFRgnt1k7rTpJ6gfrzbGi1/nTpaNKbPPyjiYzKShzFieJNkHSRyB0cpgfrPYJPIrp2I80FqicZXbcDF8M5YgpSQg4VJqlldLA4hiINBV</vt:lpwstr>
  </property>
  <property fmtid="{D5CDD505-2E9C-101B-9397-08002B2CF9AE}" pid="89" name="x1ye=40">
    <vt:lpwstr>JsNLKoC3MgDN0PotH4Cv8T1w4ARNt0CdAwN/snCZ8HiEFC8TtufmkQhzfk9fdBr5w7OVQCmwIM9SzOgPOWPC1+OeDooTGCg/PsZ8wMxKC1cMxGrj9/hbcpeMvuoPF3Omj+Il/V8lizaGzElMscKsgqkJ3EQ0VTzvVe3UA0bC3Z7aZxvCf7oeh8ub+f5opj55lahhRBIX/U7Aj1sPtgOIniArEwo+gQLWNLlgqRxWCfSVW8ookeiLqrv5vM92tLm</vt:lpwstr>
  </property>
  <property fmtid="{D5CDD505-2E9C-101B-9397-08002B2CF9AE}" pid="90" name="x1ye=41">
    <vt:lpwstr>y/keMq6LHmEVPlM5OLPIF9hcPvRkFKiD8cK7C2l1eliElK7T+Ah+2pntzABWtTbBQJgpdaVPQMUp0HqK0Glmhal3x4/UYukGDNu2h7HDBMz1kObPcuRX5vhJOG1qG76yZpvLHXZmUWMc0lzdx5j9G64lg+DOMcjWze5cCXXIgiaXbY+WqJc0lNxq/xL4yK95JCf5qMC3Vu64TJrMytHXbi5XFIyNJwkES9C9NBRXTNO4rTvFP9tc75NEiOCSXfr</vt:lpwstr>
  </property>
  <property fmtid="{D5CDD505-2E9C-101B-9397-08002B2CF9AE}" pid="91" name="x1ye=42">
    <vt:lpwstr>BKaWuJCo9qnO056pPYOJUILkKOspEyKODmXItrsM2JUQRVER4/tDBrQYSN9FsNYbirKypWDsbxbjLxk5Y9OZMZGCmfz0mtPN6p7IldO8IU+nIYliHoMqqZWE+bh1BNpWIDV2h8ljbbqhbSRo80AX3ZgPqrUcEbaSn3PYyG0jdlADA6IKTf6trCxSby8FPnJEjSuBppPs1s2ek44H2ZhN+pD8kg2KtCuEgPXBWgUU0CS2J3AqV8f76EJVrELr2Wk</vt:lpwstr>
  </property>
  <property fmtid="{D5CDD505-2E9C-101B-9397-08002B2CF9AE}" pid="92" name="x1ye=43">
    <vt:lpwstr>uCTVFc4uUev83TCbdp7iugaDoyJFFxyUb34Jcdm2Q3pK9qo/AYweeNbhjjiGQUP8qaW+aVDuhlfTeHGsBePgu9hKUHlAU8FX812BlowfEJqHMR0gHhibPqgOlkQhwaysn4RmAskZKeMsmg+pDJx9Dq0/EQGgyecm1I3AduLxmagC9UnxRGkdjRuvvB6RY3AgGBYzJokUlXBBO38Fp0QBsHeOzD3VYyN5CaopahAFAvVHgjjTQ6IiZys8wbO7rVv</vt:lpwstr>
  </property>
  <property fmtid="{D5CDD505-2E9C-101B-9397-08002B2CF9AE}" pid="93" name="x1ye=44">
    <vt:lpwstr>rYG60nrfYGMlyHBLYSVA/RMLPvaP+/jCz29VXciQkWD310LSSQnmM5Fk5ZeAP5EJVyqWOaFdY8iWc6teNe5QYQuELqjN9HVdAbucBqyES5hL/YgS8ACqQoDpeUg2f3Emf+xqnZ9iE7UvBYQ/b0NwL5wA90JN1R8I6IK/AnY1b2pSEIGsCfmNJDCI3ZnJ9OoEWnOuxB/MqHu6fh0jlwHF1eVhUpr8XkK4He82SuQDgQ79lbizgpfLos71uanty6L</vt:lpwstr>
  </property>
  <property fmtid="{D5CDD505-2E9C-101B-9397-08002B2CF9AE}" pid="94" name="x1ye=45">
    <vt:lpwstr>d97U32P2MuPoGe1fqTIfxvGXuWFIX7ErRON9Rr9xpehCJhi5Fk/B0LMV/DwyV0gK5mwYsfXawNjy8AOh7zXnV59XXJuXnQ6gBwOeWTKJQNW8n1XEk9IF/A0pYhF32mzXqPrNu9WlIZH588jXPXZtT7h4+gHmmHmWXLzQXbGCygiXqyWTVTR4XoU6q1jE5bb1y/aSZT9wnv/pzbPp2PM6Jc8b2xbC2sK/ccEeybQgzyptpcSvnzfDalXwTSnJuOE</vt:lpwstr>
  </property>
  <property fmtid="{D5CDD505-2E9C-101B-9397-08002B2CF9AE}" pid="95" name="x1ye=46">
    <vt:lpwstr>8uopgOlldJmgY5GukppQmKutA51KHO4cepEfHRPN3HEjDM4nOvlbc2dDeC0BuP7MIYq0WUyNUE6ZmCgqNmyVLwyTeAjtAIMN2v4F/vpDWnbVKFaZU0Jl3u0ewNi/HwvvceTmd3FvT+5ZTAvGL4mow9ELIxYIDydFSKnapDgN4Cv5UjD2JNmO1cototarsPEDTZ6EigdKjrIVmNT8Mrb+7pW+9G78Egndvh9SL4SfFnGRkHoOYcTN75roHx3jH+Q</vt:lpwstr>
  </property>
  <property fmtid="{D5CDD505-2E9C-101B-9397-08002B2CF9AE}" pid="96" name="x1ye=47">
    <vt:lpwstr>tXzE7xU9grYUEwxFo6/XeA/x3yUyqNXcvp09/m6QobaIwLDUbgi0g34akwcmJhyLWj6ELGURaHDb8N5w7ihQOAYSbCgTOj9GILhh2bSYFA24dID+OS3jsvrfzPHV9cvUCE+UKjCymTFQMGF87jtfhW4xq30s6cqyOo4nAXWSVhtIbQl1JRQ/Y1VAxU5G3spVEjjsDx/JJlPGjoosGyaLCzeU8NKP20/Y5Jt6bWFviEPf/W4QbGamSBfNwNikXYv</vt:lpwstr>
  </property>
  <property fmtid="{D5CDD505-2E9C-101B-9397-08002B2CF9AE}" pid="97" name="x1ye=48">
    <vt:lpwstr>99wzwpHPW9cZMyuxi/WvpZPbuOQdCeJG1P8WobzPzr2NZoTA/AuEhyuR1Dc8mRwKALVV/9c3jmM6fOBbKE/5Zku8nl7qgg7la+RS3WKdMZ2GWVMLoOPaWxbZITiN+/9Y5NVDIYmxHpLuHi2TfGPzsTTfFRUklI1AaW8Z+MUB+YL7/I+8J5ikqhUxtyGbh+prH8MM3RT5YSgf7HQgtQAr0onevTqzG277SKDoHw1CWMVyZ+JXVvSfKPC4SRZBEW4</vt:lpwstr>
  </property>
  <property fmtid="{D5CDD505-2E9C-101B-9397-08002B2CF9AE}" pid="98" name="x1ye=49">
    <vt:lpwstr>SGwF4byBoJDKCa8ABY6XS5n/0gvHia5neppmEel6gIHcfNCdLlDNzjDiKeTDJ1yzOfwPJFsRRVGcpG2UmCw0fOJ1DRumMxYxcecM9ExXOUQtvTfPR7tCyQVfl/z+YUhfNBesiXib9pGgGYVnB5+qf03sY3G1mcgYt9bi5cfYKtRKbcGfZkNvsaZ154Z+WeUo4g19Wr8TbgYVLjRpRkTctc7NkjlXSR6tEsiVuMtbGgRtUgVM5EZCRRqRMNlHdx6</vt:lpwstr>
  </property>
  <property fmtid="{D5CDD505-2E9C-101B-9397-08002B2CF9AE}" pid="99" name="x1ye=5">
    <vt:lpwstr>COHytoJ8AEfr+5E6OtJkNtlkJIkQMV5LByUnh7FYwpSO7+opDBbbcWtR2FKkUVwHJp2wvwKgHrNetoewM9DAhnebD/ZtTJpgcIPu1gRlH+GEIyxwKQuTcfKqca82r/A5yY/2ZUYws9XkaKU669GCuc5lLIjTwgvsmaMBonitdwU4tLdESWSDNEE/W4mgfqC/fXOxBhLuFYG0ZNJr+HXMm+bH11gm3Mw4P5YFlueTO91B3dIQgyNWyeieih1NmnU</vt:lpwstr>
  </property>
  <property fmtid="{D5CDD505-2E9C-101B-9397-08002B2CF9AE}" pid="100" name="x1ye=50">
    <vt:lpwstr>slBcAWh3AXWYnWd23/yeL77T15Lh7zvpUUq7nxQlyMWJYLNTBpamoBKn/LgEDQ7yXYKFpoT9vgpI9mUyyr7/ccM6/fxGsM9+KXwqJYwypts1kJ2E9X446GGviVwj9NH0wpUBZDfx1qIs5vQkuwtr6JbFo/ZBfICkXNR5ZH2aUJTenFzeAFe2Ct7J2g8KD4LmtaVjlhbl6FSSalySh+wRT41FifYwZrnAHPXn4F1D9W47yP2LtldSBvkJPzuJ5uL</vt:lpwstr>
  </property>
  <property fmtid="{D5CDD505-2E9C-101B-9397-08002B2CF9AE}" pid="101" name="x1ye=51">
    <vt:lpwstr>bYNWDuwvqoHAOJirOt/hEzi726A0wnWyw8ouibWoObBu9Q/CJmWH7myp0w9vxQsL0IRViP7ZmgEWEbjO4skrfemy6uLsRgsEEMob2eOo5VARonuejCIPMLk5PaXUgzYSV2z5dX462pmrDa6ICIDg6YmSv/OPP4p7RsR+GF6CuP74qCV0b5O1YRWwVAZvwoYfD840r6KLAhd+2MGedYvRJ0kavK1+EK5fYIZ2bysCvUXWirLGdrL9mVH3gYF5O2l</vt:lpwstr>
  </property>
  <property fmtid="{D5CDD505-2E9C-101B-9397-08002B2CF9AE}" pid="102" name="x1ye=52">
    <vt:lpwstr>6F7kbyDx3XG7r4cWIB9jHg9Tqe75mNe4141cIlyGS2MiebUtFD68JwMbGbAPBwptSDz8Lij49ecrns3M5nfoiDP+cdwME/kXrzPpsexRzVdQi1BEXSr/CehaKzDD3JAksJRmtCQ5nx+UfKhNO5b6Jf8QEvjll/aBBRQ3l/8sOPNZFkwmOnEtu0ut0EuxPvAfLAX9VqrNCocP+UzCO2yOaMBnBPn8Qg+/S3x9+KwsjqLlxPCmmJ9jfzSMDGqKu1M</vt:lpwstr>
  </property>
  <property fmtid="{D5CDD505-2E9C-101B-9397-08002B2CF9AE}" pid="103" name="x1ye=53">
    <vt:lpwstr>3MvcPi+A46jKVGNelwC26xVAhF5H8/2cZLrPlgdIvyLPpR/YzTV7VE4uA8KePeM+S8FN4ou40hYhzcxAj8hTJFMvRtB/uJBK+6zDiHuBGP/FreYSjAUCvfHPd5XcNEQ2THLbUja930j0fooWWLASBbYXEofR3WmH2++kJ6l7Uc6639MA2U5lKJ6e+/n66nN5GoZ+d3hCwA+GQ3ni9idgXSYGRpkxIU8xBZp5q85GuGEx9AxbSgV3ardHSf1e1Ot</vt:lpwstr>
  </property>
  <property fmtid="{D5CDD505-2E9C-101B-9397-08002B2CF9AE}" pid="104" name="x1ye=54">
    <vt:lpwstr>K1T3XogCAdr1sejxO60Va5d5rAHiQKqFzeCIj5yWwXKUI/XQEZQ+/kE7kWXoo4tD7T6EoLXUfPr9IPq1vV0E7i0Gxf332Cskqh/HxHhTj/gVFZYCeav2vTZnbA5IJm2PgJNc/E5DRFbuQeRzLCoZegfSKhRsIk4Iu8E0Z46S54iF5zwt54IbAeuSYdYh8F+jyQnbBzCAqgTHTkN7a737YTud9xDzXjFqWtKkDi+AYB7O/Xi/Sh08jPVFOi32J6+</vt:lpwstr>
  </property>
  <property fmtid="{D5CDD505-2E9C-101B-9397-08002B2CF9AE}" pid="105" name="x1ye=55">
    <vt:lpwstr>Qj+By72xpI7T10TgkZx/Yh36yC69rL2ely6tMkp68cJDctX2E4XiiUuTnVkclbFkCiXnw2BjwZqUMtsDo3CWVqgwtk5W8fm4+QkeFQcX3xgdWSHQGu4+R3zMjHeLkQnYTyJ9OBLSch2dBgE7zCV1CrJ1MRvG8Gnu2g95lf304b9bSedrGB+qHEwhIpzaMAT52vyiD/hCOXzuwvLzR2nqzmf1wxH5+X0OwL3CuMPv5c5zVjt7CIv5vCfa9WH2LCI</vt:lpwstr>
  </property>
  <property fmtid="{D5CDD505-2E9C-101B-9397-08002B2CF9AE}" pid="106" name="x1ye=56">
    <vt:lpwstr>SM6IyzEhIR7ab0f5jmY18vf+YTn6thUGpnz3OXdvQEF1KOQahWEcwmJuraQ9mtcbU6ZW0DomN9e83qtaKjuQaT7parzdxHOOPBxcDrsGEOcA9ANoOfWkXGoek+8qicogAQsPGMugRZ6yYNqX07LYUosMDLl1QIeUB2Q86ap+G9/djJ5JA+i6mjfaUKSp76YY+kuKH43w9+W1mFIe9ZyDA2CMf9QF05+80tVwHGfSdvc5WRC4eLd2V/Wa5o6isAk</vt:lpwstr>
  </property>
  <property fmtid="{D5CDD505-2E9C-101B-9397-08002B2CF9AE}" pid="107" name="x1ye=57">
    <vt:lpwstr>6tmILc/IMCJ77s1MKykHrN9TeW9qTejQ/JH8eGIYiObQBjRtGYZfYjJwf8UNGJvfVq3ewE1hE+O93MuLHzX5FKHxOJRnme8lskig/cF6tw83KJsX7gSvoUCU5IY2ApmcGUhP3oF6mBPSxP82gJSLJMTVcALbx4J94wSQZg1wVvFPPFDkmnInls6snrxsUcC9Q7yr+BxTom2uVK/rYEpM9yhdxTLlwRYrYnWD08a7lEqCDNluhYh5fULkBcmdvbb</vt:lpwstr>
  </property>
  <property fmtid="{D5CDD505-2E9C-101B-9397-08002B2CF9AE}" pid="108" name="x1ye=58">
    <vt:lpwstr>OuO+eJosJlN3FPPs/0a7WTeme++sXY48YDPBJjMG4WYIH+R/ylDRa95atDgh0EwfeWSGbKaJIlA96Yhh5wCg0d7BfuqvJ91IvTmm+DaHG7wEwKpK24fkQOCsejCc1bi8qAdxEnnVLq96if4Vd9VQkWGd/lfCI5zOY2EXrN+/lls+S1PE8EhEyLwkY4T66F1w6iBLLqVj55FJS/hm+XJhhBWrTo4VNVObI590vX7faRO4eLTGVPFyQ6WKUQXoU8p</vt:lpwstr>
  </property>
  <property fmtid="{D5CDD505-2E9C-101B-9397-08002B2CF9AE}" pid="109" name="x1ye=59">
    <vt:lpwstr>Zj5jobOT0O2yZQWEzVH57uCjXHxcbjPaGvxwaf04xk+oEd9i4fo941pmAgfYhZsMxIrP242OCGMtWD/QSlOINe6/kK0zAsuza+pTwD/pGRUVskSq5H6sGKIt+GgpEpDJ8k0NvaJi63wm3qL3X+lzxYqBZiBQtx5YvI4T+ZK8BDL6UBGGqmIuZeeJNM5e3Zj2kl60RbkEzeu9EogZd4LANIRrlvPOSK4jBcK3yqSPX1Jc4B+1ORg88AfmZP/OrSI</vt:lpwstr>
  </property>
  <property fmtid="{D5CDD505-2E9C-101B-9397-08002B2CF9AE}" pid="110" name="x1ye=6">
    <vt:lpwstr>K34QmY9VIdGPyk3OfMv29/Eeg+3Ngj9BOV8XgUtpdS7J8Ut9pONeSpUJIY+MCtTIGK4m5j1FpNbWHnE9XIme1JjOXiUofKgPuoMoygQh5WOemcB2FgZaiDvW7K7pm7ayatwDagNR1oV6Gzb58Y1CYpKbo51Ai2LncGQ8OMU/wGCk82g6C+gy0ek5jP0xGjVH2GmZNNu+880IU/ng0gKxTesssFaZS19L3g8Q/n67mZgnKmGBO8L9rkOKqFnQnFb</vt:lpwstr>
  </property>
  <property fmtid="{D5CDD505-2E9C-101B-9397-08002B2CF9AE}" pid="111" name="x1ye=60">
    <vt:lpwstr>IWJlLDk+GMA34Ml7mpvHyv6vrMxPLQCEPEvQGW8QxBLQDE9mC7iR1Lq8I8h+UX6qGtiWQNbzFw9NyZDFSVWJIckNhWnMBsNwYxndgNEcSfWrOYWMdI9gI/TGXihbT7sco4okSzpI3vuqHh9iysGCPE1ACa/B/P9PeYIZc44Zf7ZYqkXf2XRZPJDRC3fnCUBb4tsQ7TDLL7wAVcAfeFtnNz5M+ZDjo+ik+G20ikVOpWJi8bGhJtM369Po76l/l3Z</vt:lpwstr>
  </property>
  <property fmtid="{D5CDD505-2E9C-101B-9397-08002B2CF9AE}" pid="112" name="x1ye=61">
    <vt:lpwstr>uDQurPyAv2xXCCEKrG9eQOOeAzipTXQvl/L6h2vrKflsDnuaJwruwvM3jucrZzzpfDIXY46pZJoZfw2eo2uL6RjUvREzwHnOpzasSTtYRe4IjlpKJ5nbhiqmGMY6wJqw6OtuwJI1LasRbgYC9rtSTT9PzNSt9P7qThsDrFl5rAW/ufJFArTocsKVM2220yKrKqIgUJgn/V4+CCJM2OQ2/lbhMnBVx5U0XBfe+YxBWcDeFkVkGb5IFMEXC+O+UFS</vt:lpwstr>
  </property>
  <property fmtid="{D5CDD505-2E9C-101B-9397-08002B2CF9AE}" pid="113" name="x1ye=62">
    <vt:lpwstr>MSpXuope+JE1WmSPsGZPOQMn3USkjaG5HgqtUOQvkxnFetJA9ufDf4IJKU4imd/8UcjjjE5/RNYqTO3yshAuYNc+t/fq0i3036MQLjq3nECA88FEgdMf1CNqdm83VzeUkn6tL1N4G2ec5bQiZPqhwDB0RiI9GME7NXUW7tMdWvGqh8IbJosUP31VeXsd2CCZyKxZ0AcIQMuq/vjAwvdDMTxU6ZpgqjRNoTyXQAEry8d9bCYGx1m/y6DMwIwiSM1</vt:lpwstr>
  </property>
  <property fmtid="{D5CDD505-2E9C-101B-9397-08002B2CF9AE}" pid="114" name="x1ye=63">
    <vt:lpwstr>OxMJsqMSo5jKRKnassVOHV9mODKR5WQi7dfCDGtKF8vXZhvkJ4FBZHSy4JyuYOX3Des21BKKssyjPX+iorojKhR3pYapx3GVjGehW/9DJZkPRlFD+GlAT/L1LuOPIU79qlkt49HuJBZKEotoxwzIEWkn/ypc1GsHOFrV3FnviVIvRZ0veKr0GGtCfBMyXiMtsABv8ng5Bo01mSCKgxzKQwi3/ro9q2NQemq2TMr3x78zSPrQoHn/Tp86fBaht4U</vt:lpwstr>
  </property>
  <property fmtid="{D5CDD505-2E9C-101B-9397-08002B2CF9AE}" pid="115" name="x1ye=64">
    <vt:lpwstr>C+OLivxEhhrIVdzOS8pi9x10mdEisYdsLetpL9ulk7cML3RK2d92W+7ChfCzFgQoy5s789sIQQM/DqoNGbd8e4mE3KinOGnzVNSZDxytxoZRwwJttDfaHrfz3Ta4tjRzOohfvetY1iqCurJ+GYP+8w0fNq1oQg9y4pfKdbEnRcQdUDHa/iFopEBLHvyu3+i+MLFOG5Up5qVeSg9786MwFT+/bfIFfHfNKkPRhY5YWn3/eGxbe4xpmPWbx3+FQiS</vt:lpwstr>
  </property>
  <property fmtid="{D5CDD505-2E9C-101B-9397-08002B2CF9AE}" pid="116" name="x1ye=65">
    <vt:lpwstr>4jqNJOh2hOzdUx6Xi+p0ZP+JhBRZ0o16hdGR9uV1/U1N1M372qAHdZDuDCTvIg34F577+DioNuOQr2+bhsdbAn85UFJEgzeonzvKWWLEFlxpVygUUTM3pGZ8VDkaOAxN77LNCMlg6ckM/KgWYaZNHdf31+0W1Y9CuJ2MLEH66sZLsVfK5qc4Blz0dQSDzAlHcAMfkEynU4IquRRoZLnPk9P4xQZOPw+IeOLBi32DepHP4rpr/ov1sQRUG1Y36c0</vt:lpwstr>
  </property>
  <property fmtid="{D5CDD505-2E9C-101B-9397-08002B2CF9AE}" pid="117" name="x1ye=66">
    <vt:lpwstr>s0d9vvtDgDVy8VTc5ZfuWuF1FMJGseRG6uIG3xXKk/HZWKdyC8DzhuEQQLgtKCdfOLd+Zek+RD23kCVRWX/RhDrQu+MM3ZI/Go8TJpVzZ4y/pDkKcbVrhLXEcl4kl6ThLHQiTeucYvy+msMnssSeWjH6RaMk5hpVt5s6klI9waIrFFZx/rWg26haKfhglKj+DWnL/o1WJo4wVSK/QTG7ubt69T9XTOt/Y8DLcfI7ZRTbjDz2jCfxydx5aqUBBFP</vt:lpwstr>
  </property>
  <property fmtid="{D5CDD505-2E9C-101B-9397-08002B2CF9AE}" pid="118" name="x1ye=67">
    <vt:lpwstr>4gBOQ1BkJwlzsg5Z77+0W/1UJc2l6pTewteCUYBvjXLWzXzopkM/irOeI0Q0VkXbFoDDSCny2gNY2FASf1yomhNHCq0+qJrlRCMR6YNzQbyqWVjfZ7kkf64sKwJuL2fNdN979t6fsvYkn/jG3vvSz4QJaQYh/QZTUBxfHY97IvwntMVqkYTseNrqKfutzVjO1vLxwHI6uM8T2S3PQ08dZVZ6gu+ItNG1V+udd0JWIuVmu3SXahXP9G+9veU5Bqu</vt:lpwstr>
  </property>
  <property fmtid="{D5CDD505-2E9C-101B-9397-08002B2CF9AE}" pid="119" name="x1ye=68">
    <vt:lpwstr>WXXqzrhlA8Bg0h2hi+PchCbi024jOzs9+2WL8Uxx72jZwNBSd2PTOHV1rAZZQqD1xy2VN6XMuXpfXtgJcMoWuTXDg6SB7wkvpU90WzOhlgIVsSdY2/K2456zMqfj+HJIs76YtgzKLjVWedofgS+srnrN4PctV7xr7mCur4Yd3HlwxCFF79Qu66L0z5l6HAD5yBh50/C6Tj78qPmYO9WrD4sSmp/aukRm3n8meNb2w1fAKQ7g+U3kruP7CT0QWE0</vt:lpwstr>
  </property>
  <property fmtid="{D5CDD505-2E9C-101B-9397-08002B2CF9AE}" pid="120" name="x1ye=69">
    <vt:lpwstr>z8BfDX4FSmhnSWEhz++/NBfnMlJINvsaWK7/qh++FZVeybK0X3RjI8W1JW+2fMCj0obxjhtVDwxSBbewlC9EY9VxNJwyCh/Fs/ANzc4wDvMNayrwl2u5B6EJknTGkTWsrl+IGrxty2UoF2LP2agCzqPACwc+/W7t68YPOCgyugvzwaBWwaJ0PWQtUn91NU2QVTCIQKFjsHCmNio7zG55pdBMUqNzZq2qwxGX+VZlzStaR7kJx0jbuLK0giCloZz</vt:lpwstr>
  </property>
  <property fmtid="{D5CDD505-2E9C-101B-9397-08002B2CF9AE}" pid="121" name="x1ye=7">
    <vt:lpwstr>AmvQbmPGBg9ncEqnTZVNQan64PIYNikehT1vvqNF5Slfx+b6uN95cRyT6iB3yycwCcQijvTBDDraZ57qskK+/kxsq7EYdoR9eW0RtXoLC5bfK81Kdgp2uEZw4ChHJH8FqZQaUd1Wj4EB4lt4hhCuIYNBRX1HeO5mI+Vkoj8R1tECbCU3IzpOsVvJVO+JmLTRDZcWdHWqsXBnqGjzaskOJtMsT1pcsDJAt7t+MWtPB1PKKnILbxjXYaJ+/u6W48a</vt:lpwstr>
  </property>
  <property fmtid="{D5CDD505-2E9C-101B-9397-08002B2CF9AE}" pid="122" name="x1ye=70">
    <vt:lpwstr>JW+KJIlyUYAT7bx9d4J3O442xOlIt6KZ/BVBI7Kj+niyKLA4dTzo9tXU2g4JVQw5QfZPpmsH39ZJdWpvr7thdaNl6b0N5BbTThYNtefyk7yxI1lE4ISgn+ZhMPmjOSZV2T2oRRpx39d+R4Jz5MHF21q/MbaiPoJ/JFKRA2GI3y2VjjrT8Lv2UJw8RXW0nnBihZa4y+SiOu7oyz506fvGTDSiqO5iBke9jt3y+dIHGEfnlCB5I8QzViwwZ/VH4ZP</vt:lpwstr>
  </property>
  <property fmtid="{D5CDD505-2E9C-101B-9397-08002B2CF9AE}" pid="123" name="x1ye=71">
    <vt:lpwstr>wkaOEu2oSBBApnL0nSF/9thx4j7HwTZrhMXCz9qUAtIRlHZ6g1QyGYV95NErNasXbtJWYOLPuRJLMKLkXrrvbBxYKL1bYOCWiq0pOAN8bsCOVrinMufE5OAnti0VcI8nIVFI+TvLCTZByA5wY8T2o9Q52Zf2KcNiZM0Fctl4E3C1w0T8hlzPjJ6yuLTYsWAi3y6jDKtTqO0T0Fd3nzUAN66Nqv4883w0/TmQQ4Sn5Q1mVvZy9ZOOrf5ozFwfLKf</vt:lpwstr>
  </property>
  <property fmtid="{D5CDD505-2E9C-101B-9397-08002B2CF9AE}" pid="124" name="x1ye=72">
    <vt:lpwstr>PhcUKw2udh9DcRqCYvuo4tuFJqtauuU/X11ST6ZVukaaL9hJ+A7nbGl0R2ZmIcrR0KU9KmjFT0UqlQf6rN5GUjEyIOovt0P3Mer+6C0sjG1dDmXl2UGSan5q5QFfNKTeFb4/hr0d9D6f4sVmOsNkZb2xJXGd8He9osxVVpTffOUlU3XprG4rfi96B8CLTGMN0xDZwTzQSaGxXrzcU8mJoii4cNkr3q4A1CWrUbIORdcn2s4PzPslT3t1LnLerZf</vt:lpwstr>
  </property>
  <property fmtid="{D5CDD505-2E9C-101B-9397-08002B2CF9AE}" pid="125" name="x1ye=73">
    <vt:lpwstr>A5WueA223FNnDgNuMCE5p9kl0D7k+8wJrTBMy1QElT5szBSMA5aKYwRGx54s4q5dbXnAcoQrblApm9faSMU4Mii4okcV+qxrKZpgXzU9c4DKP2w+4jYcZvGGIv/NVUvsZOvbvou9E0USr6YHijyRLNZlSXMrold52YhMsMszabj4XfqXRnWCScfTs/sIk41gu7kYomJCWbcWXdKY3Nm8MX2hnfpjMJf818lgtVIkEbm8SYIFYRQVmAqFttrRN0d</vt:lpwstr>
  </property>
  <property fmtid="{D5CDD505-2E9C-101B-9397-08002B2CF9AE}" pid="126" name="x1ye=74">
    <vt:lpwstr>jc1CeJJyVX51lpQbGldBZn/N4lVk8yL7uQvxSQlb9sBWBrOvwsRzZFEMntA+CkAm494mSEtCZp9swV/+lpXW9gefXjcnLMLUZCDeTDuadd8o5hmtWVHBWJpVSzo0mxzUw3b3TsD5MdHaCDxzh9jmZkVAGTUj7Dg4E3VmyKNkaQtkW7wR1JeXsIwxELaCtaAh1fMdd4zfezfEQx0TN5bI32SCsXWppbajqwYrGQRQBCMXuKiKAj+TKKSz+Mr3K/I</vt:lpwstr>
  </property>
  <property fmtid="{D5CDD505-2E9C-101B-9397-08002B2CF9AE}" pid="127" name="x1ye=75">
    <vt:lpwstr>P3WzGegNEefOmVWuYSclnwiSr65cS7vSL3rPwku8RZSrtFhK8UKK/IMv4n21N3lPop9L3XkBn4nqB7hPmMCGsPRBDW21ur3YgPA81o2xEfEeXhdGYaNBPtXoUkUA7FRcTFvVuvi/io39skShVxtYsEu10btpY7FumW/3YAw+yaz6W22+ikz76CV/U0cLPb3k3VvuENo1w3/DsHsMC67G1w+8YzoBHNmnzF1TE1YjdNEeNflHLBJ9/piiVcDqm2D</vt:lpwstr>
  </property>
  <property fmtid="{D5CDD505-2E9C-101B-9397-08002B2CF9AE}" pid="128" name="x1ye=76">
    <vt:lpwstr>zdfvZVrufj7ad+fNpJ/ZZmllW96z4nBkWiiK0RgAriwBhzXzvAiobYKm6tf+2jx9cCdCe7Y/ZGy5uqSghwIyidj6XUJENQfqbE5o7q082LGp1UVFUAaCCUgUUiE2n8YnuRuEBKiMX2Ht10CJduO7rXISMFn9nI3sOskCnOvfW3KcvqNqlECuiUNLgmqFJe3PqUDbN0m2UPGb9XtQulzcG59bUyjkpgFSdSNzdZcBPKqthVvgwF3pIa/uWzmR7QN</vt:lpwstr>
  </property>
  <property fmtid="{D5CDD505-2E9C-101B-9397-08002B2CF9AE}" pid="129" name="x1ye=77">
    <vt:lpwstr>UIahesZKcHMmSn6BsXs46ySfUmIzRvou0sWrBEyCIAcGV1DtE1U+cnkRSckYE7R6rTlhFOt2nQYqpbdbGtklA4pEk/TW/8RfglFTPQ1dt1TWTak8oMr6n8UNy5pMZIKgHhVEh2lijhvybghy6pSQCsFG4zY/kXP4OyUNBbBvogoWIvXaECfc71uFdoqUz7xi0D4iu4YnWGisi9+xB8vzwOnudBx0iJjHfeX5kajvkQXovre0C0pvc9SCBw2eDyl</vt:lpwstr>
  </property>
  <property fmtid="{D5CDD505-2E9C-101B-9397-08002B2CF9AE}" pid="130" name="x1ye=78">
    <vt:lpwstr>oUyI52P8oqk+hXm05ZuSc+AaWI/9UW/Q5kMV/kU+h2gKFdiL402hCtOH/7EWz1V97vV4YSN2qrj/25jCceb3Zq6xTLLNViKfDi2yk8GSNXo/57RPIRjYHq5w6BgBO17lLYz1+QNdgfZuQpo5IBYo2/ibzmjq1t5cwvVAxXMyrQidKMSH7ESP5pHA4ghmgjQViDQ4YYevJkBQSA4A6VCUwEsX3fHRDAZS+bepcz2ag/80zrYAtqREopQ52RsRCAi</vt:lpwstr>
  </property>
  <property fmtid="{D5CDD505-2E9C-101B-9397-08002B2CF9AE}" pid="131" name="x1ye=79">
    <vt:lpwstr>r/vXVxBjwWgo7ELztxvnfQ0YVd/tUt8ZZ53GbXoXgzvA9/s+QM6uGx4nLT9/gi3uwrFvIaeACsOmqDVINGVCPp8bLaJygcxho37tK2JY+IzrkVhGpD7kwVaubqnXc4UzVY94VFbtc8S7FQBZo/XKyyrGO4+augPGfZa2OjIhaBO54fRRCQ5bCJfRg462BfARuoeyym9ScDi5aOam4XNm3Wfiv7xyjSIDQXrwYwe9cl6pYWRYeCgFfpoPbnQnpHD</vt:lpwstr>
  </property>
  <property fmtid="{D5CDD505-2E9C-101B-9397-08002B2CF9AE}" pid="132" name="x1ye=8">
    <vt:lpwstr>DLnCidU4MpqVaDR6NHnNqT8tDEziAhlXd99dfLvTEM20Pa/iq9BrfEFGfOqSUbyxNDKn1G88CEDPxxjy6h4RwzLOpa9CMMq3lnXVoh02+ZwraIJi4zPZ+R0Vuzusu/az3f9Kno/rXmUw4f4oO07B5XGg7T1+/cyqGyI78UJ+LOIIa3Qmj+8UMOBXvgjxM4ZXwivaA7bGoE2nes8SvCRXURi0sx470eder9xUZ+o0lkDV8N3f7iiwtbSvp4UsGgU</vt:lpwstr>
  </property>
  <property fmtid="{D5CDD505-2E9C-101B-9397-08002B2CF9AE}" pid="133" name="x1ye=80">
    <vt:lpwstr>9nSKkdhadPrHRtS3P843tqVxiVgO6vhrLw46YDukdEckkr1y/t2mhLzTw4rFgCD1UUJyyWvwcS9uym1YrgTeB8seLAToVdJNzWn0EHtNBVDriUzj716x0a5Hm0EfcxjtlAVdLWV05mXfNqe/rHM1uv5rhzO0e/qHi3btEWgg111OrDPuF13pmAliwcsn4A2aH9Hmrm6LVOQWhi3gh9xvtSGqdXV4nSywQpHc7Kyhl3WyQnpfQcVx2n/a2C6FTDD</vt:lpwstr>
  </property>
  <property fmtid="{D5CDD505-2E9C-101B-9397-08002B2CF9AE}" pid="134" name="x1ye=81">
    <vt:lpwstr>K7yE/n5nqnq+hIWSJ3hAlinakbFO9PhrazMhpclLsR32J60iVN4f9Jus8qqiXlDkmE212Nz6MEFMGzqH1q40b07NJclvw8+M+LYfvb4XVZMgajdsiN1cxAGp/PzCOnYC1yw0BKT6V/D5gDNxw1xW/Gc/qRZijyCmxn68B/a1xQ6rsGNuqEYMNaqooOnwZRyuR0tB3pDYY5hnV4Lf6eS3dW9/DRx75k2055Luz5YZh1322X4obXTmkjDi1K9JYEr</vt:lpwstr>
  </property>
  <property fmtid="{D5CDD505-2E9C-101B-9397-08002B2CF9AE}" pid="135" name="x1ye=82">
    <vt:lpwstr>za11fRai2xgZS6WpkXuGqgGvd0M0Drg3HFAqubmud4BE/pUd3hh+R7tfZraIzdNPb63eBsrOA8GiwXmR6yYJS8mcij2EyWc0QxH/nC+ZTdZbn9eLRFW1Zf8R7N7ac7IZ23wRZeAnaNLXbfUVqYCIjyr2YtPPldhLhz0r2IWInGGMKu3M6r707RpaxGwCwHmt+Xh8rUsJ1Vr0bUWZPtAN+hLXQMI7gWUFdAV4L8RmBLR1QGVn2hD+oeKu2lDJrtb</vt:lpwstr>
  </property>
  <property fmtid="{D5CDD505-2E9C-101B-9397-08002B2CF9AE}" pid="136" name="x1ye=83">
    <vt:lpwstr>gSNSqfrhNdqk7Thc0q7TksDaV0pwXC9k/K73RH5IDhhhLAaqIGOwM7w21GGxG31OD+Kq4clVHkF4LyH/GVQwR4gMAyj0fHVQ2WWn71+Dv0MqTH1URg2VdpNArfK5wSdkjoq/dm73TpER4vPK9wExiy0avHvTvcec2SjKpk8mASVinYf4uGBEaVkTGjtC0GDSr0elZu6HHwFU1vK4vN567FZkAgU5S+3gv63p+rMflyVO8FAm83obOFgFi2H+wTg</vt:lpwstr>
  </property>
  <property fmtid="{D5CDD505-2E9C-101B-9397-08002B2CF9AE}" pid="137" name="x1ye=84">
    <vt:lpwstr>xFkKrmqfrIKDk2hQ5jd7psz0bfX1YQtiV+R6rTTvAni0TsX4SSwXI7L5lnbQAqiAkX4HHafsJlznuG01NR9vIaPgPBLshE0/+hlwwZRq++bZisI4M9McoT8dpcaOb3380lu/XBbq+iDpikr/XaK7JmcwcOuBmzZgLPA7vhAAID/xI3FwJCjU4x29CdS3gcgVA3JSs5HNqttMVbVl87Kt1Eoaa0gsS4SfaTpBJZAn2hOrJ+aNzhLGtPz5iVGQJ5z</vt:lpwstr>
  </property>
  <property fmtid="{D5CDD505-2E9C-101B-9397-08002B2CF9AE}" pid="138" name="x1ye=85">
    <vt:lpwstr>m6Wf9LjCd1obyFfLh+7hmlf9sDYPghftOxm7sr1AtLVMGlF3cTS62XRJf30O1gis2ErdmsO+BKBbDCsffbUCnfg5g0w0p8BhYIJSIEzU/d7FzLt6W6tPWs/Sy04sUFUMxoNZcqZtSNn0YHy79IcVa8WSZnswZ4eRXrMT6Q9spHJl6paUbwO+P4SGDXKracNWav40pd7WguolZsZbJc0CDtovQ9zQnXgFG7wd+2eRknyi6nHxoGLHtB+cmLAxMj/</vt:lpwstr>
  </property>
  <property fmtid="{D5CDD505-2E9C-101B-9397-08002B2CF9AE}" pid="139" name="x1ye=86">
    <vt:lpwstr>6kRY9Nq6OHv18oao3UzoRebbtx09r9i3ws51zesQCEtGYfUikWU826mNA2Jh4jz4B9oC5j8tDk78mo5gk9ZPnsUoGU7/xTjuznauwBbR1YPkPl9g0IBEyC0OeCzEIYPwM+CQZBn5L5sLprZk0WZpWDNlvXzY6ca0K+nRG/+PaVRZYLyvOmpaVY4mmiqMqxNOFpT+KR4sxvBVTK1a8At3slSkTy3KvyDkZsp0doGoC3+Xue3GEacLb6sb0Nq074s</vt:lpwstr>
  </property>
  <property fmtid="{D5CDD505-2E9C-101B-9397-08002B2CF9AE}" pid="140" name="x1ye=87">
    <vt:lpwstr>i6R6W34SmV9c9DwTO75BnHUKtMUZQMJmRrKL7Kv0b37xgmCKG14LYzh9pfi2czaj4/hPojS6K9GSiAZEP1s1iZKPf5Awevge5ryOWg/pe0vKDsXuUzcr0H660UJyVCL+dfu9agy5saUj4d8WjmGEzGaPQ2qCk4AFBufIR+JVF/Q2QKAw3YPKUQ+IwHLNgxFIXIQi4H41YNf0m2anJjw2tpG6F0xCRbLV/kzhkroT9EZbLDHiEjgfb6dTwBEyhth</vt:lpwstr>
  </property>
  <property fmtid="{D5CDD505-2E9C-101B-9397-08002B2CF9AE}" pid="141" name="x1ye=88">
    <vt:lpwstr>sfkzEAjc4AgErXR5pED77KJ4gCPlZ58gAJm0uZ77EUHCikWxRMh+n1JUUAOxFhmRgRbN2j+CvKNEsSx4yLllwSQNpTQtw4GJz4fyXiZ+F6jYKCAwHnPbGZJCBGG/zqZSbNiJ9R/Ue50Oyx7g6RAHG3t+mmIx3++oo6gM4q71zAyrfZ90J95V2orTI7VV0ggo7Dbpciu2d0+2cBFC0uLPrxrvLmlsfuwnc2XvMTZoJmTR+5SxDLqACUeDU1RpcU6</vt:lpwstr>
  </property>
  <property fmtid="{D5CDD505-2E9C-101B-9397-08002B2CF9AE}" pid="142" name="x1ye=89">
    <vt:lpwstr>HFt+lCEyLFfAbytvsyB7fUHvyfckZG39OqldPllWgc19I4tVsPoSQCoqTMtV1TDeIvLhFsFu/Wj8NormX+ElFFLMjgRB81RhksgwwXLr4BAaBi/uCr+3IIItr75ZpVFr003O6byMnvlf7G9qVTZYJJSMn6+2IWOJwtKAuS8Q/hNMI0OAE+kMV4FNCnwn0nkaw3bcuf7YDdeXN5JR+TOrpsaiRF19DyWxNIbAfRM6NukjQ9uvobyU6K/RqoB5Yn7</vt:lpwstr>
  </property>
  <property fmtid="{D5CDD505-2E9C-101B-9397-08002B2CF9AE}" pid="143" name="x1ye=9">
    <vt:lpwstr>QxpkUCGge03RUbiU7MuAcZAnaCbtKfjWmzr2zYD3N36HZjY2gict2BpyM7WjYaE0VYqxk5k4rWQ5lD5PiB+1e9GnvotyXDJcG0t3PZEBrHsBw0ShDGES7TdksqS7mKGxjVcp+NZ7ebQ7QVzBBJ5qxr8tevhtVysZLQ2GI/qIug0twsQSjsT8EcKeRVWczCl+aQ50kI67NCN/GmNq/E/+tV5wrAp777Q576rhCl/DjODgVnpbmnw7+mdHkugkQbX</vt:lpwstr>
  </property>
  <property fmtid="{D5CDD505-2E9C-101B-9397-08002B2CF9AE}" pid="144" name="x1ye=90">
    <vt:lpwstr>hSJCrKDGASKxezVsQOlvJHe3eBAk4Hxd86/Vz2Fy1T6/q4X2BbZaXZXy9oHb4WPkDm/L6/5Lc5PxQpJNJ1lxTHYpxHaU8VExRSo2BnenRpyGPfH+pZavCVtc9br1W9ENZV9ycX2ImMxFPYIPoBrzlzvcDYP4oUneL8q4T2ZlTveOlfjN/QsqWkGlTwHQ4K8vPqOfVqLPfxCT1ri1uQnI20kbQz9uQp4gsyrfXRPZFPnWYtnVMPeFOTpmZQV+udp</vt:lpwstr>
  </property>
  <property fmtid="{D5CDD505-2E9C-101B-9397-08002B2CF9AE}" pid="145" name="x1ye=91">
    <vt:lpwstr>9m98HIM8c5dxDt7iwn7jvDfyFOUiW0ePMjYUQhkrxUH4nP9MMwPRWqF7qrbkSNBAep5Ntj+i4NKbVD2xtqwQ2J3t/IFuruciobGd3pXQRQu1/mgtxfHx1Xn2yAzPlrN1dJXWoFLIcpqFb37xBQ3L2ia6QJ3Zz3+QEtl989vAPO0dwp1a3vUMFQJ8p0RWsAoN6NAe5kySBwF8TB163xEjiomn32qH5djBW1Tgz0tFUqOuuA7VYv4ZoL0OG9o6AbF</vt:lpwstr>
  </property>
  <property fmtid="{D5CDD505-2E9C-101B-9397-08002B2CF9AE}" pid="146" name="x1ye=92">
    <vt:lpwstr>iu14esPll1JYoUDhS9RLX9688bCLIG6IMHcdU41sisVjEiV3+cMj/1CKe26bNFKi7758IB+uRV0a7l8F2SPHPC0p9MdOv12IVHtr3CubCxOL4Tler29sNXo8uNqKvcA/XJbV6cQ1LB3pmaVC71+zK3m6F4UhSz7SBCLOULlWF1SNyHVRBgM3drf23J/fhr0GtzgDkcMbddJYzkdoKmKnbaT1AbRBOn1PenstuD2uvi7/8B91dEe8jHP1UGOoTXp</vt:lpwstr>
  </property>
  <property fmtid="{D5CDD505-2E9C-101B-9397-08002B2CF9AE}" pid="147" name="x1ye=93">
    <vt:lpwstr>LnFTsRf4giPEtZ46Vx8JS1pIOHN/2rnr5DGyWmxToJgUNVJW640JBFiIDO4fD/rtDcpokS3gzL5iawg4nsvacYCB/qRsxcEXQFeO0xQjPM2giw9Vz3J7CvTk1HT/xw9h4rGQmWSxaXQEl1IqWN1k2tBCaSchP6c4i+ACHcmCv+kcsIQgk8zpbyM8eoAcztKY9OF4wWvUzid6Wiu2Tp5XsOV/R/siee/tiDsOLonJC6N247iHhMjIDUEo09Ix87S</vt:lpwstr>
  </property>
  <property fmtid="{D5CDD505-2E9C-101B-9397-08002B2CF9AE}" pid="148" name="x1ye=94">
    <vt:lpwstr>8mlQ0b9fAk6QB8VjVr8irzVpGQmJVs5+3zcigxic23jmm7hbo81VZVuSQHXHZnYpMxh2Adcrvn3L7n/n6fnMqUJoz3375h5y/V84pALmss9twUHvZmIZ4m2bOLb0VMVXL88W8o/92/L6QoO8b2I9BfQkQWNodSrBGP8+nt20jQHy/to2dmqoI0ex8y/vEVY536/OIsHfvpTJi74lB1LBrQjiYQR1KUd79OJhdDvDmUj1SPnA5+0YiaduHeb3VO8</vt:lpwstr>
  </property>
  <property fmtid="{D5CDD505-2E9C-101B-9397-08002B2CF9AE}" pid="149" name="x1ye=95">
    <vt:lpwstr>7GVxXniKyGhFhyp8eu8w/yTSVbkpil63NKcB5gZeY1wkbd8qtQD2ebwPop1n2xlffrySo94e8tAXkcFAkTrHuVA1893v1eEsKrn13QuSZk/jXTEt//7hFlsb+EEU0mdGHX7vwFokJ0DgtkehMKzqre/GfT5fL7j4qesGbHKSmjRLP1ouvh1lHIUHr4P2jQCkjP7wE5j7RKAPEsyRvqNv9cnaKfbfd0fkjkvh6Ly6ljCJ6AoC0aefWzjg5hnyqHc</vt:lpwstr>
  </property>
  <property fmtid="{D5CDD505-2E9C-101B-9397-08002B2CF9AE}" pid="150" name="x1ye=96">
    <vt:lpwstr>TMNW6Gj0mIFf8INWKnCyp0TqFXgObbEQ2QsV4GX61s+JWLv1r35OpVLxsusnSlYyiiJH/GjstLhizbzMQNKPNGsFuVC3zeKLBpgqZHVkIJ/DgqgHZq5i5LbW4Elb3PMJGC0xJZ1p6QMjChWIe0pU/VMQ0FQKIv+oqdz3kCdedrK7MlDRC6A6qBUgmQGxy08PJiYVBsEoylevDAdvZhJi4QYaahVBnZK2E6HjcXM5tW2RU5I6fSMcww9ZatXDsQX</vt:lpwstr>
  </property>
  <property fmtid="{D5CDD505-2E9C-101B-9397-08002B2CF9AE}" pid="151" name="x1ye=97">
    <vt:lpwstr>n7cXkdcpvzqRTJ48u3q5bUsjcr6oGACQtSnKvu0GVkW4tO2JRFgaTJf38l3pqOFo9XR71fbBq2iM32UCa6gfrqDCJUnKIfTMSRJqJjnIY1adE3/rfTksux4v75ORdomvtV4Xo5fwGHT6B2y52gX3VL5Ag5Fgj/c8JK0VkpDOfWlyOXD757RBzoZ/2xOyg9yEqynuK6WOGeWhrNQzbAh2cxv72el9o9IbUSYeVmf7Wkknc9mf57Ufp6ExX2Of20E</vt:lpwstr>
  </property>
  <property fmtid="{D5CDD505-2E9C-101B-9397-08002B2CF9AE}" pid="152" name="x1ye=98">
    <vt:lpwstr>By1GJjfBE6Pc/PjuMxzfVMoe6rBPwCEJRJCNKuysEZc3e0RtAhqUAJcMXDzy3zDG2PWUYm2PZLHbRxgRWdVBwf+DwS7kJVIGADqZdTDlCST+r0XkWJ4ZkrPmetMHwuKMT3w2h+GBskRIxWgrMzg/G+g/A+70RjFHX1IcJOkEvIQl+iR4RDWCSttmo0KeimlFFv7sEsrdrj7URetWr9DGIBmJsqUSTPojrQE0p1rGa27ESfHIO8ZFugZcI8xc+h+</vt:lpwstr>
  </property>
  <property fmtid="{D5CDD505-2E9C-101B-9397-08002B2CF9AE}" pid="153" name="x1ye=99">
    <vt:lpwstr>OQ2b2JgO83aoVGW2AujWxUcRQuD6don3ppl+6rgfjv43kYcClGDFCCCPfnoUBrmqtRrLBCn6EsMqajrmscg46JADT1LbuarL/Z/XbSApneq4u3JP1XYiHPw2U14fa6dgeKVIOR6aLPXhIFkKmpHkJfKqOk77eUtlTyqgVM1GW0wW2QuvD7Y0YOJJUzGnGwYYB3rZ0pK4DNavIoJDUq61AbGHpNZC4HbbL55leDnjnbU5KgjAHwLc3PqrxDqj5kR</vt:lpwstr>
  </property>
</Properties>
</file>