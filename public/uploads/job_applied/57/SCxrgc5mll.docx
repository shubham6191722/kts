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ocumenttopsection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0"/>
        <w:gridCol w:w="10926"/>
        <w:gridCol w:w="4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90" w:type="dxa"/>
            <w:shd w:val="clear" w:color="auto" w:fill="373D48"/>
            <w:tcMar>
              <w:top w:w="0" w:type="dxa"/>
              <w:left w:w="0" w:type="dxa"/>
              <w:bottom w:w="300" w:type="dxa"/>
              <w:right w:w="0" w:type="dxa"/>
            </w:tcMar>
            <w:vAlign w:val="bottom"/>
            <w:hideMark/>
          </w:tcPr>
          <w:p>
            <w:pPr>
              <w:spacing w:line="480" w:lineRule="exact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0926" w:type="dxa"/>
            <w:shd w:val="clear" w:color="auto" w:fill="373D48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spacing w:line="480" w:lineRule="exact"/>
              <w:rPr>
                <w:rStyle w:val="documentsidepadding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0" w:right="0"/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b w:val="0"/>
                <w:bCs w:val="0"/>
                <w:color w:val="FFFFFF"/>
                <w:spacing w:val="10"/>
                <w:sz w:val="72"/>
                <w:szCs w:val="72"/>
              </w:rPr>
              <w:t>Faiza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Nadeem</w:t>
            </w:r>
            <w:r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tbl>
            <w:tblPr>
              <w:tblStyle w:val="documentaddress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463"/>
              <w:gridCol w:w="5463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463" w:type="dxa"/>
                  <w:noWrap w:val="0"/>
                  <w:tcMar>
                    <w:top w:w="200" w:type="dxa"/>
                    <w:left w:w="0" w:type="dxa"/>
                    <w:bottom w:w="0" w:type="dxa"/>
                    <w:right w:w="6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0" w:right="180"/>
                    <w:rPr>
                      <w:rStyle w:val="documentaddressaddressleft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Phone  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07852602798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0" w:right="180"/>
                    <w:rPr>
                      <w:rStyle w:val="documentaddressaddressleft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E-mail  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Faiza0571@hotmail.com</w:t>
                  </w:r>
                </w:p>
              </w:tc>
              <w:tc>
                <w:tcPr>
                  <w:tcW w:w="5463" w:type="dxa"/>
                  <w:noWrap w:val="0"/>
                  <w:tcMar>
                    <w:top w:w="200" w:type="dxa"/>
                    <w:left w:w="0" w:type="dxa"/>
                    <w:bottom w:w="0" w:type="dxa"/>
                    <w:right w:w="65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0" w:right="18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490" w:type="dxa"/>
            <w:shd w:val="clear" w:color="auto" w:fill="373D48"/>
            <w:tcMar>
              <w:top w:w="0" w:type="dxa"/>
              <w:left w:w="0" w:type="dxa"/>
              <w:bottom w:w="300" w:type="dxa"/>
              <w:right w:w="0" w:type="dxa"/>
            </w:tcMar>
            <w:vAlign w:val="bottom"/>
            <w:hideMark/>
          </w:tcPr>
          <w:p>
            <w:pPr>
              <w:pStyle w:val="documentrigh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480" w:lineRule="exact"/>
              <w:ind w:left="0" w:right="0"/>
              <w:textAlignment w:val="auto"/>
              <w:rPr>
                <w:rStyle w:val="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sectPr>
          <w:headerReference w:type="default" r:id="rId4"/>
          <w:footerReference w:type="default" r:id="rId5"/>
          <w:pgSz w:w="11906" w:h="16838"/>
          <w:pgMar w:top="0" w:right="0" w:bottom="480" w:left="0" w:header="0" w:footer="0"/>
          <w:cols w:space="720"/>
        </w:sectPr>
      </w:pPr>
      <w:r>
        <w:rPr>
          <w:color w:val="FFFFFF"/>
          <w:sz w:val="2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0" w:line="320" w:lineRule="atLeast"/>
        <w:ind w:left="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Hardworking and passionate job seeker with strong organisational skills eager to seek a position ready to help a team achieve their company goals.</w:t>
      </w:r>
    </w:p>
    <w:tbl>
      <w:tblPr>
        <w:tblStyle w:val="documentheading"/>
        <w:tblW w:w="5000" w:type="pct"/>
        <w:tblBorders>
          <w:bottom w:val="single" w:sz="8" w:space="0" w:color="CCCCCC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46"/>
      </w:tblGrid>
      <w:tr>
        <w:tblPrEx>
          <w:tblW w:w="5000" w:type="pct"/>
          <w:tblBorders>
            <w:bottom w:val="single" w:sz="8" w:space="0" w:color="CCCCCC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>
            <w:pPr>
              <w:pStyle w:val="documentsectiontitle"/>
              <w:spacing w:before="0" w:after="0"/>
              <w:ind w:left="0" w:right="0"/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color w:val="373D48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>Skills</w:t>
            </w:r>
          </w:p>
        </w:tc>
      </w:tr>
    </w:tbl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Relationship building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Teamwork skills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Problem-Solving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Active Listening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Attention to Detail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line="320" w:lineRule="atLeast"/>
        <w:ind w:left="1800" w:right="0"/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Organisation and Time Management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tbl>
      <w:tblPr>
        <w:tblStyle w:val="documentheading"/>
        <w:tblW w:w="5000" w:type="pct"/>
        <w:tblBorders>
          <w:bottom w:val="single" w:sz="8" w:space="0" w:color="CCCCCC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46"/>
      </w:tblGrid>
      <w:tr>
        <w:tblPrEx>
          <w:tblW w:w="5000" w:type="pct"/>
          <w:tblBorders>
            <w:bottom w:val="single" w:sz="8" w:space="0" w:color="CCCCCC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>
            <w:pPr>
              <w:pStyle w:val="documentsectiontitle"/>
              <w:spacing w:before="0" w:after="0"/>
              <w:ind w:left="0" w:right="0"/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color w:val="373D48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>Work History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2022-09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2022-12</w:t>
            </w:r>
          </w:p>
        </w:tc>
        <w:tc>
          <w:tcPr>
            <w:tcW w:w="843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txtBold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Integrated Care Officer (Student)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Age Uk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</w:t>
            </w:r>
            <w:r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Cultivated interpersonal skills by building positive relationships with others.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Managed time efficiently in order to complete all tasks within deadlines.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Completed detailed holistic assessments of each patient based on health history, medical conditions and living requirements.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Completed intake assessment forms and filed clients' charts.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Coordinated referrals through health and other medical specialists and documented details in patient charts.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Prepared and processed patient referrals and transfer requests.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Attended Integrated Neighbourhood Teams Meetings with a range of health and social professionals to develop Plans for individuals.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Communicated with patients, ensuring that medical and personal information was kept confidential.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Took part in professional development workshops to boost skills.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Attended events on behalf of the workplace which helped boost confidence and develop interpersonal skills.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20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2020-02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2020-03</w:t>
            </w:r>
          </w:p>
        </w:tc>
        <w:tc>
          <w:tcPr>
            <w:tcW w:w="8436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txtBold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Teacher's Assistant (Student)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St Thomas Centre (PRU)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</w:t>
            </w:r>
            <w:r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Established open and professional relationships with team members which facilitated communication, quickly resolving issues, and conflicts.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Gained knowledge of company policies and procedures.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Handed out classroom materials, like pencils, paper, and crayons.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Kept classrooms clean, neat, and properly sanitized for student health and classroom efficiency.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Oversaw students in classroom and common areas to monitor, enforce rules, and support lead teacher.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Assisted lead teachers with lesson plan creation and materials development 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Collaborated with teachers for lesson preparation by preparing materials and setting up equipment.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Supported classroom activities, tutoring, and reviewing work.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Supported classroom maintenance and upkeep, organizing books and materials.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Assisted in maintaining engaging and respectful educational environment by promoting discipline and cooperation.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Supported planning and preparation for culturally-diverse class sessions.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20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2019-10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  <w:b/>
                <w:bCs/>
              </w:rPr>
              <w:t>2020-01</w:t>
            </w:r>
          </w:p>
        </w:tc>
        <w:tc>
          <w:tcPr>
            <w:tcW w:w="8436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txtBold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Teacher's Assistant (Student)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Daisyfield Primary School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</w:t>
            </w:r>
            <w:r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Maintained safety and security by overseeing students in recess environments.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Oversaw students in classroom and common areas to monitor, enforce rules, and support lead teacher.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Supported student learning objectives through personalised and small group assistance.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Collaborated with teachers for lesson preparation by preparing materials and setting up equipment.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Helped teachers recognise learning issues evidenced in one-to-one support instruction.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Reviewed lesson material with students individually or in small groups.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Developed strong communication and organisational skills through working on group projects.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Excellent communication skills, both verbal and written.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Developed strong organisational and communication skills through coursework and volunteer activities.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Reflected on own work which aided my professional development and reviewing my progress with manager.</w:t>
            </w:r>
          </w:p>
        </w:tc>
      </w:tr>
    </w:tbl>
    <w:p>
      <w:pPr>
        <w:rPr>
          <w:vanish/>
        </w:rPr>
      </w:pPr>
    </w:p>
    <w:tbl>
      <w:tblPr>
        <w:tblStyle w:val="documentheading"/>
        <w:tblW w:w="5000" w:type="pct"/>
        <w:tblBorders>
          <w:bottom w:val="single" w:sz="8" w:space="0" w:color="CCCCCC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46"/>
      </w:tblGrid>
      <w:tr>
        <w:tblPrEx>
          <w:tblW w:w="5000" w:type="pct"/>
          <w:tblBorders>
            <w:bottom w:val="single" w:sz="8" w:space="0" w:color="CCCCCC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Mar>
              <w:top w:w="300" w:type="dxa"/>
              <w:left w:w="0" w:type="dxa"/>
              <w:bottom w:w="100" w:type="dxa"/>
              <w:right w:w="0" w:type="dxa"/>
            </w:tcMar>
            <w:vAlign w:val="bottom"/>
            <w:hideMark/>
          </w:tcPr>
          <w:p>
            <w:pPr>
              <w:pStyle w:val="documentsectiontitle"/>
              <w:spacing w:before="0" w:after="0"/>
              <w:ind w:left="0" w:right="0"/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color w:val="373D48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>Education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</w:p>
        </w:tc>
        <w:tc>
          <w:tcPr>
            <w:tcW w:w="843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b/>
                <w:bCs/>
              </w:rPr>
              <w:t xml:space="preserve">BA Undergraduate, Social Work - Current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University of Central Lancashire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Preston 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20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</w:p>
        </w:tc>
        <w:tc>
          <w:tcPr>
            <w:tcW w:w="8436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b/>
                <w:bCs/>
              </w:rPr>
              <w:t>L3 Health And Social Care (A*) Extended Diploma In Health And Social Care (A*)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 College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10"/>
        <w:gridCol w:w="843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510" w:type="dxa"/>
            <w:noWrap w:val="0"/>
            <w:tcMar>
              <w:top w:w="200" w:type="dxa"/>
              <w:left w:w="0" w:type="dxa"/>
              <w:bottom w:w="0" w:type="dxa"/>
              <w:right w:w="105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</w:p>
        </w:tc>
        <w:tc>
          <w:tcPr>
            <w:tcW w:w="8436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textAlignment w:val="auto"/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  <w:r>
              <w:rPr>
                <w:rStyle w:val="spandegree"/>
                <w:rFonts w:ascii="Century Gothic" w:eastAsia="Century Gothic" w:hAnsi="Century Gothic" w:cs="Century Gothic"/>
                <w:b/>
                <w:bCs/>
              </w:rPr>
              <w:t>Maths (5) English Literature And Language (6,6) Science (7,6) Geography (5) Spanish (5) Health And Social Care (L2 Pass)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>
            <w:pPr>
              <w:pStyle w:val="documentmb5Paragraph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Blackburn Central High School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Blackburn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rStyle w:val="documentparentContainer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</w:p>
    <w:sectPr>
      <w:headerReference w:type="default" r:id="rId6"/>
      <w:footerReference w:type="default" r:id="rId7"/>
      <w:type w:val="continuous"/>
      <w:pgSz w:w="11906" w:h="16838"/>
      <w:pgMar w:top="48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216CD60F-938C-43F6-B28F-B156335D6AA5}"/>
    <w:embedBold r:id="rId2" w:fontKey="{E6DB4B88-8A3A-4A63-9071-253075FD3DDB}"/>
    <w:embedItalic r:id="rId3" w:fontKey="{EDF93BB4-E920-4D6D-BD5C-78E84E56B8E9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documentparentContainer">
    <w:name w:val="document_parentContainer"/>
    <w:basedOn w:val="DefaultParagraphFont"/>
  </w:style>
  <w:style w:type="character" w:customStyle="1" w:styleId="documentsidepaddingcell">
    <w:name w:val="document_sidepaddingcell"/>
    <w:basedOn w:val="DefaultParagraphFont"/>
    <w:rPr>
      <w:shd w:val="clear" w:color="auto" w:fill="373D48"/>
    </w:rPr>
  </w:style>
  <w:style w:type="character" w:customStyle="1" w:styleId="documentleft-box">
    <w:name w:val="document_left-box"/>
    <w:basedOn w:val="DefaultParagraphFont"/>
    <w:rPr>
      <w:shd w:val="clear" w:color="auto" w:fill="373D48"/>
    </w:rPr>
  </w:style>
  <w:style w:type="paragraph" w:customStyle="1" w:styleId="documentdivnameSec">
    <w:name w:val="document_div_nameSec"/>
    <w:basedOn w:val="Normal"/>
  </w:style>
  <w:style w:type="paragraph" w:customStyle="1" w:styleId="documentdivparagraph">
    <w:name w:val="document_div_paragraph"/>
    <w:basedOn w:val="Normal"/>
  </w:style>
  <w:style w:type="character" w:customStyle="1" w:styleId="documentname">
    <w:name w:val="document_name"/>
    <w:basedOn w:val="DefaultParagraphFont"/>
    <w:rPr>
      <w:b/>
      <w:bCs/>
      <w:sz w:val="72"/>
      <w:szCs w:val="72"/>
    </w:rPr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sz w:val="32"/>
      <w:szCs w:val="32"/>
    </w:rPr>
  </w:style>
  <w:style w:type="paragraph" w:customStyle="1" w:styleId="documentSECTIONCNTC">
    <w:name w:val="document_SECTION_CNTC"/>
    <w:basedOn w:val="Normal"/>
    <w:rPr>
      <w:color w:val="FFFFFF"/>
    </w:rPr>
  </w:style>
  <w:style w:type="character" w:customStyle="1" w:styleId="documentaddressaddressleft">
    <w:name w:val="document_address_addressleft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table" w:customStyle="1" w:styleId="documentaddress">
    <w:name w:val="document_address"/>
    <w:basedOn w:val="TableNormal"/>
    <w:tblPr/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paragraph" w:customStyle="1" w:styleId="documentright-boxParagraph">
    <w:name w:val="document_right-box Paragraph"/>
    <w:basedOn w:val="Normal"/>
    <w:pPr>
      <w:pBdr>
        <w:bottom w:val="none" w:sz="0" w:space="15" w:color="auto"/>
      </w:pBdr>
      <w:shd w:val="clear" w:color="auto" w:fill="373D48"/>
      <w:textAlignment w:val="top"/>
    </w:pPr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sectiontitleCell">
    <w:name w:val="document_section_titleCell"/>
    <w:basedOn w:val="DefaultParagraphFont"/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373D48"/>
      <w:sz w:val="32"/>
      <w:szCs w:val="32"/>
    </w:rPr>
  </w:style>
  <w:style w:type="table" w:customStyle="1" w:styleId="documentheading">
    <w:name w:val="document_heading"/>
    <w:basedOn w:val="TableNormal"/>
    <w:tblPr/>
  </w:style>
  <w:style w:type="paragraph" w:customStyle="1" w:styleId="documentrtngSecparagraph">
    <w:name w:val="document_rtngSec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ratvtextpnth-last-child1">
    <w:name w:val="ratvtext_p_nth-last-child(1)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  <w:jc w:val="right"/>
    </w:pPr>
  </w:style>
  <w:style w:type="character" w:customStyle="1" w:styleId="spandateswrapper">
    <w:name w:val="span_dates_wrapper"/>
    <w:basedOn w:val="span"/>
    <w:rPr>
      <w:sz w:val="22"/>
      <w:szCs w:val="22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  <w:jc w:val="left"/>
    </w:pPr>
    <w:rPr>
      <w:sz w:val="22"/>
      <w:szCs w:val="22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Faiza Nadeem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b983d40d-9672-4cc8-ae33-a8354f440093</vt:lpwstr>
  </property>
  <property fmtid="{D5CDD505-2E9C-101B-9397-08002B2CF9AE}" pid="3" name="x1ye=0">
    <vt:lpwstr>IFkAAB+LCAAAAAAABAAUm7d2g1AUBD+IggyiFDmJnDtyzpmvNz5u3FjW07t3d0aWoe+XgWEURREOQWGWxDAOJnEW+fAcQ9Ms4UAsky9rtR4NbtTgVjBz4XuVjYdq/mNJxrbNTQ/I3KQGcvnGsWVd3Q0Pit/67ocZZK0DKv8YNb9TrxC1U/kRc5usoJLSU9KSCzI8XYgofXKRYJb7PBbQ5WTVAz9sAqfVjhUtiPox+wIIprCi3Hb9+7t+Qb61CKB</vt:lpwstr>
  </property>
  <property fmtid="{D5CDD505-2E9C-101B-9397-08002B2CF9AE}" pid="4" name="x1ye=1">
    <vt:lpwstr>/XTPzBZBqtKBKws1k+z5jv3L+IE3lOpC/5QACx5aA1bd5dbwIVp+DEVcSDgItoyIJ+JnZk4TFyeOnU3IZg0KplC4rXMnahR7eeq86dX/WvsZFIRNVQ/0ZALkVR3gs8pPlFVmMpHPOlfUe+JQBhlPEokGQwuS+Ip1dQVa7XlgSgUOnH+eDbCvidVT2IyGuwKpy8eHN+1omnH98XVoY73dnCWO0FzzUD5jX7AQVlg6h7rixSKc7Qzw5P1GOtzQwqR</vt:lpwstr>
  </property>
  <property fmtid="{D5CDD505-2E9C-101B-9397-08002B2CF9AE}" pid="5" name="x1ye=10">
    <vt:lpwstr>PFFxgVo5p5VCbSQCngXLJF7d3MvvLmc7xYBWKaU6iwGB/tZORiZYTqAwQXZ8hqP/UqzqdmvHQQT1IIkXeOWOuI9BxnU62kAxb5a9DgRG2kN/gcyVm+0rP0aqHuVOvp87KFIiZhKg649yhIWs1Pca6LZfZrJXRs1QHgmGgm0vBu3Us6QUC7PuwRTGkinZQGmNVz5qQHwXwQZSVeg0UttalChWtKsm3Sgo3gMbNbVtWZAfbVTMJMdNjE6hSHfdKc9</vt:lpwstr>
  </property>
  <property fmtid="{D5CDD505-2E9C-101B-9397-08002B2CF9AE}" pid="6" name="x1ye=11">
    <vt:lpwstr>kZBoUTZ7BvbNFQL9jTuQ8SIPFQIJlFDkZgVg7ufmeR/ARKU1sQ49MEEAJjPTFs5TuPf4K8vpu8qY+F3xo8T+FD1eS/vmNloDrfsBuw4h/OfAyPUru6LMEa8h+gepsvy0dRM5gEAhtcuf/ETa1lUjNbBagl9URxAmU3nKyDdypAu50tBp857mgINVt877RkWiNbrApjc7rVLptcySuk47qnHqcGxHpAVZnUv6wf4bKJDMcsk7OWgdtBczh2Cu0ka</vt:lpwstr>
  </property>
  <property fmtid="{D5CDD505-2E9C-101B-9397-08002B2CF9AE}" pid="7" name="x1ye=12">
    <vt:lpwstr>Ibt4iC7vVWcp8iqYdxDx2G5QgsUNWc5nUJAMcuC3/xGvqs9qi1wU3fdL5TPm1JU0+QIRjID8ZEn4vGjfQ4CdFHChyIgW6OP1GFfcYyClGryOrEEi53oiXDh9dMUoaDiiQZIHtZ6U7CVhnku1UvYeS91LTHheZpArswQJ2kFrPf+0aZXLVgT5R8XvCAtn4mEfoTB/c62+5cKPNS7Aw2Fq8eTKwxcn2tBypegms21mBJkf8g1JJHmtF8ydI31dNC3</vt:lpwstr>
  </property>
  <property fmtid="{D5CDD505-2E9C-101B-9397-08002B2CF9AE}" pid="8" name="x1ye=13">
    <vt:lpwstr>qy55fPupneFXApVN/lAFhrulSdNo81ZiMmsxxkp9tbpuPZdunf/cZ4ULAi0vgmOYIFZx0oQAepTQD9A3xCW0KsehH9MXrLlqOGl3A+FzDQZhkaCOsxvmEDFDZ028lbOmaG3XzpKDdUzkNit5ZZhu9me+FVjjT2/jUsUH5fSxIT1JWhEOid0gbC9uVi6bI+gq6cX0IQrs7keFgNYHGc9E1waTCeDMI3xsil6YHmth7kbuKMMTO3w4KXcrvKVr6er</vt:lpwstr>
  </property>
  <property fmtid="{D5CDD505-2E9C-101B-9397-08002B2CF9AE}" pid="9" name="x1ye=14">
    <vt:lpwstr>4YvPctEotJ7p2Bcj5d2rmrSpmf+GWZLGLN208r+kNIuj2yQh9bK+RsIX8EQE0kaYt4igogXm7OV+Cl40GSBKyuPZ/msExQ/ITjd9Xfcdejui1V/Ok400lHNouoaJlPyIAI8dJRrDVQj2wgVkMNwuhcpP9lCk9DRNvu2iwgbi8L/kwYoT6errctc67znfhrLUqJMyhRFWT5mU7A6fW+G2heHQde2oEQS2V8vvm3Ta08qVU/SO5EDgO11mDbBDaig</vt:lpwstr>
  </property>
  <property fmtid="{D5CDD505-2E9C-101B-9397-08002B2CF9AE}" pid="10" name="x1ye=15">
    <vt:lpwstr>Mx9kpZW7mD0Vnw4zILqffG9Mf4PXMA3kc8GBrFFE/4kLCBC9ojSHQXn7gsRKh5wdvcxCyS7RroLFc0ZAW5M6wlp9CdiaxVjrZgLALcQsrMVOKWyGyEe5fYdZS9otm+7mF9Lf3duMMFXkggSI0GDPTb0aFSQIeNPgPRruJ2a+cnY4go11paNlpJVrLnfHn9uBPG7F+2y7e5DHWthYUajM0qgWBGvlakVKmeZt6iDhcq1Szt49e775IuFRli+6br2</vt:lpwstr>
  </property>
  <property fmtid="{D5CDD505-2E9C-101B-9397-08002B2CF9AE}" pid="11" name="x1ye=16">
    <vt:lpwstr>FPfq0wd3Xad7cWxoVqxyKm6hYm++NvGkQrVQ0gao4foc1tv4kiYdfsxb8G2R3lZHypiGtDgjEH6seQVFMlKbm64BLtK7iSpDYLhasbhbYqf2xdC5yCGK3BhpRKAOSGjIJKssApfWW4vRGC565x8d6T0gN8rHqf6k3GGJ7udOjj3MNJ1S/k8g2hwJc+H1cmmoBchopfe1pvwPwW7peDaelltoTTQCZQrMWvTTrl7M140U5nZLM+BE9Vv1ezZJyx0</vt:lpwstr>
  </property>
  <property fmtid="{D5CDD505-2E9C-101B-9397-08002B2CF9AE}" pid="12" name="x1ye=17">
    <vt:lpwstr>eQODxr1t0aUQnxEX34Yvp6gses18Wujn0/ntcUjGrEeeh9eNwWWHQWJHiYN8OZ6kiavyyWmpHYHh+JC87sLUyjtKuZUa9NdZYtnHZTETNJ+EHOkc00Jpjxk6gcsBck0BfqueEgm8VCefPiDy40VTzt17lVFUvEvqg55rXYwQ/AFjb+cbYcKR6vApBi2oXSA3rBGzBkbRXnj+8mlKDNpcKOkN+SCF9vscL75CDKMSVSTihTYdTCGFbipxyNZBjCS</vt:lpwstr>
  </property>
  <property fmtid="{D5CDD505-2E9C-101B-9397-08002B2CF9AE}" pid="13" name="x1ye=18">
    <vt:lpwstr>IAB9H4HJRL1huGU46TfohvWaIAOPiNOgbN1VPEhHxiTCG+SR6F4sLMNPz9DS/HjOZPH75Fi3bIVbI5r8JjxT/MrBCxoV0ZazRviqJLCVMd1XXAYqUtCNGgSzq4zuXf6qslP30U/QfhFq+X4FgAu3oAcj9WpIDfVXoziU7MwgRxO/g62uRKOFeiVH43ru+h720gT+c814HlLqM8zNLdkN8D0aUvA6x6eQKsnd02fnvJy4CD7etFJua0DsnxzMb3N</vt:lpwstr>
  </property>
  <property fmtid="{D5CDD505-2E9C-101B-9397-08002B2CF9AE}" pid="14" name="x1ye=19">
    <vt:lpwstr>9d+nx61buZxf3TyUN5X/kEEStZEURsPy9nINdBFs/Yfpo4A/R2goYYyszk3hz82O0iW57xlqfigri7Zkso1ax2mlW8AD2ypYSP0UfPrndxSHpT9hQnOi/usBw1+T4EgfwELTE7x+QgdbjQFFJKnFiFZMLog/ZWSH6gxV+yL5+24+DW3IVUZ9e/r9NazVQhybDCOfJ7ciaWJyb/9LwwKpqAAPgjLPDltjUBccA7rzT+4PnSNhwrp1b4cxopfGKE0</vt:lpwstr>
  </property>
  <property fmtid="{D5CDD505-2E9C-101B-9397-08002B2CF9AE}" pid="15" name="x1ye=2">
    <vt:lpwstr>tzrZ4RggSr4MXUfX/dPLVPK4oYI/2xPlN4XXmK/bp98xgWK9ekqlPebKbUtL7FzU+N5voA35QpCRUBQ3AZSSSFC5eYLrPLde9Htdda1Z10VKk3o1s1v8eQ5Ovh4+b8GoBYmTe32NSK4hxbvUwK/v4mpDwG6tvjZXtlwZejPLkrB7tBh8qwSYgxDdRoIDVpP1aCClPxoALqYVCzu8IWNT1gfPWHApUVTX85Im1rEM05dUPsJ5mR5GyKz+8kF83/s</vt:lpwstr>
  </property>
  <property fmtid="{D5CDD505-2E9C-101B-9397-08002B2CF9AE}" pid="16" name="x1ye=20">
    <vt:lpwstr>q/tRt8gtzPjloTyITj30oTzN1JmZmCbPhO/bK9+ShF0Wy8x23l6K6t7jHDSNvZYalczGNrgnl/3s75/zuiM62lXbLrgKiUt3InqOjUud9YYaw4qYIrY9u0IV2/uIHZ8BWj3FRfSxA79M+tV/alL3ijT2dyof5RksCjPE/I5h6lFyifag2aWL+1cY0rjyrEdnfw/ZQ4iDBdlJnkHsfNZvPmJYbA/37UKmPXEAWrLGqRa/I70xXwE52/osAAV6Orb</vt:lpwstr>
  </property>
  <property fmtid="{D5CDD505-2E9C-101B-9397-08002B2CF9AE}" pid="17" name="x1ye=21">
    <vt:lpwstr>zVrETIxRnrDKbGq3+xvYKLkfHD0qgajEtKDGm7XuGT1LCdPtR8jIGGMGpgiocSZdoh5kgqKpuaRl8n0x5QxOeujZWcEWZX/d7x7U+PWR9y70beEzhOGXat8Yl7h35QySsY5ExoZt+1k0aFsiiFs05JoG6t2XqhAJRnEAg/gY0bO1+aeQbarLG/p34U68H3s8jEEzL6pHKUfR6xhQUE1RzYgyDWripJp9nNYw9BU+zGj2OYnBrZdJJbK4fmn4Zpm</vt:lpwstr>
  </property>
  <property fmtid="{D5CDD505-2E9C-101B-9397-08002B2CF9AE}" pid="18" name="x1ye=22">
    <vt:lpwstr>twxwMGnTOFa9MM0i8jaaa9poZaefBhLMxRgmMHuN++Z4k8jhuj2Cda/G8SYIIZavQJKncVLODHVo/sjPKPU074uCHq237LORs9zH7OiPV+JEWrXbkVu58YJHA/yJYK5uLWU57h4ADHpaRnMDxbcRuw1DZpS81dsDRrK1dtu+4SeSLC/aw8thMcQpeknbrcPUBgrg1QI8hLRXtPsBv7BjLDIigb8ZhcxBLk3PLrHIv093fC+0btzx9A1g5m5rlqV</vt:lpwstr>
  </property>
  <property fmtid="{D5CDD505-2E9C-101B-9397-08002B2CF9AE}" pid="19" name="x1ye=23">
    <vt:lpwstr>lmVo7gaPa91Zg4Hh87AflYO4pNWgPsUEhpmi3iEQNGPdbINZrj07zHukzIJDN1Lpgo0bCC42W7PZpyL2ntr2iAoNuKUd1AQi5/23PtQMu3xarZLz/4AZXnS5nlmGI8zT1d5OAGBismf2LZ4ilLEOehR9PaRN//uzuDXd0M/chvWPKBHgmvfmNIPifzGLjuBztzvA60aSepgKD1QsJbWgYaa9E3hV4Sj873hs8O1NGPrwlmLRei3CRNw+HLWZw+H</vt:lpwstr>
  </property>
  <property fmtid="{D5CDD505-2E9C-101B-9397-08002B2CF9AE}" pid="20" name="x1ye=24">
    <vt:lpwstr>XREQY3duuJ6NQkRpXnZgPPphqHJoYqNe5seoBG64g/UJGKRLi+IBFIrUxnyX8x2I3V/X+0352039y1Upj18XgpGTcHAGlV6/LUAIqMV9uZyfyeqIsuP5UfiZZ5nsAqMfV9ourN45cIG1hGBAO5oMdf08AutcMrqe5HD+mAlk+BnaCunISt8y+8ygjOAUVvFdGlealQ84+QBRPKFThoT7xX/3j+nRkQvwtIOGTw84HkVoXTNCc82yw3d234T/EaD</vt:lpwstr>
  </property>
  <property fmtid="{D5CDD505-2E9C-101B-9397-08002B2CF9AE}" pid="21" name="x1ye=25">
    <vt:lpwstr>apQ2rCmXNmjXJCtP2MqSKHr8TFu1PDZTAzz8qvDNzs3XsxJSIL0a2ToPRYG5iv4bP8Xm3TxK9HNHYxAbuQeRNY8nycdPcxtXDxBuyQ7qGeDa2pd2K5FsHEX6uBSD+tBqE6AwtaujvbUoWpH+9+aj4ffy/+wb9FFfzOEFuB+6suOt++UMRMrr31ceglfcxh0BNJHD4FXzhcrUVg16NnnxCyzM2XCqtoOAEqNP2pO0LyZCNllRKh9jNlpr67tDxXT</vt:lpwstr>
  </property>
  <property fmtid="{D5CDD505-2E9C-101B-9397-08002B2CF9AE}" pid="22" name="x1ye=26">
    <vt:lpwstr>QKCj9Eozs8s3JuMtlC+jxS9kunkKGjBGBmCLf4y6RTvaOG8fvu3w52g+OvxebMq7ZMG7OCM6gN09xuyU39FLAPNuchizII/N2tQXUrIHCHHEbSjH5qGX5KAhon5HUC2wM2GdwZuAhnB/GayMvbm0qIDrjTfQwAaFYP4Rf6MJBaULvDqNKTwsebvGebmo4Cg0ca3IbgSkPfO+NVqZjx4TTR+2S4jJKFDqCDrpLo2q0WQ12jbI8oEfPCXqyDW0ExO</vt:lpwstr>
  </property>
  <property fmtid="{D5CDD505-2E9C-101B-9397-08002B2CF9AE}" pid="23" name="x1ye=27">
    <vt:lpwstr>GGPvMDg7uXGnMT+NPsymsTi5Dsze84iOw4o3DaoFpV9iR/2zHBL+Lx5lEdOGSnCzO9239EqnsdLBfcAACVWAGWcwhPqfF/pcMfHcRIRDTuROSqevC0R4sjekVmi94snvsxflVF+ovT2m56BEpNCDOlljdAEuIBNS4SdgJZeZzdPn7B6SRk6M5iY2b11oXUbW3KaInuqA5gyfU+49ViRLf1CwzjWh2CgPvqGw01iP81Jzbbv5a29rFEuRbMcyEOh</vt:lpwstr>
  </property>
  <property fmtid="{D5CDD505-2E9C-101B-9397-08002B2CF9AE}" pid="24" name="x1ye=28">
    <vt:lpwstr>r8TmwTPvT/hazOS5DTiEU7+X+tkY2YA+TgR2hUgO+RpQLpn1N352pQwU6Nq/9sH97tyzsG1QFotflCqfogqbjRElOb93y/3iQsJL/Yosm4cRSDoNgo1KtpHIQGvLvR5/NZSfMCCZcvtIrN4VxqWJ503vv3hq/fgCjq8UEfYT+WGV0WtGXbXf96EoX/R8Px9kYFd5gUoHAzb35cC++efqnrcGohWf/t+iFN5MChORuk0ivqGSHk2sSVW9A4JYr4y</vt:lpwstr>
  </property>
  <property fmtid="{D5CDD505-2E9C-101B-9397-08002B2CF9AE}" pid="25" name="x1ye=29">
    <vt:lpwstr>VOqvr99Mr6V3HqDv5izJ8Xyuz+2vKHMZC3/aiRHco0vkOmVgN3BlNSSWTbgRQsbdLoZZfkwP9rfImUo/qPnPJTrWmnSyXdwqNQS5p50MhYDkheNKZSlDuP35V1JWE/J4+MunfUjGYhQT9lsynM6sXcDBfje7nb2dI9K+8jqaQBxwGoiyNc5EN+tbZ0ASH9iBatUBzg8XaVgg6xKP6RBkL3x0FrIa5GyKu5dE80DXBM5O7J+4N6K9pVMGmtE/npQ</vt:lpwstr>
  </property>
  <property fmtid="{D5CDD505-2E9C-101B-9397-08002B2CF9AE}" pid="26" name="x1ye=3">
    <vt:lpwstr>Kln2qLr6OlJGYBcHNV4WkRFxBGOHR10ye/3OWp8QtCnlsDASlWoZGNItkbsFd3rfEHtI8rQxzjLvdQ/pGEktDYySPSXFPrzXBHEGM0Kje1pupjipiLPjbqRwlD3gRBwcvwJ4TDMGBy2EOXmQjraHE6WOG6LBuGxJvMWTkzzNpaCUC4eG6ctwgdD6BSiGCufBqN1YB9VRAGnULZfB9V3/w3U3bWSGloRyNkfsA7O+bAqk+K0qZW+oPcA0RoHI2Aw</vt:lpwstr>
  </property>
  <property fmtid="{D5CDD505-2E9C-101B-9397-08002B2CF9AE}" pid="27" name="x1ye=30">
    <vt:lpwstr>QJ2Cq5T1a1cxqUDgdceqshWA7W9YtcJX74qYNm/7A9fX4+Pk93moLyu97Cgbq4RUrKKxtmIHiTvvv57V9qnk0MDn+u4Ho7xh54yrlByHuWKnSB7WvzbVeQpkJo4/+/lwWR4qLc7S/trB7i9kZtvCzEWeCYOFSWYwbu++pDIJ997s3hKsvua2utoZ4g+rprv1AIA5uAL01PJSaO3nNTYQvzgMug7H+VYzaO6aIn2ynpxLIL551wPATuytAZ3rmxb</vt:lpwstr>
  </property>
  <property fmtid="{D5CDD505-2E9C-101B-9397-08002B2CF9AE}" pid="28" name="x1ye=31">
    <vt:lpwstr>Lovriw4NsPS1F42TufNziF7m91U+sDYdxsm2p1Pa+yAHgqdbjaudYCKX4dlTNQUrEBk+A1GE1jvMVeOSitNwFjUkN2wTX65OP20R/ug3xWoo7B3e8AazDzGdM7uanyKu9FzMBXXpab4Du/P0kR5AZCmiLeUWam8euQtc1Ifd251rKFTTeFlFceJokPDwp86hpIdWb+PuMRil3aXELw+zB+/GkvN/gTGI8qyz1rIr8Ipdr/KmjCFFV7RZXBi2bXK</vt:lpwstr>
  </property>
  <property fmtid="{D5CDD505-2E9C-101B-9397-08002B2CF9AE}" pid="29" name="x1ye=32">
    <vt:lpwstr>xYtxiB7vXtm9LMFyNObDPl9TjC7BkyZFAgPUROZfYvvomt0+7hHlaGvqBT6lja9+Fx4v/D1bfbiSLKGp4MedOabJeMNADRSjAo+LA0VkoSoALaPbOQ5+lMjkTP6reu1eRGL9i9gFsgQNnMjVAFqJR9Aqq/OpD4KFneudOxxkiSolC6sPEi07EHlLNLC8gNpZMSvJgD5S3jcNfAHu07ZjvZmQEdYl0jftrNeRZHx4hKLlkMO3KpN8i5u6LlucH9c</vt:lpwstr>
  </property>
  <property fmtid="{D5CDD505-2E9C-101B-9397-08002B2CF9AE}" pid="30" name="x1ye=33">
    <vt:lpwstr>7B2IsftezgmZE/dGNpwBTW1yAhdFecgPwe/Bz+mNcaRmLAqEGt7Qs5HoBDbpKd9I6Ad4yOWfVYlWArxZ3mrD/aF2Bpk59KrCIGMgha5N0Fvw5ZhcYlPISSdYJHRRzFNvPGuiN45pxREX6egiL+q4f0bWr30R+zYpRQSeP913LdR7O5GIi0pjCc9OrI6VFcBNGd5ltUlTTZ40hNIBw6cLDvkNU2m8qsEtsKQokfOkYLH+z/YAjB1of++IlrMphrL</vt:lpwstr>
  </property>
  <property fmtid="{D5CDD505-2E9C-101B-9397-08002B2CF9AE}" pid="31" name="x1ye=34">
    <vt:lpwstr>FMNSaU7ImWkQJX8b3/L4KSgASk6U3Y1KgZc4HQgty1RDmhxVMsenapvESJARkf2iM7HmeDgLG5eb41UCTBSlyiRxJ5oBf0qQc/79UNrMUogdMsWJovOkah3mtxpPD/+QFly8f3tmpo8xaOqLr3sm+S5YbvVT9e3veqMkjSR9CqGPMTOoLiEeerZIEmg0Fdb2K+JN13J2Kg8JGwEmVNnsfUBYq9PjcB8u8suZ6OgmCXWB6aBKJ/tOoQ+aJcpgt5Z</vt:lpwstr>
  </property>
  <property fmtid="{D5CDD505-2E9C-101B-9397-08002B2CF9AE}" pid="32" name="x1ye=35">
    <vt:lpwstr>SWaBv/3pfwgGAYCSU1K7iyZAokqmPohrXq00+whBXdCP2rYr492ypXsI987SH94qWo8wBkGb367xyK5loUl9eowdVfxI+CO54lcWuLXdrCCjstvayjwIXu+pStZI+oBv7vrj4n4THlufR+Yt6OF0QYLMiWnkeAz9wrPrFcp25IhZoNPCoNU3vo4MxJrfUrAtUnD5zdK1AESEVBqxvLiG+PhSFrGJwqF6ujYXDNB7HoMLtPNnrhGjKCZpUT9ChuN</vt:lpwstr>
  </property>
  <property fmtid="{D5CDD505-2E9C-101B-9397-08002B2CF9AE}" pid="33" name="x1ye=36">
    <vt:lpwstr>S+33YqBDodXPefmg9ndzAm8q9aVcg7vsbZf0nHkQCV4OpT+668KXbKkK17YLgNBupgPUFCPCeZ258f252fuq1pAaI14fgporB64r/14LP8yl5WfnHMr8wwTKLCYdgPZfcPUz1UxG6bUOL2DMKJ8Nfi3TeAQFL/IZI/UVzBjD0I4a0ctxHWm802SA994TCNFgk0iUbt1ACLgWBdGuNJM4Trb2erAXICNrerdBh+yUvRfQBdBRdR9iWLA8wQAxwYa</vt:lpwstr>
  </property>
  <property fmtid="{D5CDD505-2E9C-101B-9397-08002B2CF9AE}" pid="34" name="x1ye=37">
    <vt:lpwstr>FY7TXZz47sTIf2A3VJFEiVXM+pI4a+WVTm0wolvwi6i+JZaTfI5eYpc5EOlkYrof+Jr+eX1Bxnje89lsrGOPH0KbGWFI7D0J9FuxnyVtqC30kWyuUThmnS8cuq1TvG9bbsftt6JF7f70esQSGYyZKg1upkouD5awvNQJJ7yRN109jzqAmd1KrNhiRMkboEmtnOHUL2uSFGTRqXHtbD4rvNoKqGQI5+XPNG7CUz12b7tQUP6+JywAb+rfpI85xN8</vt:lpwstr>
  </property>
  <property fmtid="{D5CDD505-2E9C-101B-9397-08002B2CF9AE}" pid="35" name="x1ye=38">
    <vt:lpwstr>t5R0HZUNjus1BwfUxsvDrBKc2ZuGJ5tWtfdKJlHrfMl3D8AO9iObX4C8yJOb+8Sz39ojWzUXuYs37NofTpz+5y36+8Z5et99EnuaMjTGndJ1HZmPh9q94M3kccRzFlmKJMk3XZ9fjtCxN+o/PuJ4i/uuFWDi8ktZKUBNg8Yo5fnBmS3mXI+lfUF6rarIiM2NNdDeK9PGiMEl6z6nzxQjnDI+ATokEDBFpcCU4LJzmJKbzmLyDBTlW+whVh4CLuh</vt:lpwstr>
  </property>
  <property fmtid="{D5CDD505-2E9C-101B-9397-08002B2CF9AE}" pid="36" name="x1ye=39">
    <vt:lpwstr>nW2fOlf8Xk3WIT2sMf8IYN6poXolz0RZV0Ahb9C1Scn1K3ewalhe4mXh+KLYMIxv2Zyp3HVqC5UV4jm0HC9xoCeFcJJ53GRIZxN993Hj09DrckSF7YexrgFEL6cP+fQTactAALnBMkZaj2u8ppZwuzXDVTZZEstvvah9EGbUVOv3SvkLLfsWdSyuXELX7tWvzE24uVaFlnf+mIBHsSvqUUNKn+WDeEJHPPgOkQJEYbcZvVZq+kwvzj3il2+hST7</vt:lpwstr>
  </property>
  <property fmtid="{D5CDD505-2E9C-101B-9397-08002B2CF9AE}" pid="37" name="x1ye=4">
    <vt:lpwstr>Z9NAkd/CEMPRXNP6GP9c+MIA++2p0NHXRd1tx/wtqojAH1lM7aOWCdmBFGp7pPBDbYl6s889ORzejPZmW2AQWrUFN6632rVZOnRM0z1T0bvow20bNs4VhPPOOrQEqMmmI2jwO9BHaVtzXpb2F6qlDKKALdjzk+xRHWwfkglsQeyEbOMzJOvVRx0U06Sq9em/C+UjKE0RHanm+Lg/IvjkEZEusUCTiL/LYEcbHwIdzJ2fXDj7nIA64dHDSzrfNGP</vt:lpwstr>
  </property>
  <property fmtid="{D5CDD505-2E9C-101B-9397-08002B2CF9AE}" pid="38" name="x1ye=40">
    <vt:lpwstr>Pk0sSmIBM05Moo/uofDfRpDl4meIGucxdhidePgObvWy3cbg2rMuuG/ynK15qCNRGP5OirgNWzO3kdNm7m9xVhl6oRURRhW2N6mSX7SFvLVGo7Uy/VyMqfdhSGgmZKWp/LovmTW7zytkSMxIsrTeXcby2Jqj1VNGCPp4qGsp8CyjDodHm52QTVOTnplmnalaEA63a4MjpDUvnN+9IK/x7U/4O6KzN78tM+koHXnmdz1uTZ+qmrZDGb+snFwWgXU</vt:lpwstr>
  </property>
  <property fmtid="{D5CDD505-2E9C-101B-9397-08002B2CF9AE}" pid="39" name="x1ye=41">
    <vt:lpwstr>IAEkhtOqj3Jt7chSwB5ojXyDguaalkOcptVHvbCkoOUPHn2+JnBhG5TZZMyqJSiLiuYWZ9MDxv194MGaVByTNopInAUvSDr0Ugp01iDIVt+2MPos+QhYB3Kn0e58ccCHp7bwNNUcgvxSmPmW6i9fypt+xGpKxNQKHQNA0HbKThHiN5AYe0sCh+r6w9IO0xzX94O5nNecdWNu3SQ3LWvDQvT50Iue+CG2mcxruYT0MKBoS9eXYXUCw1nLpX93He6</vt:lpwstr>
  </property>
  <property fmtid="{D5CDD505-2E9C-101B-9397-08002B2CF9AE}" pid="40" name="x1ye=42">
    <vt:lpwstr>+H10Mu5TZ2ZQNdFHxTShVaL0OUwbh9RAWG80wMh1P5UA6JX8qZBFqdGkl5ti+jCmvjUBcUv8gwsbBMey1XkXpBpgsahuuIOpOaSRP4cwAKCk4nJaHAgb+kKPcg0CMTqH7ml4eLcc69XdbxnQ011ZkiEgBJG7RuLEUMNVITvp0OZS4eUxWgfRaLtVJamh2tbRy1nOcXUTgdX1OvrS2IJqEKvkO2Be9scWzQy8TiDPDPX/Z5ndojtS3cefcWDOKjP</vt:lpwstr>
  </property>
  <property fmtid="{D5CDD505-2E9C-101B-9397-08002B2CF9AE}" pid="41" name="x1ye=43">
    <vt:lpwstr>QiCXbl+9I5CPxbIVo3VAF2Hk5y4IzmsuFwF7vaAnPbaI035BmThzpfWySpGylHaHBcbfiWULtoappkuewr5/jKbZJ9BQrwZ4aLgITA6VvEFSk3siEgaLytPnbdpsivD8MZ4zElzDxRLczwEiAqCrPwcYqrBO7GTnEVcGqRZKFzPeY1z2y0/Ut0q8etwOhrw+QqO4z71nW0Dsa1iZ/iJAHNTeP1cp8zN+psYeMGlnMd+7bOaoZmikKum+PlbUd/E</vt:lpwstr>
  </property>
  <property fmtid="{D5CDD505-2E9C-101B-9397-08002B2CF9AE}" pid="42" name="x1ye=44">
    <vt:lpwstr>2av6gxw6iqDsr6reQPx9P52DwoIzBDxtfOVfOOvuyzhggQBtoSq7tLhfwGqK8TGEi3XNtwjO8J5RC6ySZKzaYMPk5oNjX+T5JHihYk/1PBz1nb64UfJl/VTNF8L7TySEZIivKvwddCChu1zNgR8Z3zID+Yqpha5ZRnY3MfnFHBCNbwX6oD9hlskXVKgOpUt4Y/wZzKSt/3IzGo4VPzKtnInHbrtd9os1lT/tQBZ7d2VRPvVEhxiwxoO8D2N/Cld</vt:lpwstr>
  </property>
  <property fmtid="{D5CDD505-2E9C-101B-9397-08002B2CF9AE}" pid="43" name="x1ye=45">
    <vt:lpwstr>7xhurNHQtGMTNmuj0XiQwA5qzE8ykRlqxdcZWCKhCbCaTsdPac4ta+XJko+Xp1vP1Tqyokz5/hYC4j9WD+aH/8DiMyWMqnjo8hHcBIXZoPEVElbV1wkrEOBJ3Lk+yMMkY66LQIFWr5yijG7EUKyetgXlM3PiEgU6oxVE6HwFKpZVzzq9PIxfyVUwfUKhca/3zZanHd0lOKD3pBNJPkTZ3o3nkqNumGJIJgLNwXgzQtY9dKy74/tjuDwvrqfmKJi</vt:lpwstr>
  </property>
  <property fmtid="{D5CDD505-2E9C-101B-9397-08002B2CF9AE}" pid="44" name="x1ye=46">
    <vt:lpwstr>P9MKr2v5YStR7tsz4b/H5HHEv9YPgVJZduyt04kojg7o9kjaECL0cn9JnT2i/O+0zYnYEJnb8EG8kLBHL8knW5O2j6XUSNsGyXJicVssc2z7sTNl+EMwWGwV7xcnQYNifO4CPaAyZ2PyRlZvUYpnOvP0E2hF54Cty1gzxxtWG9+DmK4Qv0oGqF/dfmMZc8NHxycl1xGRWVbitg02eKh54+Dn5YjlamWXEZPX0JYo491LBBs5kUnn/iI2wHP5kGG</vt:lpwstr>
  </property>
  <property fmtid="{D5CDD505-2E9C-101B-9397-08002B2CF9AE}" pid="45" name="x1ye=47">
    <vt:lpwstr>fm+G67vbVojvk9EzJSiEeFyyCWM9k5fsfRtbv3d6bCjULBFsfWHpWC9y33mPlQlbnI1pCWZ6hYe2IQRe1624Py9XHCr1A1sL2r9aKjnV9oxoxe6O/iFrGyNO3/A53Wch6zcTPOhi1E6UEREZAOaNwTMoSJ8kOh2RZe/k/ym9iRuFtf/lrlvVa04XyspW8R0W/5gBkqJMHPdwU/ucj5H7N7y488bd3BUnIyL/zHbWceW0OuX4HilEQ6DCzD3V7op</vt:lpwstr>
  </property>
  <property fmtid="{D5CDD505-2E9C-101B-9397-08002B2CF9AE}" pid="46" name="x1ye=48">
    <vt:lpwstr>0qgdZsK+q3BvI7uaMpJpv5wX4gHToTL2nrBM3rkANXl26uhbi1/21WAwOxaACWZeFdUmWpZTWMNpDZQpWlLoXEHK/9pRIKazGp5Doix2XpfmVXBatgxgogkXSA+YWrHg08RraUBIyhY1qeAL5+O5yydfBcNjmbMagsdCpjdkTKVwn+v2p/pJDMN3QMBcNCQJn2SfpOx+hfwWSxi/y/nGmeXUKbicZPdX5V9EGY2xxs4OhT5yRf0aGvjgAohDXft</vt:lpwstr>
  </property>
  <property fmtid="{D5CDD505-2E9C-101B-9397-08002B2CF9AE}" pid="47" name="x1ye=49">
    <vt:lpwstr>i/eHKE3Lyq+c2EI0EiLHSSYyQGEBRk5sxErLJB3KNFtGk7qBeDq5UH/Oh9kdP2Fu4py4mLX9AvXH+5FApfKiIzWs+4vAtbNDIfxY4GphUasB8SZGR/RlsdO0LlKmqJUPDFpOIPmmP1zxucS3UWLHe44MUGTYNh7o5ySuEM4vqpyCfgQ8bm6YhLQ0yDJw4d9QOF9xAjlSBIdhO9L4tUktx5COzGRkKF9T/0AnepXxmFBEG0x0Stw92uA+r19XFGr</vt:lpwstr>
  </property>
  <property fmtid="{D5CDD505-2E9C-101B-9397-08002B2CF9AE}" pid="48" name="x1ye=5">
    <vt:lpwstr>qe08YfLOcWL71qmkS9XVrJiaQgkfDRPBiCFJX78l/EowSZAImUNaGZyViz/IbfiFgKY5TSiYNQcEm8dSXxMJ9BKgY0kmF0Rmvb/oKH92jRCFM7hQJCYTHRi0aaH11xCCaXbrvN/scQJVfqSnPszLtTqnCDSfQbJ7sII0sgOG7R1fbFYycibaJycFVRHgSSO5B7YL/5NZv5O6uYUYYWDZo3Nj8PDwlFNL3SiSE7tvp4vSqVIKq6B4UaI7v+qPLIU</vt:lpwstr>
  </property>
  <property fmtid="{D5CDD505-2E9C-101B-9397-08002B2CF9AE}" pid="49" name="x1ye=50">
    <vt:lpwstr>iAb9TtXtBq1Zge+tYCT96hD+0nw8FaN/P9Hqs4CmoamAYJg2cFsvFy0nk0YBY3X9vJrxw8LsRzRxzxjrxJrlqniEHjEVchfX4dCOyp4vMC6sXiR7EPcIvXKURMFIfIdHUCqlzdiqL6RcLHW7fbzFcH3mwCWllDZ5oJF3epttDSI8qddTTj9+ZKjtIAw2TjAkrqprLLCpjqDZEtjtimQz/Ez3ri/VvhVXcG7AyDSefycFf09/1Nh+XohCb/yg6T/</vt:lpwstr>
  </property>
  <property fmtid="{D5CDD505-2E9C-101B-9397-08002B2CF9AE}" pid="50" name="x1ye=51">
    <vt:lpwstr>mo+1Z5ho4DBqTCLY33QhA6N3BErSYn1DnaihjA/LYwAE39amjq/Y/3/2Odv9+z+/Io4QD3S6RjuzGvkBYuWCTx7cnxhQK9ZFk3yRTQdua+gAzoabaCqUrMYqsIDX6V8jckEOezWtWbiOQZriA8h7L4mi1fZDPrOuyy+ThYyPE0hzwiOBM6bKbwsTxaZdIEX+nr70U/A2XZ7wzPMNTOnbyH9GXkg+X478/TNnwq4+CD7ADPApfvSGg5PvJhLbC2o</vt:lpwstr>
  </property>
  <property fmtid="{D5CDD505-2E9C-101B-9397-08002B2CF9AE}" pid="51" name="x1ye=52">
    <vt:lpwstr>rkgq7JthHARr0PAbP9RM4nEFHPfFjK7bSB/68jBVcfJPnuDi+cU25MfxCdvtvxOzjNoHpaSD2PgfocQW1kxRXFMfyjbDDDIcSKhAmIFcjSq+/3ktlpJ9nxWKUAnEd7P8FoZNbaeMZJPhTnHjK1jQAliZ2WdgnHW/OLISIBCbwGHn8S/8OWdTAzhN8y8ooEIj97e8ZTxBLIgm4c075PxTGOue+qI2MqfAJpzz64zi0souavu6tAfiZ9DRUJ6dL3e</vt:lpwstr>
  </property>
  <property fmtid="{D5CDD505-2E9C-101B-9397-08002B2CF9AE}" pid="52" name="x1ye=53">
    <vt:lpwstr>G0QZQGEDW2uT43RAv6vU24OXh87L7gkH5eWLcbteF571SE33HQq/KSfJl2FughP8tIq59fhQbV1C9HJRwsOzwZhpq63u2NyptFsNrn0UONJ729cq5MXHxt7nQzWZftw9l4glwsJ+01BU+MZCWza6eb7HCYMxCqS5VnXZJdeYKwMxDPFRLDsGu8THd8pefm6SzfR0aJrSCUEulJNFudkiS2w9yaj6zySx1qdxd9+loLVZPWf3Io5gtikG7ik2h4n</vt:lpwstr>
  </property>
  <property fmtid="{D5CDD505-2E9C-101B-9397-08002B2CF9AE}" pid="53" name="x1ye=54">
    <vt:lpwstr>2a/XoNqpkgMuimfAazhPRtlQSXvDB1VGBImyhG87NMTdX5gxaJrh4rNDLo5KI0QRTr/uCETygS024hUIYEnfkAeaaXd8R9jZKEabSPNEsHyn8EQr0SYF3DHgKIuqqmUobywcfT7ieQj6Vvb96NCs1VVcGx6NbH93yKy44R58l5d1O0WTJ1GRv7X4U4d1os2U1zHXOtpbXt72ijS5oMvljrz00oMoHIq35/7O71jMMFG5siZ66V2RkVkYKGZLTmX</vt:lpwstr>
  </property>
  <property fmtid="{D5CDD505-2E9C-101B-9397-08002B2CF9AE}" pid="54" name="x1ye=55">
    <vt:lpwstr>nZ/QKdeRUmpE6zjygfzUXzPBKUo+jZ6BohiXtoQTR91UEH7CtKxbUogjXJFZYMNBXKucsYQ92TySrCPH/Aw6sPvSRiaPP0ayBXs8xDN6DcKj3LD7ak/TsUchnj6w2MswX1FbtBK/t4IUztRwqckRcrFvO4dM/x6bYmiH5RUwp3pIOb75rWqrGZFMLiIdTDwcdKRnstSFGzMTquv5XoG0xMJwDR2VJdpuCwOzivaCVRVwhvc9N4t8wuEAb+9xjVf</vt:lpwstr>
  </property>
  <property fmtid="{D5CDD505-2E9C-101B-9397-08002B2CF9AE}" pid="55" name="x1ye=56">
    <vt:lpwstr>RuEgSu5HahuLQHwZhWnc0xttZzSWF3gMfieYWaPCjQ/VZPtVeDdvtKgvN4wn+PUIguHxHt+8TyIbPzMNm27G5SIC7XVTKHsj8MGerckQadCtEnpjnhbvCEcpm76v2S8QiHPnpGUXClVn9ZakB/XtDylw8oTS019Hi60hpNXUovHiUUgZJL1pgxu9tWfNAek1MCbv/iSEqDp6hA/QbV4+cQUvLAw+u7YRmJjnuGBG+hnXkSQP2ZbRCkEA8D4bDSF</vt:lpwstr>
  </property>
  <property fmtid="{D5CDD505-2E9C-101B-9397-08002B2CF9AE}" pid="56" name="x1ye=57">
    <vt:lpwstr>vOP9ZFgsC5OBR9DjUYSMjRd0CHw6O2dCYecNDzXg6wKlneg53N+MV3ODZRYxVfBZU6uJEKGZd80TY337F+ufL5x+1Q400pVtCS5Picj6redfqIwlCqAtmdWW9NCtJQHoZ2Pw81GMk90Emfjd2U/icwhs8C8eMH18BHXRHN4MOgS94GPt3BZrexewhYiG9hPX14nJ2f6cX8tJGKmAN6hNmBxXogUhBEPVwwxK12G9f/Y0zvysLOVLj8DVj2IHqdk</vt:lpwstr>
  </property>
  <property fmtid="{D5CDD505-2E9C-101B-9397-08002B2CF9AE}" pid="57" name="x1ye=58">
    <vt:lpwstr>G/Wyv0a4sazTqU3O5UHULaHQ9jHvqzCyZCxe8dhcab9s2+rEvZDs6mUjfS8HzgWRMNNS/hzO9M2LQrksITD/y28eBcaIHgsfeBQufrqKHCTV6Y9Z/9p0Qw7CqfHwEQu9RR1dArfKN+ZKZD35W5sLv4nTtn9GPrkgW5ALT5w3+LN2qz9/9/QoTAS6M6JtrEEdJ4Ax4uhN+IswlHkQQ9sfTUS+DEvfj4gSnKxGz7lry1sIdbL8iZ5MP5XQbZFUFJn</vt:lpwstr>
  </property>
  <property fmtid="{D5CDD505-2E9C-101B-9397-08002B2CF9AE}" pid="58" name="x1ye=59">
    <vt:lpwstr>wLw87qIoULZ+TCbp0Rj+PEN3a0DDplMwtGtxACDEisCi+HA5dztPcFpg4jt/FuaCPGwaOdpys9dzY96r62ISr6QmEl3R12FQShoYgf/U54flMfQxl783I/gTk6emZnzIve2d3LL/aRoDpFYC+Zp5icHr/zEaQVM+jtKH8nK20Ht1SswXFlwJmkaoFpeSKRCyCRXcKeY3uYS8KpoGzL3YcZrpL7AcxxMlSVVsYF9UglS3HF/MTYtoS9e/HzKzTdg</vt:lpwstr>
  </property>
  <property fmtid="{D5CDD505-2E9C-101B-9397-08002B2CF9AE}" pid="59" name="x1ye=6">
    <vt:lpwstr>hO07N6CNAjeurPVXu8S/Gl5rN7KrCWKQ8te7PY6lzSHtUm8ZN2sLtd0tBHEbv3y/G04T3wXIXpT+ouvhax1QPtY/L1fsX3cJPYxvXoO89yi1qBR9OfBaHvC4jLGRhZgvVnEjJugYb3jJXaN1fBT3amxgSoDiKqLfIlQpG3Uq9jQtrUqp+XOwAz9519+OBWkj9p4+gE1Qg7+EydYGJhRV5nh0NoM/G2tMJQOIR2gRcb9uippg3kpIQMCXYbGocYK</vt:lpwstr>
  </property>
  <property fmtid="{D5CDD505-2E9C-101B-9397-08002B2CF9AE}" pid="60" name="x1ye=60">
    <vt:lpwstr>9eUe/brMTX4Qsv/tGYnrfVy+lQwz4vW1ve9iZbs7eGwIE2Z/Qk16hCYRiiSok91ULxf0w5EZzXwSlseclJWE+CIjn9ddcIxSrugLDAfs4YUjNFaQ2URiW0wXdMf8cglQo1qny5X8FCWeBlNBfalCpPXKL8W7CNt+Rs0bhZcYE35EBvjKcbJ80Z9M1QPGveiWt5cxzD+2bter/fJaat3LVyij12wR6LNUnnYvJdNpATvt8+nQVZNZUXSn5eDmmNS</vt:lpwstr>
  </property>
  <property fmtid="{D5CDD505-2E9C-101B-9397-08002B2CF9AE}" pid="61" name="x1ye=61">
    <vt:lpwstr>lP1dZW81mhqB30d6ARIudqf4ZW15lCPHLRQABiuXJNQZXpZgd8YTJHYdYvqdtbJ+DZoUuNyi9t26epKiG7Biz9aLrmdw89+9vJl896m3V/oLRjYVvyIcMCmNgz8B0Qz9L06w0O+RtEtYi/VPt6qsgUm6o+AjsyjQHArzXmJ3du80hNp4wF1Y+FPWIdGytfZDM9UvUF/HRIVRGb01v6l3H+NTMy3gOvFRSs0/7kxf201EaGKVE/J3ygBojbkG8Ke</vt:lpwstr>
  </property>
  <property fmtid="{D5CDD505-2E9C-101B-9397-08002B2CF9AE}" pid="62" name="x1ye=62">
    <vt:lpwstr>KuN4RKicSQDjM0NbjjzQCB3sMG2tXH5EP3TrO6h7L1z2575qD79XGGOnEM1e7xYy3K43nFScpke6KP2yp34EyL8EPd4KolHWrfKKVwhyroo0x3ZREJm08qU1YzpM2zwQDk2ZJUniF/THJVDU7rOc+WuSLdd8oPR99Lc5xJX6bWU5pfle8DXbZqBDIXG2bKVe50aoKhoymSHaRgvaRwNrcvnl4iP0qbZ3UCruKTAWxZRzHkMKHVXZ3g/36Tbnidx</vt:lpwstr>
  </property>
  <property fmtid="{D5CDD505-2E9C-101B-9397-08002B2CF9AE}" pid="63" name="x1ye=63">
    <vt:lpwstr>6VeqWsiXytslStbxHhqnjadq+VyjVKFZ21pK6R2vTaftximr493Bon4hQTUgsTS2Zs7fu5xRhKbrhAgW7nywayjI1vSOJHXYFqmq5EWR61p0rfGxxSU8PTgpzpxUH3/fDaw3t4G57g4q6f2fEXk4oTY7R2lxo9mEEXtqWYPQJj+ClEaaw+sGAW4ghzuHCywBq51Mr3+q/UZ90t6DD6eztLIbu5RlmGpprRsySY0mJlaOX8S4QrJXJEvUkFBwFzX</vt:lpwstr>
  </property>
  <property fmtid="{D5CDD505-2E9C-101B-9397-08002B2CF9AE}" pid="64" name="x1ye=64">
    <vt:lpwstr>5npSpoDteGtfMPFeTk6fxaKN+VaoPOAUihshht5yZpttqHUxzrEWZXyxAfLcS5jDCdhSVQpZHhq+1e9N/jIEY/nxnAlgTAZDD8mvhPaCtO/U8vwO6b+qAlwHjvLcvjFr3EMGipOPSQQR1bCfKXjkSwi3fHoSsuTRJnY3Culj2HSAQ52KCDRVXIJRGlq7ZCa0TSi8atpkMp9n61Om8SMo7e2icrI2C9Ze2SYpw7NHUL1/vGb2OnCLEPU+UeVg7Nd</vt:lpwstr>
  </property>
  <property fmtid="{D5CDD505-2E9C-101B-9397-08002B2CF9AE}" pid="65" name="x1ye=65">
    <vt:lpwstr>nnhxdsooQeTGovT7m0fg74nhlxWgVrZ+YmdJrHA2XL40sJIAWrKwUsqnceHeAbK+fAOTeSBE+czTfU9D//wCBG7DBOYAlnJsJokNLGiGIKE3dS80c4IQpk6oeZYufZ0xQzF8CsTmxFvf3qOFNNdAzxc/EeOdmYU/rukDlp9Kn6DHexebNVgRXiokZgqSJi+RlUzz8vnKz0bK4EkAutFiE986Yrtlh5rt+D2Xfuu/qA1+FTGcKf5dfZ9akPiSHLV</vt:lpwstr>
  </property>
  <property fmtid="{D5CDD505-2E9C-101B-9397-08002B2CF9AE}" pid="66" name="x1ye=66">
    <vt:lpwstr>2hi/aBB7Ulcgk/neVh0cZ1fvwR8T2Su5tPMUWVOtVrCFaOmikcFZdIijM0qE9VFm8ZzJ/4/nyOZkeSVAOeY79WmmQvnL5p/8GUTrDxuyeMjzt9RSv8GPnheYvSRv4l6Qu5Wh8Nu6ZANU9WFYx5vQV+WKArQB46odZWuVmypAamhm0NSZdxSGyEI9m5YTQAEKT+I3VfRR2/MaAWwEF65qh9/io4iyQJgSgKHogF0ugS98Z1h9O42+mHuQABxa/3M</vt:lpwstr>
  </property>
  <property fmtid="{D5CDD505-2E9C-101B-9397-08002B2CF9AE}" pid="67" name="x1ye=67">
    <vt:lpwstr>oMovqbx1tz61ZZ6zynbvSGKMaVRUNW0Q9cc1NnUgVul+hU2l80CPQ2PFXAsOuB7JX0N77vmkJHtwVLhhBJX8zWW/BmVNDaFG+dJR6QHT3CnPZlXRVEEebveS79+JJRJ6jiCOyHDZqkzHJsHOcMCgjYlwOweYDbe1GQK86IshNPw31RBMKrbeSellehp0YkOAzHfECluyG+lYqFWy3yAPgSZXfzG7BbLDipFE+7A2cABBPtbUQoKOi4vTft0FMUZ</vt:lpwstr>
  </property>
  <property fmtid="{D5CDD505-2E9C-101B-9397-08002B2CF9AE}" pid="68" name="x1ye=68">
    <vt:lpwstr>KZkmjO/8dTTiEoUwXBoGqaoOJ78Cl3meP8zgrrtyYcD1vCh26hCgM2q2Z0qEg5xzUFXEGv3gsdSxwKpwyXLx0NoK12TwQXdiDhtnI2XFyWv/vMqDkbYHWXyshKVyc9GXlmTK2whJt5uml1gfAnhQg6qr7wGd+zaCWIj80ILOJhn5jG4sF8VM1QMEf5k5yLUdWTwKOl3pyAY/+YW/RD2b5is1BW8KZ42OjyKRtw/0iWG8JIuK+69lZH2jfNz/Mvc</vt:lpwstr>
  </property>
  <property fmtid="{D5CDD505-2E9C-101B-9397-08002B2CF9AE}" pid="69" name="x1ye=69">
    <vt:lpwstr>XqXvazYLcxTyfDefuFEoPxk/8xTppvzZ4CU+KWD4UyFKJMQS3MiESwVVb34GvHlBN/C5dwSwKQ8ewUMpjIdV0qohwk/m0PZJnf6k2OCj/x2zRKwJeO+7n9kdz6FKTxHKOE01VzC8rjF8GndeASAZtQLTArTktvxmXw7mpxsd6tx1uG8yoyNCRyu2PVIcPH3485FKrvmUbUAQ6k4I8OF/UjeyQNmrrljahRvxZNBv7kLw/sbl105fRXYXt6zsGkv</vt:lpwstr>
  </property>
  <property fmtid="{D5CDD505-2E9C-101B-9397-08002B2CF9AE}" pid="70" name="x1ye=7">
    <vt:lpwstr>2jdfPuZHfU1aBuHegb+kdktxdETcw2l4Sn2td1PVmDcElIKfeimv1GJ0hvZRIuqYtTL2J3U/a0bnWCagQWVk58u05lgvE+aSlkYA2C9ZoElot0JfXrzb1litWdwZSwKErwrixG5tDQs5kJLxPTmHK6jAG+le/DyZni/pv0j9Dj3tfw2kt2MY7KipIhlzEH311nwOhuZo+LtI/hJpOgbh9yWt0zfJcc5kndDpZYVuBjdWa3NLejDb3wHEnZuO8yO</vt:lpwstr>
  </property>
  <property fmtid="{D5CDD505-2E9C-101B-9397-08002B2CF9AE}" pid="71" name="x1ye=70">
    <vt:lpwstr>uWigHrdy23Drs6W/HbuLbHfOYXHw0es6lv+DrRfH7BpFAikK2+i5HBMAjpJpKi5Y2ACdS+G1GGhfMFWbYp+5jiIyWvOZZqK4qqbia94l0XfVNLb0d7YYTLheHO0eCX0s2BCcl6KlKwsMz7pPWKULyiDdeTTw9nAP1sz8wcKz+y9g0Btazgs5ySITpEedVtD1GZNkl92+N6OP9MtiFPt39MqPsc4NJUxrz6F+WGao8l25ryj7ZPxkK16bC6NlGVa</vt:lpwstr>
  </property>
  <property fmtid="{D5CDD505-2E9C-101B-9397-08002B2CF9AE}" pid="72" name="x1ye=71">
    <vt:lpwstr>tvH4OBdtWR/ThtwTPHrZT67VQC27gV8knn9UydMRfXyrik3Yte2CBZhdl5Btx5FlBqRGsvxDet86cM5ybKWDPJ+/cpIB4qGADpQIAZHctuAGWXZkHYa3VQ/iw9hwy1eC2e6ncS3m0cjsQWsqfrxha9f8pXtYE6EwXfFHUxGLOdIZGa0FUPQm9qyQI8mZBOgi7IK7FP87gLCfq0U076FgAYvPmVO5gBSf6Szx7dTtq2VeFwVI8cZKzMc4ICjtUWG</vt:lpwstr>
  </property>
  <property fmtid="{D5CDD505-2E9C-101B-9397-08002B2CF9AE}" pid="73" name="x1ye=72">
    <vt:lpwstr>uovyfmAdvDPToXO32GThOnKI9Pp2F2OpO6afjkc4AUWoH/mTbEZiQz045CiykyMGXhgaikfHnn0IydYLsb7JPExmhnINe+W0lugQy+o49Ybs5qof2Z4+hGit6WVOLjIGnBWB1+T/VBBukE6BuAuoDDzRSV6WH3tJPvpwo1QLo73v/Bjd5jRfD4Nu7b+8Jr34h83lDg9DG/uM0HbUj1kclrAjiKtZiAyeMl04+yvN0Fys4y15EZPWkiXXW/zaih0</vt:lpwstr>
  </property>
  <property fmtid="{D5CDD505-2E9C-101B-9397-08002B2CF9AE}" pid="74" name="x1ye=73">
    <vt:lpwstr>vYawpyao/K75+1nxUnVa2a28UrzUNWbLZJxDlEdQKz6uLv9z5FOEgD4+eokJsVdYK5Q+/2EQtr04GfUM4y+9DkpyWICF9wg1xZYQjmSNhwQpS/r3bG3YVfxuMEvfV7iBBVWPGdIol9VhVlNIMue7b3BeUik4uVCwmN7NgbMOrON365gtW5iC2JlYhhQ0KNfThKN9vIxD9seL14JV2Ganfc59yH7QaV66wxtQoAPmBW2c7kOw+IR/q+ehLDRRBin</vt:lpwstr>
  </property>
  <property fmtid="{D5CDD505-2E9C-101B-9397-08002B2CF9AE}" pid="75" name="x1ye=74">
    <vt:lpwstr>mTRnbkPDJQjPWLCENDcLx5eEV5AFALZqeDBifHLDyFsv8gPluFGYS8yMU+HVwNqpZrheQABbWU/tQVgttg2zVeV8GY1YIjGmBCyeDVfAEN/oOPAURhbzDmMA5hnF+0PieT2hdWwtr61TlAIcIUzCeqL0LEglIKX49thSvnVpKkUn2XSSSjiG+FSEtKtlwqPXF5kWbuf7qyYccuniNSNKosdMRmH3GznmM6/X7o7jsvejIZ5MVhpQiHeiSlWXwmQ</vt:lpwstr>
  </property>
  <property fmtid="{D5CDD505-2E9C-101B-9397-08002B2CF9AE}" pid="76" name="x1ye=75">
    <vt:lpwstr>JarGeHk51DLMoW6fGenW6OR8lO3vrHQZYm8rhhDgGR70gZAru/NrLgOYQAo4bmBd1OULPIUnuIKYKmlJ5KugJv2++XOY2x+qWoTIrOIJ1VVm9yIxuMupoObN2DL26shlQl2LnCGbTiQwigou0wcmgRDbY7nOghPR1+Z8RefP5QSv69x8/frCT2JsDBRCydhzkpeh4C7cP28BgfAwFwtyMkVqTHdfsipjl0VqcoOYxqVkKEloa3fmwfZtQOleWFe</vt:lpwstr>
  </property>
  <property fmtid="{D5CDD505-2E9C-101B-9397-08002B2CF9AE}" pid="77" name="x1ye=76">
    <vt:lpwstr>jXjdyGFeRoiNnbI32JRe8HMRrQOJrKARp5gHAhAPQpZGEZzkCRWQnrHtbQm0bzhZCjJGhczu7Q3C+YaXn4IL+Z9AxYZ7RvBHH/lOCnqSF6oMx5HXWrauUBD1JrZ8d0+BQYWDVKImpj+JP+GcRt118angbGZnwUzomGA645do5WOdIM2LkPeFIUZZPizUIpLEqkiwqtCY3+jYFbInSMq96E2BXkMpkdCI7IpCiyiJqCpZJmMM0We7xKi0Yy9y+qy</vt:lpwstr>
  </property>
  <property fmtid="{D5CDD505-2E9C-101B-9397-08002B2CF9AE}" pid="78" name="x1ye=77">
    <vt:lpwstr>xbugtUel7cycvemGfWvov9R9tDuPHtT+itW+moWusSEcB4pABStK+8Olafg4/GkCb/F0uIbmQmGGtRiugGbwdgsZTl5W0BPyUOQIXX23iraE4qVxTvH7hCZa7o6RD0qBL0mSMcjJN7R9s014hR+DpZnd1uqyepGA0vwmvv6LGoEzVLj8z6bP182tMXNAK4utgGKGr36NmjEuua6edDmKYCAxf4o9lf3OhlRKtO3bzeNX3QPSfeb/Q5F3GOxsrrA</vt:lpwstr>
  </property>
  <property fmtid="{D5CDD505-2E9C-101B-9397-08002B2CF9AE}" pid="79" name="x1ye=78">
    <vt:lpwstr>n76JWsJWCT9NpOjL4dMck3qEXVR69HnQZnQc3wqb4teqWnOX08y1qTCW01NhBxnPoEw0oyshavxgXjKPTjy5OjADF7fLJC+yGCQuSKQSkhp0MGKx/R6rY7QJaluMHGcOdEvMsM0ogzr8TInZFBYajhfLGweZKwpKAEPvnND2I/xFXjrPcEDZAdqTKCh9/rBRQLtYJD+/iHxH56SNjZzcHAn6vBq3jkCkoYv0m27WDtuzkbVZxSJuL3jissigcMF</vt:lpwstr>
  </property>
  <property fmtid="{D5CDD505-2E9C-101B-9397-08002B2CF9AE}" pid="80" name="x1ye=79">
    <vt:lpwstr>HuOZJHXILiTwt/LH1bfcbnqvnNwrj489HB3oAKwFzjJBZklTGZUR6ANmt6TBZEa5zctZsQFXuFpnWsMn+4Y0S3nox+qEIqVjlrwtPsxsSMfOfcvOfTeu99sIUJQAxfSbpmmfW98ZsQP7PZ/mY2msi/fFattmA1Ru1xizHpsQaygVK+PjttvsUYCFhYxPmK1FalQW+0UnFtH9OUg7KFeCGYSovM2ppHnL9m4nUWLV/ZUIPYTvr2K3BIyChiiJyMr</vt:lpwstr>
  </property>
  <property fmtid="{D5CDD505-2E9C-101B-9397-08002B2CF9AE}" pid="81" name="x1ye=8">
    <vt:lpwstr>4iR6BmxsXv8OOs0qz/4zE6XSysjoTUvKgGcaz8dylVlrBXYda9ul7tqTd3AykqGlLnJU8FPoFrbsWVpkqz1mgx3/haIYSk5iTEGkGJcT8BuaIqxm4uiDAJMYE42J02GV5yBiyIGc3GXcI/0XSNwA0u7C/CQYJxNqSTQbvAER2opGpnHgz0AwO4ayQMMJSxzhlRrkOglgG/bxhk2RH2aG3zf8hKjrWsvUSad6MLXc1f4WXYnXausxDkv9OLK/F8i</vt:lpwstr>
  </property>
  <property fmtid="{D5CDD505-2E9C-101B-9397-08002B2CF9AE}" pid="82" name="x1ye=80">
    <vt:lpwstr>xT0XgUE5j3svdN6WqFdwhYuE3eVHnNYpSixOcliFmyen1B7VDLMuu0tI6mv7/La1RJXZ1bjj1JgyNfndGdbIkNz7Bmp8ai2lSZsAajaOf0XBQltfdFPL3zs+DbP2AJBqFy77WHPlosf8AHnOWYILVn6SrQ+EU8/FiQRHzZoQdXb+iU09d3GOm98CAaYgWVgDaJ6wNdvCKxDx/5sEY+APj8JNMfQdEXxGJgCttAQ97qfrdKLUIpzEiMmTP4iIQm7</vt:lpwstr>
  </property>
  <property fmtid="{D5CDD505-2E9C-101B-9397-08002B2CF9AE}" pid="83" name="x1ye=81">
    <vt:lpwstr>UQvoDoyxy8Bs571NS3ifnyNdgcozsOvJvrSLqE+NPpvu6Glv1WqFQswFKrRrTm2iAWHj+yfASzB4222cfLq4GfhEV7J42TcY0gNgf8HXZ+sEmn0Spu59LjumzZU0NVO9ppd0RbmLFptgX4q62ila/e/3zX8zMx06t7/xLW5MUIKm9TNvSW50ms6kAkZ93V3jRF/LO/bc0ETjq7WhF+GcfpUp8aumErk5Nb/QWfjOgLL7XlbEbkxBTZHD+k6gjIP</vt:lpwstr>
  </property>
  <property fmtid="{D5CDD505-2E9C-101B-9397-08002B2CF9AE}" pid="84" name="x1ye=82">
    <vt:lpwstr>WQRFcmJ0ECdy5BXOMO+FSf834Bb72Kly+HyfBdd9kG57nJVTAg152tiQqfpwGm7dX68mvS66vqImG14aiku0/0d3rmSo4WnRANlFq0yvkYP7vZBt3UWphWuguePvP73jIJwwt68tXP9rhFsfdo8Wsw0KIQSCS2zzl/54xCTo8Bke/wHTCqZCcZNW7HQPoIBt8An/Ix5BQb/+kd6M+j3JHRyhNh/tsNfZGiZuaR8dppQBnPoUO/PJWStqHELxEw3</vt:lpwstr>
  </property>
  <property fmtid="{D5CDD505-2E9C-101B-9397-08002B2CF9AE}" pid="85" name="x1ye=83">
    <vt:lpwstr>KyyHgV4Duxx/FmZyklRXAH1FBWa9gohaqU9KzLYpgDhz5PKYe8qrWiNVkjrJZiQFX8st9Y2H3UZgTDY+dhlaSfEzPSdwIXksBzNmv+DTDfdlbtSJRdjiPCJAIuv8a1tbq6y+6p13ZvzTZaJG99kkUvbbHVZyej98ypZ0M381AjA0OVgi1al9cy5NKoWdKAn7NXOHkUi1ZTtkwsxCy990V0+ZNO7fnLIcOG7aZDpvYzo5jfTpAsmh7WpC3qmjrEp</vt:lpwstr>
  </property>
  <property fmtid="{D5CDD505-2E9C-101B-9397-08002B2CF9AE}" pid="86" name="x1ye=84">
    <vt:lpwstr>2NRw4x9uBr2dbb78dQdle312QFi9s/usqOAxhzHrBlbA39xPu1k+K+hxaCF5FY6gj3Ch+zT7fBPXa/SvB5+sCAhaEvsLP1zacsR4XtAqsQqVyDAHacet5lo60oVlSbxA8XWVlbrfnKqa4b1kPUoG3hlELHcnY1vJwHbrsSf3tTOSPkWPc9Rgig49CAxe77L5KeA7jZ7X4uvvLLKctaHizzm/z/pxN49Y8rQUwrWRK3AFyFWBDBRLsp6JyuOxuA/</vt:lpwstr>
  </property>
  <property fmtid="{D5CDD505-2E9C-101B-9397-08002B2CF9AE}" pid="87" name="x1ye=85">
    <vt:lpwstr>LHjF9Ay23hqDOmh02Rw1w6DPfhyJikqAQ2YVSBd2vAS/UzzyndumCUe+JSaVJshsx12oNKhsJS59gwQ62oRGOMyT8y/74NLTvueCuyx3puSwsJ8mjl1nECwIu421d6dbF+4mZXuLrkXN8k0K/oAZBdVi9JRJSiHY1XkhiDfuTILMyfNvJDq78fT1ggX8o8Rq87pDrz0LsGSN/BXLMiB9991vUYrE9rnpo2ZphHNz9JVsJIQkBhBryjTX6XcUPeC</vt:lpwstr>
  </property>
  <property fmtid="{D5CDD505-2E9C-101B-9397-08002B2CF9AE}" pid="88" name="x1ye=86">
    <vt:lpwstr>zY/EyLWKqzTIioD2cJ/Yh4h/BzalbVuyecD8Wuz2XiY7nTZQwpk0HnCKfSzFSxn+N9sO1hVbuvMZsRb2fbgEpTkNgMfUx+XTvkh7KeEHiiDjXTQCsJTJIAfv49U2/ssHHXt2/SZ9ZCrp7V7Z73aCcqcJ29UUP5UAcPUrq7oDiPLQ0Yjh3VY+mGH9XsgUUinwNPktdgaXsIV4jVyRtB697K6HhM8K+7mH3YU8m8kGo3+GiSvX5aryNz9iw1jqFRt</vt:lpwstr>
  </property>
  <property fmtid="{D5CDD505-2E9C-101B-9397-08002B2CF9AE}" pid="89" name="x1ye=87">
    <vt:lpwstr>L8cQN/C/iAaag3cfLJ8chYmxQ47Rz5XpdQQ53s+5wdB5/UzZ7u9lX2tqAXZei8LeFf1QBu5zQCHL7hA0Wr6+biHn8r5dh+sok7j7Kpql5LvGzra+jWJiRL1CpPpTXnFBDED3gHQz+X4HyzgnAQpvSLwkymWoyn4ZMnMD4K9yzhiA1OLfjtPwkviSgqaoM62cg5tEJrXHYnEYjImJhBXuD8EaTGNeY/SW9FnQv/OWWAZgSJqfXoCAV75DFAI++GT</vt:lpwstr>
  </property>
  <property fmtid="{D5CDD505-2E9C-101B-9397-08002B2CF9AE}" pid="90" name="x1ye=88">
    <vt:lpwstr>yIZcYcXx/BAQ5Nsk3zAVOfIStVRrI1tCZgtKYWgxwS+QbVgnoHqRiZMb/mCG9GEBvXF2l1F7y8fj/xeKwmX3m8eQnkkBxgylnAfEwah5eDaEPoX0JrdYaH2/7uPja/UteSoQinOxFyJXWLjxbIxy6z55vb3YTedqOdFuyMVTGa765iPY+nUIHa770xapKqxUUtIbosnO6kQ3gETlkyDPLGApRNmN6fHR/O2v6ig7RNqMvIr8F5yNQuuPhgIbb0P</vt:lpwstr>
  </property>
  <property fmtid="{D5CDD505-2E9C-101B-9397-08002B2CF9AE}" pid="91" name="x1ye=89">
    <vt:lpwstr>4Mqny9ciW0d+tPo12vdZDrIaMlPulH1C6XlyTGw4YYsSCQhvE3bTE3YOnb5sAza9FLZ1ArVhwgKaKGgr48ZyYTBc6EJ0t+aAl8aoDdORIFV5rDa8kAIzI1Mu4r9flmC0bthExUTKuhTRjaJUzN27tmKwK5wzKSbREk87jveDPATgOXuVLWcFhh6yUGMb7tht01SSImekeKPGSVdmccoDaqU3fsgBuVVoeRiqzdBWyd4HbK91eqsPR1PvBFseJjd</vt:lpwstr>
  </property>
  <property fmtid="{D5CDD505-2E9C-101B-9397-08002B2CF9AE}" pid="92" name="x1ye=9">
    <vt:lpwstr>IEAKTM0Xx5SwOL5YP9vlpbZi0P647im8Dm6mRa1Wji/O1z0gpUuV3XXnjEBW3D33DkaU2YtKUUq6+JmUgW9AwBlv4jjpdgC5AmdkDUBLTILzapN1diOdLZBU/rEkpWnUt0/snGmcjCCaNqpqL55pemc/27M7nPmRHdOXaMdzhiOAu+vkYMLQJUdzd1cHc0I4/koDdiaJzOyDxIU6+1lYsyXMFInkkLPS51wzCv5oh/xDh3eoh7ebw4JAgng/hG0</vt:lpwstr>
  </property>
  <property fmtid="{D5CDD505-2E9C-101B-9397-08002B2CF9AE}" pid="93" name="x1ye=90">
    <vt:lpwstr>lKSg6brvD9UA+fMqPEZtcRd3gZjC1uoNpna4MdrIqfsqlEisWqjDZFnz8G88yf3jeMNvQED5pMkvoWom9UBL1PWMzcI60mUa+xrnXFZ7R10Ar4C/hrbe1oO4TK/gCx83D7IFkAAA==</vt:lpwstr>
  </property>
</Properties>
</file>