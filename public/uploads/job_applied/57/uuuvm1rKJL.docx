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ivdocumentdivPARAGRAPHPRFL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800"/>
        <w:gridCol w:w="816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hidden/>
          <w:tblCellSpacing w:w="0" w:type="dxa"/>
        </w:trPr>
        <w:tc>
          <w:tcPr>
            <w:tcW w:w="28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Arial" w:eastAsia="Arial" w:hAnsi="Arial" w:cs="Arial"/>
                <w:color w:val="231F20"/>
                <w:bdr w:val="none" w:sz="0" w:space="0" w:color="auto"/>
                <w:vertAlign w:val="baseline"/>
              </w:rPr>
            </w:pPr>
            <w:r>
              <w:rPr>
                <w:rFonts w:ascii="Arial" w:eastAsia="Arial" w:hAnsi="Arial" w:cs="Arial"/>
                <w:color w:val="231F20"/>
                <w:bdr w:val="none" w:sz="0" w:space="0" w:color="auto"/>
                <w:vertAlign w:val="baseline"/>
              </w:rPr>
              <w:drawing>
                <wp:inline>
                  <wp:extent cx="1763748" cy="749419"/>
                  <wp:docPr id="100002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748" cy="74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780" w:lineRule="atLeast"/>
              <w:ind w:left="0" w:right="0"/>
              <w:rPr>
                <w:rStyle w:val="divdocumentdivnamecontact"/>
                <w:rFonts w:ascii="Arial" w:eastAsia="Arial" w:hAnsi="Arial" w:cs="Arial"/>
                <w:color w:val="0187DE"/>
                <w:sz w:val="68"/>
                <w:szCs w:val="68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sz w:val="68"/>
                <w:szCs w:val="68"/>
              </w:rPr>
              <w:t>Malina</w:t>
            </w:r>
            <w:r>
              <w:rPr>
                <w:rStyle w:val="divdocumentdivnamecontact"/>
                <w:rFonts w:ascii="Arial" w:eastAsia="Arial" w:hAnsi="Arial" w:cs="Arial"/>
                <w:sz w:val="68"/>
                <w:szCs w:val="68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Arial" w:eastAsia="Arial" w:hAnsi="Arial" w:cs="Arial"/>
                <w:sz w:val="68"/>
                <w:szCs w:val="68"/>
              </w:rPr>
              <w:t>Aporcaritei</w:t>
            </w:r>
          </w:p>
          <w:p>
            <w:pPr>
              <w:pStyle w:val="spanpaddedline"/>
              <w:spacing w:before="0" w:after="0" w:line="320" w:lineRule="atLeast"/>
              <w:ind w:left="0" w:right="0"/>
              <w:rPr>
                <w:rStyle w:val="divdocumentdivnamecontact"/>
                <w:rFonts w:ascii="Arial" w:eastAsia="Arial" w:hAnsi="Arial" w:cs="Arial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07935653250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 xml:space="preserve">| </w:t>
            </w:r>
            <w:r>
              <w:rPr>
                <w:rStyle w:val="divdocumentdivnamecontact"/>
                <w:rFonts w:ascii="Arial" w:eastAsia="Arial" w:hAnsi="Arial" w:cs="Arial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extBold"/>
                <w:rFonts w:ascii="Arial" w:eastAsia="Arial" w:hAnsi="Arial" w:cs="Arial"/>
                <w:b/>
                <w:bCs/>
                <w:color w:val="4A4A4A"/>
                <w:sz w:val="22"/>
                <w:szCs w:val="22"/>
              </w:rPr>
              <w:t>E:</w:t>
            </w:r>
            <w:r>
              <w:rPr>
                <w:rStyle w:val="textBold"/>
                <w:rFonts w:ascii="Arial" w:eastAsia="Arial" w:hAnsi="Arial" w:cs="Arial"/>
                <w:b/>
                <w:bCs/>
                <w:color w:val="4A4A4A"/>
                <w:sz w:val="22"/>
                <w:szCs w:val="22"/>
              </w:rPr>
              <w:t> 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florina.aporcaritei@gmail.com</w:t>
            </w:r>
          </w:p>
          <w:p>
            <w:pPr>
              <w:pStyle w:val="documentzipsuffix"/>
              <w:spacing w:before="0" w:after="0" w:line="320" w:lineRule="atLeast"/>
              <w:ind w:left="0" w:right="0"/>
              <w:rPr>
                <w:rStyle w:val="divdocumentdivnamecontact"/>
                <w:rFonts w:ascii="Arial" w:eastAsia="Arial" w:hAnsi="Arial" w:cs="Arial"/>
                <w:color w:val="4A4A4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Macclesfield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GB</w:t>
            </w:r>
            <w:r>
              <w:rPr>
                <w:rStyle w:val="divdocumentdivnamecontact"/>
                <w:rFonts w:ascii="Arial" w:eastAsia="Arial" w:hAnsi="Arial" w:cs="Arial"/>
                <w:color w:val="4A4A4A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20" w:lineRule="atLeast"/>
              <w:ind w:left="0" w:right="0"/>
              <w:textAlignment w:val="auto"/>
              <w:rPr>
                <w:rStyle w:val="span"/>
                <w:rFonts w:ascii="Arial" w:eastAsia="Arial" w:hAnsi="Arial" w:cs="Arial"/>
                <w:vanish/>
                <w:color w:val="4A4A4A"/>
                <w:sz w:val="22"/>
                <w:szCs w:val="22"/>
              </w:rPr>
            </w:pPr>
            <w:r>
              <w:rPr>
                <w:rStyle w:val="span"/>
                <w:rFonts w:ascii="Arial" w:eastAsia="Arial" w:hAnsi="Arial" w:cs="Arial"/>
                <w:vanish/>
                <w:color w:val="4A4A4A"/>
                <w:sz w:val="22"/>
                <w:szCs w:val="22"/>
              </w:rPr>
              <w:t>Macclesfield</w:t>
            </w:r>
            <w:r>
              <w:rPr>
                <w:rStyle w:val="span"/>
                <w:rFonts w:ascii="Arial" w:eastAsia="Arial" w:hAnsi="Arial" w:cs="Arial"/>
                <w:vanish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Arial" w:eastAsia="Arial" w:hAnsi="Arial" w:cs="Arial"/>
                <w:vanish/>
                <w:color w:val="4A4A4A"/>
                <w:sz w:val="22"/>
                <w:szCs w:val="22"/>
              </w:rPr>
              <w:t>GB</w:t>
            </w:r>
            <w:r>
              <w:rPr>
                <w:rStyle w:val="documentzipprefix"/>
                <w:rFonts w:ascii="Arial" w:eastAsia="Arial" w:hAnsi="Arial" w:cs="Arial"/>
                <w:vanish/>
                <w:color w:val="4A4A4A"/>
                <w:sz w:val="22"/>
                <w:szCs w:val="22"/>
              </w:rPr>
              <w:t xml:space="preserve"> 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after="0" w:line="300" w:lineRule="exact"/>
        <w:ind w:left="0" w:right="0"/>
        <w:rPr>
          <w:rFonts w:ascii="Arial" w:eastAsia="Arial" w:hAnsi="Arial" w:cs="Arial"/>
          <w:color w:val="231F20"/>
          <w:bdr w:val="none" w:sz="0" w:space="0" w:color="auto"/>
          <w:vertAlign w:val="baseline"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nottwocolsectionsectiontwocolsectiondivheading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Professional summary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0148" cy="381369"/>
                        <wp:wrapNone/>
                        <wp:docPr id="10000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381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Motivated customer service team member eager to streamline operating procedures to maximise team efficiency and customer satisfaction. Specialises in quality, speed and performance improvements.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Skills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hiltSecdivparagraphWrapperinnertable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06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950"/>
                    <w:gridCol w:w="395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395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before="0"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Team work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Proactive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Communication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Detail oriented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1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Customer relations</w:t>
                        </w:r>
                      </w:p>
                    </w:tc>
                    <w:tc>
                      <w:tcPr>
                        <w:tcW w:w="395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before="0"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Stock management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POS Systems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Data Entry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Order processing</w:t>
                        </w:r>
                      </w:p>
                      <w:p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after="0" w:line="320" w:lineRule="atLeast"/>
                          <w:ind w:left="520" w:right="0" w:hanging="370"/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singlecolumn"/>
                            <w:rFonts w:ascii="Arial" w:eastAsia="Arial" w:hAnsi="Arial" w:cs="Arial"/>
                            <w:color w:val="231F20"/>
                            <w:bdr w:val="none" w:sz="0" w:space="0" w:color="auto"/>
                            <w:vertAlign w:val="baseline"/>
                          </w:rPr>
                          <w:t>Call centre experience</w:t>
                        </w:r>
                      </w:p>
                    </w:tc>
                  </w:tr>
                </w:tbl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20" w:lineRule="auto"/>
                    <w:rPr>
                      <w:rStyle w:val="divdocument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color w:val="FFFFFF"/>
                      <w:sz w:val="2"/>
                    </w:rPr>
                    <w:t>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Work history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0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Arial" w:eastAsia="Arial" w:hAnsi="Arial" w:cs="Arial"/>
                      <w:b/>
                      <w:bCs/>
                      <w:caps/>
                    </w:rPr>
                    <w:t>Customer Experience Advisor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08/2023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-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04/2024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Santander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 |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Macclesfield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before="0"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Handling cash and other types of transactions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Being the first point of contact for customers in branch as well as over the phone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Using multiple complex computer systems and programs to help customers via our telephone services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Performing servicing queries regarding private and sensitive data in regulation with the GDPR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Following rules and policies of the banking industry to maintain high standards of privacy, professionalism and risk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Answering questions and solving queries in an efficient and timely manner at first point of contact where possible, sometimes contacting a specialist that can look into a customer's query more deeply.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Arial" w:eastAsia="Arial" w:hAnsi="Arial" w:cs="Arial"/>
                      <w:b/>
                      <w:bCs/>
                      <w:caps/>
                    </w:rPr>
                    <w:t>Sales Advisor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09/2022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-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05/2023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Vodafone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 |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Macclesfield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Selling accessories and other technology related products and services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Working within a team to boost monthly objectives and reach targets for the company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Asking customers the right questions to understand their needs and provide a suitable solution that satisfies them.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Arial" w:eastAsia="Arial" w:hAnsi="Arial" w:cs="Arial"/>
                      <w:b/>
                      <w:bCs/>
                      <w:caps/>
                    </w:rPr>
                    <w:t>Customer Service Assistant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02/2022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-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05/2022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Elms Marketing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 |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Macclesfield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Virtual-based role which required taking calls and chatting online with customers and using the latest tech softwares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Followed and exceeded the daily target regarding customer satisfaction by being proactive and efficient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Connected with the customer and maximised sales by promoting products and services recommended by the company.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Arial" w:eastAsia="Arial" w:hAnsi="Arial" w:cs="Arial"/>
                      <w:b/>
                      <w:bCs/>
                      <w:caps/>
                    </w:rPr>
                    <w:t>Volunteer Customer Service Assistant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10/2019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-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11/2021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Shaw Trust Charity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 |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Handforth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Handled cash and card transactions by working the till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Ensured the customers had a great experience by engaging with them and making sure they felt welcomed and appreciated for their contribution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Cleaned and organised and priced donated goods to be sold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Provided information on the work Shaw Trust delivered and the importance as well as the impact of raising funds through the store.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6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6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Arial" w:eastAsia="Arial" w:hAnsi="Arial" w:cs="Arial"/>
                      <w:b/>
                      <w:bCs/>
                      <w:caps/>
                    </w:rPr>
                    <w:t>Customer Assistant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04/2024</w:t>
                  </w:r>
                  <w:r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-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Current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Sainsbury's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|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 xml:space="preserve">Macclesfield 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Handled cash and card payments with accuracy.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Advised customers on availability, pricing and location of products.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after="0" w:line="320" w:lineRule="atLeast"/>
                    <w:ind w:left="520" w:right="0" w:hanging="370"/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Provided fast checkout service with high levels of customer care and transaction speed.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Education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1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b/>
                      <w:bCs/>
                      <w:color w:val="231F20"/>
                    </w:rPr>
                    <w:t>Functional Skills Maths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06/2021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Macclesfield College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b/>
                      <w:bCs/>
                      <w:color w:val="231F20"/>
                    </w:rPr>
                    <w:t>Access to HE Diploma: Social Sciences/ Humanities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06/2021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Macclesfield College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b/>
                      <w:bCs/>
                      <w:color w:val="231F20"/>
                    </w:rPr>
                    <w:t>BTEC: Business Level 1 and 2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06/2020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Cheadle &amp; Marple College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inglecolumnspanpaddedlinenth-child1"/>
                    <w:tabs>
                      <w:tab w:val="right" w:pos="7860"/>
                    </w:tabs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egree"/>
                      <w:rFonts w:ascii="Arial" w:eastAsia="Arial" w:hAnsi="Arial" w:cs="Arial"/>
                      <w:b/>
                      <w:bCs/>
                      <w:color w:val="231F20"/>
                    </w:rPr>
                    <w:t>GCSE: English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ab/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rStyle w:val="jobdates"/>
                      <w:rFonts w:ascii="Arial" w:eastAsia="Arial" w:hAnsi="Arial" w:cs="Arial"/>
                      <w:i/>
                      <w:iCs/>
                      <w:caps/>
                      <w:color w:val="231F20"/>
                    </w:rPr>
                    <w:t>06/2019</w:t>
                  </w:r>
                  <w:r>
                    <w:rPr>
                      <w:rStyle w:val="datesWrapper"/>
                      <w:rFonts w:ascii="Arial" w:eastAsia="Arial" w:hAnsi="Arial" w:cs="Arial"/>
                      <w:i/>
                      <w:iCs/>
                      <w:color w:val="231F20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jc w:val="lef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</w:rPr>
                    <w:t>Cheadle &amp; Marple College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bottom w:w="0" w:type="dxa"/>
          <w:right w:w="0" w:type="dxa"/>
        </w:tblCellMar>
        <w:tblLook w:val="05E0"/>
      </w:tblPr>
      <w:tblGrid>
        <w:gridCol w:w="2760"/>
        <w:gridCol w:w="8200"/>
      </w:tblGrid>
      <w:tr>
        <w:tblPrEx>
          <w:tblW w:w="0" w:type="auto"/>
          <w:tblCellSpacing w:w="0" w:type="dxa"/>
          <w:shd w:val="clear" w:color="auto" w:fill="FFFFFF"/>
          <w:tblLayout w:type="fixed"/>
          <w:tblCellMar>
            <w:top w:w="3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7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sectiontwocolsectiondivheading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40" w:lineRule="atLeast"/>
              <w:ind w:left="0"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  <w: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  <w:t>Custom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80"/>
              <w:gridCol w:w="790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0148" cy="140232"/>
                        <wp:wrapNone/>
                        <wp:docPr id="100026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6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bdr w:val="none" w:sz="0" w:space="0" w:color="auto"/>
                      <w:vertAlign w:val="baseline"/>
                    </w:rPr>
                    <w:t>References available by request.</w:t>
                  </w:r>
                </w:p>
              </w:tc>
            </w:tr>
          </w:tbl>
          <w:p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187DE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rFonts w:ascii="Arial" w:eastAsia="Arial" w:hAnsi="Arial" w:cs="Arial"/>
          <w:color w:val="231F20"/>
          <w:bdr w:val="none" w:sz="0" w:space="0" w:color="auto"/>
          <w:vertAlign w:val="baseline"/>
        </w:rPr>
      </w:pPr>
    </w:p>
    <w:sectPr>
      <w:pgSz w:w="12240" w:h="15840"/>
      <w:pgMar w:top="640" w:right="640" w:bottom="640" w:left="6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231F20"/>
      <w:shd w:val="clear" w:color="auto" w:fill="FFFFFF"/>
    </w:rPr>
  </w:style>
  <w:style w:type="paragraph" w:customStyle="1" w:styleId="divdocumentsection">
    <w:name w:val="div_document_section"/>
    <w:basedOn w:val="Normal"/>
    <w:pPr>
      <w:pBdr>
        <w:top w:val="none" w:sz="0" w:space="15" w:color="auto"/>
      </w:pBdr>
    </w:pPr>
  </w:style>
  <w:style w:type="character" w:customStyle="1" w:styleId="monogram">
    <w:name w:val="monogram"/>
    <w:basedOn w:val="DefaultParagraphFont"/>
  </w:style>
  <w:style w:type="character" w:customStyle="1" w:styleId="divdocumentdivnamecontact">
    <w:name w:val="div_document_div_namecontact"/>
    <w:basedOn w:val="DefaultParagraphFont"/>
  </w:style>
  <w:style w:type="paragraph" w:customStyle="1" w:styleId="divdocumentdivname">
    <w:name w:val="div_document_div_name"/>
    <w:basedOn w:val="Normal"/>
    <w:rPr>
      <w:color w:val="0187D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Character">
    <w:name w:val="div_document_div_name Character"/>
    <w:basedOn w:val="DefaultParagraphFont"/>
    <w:rPr>
      <w:color w:val="0187DE"/>
    </w:rPr>
  </w:style>
  <w:style w:type="paragraph" w:customStyle="1" w:styleId="divaddress">
    <w:name w:val="div_address"/>
    <w:basedOn w:val="div"/>
    <w:pPr>
      <w:spacing w:line="320" w:lineRule="atLeast"/>
      <w:jc w:val="left"/>
    </w:pPr>
    <w:rPr>
      <w:color w:val="4A4A4A"/>
      <w:sz w:val="22"/>
      <w:szCs w:val="2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textBold">
    <w:name w:val="textBold"/>
    <w:basedOn w:val="DefaultParagraphFont"/>
    <w:rPr>
      <w:b/>
      <w:bCs/>
    </w:rPr>
  </w:style>
  <w:style w:type="paragraph" w:customStyle="1" w:styleId="documentzipsuffix">
    <w:name w:val="document_zipsuffix"/>
    <w:basedOn w:val="Normal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divPARAGRAPHPRFL">
    <w:name w:val="div_document_div_PARAGRAPH_PRFL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nottwocolsectionsectiontwocolsectiondivheadingdivsectiontitle">
    <w:name w:val="div_document_section_not(.twocolsection) + section_twocolsection_div_heading_div_sectiontitle"/>
    <w:basedOn w:val="Normal"/>
    <w:pPr>
      <w:pBdr>
        <w:top w:val="none" w:sz="0" w:space="0" w:color="auto"/>
      </w:pBdr>
    </w:pPr>
  </w:style>
  <w:style w:type="character" w:customStyle="1" w:styleId="divdocumentsectionnottwocolsectionsectiontwocolsectiondivheadingdivsectiontitleCharacter">
    <w:name w:val="div_document_section_not(.twocolsection) + 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table" w:customStyle="1" w:styleId="divdocumentsectiontwocolsectiondivparagraphWrapperdivparagraph">
    <w:name w:val="div_document_section_twocolsection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inglecolumn">
    <w:name w:val="div_document_singlecolumn"/>
    <w:basedOn w:val="DefaultParagraphFont"/>
  </w:style>
  <w:style w:type="paragraph" w:customStyle="1" w:styleId="hiltParaWrapper">
    <w:name w:val="hiltParaWrapper"/>
    <w:basedOn w:val="Normal"/>
  </w:style>
  <w:style w:type="paragraph" w:customStyle="1" w:styleId="divdocumentsectiontwocolsectiondivparagraphWrapperdivparagraphParagraph">
    <w:name w:val="div_document_section_twocolsection_div_paragraphWrapper_div_paragraph Paragraph"/>
    <w:basedOn w:val="Normal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table" w:customStyle="1" w:styleId="divdocumentsectionhiltSecdivparagraphWrapperinnertable">
    <w:name w:val="div_document_section_hiltSec_div_paragraphWrapper_inner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divdocumentjobtitle">
    <w:name w:val="div_document_jobtitle"/>
    <w:basedOn w:val="DefaultParagraphFont"/>
    <w:rPr>
      <w:color w:val="0187DE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character" w:customStyle="1" w:styleId="spanpaddedlineCharacter">
    <w:name w:val="span_paddedline Character"/>
    <w:basedOn w:val="span"/>
  </w:style>
  <w:style w:type="character" w:customStyle="1" w:styleId="degree">
    <w:name w:val="degree"/>
    <w:basedOn w:val="DefaultParagraphFont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Malina Aporcaritei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3ff6592b-b9b1-4ab3-bd7b-6a0efc1d7aa7</vt:lpwstr>
  </property>
  <property fmtid="{D5CDD505-2E9C-101B-9397-08002B2CF9AE}" pid="3" name="x1ye=0">
    <vt:lpwstr>IEsAAB+LCAAAAAAABAAcm7V280oYRR9IhdCCUszM6sTMrKe/+W/hxsvxkmbmO2dvJcFgkuYpCv178dyP5DECpxGOEQgOQmGagxJjKRET/kBN/JSewLnvV+Ipvx7Ib+g2YKjhlnpoTRjkvkypJoFJLanykPQofiXOd7jHDn/vM/1ttz+wpYPNri1a33tA6tVYHMFO+8t7zLRf6qZgiAAiZa/eTgrxhbp4KZM3DzL4Lr30Bo+4dedBVaFiy9WX6Ik</vt:lpwstr>
  </property>
  <property fmtid="{D5CDD505-2E9C-101B-9397-08002B2CF9AE}" pid="4" name="x1ye=1">
    <vt:lpwstr>3NdWz1ucriTqcOLxsAsIEU5IFiks4yjw/r7kgnXaJhEC9+xqOky1A0oTufpYchrGWVwWhz8wG+DdoojXQbOYVdEzCdZL0CMhuJHW5I9IS4YgS/bX2Quf++vmGkLbEtKo+YTHujccQ1QqucfW+RZxr9zR9tCr28qvyEjsvWzaVNmPDdE+GU7y6ff/BKOyKWFSj9i8+WtW2l8kwXrGuHK/Yk1c654fnPjUtCNNCmwxa2evWVgGZvJQ6Vq2SQkqBgu</vt:lpwstr>
  </property>
  <property fmtid="{D5CDD505-2E9C-101B-9397-08002B2CF9AE}" pid="5" name="x1ye=10">
    <vt:lpwstr>fy8YB2f3KQsRGnyUqSvzUpqt7hgwGUNuXrA4tkxu9DFn42S2jM4jo+cawRHf/yMxtBvbccdbC/fh6VC6xB/Y5PMidq5gHox28mSnVQujexE+vQlf4EKIapJ8iL5qMu6HDXTE5Y7YXyhqiL6wqZT0WBL+WRgnm7q8qc3dnLnyFA2eXNfvauAVC6pMa67F9oPbgh2wCxip40oiir60xohBRZExbMKiCLbGhRp9apRtr8h2t/u4A9fzij1i209THiF</vt:lpwstr>
  </property>
  <property fmtid="{D5CDD505-2E9C-101B-9397-08002B2CF9AE}" pid="6" name="x1ye=11">
    <vt:lpwstr>pECsD9d/qUtK0VRYELDr9P14id3JpIJiEJ5fMChFV4+43Mf20+gBrcKpzMykly6EtmZxOzKP4qbEZdDEWDjy19sh29xRcjGyoIBkNXhznhFu/sTaejBW+CHue5N7sOdpJYaAN5GCg119bkF3gaQ4kDsK/2UDm7Iia2Jz1lcjumHJxqTv16g5fyyKteUIelXPX8tnne/4Ccc7TuAdxRZ+3xASMNfHeJ7dfshRRBvNO/G2fyzNlINiGsdMq6auvYt</vt:lpwstr>
  </property>
  <property fmtid="{D5CDD505-2E9C-101B-9397-08002B2CF9AE}" pid="7" name="x1ye=12">
    <vt:lpwstr>kbooMabzwpKjQKUV3ezm4JAa7/1jfeD3x85GbeuiEpdAAnXzbMgtrC9sGnq5PDvEM5BB1moSgIJC0IOn5eXb2RmKXmLG5CtX9Nnh/biZ8YE/4yfdsT/33OARNgEu5jKC91Tvbe3dI7JD10tBFeTThlTDUX3RlXgig5WQIlQRN33Ye55HmTUXylo9Fbm3XUtMxdCjSFeJqNc7VtyWxz1HUcpveolO3vpW+eTjPIYgtK86ovmarf9H9p6nIs3jkxv</vt:lpwstr>
  </property>
  <property fmtid="{D5CDD505-2E9C-101B-9397-08002B2CF9AE}" pid="8" name="x1ye=13">
    <vt:lpwstr>UT1oEISl9uIfj1zcQ1VO9cL9GWzbDhboJLJ9ymZJZ6Ut96i7QwTQMM8S9MA85tuVdV7RGjnb+BKKjpLnilxZ1/5lIHjRIixXvzYPv38WWOLRGnFtuNR4L7SBtYWvPN8zEC7Pl9jY5lLEULtrhTkhJ/R8d4ORcEH2qfNDfRXLjsgM946VbNkmyJCg/v71F8Jlyu+k+z/3JFqr46RLCSddn4T2CzWQOf6jzUynklC4SU9pdJjvKa1wjzHJ5efQFoj</vt:lpwstr>
  </property>
  <property fmtid="{D5CDD505-2E9C-101B-9397-08002B2CF9AE}" pid="9" name="x1ye=14">
    <vt:lpwstr>71a4ntVO0i0dsDISG/cR51yq6mM+pf9ovDd3ZCvSmZ24dYK7GU0OlfRBmv35mq+Lw5aJfTtt1fA7Zkj9xMJyD+NXvXVK7nmoj1JF/q/bET1kPvu4hfYtYFugoRFZ6m0gZZpvrVj/LN4jfGcpAIEIr4fHlag6JK1tQx6fvHG1fxkhQISaa6dCBlRoYVJfMCVFx6ujHwTDPlGuu1vSqEuSWEgr8Zk5fq+4XPIg1In/0dMyyD6u/Q7tGm0T9CTObGi</vt:lpwstr>
  </property>
  <property fmtid="{D5CDD505-2E9C-101B-9397-08002B2CF9AE}" pid="10" name="x1ye=15">
    <vt:lpwstr>TfmstbvWu6T1L5vbMO4QYWjwRcKzJft6UKk9P8Ui4axTm6UiQFIvo3Sv/aSk5id5J/0DOxaKT/4D0D4b1mrueq3HTKawkajtOIASzsSARY55xIBQO0TL/FR/bNqLmXOxfMUAgtLBzf4k+FUnzy+hYHKdnElC1tR/Cqac9NZtcSTB7VqpZnVPxsZB+nRyWqxdo6NEKmP1WeyOt2GmuJfMLT82RpTWeHoMEhsw+i5bMgRAiYQpEsI18yiJHnfydHQ</vt:lpwstr>
  </property>
  <property fmtid="{D5CDD505-2E9C-101B-9397-08002B2CF9AE}" pid="11" name="x1ye=16">
    <vt:lpwstr>XzpndJNNhil2zY2gmcM0FbvTO/Uj/bVmOdsKsSV0IaYmMwKMf/wTHNjfGtbhgUbu7FVOh6cBtLzmfNc7XLKRtOziyokxUkOk1aROl7Q6dP7gJjtQto1LKkGuOXRVrLInsdCKMM3KREiISRxUjCR2tqtB02hawa1SvI7EmTyOHAn8Kh0GKt5eR/55bs72tx2sgncTDbWKGBf5D9qURHPzPb05T+4yKYM8yMlOEYSXRw8Aa/BpmNffP1mXt7+mBRS</vt:lpwstr>
  </property>
  <property fmtid="{D5CDD505-2E9C-101B-9397-08002B2CF9AE}" pid="12" name="x1ye=17">
    <vt:lpwstr>iH0jZ514x2BJCHzZrmrBRpyiKA/QBw7h73Tuf3vi9qQRIsKFQL7TOjt7DELHOQlFTynI+EGFCmUMxbIExgz4f5+wQrM4eMbeCCH5NLTRtfVC/h4PY44MRrlCvQBnbxvrTi9f5E/uybcD9MSzAiyND3SQy9RGS9h3JE9E0JPP91JNDtGAzz94bBm6D8vk7WMqPP6SXROogTp3JTu6Pg8zntj7KgHv0cZnDV0/ibMfGAI1dy4Ox5T3s9P1MVPi8mL</vt:lpwstr>
  </property>
  <property fmtid="{D5CDD505-2E9C-101B-9397-08002B2CF9AE}" pid="13" name="x1ye=18">
    <vt:lpwstr>Adoa1WVQXHmXrPtC6ZbQ/c46OpM/FQUW91UYhUHXmy+OuspF+0cSKVJXnNisw8Xd2vFDfG8JZcv4ccwCBU6JTSQkDYsGrUzZfcJOQprByddKpV1giez7c1KEAzrMbUT7+YArPj81eM1OlM3J/uckPD3GAJPtA0Bz+IDf8o2gWGmfKD6QdwhTbsFnyQ4lGlIbwKTzsYTM0NeEP62TIPJ++bNwhW/k9cJh5Dt8ixkFY3deB9gfZvJ0lFqn5dHorNm</vt:lpwstr>
  </property>
  <property fmtid="{D5CDD505-2E9C-101B-9397-08002B2CF9AE}" pid="14" name="x1ye=19">
    <vt:lpwstr>2wiPWiNZ5pbrTx3Jmo8g60HxzVXK2w6yNbGgzmwulQ9ayb3XTMIReQVWFFTIjlKMEyRwv3NngpkyATSCwoXMP2NRhVi4MDaR8bgf/pqPtUhjp2MWVAg/iipuqxDP0X/h0jn9kPS/Fz72Y/ILnpzwnymSWTv6RCBTk8eXMF5WegkG4ay7zfMVe1xdVvvsn4qiYFc0GAMfkgTRxvylk6GO/Ggm+43xHzyMPT+MYqS54S2VtLeFrKGfocpvZ0+Louw</vt:lpwstr>
  </property>
  <property fmtid="{D5CDD505-2E9C-101B-9397-08002B2CF9AE}" pid="15" name="x1ye=2">
    <vt:lpwstr>QMzr2oE3LPDPvU9GnP0f3L7tua49tXlGWz9jN9Y9HEtcABHYBIq4GFsfp0cEW+ZcYfeR1LfFZ1QZkvzptIta/jerJ+od9EjHXPN1ctu6AUzrmyZWtEMxX1mpz3HD9dShS5MB0Awb8tWPQy1GZXOw2AEyRfLR85XbwWOvCgOJbcR/xPsI+gXnMd00EZ8jfv4aE4QEQde4rpXEuXSZCfOGTdiL2YFusCKhhvXA0tW3QrbdAFTvlpJXo9+TM5+6GFS</vt:lpwstr>
  </property>
  <property fmtid="{D5CDD505-2E9C-101B-9397-08002B2CF9AE}" pid="16" name="x1ye=20">
    <vt:lpwstr>pLCZaOc2v37Qf78vgywdbHi15HSUjUc86WET+QsM4B0fGq+wg4/ZXD109fK/pnuPHxWwGHfkbn79EdPaVZsb2/w+9p5OhyeOtt/Du23Tyj6alWoq8thGoO6tiUdJdI+zzJ5KONJNmhXijW7zWpqOqaMV+UXhKrEPh2LksBSScMRxQxM0Pdpw/QZkPasKHXf5XP016PfDsWYv9xVmyI74TwOG3eOpOozEp0EXKtQe9E1wpD95JMuAkF0vXGgq5GT</vt:lpwstr>
  </property>
  <property fmtid="{D5CDD505-2E9C-101B-9397-08002B2CF9AE}" pid="17" name="x1ye=21">
    <vt:lpwstr>azfdD1jRE4xKXumvAtckM6WiUP1jxO9qw4OT4qXD107FPWK2vjYwJDhQHb234KQdsLGbk9uHdn59PHKG2NI9Thbeh7f4m5lfjXqNVLkTiDlEKcWW50V9sxAArJtcC1tdmspPmT0Jclu4n3df7FKRzhoyoefzEYt2nXP2+/VhbqOr7DB4rsF9/SkEpjIbUkFkKWN0RaH/meJfrwq/QimxU+xtResBgGMHoSfQu0nsBo8oQPE038zMzt3xrpZMGI6</vt:lpwstr>
  </property>
  <property fmtid="{D5CDD505-2E9C-101B-9397-08002B2CF9AE}" pid="18" name="x1ye=22">
    <vt:lpwstr>hi5bKM8fiqAHJXebrSWkCjAHjoX2FCwTgMp8hhVgfzAwJysjlxZkKWAaFNuu8s7EiflqV8YU7+IZdRfvPEtb9mm8QkMf7CvMlLlvNerk2IjqigS813p9rCGBe4mjGUT/tSKpl0SWOZoGTPEC1wf09atxuVP5sMFqH68/tqze+//Ubxl1qw/PyzmUVftB9t8DYEBl2m+Cosj+ga2cVSPNALnWotMt4gUHCez7tgxDOXsPXJQIne7LSki+0ZdGQRf</vt:lpwstr>
  </property>
  <property fmtid="{D5CDD505-2E9C-101B-9397-08002B2CF9AE}" pid="19" name="x1ye=23">
    <vt:lpwstr>B5i3U25uOtfEebDFVUmdc5OUfZVy15ZaO9GNbKrk6nXMQBfPxYKyN9kYgF1LeBYhPpz+4y42iJUyQb8g7teWfD+REoxfj+sbyBpmZ2TrnU9sUDr66pe8DfiTKMiK+4mDsbELgqxZaFqop+h2X1xM7XmYOMYd2f8ce3GdmbVN43EUQomfi1yS70N28eDAqJUgmh9qmYjZz8S+wFuLWkSA1TefV94oOjQGEe53FQqmxuHAf3aSs9Cl12qTSjGVv6C</vt:lpwstr>
  </property>
  <property fmtid="{D5CDD505-2E9C-101B-9397-08002B2CF9AE}" pid="20" name="x1ye=24">
    <vt:lpwstr>w8GaD35ETi7YPWFKpb4Po+huoa1ysrKw3ST14Lc9EWISr3E2Xtzees/MK7jjMSCJv2uPjD+v48VtCw+bKmORHVzCxjg/9kZPq/LhkyW11xCkrqsEQqEk40r7SZk/NS2tOeAWXe9gc1FvvXOijNDj1dtQ9Vr4u2DI1S7jSICY85qdvwoVgJmBtooQa0JoeUwd4qoMossKTJFuudJnFNWr9MSVDWbGtp8HfSNtZY5q72rTZ1/t8CBMKbK33gbJDZc</vt:lpwstr>
  </property>
  <property fmtid="{D5CDD505-2E9C-101B-9397-08002B2CF9AE}" pid="21" name="x1ye=25">
    <vt:lpwstr>iJFXBLeMwWS967qlYKGZgi/2xMo/hGgIjVsAFn8UvN7QgBjfbm3K4nfX1YJ2C3MeVD7lVCAERO+cSta6ayo7CzNMM+MZIdBbAnXgfeZQh0EpWGvPoaQxKjXGeEKyCwI4kgWcW5tfWiGaOoWPth0fvnmxPTeozMRxFDP6VK43Vds0XZsjP1mi0f7eoMz8/Nd1Ox5BL16ZiA+FgAEL6TH1OYEn7Jae/qxoUPzOB7UcNgAZ5/YdoO1lRR387XdWa9+</vt:lpwstr>
  </property>
  <property fmtid="{D5CDD505-2E9C-101B-9397-08002B2CF9AE}" pid="22" name="x1ye=26">
    <vt:lpwstr>ge313PF5gMYSM7kmSk09lwEginqokRUimqUx9S7gjCauP20OxWYM4wETq6HY1lKCUrgRUb4Z8NyTI0CA6FXobP6f2I6BBSX+LLHB2H+hIo+FbYd25LGW8HF7tB5+nt5ZCrvRPRE78J0DPB+TNpxo4pCnxnUvASLl8x1vzJs5TsvHdWe8Xg4jjDRsou+YFV8BAifJ5SbT7lzWqUHKZ0QrAiqkTcoSKuTjCNFR5QTCbB36gl5QQ+JRYdWdeBf62je</vt:lpwstr>
  </property>
  <property fmtid="{D5CDD505-2E9C-101B-9397-08002B2CF9AE}" pid="23" name="x1ye=27">
    <vt:lpwstr>mMpJYQJpjMC91Gf6rsdUezl/yZDA6cf7rCxw6Wyb4vOTr28O0fzlddbjq2xPYOqIL81HeHsa1vcMn1jLhZ3/ISPGGp0icPkq8bTENFlyndN2R0NNohhVFJzsdqEfOwDp3VP5xfDHopFXg3VusD8ofFZn/aFYWHISvQbcwer3biiBiTDhOX1A4OU7ufqTYAKg/AJJR83k9gdP//JQzhU38i+f0VX3yOTb/tTplEOxWSic7CSpajXqJmznEuo+mDY</vt:lpwstr>
  </property>
  <property fmtid="{D5CDD505-2E9C-101B-9397-08002B2CF9AE}" pid="24" name="x1ye=28">
    <vt:lpwstr>wbHNZr0/7X+d+Pdu4P3AfQodp7diLkwFMJfeAzpCZp9A03eOkG+rrukVhiSp+40wmpDn4h2BnBXOOoLJbNN53tWk38wqlm0APQlcNuHVCFUPkCOpoP2EdzXAWUYFzcgFfN7D6w19dsrVRezAQKkES7/AGvyjbrCzvVIHIicSurhsE04UzPVqjfC8t4B0z93goheUfjG3rz+R3aHgYLNLeX6q0XwJfUSBGTxZ8SP/qs+uKgjq/prVGFeQrHFmfP6</vt:lpwstr>
  </property>
  <property fmtid="{D5CDD505-2E9C-101B-9397-08002B2CF9AE}" pid="25" name="x1ye=29">
    <vt:lpwstr>CU9yK398cuq/Y9tNkOBHp+zcJYkaxchF9WOb9d4Qz3OGJ9ftFVT69REUOWsZxAtLulDNeNkYyoVA/XzGH2dyfbNjRf4NSua8xdFFhJCiQktBKj1wc6MfijM2wFtMVxovu7BZky50jk7960HbGYQVwDoHI72AIAj25Ehuo/SM2OETcXe6YGBGPvPtKLtz/7PTno39sx9fZIJAY9cWQdA80SQby/gLlxNKuKgGT1pCupWh20CpYvWBrx//NEQhZyD</vt:lpwstr>
  </property>
  <property fmtid="{D5CDD505-2E9C-101B-9397-08002B2CF9AE}" pid="26" name="x1ye=3">
    <vt:lpwstr>D51dHc93/r6FbsXGTc7pCKSxsrZkxqa3zQ+RuELHyEa3FM2EDsLMIruqxMXF6l7m3Ogg1PC6sziP+eGnoEh3oOhVZ6nHuzsRCkuptLp/w5ssy+aRy2whamYzy40OI8hMhsODYI2TbDRD3ohjje39rTKm3EPpUUyReZaugFlETpUlTx4LE/7/Six98DcxYxASEFM9bn977t/tev4i4HJ6LmY8Y/la5bmdvddpHJaRUXyw+Jk2DVNZUgWWdrRELxf</vt:lpwstr>
  </property>
  <property fmtid="{D5CDD505-2E9C-101B-9397-08002B2CF9AE}" pid="27" name="x1ye=30">
    <vt:lpwstr>3LKZzX8XSGoJW7ZuVaBI7AasW+KC76cxiXtT6HSlvBcMzwQwssDobOLCHo5JL8yFPrhpSLubVArYa2OOSOU15E8hiRh1n2Cim2sBLmUkiVckRBEbKNe/ExZLv8UCCoOacwneSwOE523BnagPdPeQbpV/08eezPWDBSpXcj6e/ksSMf+9i+56ByyJOTvK+MqLD4jMffRguiyhkzBZLs/nffr445WuAXuFNSv3IWkE3IcWnRQssEir9vC0BRiJaO3</vt:lpwstr>
  </property>
  <property fmtid="{D5CDD505-2E9C-101B-9397-08002B2CF9AE}" pid="28" name="x1ye=31">
    <vt:lpwstr>4t2LShAk9dEf4pkUilvs1OEOew6pGLmSgq7BVGMydEM8Or5pL+e/62iWyVDJvjjpNac6TZ0JzxhC8N2jzO38WiepEPmJpogWA6o65D3uwSiWsQcSb+qMC6wdbZgB9G80kjfDgjTVSqI3Kb9T1gjtS+95Q5Ffmp9DvwQKkRDpl4YCeXfluMf0bQkez9F3mBi/MmYJnfnfp5bc7yAPR0FQFRKJkPypc9JeTsbv0Y4J1R8iIyP983n99scVc53gk6A</vt:lpwstr>
  </property>
  <property fmtid="{D5CDD505-2E9C-101B-9397-08002B2CF9AE}" pid="29" name="x1ye=32">
    <vt:lpwstr>EKXe3Iyc1GW8Ej810sN3IW1RREMjj/qJpvo5Dn2LDIcC25wBt9oWd8AdavOTO3IexVEzAszs5wd1IFw8puLiDukaDdgGX16bzp9QXeS6fLagEWFwWQW3D6Wz2gGe8AwBsFeJMFAQcU4ji08RSRyeiQCyu4zFZ3cp08aLTYitPJPmFJptft4hnb3Z9O002J8k/lvWr7kTFPZIWZh9EfqRMGsJRPL9Zj9bhwA8X/UChYjNCiWMTieIh2kNWPc+YJz</vt:lpwstr>
  </property>
  <property fmtid="{D5CDD505-2E9C-101B-9397-08002B2CF9AE}" pid="30" name="x1ye=33">
    <vt:lpwstr>N8r/68bo8pZ3wzH6B7M4OL1sDciA/IIhYKP0hNqfLQfHT4pTBdBgWEzmLhTkR6FbFy4C9eKnkcrkF4uAVvDMqsjogFvF1IeWTFD69wT8cHDnIUF8UqSHroFYXlggP4fIBYBFCHt3K4wjmJL4AyeAXCXLq72cZq5m4VQl+l9GvlVVd7nDUzwVKDQ+r01hynVJ9+2/Ev8eZ11Tyc7/ZsVjG8gatfesyLRredEbYuYXUawH20S2w15Lxpq8V+2TEne</vt:lpwstr>
  </property>
  <property fmtid="{D5CDD505-2E9C-101B-9397-08002B2CF9AE}" pid="31" name="x1ye=34">
    <vt:lpwstr>sQ5hjwOh71WiDSo+NH/4bo2qKqgwAmIzfPGRocw9GZsBR/4knnGFuClADKw5c3hJZHuDZGc5jOpEZ3uEVk3HYOo1qOxXjcVz+TShFd/kt3imvX6Ml9DeGRFC/NfsC3PyHwPpLPymTviSnn8GRDsGNvFfLn0Maoxj14zhe1WTYeCNn+h5KNdmoaAbV+Ylo1Gg1GGc3lgQKl3gq1/N3OGSskP9g9kWiX9yh9lUnRSBDLv2fUcHnGMXm2Vj/NkpHbn</vt:lpwstr>
  </property>
  <property fmtid="{D5CDD505-2E9C-101B-9397-08002B2CF9AE}" pid="32" name="x1ye=35">
    <vt:lpwstr>YTYyTEKy+v80drY0mXH4EfSBfw6AOKM+z5TG8ZbeGJxlr+/xNSAr8IUGa2YZ2h79i9OHpfVtrjh3E1i3Bp9xaxCFvYAp4COfVDVosW9sS6ocQAfP5OPJM3swL/p2PtKi8eGR/Q4RuPhBCzdRefRx/UXJOykmTueGvwWcyWG/WyghzNbv9Z/zyQwTqp/x/UI0tNsDBm+79hksTr3kS7K1RI5wuDBf85AWW7Px4HMjfbmPxI+NMUIJsENI45ZRWao</vt:lpwstr>
  </property>
  <property fmtid="{D5CDD505-2E9C-101B-9397-08002B2CF9AE}" pid="33" name="x1ye=36">
    <vt:lpwstr>MSmwy0KyBaK9flyiUYOG9NCZOIE8FdnED16/mZB9xhzNtOxC/H62i7l+UWbNQbN0LpoU97N1KSelYSMYYqQ8YJ0OihZcCo9R6WZj0CL8gHxB2yFswmTQuPkrm6MP/2A2SV/tQiAqdwwz+Ju6rmhM+ZSI/u/Y+fjh9ap61AdcKtzw5xAQS4/1ZXcO/VvnDXVp/pEN0LTlUXFt/0ZpELGn1QZhkUeLk/Nvmb8bSmxFs46lOCzbglTlO3ta3LSVb98</vt:lpwstr>
  </property>
  <property fmtid="{D5CDD505-2E9C-101B-9397-08002B2CF9AE}" pid="34" name="x1ye=37">
    <vt:lpwstr>k53iNHVD/CNn9sw5uiMw9vSkssKTIP0vChheqsXuAAjmvCX0E0SOz/sz3goz3rpjmwVP3M8pqCVlTY8HHI7z+cm0ZG7cpNKOGC3+Wpy87G/7FD6p0COSJM5L7OEwBWxCtSYKojZbTBytmf15I18l+0n4EOfpjoQ1pVEOG/KLY3SPhMMifD8ZYWSkNYqp0FBkS+PMd9oDrxM0lqdUc7c/U7jKZiYrxvSo7aMjM4e/C2hmkHQDaRVZ/C58FiFqxD5</vt:lpwstr>
  </property>
  <property fmtid="{D5CDD505-2E9C-101B-9397-08002B2CF9AE}" pid="35" name="x1ye=38">
    <vt:lpwstr>qpbkzeZ2eyqoHvyd+94nUbfU/zRlOtG/CcL9qc4sqiajZlig7brNL673fmvLi6d4LpMWUYSsW1fFJIpAQvMDA6orGr7Lgz8Cufcx2/5buXqvZDifUGZM+3VWxRjVtxxG+p2VeLYOdFsbffFZFGXxjJ3fN39qXysSOcJFaele9zkudZMHsE+gdQEoD4TCT4B4pEOCamooUTzXO4j9GSBKGFBg4m0OjbqnTymcZ6Di67/2PTKgoircUbUSEkuvdDc</vt:lpwstr>
  </property>
  <property fmtid="{D5CDD505-2E9C-101B-9397-08002B2CF9AE}" pid="36" name="x1ye=39">
    <vt:lpwstr>IiEi0WLv7BXTDbpO94qGdGbiRHUNMZidGBXPCPrAtJiBOncWQcKK2L0LcYOTJOkWlNxHPcqcfRk4jf84PEGnBqMsk7F5uv9VOAHUfGtcBmPGXaz2zSquMeiPs5Drigziv0MT8rfAsjHAlZ27BaFoMxIAVHWCMfrZj+7/C4y6LaiTQ5Lx4ymZZFHoLpgOKeiBulL/JeU7Q7tFGSMnrvn1k1EtPuXBVjlrhqEAvJS7L8/UOF/CCeMBV/r1d/qFlCf</vt:lpwstr>
  </property>
  <property fmtid="{D5CDD505-2E9C-101B-9397-08002B2CF9AE}" pid="37" name="x1ye=4">
    <vt:lpwstr>uRwAitp0OXcQaIb5ipZ02DqTLeCHdvWIZ80wl0diwvoQcdsRZboruPwFLmNuNDC7WT+jKKy7xLCvnFBYB12QE25w0ZoEW+/3dfYl2ch5T/RJ2MtUyy2YC72rGGEtcP/uZMSbV+tT4VCjK4PZMMQqh15DO2Oq/G9EhFsMZhM5g0EwbN3229r1MZapgKmwDNht/uY8BDQPOdt8wWadTXfLfBpFVIS0aJxu3n0rpTkp9MLboVpUqOfuA35EdTB64ey</vt:lpwstr>
  </property>
  <property fmtid="{D5CDD505-2E9C-101B-9397-08002B2CF9AE}" pid="38" name="x1ye=40">
    <vt:lpwstr>L0Kf7/0GCQSaKUip11j3J5D9D/9G8KdGg6Av7XpvreRAWJGWujZcI+T3+XP14MxQc+PBCFcLstLaINj8MjZ+6gt5yjCwOTIf+29q1e534dfDoNPenVpDT27punbJpzJmLDXubxTXh5HTi1dyj4/WECllvu8ORyii+/UnVOql6HqzHpmcRlrcNfThWZ7SvnuwD3UkGglB57QhZ7YvxCbByJd2xewsn/n6EDyjNCn3RfPS1FGvcX00lb8dh1EqUJS</vt:lpwstr>
  </property>
  <property fmtid="{D5CDD505-2E9C-101B-9397-08002B2CF9AE}" pid="39" name="x1ye=41">
    <vt:lpwstr>IyzlX9JWb0n5rH9Ql4SKRNhCg8ydMpPqTrSeiY/FF9aVkB+S3xGgvYYM+dn0sDlnlqox+Mz6Ajdb9C50koM7PqYlkfePP4U1K6FXDKlaWZ2NrmZhCFPHqoIwQhbM3VAmPL2oF9L8zj6zMPDHjDNHrel1SJXL8BTmGVFhLVWmAjclgnKHrY/k13GDjCF2f3o3Un7Vc3lrOJcklnhDwwcAd8KGgfakaYHp8mDNClIfe6vm8UMYN/njJVBFaqpp3Gu</vt:lpwstr>
  </property>
  <property fmtid="{D5CDD505-2E9C-101B-9397-08002B2CF9AE}" pid="40" name="x1ye=42">
    <vt:lpwstr>MtuNwKYv9cJqIJ2s/RwRHkrwp+nivadzT05M3PkR/HHfOSFkdA74LJbdbUAfv5KG56XPfMFAbsjPGW9YPKsNSPIHK4urhTfyvmy/mvtuqyLsO1ge66ZCEAAXqXBKQLjJNl9Yr5MCrnGliIVWZnC4mHUzloBCGPqIstmQLi4mOJSojOHCDILGCOIlg7CRgrYJVqyMVUC0QfLy8guP4oGdQnbV8NE1ql5Kx+2zKmvCEDyzFHnHKRcRnTK049UAAft</vt:lpwstr>
  </property>
  <property fmtid="{D5CDD505-2E9C-101B-9397-08002B2CF9AE}" pid="41" name="x1ye=43">
    <vt:lpwstr>opI+XBpq7pp/e3r62qFpvtRkPY43VdEmZ1/SvST2d0z5Dmo2SXwqvbn9RZEm3wTp63fWUzZg+EO33Eeai4fqbMrsKnJjxIRrAXH3bMot9YQ+rwjioCwgvKGRcNWUKFAHngN5mbeYbh1YFkPyau2AxJG89CVub40A8eVPTtXoEQruzo0pZ+jzcRL+t4+k2vYuJQqnNQssTD+LWL60Z7pBFLGdqdnSlYdOCrLqQllfRCIreqHo29WkPf+LCCjqQye</vt:lpwstr>
  </property>
  <property fmtid="{D5CDD505-2E9C-101B-9397-08002B2CF9AE}" pid="42" name="x1ye=44">
    <vt:lpwstr>JVhB2z+wmAKnEz5SxuHwb2p4m+uqSRKZL779k7dcWp7+eouRFUJ7JeLJ33hdishzadEex/fmRZN0jc60wk5Juit2fCn88VWujVkfwHF8cQVc/a6ZzUOY0tEnjmZeCKtBj7E/Sow8hzn+yH/V6Lxvc6gZ3CsIRHjn3bpmsi1rqrI/xJtn1XLmLZgXkL5623UUPpa7t7oAKUSGtAt7nShG5Vj/85LabA8xbQIp+TN6RWx3eyDSC2m5mqGEZrb/mne</vt:lpwstr>
  </property>
  <property fmtid="{D5CDD505-2E9C-101B-9397-08002B2CF9AE}" pid="43" name="x1ye=45">
    <vt:lpwstr>aO2jjJv0K86Jkao5mMWVuLGI0ziVM40BQfzdhAeNdm+MaT84q0fGN8C872WNQB1M5PNeGsnGO/k0DwZmfNOpM4WshCLYm9Wn8DVCF+2cDijQUkwjNQbVpGEFAlJAwOQSur3bCdK+3iBI0eJzu0LZ9OC1Tsr6dmb1Lj9SDh9nXfOLi8M0WF2Lu46YEJ9uw+ZBkOR3JdzsJOEdeTsvE171Dj9y01ayFdHwwga4Wg1498Ln5ZqrSo5GD3u4DuQ3Gio</vt:lpwstr>
  </property>
  <property fmtid="{D5CDD505-2E9C-101B-9397-08002B2CF9AE}" pid="44" name="x1ye=46">
    <vt:lpwstr>c7dNA6UyKpec0vC5E54lFtBuim0C8O60q3vL/u0bZU5oOdR0sZKvDlbHoUUAV15nCnPYPv89TkNnAOHzZwTnWfggbkDUBXbJFnay9bS6NSYyB9yuMJwlKBlQLVJl4XTVjJ11CHeOKPrMVdXu2/joEPMY+a7uR3qurEY11zsbD24Ph7q7KXmZ0juepcIvv5k56rBTziqYJaqLSDTpt22PL2OetxiTIIxSofKYfFEJBI8x9YuXiGT+Mw9SYB8dXBo</vt:lpwstr>
  </property>
  <property fmtid="{D5CDD505-2E9C-101B-9397-08002B2CF9AE}" pid="45" name="x1ye=47">
    <vt:lpwstr>0YfKPcZy8/o/7Ib16xKHW+fnjV2/Xav4GlHQKdMJ5GwSWqO/Pt+z72figs1LUAnzsQaHiX3Kf7LQzwf4O+XrCklgyvz0IDhr5DAE+ivmls/pBmIET6C/yOU02YyiN45QhJrSVlHdNAPQpiSI9YxaVmUIrmRWNA8nkaJHBznQ6zWEcqoAAE/ev1jsLvvb9SK0Utrg1FdJ1gQztRfs0pdTD5VKXPcmwCgp2YsEIxWUZ3gI5CSw/4RzRjLJUE+exSt</vt:lpwstr>
  </property>
  <property fmtid="{D5CDD505-2E9C-101B-9397-08002B2CF9AE}" pid="46" name="x1ye=48">
    <vt:lpwstr>OsGFkXvcOetzVn83xa4UHCTv2B70twwOSaVyMiH33QLR5lkG+c6VaYYYsBqWmWVr/xgvzdmawFkn19qxhGMo/DjnC6jAhL3Q4tNamVupryvA+KWjHM6VP//xecS1zK7RS/DjJQpewv0PClvcB+LXPJ0W+Zh153sEVfNFabehRZ/RNOFOQifasWDot4VaqzHbbhEXgvlpyNpL/JjeRImgzGAbKZ8EQqNorEfE8Gjpz02vX+Z6QqL9gZUhkaMTp04</vt:lpwstr>
  </property>
  <property fmtid="{D5CDD505-2E9C-101B-9397-08002B2CF9AE}" pid="47" name="x1ye=49">
    <vt:lpwstr>OwBUBBCM6YtOyMHvdbnIYEc5tB387kG4oFW5CdjU27evOPYoUChfTL4BmQxxWI9qFd/oDLhbdJgaHDsq7codfLrpUHBJqC1/aheJvyTBWCsEJxMJ+oWQ+k+d7gaPrG0gwubd+V3m8JoMgmoKdzQMm39QaoQ84SM/aK9IAJviZowAXqgYBrADXGkEQsOgaIW4wpj3OQGRpl1lZGusU0wbpTJBK7HOMgJC+kU/LsusrXC59JTM3g3s2ReMoBdV9ih</vt:lpwstr>
  </property>
  <property fmtid="{D5CDD505-2E9C-101B-9397-08002B2CF9AE}" pid="48" name="x1ye=5">
    <vt:lpwstr>2RMiiG0RgFzGNIB03ZoDgFK/MzLBYUismVOGut/w0GJJUdPnlibA/fN8M/ZmZdCeE8Oh0IteWdgZCNTk9sAhA0ClizpryNRGBWklChPIYMskc/YkRvG3Gmyp1Z+KoOXmP1NjpWS//hvI0oYepBR9DSt3WcQxtnVsWBzQslaGlNnU1Vertl1bEljkfcuUombLRPXV0Xpy6sODUZEqcy5SAephOAf3JzguGJkr4AI2SS4XhS2dWmnG6WeDdCqvLuc</vt:lpwstr>
  </property>
  <property fmtid="{D5CDD505-2E9C-101B-9397-08002B2CF9AE}" pid="49" name="x1ye=50">
    <vt:lpwstr>x+OLiXVheKcXVpB9LELbajtK+9jSE1GxIDmyktGPrR+FV+b+zziWHSSNEILsZ9V5IqdyL5AV3IF/7CcxfM4KWfniD3SImnZrGAHUm3iN9wwxXJNGuFMEFbFRYhYRuztqN5+oo/Alh97mAu/ZsYxS7rn7OiqJVDKdykKQA9FdmyZUvAjQfucOcuP8vUi2ZZOkVP4JuXd7wvg2A/ltwEq7xOmXpEFzBLzgZhUXYqVC1Q9N0/VnXP7T+lhszRQEbD7</vt:lpwstr>
  </property>
  <property fmtid="{D5CDD505-2E9C-101B-9397-08002B2CF9AE}" pid="50" name="x1ye=51">
    <vt:lpwstr>kEQ7TYgIru+faLoXBwNNVcc1R7fBz/B0K46E7cmxNJPG1g0rDR24h39bpNy0z4X8ITPUv3H2NiEThXuSS5nWZ48NStSctBmQ4nMKlAOp9CE81iZf2JJHmNs9AO6qBd86mcE/WtgYbGqF2QR5ElK06cdrqBAAeFpZX9DFHygkzfNpQ8zQxH3zJFcTipM/y/KXWLaA7vHxMxO96lENoIWWcKq3AbVQf1dxbrMV7MH7xmdet1mF7z7V3nNgXyGN0qe</vt:lpwstr>
  </property>
  <property fmtid="{D5CDD505-2E9C-101B-9397-08002B2CF9AE}" pid="51" name="x1ye=52">
    <vt:lpwstr>ffySn+p8ZGXo3iaVuuccG2ATtzlbO+wQLJYW6gSlaELROrUs+LqCTGxb5x8D3tGfxuJZE8W7bNzkYUHTdCU8XhEHeBgKCx2bgV8sC02/SHCMtTP0XV2kSsBr5cgKx3ooH3A2Q5NF7Xi4olSBQewBIJ8BckafPWknwmgvK8Sxsfszq74SPAH8g2qYudqwLjHWO3fM/qj5Is5k1yuSbSrp+5IyjTWcpRZR4+ml5oNCMgoHMTy6wxNapXdeBp42X5E</vt:lpwstr>
  </property>
  <property fmtid="{D5CDD505-2E9C-101B-9397-08002B2CF9AE}" pid="52" name="x1ye=53">
    <vt:lpwstr>ZGYFkvCoXb2s92g8TQLXDnjnCS4Fky+9RtmUa0wdcvuUn+BPtBiRbFMXvcf3mJ/4pn4D95KFtz9WdxWR5Ijk6dr2U+vPZuvrv7HXhOZCOw9wx0IepP6Av0/9tUF/bVe4BJj/BsKu03mM8vmtTqfvgMNwmlS3FgMpXUpOuPc/jhTGFc4PeSC+FZLScHOIoqXUKyeqhNJMouxtZB5QmPM8YpxISCfBFP1Hi5YPG2MM6GuT60/9VJa8KVJpn/mWJU7</vt:lpwstr>
  </property>
  <property fmtid="{D5CDD505-2E9C-101B-9397-08002B2CF9AE}" pid="53" name="x1ye=54">
    <vt:lpwstr>zZw3ICDWVfOdyvt3LSqRl/dDFBGUsnykQ5rPFUncm9p9fq3JsqxKgMCirsIFRW+vfXPI9IJQMH/AUr2FcZYmJqBTwX5JGGLV9USZqHfOSIiJ9b0b8B3UEnV8s8AtjcH6W5cYaG4yqSiOe2u2L6Nz6Qbgf8hUv3GFeEPIZyJyuxqXTsVUqhja9xy2/S2WOG1h771x9Pyw5lVfSNRDkNyOh0RC+/OQFPRMfyv+ycngRlbpwj+MDnNtZta1d/mZCDe</vt:lpwstr>
  </property>
  <property fmtid="{D5CDD505-2E9C-101B-9397-08002B2CF9AE}" pid="54" name="x1ye=55">
    <vt:lpwstr>IhXAIxea29VRPV36vREyiKTKY/GNYlEVcOn/Blp7jCoONcCUHLrn1L6M/d3qb1xRxSXGwCgDdhAAEt44d7ZyanOaB0CdztTd2nlkBo5Oc6WaCs3kb+A2KtctdVS4qeDR3xYKIivQ4JW9xMfuOylQ5GsCG7b+FMlFHAXlM6+AcDqXZim3juXxLGZw5DuQPg16kL+dWVWjcCEWEbmLf4IKF6BUdIYM81tIoUE1giA/Uai/QTwyFqOOK9WD1ppeXyh</vt:lpwstr>
  </property>
  <property fmtid="{D5CDD505-2E9C-101B-9397-08002B2CF9AE}" pid="55" name="x1ye=56">
    <vt:lpwstr>aF5oPGoYmDjelRvj+y6Umn2Cxp6RHtzdfPFOzF3XA+BY5QDryZ7Vt+Fs9s4/fk20D5YI9jU4rC9He028PKgp0/mjnKeiMCEZM48+DUdMDYVrH7W3/v9T0lMDzHjaGHeEwODq5fQPiVCxip7xWR6QFQ83aWHMtW3Lbe2Nu8uBM8BhcVdA18i+BnrTpEad677mxBCbuSUrqetowRRdNnWdV3zPfO7FxXFbBJfrM3Oa1kE88jfF82xwXCyN/WWWLVJ</vt:lpwstr>
  </property>
  <property fmtid="{D5CDD505-2E9C-101B-9397-08002B2CF9AE}" pid="56" name="x1ye=57">
    <vt:lpwstr>0LLsR8+7MV1Z3j/eqORUb4ZlTxjDmTf+hHkH9noH8XTYHTq9J+TrsDZfPfiOH5dRRP/D1rAITFqcNYf7MyN7SUB7iUDls3UinM6E7B2Ls+tEU91LuxB/1F8wGLei4fy67DYSHYUoN53OGHXcymjf7XjoKbmuwSI7obB8B3Af6xdYQ9MuJtNEFGig7H8G8rK6XcmtMW37g7QtYor2U4mOsQjbaRrbAnzqP5HpqD9Vs0t8aT+qMnNRfEchu709p89</vt:lpwstr>
  </property>
  <property fmtid="{D5CDD505-2E9C-101B-9397-08002B2CF9AE}" pid="57" name="x1ye=58">
    <vt:lpwstr>vm3EjxIV3ikspyNR6brPiaKynBAcyL+NxKysgdTiEp2S+zswUYxHl0/q8orENeuRAMl7aJ5oYnvSfK/UGVmGL8UZA3iqLom44UqdUNSczbhy7PtLemS6v6hIV/cemdeb8tEzY7m9IxTXRY0PVz2HBpTLcdD5VSdY5pdIb1SQbjVUyZVI1ifjAIa0RBoDQgQRymcnSXLw/REvrKIjbdgkwU/+a/Yc8RJtzvjNQ00fwYml9bbL4D23b6cR/gGs0ZG</vt:lpwstr>
  </property>
  <property fmtid="{D5CDD505-2E9C-101B-9397-08002B2CF9AE}" pid="58" name="x1ye=59">
    <vt:lpwstr>gmhHW9V3AL7f8cEL4+Z0U7L/aSF5gxlTWrqx0LBHxddijLTpjfuRrbvAjOC691+4c3R/ltlKg3NYPQW9tzTzSGRwSvIOdCZ8UXW9DYns0kDyhj8hcFT/PG5fTmZ3IBoIr0SA9uF9NC/hsmb4Wve2WOQFSg8ou/WD0FSE7j4Znp5KBNtyhl9Fe6wgSqV7tit5YEdnRcBN0cLD+mQwqpwRYN+XRE57jP1CHwv3UaLATq0mq/xdXYAMgCh4XMw7+SY</vt:lpwstr>
  </property>
  <property fmtid="{D5CDD505-2E9C-101B-9397-08002B2CF9AE}" pid="59" name="x1ye=6">
    <vt:lpwstr>B2gCRq6Ghgk1AFeIbT+NyYPCv8cPvF+pMkzFD2dwRsAXlHmbsPfYISPc4IDIGFcuQZ0haKI6Gkqr+p6o/5x7dJb6SdLw705HqDc9nTfPTyylAB1NNQe3mBWWDNGIaWd+kmEl00i77KBKfRKww+XKT6DmNJVDht63o/CXcDSqDBkL3b4mxq0EqK0sui8wT41ZOqpa6FDaY7ROjw6xEVoA3y60UHBYBU6hcVoKwLnh11cPfrs6/3nG3vVfmeDSkPF</vt:lpwstr>
  </property>
  <property fmtid="{D5CDD505-2E9C-101B-9397-08002B2CF9AE}" pid="60" name="x1ye=60">
    <vt:lpwstr>UsVatNwXYPoBJcXidZLik0Qi01FGe1PvyPUVQuFa3V1+h4d99sdSV19w1sGL+b8nNv20hYH2I3XwZwV6SeXxN0fogFYxi+jj1GMUgoIoC0iSUyLndKfjfvNK531iDSCz0nOtSFJxlncw0wG0fAIxYVSmENzwwuT62RC76Cx6+1LhWXA+Ts8AugMKqEzwIO605/hd0iHn0HkmZyK52/11XA7vsC0OjgnQBtgcQlmvHhjYnv+yy0c/y07aWmO8PNa</vt:lpwstr>
  </property>
  <property fmtid="{D5CDD505-2E9C-101B-9397-08002B2CF9AE}" pid="61" name="x1ye=61">
    <vt:lpwstr>VY8/NOOn+7d63kRS4nMb2pV1GY1uQBUyvWhNJBNp897f43WmHmscaIs0LYF6/qR7w9akhHc49uLoK8dodPDcZYdqk9I79EUR+L23yZ3flHcz6iCP8qSp8wdX54Zkwt9d7V30aahNwteT5Gv91ZujFvfr1cQsnbWsFa2sBPsDJ6y/SLC2ufzuTJX/ns/9op37YX0KuSnU+4Mbz2UM+wxVRf1D38OazX50zy/UiktqWKQe+vEtpfF45rx3Hyn/eAB</vt:lpwstr>
  </property>
  <property fmtid="{D5CDD505-2E9C-101B-9397-08002B2CF9AE}" pid="62" name="x1ye=62">
    <vt:lpwstr>Volx8/l4Y0LIAuvhzMcJkCFm8kOsk5nc+tLJeiQg26ONSt4PErpqzPocEQ6WSSj0ZrfvYjW/clZl3rLSkI/33g7zQMGSbi9IfQAzLg+qDFT7dcVOrR46Ajp0XCpZmfGHwdfXhVaZ6C3I/jERFS0Dz/EMFkcSoqKcojv6GeYVrHfAMkITolyl8K5MPJB3mEYz8Bz6Qxk1PmrGoYTTI/ssKN+CMc7SAqNGEJLQn/HI78O7XNYK3m2uWQGvuYejj9f</vt:lpwstr>
  </property>
  <property fmtid="{D5CDD505-2E9C-101B-9397-08002B2CF9AE}" pid="63" name="x1ye=63">
    <vt:lpwstr>teeVdIfsqBjd0oU8HzmehUPg6bqwPPAdQR9Z7jSKXqLxeZXpAaj/X7c2uCmsT2ycWIekTB4nRsKBScu7ds5fHWICeEpWDHKwclxrS3SLPlHXU3gjXhcwEmrSZywi7Fx2CTdaIiSmP1By/nv/5SKs6RnncGKAstDQy+OJOYs+C0JIX+2aAJ6PK1HtZZ/EZzCs7gZnwSlOT7ZNze9bhGRWtvqGAWdFOmxvz1mlIWwtY9Ik3dLPeLZhGHiGsfpPkjn</vt:lpwstr>
  </property>
  <property fmtid="{D5CDD505-2E9C-101B-9397-08002B2CF9AE}" pid="64" name="x1ye=64">
    <vt:lpwstr>vCPVHufhHATnXsPTdWxStjFUWcvJwOoYpxfHgL24w+vvQ1EqBwSR4rTosiipbxt0mwLTBe132sbt8yhr8jDCIyFVA9A3aPn5G2OXTNAiUtWTaklMxhlSMWNAVFJ8tf89dVsL7tI6iYOGwarBkbYEhzpss7zYFSk5Zpujp0YvlMTAFvLQiNt0SjM0zRKnG+yFohqqyS905zIzza4Xgr5B0El/+oQsHqODcH0yRF5qImYbA+WjJgh5dqc2ra5Yb2R</vt:lpwstr>
  </property>
  <property fmtid="{D5CDD505-2E9C-101B-9397-08002B2CF9AE}" pid="65" name="x1ye=65">
    <vt:lpwstr>qR3meexONhlFWjNpBZuC+cBQ+P1g73rlncUKMsHtKEZ2CIHhz8dlUg9tdkG+7acpAY1uGJX6bkLgFA5EdrKk49nGNaBiBGOg9s2B+pZu50zOBDPf6pnxvTG3sz7CQrq9jhFtxCU3NhFnOBp4pWtzNaKJWPsui/9YTC+zC2BiL5J5iHP7mhP3YsYzAhge0HY+nUn5h2v3b2Nc2NserAHj1kshFgMWqm9JuRlkMcbuRKgK0We4qNYzEeJoILuwM6m</vt:lpwstr>
  </property>
  <property fmtid="{D5CDD505-2E9C-101B-9397-08002B2CF9AE}" pid="66" name="x1ye=66">
    <vt:lpwstr>pxos7278+jXBKGjT/VSLsLwSpdfECiEkohgoDyJWNrRz0+DFmpNpCmGkSQ1N7AeFJkcp0P6Tc3pNemgty/1ERxXMFaus1ZHR/8dmss3uEr2ghN9KbbFfJHPAc/yl2GlzOZCdohq5tW2wtF3yCr1PmvArNIlhQAouCBWOC2xN2dHa4fb+z0w9yg4kVJZiXlGqpS8fdUNtku2NqVelTavJbRnj5HuU0Szo96lukOaW3nxTZnvoCSZiyVtSx5aeGRc</vt:lpwstr>
  </property>
  <property fmtid="{D5CDD505-2E9C-101B-9397-08002B2CF9AE}" pid="67" name="x1ye=67">
    <vt:lpwstr>IITchQd5aOxM37VfeZg8ZB+6HPpdFqvVumyu7w74DO0Yt4a7hLx8DIiE/JBvk9+fpFdukmAs4sVgbwfKNPGjFUQwBut2qZwBqYMAjfIv7VoM2n7RTWkUCJSsIEO8EmiRym6bMtn143+dM7fi7aHILTq+AeMoH3tWO+Pr9yFI5WTb7blv6eGHEls78egmHFwuhqMZ6AESSIWA9Pf3PgVzAdxLgtyaCX33b8db+AqL4j3g8O734Cmu1zXF5wKD73T</vt:lpwstr>
  </property>
  <property fmtid="{D5CDD505-2E9C-101B-9397-08002B2CF9AE}" pid="68" name="x1ye=68">
    <vt:lpwstr>iHDaFDOaJ0V8N3htNTUY57yUK1C95WPhtMZ2qVRVVB7bcgX4qFgjXJmmJTS0OFibwCBIulnDLN6xUwv7V2Sxs3U0fwguC2hiKyqZTXjYJGi1WScPiwgYLmH8JibWaTiY2EBvU2BkEsf0PaleHBcIQfSTwrrBtb4ntRditpHuPVEPMsouNCin8FvyZa1fi5nxro9mjjSjeEHipuWEFcUP9wHWwJXM4RHGP1Ej5CY4EQZok8RbXWfMz5M6HYUFP0h</vt:lpwstr>
  </property>
  <property fmtid="{D5CDD505-2E9C-101B-9397-08002B2CF9AE}" pid="69" name="x1ye=69">
    <vt:lpwstr>971J38p2EDzmpzyczUso4zCmUsERNgsea9ny9sbv1fNcOiM2mdK0nNjo3ggxFqLjVMVTYkJb3u8UnaTeDL7fJBDfIP4z7o2poqXF645gtvhEbz0LgwwjS7vDx1Nb+59JGLuAaIETbHSlJwBIXPCc+3RokwNtBEvKeJRxKL9nMczjbB8XMp4JRbfyIthobvdHo0v0ufeZXfopo1bFZ4Tvl6N+a3k25AQyzZdBbujIKIwtNn0LUJGr/VLDpLMAFfd</vt:lpwstr>
  </property>
  <property fmtid="{D5CDD505-2E9C-101B-9397-08002B2CF9AE}" pid="70" name="x1ye=7">
    <vt:lpwstr>qJHYlwzXewej5+QB5bQE0ORSuJfDhcBitgYjHkzWDWz7fPZIq1h4tYCMXjXpGPOrwmSW+spymJGJxbf4RtlP6jAbniHOMvatQCMV49iYVkDMH3XNL7DzHlzMe3ev3Nq9KDhTL5qdA0eCUfRdqO8w5vSuvB8JfOrC4VfLxaeRnxEUyItxzd9v3uS7xH7zIkeU/xd0cLfocP90S7UYe0o8CrzAnfuu+owH7qCBqvQsJ3Bw6K4TqxonsUFs0EdDeTV</vt:lpwstr>
  </property>
  <property fmtid="{D5CDD505-2E9C-101B-9397-08002B2CF9AE}" pid="71" name="x1ye=70">
    <vt:lpwstr>qS2hGuKAA+qDtRnqhQfoN4u60L2JR2Ka24hu5G/F3MlxBBtVNPl/da4QIjpH3E4P0z3Vz0C3D0itRzE4ClVu1eHdgOQ6+ZL2JMO/WiFof0pY43Pbtl9W47+R1dc5tgRdG81RVOJMt2d/IaTvfJPHbPYghVA12ifLDC0iWLd/kY7MrmEUhPEjQ2mPFepgJRA6pODfMz2CEC+sZvcDu8UAjUjDg/+lE3bJ9GAKDemEdNjv2UakEdYFvBEoKEYHIGl</vt:lpwstr>
  </property>
  <property fmtid="{D5CDD505-2E9C-101B-9397-08002B2CF9AE}" pid="72" name="x1ye=71">
    <vt:lpwstr>qI7xvv/KPLEhBKv7g8A3UaIRI4E7uF82Bw5+D8ccbQD5cWw4w4c8Cmbb8jU8C9+vsy41b6dry9t6gy1A7np544T0QmqZYRMDDOlJPI9U48xaHXKkrCdAALjL0rEFih5owuafYHqzlSfRhysr9vjJQHcNgLeArTnau8LituWjeqeSneETGE2tNhdUd2kHVs0N46gFCJdVwwl9wJLV1LEfeCxo9JtmNhzkPhbK9PnwBkO4xV3Ms8TnhJMLJKJ/7Di</vt:lpwstr>
  </property>
  <property fmtid="{D5CDD505-2E9C-101B-9397-08002B2CF9AE}" pid="73" name="x1ye=72">
    <vt:lpwstr>2DA/8n+UwnPAjcK5LGV7f6G6c/k2BFBh+FNymRFXNxveyqhkVKD/wLyK7ddEi9hLH6uhyXOisopI6Jj2vV7XRmU/SiEpqn1KCyeRXKeATE0YGM5gliuN8FaOBVVYLQWhjJRNc03unf5Wo7sB0VPsO8iyRY39eSyS/wjIl93CAe2TNUZ1a8PyijOxICoT+qlOxGJ5cHfsbwTIJaQlYQgRj9xGD35jK7dswkRvP8SyKh6KpRjmvMIYWCPiK8e/TqW</vt:lpwstr>
  </property>
  <property fmtid="{D5CDD505-2E9C-101B-9397-08002B2CF9AE}" pid="74" name="x1ye=73">
    <vt:lpwstr>9wOD1DMsgtapO2Lb0GmJm5cUzxPfeNuYcrQlQF5A4hXQ1fo0k41hKu6XTTPFxgjYefYgh3NdoWe9nFkuR+YoNfidjSvL2iSio/lgOUa0HA/pTnYe6wT2IfZXTozFrp5vajBx+FB/8UZbIJCIZEICWwA6ZSKP0wlefJJBjAvDY19MACaZx8KAOyeazgBG47+CD2qbRiT0LrT+ZzasAiLmzNYjHf75SHLV/lSVdxHVCBp8bkivKdHLfvb4jyb92i9</vt:lpwstr>
  </property>
  <property fmtid="{D5CDD505-2E9C-101B-9397-08002B2CF9AE}" pid="75" name="x1ye=74">
    <vt:lpwstr>83BU7gE3nE07Q75iV35J5etX8cii7p2iRQGSAeDzMCelxlykc3q39chOvWQs8RiKQzxMPtaJg27izQTWhLfCAOJrsw6CljSKJaxWnN2ACtDcBhwE3EOqo19/yib+ReuSBWSpfT7U8GuYmameB3/H3k3LRtUBee96b57kFPWYz4lIClHuszkzg7dtz079baYbKEfUMGR/2DoFFTuTVc0CGQXq/ikRHtjFBUnVQQeRrdk9GjQUA4Q4L04dNFynC7v</vt:lpwstr>
  </property>
  <property fmtid="{D5CDD505-2E9C-101B-9397-08002B2CF9AE}" pid="76" name="x1ye=75">
    <vt:lpwstr>2UBxXeuInU3t0ZyCJSDHjBOw13/IrfprUfUPpYFVSVL8L4y9SYzNEfVHJswpsOMw4pZnZFrLMDkbc/4rLWXbE1il4pL32+ngy+p52djiB3ILZ3OUw/kiSmlrPcv2DgsyTXT+ENPT7F5yzV5MvVYfPhTgmkXfXVkgp2yU6k2gIWVEpsW1eycdW/w/Hm7hJLYxOEqkDa1NJW32qQHvFZh5Z+Ay3G2z5Q8qFSoq5Zfqjnuda+2iWINRSiUE1yoH+Vr</vt:lpwstr>
  </property>
  <property fmtid="{D5CDD505-2E9C-101B-9397-08002B2CF9AE}" pid="77" name="x1ye=76">
    <vt:lpwstr>f7dPubQryh3hz5WLA87r3PORNeBC5fD+1q5vIWan/+RjGTOBjQASZCgrspY9D3xZ0IhRclyp+QfLijgcIEsAAA==</vt:lpwstr>
  </property>
  <property fmtid="{D5CDD505-2E9C-101B-9397-08002B2CF9AE}" pid="78" name="x1ye=8">
    <vt:lpwstr>OXOkgqQnpY03ShJd91yzRv0YkHo15xjfbTKJ8Tj1ooQNq3C0uoGEg8yccjOrd9XPt5xCH4HOZF33k1Ua3fKkhmK93SpJVktK6pLcdcAHCuw7znHX+tV7Eo/whz9P7tGRD+ealEqlPtR+Bg3mtzQpj6OVarFSION0NvPekBAg20FfhqdBmTwiPWcPo5CUX8Y65wB1BByRu2+w8Bj0fRR2E8nnGenuZi4CElnhMjM2o7nFwz53byMDFBGm9km/nf/</vt:lpwstr>
  </property>
  <property fmtid="{D5CDD505-2E9C-101B-9397-08002B2CF9AE}" pid="79" name="x1ye=9">
    <vt:lpwstr>xGY/SWOS7A1DMYZ/s24OE5nK7urY4uB5usg2VU+RDynVldE/eOEbrp8d4TrQSOcKs5kTPhkGLhfdGDhywlW+VVszuDnLZZor2XBP3lG71rQYnWalYqTj+3eq4dBzIsLo6Cs3bMEmhpqUZAkvv6EA/NxF8Vt2tkCVwRd3VLGq41w1ZZhZ5Fzrr5qrGeJv0BzYUAy8/KPhSvZCrVObfB2Ymf+/12nkOLWZJd0N7624dcVrr+JUD1IvoHGNPrc79Zb</vt:lpwstr>
  </property>
</Properties>
</file>