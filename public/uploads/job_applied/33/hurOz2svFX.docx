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61EDBF" w14:textId="77777777" w:rsidR="00C61C2F" w:rsidRPr="00C61C2F" w:rsidRDefault="00BC735A" w:rsidP="00C61C2F">
      <w:pPr>
        <w:jc w:val="center"/>
        <w:rPr>
          <w:b/>
          <w:sz w:val="28"/>
        </w:rPr>
      </w:pPr>
      <w:proofErr w:type="spellStart"/>
      <w:r>
        <w:rPr>
          <w:b/>
          <w:sz w:val="28"/>
        </w:rPr>
        <w:t>Sahad</w:t>
      </w:r>
      <w:proofErr w:type="spellEnd"/>
      <w:r>
        <w:rPr>
          <w:b/>
          <w:sz w:val="28"/>
        </w:rPr>
        <w:t xml:space="preserve"> Mohammed</w:t>
      </w:r>
    </w:p>
    <w:p w14:paraId="05EA9E38" w14:textId="77777777" w:rsidR="00C61C2F" w:rsidRDefault="00824B2C" w:rsidP="00C61C2F">
      <w:pPr>
        <w:jc w:val="center"/>
      </w:pPr>
      <w:r w:rsidRPr="00824B2C">
        <w:t>sahadmohammedempire@gmail.com</w:t>
      </w:r>
      <w:r w:rsidR="00C61C2F">
        <w:t>|</w:t>
      </w:r>
      <w:r w:rsidR="00FB1B2D">
        <w:t xml:space="preserve"> </w:t>
      </w:r>
      <w:r w:rsidRPr="00824B2C">
        <w:t>+44 7404496104</w:t>
      </w:r>
      <w:r w:rsidR="00C61C2F">
        <w:t xml:space="preserve">| </w:t>
      </w:r>
      <w:r w:rsidRPr="00824B2C">
        <w:t>linkedin.com/in/b-</w:t>
      </w:r>
      <w:proofErr w:type="spellStart"/>
      <w:r w:rsidRPr="00824B2C">
        <w:t>mohammed</w:t>
      </w:r>
      <w:proofErr w:type="spellEnd"/>
      <w:r w:rsidRPr="00824B2C">
        <w:t>-</w:t>
      </w:r>
      <w:proofErr w:type="spellStart"/>
      <w:r w:rsidRPr="00824B2C">
        <w:t>sahad</w:t>
      </w:r>
      <w:proofErr w:type="spellEnd"/>
      <w:r w:rsidRPr="00824B2C">
        <w:t>/</w:t>
      </w:r>
    </w:p>
    <w:p w14:paraId="14C4780E" w14:textId="14FEF507" w:rsidR="00824B2C" w:rsidRDefault="00B01E71" w:rsidP="00824B2C">
      <w:pPr>
        <w:pStyle w:val="SectionTitle"/>
        <w:spacing w:before="0"/>
        <w:jc w:val="center"/>
        <w:rPr>
          <w:caps w:val="0"/>
          <w:spacing w:val="0"/>
          <w:sz w:val="22"/>
        </w:rPr>
      </w:pPr>
      <w:r>
        <w:rPr>
          <w:caps w:val="0"/>
          <w:spacing w:val="0"/>
          <w:sz w:val="22"/>
        </w:rPr>
        <w:t>43-45 King Street</w:t>
      </w:r>
      <w:r w:rsidR="00824B2C" w:rsidRPr="00824B2C">
        <w:rPr>
          <w:caps w:val="0"/>
          <w:spacing w:val="0"/>
          <w:sz w:val="22"/>
        </w:rPr>
        <w:t xml:space="preserve">, </w:t>
      </w:r>
      <w:r>
        <w:rPr>
          <w:caps w:val="0"/>
          <w:spacing w:val="0"/>
          <w:sz w:val="22"/>
        </w:rPr>
        <w:t>Oldham</w:t>
      </w:r>
      <w:r w:rsidR="000017A0">
        <w:rPr>
          <w:caps w:val="0"/>
          <w:spacing w:val="0"/>
          <w:sz w:val="22"/>
        </w:rPr>
        <w:t>, Greater Manchester</w:t>
      </w:r>
      <w:r w:rsidR="00824B2C" w:rsidRPr="00824B2C">
        <w:rPr>
          <w:caps w:val="0"/>
          <w:spacing w:val="0"/>
          <w:sz w:val="22"/>
        </w:rPr>
        <w:t xml:space="preserve">, </w:t>
      </w:r>
      <w:r>
        <w:rPr>
          <w:caps w:val="0"/>
          <w:spacing w:val="0"/>
          <w:sz w:val="22"/>
        </w:rPr>
        <w:t>OL8 1DP</w:t>
      </w:r>
    </w:p>
    <w:p w14:paraId="503E5CEB" w14:textId="77777777" w:rsidR="00CC2D4F" w:rsidRDefault="00CC2D4F">
      <w:pPr>
        <w:pStyle w:val="SectionTitle"/>
        <w:jc w:val="both"/>
        <w:rPr>
          <w:szCs w:val="22"/>
        </w:rPr>
      </w:pPr>
      <w:r>
        <w:rPr>
          <w:b/>
          <w:sz w:val="22"/>
          <w:szCs w:val="22"/>
        </w:rPr>
        <w:t>SUMMARY</w:t>
      </w:r>
    </w:p>
    <w:p w14:paraId="796EE847" w14:textId="5AC4BB0A" w:rsidR="00A84EEB" w:rsidRPr="00A84EEB" w:rsidRDefault="00A84EEB" w:rsidP="00A84EEB">
      <w:pPr>
        <w:pStyle w:val="SectionTitle"/>
        <w:spacing w:before="0"/>
        <w:rPr>
          <w:caps w:val="0"/>
          <w:spacing w:val="0"/>
          <w:sz w:val="22"/>
          <w:szCs w:val="22"/>
        </w:rPr>
      </w:pPr>
      <w:r w:rsidRPr="00A84EEB">
        <w:rPr>
          <w:caps w:val="0"/>
          <w:spacing w:val="0"/>
          <w:sz w:val="22"/>
          <w:szCs w:val="22"/>
        </w:rPr>
        <w:t xml:space="preserve">Digital Marketer with </w:t>
      </w:r>
      <w:r w:rsidR="00506D1E">
        <w:rPr>
          <w:caps w:val="0"/>
          <w:spacing w:val="0"/>
          <w:sz w:val="22"/>
          <w:szCs w:val="22"/>
        </w:rPr>
        <w:t>5</w:t>
      </w:r>
      <w:r w:rsidRPr="00A84EEB">
        <w:rPr>
          <w:caps w:val="0"/>
          <w:spacing w:val="0"/>
          <w:sz w:val="22"/>
          <w:szCs w:val="22"/>
        </w:rPr>
        <w:t xml:space="preserve">+ years of experience with </w:t>
      </w:r>
      <w:r w:rsidR="00CF0862">
        <w:rPr>
          <w:caps w:val="0"/>
          <w:spacing w:val="0"/>
          <w:sz w:val="22"/>
          <w:szCs w:val="22"/>
        </w:rPr>
        <w:t>n</w:t>
      </w:r>
      <w:r w:rsidRPr="00A84EEB">
        <w:rPr>
          <w:caps w:val="0"/>
          <w:spacing w:val="0"/>
          <w:sz w:val="22"/>
          <w:szCs w:val="22"/>
        </w:rPr>
        <w:t xml:space="preserve">iche </w:t>
      </w:r>
      <w:r w:rsidR="00CF0862">
        <w:rPr>
          <w:caps w:val="0"/>
          <w:spacing w:val="0"/>
          <w:sz w:val="22"/>
          <w:szCs w:val="22"/>
        </w:rPr>
        <w:t>e</w:t>
      </w:r>
      <w:r w:rsidRPr="00A84EEB">
        <w:rPr>
          <w:caps w:val="0"/>
          <w:spacing w:val="0"/>
          <w:sz w:val="22"/>
          <w:szCs w:val="22"/>
        </w:rPr>
        <w:t>xpertise on Pay Per Click (PPC),</w:t>
      </w:r>
      <w:r>
        <w:rPr>
          <w:caps w:val="0"/>
          <w:spacing w:val="0"/>
          <w:sz w:val="22"/>
          <w:szCs w:val="22"/>
        </w:rPr>
        <w:t xml:space="preserve"> </w:t>
      </w:r>
      <w:r w:rsidRPr="00A84EEB">
        <w:rPr>
          <w:caps w:val="0"/>
          <w:spacing w:val="0"/>
          <w:sz w:val="22"/>
          <w:szCs w:val="22"/>
        </w:rPr>
        <w:t>Search Engine</w:t>
      </w:r>
      <w:r>
        <w:rPr>
          <w:caps w:val="0"/>
          <w:spacing w:val="0"/>
          <w:sz w:val="22"/>
          <w:szCs w:val="22"/>
        </w:rPr>
        <w:t xml:space="preserve"> </w:t>
      </w:r>
      <w:r w:rsidRPr="00A84EEB">
        <w:rPr>
          <w:caps w:val="0"/>
          <w:spacing w:val="0"/>
          <w:sz w:val="22"/>
          <w:szCs w:val="22"/>
        </w:rPr>
        <w:t>optimization (SEO) Strategy Building and Execution.</w:t>
      </w:r>
    </w:p>
    <w:p w14:paraId="0C7FDFEB" w14:textId="742C2647" w:rsidR="003B4562" w:rsidRDefault="00A84EEB" w:rsidP="00A84EEB">
      <w:pPr>
        <w:pStyle w:val="SectionTitle"/>
        <w:spacing w:before="0"/>
        <w:rPr>
          <w:caps w:val="0"/>
          <w:spacing w:val="0"/>
          <w:sz w:val="22"/>
          <w:szCs w:val="22"/>
        </w:rPr>
      </w:pPr>
      <w:r w:rsidRPr="00A84EEB">
        <w:rPr>
          <w:caps w:val="0"/>
          <w:spacing w:val="0"/>
          <w:sz w:val="22"/>
          <w:szCs w:val="22"/>
        </w:rPr>
        <w:t>In these years I have helped multiple clients around the globe to establish their online presence</w:t>
      </w:r>
      <w:r>
        <w:rPr>
          <w:caps w:val="0"/>
          <w:spacing w:val="0"/>
          <w:sz w:val="22"/>
          <w:szCs w:val="22"/>
        </w:rPr>
        <w:t xml:space="preserve"> </w:t>
      </w:r>
      <w:r w:rsidRPr="00A84EEB">
        <w:rPr>
          <w:caps w:val="0"/>
          <w:spacing w:val="0"/>
          <w:sz w:val="22"/>
          <w:szCs w:val="22"/>
        </w:rPr>
        <w:t>and generate leads using social media and search engine like Google and Bing.</w:t>
      </w:r>
      <w:r w:rsidRPr="00A84EEB">
        <w:rPr>
          <w:caps w:val="0"/>
          <w:spacing w:val="0"/>
          <w:sz w:val="22"/>
          <w:szCs w:val="22"/>
        </w:rPr>
        <w:cr/>
      </w:r>
      <w:r w:rsidR="003B4562" w:rsidRPr="003B4562">
        <w:rPr>
          <w:caps w:val="0"/>
          <w:spacing w:val="0"/>
          <w:sz w:val="22"/>
          <w:szCs w:val="22"/>
        </w:rPr>
        <w:t>Currently, I am actively seeking new opportunities</w:t>
      </w:r>
      <w:r w:rsidR="003B4562">
        <w:rPr>
          <w:caps w:val="0"/>
          <w:spacing w:val="0"/>
          <w:sz w:val="22"/>
          <w:szCs w:val="22"/>
        </w:rPr>
        <w:t xml:space="preserve"> </w:t>
      </w:r>
      <w:r w:rsidR="003B4562" w:rsidRPr="003B4562">
        <w:rPr>
          <w:caps w:val="0"/>
          <w:spacing w:val="0"/>
          <w:sz w:val="22"/>
          <w:szCs w:val="22"/>
        </w:rPr>
        <w:t>where I can utilize my skills and experience to help businesses achieve their marketing goals.</w:t>
      </w:r>
    </w:p>
    <w:p w14:paraId="4E71A117" w14:textId="0EC090CE" w:rsidR="00CC2D4F" w:rsidRPr="00A84EEB" w:rsidRDefault="00CC2D4F" w:rsidP="00A84EEB">
      <w:pPr>
        <w:pStyle w:val="SectionTitle"/>
        <w:spacing w:before="0"/>
        <w:rPr>
          <w:caps w:val="0"/>
          <w:spacing w:val="0"/>
          <w:sz w:val="22"/>
          <w:szCs w:val="22"/>
        </w:rPr>
      </w:pPr>
      <w:r>
        <w:rPr>
          <w:b/>
          <w:sz w:val="22"/>
          <w:szCs w:val="22"/>
        </w:rPr>
        <w:t>Education</w:t>
      </w:r>
    </w:p>
    <w:p w14:paraId="783DBDBA" w14:textId="33CBFB5B" w:rsidR="00CC2D4F" w:rsidRDefault="003B4562" w:rsidP="004F728A">
      <w:pPr>
        <w:rPr>
          <w:b/>
          <w:szCs w:val="22"/>
        </w:rPr>
      </w:pPr>
      <w:proofErr w:type="gramStart"/>
      <w:r>
        <w:rPr>
          <w:b/>
          <w:szCs w:val="22"/>
        </w:rPr>
        <w:t>Master’s in Digital Marketing</w:t>
      </w:r>
      <w:proofErr w:type="gramEnd"/>
      <w:r w:rsidR="008012EE">
        <w:rPr>
          <w:b/>
          <w:szCs w:val="22"/>
        </w:rPr>
        <w:t>.</w:t>
      </w:r>
    </w:p>
    <w:p w14:paraId="73A4889F" w14:textId="2C025779" w:rsidR="00CC2D4F" w:rsidRDefault="00CC2D4F">
      <w:pPr>
        <w:rPr>
          <w:b/>
          <w:szCs w:val="22"/>
        </w:rPr>
      </w:pPr>
      <w:r>
        <w:rPr>
          <w:b/>
          <w:szCs w:val="22"/>
        </w:rPr>
        <w:t>University</w:t>
      </w:r>
      <w:r w:rsidR="004F728A">
        <w:rPr>
          <w:b/>
          <w:szCs w:val="22"/>
        </w:rPr>
        <w:t xml:space="preserve"> of Salford</w:t>
      </w:r>
      <w:r>
        <w:rPr>
          <w:b/>
          <w:szCs w:val="22"/>
        </w:rPr>
        <w:t xml:space="preserve">, </w:t>
      </w:r>
      <w:r w:rsidR="004F728A">
        <w:rPr>
          <w:b/>
          <w:szCs w:val="22"/>
        </w:rPr>
        <w:t>Manchester</w:t>
      </w:r>
      <w:r>
        <w:rPr>
          <w:b/>
          <w:szCs w:val="22"/>
        </w:rPr>
        <w:t>, United Kingdom</w:t>
      </w:r>
      <w:r>
        <w:rPr>
          <w:b/>
          <w:szCs w:val="22"/>
        </w:rPr>
        <w:tab/>
      </w:r>
      <w:r>
        <w:rPr>
          <w:b/>
          <w:szCs w:val="22"/>
        </w:rPr>
        <w:tab/>
      </w:r>
      <w:r>
        <w:rPr>
          <w:szCs w:val="22"/>
        </w:rPr>
        <w:t xml:space="preserve">     </w:t>
      </w:r>
      <w:r>
        <w:rPr>
          <w:szCs w:val="22"/>
        </w:rPr>
        <w:tab/>
        <w:t xml:space="preserve">            </w:t>
      </w:r>
      <w:r w:rsidR="004F728A">
        <w:rPr>
          <w:szCs w:val="22"/>
        </w:rPr>
        <w:tab/>
        <w:t xml:space="preserve">          </w:t>
      </w:r>
      <w:r>
        <w:rPr>
          <w:szCs w:val="22"/>
        </w:rPr>
        <w:t xml:space="preserve">      </w:t>
      </w:r>
      <w:r w:rsidR="004F728A">
        <w:rPr>
          <w:b/>
          <w:szCs w:val="22"/>
        </w:rPr>
        <w:t>Sep</w:t>
      </w:r>
      <w:r>
        <w:rPr>
          <w:b/>
          <w:szCs w:val="22"/>
        </w:rPr>
        <w:t xml:space="preserve"> 20</w:t>
      </w:r>
      <w:r w:rsidR="004F728A">
        <w:rPr>
          <w:b/>
          <w:szCs w:val="22"/>
        </w:rPr>
        <w:t>22</w:t>
      </w:r>
      <w:r>
        <w:rPr>
          <w:b/>
          <w:szCs w:val="22"/>
        </w:rPr>
        <w:t xml:space="preserve"> </w:t>
      </w:r>
      <w:r w:rsidR="00936949">
        <w:rPr>
          <w:b/>
          <w:szCs w:val="22"/>
        </w:rPr>
        <w:t>–</w:t>
      </w:r>
      <w:r>
        <w:rPr>
          <w:b/>
          <w:szCs w:val="22"/>
        </w:rPr>
        <w:t xml:space="preserve"> </w:t>
      </w:r>
      <w:r w:rsidR="00276CEE">
        <w:rPr>
          <w:b/>
          <w:szCs w:val="22"/>
        </w:rPr>
        <w:t>Sept 2023</w:t>
      </w:r>
      <w:r>
        <w:rPr>
          <w:szCs w:val="22"/>
        </w:rPr>
        <w:t xml:space="preserve">                                                                   </w:t>
      </w:r>
    </w:p>
    <w:p w14:paraId="0A1A25F0" w14:textId="0BAF1269" w:rsidR="00CC2D4F" w:rsidRDefault="00CC2D4F" w:rsidP="004F728A">
      <w:pPr>
        <w:rPr>
          <w:szCs w:val="22"/>
        </w:rPr>
      </w:pPr>
      <w:r>
        <w:rPr>
          <w:b/>
          <w:szCs w:val="22"/>
        </w:rPr>
        <w:t>Key Modules</w:t>
      </w:r>
      <w:r>
        <w:rPr>
          <w:szCs w:val="22"/>
        </w:rPr>
        <w:t xml:space="preserve">: </w:t>
      </w:r>
      <w:r w:rsidR="004F728A">
        <w:rPr>
          <w:szCs w:val="22"/>
        </w:rPr>
        <w:t>Search and Social Media Marketing</w:t>
      </w:r>
      <w:r>
        <w:rPr>
          <w:szCs w:val="22"/>
        </w:rPr>
        <w:t xml:space="preserve"> | </w:t>
      </w:r>
      <w:r w:rsidR="004F728A">
        <w:rPr>
          <w:szCs w:val="22"/>
        </w:rPr>
        <w:t>Digital Marketing Analytics and Strategy</w:t>
      </w:r>
      <w:r>
        <w:rPr>
          <w:szCs w:val="22"/>
        </w:rPr>
        <w:t xml:space="preserve"> | </w:t>
      </w:r>
      <w:r w:rsidR="004F728A">
        <w:rPr>
          <w:szCs w:val="22"/>
        </w:rPr>
        <w:t>Online and Offline consumer behavior</w:t>
      </w:r>
      <w:r>
        <w:rPr>
          <w:szCs w:val="22"/>
        </w:rPr>
        <w:t xml:space="preserve"> | </w:t>
      </w:r>
      <w:r w:rsidR="004F728A">
        <w:rPr>
          <w:szCs w:val="22"/>
        </w:rPr>
        <w:t>Digital Marketing Communications</w:t>
      </w:r>
      <w:r>
        <w:rPr>
          <w:szCs w:val="22"/>
        </w:rPr>
        <w:t xml:space="preserve"> </w:t>
      </w:r>
    </w:p>
    <w:p w14:paraId="282E2A80" w14:textId="77777777" w:rsidR="00CC2D4F" w:rsidRDefault="00CC2D4F">
      <w:pPr>
        <w:rPr>
          <w:szCs w:val="22"/>
        </w:rPr>
      </w:pPr>
    </w:p>
    <w:p w14:paraId="2CC0ADB4" w14:textId="0AD37B70" w:rsidR="00CC2D4F" w:rsidRDefault="00CC2D4F" w:rsidP="00276CEE">
      <w:pPr>
        <w:rPr>
          <w:b/>
          <w:szCs w:val="22"/>
        </w:rPr>
      </w:pPr>
      <w:r>
        <w:rPr>
          <w:b/>
          <w:szCs w:val="22"/>
        </w:rPr>
        <w:t xml:space="preserve">Bachelor of </w:t>
      </w:r>
      <w:r w:rsidR="004F728A">
        <w:rPr>
          <w:b/>
          <w:szCs w:val="22"/>
        </w:rPr>
        <w:t>Computer Application</w:t>
      </w:r>
      <w:r>
        <w:rPr>
          <w:b/>
          <w:szCs w:val="22"/>
        </w:rPr>
        <w:tab/>
      </w:r>
      <w:r w:rsidR="004F728A">
        <w:rPr>
          <w:b/>
          <w:szCs w:val="22"/>
        </w:rPr>
        <w:tab/>
      </w:r>
      <w:r>
        <w:rPr>
          <w:b/>
          <w:szCs w:val="22"/>
        </w:rPr>
        <w:tab/>
      </w:r>
      <w:r>
        <w:rPr>
          <w:b/>
          <w:szCs w:val="22"/>
        </w:rPr>
        <w:tab/>
      </w:r>
      <w:r>
        <w:rPr>
          <w:b/>
          <w:szCs w:val="22"/>
        </w:rPr>
        <w:tab/>
      </w:r>
      <w:r>
        <w:rPr>
          <w:b/>
          <w:szCs w:val="22"/>
        </w:rPr>
        <w:tab/>
      </w:r>
      <w:r w:rsidR="00BF3595">
        <w:rPr>
          <w:b/>
          <w:szCs w:val="22"/>
        </w:rPr>
        <w:t xml:space="preserve">    </w:t>
      </w:r>
      <w:r w:rsidR="004F728A">
        <w:rPr>
          <w:b/>
          <w:szCs w:val="22"/>
        </w:rPr>
        <w:t xml:space="preserve">            </w:t>
      </w:r>
      <w:r w:rsidR="00BF3595">
        <w:rPr>
          <w:b/>
          <w:szCs w:val="22"/>
        </w:rPr>
        <w:t xml:space="preserve"> </w:t>
      </w:r>
      <w:r>
        <w:rPr>
          <w:b/>
          <w:szCs w:val="22"/>
        </w:rPr>
        <w:t xml:space="preserve">Sep </w:t>
      </w:r>
      <w:r w:rsidR="004F728A">
        <w:rPr>
          <w:b/>
          <w:szCs w:val="22"/>
        </w:rPr>
        <w:t>2016</w:t>
      </w:r>
      <w:r>
        <w:rPr>
          <w:b/>
          <w:szCs w:val="22"/>
        </w:rPr>
        <w:t xml:space="preserve"> – May 201</w:t>
      </w:r>
      <w:r w:rsidR="004F728A">
        <w:rPr>
          <w:b/>
          <w:szCs w:val="22"/>
        </w:rPr>
        <w:t>9</w:t>
      </w:r>
      <w:r>
        <w:rPr>
          <w:szCs w:val="22"/>
        </w:rPr>
        <w:tab/>
      </w:r>
      <w:r>
        <w:rPr>
          <w:szCs w:val="22"/>
        </w:rPr>
        <w:tab/>
      </w:r>
      <w:r>
        <w:rPr>
          <w:szCs w:val="22"/>
        </w:rPr>
        <w:tab/>
      </w:r>
      <w:r>
        <w:rPr>
          <w:szCs w:val="22"/>
        </w:rPr>
        <w:tab/>
        <w:t xml:space="preserve">              </w:t>
      </w:r>
    </w:p>
    <w:p w14:paraId="76D49E11" w14:textId="3849E39E" w:rsidR="00CC2D4F" w:rsidRDefault="00CC2D4F">
      <w:pPr>
        <w:rPr>
          <w:b/>
          <w:bCs/>
          <w:szCs w:val="22"/>
        </w:rPr>
      </w:pPr>
      <w:r>
        <w:rPr>
          <w:b/>
          <w:szCs w:val="22"/>
        </w:rPr>
        <w:t>Key Modules</w:t>
      </w:r>
      <w:r>
        <w:rPr>
          <w:szCs w:val="22"/>
        </w:rPr>
        <w:t xml:space="preserve">: </w:t>
      </w:r>
      <w:r w:rsidR="004F728A">
        <w:rPr>
          <w:szCs w:val="22"/>
        </w:rPr>
        <w:t>Computer Fundamentals</w:t>
      </w:r>
      <w:r>
        <w:rPr>
          <w:szCs w:val="22"/>
        </w:rPr>
        <w:t xml:space="preserve"> | </w:t>
      </w:r>
      <w:r w:rsidR="004F728A">
        <w:rPr>
          <w:szCs w:val="22"/>
        </w:rPr>
        <w:t>Digital Electronics</w:t>
      </w:r>
      <w:r>
        <w:rPr>
          <w:szCs w:val="22"/>
        </w:rPr>
        <w:t xml:space="preserve"> | </w:t>
      </w:r>
      <w:r w:rsidR="004F728A">
        <w:rPr>
          <w:szCs w:val="22"/>
        </w:rPr>
        <w:t>Data Structure with C program</w:t>
      </w:r>
      <w:r>
        <w:rPr>
          <w:szCs w:val="22"/>
        </w:rPr>
        <w:t xml:space="preserve"> | </w:t>
      </w:r>
      <w:r w:rsidR="004F728A">
        <w:rPr>
          <w:szCs w:val="22"/>
        </w:rPr>
        <w:t>Web Technology</w:t>
      </w:r>
      <w:r>
        <w:rPr>
          <w:szCs w:val="22"/>
        </w:rPr>
        <w:t xml:space="preserve"> | </w:t>
      </w:r>
      <w:r w:rsidR="004F728A">
        <w:rPr>
          <w:szCs w:val="22"/>
        </w:rPr>
        <w:t>Web Programming | Full Stack Deve</w:t>
      </w:r>
      <w:r w:rsidR="003A239F">
        <w:rPr>
          <w:szCs w:val="22"/>
        </w:rPr>
        <w:t>lopment</w:t>
      </w:r>
    </w:p>
    <w:p w14:paraId="55C0DD8C" w14:textId="77777777" w:rsidR="00CC2D4F" w:rsidRDefault="00CC2D4F">
      <w:pPr>
        <w:pStyle w:val="SectionTitle"/>
        <w:rPr>
          <w:b/>
          <w:szCs w:val="22"/>
        </w:rPr>
      </w:pPr>
      <w:r>
        <w:rPr>
          <w:b/>
          <w:bCs/>
          <w:sz w:val="22"/>
          <w:szCs w:val="22"/>
        </w:rPr>
        <w:t>TECHNICAL SKILLS</w:t>
      </w:r>
    </w:p>
    <w:p w14:paraId="630028F0" w14:textId="10D5EFE3" w:rsidR="00CC2D4F" w:rsidRDefault="00561DCB">
      <w:pPr>
        <w:pStyle w:val="ListParagraph"/>
        <w:numPr>
          <w:ilvl w:val="0"/>
          <w:numId w:val="1"/>
        </w:numPr>
        <w:rPr>
          <w:b/>
          <w:szCs w:val="22"/>
        </w:rPr>
      </w:pPr>
      <w:r>
        <w:rPr>
          <w:b/>
          <w:szCs w:val="22"/>
        </w:rPr>
        <w:t>SEO:</w:t>
      </w:r>
      <w:r w:rsidR="00CC2D4F">
        <w:rPr>
          <w:szCs w:val="22"/>
        </w:rPr>
        <w:t xml:space="preserve"> </w:t>
      </w:r>
      <w:r w:rsidR="001E2B12">
        <w:rPr>
          <w:szCs w:val="22"/>
        </w:rPr>
        <w:t xml:space="preserve">GA4, </w:t>
      </w:r>
      <w:r>
        <w:rPr>
          <w:szCs w:val="22"/>
        </w:rPr>
        <w:t xml:space="preserve">SEM Rush, Screaming Frog, Yoast SEO, Rank Math, MOZ, </w:t>
      </w:r>
      <w:proofErr w:type="spellStart"/>
      <w:r>
        <w:rPr>
          <w:szCs w:val="22"/>
        </w:rPr>
        <w:t>Seobility</w:t>
      </w:r>
      <w:proofErr w:type="spellEnd"/>
      <w:r w:rsidR="00EE4452">
        <w:rPr>
          <w:szCs w:val="22"/>
        </w:rPr>
        <w:t xml:space="preserve">, </w:t>
      </w:r>
      <w:proofErr w:type="spellStart"/>
      <w:r w:rsidR="00EE4452">
        <w:rPr>
          <w:szCs w:val="22"/>
        </w:rPr>
        <w:t>Ahrefs</w:t>
      </w:r>
      <w:proofErr w:type="spellEnd"/>
    </w:p>
    <w:p w14:paraId="182F5A4E" w14:textId="289538BA" w:rsidR="00CC2D4F" w:rsidRPr="00B30CB5" w:rsidRDefault="00561DCB">
      <w:pPr>
        <w:pStyle w:val="ListParagraph"/>
        <w:numPr>
          <w:ilvl w:val="0"/>
          <w:numId w:val="1"/>
        </w:numPr>
        <w:rPr>
          <w:b/>
          <w:szCs w:val="22"/>
        </w:rPr>
      </w:pPr>
      <w:r>
        <w:rPr>
          <w:b/>
          <w:szCs w:val="22"/>
        </w:rPr>
        <w:t>PPC</w:t>
      </w:r>
      <w:r w:rsidR="00CC2D4F">
        <w:rPr>
          <w:szCs w:val="22"/>
        </w:rPr>
        <w:t xml:space="preserve">: </w:t>
      </w:r>
      <w:r>
        <w:rPr>
          <w:szCs w:val="22"/>
        </w:rPr>
        <w:t>Google Search ads, Video ads, Display ads, Shopping ads, Discovery ads</w:t>
      </w:r>
      <w:r w:rsidR="001E2B12">
        <w:rPr>
          <w:szCs w:val="22"/>
        </w:rPr>
        <w:t>, GA4</w:t>
      </w:r>
    </w:p>
    <w:p w14:paraId="6BA81104" w14:textId="7C7817A1" w:rsidR="00B30CB5" w:rsidRPr="00570CA5" w:rsidRDefault="00561DCB">
      <w:pPr>
        <w:pStyle w:val="ListParagraph"/>
        <w:numPr>
          <w:ilvl w:val="0"/>
          <w:numId w:val="1"/>
        </w:numPr>
        <w:rPr>
          <w:b/>
          <w:szCs w:val="22"/>
        </w:rPr>
      </w:pPr>
      <w:r>
        <w:rPr>
          <w:b/>
          <w:szCs w:val="22"/>
        </w:rPr>
        <w:t>CRM</w:t>
      </w:r>
      <w:r w:rsidR="00B30CB5">
        <w:rPr>
          <w:b/>
          <w:szCs w:val="22"/>
        </w:rPr>
        <w:t xml:space="preserve">: </w:t>
      </w:r>
      <w:r w:rsidR="004D5617">
        <w:rPr>
          <w:szCs w:val="22"/>
        </w:rPr>
        <w:t>HubSpot</w:t>
      </w:r>
      <w:r w:rsidR="00EE4452">
        <w:rPr>
          <w:szCs w:val="22"/>
        </w:rPr>
        <w:t xml:space="preserve">, Mailchimp </w:t>
      </w:r>
    </w:p>
    <w:p w14:paraId="29A1A683" w14:textId="07171D20" w:rsidR="00570CA5" w:rsidRDefault="00561DCB">
      <w:pPr>
        <w:pStyle w:val="ListParagraph"/>
        <w:numPr>
          <w:ilvl w:val="0"/>
          <w:numId w:val="1"/>
        </w:numPr>
        <w:rPr>
          <w:b/>
          <w:szCs w:val="22"/>
        </w:rPr>
      </w:pPr>
      <w:r>
        <w:rPr>
          <w:b/>
          <w:szCs w:val="22"/>
        </w:rPr>
        <w:t>Social Media</w:t>
      </w:r>
      <w:r w:rsidR="00570CA5">
        <w:rPr>
          <w:b/>
          <w:szCs w:val="22"/>
        </w:rPr>
        <w:t xml:space="preserve">: </w:t>
      </w:r>
      <w:r>
        <w:rPr>
          <w:szCs w:val="22"/>
        </w:rPr>
        <w:t xml:space="preserve">Facebook Ads Manager, </w:t>
      </w:r>
      <w:r w:rsidR="006F30DD">
        <w:rPr>
          <w:szCs w:val="22"/>
        </w:rPr>
        <w:t xml:space="preserve">LinkedIn Ads, Twitter Ads, </w:t>
      </w:r>
      <w:r w:rsidR="00EE4452">
        <w:rPr>
          <w:szCs w:val="22"/>
        </w:rPr>
        <w:t>H</w:t>
      </w:r>
      <w:r w:rsidR="00EE4452" w:rsidRPr="00EE4452">
        <w:rPr>
          <w:szCs w:val="22"/>
        </w:rPr>
        <w:t>ootsuite</w:t>
      </w:r>
      <w:r w:rsidR="00EE4452">
        <w:rPr>
          <w:szCs w:val="22"/>
        </w:rPr>
        <w:t>, SEM Rush</w:t>
      </w:r>
    </w:p>
    <w:p w14:paraId="397DC456" w14:textId="5A961CD6" w:rsidR="00CC2D4F" w:rsidRDefault="00CC2D4F">
      <w:pPr>
        <w:pStyle w:val="ListParagraph"/>
        <w:numPr>
          <w:ilvl w:val="0"/>
          <w:numId w:val="1"/>
        </w:numPr>
        <w:rPr>
          <w:b/>
          <w:szCs w:val="22"/>
        </w:rPr>
      </w:pPr>
      <w:r>
        <w:rPr>
          <w:b/>
          <w:szCs w:val="22"/>
        </w:rPr>
        <w:t>Graphics Software</w:t>
      </w:r>
      <w:r>
        <w:rPr>
          <w:szCs w:val="22"/>
        </w:rPr>
        <w:t xml:space="preserve">: </w:t>
      </w:r>
      <w:r w:rsidR="00B30CB5">
        <w:rPr>
          <w:szCs w:val="22"/>
        </w:rPr>
        <w:t xml:space="preserve">Adobe </w:t>
      </w:r>
      <w:r>
        <w:rPr>
          <w:szCs w:val="22"/>
        </w:rPr>
        <w:t>Photoshop,</w:t>
      </w:r>
      <w:r w:rsidR="00B30CB5">
        <w:rPr>
          <w:szCs w:val="22"/>
        </w:rPr>
        <w:t xml:space="preserve"> </w:t>
      </w:r>
      <w:r w:rsidR="00561DCB">
        <w:rPr>
          <w:szCs w:val="22"/>
        </w:rPr>
        <w:t>Canva</w:t>
      </w:r>
    </w:p>
    <w:p w14:paraId="28E1DB6E" w14:textId="1792C70A" w:rsidR="00CC2D4F" w:rsidRPr="00E34AEE" w:rsidRDefault="00EE4452">
      <w:pPr>
        <w:pStyle w:val="ListParagraph"/>
        <w:numPr>
          <w:ilvl w:val="0"/>
          <w:numId w:val="1"/>
        </w:numPr>
        <w:rPr>
          <w:b/>
          <w:bCs/>
          <w:szCs w:val="22"/>
        </w:rPr>
      </w:pPr>
      <w:r>
        <w:rPr>
          <w:b/>
          <w:szCs w:val="22"/>
        </w:rPr>
        <w:t>Web development</w:t>
      </w:r>
      <w:r w:rsidR="00CC2D4F">
        <w:rPr>
          <w:szCs w:val="22"/>
        </w:rPr>
        <w:t xml:space="preserve">: </w:t>
      </w:r>
      <w:r>
        <w:rPr>
          <w:szCs w:val="22"/>
        </w:rPr>
        <w:t xml:space="preserve">WordPress, WooCommerce, OpenCart, Django </w:t>
      </w:r>
    </w:p>
    <w:p w14:paraId="7BABC9AC" w14:textId="77777777" w:rsidR="00E34AEE" w:rsidRPr="00A3056D" w:rsidRDefault="00E34AEE" w:rsidP="00E34AEE">
      <w:pPr>
        <w:pStyle w:val="SectionTitle"/>
        <w:rPr>
          <w:b/>
          <w:bCs/>
          <w:sz w:val="22"/>
          <w:szCs w:val="22"/>
        </w:rPr>
      </w:pPr>
      <w:r w:rsidRPr="00A3056D">
        <w:rPr>
          <w:b/>
          <w:bCs/>
          <w:sz w:val="22"/>
          <w:szCs w:val="22"/>
        </w:rPr>
        <w:t>SOFT SKILLS</w:t>
      </w:r>
    </w:p>
    <w:p w14:paraId="0864CCF7" w14:textId="38C96784" w:rsidR="00E34AEE" w:rsidRPr="00A3056D" w:rsidRDefault="00E34AEE" w:rsidP="00E34AEE">
      <w:pPr>
        <w:numPr>
          <w:ilvl w:val="0"/>
          <w:numId w:val="13"/>
        </w:numPr>
        <w:suppressAutoHyphens w:val="0"/>
        <w:spacing w:line="276" w:lineRule="auto"/>
        <w:ind w:left="709"/>
        <w:rPr>
          <w:b/>
          <w:bCs/>
          <w:szCs w:val="22"/>
          <w:lang w:val="en-IN"/>
        </w:rPr>
      </w:pPr>
      <w:r w:rsidRPr="00A3056D">
        <w:rPr>
          <w:b/>
          <w:bCs/>
          <w:szCs w:val="22"/>
          <w:lang w:val="en-IN"/>
        </w:rPr>
        <w:t xml:space="preserve">Communication: </w:t>
      </w:r>
      <w:r w:rsidRPr="00A3056D">
        <w:rPr>
          <w:bCs/>
          <w:szCs w:val="22"/>
          <w:lang w:val="en-IN"/>
        </w:rPr>
        <w:t xml:space="preserve">During my </w:t>
      </w:r>
      <w:r w:rsidR="00896947">
        <w:rPr>
          <w:bCs/>
          <w:szCs w:val="22"/>
          <w:lang w:val="en-IN"/>
        </w:rPr>
        <w:t>recent</w:t>
      </w:r>
      <w:r w:rsidR="00276CEE">
        <w:rPr>
          <w:bCs/>
          <w:szCs w:val="22"/>
          <w:lang w:val="en-IN"/>
        </w:rPr>
        <w:t xml:space="preserve"> </w:t>
      </w:r>
      <w:r w:rsidRPr="00A3056D">
        <w:rPr>
          <w:bCs/>
          <w:szCs w:val="22"/>
          <w:lang w:val="en-IN"/>
        </w:rPr>
        <w:t>employment</w:t>
      </w:r>
      <w:r w:rsidR="004D3667">
        <w:rPr>
          <w:bCs/>
          <w:szCs w:val="22"/>
          <w:lang w:val="en-IN"/>
        </w:rPr>
        <w:t>.</w:t>
      </w:r>
      <w:r w:rsidRPr="00A3056D">
        <w:rPr>
          <w:bCs/>
          <w:szCs w:val="22"/>
          <w:lang w:val="en-IN"/>
        </w:rPr>
        <w:t xml:space="preserve"> </w:t>
      </w:r>
      <w:r w:rsidR="00485946">
        <w:rPr>
          <w:bCs/>
          <w:szCs w:val="22"/>
          <w:lang w:val="en-IN"/>
        </w:rPr>
        <w:t xml:space="preserve">I was </w:t>
      </w:r>
      <w:r w:rsidR="00576C7F">
        <w:rPr>
          <w:bCs/>
          <w:szCs w:val="22"/>
          <w:lang w:val="en-IN"/>
        </w:rPr>
        <w:t xml:space="preserve">responsible to communicate and report to directors and stakeholders both internally and externally, also I was in charge of </w:t>
      </w:r>
      <w:r w:rsidR="00485946">
        <w:rPr>
          <w:bCs/>
          <w:szCs w:val="22"/>
          <w:lang w:val="en-IN"/>
        </w:rPr>
        <w:t>client</w:t>
      </w:r>
      <w:r w:rsidR="00276CEE">
        <w:rPr>
          <w:bCs/>
          <w:szCs w:val="22"/>
          <w:lang w:val="en-IN"/>
        </w:rPr>
        <w:t xml:space="preserve"> relations </w:t>
      </w:r>
      <w:r w:rsidR="00CB4ADF">
        <w:rPr>
          <w:bCs/>
          <w:szCs w:val="22"/>
          <w:lang w:val="en-IN"/>
        </w:rPr>
        <w:t xml:space="preserve">of clients </w:t>
      </w:r>
      <w:r w:rsidR="00485946">
        <w:rPr>
          <w:bCs/>
          <w:szCs w:val="22"/>
          <w:lang w:val="en-IN"/>
        </w:rPr>
        <w:t>around the globe.</w:t>
      </w:r>
      <w:r w:rsidRPr="00A3056D">
        <w:rPr>
          <w:bCs/>
          <w:szCs w:val="22"/>
          <w:lang w:val="en-IN"/>
        </w:rPr>
        <w:t xml:space="preserve"> </w:t>
      </w:r>
    </w:p>
    <w:p w14:paraId="1E17CE6A" w14:textId="13FD8FF9" w:rsidR="00E34AEE" w:rsidRPr="00A3056D" w:rsidRDefault="008D60BD" w:rsidP="00485946">
      <w:pPr>
        <w:numPr>
          <w:ilvl w:val="0"/>
          <w:numId w:val="13"/>
        </w:numPr>
        <w:suppressAutoHyphens w:val="0"/>
        <w:spacing w:line="276" w:lineRule="auto"/>
        <w:ind w:left="709"/>
        <w:rPr>
          <w:b/>
          <w:bCs/>
          <w:szCs w:val="22"/>
          <w:lang w:val="en-IN"/>
        </w:rPr>
      </w:pPr>
      <w:r>
        <w:rPr>
          <w:b/>
          <w:bCs/>
          <w:szCs w:val="22"/>
          <w:lang w:val="en-IN"/>
        </w:rPr>
        <w:t>Project Management</w:t>
      </w:r>
      <w:r w:rsidR="00E34AEE" w:rsidRPr="00A3056D">
        <w:rPr>
          <w:b/>
          <w:bCs/>
          <w:szCs w:val="22"/>
          <w:lang w:val="en-IN"/>
        </w:rPr>
        <w:t xml:space="preserve">: </w:t>
      </w:r>
      <w:r>
        <w:rPr>
          <w:bCs/>
          <w:szCs w:val="22"/>
          <w:lang w:val="en-IN"/>
        </w:rPr>
        <w:t>Working mostly for a</w:t>
      </w:r>
      <w:r w:rsidR="00B4181A">
        <w:rPr>
          <w:bCs/>
          <w:szCs w:val="22"/>
          <w:lang w:val="en-IN"/>
        </w:rPr>
        <w:t>ll</w:t>
      </w:r>
      <w:r>
        <w:rPr>
          <w:bCs/>
          <w:szCs w:val="22"/>
          <w:lang w:val="en-IN"/>
        </w:rPr>
        <w:t xml:space="preserve"> start-up</w:t>
      </w:r>
      <w:r w:rsidR="00B4181A">
        <w:rPr>
          <w:bCs/>
          <w:szCs w:val="22"/>
          <w:lang w:val="en-IN"/>
        </w:rPr>
        <w:t>s</w:t>
      </w:r>
      <w:r>
        <w:rPr>
          <w:bCs/>
          <w:szCs w:val="22"/>
          <w:lang w:val="en-IN"/>
        </w:rPr>
        <w:t xml:space="preserve"> gave me </w:t>
      </w:r>
      <w:r w:rsidR="00B4181A">
        <w:rPr>
          <w:bCs/>
          <w:szCs w:val="22"/>
          <w:lang w:val="en-IN"/>
        </w:rPr>
        <w:t>an</w:t>
      </w:r>
      <w:r>
        <w:rPr>
          <w:bCs/>
          <w:szCs w:val="22"/>
          <w:lang w:val="en-IN"/>
        </w:rPr>
        <w:t xml:space="preserve"> ab</w:t>
      </w:r>
      <w:r w:rsidRPr="008D60BD">
        <w:rPr>
          <w:bCs/>
          <w:szCs w:val="22"/>
          <w:lang w:val="en-IN"/>
        </w:rPr>
        <w:t>ility to effectively manage multiple projects and prioritize tasks to meet deadlines.</w:t>
      </w:r>
    </w:p>
    <w:p w14:paraId="12567235" w14:textId="75DEDE6B" w:rsidR="00E34AEE" w:rsidRPr="00A3056D" w:rsidRDefault="00B4181A" w:rsidP="00E34AEE">
      <w:pPr>
        <w:numPr>
          <w:ilvl w:val="0"/>
          <w:numId w:val="13"/>
        </w:numPr>
        <w:suppressAutoHyphens w:val="0"/>
        <w:spacing w:line="276" w:lineRule="auto"/>
        <w:ind w:left="709"/>
        <w:rPr>
          <w:bCs/>
          <w:szCs w:val="22"/>
          <w:lang w:val="en-IN"/>
        </w:rPr>
      </w:pPr>
      <w:r w:rsidRPr="00B4181A">
        <w:rPr>
          <w:b/>
          <w:bCs/>
          <w:szCs w:val="22"/>
          <w:lang w:val="en-IN"/>
        </w:rPr>
        <w:t>Customer focus</w:t>
      </w:r>
      <w:r w:rsidR="00E34AEE" w:rsidRPr="00A3056D">
        <w:rPr>
          <w:b/>
          <w:bCs/>
          <w:szCs w:val="22"/>
          <w:lang w:val="en-IN"/>
        </w:rPr>
        <w:t xml:space="preserve">: </w:t>
      </w:r>
      <w:r>
        <w:rPr>
          <w:bCs/>
          <w:szCs w:val="22"/>
          <w:lang w:val="en-IN"/>
        </w:rPr>
        <w:t xml:space="preserve">Continuous interaction with clients </w:t>
      </w:r>
      <w:r w:rsidR="000761A9" w:rsidRPr="000761A9">
        <w:rPr>
          <w:bCs/>
          <w:szCs w:val="22"/>
          <w:lang w:val="en-IN"/>
        </w:rPr>
        <w:t>Influenced</w:t>
      </w:r>
      <w:r>
        <w:rPr>
          <w:bCs/>
          <w:szCs w:val="22"/>
          <w:lang w:val="en-IN"/>
        </w:rPr>
        <w:t xml:space="preserve"> me to understand what </w:t>
      </w:r>
      <w:r w:rsidR="006B053E">
        <w:rPr>
          <w:bCs/>
          <w:szCs w:val="22"/>
          <w:lang w:val="en-IN"/>
        </w:rPr>
        <w:t>clients expect from us and I was able to develop campaigns based on their needs.</w:t>
      </w:r>
    </w:p>
    <w:p w14:paraId="1968097D" w14:textId="6A0C85B3" w:rsidR="00E34AEE" w:rsidRDefault="00E34AEE" w:rsidP="00E34AEE">
      <w:pPr>
        <w:numPr>
          <w:ilvl w:val="0"/>
          <w:numId w:val="13"/>
        </w:numPr>
        <w:suppressAutoHyphens w:val="0"/>
        <w:spacing w:line="276" w:lineRule="auto"/>
        <w:ind w:left="709"/>
        <w:rPr>
          <w:bCs/>
          <w:szCs w:val="22"/>
          <w:lang w:val="en-IN"/>
        </w:rPr>
      </w:pPr>
      <w:r w:rsidRPr="00A3056D">
        <w:rPr>
          <w:b/>
          <w:bCs/>
          <w:szCs w:val="22"/>
          <w:lang w:val="en-IN"/>
        </w:rPr>
        <w:t>Creativity:</w:t>
      </w:r>
      <w:r w:rsidRPr="00A3056D">
        <w:rPr>
          <w:bCs/>
          <w:szCs w:val="22"/>
          <w:lang w:val="en-IN"/>
        </w:rPr>
        <w:t xml:space="preserve"> </w:t>
      </w:r>
      <w:r w:rsidR="006B053E">
        <w:rPr>
          <w:bCs/>
          <w:szCs w:val="22"/>
          <w:lang w:val="en-IN"/>
        </w:rPr>
        <w:t>I was involved with creativity and designer teams to create many interactive campaigns which resulted in a really good public engagement</w:t>
      </w:r>
    </w:p>
    <w:p w14:paraId="4740B6A8" w14:textId="75690932" w:rsidR="00E34AEE" w:rsidRPr="00E34AEE" w:rsidRDefault="006B053E" w:rsidP="00E34AEE">
      <w:pPr>
        <w:numPr>
          <w:ilvl w:val="0"/>
          <w:numId w:val="13"/>
        </w:numPr>
        <w:suppressAutoHyphens w:val="0"/>
        <w:spacing w:line="276" w:lineRule="auto"/>
        <w:ind w:left="709"/>
        <w:rPr>
          <w:bCs/>
          <w:szCs w:val="22"/>
          <w:lang w:val="en-IN"/>
        </w:rPr>
      </w:pPr>
      <w:r>
        <w:rPr>
          <w:b/>
          <w:bCs/>
          <w:szCs w:val="22"/>
          <w:lang w:val="en-IN"/>
        </w:rPr>
        <w:t>Collaboration</w:t>
      </w:r>
      <w:r w:rsidR="00E34AEE" w:rsidRPr="00E34AEE">
        <w:rPr>
          <w:b/>
          <w:bCs/>
          <w:szCs w:val="22"/>
          <w:lang w:val="en-IN"/>
        </w:rPr>
        <w:t>:</w:t>
      </w:r>
      <w:r w:rsidR="00E34AEE">
        <w:rPr>
          <w:bCs/>
          <w:szCs w:val="22"/>
          <w:lang w:val="en-IN"/>
        </w:rPr>
        <w:t xml:space="preserve"> </w:t>
      </w:r>
      <w:r>
        <w:rPr>
          <w:bCs/>
          <w:szCs w:val="22"/>
          <w:lang w:val="en-IN"/>
        </w:rPr>
        <w:t xml:space="preserve">Since I was dealing well with cross functional teams which include designers, web developers, sales and marketing team, this </w:t>
      </w:r>
      <w:r w:rsidR="0047495B">
        <w:rPr>
          <w:bCs/>
          <w:szCs w:val="22"/>
          <w:lang w:val="en-IN"/>
        </w:rPr>
        <w:t>d</w:t>
      </w:r>
      <w:r w:rsidR="0047495B" w:rsidRPr="0047495B">
        <w:rPr>
          <w:bCs/>
          <w:szCs w:val="22"/>
          <w:lang w:val="en-IN"/>
        </w:rPr>
        <w:t>eveloped</w:t>
      </w:r>
      <w:r>
        <w:rPr>
          <w:bCs/>
          <w:szCs w:val="22"/>
          <w:lang w:val="en-IN"/>
        </w:rPr>
        <w:t xml:space="preserve"> me to </w:t>
      </w:r>
      <w:r w:rsidR="0047495B">
        <w:rPr>
          <w:bCs/>
          <w:szCs w:val="22"/>
          <w:lang w:val="en-IN"/>
        </w:rPr>
        <w:t>be</w:t>
      </w:r>
      <w:r>
        <w:rPr>
          <w:bCs/>
          <w:szCs w:val="22"/>
          <w:lang w:val="en-IN"/>
        </w:rPr>
        <w:t xml:space="preserve"> a team player</w:t>
      </w:r>
    </w:p>
    <w:p w14:paraId="18AC385B" w14:textId="77777777" w:rsidR="00CC2D4F" w:rsidRDefault="00CC2D4F">
      <w:pPr>
        <w:pStyle w:val="SectionTitle"/>
        <w:rPr>
          <w:b/>
          <w:szCs w:val="22"/>
        </w:rPr>
      </w:pPr>
      <w:r>
        <w:rPr>
          <w:b/>
          <w:bCs/>
          <w:sz w:val="22"/>
          <w:szCs w:val="22"/>
        </w:rPr>
        <w:t>work experience</w:t>
      </w:r>
    </w:p>
    <w:p w14:paraId="6CB13E0F" w14:textId="7F2DD0BF" w:rsidR="008B5EF5" w:rsidRDefault="008B5EF5" w:rsidP="008B5EF5">
      <w:pPr>
        <w:jc w:val="left"/>
        <w:rPr>
          <w:b/>
          <w:bCs/>
          <w:szCs w:val="22"/>
        </w:rPr>
      </w:pPr>
      <w:r w:rsidRPr="00643930">
        <w:rPr>
          <w:b/>
          <w:bCs/>
          <w:szCs w:val="22"/>
        </w:rPr>
        <w:t>Digital Marketing</w:t>
      </w:r>
      <w:r>
        <w:rPr>
          <w:b/>
          <w:bCs/>
          <w:szCs w:val="22"/>
        </w:rPr>
        <w:t xml:space="preserve"> Specialist.     T</w:t>
      </w:r>
      <w:r w:rsidRPr="008B5EF5">
        <w:rPr>
          <w:b/>
          <w:bCs/>
          <w:szCs w:val="22"/>
        </w:rPr>
        <w:t>he</w:t>
      </w:r>
      <w:r>
        <w:rPr>
          <w:b/>
          <w:bCs/>
          <w:szCs w:val="22"/>
        </w:rPr>
        <w:t xml:space="preserve"> C</w:t>
      </w:r>
      <w:r w:rsidRPr="008B5EF5">
        <w:rPr>
          <w:b/>
          <w:bCs/>
          <w:szCs w:val="22"/>
        </w:rPr>
        <w:t>omposite</w:t>
      </w:r>
      <w:r>
        <w:rPr>
          <w:b/>
          <w:bCs/>
          <w:szCs w:val="22"/>
        </w:rPr>
        <w:t xml:space="preserve"> B</w:t>
      </w:r>
      <w:r w:rsidRPr="008B5EF5">
        <w:rPr>
          <w:b/>
          <w:bCs/>
          <w:szCs w:val="22"/>
        </w:rPr>
        <w:t>onding</w:t>
      </w:r>
      <w:r>
        <w:rPr>
          <w:b/>
          <w:bCs/>
          <w:szCs w:val="22"/>
        </w:rPr>
        <w:t xml:space="preserve"> C</w:t>
      </w:r>
      <w:r w:rsidRPr="008B5EF5">
        <w:rPr>
          <w:b/>
          <w:bCs/>
          <w:szCs w:val="22"/>
        </w:rPr>
        <w:t>ompany</w:t>
      </w:r>
      <w:r>
        <w:rPr>
          <w:b/>
          <w:bCs/>
          <w:szCs w:val="22"/>
        </w:rPr>
        <w:t>, Manchester, UK</w:t>
      </w:r>
      <w:r>
        <w:rPr>
          <w:b/>
          <w:bCs/>
          <w:szCs w:val="22"/>
        </w:rPr>
        <w:tab/>
        <w:t xml:space="preserve"> May 2023 – On Going</w:t>
      </w:r>
    </w:p>
    <w:p w14:paraId="1E9AE321" w14:textId="21950527" w:rsidR="00761FE6" w:rsidRPr="00761FE6" w:rsidRDefault="00761FE6" w:rsidP="00761FE6">
      <w:pPr>
        <w:pStyle w:val="ListParagraph"/>
        <w:numPr>
          <w:ilvl w:val="0"/>
          <w:numId w:val="22"/>
        </w:numPr>
        <w:rPr>
          <w:szCs w:val="22"/>
        </w:rPr>
      </w:pPr>
      <w:r w:rsidRPr="00761FE6">
        <w:rPr>
          <w:szCs w:val="22"/>
        </w:rPr>
        <w:t xml:space="preserve">Developed and implemented comprehensive digital marketing strategies to increase brand visibility, drive website traffic, and generate leads. </w:t>
      </w:r>
    </w:p>
    <w:p w14:paraId="37082A67" w14:textId="035F4530" w:rsidR="00761FE6" w:rsidRPr="00761FE6" w:rsidRDefault="00761FE6" w:rsidP="00761FE6">
      <w:pPr>
        <w:pStyle w:val="ListParagraph"/>
        <w:numPr>
          <w:ilvl w:val="0"/>
          <w:numId w:val="22"/>
        </w:numPr>
        <w:rPr>
          <w:szCs w:val="22"/>
        </w:rPr>
      </w:pPr>
      <w:r w:rsidRPr="00761FE6">
        <w:rPr>
          <w:szCs w:val="22"/>
        </w:rPr>
        <w:t>Conducted extensive keyword research using industry-leading tools to identify high-potential keywords and optimize website content for improved organic search rankings. Implemented on-page SEO techniques such as meta tags, headings, and keyword-rich content to enhance website visibility on search engine result pages.</w:t>
      </w:r>
    </w:p>
    <w:p w14:paraId="4F4F7AD9" w14:textId="7C9D4321" w:rsidR="00761FE6" w:rsidRPr="00761FE6" w:rsidRDefault="00761FE6" w:rsidP="00761FE6">
      <w:pPr>
        <w:pStyle w:val="ListParagraph"/>
        <w:numPr>
          <w:ilvl w:val="0"/>
          <w:numId w:val="22"/>
        </w:numPr>
        <w:rPr>
          <w:szCs w:val="22"/>
        </w:rPr>
      </w:pPr>
      <w:r w:rsidRPr="00761FE6">
        <w:rPr>
          <w:szCs w:val="22"/>
        </w:rPr>
        <w:t>Executed off-page SEO strategies, including link building, guest blogging, and online directory submissions, to improve domain authority and drive referral traffic to the website.</w:t>
      </w:r>
    </w:p>
    <w:p w14:paraId="3728B0F9" w14:textId="382537BC" w:rsidR="00761FE6" w:rsidRPr="00761FE6" w:rsidRDefault="00761FE6" w:rsidP="00761FE6">
      <w:pPr>
        <w:pStyle w:val="ListParagraph"/>
        <w:numPr>
          <w:ilvl w:val="0"/>
          <w:numId w:val="22"/>
        </w:numPr>
        <w:rPr>
          <w:szCs w:val="22"/>
        </w:rPr>
      </w:pPr>
      <w:r w:rsidRPr="00761FE6">
        <w:rPr>
          <w:szCs w:val="22"/>
        </w:rPr>
        <w:t>Monitored website performance using Google Analytics and other analytics tools to analyze traffic patterns, user behavior, and conversion rates. Utilized this data to identify areas for improvement and implement conversion rate optimization strategies.</w:t>
      </w:r>
    </w:p>
    <w:p w14:paraId="2F1A07A4" w14:textId="06D7ECC2" w:rsidR="00761FE6" w:rsidRPr="00761FE6" w:rsidRDefault="00761FE6" w:rsidP="00761FE6">
      <w:pPr>
        <w:pStyle w:val="ListParagraph"/>
        <w:numPr>
          <w:ilvl w:val="0"/>
          <w:numId w:val="22"/>
        </w:numPr>
        <w:rPr>
          <w:szCs w:val="22"/>
        </w:rPr>
      </w:pPr>
      <w:r w:rsidRPr="00761FE6">
        <w:rPr>
          <w:szCs w:val="22"/>
        </w:rPr>
        <w:lastRenderedPageBreak/>
        <w:t>Managed and optimized paid click marketing campaigns on platforms such as Google AdWords, Facebook Ads, and LinkedIn Ads. Conducted keyword research, created compelling ad copy, and monitored campaign performance to maximize click-through rates (CTR) and return on ad spend (ROAS).</w:t>
      </w:r>
    </w:p>
    <w:p w14:paraId="14A3E77C" w14:textId="24A29091" w:rsidR="00761FE6" w:rsidRPr="00761FE6" w:rsidRDefault="00761FE6" w:rsidP="00761FE6">
      <w:pPr>
        <w:pStyle w:val="ListParagraph"/>
        <w:numPr>
          <w:ilvl w:val="0"/>
          <w:numId w:val="22"/>
        </w:numPr>
        <w:rPr>
          <w:szCs w:val="22"/>
        </w:rPr>
      </w:pPr>
      <w:r w:rsidRPr="00761FE6">
        <w:rPr>
          <w:szCs w:val="22"/>
        </w:rPr>
        <w:t>Implemented performance marketing techniques, including A/B testing, to optimize landing pages, ad creatives, and call-to-action (CTA) buttons. Analyzed data from tests to identify winning variations and improve overall campaign performance.</w:t>
      </w:r>
    </w:p>
    <w:p w14:paraId="6EF44FC5" w14:textId="5A1C7AE7" w:rsidR="00761FE6" w:rsidRPr="00761FE6" w:rsidRDefault="00896947" w:rsidP="00761FE6">
      <w:pPr>
        <w:pStyle w:val="ListParagraph"/>
        <w:numPr>
          <w:ilvl w:val="0"/>
          <w:numId w:val="22"/>
        </w:numPr>
        <w:rPr>
          <w:szCs w:val="22"/>
        </w:rPr>
      </w:pPr>
      <w:r>
        <w:rPr>
          <w:szCs w:val="22"/>
        </w:rPr>
        <w:t xml:space="preserve">Developed and fresh new website and </w:t>
      </w:r>
      <w:r w:rsidR="00761FE6" w:rsidRPr="00761FE6">
        <w:rPr>
          <w:szCs w:val="22"/>
        </w:rPr>
        <w:t>Oversaw website maintenance and optimization activities, ensuring that the website functioned properly, had a seamless user experience, and was mobile-responsive.</w:t>
      </w:r>
    </w:p>
    <w:p w14:paraId="2777E3BA" w14:textId="4C0C6221" w:rsidR="008B5EF5" w:rsidRPr="00761FE6" w:rsidRDefault="00761FE6" w:rsidP="00761FE6">
      <w:pPr>
        <w:pStyle w:val="ListParagraph"/>
        <w:numPr>
          <w:ilvl w:val="0"/>
          <w:numId w:val="22"/>
        </w:numPr>
        <w:jc w:val="left"/>
        <w:rPr>
          <w:szCs w:val="22"/>
        </w:rPr>
      </w:pPr>
      <w:r w:rsidRPr="00761FE6">
        <w:rPr>
          <w:szCs w:val="22"/>
        </w:rPr>
        <w:t>Led the selection and implementation of software solutions and CRM systems to streamline marketing processes, improve lead management, and enhance overall efficiency. Trained team members on using the software and provided support.</w:t>
      </w:r>
    </w:p>
    <w:p w14:paraId="689116D4" w14:textId="23DFF5A3" w:rsidR="00643930" w:rsidRDefault="00643930" w:rsidP="008B5EF5">
      <w:pPr>
        <w:jc w:val="left"/>
        <w:rPr>
          <w:b/>
          <w:bCs/>
          <w:szCs w:val="22"/>
        </w:rPr>
      </w:pPr>
      <w:r w:rsidRPr="00643930">
        <w:rPr>
          <w:b/>
          <w:bCs/>
          <w:szCs w:val="22"/>
        </w:rPr>
        <w:t>Digital Marketing</w:t>
      </w:r>
      <w:r w:rsidR="00AA3D18">
        <w:rPr>
          <w:b/>
          <w:bCs/>
          <w:szCs w:val="22"/>
        </w:rPr>
        <w:t xml:space="preserve"> </w:t>
      </w:r>
      <w:r w:rsidR="00BD01AC">
        <w:rPr>
          <w:b/>
          <w:bCs/>
          <w:szCs w:val="22"/>
        </w:rPr>
        <w:t>Executive.</w:t>
      </w:r>
      <w:r w:rsidR="00506D1E">
        <w:rPr>
          <w:b/>
          <w:bCs/>
          <w:szCs w:val="22"/>
        </w:rPr>
        <w:t xml:space="preserve"> (Part </w:t>
      </w:r>
      <w:proofErr w:type="gramStart"/>
      <w:r w:rsidR="00506D1E">
        <w:rPr>
          <w:b/>
          <w:bCs/>
          <w:szCs w:val="22"/>
        </w:rPr>
        <w:t>time)</w:t>
      </w:r>
      <w:r w:rsidR="00BD01AC">
        <w:rPr>
          <w:b/>
          <w:bCs/>
          <w:szCs w:val="22"/>
        </w:rPr>
        <w:t xml:space="preserve">   </w:t>
      </w:r>
      <w:proofErr w:type="gramEnd"/>
      <w:r w:rsidR="00BD01AC">
        <w:rPr>
          <w:b/>
          <w:bCs/>
          <w:szCs w:val="22"/>
        </w:rPr>
        <w:t xml:space="preserve">  </w:t>
      </w:r>
      <w:r w:rsidR="008B5EF5">
        <w:rPr>
          <w:b/>
          <w:bCs/>
          <w:szCs w:val="22"/>
        </w:rPr>
        <w:tab/>
      </w:r>
      <w:r w:rsidR="00BD01AC">
        <w:rPr>
          <w:b/>
          <w:bCs/>
          <w:szCs w:val="22"/>
        </w:rPr>
        <w:t xml:space="preserve"> Vermilion, Manchester</w:t>
      </w:r>
      <w:r w:rsidR="008B5EF5">
        <w:rPr>
          <w:b/>
          <w:bCs/>
          <w:szCs w:val="22"/>
        </w:rPr>
        <w:t>, U</w:t>
      </w:r>
      <w:r w:rsidR="00506D1E">
        <w:rPr>
          <w:b/>
          <w:bCs/>
          <w:szCs w:val="22"/>
        </w:rPr>
        <w:t>K</w:t>
      </w:r>
      <w:r w:rsidR="00AA3D18">
        <w:rPr>
          <w:b/>
          <w:bCs/>
          <w:szCs w:val="22"/>
        </w:rPr>
        <w:tab/>
      </w:r>
      <w:r>
        <w:rPr>
          <w:b/>
          <w:bCs/>
          <w:szCs w:val="22"/>
        </w:rPr>
        <w:t xml:space="preserve">Apr 2023 – </w:t>
      </w:r>
      <w:r w:rsidR="00506D1E">
        <w:rPr>
          <w:b/>
          <w:bCs/>
          <w:szCs w:val="22"/>
        </w:rPr>
        <w:t>Aug 2023</w:t>
      </w:r>
    </w:p>
    <w:p w14:paraId="7C71CA75" w14:textId="79607EFC" w:rsidR="00761FE6" w:rsidRPr="00761FE6" w:rsidRDefault="00761FE6" w:rsidP="00761FE6">
      <w:pPr>
        <w:pStyle w:val="ListParagraph"/>
        <w:numPr>
          <w:ilvl w:val="0"/>
          <w:numId w:val="22"/>
        </w:numPr>
        <w:rPr>
          <w:szCs w:val="22"/>
        </w:rPr>
      </w:pPr>
      <w:r w:rsidRPr="00761FE6">
        <w:rPr>
          <w:szCs w:val="22"/>
        </w:rPr>
        <w:t xml:space="preserve">Managed and executed comprehensive digital marketing strategies across multiple platforms, including search engines, social media, email marketing, </w:t>
      </w:r>
      <w:proofErr w:type="gramStart"/>
      <w:r w:rsidRPr="00761FE6">
        <w:rPr>
          <w:szCs w:val="22"/>
        </w:rPr>
        <w:t>video</w:t>
      </w:r>
      <w:proofErr w:type="gramEnd"/>
      <w:r w:rsidRPr="00761FE6">
        <w:rPr>
          <w:szCs w:val="22"/>
        </w:rPr>
        <w:t xml:space="preserve"> and display advertising.</w:t>
      </w:r>
    </w:p>
    <w:p w14:paraId="4E4CE96D" w14:textId="77777777" w:rsidR="00E66B06" w:rsidRDefault="00761FE6" w:rsidP="00761FE6">
      <w:pPr>
        <w:pStyle w:val="ListParagraph"/>
        <w:numPr>
          <w:ilvl w:val="0"/>
          <w:numId w:val="22"/>
        </w:numPr>
        <w:rPr>
          <w:szCs w:val="22"/>
        </w:rPr>
      </w:pPr>
      <w:r w:rsidRPr="00761FE6">
        <w:rPr>
          <w:szCs w:val="22"/>
        </w:rPr>
        <w:t>Conducted regular data analysis and reporting to track KPIs, measure campaign performance, and identify opportunities for optimization. Prepared detailed reports and presentations for management, providing insights on campaign effectiveness, trends, and recommended actions.</w:t>
      </w:r>
    </w:p>
    <w:p w14:paraId="3470E7A3" w14:textId="5CD81EF8" w:rsidR="00761FE6" w:rsidRPr="00761FE6" w:rsidRDefault="00761FE6" w:rsidP="00761FE6">
      <w:pPr>
        <w:pStyle w:val="ListParagraph"/>
        <w:numPr>
          <w:ilvl w:val="0"/>
          <w:numId w:val="22"/>
        </w:numPr>
        <w:rPr>
          <w:szCs w:val="22"/>
        </w:rPr>
      </w:pPr>
      <w:r w:rsidRPr="00761FE6">
        <w:rPr>
          <w:szCs w:val="22"/>
        </w:rPr>
        <w:t>Worked closely with cross-functional teams, including designers, developers, and content creators, to ensure brand consistency and alignment of marketing efforts with overall business objectives.</w:t>
      </w:r>
    </w:p>
    <w:p w14:paraId="6A7318E0" w14:textId="2FC576E0" w:rsidR="00761FE6" w:rsidRPr="00761FE6" w:rsidRDefault="00761FE6" w:rsidP="00761FE6">
      <w:pPr>
        <w:pStyle w:val="ListParagraph"/>
        <w:numPr>
          <w:ilvl w:val="0"/>
          <w:numId w:val="22"/>
        </w:numPr>
        <w:rPr>
          <w:szCs w:val="22"/>
        </w:rPr>
      </w:pPr>
      <w:r w:rsidRPr="00761FE6">
        <w:rPr>
          <w:szCs w:val="22"/>
        </w:rPr>
        <w:t>Conducted thorough keyword research, implemented on-page and off-page SEO strategies, and monitored website performance to improve organic search rankings and drive targeted traffic.</w:t>
      </w:r>
    </w:p>
    <w:p w14:paraId="5C8E4036" w14:textId="456E4D8F" w:rsidR="00761FE6" w:rsidRPr="00761FE6" w:rsidRDefault="00761FE6" w:rsidP="00761FE6">
      <w:pPr>
        <w:pStyle w:val="ListParagraph"/>
        <w:numPr>
          <w:ilvl w:val="0"/>
          <w:numId w:val="22"/>
        </w:numPr>
        <w:rPr>
          <w:szCs w:val="22"/>
        </w:rPr>
      </w:pPr>
      <w:r w:rsidRPr="00761FE6">
        <w:rPr>
          <w:szCs w:val="22"/>
        </w:rPr>
        <w:t>Created and optimized paid click marketing campaigns to increase brand visibility and generate high-quality leads.</w:t>
      </w:r>
    </w:p>
    <w:p w14:paraId="5842349A" w14:textId="33A24D27" w:rsidR="00761FE6" w:rsidRPr="00761FE6" w:rsidRDefault="00761FE6" w:rsidP="00761FE6">
      <w:pPr>
        <w:pStyle w:val="ListParagraph"/>
        <w:numPr>
          <w:ilvl w:val="0"/>
          <w:numId w:val="22"/>
        </w:numPr>
        <w:rPr>
          <w:szCs w:val="22"/>
        </w:rPr>
      </w:pPr>
      <w:r w:rsidRPr="00761FE6">
        <w:rPr>
          <w:szCs w:val="22"/>
        </w:rPr>
        <w:t>Utilized performance marketing techniques, such as A/B testing, conversion rate optimization, and user segmentation, to enhance campaign effectiveness and drive higher conversions.</w:t>
      </w:r>
    </w:p>
    <w:p w14:paraId="7EE8E1BE" w14:textId="7476A1B7" w:rsidR="00761FE6" w:rsidRPr="00761FE6" w:rsidRDefault="00761FE6" w:rsidP="00761FE6">
      <w:pPr>
        <w:pStyle w:val="ListParagraph"/>
        <w:numPr>
          <w:ilvl w:val="0"/>
          <w:numId w:val="22"/>
        </w:numPr>
        <w:rPr>
          <w:szCs w:val="22"/>
        </w:rPr>
      </w:pPr>
      <w:r w:rsidRPr="00761FE6">
        <w:rPr>
          <w:szCs w:val="22"/>
        </w:rPr>
        <w:t>Oversaw website maintenance and optimization activities, ensuring smooth functionality, user experience, and mobile responsiveness.</w:t>
      </w:r>
    </w:p>
    <w:p w14:paraId="47292225" w14:textId="0626CD70" w:rsidR="00761FE6" w:rsidRPr="00761FE6" w:rsidRDefault="00761FE6" w:rsidP="00761FE6">
      <w:pPr>
        <w:pStyle w:val="ListParagraph"/>
        <w:numPr>
          <w:ilvl w:val="0"/>
          <w:numId w:val="22"/>
        </w:numPr>
        <w:rPr>
          <w:szCs w:val="22"/>
        </w:rPr>
      </w:pPr>
      <w:r w:rsidRPr="00761FE6">
        <w:rPr>
          <w:szCs w:val="22"/>
        </w:rPr>
        <w:t>Implemented software solutions and customer relationship management (CRM) systems to streamline marketing processes, improve data analysis, and enhance overall efficiency.</w:t>
      </w:r>
    </w:p>
    <w:p w14:paraId="100FC37B" w14:textId="19A40128" w:rsidR="00761FE6" w:rsidRPr="00761FE6" w:rsidRDefault="00761FE6" w:rsidP="00761FE6">
      <w:pPr>
        <w:pStyle w:val="ListParagraph"/>
        <w:numPr>
          <w:ilvl w:val="0"/>
          <w:numId w:val="22"/>
        </w:numPr>
        <w:rPr>
          <w:szCs w:val="22"/>
        </w:rPr>
      </w:pPr>
      <w:r w:rsidRPr="00761FE6">
        <w:rPr>
          <w:szCs w:val="22"/>
        </w:rPr>
        <w:t>Conducted regular data analysis and reporting to track key performance indicators (KPIs), identify trends, and make data-driven decisions to optimize marketing strategies.</w:t>
      </w:r>
    </w:p>
    <w:p w14:paraId="47CAF796" w14:textId="2BE83B5C" w:rsidR="00761FE6" w:rsidRPr="00761FE6" w:rsidRDefault="00761FE6" w:rsidP="00761FE6">
      <w:pPr>
        <w:pStyle w:val="ListParagraph"/>
        <w:numPr>
          <w:ilvl w:val="0"/>
          <w:numId w:val="22"/>
        </w:numPr>
        <w:rPr>
          <w:szCs w:val="22"/>
        </w:rPr>
      </w:pPr>
      <w:r w:rsidRPr="00761FE6">
        <w:rPr>
          <w:szCs w:val="22"/>
        </w:rPr>
        <w:t>Collaborated with cross-functional teams, including designers, developers, and content creators, to ensure brand consistency and align marketing efforts with overall business objectives.</w:t>
      </w:r>
    </w:p>
    <w:p w14:paraId="08B505DB" w14:textId="43CD093D" w:rsidR="00C73B2F" w:rsidRPr="00761FE6" w:rsidRDefault="00761FE6" w:rsidP="00761FE6">
      <w:pPr>
        <w:pStyle w:val="ListParagraph"/>
        <w:numPr>
          <w:ilvl w:val="0"/>
          <w:numId w:val="22"/>
        </w:numPr>
        <w:jc w:val="left"/>
        <w:rPr>
          <w:szCs w:val="22"/>
        </w:rPr>
      </w:pPr>
      <w:r w:rsidRPr="00761FE6">
        <w:rPr>
          <w:szCs w:val="22"/>
        </w:rPr>
        <w:t>Stayed updated with industry trends, emerging technologies, and best practices to continuously enhance digital marketing efforts and drive innovation.</w:t>
      </w:r>
    </w:p>
    <w:p w14:paraId="21FAAF10" w14:textId="68F8C42E" w:rsidR="00CC2D4F" w:rsidRPr="007C70DB" w:rsidRDefault="007C70DB" w:rsidP="008B5EF5">
      <w:pPr>
        <w:ind w:left="360"/>
        <w:jc w:val="left"/>
        <w:rPr>
          <w:szCs w:val="22"/>
          <w:lang w:val="fi-FI"/>
        </w:rPr>
      </w:pPr>
      <w:r>
        <w:rPr>
          <w:b/>
          <w:szCs w:val="22"/>
        </w:rPr>
        <w:t xml:space="preserve">Paid Media (PPC) and SEO </w:t>
      </w:r>
      <w:r w:rsidR="00643A1D" w:rsidRPr="00643A1D">
        <w:rPr>
          <w:b/>
          <w:szCs w:val="22"/>
        </w:rPr>
        <w:t>Specialist</w:t>
      </w:r>
      <w:r w:rsidR="00CC2D4F">
        <w:rPr>
          <w:b/>
          <w:szCs w:val="22"/>
        </w:rPr>
        <w:t>.</w:t>
      </w:r>
      <w:r w:rsidR="00B41EA4">
        <w:rPr>
          <w:b/>
          <w:szCs w:val="22"/>
        </w:rPr>
        <w:t xml:space="preserve">  </w:t>
      </w:r>
      <w:r w:rsidR="008B5EF5">
        <w:rPr>
          <w:b/>
          <w:szCs w:val="22"/>
        </w:rPr>
        <w:tab/>
      </w:r>
      <w:r w:rsidR="00B41EA4">
        <w:rPr>
          <w:b/>
          <w:szCs w:val="22"/>
        </w:rPr>
        <w:t xml:space="preserve"> </w:t>
      </w:r>
      <w:r w:rsidR="00643A1D">
        <w:rPr>
          <w:b/>
          <w:szCs w:val="22"/>
        </w:rPr>
        <w:t xml:space="preserve"> </w:t>
      </w:r>
      <w:proofErr w:type="spellStart"/>
      <w:r w:rsidR="00643A1D" w:rsidRPr="007C70DB">
        <w:rPr>
          <w:b/>
          <w:szCs w:val="22"/>
          <w:lang w:val="fi-FI"/>
        </w:rPr>
        <w:t>Feamish</w:t>
      </w:r>
      <w:proofErr w:type="spellEnd"/>
      <w:r w:rsidR="00DE075E">
        <w:rPr>
          <w:b/>
          <w:szCs w:val="22"/>
          <w:lang w:val="fi-FI"/>
        </w:rPr>
        <w:tab/>
      </w:r>
      <w:r w:rsidR="00CC2D4F" w:rsidRPr="007C70DB">
        <w:rPr>
          <w:szCs w:val="22"/>
          <w:lang w:val="fi-FI"/>
        </w:rPr>
        <w:tab/>
        <w:t xml:space="preserve"> </w:t>
      </w:r>
      <w:r>
        <w:rPr>
          <w:szCs w:val="22"/>
          <w:lang w:val="fi-FI"/>
        </w:rPr>
        <w:tab/>
      </w:r>
      <w:r w:rsidR="00CC2D4F" w:rsidRPr="007C70DB">
        <w:rPr>
          <w:szCs w:val="22"/>
          <w:lang w:val="fi-FI"/>
        </w:rPr>
        <w:t xml:space="preserve">   </w:t>
      </w:r>
      <w:r w:rsidR="00643A1D" w:rsidRPr="007C70DB">
        <w:rPr>
          <w:b/>
          <w:szCs w:val="22"/>
          <w:lang w:val="fi-FI"/>
        </w:rPr>
        <w:t>Jan</w:t>
      </w:r>
      <w:r w:rsidR="00CC2D4F" w:rsidRPr="007C70DB">
        <w:rPr>
          <w:b/>
          <w:szCs w:val="22"/>
          <w:lang w:val="fi-FI"/>
        </w:rPr>
        <w:t xml:space="preserve"> 20</w:t>
      </w:r>
      <w:r w:rsidR="00643A1D" w:rsidRPr="007C70DB">
        <w:rPr>
          <w:b/>
          <w:szCs w:val="22"/>
          <w:lang w:val="fi-FI"/>
        </w:rPr>
        <w:t>21</w:t>
      </w:r>
      <w:r w:rsidR="00CC2D4F" w:rsidRPr="007C70DB">
        <w:rPr>
          <w:b/>
          <w:szCs w:val="22"/>
          <w:lang w:val="fi-FI"/>
        </w:rPr>
        <w:t xml:space="preserve"> – </w:t>
      </w:r>
      <w:proofErr w:type="spellStart"/>
      <w:r w:rsidR="00643A1D" w:rsidRPr="007C70DB">
        <w:rPr>
          <w:b/>
          <w:szCs w:val="22"/>
          <w:lang w:val="fi-FI"/>
        </w:rPr>
        <w:t>Sep</w:t>
      </w:r>
      <w:proofErr w:type="spellEnd"/>
      <w:r w:rsidR="00CC2D4F" w:rsidRPr="007C70DB">
        <w:rPr>
          <w:b/>
          <w:szCs w:val="22"/>
          <w:lang w:val="fi-FI"/>
        </w:rPr>
        <w:t xml:space="preserve"> 20</w:t>
      </w:r>
      <w:r w:rsidR="00643A1D" w:rsidRPr="007C70DB">
        <w:rPr>
          <w:b/>
          <w:szCs w:val="22"/>
          <w:lang w:val="fi-FI"/>
        </w:rPr>
        <w:t>22</w:t>
      </w:r>
      <w:r w:rsidR="00CC2D4F" w:rsidRPr="007C70DB">
        <w:rPr>
          <w:szCs w:val="22"/>
          <w:lang w:val="fi-FI"/>
        </w:rPr>
        <w:t xml:space="preserve">                                                  </w:t>
      </w:r>
    </w:p>
    <w:p w14:paraId="742637B4" w14:textId="44A15F17" w:rsidR="00741853" w:rsidRDefault="00741853" w:rsidP="0006306D">
      <w:pPr>
        <w:pStyle w:val="ListParagraph"/>
        <w:numPr>
          <w:ilvl w:val="1"/>
          <w:numId w:val="3"/>
        </w:numPr>
        <w:rPr>
          <w:szCs w:val="22"/>
        </w:rPr>
      </w:pPr>
      <w:r w:rsidRPr="00741853">
        <w:rPr>
          <w:szCs w:val="22"/>
        </w:rPr>
        <w:t>Performing technical audits of websites to identify and fix issues that may be impacting SEO performance, such as site speed, mobile responsiveness, and crawl errors.</w:t>
      </w:r>
    </w:p>
    <w:p w14:paraId="4246C107" w14:textId="0BCD189D" w:rsidR="00741853" w:rsidRDefault="00741853" w:rsidP="0006306D">
      <w:pPr>
        <w:pStyle w:val="ListParagraph"/>
        <w:numPr>
          <w:ilvl w:val="1"/>
          <w:numId w:val="3"/>
        </w:numPr>
        <w:rPr>
          <w:szCs w:val="22"/>
        </w:rPr>
      </w:pPr>
      <w:r w:rsidRPr="00741853">
        <w:rPr>
          <w:szCs w:val="22"/>
        </w:rPr>
        <w:t xml:space="preserve">Analyzing website traffic and user behavior using tools like Google Analytics, </w:t>
      </w:r>
      <w:proofErr w:type="spellStart"/>
      <w:r w:rsidRPr="00741853">
        <w:rPr>
          <w:szCs w:val="22"/>
        </w:rPr>
        <w:t>SEMRush</w:t>
      </w:r>
      <w:proofErr w:type="spellEnd"/>
      <w:r w:rsidRPr="00741853">
        <w:rPr>
          <w:szCs w:val="22"/>
        </w:rPr>
        <w:t xml:space="preserve">, </w:t>
      </w:r>
      <w:proofErr w:type="spellStart"/>
      <w:r w:rsidRPr="00741853">
        <w:rPr>
          <w:szCs w:val="22"/>
        </w:rPr>
        <w:t>Ahrefs</w:t>
      </w:r>
      <w:proofErr w:type="spellEnd"/>
      <w:r w:rsidRPr="00741853">
        <w:rPr>
          <w:szCs w:val="22"/>
        </w:rPr>
        <w:t>, etc. to identify areas for improvement and make data-driven decisions.</w:t>
      </w:r>
    </w:p>
    <w:p w14:paraId="6F0CD89A" w14:textId="4BB66C55" w:rsidR="00741853" w:rsidRDefault="00741853" w:rsidP="0006306D">
      <w:pPr>
        <w:pStyle w:val="ListParagraph"/>
        <w:numPr>
          <w:ilvl w:val="1"/>
          <w:numId w:val="3"/>
        </w:numPr>
        <w:rPr>
          <w:szCs w:val="22"/>
        </w:rPr>
      </w:pPr>
      <w:r w:rsidRPr="00741853">
        <w:rPr>
          <w:szCs w:val="22"/>
        </w:rPr>
        <w:t>Collaborating with cross-functional teams, including web developers, content creators, and social media specialists, to ensure that all SEO efforts are aligned with broader business goals and objectives.</w:t>
      </w:r>
    </w:p>
    <w:p w14:paraId="7A0E5146" w14:textId="6A37A79E" w:rsidR="0006306D" w:rsidRDefault="0006306D" w:rsidP="0006306D">
      <w:pPr>
        <w:pStyle w:val="ListParagraph"/>
        <w:numPr>
          <w:ilvl w:val="1"/>
          <w:numId w:val="3"/>
        </w:numPr>
        <w:rPr>
          <w:szCs w:val="22"/>
        </w:rPr>
      </w:pPr>
      <w:r w:rsidRPr="00643A1D">
        <w:rPr>
          <w:szCs w:val="22"/>
        </w:rPr>
        <w:t xml:space="preserve">Developed and implemented </w:t>
      </w:r>
      <w:r>
        <w:rPr>
          <w:szCs w:val="22"/>
        </w:rPr>
        <w:t xml:space="preserve">paid ads </w:t>
      </w:r>
      <w:r w:rsidRPr="00643A1D">
        <w:rPr>
          <w:szCs w:val="22"/>
        </w:rPr>
        <w:t>strategies that are interactive, which significantly boosted brand awareness</w:t>
      </w:r>
      <w:r w:rsidR="00CD148C">
        <w:rPr>
          <w:szCs w:val="22"/>
        </w:rPr>
        <w:t xml:space="preserve"> </w:t>
      </w:r>
      <w:r>
        <w:rPr>
          <w:szCs w:val="22"/>
        </w:rPr>
        <w:t>compared to traditional ones.</w:t>
      </w:r>
    </w:p>
    <w:p w14:paraId="3F950AA3" w14:textId="37FA382D" w:rsidR="0006306D" w:rsidRPr="0006306D" w:rsidRDefault="0006306D" w:rsidP="0006306D">
      <w:pPr>
        <w:pStyle w:val="ListParagraph"/>
        <w:numPr>
          <w:ilvl w:val="1"/>
          <w:numId w:val="3"/>
        </w:numPr>
        <w:rPr>
          <w:szCs w:val="22"/>
        </w:rPr>
      </w:pPr>
      <w:r w:rsidRPr="0006306D">
        <w:rPr>
          <w:szCs w:val="22"/>
        </w:rPr>
        <w:t>Monitoring and analyzing campaign performance metrics such as click-through rate (CTR), conversion rate, and return on ad spend (ROAS)</w:t>
      </w:r>
      <w:r>
        <w:rPr>
          <w:szCs w:val="22"/>
        </w:rPr>
        <w:t xml:space="preserve"> using tools like GA4 and google ads.</w:t>
      </w:r>
    </w:p>
    <w:p w14:paraId="63B1BE64" w14:textId="01869C86" w:rsidR="0006306D" w:rsidRPr="0006306D" w:rsidRDefault="0006306D" w:rsidP="0006306D">
      <w:pPr>
        <w:pStyle w:val="ListParagraph"/>
        <w:numPr>
          <w:ilvl w:val="1"/>
          <w:numId w:val="3"/>
        </w:numPr>
        <w:rPr>
          <w:szCs w:val="22"/>
        </w:rPr>
      </w:pPr>
      <w:r w:rsidRPr="0006306D">
        <w:rPr>
          <w:szCs w:val="22"/>
        </w:rPr>
        <w:t>A/B testing ad copy, landing pages, and other campaign elements to improve performance.</w:t>
      </w:r>
    </w:p>
    <w:p w14:paraId="7F1AEF74" w14:textId="0ABBDA48" w:rsidR="00A44A18" w:rsidRDefault="00A44A18" w:rsidP="00643A1D">
      <w:pPr>
        <w:pStyle w:val="ListParagraph"/>
        <w:numPr>
          <w:ilvl w:val="1"/>
          <w:numId w:val="3"/>
        </w:numPr>
        <w:rPr>
          <w:szCs w:val="22"/>
        </w:rPr>
      </w:pPr>
      <w:r>
        <w:rPr>
          <w:szCs w:val="22"/>
        </w:rPr>
        <w:t xml:space="preserve">Improving website organic traffic and SERP ranking on Google. </w:t>
      </w:r>
    </w:p>
    <w:p w14:paraId="5D0FE3BE" w14:textId="6D68217C" w:rsidR="00D213F2" w:rsidRDefault="00D213F2" w:rsidP="00643A1D">
      <w:pPr>
        <w:pStyle w:val="ListParagraph"/>
        <w:numPr>
          <w:ilvl w:val="1"/>
          <w:numId w:val="3"/>
        </w:numPr>
        <w:rPr>
          <w:szCs w:val="22"/>
        </w:rPr>
      </w:pPr>
      <w:r>
        <w:rPr>
          <w:szCs w:val="22"/>
        </w:rPr>
        <w:t>Performing on-page SEO and Technical SEO regularly and was able to achieve site health of 9</w:t>
      </w:r>
      <w:r w:rsidR="00DA4208">
        <w:rPr>
          <w:szCs w:val="22"/>
        </w:rPr>
        <w:t>5</w:t>
      </w:r>
      <w:r>
        <w:rPr>
          <w:szCs w:val="22"/>
        </w:rPr>
        <w:t>%.</w:t>
      </w:r>
    </w:p>
    <w:p w14:paraId="7FA6A0AC" w14:textId="6DCCDDD6" w:rsidR="007D4442" w:rsidRPr="00643A1D" w:rsidRDefault="00643A1D" w:rsidP="00643A1D">
      <w:pPr>
        <w:pStyle w:val="ListParagraph"/>
        <w:numPr>
          <w:ilvl w:val="1"/>
          <w:numId w:val="3"/>
        </w:numPr>
        <w:rPr>
          <w:szCs w:val="22"/>
        </w:rPr>
      </w:pPr>
      <w:r w:rsidRPr="00643A1D">
        <w:rPr>
          <w:szCs w:val="22"/>
        </w:rPr>
        <w:t>Building</w:t>
      </w:r>
      <w:r w:rsidR="00A44A18">
        <w:rPr>
          <w:szCs w:val="22"/>
        </w:rPr>
        <w:t xml:space="preserve"> digital-</w:t>
      </w:r>
      <w:r w:rsidRPr="00643A1D">
        <w:rPr>
          <w:szCs w:val="22"/>
        </w:rPr>
        <w:t>communication strategy by understanding buyers</w:t>
      </w:r>
      <w:r>
        <w:rPr>
          <w:szCs w:val="22"/>
        </w:rPr>
        <w:t xml:space="preserve"> </w:t>
      </w:r>
      <w:r w:rsidRPr="00643A1D">
        <w:rPr>
          <w:szCs w:val="22"/>
        </w:rPr>
        <w:t>Persona and latest trends</w:t>
      </w:r>
      <w:r w:rsidR="00A44A18">
        <w:rPr>
          <w:szCs w:val="22"/>
        </w:rPr>
        <w:t>.</w:t>
      </w:r>
    </w:p>
    <w:p w14:paraId="3A8B073A" w14:textId="73F7E11B" w:rsidR="0006306D" w:rsidRPr="0006306D" w:rsidRDefault="0006306D" w:rsidP="0006306D">
      <w:pPr>
        <w:pStyle w:val="Default"/>
        <w:numPr>
          <w:ilvl w:val="1"/>
          <w:numId w:val="3"/>
        </w:numPr>
        <w:rPr>
          <w:rFonts w:ascii="Garamond" w:hAnsi="Garamond" w:cs="Times New Roman"/>
          <w:color w:val="auto"/>
          <w:kern w:val="1"/>
          <w:sz w:val="22"/>
          <w:szCs w:val="22"/>
          <w:lang w:val="en-US" w:eastAsia="ar-SA"/>
        </w:rPr>
      </w:pPr>
      <w:r w:rsidRPr="0006306D">
        <w:rPr>
          <w:rFonts w:ascii="Garamond" w:hAnsi="Garamond" w:cs="Times New Roman"/>
          <w:color w:val="auto"/>
          <w:kern w:val="1"/>
          <w:sz w:val="22"/>
          <w:szCs w:val="22"/>
          <w:lang w:val="en-US" w:eastAsia="ar-SA"/>
        </w:rPr>
        <w:t>Managing campaign budgets and ensuring cost-effective use of advertising spend</w:t>
      </w:r>
      <w:r w:rsidR="00723CDF">
        <w:rPr>
          <w:rFonts w:ascii="Garamond" w:hAnsi="Garamond" w:cs="Times New Roman"/>
          <w:color w:val="auto"/>
          <w:kern w:val="1"/>
          <w:sz w:val="22"/>
          <w:szCs w:val="22"/>
          <w:lang w:val="en-US" w:eastAsia="ar-SA"/>
        </w:rPr>
        <w:t>.</w:t>
      </w:r>
    </w:p>
    <w:p w14:paraId="4596D04F" w14:textId="6C8983C4" w:rsidR="008D3C45" w:rsidRPr="00643A1D" w:rsidRDefault="00643A1D" w:rsidP="00643A1D">
      <w:pPr>
        <w:pStyle w:val="Default"/>
        <w:numPr>
          <w:ilvl w:val="1"/>
          <w:numId w:val="3"/>
        </w:numPr>
      </w:pPr>
      <w:r w:rsidRPr="00643A1D">
        <w:rPr>
          <w:rFonts w:ascii="Garamond" w:hAnsi="Garamond" w:cs="Times New Roman"/>
          <w:color w:val="auto"/>
          <w:kern w:val="1"/>
          <w:sz w:val="22"/>
          <w:szCs w:val="22"/>
          <w:lang w:val="en-US" w:eastAsia="ar-SA"/>
        </w:rPr>
        <w:t>Performing</w:t>
      </w:r>
      <w:r w:rsidR="00A44A18">
        <w:rPr>
          <w:rFonts w:ascii="Garamond" w:hAnsi="Garamond" w:cs="Times New Roman"/>
          <w:color w:val="auto"/>
          <w:kern w:val="1"/>
          <w:sz w:val="22"/>
          <w:szCs w:val="22"/>
          <w:lang w:val="en-US" w:eastAsia="ar-SA"/>
        </w:rPr>
        <w:t xml:space="preserve"> keyword and</w:t>
      </w:r>
      <w:r w:rsidRPr="00643A1D">
        <w:rPr>
          <w:rFonts w:ascii="Garamond" w:hAnsi="Garamond" w:cs="Times New Roman"/>
          <w:color w:val="auto"/>
          <w:kern w:val="1"/>
          <w:sz w:val="22"/>
          <w:szCs w:val="22"/>
          <w:lang w:val="en-US" w:eastAsia="ar-SA"/>
        </w:rPr>
        <w:t xml:space="preserve"> </w:t>
      </w:r>
      <w:r w:rsidR="00A44A18">
        <w:rPr>
          <w:rFonts w:ascii="Garamond" w:hAnsi="Garamond" w:cs="Times New Roman"/>
          <w:color w:val="auto"/>
          <w:kern w:val="1"/>
          <w:sz w:val="22"/>
          <w:szCs w:val="22"/>
          <w:lang w:val="en-US" w:eastAsia="ar-SA"/>
        </w:rPr>
        <w:t>competitor</w:t>
      </w:r>
      <w:r w:rsidRPr="00643A1D">
        <w:rPr>
          <w:rFonts w:ascii="Garamond" w:hAnsi="Garamond" w:cs="Times New Roman"/>
          <w:color w:val="auto"/>
          <w:kern w:val="1"/>
          <w:sz w:val="22"/>
          <w:szCs w:val="22"/>
          <w:lang w:val="en-US" w:eastAsia="ar-SA"/>
        </w:rPr>
        <w:t xml:space="preserve"> analysis</w:t>
      </w:r>
      <w:r w:rsidR="00A44A18">
        <w:rPr>
          <w:rFonts w:ascii="Garamond" w:hAnsi="Garamond" w:cs="Times New Roman"/>
          <w:color w:val="auto"/>
          <w:kern w:val="1"/>
          <w:sz w:val="22"/>
          <w:szCs w:val="22"/>
          <w:lang w:val="en-US" w:eastAsia="ar-SA"/>
        </w:rPr>
        <w:t xml:space="preserve"> regularly</w:t>
      </w:r>
      <w:r w:rsidR="00F3533F">
        <w:rPr>
          <w:rFonts w:ascii="Garamond" w:hAnsi="Garamond" w:cs="Times New Roman"/>
          <w:color w:val="auto"/>
          <w:kern w:val="1"/>
          <w:sz w:val="22"/>
          <w:szCs w:val="22"/>
          <w:lang w:val="en-US" w:eastAsia="ar-SA"/>
        </w:rPr>
        <w:t>.</w:t>
      </w:r>
    </w:p>
    <w:p w14:paraId="7C3041E3" w14:textId="77777777" w:rsidR="000017A0" w:rsidRPr="00A44A18" w:rsidRDefault="000017A0" w:rsidP="00643A1D">
      <w:pPr>
        <w:pStyle w:val="Default"/>
        <w:rPr>
          <w:lang w:val="en-US"/>
        </w:rPr>
      </w:pPr>
    </w:p>
    <w:p w14:paraId="103123FA" w14:textId="5BEB0F25" w:rsidR="00643A1D" w:rsidRDefault="00643A1D" w:rsidP="008B5EF5">
      <w:pPr>
        <w:ind w:left="360"/>
        <w:jc w:val="left"/>
        <w:rPr>
          <w:szCs w:val="22"/>
        </w:rPr>
      </w:pPr>
      <w:r w:rsidRPr="00643A1D">
        <w:rPr>
          <w:b/>
          <w:szCs w:val="22"/>
        </w:rPr>
        <w:t xml:space="preserve">Digital Marketing </w:t>
      </w:r>
      <w:r>
        <w:rPr>
          <w:b/>
          <w:szCs w:val="22"/>
        </w:rPr>
        <w:t>Executive.</w:t>
      </w:r>
      <w:r w:rsidR="00B41EA4">
        <w:rPr>
          <w:b/>
          <w:szCs w:val="22"/>
        </w:rPr>
        <w:t xml:space="preserve">  </w:t>
      </w:r>
      <w:r w:rsidR="008B5EF5">
        <w:rPr>
          <w:b/>
          <w:szCs w:val="22"/>
        </w:rPr>
        <w:tab/>
      </w:r>
      <w:r>
        <w:rPr>
          <w:b/>
          <w:szCs w:val="22"/>
        </w:rPr>
        <w:t xml:space="preserve"> </w:t>
      </w:r>
      <w:r w:rsidRPr="00643A1D">
        <w:rPr>
          <w:b/>
          <w:szCs w:val="22"/>
          <w:lang w:val="it-IT"/>
        </w:rPr>
        <w:t>IPCS Digital</w:t>
      </w:r>
      <w:r w:rsidR="00506D1E">
        <w:rPr>
          <w:b/>
          <w:szCs w:val="22"/>
          <w:lang w:val="it-IT"/>
        </w:rPr>
        <w:tab/>
      </w:r>
      <w:r w:rsidRPr="00643A1D">
        <w:rPr>
          <w:szCs w:val="22"/>
          <w:lang w:val="it-IT"/>
        </w:rPr>
        <w:tab/>
      </w:r>
      <w:r w:rsidR="008B5EF5">
        <w:rPr>
          <w:szCs w:val="22"/>
          <w:lang w:val="it-IT"/>
        </w:rPr>
        <w:tab/>
      </w:r>
      <w:r w:rsidR="008B5EF5">
        <w:rPr>
          <w:szCs w:val="22"/>
          <w:lang w:val="it-IT"/>
        </w:rPr>
        <w:tab/>
      </w:r>
      <w:r w:rsidRPr="00643A1D">
        <w:rPr>
          <w:szCs w:val="22"/>
          <w:lang w:val="it-IT"/>
        </w:rPr>
        <w:t xml:space="preserve">     </w:t>
      </w:r>
      <w:r>
        <w:rPr>
          <w:b/>
          <w:szCs w:val="22"/>
        </w:rPr>
        <w:t>Nov 2019 – Jan 2021</w:t>
      </w:r>
      <w:r>
        <w:rPr>
          <w:szCs w:val="22"/>
        </w:rPr>
        <w:t xml:space="preserve">                                                  </w:t>
      </w:r>
    </w:p>
    <w:p w14:paraId="29A31067" w14:textId="7F47BA57" w:rsidR="00B41EA4" w:rsidRPr="00B41EA4" w:rsidRDefault="00B41EA4" w:rsidP="00B41EA4">
      <w:pPr>
        <w:pStyle w:val="Default"/>
        <w:numPr>
          <w:ilvl w:val="0"/>
          <w:numId w:val="16"/>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 xml:space="preserve">Planning and creating country wide of </w:t>
      </w:r>
      <w:r w:rsidR="00723CDF">
        <w:rPr>
          <w:rFonts w:ascii="Garamond" w:hAnsi="Garamond" w:cs="Times New Roman"/>
          <w:color w:val="auto"/>
          <w:kern w:val="1"/>
          <w:sz w:val="22"/>
          <w:szCs w:val="22"/>
          <w:lang w:val="en-US" w:eastAsia="ar-SA"/>
        </w:rPr>
        <w:t>paid search</w:t>
      </w:r>
      <w:r w:rsidRPr="00B41EA4">
        <w:rPr>
          <w:rFonts w:ascii="Garamond" w:hAnsi="Garamond" w:cs="Times New Roman"/>
          <w:color w:val="auto"/>
          <w:kern w:val="1"/>
          <w:sz w:val="22"/>
          <w:szCs w:val="22"/>
          <w:lang w:val="en-US" w:eastAsia="ar-SA"/>
        </w:rPr>
        <w:t xml:space="preserve"> campaigns </w:t>
      </w:r>
      <w:r w:rsidR="00723CDF">
        <w:rPr>
          <w:rFonts w:ascii="Garamond" w:hAnsi="Garamond" w:cs="Times New Roman"/>
          <w:color w:val="auto"/>
          <w:kern w:val="1"/>
          <w:sz w:val="22"/>
          <w:szCs w:val="22"/>
          <w:lang w:val="en-US" w:eastAsia="ar-SA"/>
        </w:rPr>
        <w:t>in Google.</w:t>
      </w:r>
    </w:p>
    <w:p w14:paraId="6FB9033A" w14:textId="3A292C38" w:rsidR="00B41EA4" w:rsidRPr="00B41EA4" w:rsidRDefault="0081439C" w:rsidP="00B41EA4">
      <w:pPr>
        <w:pStyle w:val="Default"/>
        <w:numPr>
          <w:ilvl w:val="0"/>
          <w:numId w:val="16"/>
        </w:numPr>
        <w:rPr>
          <w:rFonts w:ascii="Garamond" w:hAnsi="Garamond" w:cs="Times New Roman"/>
          <w:color w:val="auto"/>
          <w:kern w:val="1"/>
          <w:sz w:val="22"/>
          <w:szCs w:val="22"/>
          <w:lang w:val="en-US" w:eastAsia="ar-SA"/>
        </w:rPr>
      </w:pPr>
      <w:r w:rsidRPr="0081439C">
        <w:rPr>
          <w:rFonts w:ascii="Garamond" w:hAnsi="Garamond" w:cs="Times New Roman"/>
          <w:color w:val="auto"/>
          <w:kern w:val="1"/>
          <w:sz w:val="22"/>
          <w:szCs w:val="22"/>
          <w:lang w:val="en-US" w:eastAsia="ar-SA"/>
        </w:rPr>
        <w:lastRenderedPageBreak/>
        <w:t>Conducted</w:t>
      </w:r>
      <w:r>
        <w:rPr>
          <w:rFonts w:ascii="Garamond" w:hAnsi="Garamond" w:cs="Times New Roman"/>
          <w:color w:val="auto"/>
          <w:kern w:val="1"/>
          <w:sz w:val="22"/>
          <w:szCs w:val="22"/>
          <w:lang w:val="en-US" w:eastAsia="ar-SA"/>
        </w:rPr>
        <w:t xml:space="preserve"> </w:t>
      </w:r>
      <w:r w:rsidR="00B41EA4" w:rsidRPr="00B41EA4">
        <w:rPr>
          <w:rFonts w:ascii="Garamond" w:hAnsi="Garamond" w:cs="Times New Roman"/>
          <w:color w:val="auto"/>
          <w:kern w:val="1"/>
          <w:sz w:val="22"/>
          <w:szCs w:val="22"/>
          <w:lang w:val="en-US" w:eastAsia="ar-SA"/>
        </w:rPr>
        <w:t>regular site audit and optimize based on recommendations</w:t>
      </w:r>
      <w:r w:rsidR="00CF0862">
        <w:rPr>
          <w:rFonts w:ascii="Garamond" w:hAnsi="Garamond" w:cs="Times New Roman"/>
          <w:color w:val="auto"/>
          <w:kern w:val="1"/>
          <w:sz w:val="22"/>
          <w:szCs w:val="22"/>
          <w:lang w:val="en-US" w:eastAsia="ar-SA"/>
        </w:rPr>
        <w:t>.</w:t>
      </w:r>
    </w:p>
    <w:p w14:paraId="27BDB0AC" w14:textId="7026DB05" w:rsidR="00B41EA4" w:rsidRPr="00B41EA4" w:rsidRDefault="00B41EA4" w:rsidP="00B41EA4">
      <w:pPr>
        <w:pStyle w:val="Default"/>
        <w:numPr>
          <w:ilvl w:val="0"/>
          <w:numId w:val="16"/>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 xml:space="preserve">Building public relations with </w:t>
      </w:r>
      <w:r w:rsidR="0006306D">
        <w:rPr>
          <w:rFonts w:ascii="Garamond" w:hAnsi="Garamond" w:cs="Times New Roman"/>
          <w:color w:val="auto"/>
          <w:kern w:val="1"/>
          <w:sz w:val="22"/>
          <w:szCs w:val="22"/>
          <w:lang w:val="en-US" w:eastAsia="ar-SA"/>
        </w:rPr>
        <w:t>relevant</w:t>
      </w:r>
      <w:r w:rsidRPr="00B41EA4">
        <w:rPr>
          <w:rFonts w:ascii="Garamond" w:hAnsi="Garamond" w:cs="Times New Roman"/>
          <w:color w:val="auto"/>
          <w:kern w:val="1"/>
          <w:sz w:val="22"/>
          <w:szCs w:val="22"/>
          <w:lang w:val="en-US" w:eastAsia="ar-SA"/>
        </w:rPr>
        <w:t xml:space="preserve"> business for backlink generation and cross posting</w:t>
      </w:r>
    </w:p>
    <w:p w14:paraId="332F7FD7" w14:textId="58924199" w:rsidR="00B41EA4" w:rsidRPr="00B41EA4" w:rsidRDefault="00B41EA4" w:rsidP="00B41EA4">
      <w:pPr>
        <w:pStyle w:val="Default"/>
        <w:numPr>
          <w:ilvl w:val="0"/>
          <w:numId w:val="16"/>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Collaborating with web developers to optimize website for technical SEO</w:t>
      </w:r>
      <w:r w:rsidR="00CF0862">
        <w:rPr>
          <w:rFonts w:ascii="Garamond" w:hAnsi="Garamond" w:cs="Times New Roman"/>
          <w:color w:val="auto"/>
          <w:kern w:val="1"/>
          <w:sz w:val="22"/>
          <w:szCs w:val="22"/>
          <w:lang w:val="en-US" w:eastAsia="ar-SA"/>
        </w:rPr>
        <w:t>.</w:t>
      </w:r>
    </w:p>
    <w:p w14:paraId="40482E47" w14:textId="7DEB81F0" w:rsidR="00B41EA4" w:rsidRPr="00B41EA4" w:rsidRDefault="00B41EA4" w:rsidP="00B41EA4">
      <w:pPr>
        <w:pStyle w:val="Default"/>
        <w:numPr>
          <w:ilvl w:val="0"/>
          <w:numId w:val="16"/>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Scheduling tasks for content creators and sharing ideas</w:t>
      </w:r>
      <w:r w:rsidR="00CF0862">
        <w:rPr>
          <w:rFonts w:ascii="Garamond" w:hAnsi="Garamond" w:cs="Times New Roman"/>
          <w:color w:val="auto"/>
          <w:kern w:val="1"/>
          <w:sz w:val="22"/>
          <w:szCs w:val="22"/>
          <w:lang w:val="en-US" w:eastAsia="ar-SA"/>
        </w:rPr>
        <w:t>.</w:t>
      </w:r>
    </w:p>
    <w:p w14:paraId="2C242519" w14:textId="4EE4E1F4" w:rsidR="00B41EA4" w:rsidRPr="00B41EA4" w:rsidRDefault="00B41EA4" w:rsidP="00B41EA4">
      <w:pPr>
        <w:pStyle w:val="Default"/>
        <w:numPr>
          <w:ilvl w:val="0"/>
          <w:numId w:val="16"/>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Preform competitive research and keyword research regularly</w:t>
      </w:r>
      <w:r w:rsidR="00CF0862">
        <w:rPr>
          <w:rFonts w:ascii="Garamond" w:hAnsi="Garamond" w:cs="Times New Roman"/>
          <w:color w:val="auto"/>
          <w:kern w:val="1"/>
          <w:sz w:val="22"/>
          <w:szCs w:val="22"/>
          <w:lang w:val="en-US" w:eastAsia="ar-SA"/>
        </w:rPr>
        <w:t>.</w:t>
      </w:r>
      <w:r w:rsidRPr="00B41EA4">
        <w:rPr>
          <w:rFonts w:ascii="Garamond" w:hAnsi="Garamond" w:cs="Times New Roman"/>
          <w:color w:val="auto"/>
          <w:kern w:val="1"/>
          <w:sz w:val="22"/>
          <w:szCs w:val="22"/>
          <w:lang w:val="en-US" w:eastAsia="ar-SA"/>
        </w:rPr>
        <w:t xml:space="preserve"> </w:t>
      </w:r>
    </w:p>
    <w:p w14:paraId="45C2408A" w14:textId="3DBD1A98" w:rsidR="001B4E67" w:rsidRPr="00B41EA4" w:rsidRDefault="00B41EA4" w:rsidP="00B41EA4">
      <w:pPr>
        <w:pStyle w:val="Default"/>
        <w:numPr>
          <w:ilvl w:val="0"/>
          <w:numId w:val="16"/>
        </w:numPr>
      </w:pPr>
      <w:r w:rsidRPr="00B41EA4">
        <w:rPr>
          <w:rFonts w:ascii="Garamond" w:hAnsi="Garamond" w:cs="Times New Roman"/>
          <w:color w:val="auto"/>
          <w:kern w:val="1"/>
          <w:sz w:val="22"/>
          <w:szCs w:val="22"/>
          <w:lang w:val="en-US" w:eastAsia="ar-SA"/>
        </w:rPr>
        <w:t>Lead generation using Facebook and LinkedIn campaigns</w:t>
      </w:r>
      <w:r w:rsidR="00CF0862">
        <w:rPr>
          <w:rFonts w:ascii="Garamond" w:hAnsi="Garamond" w:cs="Times New Roman"/>
          <w:color w:val="auto"/>
          <w:kern w:val="1"/>
          <w:sz w:val="22"/>
          <w:szCs w:val="22"/>
          <w:lang w:val="en-US" w:eastAsia="ar-SA"/>
        </w:rPr>
        <w:t>.</w:t>
      </w:r>
    </w:p>
    <w:p w14:paraId="664735ED" w14:textId="77777777" w:rsidR="00B41EA4" w:rsidRPr="00B41EA4" w:rsidRDefault="00B41EA4" w:rsidP="00B41EA4">
      <w:pPr>
        <w:pStyle w:val="Default"/>
        <w:ind w:left="1440"/>
      </w:pPr>
    </w:p>
    <w:p w14:paraId="22C258FB" w14:textId="696E6595" w:rsidR="00B41EA4" w:rsidRDefault="00B41EA4" w:rsidP="008B5EF5">
      <w:pPr>
        <w:ind w:left="360"/>
        <w:jc w:val="left"/>
        <w:rPr>
          <w:szCs w:val="22"/>
        </w:rPr>
      </w:pPr>
      <w:r w:rsidRPr="00643A1D">
        <w:rPr>
          <w:b/>
          <w:szCs w:val="22"/>
        </w:rPr>
        <w:t xml:space="preserve">Digital Marketing </w:t>
      </w:r>
      <w:r>
        <w:rPr>
          <w:b/>
          <w:szCs w:val="22"/>
        </w:rPr>
        <w:t xml:space="preserve">Intern. </w:t>
      </w:r>
      <w:r w:rsidR="008B5EF5">
        <w:rPr>
          <w:b/>
          <w:szCs w:val="22"/>
        </w:rPr>
        <w:tab/>
      </w:r>
      <w:r w:rsidR="008B5EF5">
        <w:rPr>
          <w:b/>
          <w:szCs w:val="22"/>
        </w:rPr>
        <w:tab/>
      </w:r>
      <w:r>
        <w:rPr>
          <w:b/>
          <w:szCs w:val="22"/>
        </w:rPr>
        <w:t xml:space="preserve">  </w:t>
      </w:r>
      <w:proofErr w:type="spellStart"/>
      <w:r w:rsidRPr="00B41EA4">
        <w:rPr>
          <w:b/>
          <w:szCs w:val="22"/>
          <w:lang w:val="en-GB"/>
        </w:rPr>
        <w:t>EuroTech</w:t>
      </w:r>
      <w:proofErr w:type="spellEnd"/>
      <w:r w:rsidRPr="00B41EA4">
        <w:rPr>
          <w:b/>
          <w:szCs w:val="22"/>
          <w:lang w:val="en-GB"/>
        </w:rPr>
        <w:t xml:space="preserve"> Solutions</w:t>
      </w:r>
      <w:r w:rsidR="00506D1E">
        <w:rPr>
          <w:b/>
          <w:szCs w:val="22"/>
          <w:lang w:val="en-GB"/>
        </w:rPr>
        <w:tab/>
      </w:r>
      <w:r w:rsidRPr="00B41EA4">
        <w:rPr>
          <w:szCs w:val="22"/>
          <w:lang w:val="en-GB"/>
        </w:rPr>
        <w:tab/>
        <w:t xml:space="preserve">  </w:t>
      </w:r>
      <w:r w:rsidR="00F3533F">
        <w:rPr>
          <w:szCs w:val="22"/>
          <w:lang w:val="en-GB"/>
        </w:rPr>
        <w:t xml:space="preserve"> </w:t>
      </w:r>
      <w:r w:rsidR="00F3533F">
        <w:rPr>
          <w:szCs w:val="22"/>
          <w:lang w:val="en-GB"/>
        </w:rPr>
        <w:tab/>
      </w:r>
      <w:r w:rsidRPr="00B41EA4">
        <w:rPr>
          <w:szCs w:val="22"/>
          <w:lang w:val="en-GB"/>
        </w:rPr>
        <w:t xml:space="preserve">   </w:t>
      </w:r>
      <w:r>
        <w:rPr>
          <w:b/>
          <w:szCs w:val="22"/>
        </w:rPr>
        <w:t>May 2019 – Oct 2019</w:t>
      </w:r>
      <w:r>
        <w:rPr>
          <w:szCs w:val="22"/>
        </w:rPr>
        <w:t xml:space="preserve">                                                 </w:t>
      </w:r>
    </w:p>
    <w:p w14:paraId="1DA61A04" w14:textId="2DE000EA" w:rsidR="0006306D" w:rsidRDefault="0006306D" w:rsidP="0006306D">
      <w:pPr>
        <w:pStyle w:val="Default"/>
        <w:numPr>
          <w:ilvl w:val="1"/>
          <w:numId w:val="2"/>
        </w:numPr>
        <w:rPr>
          <w:rFonts w:ascii="Garamond" w:hAnsi="Garamond" w:cs="Times New Roman"/>
          <w:color w:val="auto"/>
          <w:kern w:val="1"/>
          <w:sz w:val="22"/>
          <w:szCs w:val="22"/>
          <w:lang w:val="en-US" w:eastAsia="ar-SA"/>
        </w:rPr>
      </w:pPr>
      <w:r w:rsidRPr="0006306D">
        <w:rPr>
          <w:rFonts w:ascii="Garamond" w:hAnsi="Garamond" w:cs="Times New Roman"/>
          <w:color w:val="auto"/>
          <w:kern w:val="1"/>
          <w:sz w:val="22"/>
          <w:szCs w:val="22"/>
          <w:lang w:val="en-US" w:eastAsia="ar-SA"/>
        </w:rPr>
        <w:t>Assisting with the management of the company's social media accounts, including posting content and engaging with followers</w:t>
      </w:r>
      <w:r w:rsidR="00F3533F">
        <w:rPr>
          <w:rFonts w:ascii="Garamond" w:hAnsi="Garamond" w:cs="Times New Roman"/>
          <w:color w:val="auto"/>
          <w:kern w:val="1"/>
          <w:sz w:val="22"/>
          <w:szCs w:val="22"/>
          <w:lang w:val="en-US" w:eastAsia="ar-SA"/>
        </w:rPr>
        <w:t>.</w:t>
      </w:r>
    </w:p>
    <w:p w14:paraId="022D11B1" w14:textId="38A1AFBF" w:rsidR="0006306D" w:rsidRDefault="0006306D" w:rsidP="0006306D">
      <w:pPr>
        <w:pStyle w:val="Default"/>
        <w:numPr>
          <w:ilvl w:val="1"/>
          <w:numId w:val="2"/>
        </w:numPr>
        <w:rPr>
          <w:rFonts w:ascii="Garamond" w:hAnsi="Garamond" w:cs="Times New Roman"/>
          <w:color w:val="auto"/>
          <w:kern w:val="1"/>
          <w:sz w:val="22"/>
          <w:szCs w:val="22"/>
          <w:lang w:val="en-US" w:eastAsia="ar-SA"/>
        </w:rPr>
      </w:pPr>
      <w:r w:rsidRPr="0006306D">
        <w:rPr>
          <w:rFonts w:ascii="Garamond" w:hAnsi="Garamond" w:cs="Times New Roman"/>
          <w:color w:val="auto"/>
          <w:kern w:val="1"/>
          <w:sz w:val="22"/>
          <w:szCs w:val="22"/>
          <w:lang w:val="en-US" w:eastAsia="ar-SA"/>
        </w:rPr>
        <w:t>Analyzing and reporting on the performance of digital marketing campaigns using tools such as Google Analytics and HubSpot</w:t>
      </w:r>
      <w:r w:rsidR="00F3533F">
        <w:rPr>
          <w:rFonts w:ascii="Garamond" w:hAnsi="Garamond" w:cs="Times New Roman"/>
          <w:color w:val="auto"/>
          <w:kern w:val="1"/>
          <w:sz w:val="22"/>
          <w:szCs w:val="22"/>
          <w:lang w:val="en-US" w:eastAsia="ar-SA"/>
        </w:rPr>
        <w:t>.</w:t>
      </w:r>
    </w:p>
    <w:p w14:paraId="6F3FE979" w14:textId="5DB4F522" w:rsidR="00B41EA4" w:rsidRPr="00B41EA4" w:rsidRDefault="00B41EA4" w:rsidP="00B41EA4">
      <w:pPr>
        <w:pStyle w:val="Default"/>
        <w:numPr>
          <w:ilvl w:val="0"/>
          <w:numId w:val="17"/>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Support the marketing team in daily administrative tasks</w:t>
      </w:r>
      <w:r w:rsidR="00CF0862">
        <w:rPr>
          <w:rFonts w:ascii="Garamond" w:hAnsi="Garamond" w:cs="Times New Roman"/>
          <w:color w:val="auto"/>
          <w:kern w:val="1"/>
          <w:sz w:val="22"/>
          <w:szCs w:val="22"/>
          <w:lang w:val="en-US" w:eastAsia="ar-SA"/>
        </w:rPr>
        <w:t>.</w:t>
      </w:r>
    </w:p>
    <w:p w14:paraId="01ECC7EA" w14:textId="39F43641" w:rsidR="00B41EA4" w:rsidRPr="00B41EA4" w:rsidRDefault="00B41EA4" w:rsidP="00B41EA4">
      <w:pPr>
        <w:pStyle w:val="Default"/>
        <w:numPr>
          <w:ilvl w:val="0"/>
          <w:numId w:val="17"/>
        </w:numPr>
        <w:rPr>
          <w:rFonts w:ascii="Garamond" w:hAnsi="Garamond" w:cs="Times New Roman"/>
          <w:color w:val="auto"/>
          <w:kern w:val="1"/>
          <w:sz w:val="22"/>
          <w:szCs w:val="22"/>
          <w:lang w:val="en-US" w:eastAsia="ar-SA"/>
        </w:rPr>
      </w:pPr>
      <w:r w:rsidRPr="00B41EA4">
        <w:rPr>
          <w:rFonts w:ascii="Garamond" w:hAnsi="Garamond" w:cs="Times New Roman"/>
          <w:color w:val="auto"/>
          <w:kern w:val="1"/>
          <w:sz w:val="22"/>
          <w:szCs w:val="22"/>
          <w:lang w:val="en-US" w:eastAsia="ar-SA"/>
        </w:rPr>
        <w:t>Prepare promotional presentations</w:t>
      </w:r>
      <w:r w:rsidR="00CF0862">
        <w:rPr>
          <w:rFonts w:ascii="Garamond" w:hAnsi="Garamond" w:cs="Times New Roman"/>
          <w:color w:val="auto"/>
          <w:kern w:val="1"/>
          <w:sz w:val="22"/>
          <w:szCs w:val="22"/>
          <w:lang w:val="en-US" w:eastAsia="ar-SA"/>
        </w:rPr>
        <w:t>.</w:t>
      </w:r>
    </w:p>
    <w:p w14:paraId="6EE35860" w14:textId="3CC741F7" w:rsidR="00B41EA4" w:rsidRDefault="00B41EA4" w:rsidP="00B41EA4">
      <w:pPr>
        <w:pStyle w:val="Default"/>
        <w:numPr>
          <w:ilvl w:val="0"/>
          <w:numId w:val="17"/>
        </w:numPr>
      </w:pPr>
      <w:r w:rsidRPr="00B41EA4">
        <w:rPr>
          <w:rFonts w:ascii="Garamond" w:hAnsi="Garamond" w:cs="Times New Roman"/>
          <w:color w:val="auto"/>
          <w:kern w:val="1"/>
          <w:sz w:val="22"/>
          <w:szCs w:val="22"/>
          <w:lang w:val="en-US" w:eastAsia="ar-SA"/>
        </w:rPr>
        <w:t xml:space="preserve">Build Quality backlinks for </w:t>
      </w:r>
      <w:r w:rsidR="00CF0862" w:rsidRPr="00B41EA4">
        <w:rPr>
          <w:rFonts w:ascii="Garamond" w:hAnsi="Garamond" w:cs="Times New Roman"/>
          <w:color w:val="auto"/>
          <w:kern w:val="1"/>
          <w:sz w:val="22"/>
          <w:szCs w:val="22"/>
          <w:lang w:val="en-US" w:eastAsia="ar-SA"/>
        </w:rPr>
        <w:t>client’s</w:t>
      </w:r>
      <w:r w:rsidRPr="00B41EA4">
        <w:rPr>
          <w:rFonts w:ascii="Garamond" w:hAnsi="Garamond" w:cs="Times New Roman"/>
          <w:color w:val="auto"/>
          <w:kern w:val="1"/>
          <w:sz w:val="22"/>
          <w:szCs w:val="22"/>
          <w:lang w:val="en-US" w:eastAsia="ar-SA"/>
        </w:rPr>
        <w:t xml:space="preserve"> </w:t>
      </w:r>
      <w:r w:rsidR="00CF0862">
        <w:rPr>
          <w:rFonts w:ascii="Garamond" w:hAnsi="Garamond" w:cs="Times New Roman"/>
          <w:color w:val="auto"/>
          <w:kern w:val="1"/>
          <w:sz w:val="22"/>
          <w:szCs w:val="22"/>
          <w:lang w:val="en-US" w:eastAsia="ar-SA"/>
        </w:rPr>
        <w:t>w</w:t>
      </w:r>
      <w:r w:rsidRPr="00B41EA4">
        <w:rPr>
          <w:rFonts w:ascii="Garamond" w:hAnsi="Garamond" w:cs="Times New Roman"/>
          <w:color w:val="auto"/>
          <w:kern w:val="1"/>
          <w:sz w:val="22"/>
          <w:szCs w:val="22"/>
          <w:lang w:val="en-US" w:eastAsia="ar-SA"/>
        </w:rPr>
        <w:t>ebsite</w:t>
      </w:r>
      <w:r w:rsidR="00CF0862">
        <w:rPr>
          <w:rFonts w:ascii="Garamond" w:hAnsi="Garamond" w:cs="Times New Roman"/>
          <w:color w:val="auto"/>
          <w:kern w:val="1"/>
          <w:sz w:val="22"/>
          <w:szCs w:val="22"/>
          <w:lang w:val="en-US" w:eastAsia="ar-SA"/>
        </w:rPr>
        <w:t>.</w:t>
      </w:r>
    </w:p>
    <w:p w14:paraId="392A394D" w14:textId="46803FBA" w:rsidR="00CC2D4F" w:rsidRDefault="00485946">
      <w:pPr>
        <w:pStyle w:val="SectionTitle"/>
        <w:jc w:val="both"/>
        <w:rPr>
          <w:szCs w:val="22"/>
        </w:rPr>
      </w:pPr>
      <w:r w:rsidRPr="00485946">
        <w:rPr>
          <w:b/>
          <w:bCs/>
          <w:sz w:val="22"/>
          <w:szCs w:val="22"/>
        </w:rPr>
        <w:t>accomplishments</w:t>
      </w:r>
    </w:p>
    <w:p w14:paraId="2C1A3A3B" w14:textId="3294DF45" w:rsidR="00485946" w:rsidRDefault="00485946" w:rsidP="00485946">
      <w:pPr>
        <w:numPr>
          <w:ilvl w:val="0"/>
          <w:numId w:val="5"/>
        </w:numPr>
        <w:suppressAutoHyphens w:val="0"/>
        <w:spacing w:after="120"/>
        <w:rPr>
          <w:szCs w:val="22"/>
        </w:rPr>
      </w:pPr>
      <w:r>
        <w:rPr>
          <w:szCs w:val="22"/>
        </w:rPr>
        <w:t xml:space="preserve">Ranked more than </w:t>
      </w:r>
      <w:r w:rsidR="003052C3">
        <w:rPr>
          <w:szCs w:val="22"/>
        </w:rPr>
        <w:t>5</w:t>
      </w:r>
      <w:r>
        <w:rPr>
          <w:szCs w:val="22"/>
        </w:rPr>
        <w:t>0</w:t>
      </w:r>
      <w:r w:rsidR="003052C3">
        <w:rPr>
          <w:szCs w:val="22"/>
        </w:rPr>
        <w:t>+</w:t>
      </w:r>
      <w:r>
        <w:rPr>
          <w:szCs w:val="22"/>
        </w:rPr>
        <w:t xml:space="preserve"> keywords on 1</w:t>
      </w:r>
      <w:r w:rsidRPr="00485946">
        <w:rPr>
          <w:szCs w:val="22"/>
          <w:vertAlign w:val="superscript"/>
        </w:rPr>
        <w:t>st</w:t>
      </w:r>
      <w:r>
        <w:rPr>
          <w:szCs w:val="22"/>
        </w:rPr>
        <w:t xml:space="preserve"> page of Google</w:t>
      </w:r>
      <w:r w:rsidR="006430CD">
        <w:rPr>
          <w:szCs w:val="22"/>
        </w:rPr>
        <w:t xml:space="preserve"> SERP.</w:t>
      </w:r>
    </w:p>
    <w:p w14:paraId="76772E9A" w14:textId="653816E4" w:rsidR="00485946" w:rsidRPr="00485946" w:rsidRDefault="000B0403" w:rsidP="00485946">
      <w:pPr>
        <w:numPr>
          <w:ilvl w:val="0"/>
          <w:numId w:val="5"/>
        </w:numPr>
        <w:suppressAutoHyphens w:val="0"/>
        <w:spacing w:after="120"/>
        <w:rPr>
          <w:szCs w:val="22"/>
        </w:rPr>
      </w:pPr>
      <w:r w:rsidRPr="000B0403">
        <w:rPr>
          <w:szCs w:val="22"/>
        </w:rPr>
        <w:t>Revamped</w:t>
      </w:r>
      <w:r>
        <w:rPr>
          <w:szCs w:val="22"/>
        </w:rPr>
        <w:t xml:space="preserve"> </w:t>
      </w:r>
      <w:r w:rsidR="00485946">
        <w:rPr>
          <w:szCs w:val="22"/>
        </w:rPr>
        <w:t xml:space="preserve">to achieve organic website traffic, which were previously </w:t>
      </w:r>
      <w:r w:rsidR="00576C7F">
        <w:rPr>
          <w:szCs w:val="22"/>
        </w:rPr>
        <w:t>fully</w:t>
      </w:r>
      <w:r w:rsidR="00485946">
        <w:rPr>
          <w:szCs w:val="22"/>
        </w:rPr>
        <w:t xml:space="preserve"> paid media dependent</w:t>
      </w:r>
      <w:r w:rsidR="00CF0862">
        <w:rPr>
          <w:szCs w:val="22"/>
        </w:rPr>
        <w:t>.</w:t>
      </w:r>
    </w:p>
    <w:p w14:paraId="1E3AD751" w14:textId="2BBC8BC8" w:rsidR="00CA44F4" w:rsidRDefault="00485946" w:rsidP="00643A1D">
      <w:pPr>
        <w:numPr>
          <w:ilvl w:val="0"/>
          <w:numId w:val="5"/>
        </w:numPr>
        <w:suppressAutoHyphens w:val="0"/>
        <w:spacing w:after="120"/>
        <w:rPr>
          <w:szCs w:val="22"/>
        </w:rPr>
      </w:pPr>
      <w:r>
        <w:rPr>
          <w:szCs w:val="22"/>
        </w:rPr>
        <w:t xml:space="preserve">Created and optimized landing page </w:t>
      </w:r>
      <w:r w:rsidR="00F3533F">
        <w:rPr>
          <w:szCs w:val="22"/>
        </w:rPr>
        <w:t xml:space="preserve">using WordPress </w:t>
      </w:r>
      <w:r>
        <w:rPr>
          <w:szCs w:val="22"/>
        </w:rPr>
        <w:t xml:space="preserve">for PPC campaigns with </w:t>
      </w:r>
      <w:r w:rsidR="00502BE9">
        <w:rPr>
          <w:szCs w:val="22"/>
        </w:rPr>
        <w:t>2</w:t>
      </w:r>
      <w:r w:rsidR="001B2133">
        <w:rPr>
          <w:szCs w:val="22"/>
        </w:rPr>
        <w:t>.5</w:t>
      </w:r>
      <w:r w:rsidR="00502BE9">
        <w:rPr>
          <w:szCs w:val="22"/>
        </w:rPr>
        <w:t>%</w:t>
      </w:r>
      <w:r>
        <w:rPr>
          <w:szCs w:val="22"/>
        </w:rPr>
        <w:t xml:space="preserve"> conversion rate</w:t>
      </w:r>
      <w:r w:rsidR="00502BE9">
        <w:rPr>
          <w:szCs w:val="22"/>
        </w:rPr>
        <w:t xml:space="preserve"> (Legal </w:t>
      </w:r>
      <w:r w:rsidR="00F3533F">
        <w:rPr>
          <w:szCs w:val="22"/>
        </w:rPr>
        <w:t>consultation</w:t>
      </w:r>
      <w:r w:rsidR="00502BE9">
        <w:rPr>
          <w:szCs w:val="22"/>
        </w:rPr>
        <w:t xml:space="preserve"> firm).</w:t>
      </w:r>
    </w:p>
    <w:p w14:paraId="0B939E8F" w14:textId="5F0ABBDC" w:rsidR="00576C7F" w:rsidRDefault="00576C7F" w:rsidP="00643A1D">
      <w:pPr>
        <w:numPr>
          <w:ilvl w:val="0"/>
          <w:numId w:val="5"/>
        </w:numPr>
        <w:suppressAutoHyphens w:val="0"/>
        <w:spacing w:after="120"/>
        <w:rPr>
          <w:szCs w:val="22"/>
        </w:rPr>
      </w:pPr>
      <w:r>
        <w:rPr>
          <w:szCs w:val="22"/>
        </w:rPr>
        <w:t>Successfully launched multiple new services through a multi-channel digital marketing campaign</w:t>
      </w:r>
      <w:r w:rsidR="00502BE9">
        <w:rPr>
          <w:szCs w:val="22"/>
        </w:rPr>
        <w:t>.</w:t>
      </w:r>
    </w:p>
    <w:p w14:paraId="05A45EB1" w14:textId="097182F6" w:rsidR="00485946" w:rsidRPr="00643A1D" w:rsidRDefault="00576C7F" w:rsidP="00643A1D">
      <w:pPr>
        <w:numPr>
          <w:ilvl w:val="0"/>
          <w:numId w:val="5"/>
        </w:numPr>
        <w:suppressAutoHyphens w:val="0"/>
        <w:spacing w:after="120"/>
        <w:rPr>
          <w:szCs w:val="22"/>
        </w:rPr>
      </w:pPr>
      <w:r w:rsidRPr="00576C7F">
        <w:rPr>
          <w:szCs w:val="22"/>
        </w:rPr>
        <w:t>Tracked and analyzed data to continuously improve digital marketing efforts, resulting in increased ROI.</w:t>
      </w:r>
    </w:p>
    <w:sectPr w:rsidR="00485946" w:rsidRPr="00643A1D">
      <w:headerReference w:type="default" r:id="rId7"/>
      <w:pgSz w:w="12240" w:h="15840"/>
      <w:pgMar w:top="540" w:right="1080" w:bottom="540" w:left="1080" w:header="270" w:footer="720" w:gutter="0"/>
      <w:cols w:space="720"/>
      <w:docGrid w:linePitch="360" w:charSpace="-20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CAB1C0" w14:textId="77777777" w:rsidR="002305D1" w:rsidRDefault="002305D1">
      <w:r>
        <w:separator/>
      </w:r>
    </w:p>
  </w:endnote>
  <w:endnote w:type="continuationSeparator" w:id="0">
    <w:p w14:paraId="1394A6B7" w14:textId="77777777" w:rsidR="002305D1" w:rsidRDefault="002305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260F2C" w14:textId="77777777" w:rsidR="002305D1" w:rsidRDefault="002305D1">
      <w:r>
        <w:separator/>
      </w:r>
    </w:p>
  </w:footnote>
  <w:footnote w:type="continuationSeparator" w:id="0">
    <w:p w14:paraId="66A43F18" w14:textId="77777777" w:rsidR="002305D1" w:rsidRDefault="002305D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02B806" w14:textId="77777777" w:rsidR="00CC2D4F" w:rsidRDefault="00CC2D4F">
    <w:pPr>
      <w:pStyle w:val="Header"/>
      <w:jc w:val="center"/>
    </w:pPr>
  </w:p>
  <w:p w14:paraId="605A7FF7" w14:textId="77777777" w:rsidR="00CC2D4F" w:rsidRDefault="00CC2D4F">
    <w:pPr>
      <w:pStyle w:val="Header"/>
    </w:pPr>
    <w:r>
      <w:rPr>
        <w:color w:val="333333"/>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00000001"/>
    <w:name w:val="WWNum3"/>
    <w:lvl w:ilvl="0">
      <w:start w:val="1"/>
      <w:numFmt w:val="bullet"/>
      <w:lvlText w:val=""/>
      <w:lvlJc w:val="left"/>
      <w:pPr>
        <w:tabs>
          <w:tab w:val="num" w:pos="0"/>
        </w:tabs>
        <w:ind w:left="720" w:hanging="360"/>
      </w:pPr>
      <w:rPr>
        <w:rFonts w:ascii="Wingdings" w:hAnsi="Wingding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2"/>
    <w:multiLevelType w:val="multilevel"/>
    <w:tmpl w:val="B6CC3E34"/>
    <w:lvl w:ilvl="0">
      <w:start w:val="1"/>
      <w:numFmt w:val="bullet"/>
      <w:lvlText w:val=""/>
      <w:lvlJc w:val="left"/>
      <w:pPr>
        <w:tabs>
          <w:tab w:val="num" w:pos="0"/>
        </w:tabs>
        <w:ind w:left="720" w:hanging="360"/>
      </w:pPr>
      <w:rPr>
        <w:rFonts w:ascii="Symbol" w:hAnsi="Symbol"/>
      </w:rPr>
    </w:lvl>
    <w:lvl w:ilvl="1">
      <w:start w:val="1"/>
      <w:numFmt w:val="bullet"/>
      <w:lvlText w:val=""/>
      <w:lvlJc w:val="left"/>
      <w:pPr>
        <w:ind w:left="785" w:hanging="360"/>
      </w:pPr>
      <w:rPr>
        <w:rFonts w:ascii="Symbol" w:hAnsi="Symbol" w:hint="default"/>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2" w15:restartNumberingAfterBreak="0">
    <w:nsid w:val="00000003"/>
    <w:multiLevelType w:val="multilevel"/>
    <w:tmpl w:val="00000003"/>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655"/>
        </w:tabs>
        <w:ind w:left="785" w:hanging="360"/>
      </w:pPr>
      <w:rPr>
        <w:rFonts w:ascii="Symbol" w:hAnsi="Symbol"/>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3" w15:restartNumberingAfterBreak="0">
    <w:nsid w:val="00000004"/>
    <w:multiLevelType w:val="multilevel"/>
    <w:tmpl w:val="00000004"/>
    <w:name w:val="WWNum19"/>
    <w:lvl w:ilvl="0">
      <w:start w:val="1"/>
      <w:numFmt w:val="bullet"/>
      <w:lvlText w:val=""/>
      <w:lvlJc w:val="left"/>
      <w:pPr>
        <w:tabs>
          <w:tab w:val="num" w:pos="0"/>
        </w:tabs>
        <w:ind w:left="3420" w:hanging="360"/>
      </w:pPr>
      <w:rPr>
        <w:rFonts w:ascii="Symbol" w:hAnsi="Symbol"/>
      </w:rPr>
    </w:lvl>
    <w:lvl w:ilvl="1">
      <w:start w:val="1"/>
      <w:numFmt w:val="bullet"/>
      <w:lvlText w:val="o"/>
      <w:lvlJc w:val="left"/>
      <w:pPr>
        <w:tabs>
          <w:tab w:val="num" w:pos="0"/>
        </w:tabs>
        <w:ind w:left="4140" w:hanging="360"/>
      </w:pPr>
      <w:rPr>
        <w:rFonts w:ascii="Courier New" w:hAnsi="Courier New" w:cs="Courier New"/>
      </w:rPr>
    </w:lvl>
    <w:lvl w:ilvl="2">
      <w:start w:val="1"/>
      <w:numFmt w:val="bullet"/>
      <w:lvlText w:val=""/>
      <w:lvlJc w:val="left"/>
      <w:pPr>
        <w:tabs>
          <w:tab w:val="num" w:pos="0"/>
        </w:tabs>
        <w:ind w:left="4860" w:hanging="360"/>
      </w:pPr>
      <w:rPr>
        <w:rFonts w:ascii="Wingdings" w:hAnsi="Wingdings"/>
      </w:rPr>
    </w:lvl>
    <w:lvl w:ilvl="3">
      <w:start w:val="1"/>
      <w:numFmt w:val="bullet"/>
      <w:lvlText w:val=""/>
      <w:lvlJc w:val="left"/>
      <w:pPr>
        <w:tabs>
          <w:tab w:val="num" w:pos="0"/>
        </w:tabs>
        <w:ind w:left="5580" w:hanging="360"/>
      </w:pPr>
      <w:rPr>
        <w:rFonts w:ascii="Symbol" w:hAnsi="Symbol"/>
      </w:rPr>
    </w:lvl>
    <w:lvl w:ilvl="4">
      <w:start w:val="1"/>
      <w:numFmt w:val="bullet"/>
      <w:lvlText w:val="o"/>
      <w:lvlJc w:val="left"/>
      <w:pPr>
        <w:tabs>
          <w:tab w:val="num" w:pos="0"/>
        </w:tabs>
        <w:ind w:left="6300" w:hanging="360"/>
      </w:pPr>
      <w:rPr>
        <w:rFonts w:ascii="Courier New" w:hAnsi="Courier New" w:cs="Courier New"/>
      </w:rPr>
    </w:lvl>
    <w:lvl w:ilvl="5">
      <w:start w:val="1"/>
      <w:numFmt w:val="bullet"/>
      <w:lvlText w:val=""/>
      <w:lvlJc w:val="left"/>
      <w:pPr>
        <w:tabs>
          <w:tab w:val="num" w:pos="0"/>
        </w:tabs>
        <w:ind w:left="7020" w:hanging="360"/>
      </w:pPr>
      <w:rPr>
        <w:rFonts w:ascii="Wingdings" w:hAnsi="Wingdings"/>
      </w:rPr>
    </w:lvl>
    <w:lvl w:ilvl="6">
      <w:start w:val="1"/>
      <w:numFmt w:val="bullet"/>
      <w:lvlText w:val=""/>
      <w:lvlJc w:val="left"/>
      <w:pPr>
        <w:tabs>
          <w:tab w:val="num" w:pos="0"/>
        </w:tabs>
        <w:ind w:left="7740" w:hanging="360"/>
      </w:pPr>
      <w:rPr>
        <w:rFonts w:ascii="Symbol" w:hAnsi="Symbol"/>
      </w:rPr>
    </w:lvl>
    <w:lvl w:ilvl="7">
      <w:start w:val="1"/>
      <w:numFmt w:val="bullet"/>
      <w:lvlText w:val="o"/>
      <w:lvlJc w:val="left"/>
      <w:pPr>
        <w:tabs>
          <w:tab w:val="num" w:pos="0"/>
        </w:tabs>
        <w:ind w:left="8460" w:hanging="360"/>
      </w:pPr>
      <w:rPr>
        <w:rFonts w:ascii="Courier New" w:hAnsi="Courier New" w:cs="Courier New"/>
      </w:rPr>
    </w:lvl>
    <w:lvl w:ilvl="8">
      <w:start w:val="1"/>
      <w:numFmt w:val="bullet"/>
      <w:lvlText w:val=""/>
      <w:lvlJc w:val="left"/>
      <w:pPr>
        <w:tabs>
          <w:tab w:val="num" w:pos="0"/>
        </w:tabs>
        <w:ind w:left="9180" w:hanging="360"/>
      </w:pPr>
      <w:rPr>
        <w:rFonts w:ascii="Wingdings" w:hAnsi="Wingdings"/>
      </w:rPr>
    </w:lvl>
  </w:abstractNum>
  <w:abstractNum w:abstractNumId="4" w15:restartNumberingAfterBreak="0">
    <w:nsid w:val="00000005"/>
    <w:multiLevelType w:val="multilevel"/>
    <w:tmpl w:val="00000005"/>
    <w:name w:val="WWNum21"/>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5" w15:restartNumberingAfterBreak="0">
    <w:nsid w:val="00000006"/>
    <w:multiLevelType w:val="multilevel"/>
    <w:tmpl w:val="00000006"/>
    <w:name w:val="WWNum29"/>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280" w:hanging="360"/>
      </w:pPr>
      <w:rPr>
        <w:rFonts w:ascii="Courier New" w:hAnsi="Courier New" w:cs="Courier New"/>
      </w:rPr>
    </w:lvl>
    <w:lvl w:ilvl="2">
      <w:start w:val="1"/>
      <w:numFmt w:val="bullet"/>
      <w:lvlText w:val=""/>
      <w:lvlJc w:val="left"/>
      <w:pPr>
        <w:tabs>
          <w:tab w:val="num" w:pos="0"/>
        </w:tabs>
        <w:ind w:left="3000" w:hanging="360"/>
      </w:pPr>
      <w:rPr>
        <w:rFonts w:ascii="Wingdings" w:hAnsi="Wingdings"/>
      </w:rPr>
    </w:lvl>
    <w:lvl w:ilvl="3">
      <w:start w:val="1"/>
      <w:numFmt w:val="bullet"/>
      <w:lvlText w:val=""/>
      <w:lvlJc w:val="left"/>
      <w:pPr>
        <w:tabs>
          <w:tab w:val="num" w:pos="0"/>
        </w:tabs>
        <w:ind w:left="3720" w:hanging="360"/>
      </w:pPr>
      <w:rPr>
        <w:rFonts w:ascii="Symbol" w:hAnsi="Symbol"/>
      </w:rPr>
    </w:lvl>
    <w:lvl w:ilvl="4">
      <w:start w:val="1"/>
      <w:numFmt w:val="bullet"/>
      <w:lvlText w:val="o"/>
      <w:lvlJc w:val="left"/>
      <w:pPr>
        <w:tabs>
          <w:tab w:val="num" w:pos="0"/>
        </w:tabs>
        <w:ind w:left="4440" w:hanging="360"/>
      </w:pPr>
      <w:rPr>
        <w:rFonts w:ascii="Courier New" w:hAnsi="Courier New" w:cs="Courier New"/>
      </w:rPr>
    </w:lvl>
    <w:lvl w:ilvl="5">
      <w:start w:val="1"/>
      <w:numFmt w:val="bullet"/>
      <w:lvlText w:val=""/>
      <w:lvlJc w:val="left"/>
      <w:pPr>
        <w:tabs>
          <w:tab w:val="num" w:pos="0"/>
        </w:tabs>
        <w:ind w:left="5160" w:hanging="360"/>
      </w:pPr>
      <w:rPr>
        <w:rFonts w:ascii="Wingdings" w:hAnsi="Wingdings"/>
      </w:rPr>
    </w:lvl>
    <w:lvl w:ilvl="6">
      <w:start w:val="1"/>
      <w:numFmt w:val="bullet"/>
      <w:lvlText w:val=""/>
      <w:lvlJc w:val="left"/>
      <w:pPr>
        <w:tabs>
          <w:tab w:val="num" w:pos="0"/>
        </w:tabs>
        <w:ind w:left="5880" w:hanging="360"/>
      </w:pPr>
      <w:rPr>
        <w:rFonts w:ascii="Symbol" w:hAnsi="Symbol"/>
      </w:rPr>
    </w:lvl>
    <w:lvl w:ilvl="7">
      <w:start w:val="1"/>
      <w:numFmt w:val="bullet"/>
      <w:lvlText w:val="o"/>
      <w:lvlJc w:val="left"/>
      <w:pPr>
        <w:tabs>
          <w:tab w:val="num" w:pos="0"/>
        </w:tabs>
        <w:ind w:left="6600" w:hanging="360"/>
      </w:pPr>
      <w:rPr>
        <w:rFonts w:ascii="Courier New" w:hAnsi="Courier New" w:cs="Courier New"/>
      </w:rPr>
    </w:lvl>
    <w:lvl w:ilvl="8">
      <w:start w:val="1"/>
      <w:numFmt w:val="bullet"/>
      <w:lvlText w:val=""/>
      <w:lvlJc w:val="left"/>
      <w:pPr>
        <w:tabs>
          <w:tab w:val="num" w:pos="0"/>
        </w:tabs>
        <w:ind w:left="7320" w:hanging="360"/>
      </w:pPr>
      <w:rPr>
        <w:rFonts w:ascii="Wingdings" w:hAnsi="Wingdings"/>
      </w:rPr>
    </w:lvl>
  </w:abstractNum>
  <w:abstractNum w:abstractNumId="6" w15:restartNumberingAfterBreak="0">
    <w:nsid w:val="00000007"/>
    <w:multiLevelType w:val="multilevel"/>
    <w:tmpl w:val="00000007"/>
    <w:name w:val="WWNum34"/>
    <w:lvl w:ilvl="0">
      <w:start w:val="1"/>
      <w:numFmt w:val="bullet"/>
      <w:lvlText w:val=""/>
      <w:lvlJc w:val="left"/>
      <w:pPr>
        <w:tabs>
          <w:tab w:val="num" w:pos="0"/>
        </w:tabs>
        <w:ind w:left="720" w:hanging="360"/>
      </w:pPr>
      <w:rPr>
        <w:rFonts w:ascii="Symbol" w:hAnsi="Symbol"/>
      </w:rPr>
    </w:lvl>
    <w:lvl w:ilvl="1">
      <w:start w:val="1"/>
      <w:numFmt w:val="bullet"/>
      <w:lvlText w:val=""/>
      <w:lvlJc w:val="left"/>
      <w:pPr>
        <w:tabs>
          <w:tab w:val="num" w:pos="0"/>
        </w:tabs>
        <w:ind w:left="1440" w:hanging="360"/>
      </w:pPr>
      <w:rPr>
        <w:rFonts w:ascii="Symbol" w:hAnsi="Symbol"/>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7" w15:restartNumberingAfterBreak="0">
    <w:nsid w:val="00000008"/>
    <w:multiLevelType w:val="multilevel"/>
    <w:tmpl w:val="00000008"/>
    <w:name w:val="WWNum35"/>
    <w:lvl w:ilvl="0">
      <w:start w:val="1"/>
      <w:numFmt w:val="bullet"/>
      <w:lvlText w:val=""/>
      <w:lvlJc w:val="left"/>
      <w:pPr>
        <w:tabs>
          <w:tab w:val="num" w:pos="0"/>
        </w:tabs>
        <w:ind w:left="1440" w:hanging="360"/>
      </w:pPr>
      <w:rPr>
        <w:rFonts w:ascii="Symbol" w:hAnsi="Symbol"/>
      </w:rPr>
    </w:lvl>
    <w:lvl w:ilvl="1">
      <w:start w:val="1"/>
      <w:numFmt w:val="bullet"/>
      <w:lvlText w:val="o"/>
      <w:lvlJc w:val="left"/>
      <w:pPr>
        <w:tabs>
          <w:tab w:val="num" w:pos="0"/>
        </w:tabs>
        <w:ind w:left="2160" w:hanging="360"/>
      </w:pPr>
      <w:rPr>
        <w:rFonts w:ascii="Courier New" w:hAnsi="Courier New" w:cs="Courier New"/>
      </w:rPr>
    </w:lvl>
    <w:lvl w:ilvl="2">
      <w:start w:val="1"/>
      <w:numFmt w:val="bullet"/>
      <w:lvlText w:val=""/>
      <w:lvlJc w:val="left"/>
      <w:pPr>
        <w:tabs>
          <w:tab w:val="num" w:pos="0"/>
        </w:tabs>
        <w:ind w:left="2880" w:hanging="360"/>
      </w:pPr>
      <w:rPr>
        <w:rFonts w:ascii="Wingdings" w:hAnsi="Wingdings"/>
      </w:rPr>
    </w:lvl>
    <w:lvl w:ilvl="3">
      <w:start w:val="1"/>
      <w:numFmt w:val="bullet"/>
      <w:lvlText w:val=""/>
      <w:lvlJc w:val="left"/>
      <w:pPr>
        <w:tabs>
          <w:tab w:val="num" w:pos="0"/>
        </w:tabs>
        <w:ind w:left="3600" w:hanging="360"/>
      </w:pPr>
      <w:rPr>
        <w:rFonts w:ascii="Symbol" w:hAnsi="Symbol"/>
      </w:rPr>
    </w:lvl>
    <w:lvl w:ilvl="4">
      <w:start w:val="1"/>
      <w:numFmt w:val="bullet"/>
      <w:lvlText w:val="o"/>
      <w:lvlJc w:val="left"/>
      <w:pPr>
        <w:tabs>
          <w:tab w:val="num" w:pos="0"/>
        </w:tabs>
        <w:ind w:left="4320" w:hanging="360"/>
      </w:pPr>
      <w:rPr>
        <w:rFonts w:ascii="Courier New" w:hAnsi="Courier New" w:cs="Courier New"/>
      </w:rPr>
    </w:lvl>
    <w:lvl w:ilvl="5">
      <w:start w:val="1"/>
      <w:numFmt w:val="bullet"/>
      <w:lvlText w:val=""/>
      <w:lvlJc w:val="left"/>
      <w:pPr>
        <w:tabs>
          <w:tab w:val="num" w:pos="0"/>
        </w:tabs>
        <w:ind w:left="5040" w:hanging="360"/>
      </w:pPr>
      <w:rPr>
        <w:rFonts w:ascii="Wingdings" w:hAnsi="Wingdings"/>
      </w:rPr>
    </w:lvl>
    <w:lvl w:ilvl="6">
      <w:start w:val="1"/>
      <w:numFmt w:val="bullet"/>
      <w:lvlText w:val=""/>
      <w:lvlJc w:val="left"/>
      <w:pPr>
        <w:tabs>
          <w:tab w:val="num" w:pos="0"/>
        </w:tabs>
        <w:ind w:left="5760" w:hanging="360"/>
      </w:pPr>
      <w:rPr>
        <w:rFonts w:ascii="Symbol" w:hAnsi="Symbol"/>
      </w:rPr>
    </w:lvl>
    <w:lvl w:ilvl="7">
      <w:start w:val="1"/>
      <w:numFmt w:val="bullet"/>
      <w:lvlText w:val="o"/>
      <w:lvlJc w:val="left"/>
      <w:pPr>
        <w:tabs>
          <w:tab w:val="num" w:pos="0"/>
        </w:tabs>
        <w:ind w:left="6480" w:hanging="360"/>
      </w:pPr>
      <w:rPr>
        <w:rFonts w:ascii="Courier New" w:hAnsi="Courier New" w:cs="Courier New"/>
      </w:rPr>
    </w:lvl>
    <w:lvl w:ilvl="8">
      <w:start w:val="1"/>
      <w:numFmt w:val="bullet"/>
      <w:lvlText w:val=""/>
      <w:lvlJc w:val="left"/>
      <w:pPr>
        <w:tabs>
          <w:tab w:val="num" w:pos="0"/>
        </w:tabs>
        <w:ind w:left="7200" w:hanging="360"/>
      </w:pPr>
      <w:rPr>
        <w:rFonts w:ascii="Wingdings" w:hAnsi="Wingdings"/>
      </w:rPr>
    </w:lvl>
  </w:abstractNum>
  <w:abstractNum w:abstractNumId="8" w15:restartNumberingAfterBreak="0">
    <w:nsid w:val="00000009"/>
    <w:multiLevelType w:val="multilevel"/>
    <w:tmpl w:val="00000009"/>
    <w:name w:val="WWNum38"/>
    <w:lvl w:ilvl="0">
      <w:start w:val="1"/>
      <w:numFmt w:val="bullet"/>
      <w:lvlText w:val=""/>
      <w:lvlJc w:val="left"/>
      <w:pPr>
        <w:tabs>
          <w:tab w:val="num" w:pos="0"/>
        </w:tabs>
        <w:ind w:left="720" w:hanging="360"/>
      </w:pPr>
      <w:rPr>
        <w:rFonts w:ascii="Symbol" w:hAnsi="Symbol"/>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rPr>
    </w:lvl>
    <w:lvl w:ilvl="3">
      <w:start w:val="1"/>
      <w:numFmt w:val="bullet"/>
      <w:lvlText w:val=""/>
      <w:lvlJc w:val="left"/>
      <w:pPr>
        <w:tabs>
          <w:tab w:val="num" w:pos="0"/>
        </w:tabs>
        <w:ind w:left="2880" w:hanging="360"/>
      </w:pPr>
      <w:rPr>
        <w:rFonts w:ascii="Symbol" w:hAnsi="Symbol"/>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rPr>
    </w:lvl>
    <w:lvl w:ilvl="6">
      <w:start w:val="1"/>
      <w:numFmt w:val="bullet"/>
      <w:lvlText w:val=""/>
      <w:lvlJc w:val="left"/>
      <w:pPr>
        <w:tabs>
          <w:tab w:val="num" w:pos="0"/>
        </w:tabs>
        <w:ind w:left="5040" w:hanging="360"/>
      </w:pPr>
      <w:rPr>
        <w:rFonts w:ascii="Symbol" w:hAnsi="Symbol"/>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rPr>
    </w:lvl>
  </w:abstractNum>
  <w:abstractNum w:abstractNumId="9" w15:restartNumberingAfterBreak="0">
    <w:nsid w:val="0000000A"/>
    <w:multiLevelType w:val="multilevel"/>
    <w:tmpl w:val="0000000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0" w15:restartNumberingAfterBreak="0">
    <w:nsid w:val="0B932F00"/>
    <w:multiLevelType w:val="hybridMultilevel"/>
    <w:tmpl w:val="7F405F3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1B582D04"/>
    <w:multiLevelType w:val="hybridMultilevel"/>
    <w:tmpl w:val="57C452F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2" w15:restartNumberingAfterBreak="0">
    <w:nsid w:val="2F7430A3"/>
    <w:multiLevelType w:val="hybridMultilevel"/>
    <w:tmpl w:val="7E40E3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35443FEA"/>
    <w:multiLevelType w:val="multilevel"/>
    <w:tmpl w:val="00000000"/>
    <w:lvl w:ilvl="0">
      <w:start w:val="1"/>
      <w:numFmt w:val="bullet"/>
      <w:lvlText w:val=""/>
      <w:lvlJc w:val="left"/>
      <w:pPr>
        <w:ind w:left="3420" w:hanging="360"/>
      </w:pPr>
      <w:rPr>
        <w:rFonts w:ascii="Symbol" w:hAnsi="Symbol"/>
      </w:rPr>
    </w:lvl>
    <w:lvl w:ilvl="1">
      <w:start w:val="1"/>
      <w:numFmt w:val="bullet"/>
      <w:lvlText w:val="o"/>
      <w:lvlJc w:val="left"/>
      <w:pPr>
        <w:ind w:left="4140" w:hanging="360"/>
      </w:pPr>
      <w:rPr>
        <w:rFonts w:ascii="Courier New" w:hAnsi="Courier New" w:cs="Courier New"/>
      </w:rPr>
    </w:lvl>
    <w:lvl w:ilvl="2">
      <w:start w:val="1"/>
      <w:numFmt w:val="bullet"/>
      <w:lvlText w:val=""/>
      <w:lvlJc w:val="left"/>
      <w:pPr>
        <w:ind w:left="4860" w:hanging="360"/>
      </w:pPr>
      <w:rPr>
        <w:rFonts w:ascii="Wingdings" w:hAnsi="Wingdings"/>
      </w:rPr>
    </w:lvl>
    <w:lvl w:ilvl="3">
      <w:start w:val="1"/>
      <w:numFmt w:val="bullet"/>
      <w:lvlText w:val=""/>
      <w:lvlJc w:val="left"/>
      <w:pPr>
        <w:ind w:left="5580" w:hanging="360"/>
      </w:pPr>
      <w:rPr>
        <w:rFonts w:ascii="Symbol" w:hAnsi="Symbol"/>
      </w:rPr>
    </w:lvl>
    <w:lvl w:ilvl="4">
      <w:start w:val="1"/>
      <w:numFmt w:val="bullet"/>
      <w:lvlText w:val="o"/>
      <w:lvlJc w:val="left"/>
      <w:pPr>
        <w:ind w:left="6300" w:hanging="360"/>
      </w:pPr>
      <w:rPr>
        <w:rFonts w:ascii="Courier New" w:hAnsi="Courier New" w:cs="Courier New"/>
      </w:rPr>
    </w:lvl>
    <w:lvl w:ilvl="5">
      <w:start w:val="1"/>
      <w:numFmt w:val="bullet"/>
      <w:lvlText w:val=""/>
      <w:lvlJc w:val="left"/>
      <w:pPr>
        <w:ind w:left="7020" w:hanging="360"/>
      </w:pPr>
      <w:rPr>
        <w:rFonts w:ascii="Wingdings" w:hAnsi="Wingdings"/>
      </w:rPr>
    </w:lvl>
    <w:lvl w:ilvl="6">
      <w:start w:val="1"/>
      <w:numFmt w:val="bullet"/>
      <w:lvlText w:val=""/>
      <w:lvlJc w:val="left"/>
      <w:pPr>
        <w:ind w:left="7740" w:hanging="360"/>
      </w:pPr>
      <w:rPr>
        <w:rFonts w:ascii="Symbol" w:hAnsi="Symbol"/>
      </w:rPr>
    </w:lvl>
    <w:lvl w:ilvl="7">
      <w:start w:val="1"/>
      <w:numFmt w:val="bullet"/>
      <w:lvlText w:val="o"/>
      <w:lvlJc w:val="left"/>
      <w:pPr>
        <w:ind w:left="8460" w:hanging="360"/>
      </w:pPr>
      <w:rPr>
        <w:rFonts w:ascii="Courier New" w:hAnsi="Courier New" w:cs="Courier New"/>
      </w:rPr>
    </w:lvl>
    <w:lvl w:ilvl="8">
      <w:start w:val="1"/>
      <w:numFmt w:val="bullet"/>
      <w:lvlText w:val=""/>
      <w:lvlJc w:val="left"/>
      <w:pPr>
        <w:ind w:left="9180" w:hanging="360"/>
      </w:pPr>
      <w:rPr>
        <w:rFonts w:ascii="Wingdings" w:hAnsi="Wingdings"/>
      </w:rPr>
    </w:lvl>
  </w:abstractNum>
  <w:abstractNum w:abstractNumId="14" w15:restartNumberingAfterBreak="0">
    <w:nsid w:val="41BB66F4"/>
    <w:multiLevelType w:val="hybridMultilevel"/>
    <w:tmpl w:val="676AD6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3C50410"/>
    <w:multiLevelType w:val="hybridMultilevel"/>
    <w:tmpl w:val="254C420A"/>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6" w15:restartNumberingAfterBreak="0">
    <w:nsid w:val="56955F43"/>
    <w:multiLevelType w:val="hybridMultilevel"/>
    <w:tmpl w:val="8C30802E"/>
    <w:lvl w:ilvl="0" w:tplc="08090001">
      <w:start w:val="1"/>
      <w:numFmt w:val="bullet"/>
      <w:lvlText w:val=""/>
      <w:lvlJc w:val="left"/>
      <w:pPr>
        <w:ind w:left="2160" w:hanging="360"/>
      </w:pPr>
      <w:rPr>
        <w:rFonts w:ascii="Symbol" w:hAnsi="Symbol"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7" w15:restartNumberingAfterBreak="0">
    <w:nsid w:val="5B86749A"/>
    <w:multiLevelType w:val="hybridMultilevel"/>
    <w:tmpl w:val="B450FF68"/>
    <w:lvl w:ilvl="0" w:tplc="08090001">
      <w:start w:val="1"/>
      <w:numFmt w:val="bullet"/>
      <w:lvlText w:val=""/>
      <w:lvlJc w:val="left"/>
      <w:pPr>
        <w:ind w:left="785" w:hanging="360"/>
      </w:pPr>
      <w:rPr>
        <w:rFonts w:ascii="Symbol" w:hAnsi="Symbol" w:hint="default"/>
      </w:rPr>
    </w:lvl>
    <w:lvl w:ilvl="1" w:tplc="08090003" w:tentative="1">
      <w:start w:val="1"/>
      <w:numFmt w:val="bullet"/>
      <w:lvlText w:val="o"/>
      <w:lvlJc w:val="left"/>
      <w:pPr>
        <w:ind w:left="1505" w:hanging="360"/>
      </w:pPr>
      <w:rPr>
        <w:rFonts w:ascii="Courier New" w:hAnsi="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8" w15:restartNumberingAfterBreak="0">
    <w:nsid w:val="65565E07"/>
    <w:multiLevelType w:val="hybridMultilevel"/>
    <w:tmpl w:val="0254C890"/>
    <w:lvl w:ilvl="0" w:tplc="1F66F77C">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8304186"/>
    <w:multiLevelType w:val="hybridMultilevel"/>
    <w:tmpl w:val="BC7EB50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15:restartNumberingAfterBreak="0">
    <w:nsid w:val="77610724"/>
    <w:multiLevelType w:val="hybridMultilevel"/>
    <w:tmpl w:val="67BAE6BC"/>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7F1056DD"/>
    <w:multiLevelType w:val="hybridMultilevel"/>
    <w:tmpl w:val="0064732A"/>
    <w:lvl w:ilvl="0" w:tplc="1F66F77C">
      <w:numFmt w:val="bullet"/>
      <w:lvlText w:val="-"/>
      <w:lvlJc w:val="left"/>
      <w:pPr>
        <w:ind w:left="720" w:hanging="360"/>
      </w:pPr>
      <w:rPr>
        <w:rFonts w:ascii="Garamond" w:eastAsia="Times New Roman" w:hAnsi="Garamond"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68639204">
    <w:abstractNumId w:val="0"/>
  </w:num>
  <w:num w:numId="2" w16cid:durableId="609747919">
    <w:abstractNumId w:val="1"/>
  </w:num>
  <w:num w:numId="3" w16cid:durableId="1075470035">
    <w:abstractNumId w:val="2"/>
  </w:num>
  <w:num w:numId="4" w16cid:durableId="2099787947">
    <w:abstractNumId w:val="3"/>
  </w:num>
  <w:num w:numId="5" w16cid:durableId="675425961">
    <w:abstractNumId w:val="4"/>
  </w:num>
  <w:num w:numId="6" w16cid:durableId="1195147167">
    <w:abstractNumId w:val="5"/>
  </w:num>
  <w:num w:numId="7" w16cid:durableId="1199121576">
    <w:abstractNumId w:val="6"/>
  </w:num>
  <w:num w:numId="8" w16cid:durableId="2076706133">
    <w:abstractNumId w:val="7"/>
  </w:num>
  <w:num w:numId="9" w16cid:durableId="1193961480">
    <w:abstractNumId w:val="8"/>
  </w:num>
  <w:num w:numId="10" w16cid:durableId="1138688421">
    <w:abstractNumId w:val="9"/>
  </w:num>
  <w:num w:numId="11" w16cid:durableId="1236433845">
    <w:abstractNumId w:val="14"/>
  </w:num>
  <w:num w:numId="12" w16cid:durableId="856118658">
    <w:abstractNumId w:val="12"/>
  </w:num>
  <w:num w:numId="13" w16cid:durableId="789863619">
    <w:abstractNumId w:val="13"/>
  </w:num>
  <w:num w:numId="14" w16cid:durableId="1561020386">
    <w:abstractNumId w:val="16"/>
  </w:num>
  <w:num w:numId="15" w16cid:durableId="1531259402">
    <w:abstractNumId w:val="19"/>
  </w:num>
  <w:num w:numId="16" w16cid:durableId="440690477">
    <w:abstractNumId w:val="11"/>
  </w:num>
  <w:num w:numId="17" w16cid:durableId="682122458">
    <w:abstractNumId w:val="15"/>
  </w:num>
  <w:num w:numId="18" w16cid:durableId="2040815939">
    <w:abstractNumId w:val="21"/>
  </w:num>
  <w:num w:numId="19" w16cid:durableId="207380001">
    <w:abstractNumId w:val="18"/>
  </w:num>
  <w:num w:numId="20" w16cid:durableId="464127477">
    <w:abstractNumId w:val="20"/>
  </w:num>
  <w:num w:numId="21" w16cid:durableId="320812802">
    <w:abstractNumId w:val="10"/>
  </w:num>
  <w:num w:numId="22" w16cid:durableId="5594849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595"/>
    <w:rsid w:val="000017A0"/>
    <w:rsid w:val="00035442"/>
    <w:rsid w:val="0006306D"/>
    <w:rsid w:val="000736F6"/>
    <w:rsid w:val="000761A9"/>
    <w:rsid w:val="000B0403"/>
    <w:rsid w:val="00104FCF"/>
    <w:rsid w:val="001B2133"/>
    <w:rsid w:val="001B464D"/>
    <w:rsid w:val="001B4E67"/>
    <w:rsid w:val="001D7E3C"/>
    <w:rsid w:val="001E2B12"/>
    <w:rsid w:val="001F4C56"/>
    <w:rsid w:val="002059CC"/>
    <w:rsid w:val="00213F2D"/>
    <w:rsid w:val="002156BE"/>
    <w:rsid w:val="002305D1"/>
    <w:rsid w:val="002604CC"/>
    <w:rsid w:val="002650F9"/>
    <w:rsid w:val="00271998"/>
    <w:rsid w:val="00276CEE"/>
    <w:rsid w:val="002E5207"/>
    <w:rsid w:val="002F238E"/>
    <w:rsid w:val="003052C3"/>
    <w:rsid w:val="0033055E"/>
    <w:rsid w:val="003908BE"/>
    <w:rsid w:val="00391763"/>
    <w:rsid w:val="003A239F"/>
    <w:rsid w:val="003A5E5D"/>
    <w:rsid w:val="003A6A69"/>
    <w:rsid w:val="003B4562"/>
    <w:rsid w:val="003C5226"/>
    <w:rsid w:val="003D5175"/>
    <w:rsid w:val="003E35DF"/>
    <w:rsid w:val="00404204"/>
    <w:rsid w:val="004134D0"/>
    <w:rsid w:val="004356DC"/>
    <w:rsid w:val="00442DFE"/>
    <w:rsid w:val="00447921"/>
    <w:rsid w:val="0047495B"/>
    <w:rsid w:val="004823A7"/>
    <w:rsid w:val="00484AFB"/>
    <w:rsid w:val="00485946"/>
    <w:rsid w:val="004B4AD2"/>
    <w:rsid w:val="004D3667"/>
    <w:rsid w:val="004D5480"/>
    <w:rsid w:val="004D5617"/>
    <w:rsid w:val="004F728A"/>
    <w:rsid w:val="00502BE9"/>
    <w:rsid w:val="00506D1E"/>
    <w:rsid w:val="00561DCB"/>
    <w:rsid w:val="00570CA5"/>
    <w:rsid w:val="00576C7F"/>
    <w:rsid w:val="00580C71"/>
    <w:rsid w:val="005B592A"/>
    <w:rsid w:val="005D724E"/>
    <w:rsid w:val="005E1FC3"/>
    <w:rsid w:val="00620F19"/>
    <w:rsid w:val="006430CD"/>
    <w:rsid w:val="00643930"/>
    <w:rsid w:val="00643A1D"/>
    <w:rsid w:val="0064435C"/>
    <w:rsid w:val="00650453"/>
    <w:rsid w:val="0068091F"/>
    <w:rsid w:val="00692334"/>
    <w:rsid w:val="006B053E"/>
    <w:rsid w:val="006D6E37"/>
    <w:rsid w:val="006F30DD"/>
    <w:rsid w:val="006F4506"/>
    <w:rsid w:val="00723CDF"/>
    <w:rsid w:val="00741853"/>
    <w:rsid w:val="00761FE6"/>
    <w:rsid w:val="007A7F54"/>
    <w:rsid w:val="007C70DB"/>
    <w:rsid w:val="007D1710"/>
    <w:rsid w:val="007D4442"/>
    <w:rsid w:val="008012EE"/>
    <w:rsid w:val="0081439C"/>
    <w:rsid w:val="00824B2C"/>
    <w:rsid w:val="0086108F"/>
    <w:rsid w:val="00870E19"/>
    <w:rsid w:val="0087230E"/>
    <w:rsid w:val="00886873"/>
    <w:rsid w:val="00896947"/>
    <w:rsid w:val="00897305"/>
    <w:rsid w:val="008A4743"/>
    <w:rsid w:val="008B2798"/>
    <w:rsid w:val="008B5EF5"/>
    <w:rsid w:val="008D02E5"/>
    <w:rsid w:val="008D3C45"/>
    <w:rsid w:val="008D60BD"/>
    <w:rsid w:val="008E4CD4"/>
    <w:rsid w:val="008F5CDC"/>
    <w:rsid w:val="0093689B"/>
    <w:rsid w:val="00936949"/>
    <w:rsid w:val="009679E8"/>
    <w:rsid w:val="00967ED4"/>
    <w:rsid w:val="009742F7"/>
    <w:rsid w:val="00992B29"/>
    <w:rsid w:val="009A340C"/>
    <w:rsid w:val="009A39CE"/>
    <w:rsid w:val="00A0160F"/>
    <w:rsid w:val="00A40D2D"/>
    <w:rsid w:val="00A44A18"/>
    <w:rsid w:val="00A6799D"/>
    <w:rsid w:val="00A84EEB"/>
    <w:rsid w:val="00A97BB3"/>
    <w:rsid w:val="00AA3D18"/>
    <w:rsid w:val="00AA6604"/>
    <w:rsid w:val="00AD0403"/>
    <w:rsid w:val="00AD1F77"/>
    <w:rsid w:val="00AD43E6"/>
    <w:rsid w:val="00AE6A86"/>
    <w:rsid w:val="00AF03F4"/>
    <w:rsid w:val="00B01E71"/>
    <w:rsid w:val="00B30CB5"/>
    <w:rsid w:val="00B4181A"/>
    <w:rsid w:val="00B41EA4"/>
    <w:rsid w:val="00B53D07"/>
    <w:rsid w:val="00B7181D"/>
    <w:rsid w:val="00B719F8"/>
    <w:rsid w:val="00B76672"/>
    <w:rsid w:val="00BC735A"/>
    <w:rsid w:val="00BD01AC"/>
    <w:rsid w:val="00BE0B94"/>
    <w:rsid w:val="00BF3595"/>
    <w:rsid w:val="00BF727C"/>
    <w:rsid w:val="00C378D3"/>
    <w:rsid w:val="00C37C1B"/>
    <w:rsid w:val="00C507EF"/>
    <w:rsid w:val="00C61C2F"/>
    <w:rsid w:val="00C627EA"/>
    <w:rsid w:val="00C71100"/>
    <w:rsid w:val="00C73B2F"/>
    <w:rsid w:val="00C8503F"/>
    <w:rsid w:val="00CA44F4"/>
    <w:rsid w:val="00CB4ADF"/>
    <w:rsid w:val="00CC24AA"/>
    <w:rsid w:val="00CC2D4F"/>
    <w:rsid w:val="00CC4170"/>
    <w:rsid w:val="00CD148C"/>
    <w:rsid w:val="00CF0862"/>
    <w:rsid w:val="00CF573C"/>
    <w:rsid w:val="00D213F2"/>
    <w:rsid w:val="00D249BE"/>
    <w:rsid w:val="00D531CF"/>
    <w:rsid w:val="00D94BB6"/>
    <w:rsid w:val="00DA4208"/>
    <w:rsid w:val="00DA67C1"/>
    <w:rsid w:val="00DB6426"/>
    <w:rsid w:val="00DD12C3"/>
    <w:rsid w:val="00DE075E"/>
    <w:rsid w:val="00E00244"/>
    <w:rsid w:val="00E164AE"/>
    <w:rsid w:val="00E3338C"/>
    <w:rsid w:val="00E34AEE"/>
    <w:rsid w:val="00E60DD7"/>
    <w:rsid w:val="00E66B06"/>
    <w:rsid w:val="00EB4683"/>
    <w:rsid w:val="00EE4452"/>
    <w:rsid w:val="00EF675C"/>
    <w:rsid w:val="00F026D5"/>
    <w:rsid w:val="00F07B66"/>
    <w:rsid w:val="00F3533F"/>
    <w:rsid w:val="00F508F6"/>
    <w:rsid w:val="00F9729E"/>
    <w:rsid w:val="00FB1B2D"/>
    <w:rsid w:val="00FE60EC"/>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0434838"/>
  <w15:chartTrackingRefBased/>
  <w15:docId w15:val="{93D50EE4-241C-4DD9-8D07-265BFB8B3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jc w:val="both"/>
    </w:pPr>
    <w:rPr>
      <w:rFonts w:ascii="Garamond" w:hAnsi="Garamond"/>
      <w:kern w:val="1"/>
      <w:sz w:val="22"/>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0">
    <w:name w:val="WW8Num2z0"/>
    <w:rPr>
      <w:rFonts w:ascii="Wingdings" w:hAnsi="Wingdings"/>
    </w:rPr>
  </w:style>
  <w:style w:type="character" w:customStyle="1" w:styleId="WW8Num2z1">
    <w:name w:val="WW8Num2z1"/>
    <w:rPr>
      <w:rFonts w:ascii="Courier New" w:hAnsi="Courier New" w:cs="Courier New"/>
    </w:rPr>
  </w:style>
  <w:style w:type="character" w:customStyle="1" w:styleId="WW8Num2z3">
    <w:name w:val="WW8Num2z3"/>
    <w:rPr>
      <w:rFonts w:ascii="Symbol" w:hAnsi="Symbol"/>
    </w:rPr>
  </w:style>
  <w:style w:type="character" w:customStyle="1" w:styleId="WW8Num3z0">
    <w:name w:val="WW8Num3z0"/>
    <w:rPr>
      <w:rFonts w:ascii="Wingdings" w:hAnsi="Wingdings"/>
    </w:rPr>
  </w:style>
  <w:style w:type="character" w:customStyle="1" w:styleId="WW8Num3z1">
    <w:name w:val="WW8Num3z1"/>
    <w:rPr>
      <w:rFonts w:ascii="Courier New" w:hAnsi="Courier New" w:cs="Courier New"/>
    </w:rPr>
  </w:style>
  <w:style w:type="character" w:customStyle="1" w:styleId="WW8Num3z3">
    <w:name w:val="WW8Num3z3"/>
    <w:rPr>
      <w:rFonts w:ascii="Symbol" w:hAnsi="Symbol"/>
    </w:rPr>
  </w:style>
  <w:style w:type="character" w:customStyle="1" w:styleId="WW8Num4z0">
    <w:name w:val="WW8Num4z0"/>
    <w:rPr>
      <w:rFonts w:ascii="Wingdings" w:hAnsi="Wingdings"/>
    </w:rPr>
  </w:style>
  <w:style w:type="character" w:customStyle="1" w:styleId="WW8Num4z1">
    <w:name w:val="WW8Num4z1"/>
    <w:rPr>
      <w:rFonts w:ascii="Courier New" w:hAnsi="Courier New" w:cs="Courier New"/>
    </w:rPr>
  </w:style>
  <w:style w:type="character" w:customStyle="1" w:styleId="WW8Num4z3">
    <w:name w:val="WW8Num4z3"/>
    <w:rPr>
      <w:rFonts w:ascii="Symbol" w:hAnsi="Symbol"/>
    </w:rPr>
  </w:style>
  <w:style w:type="character" w:customStyle="1" w:styleId="WW8Num5z0">
    <w:name w:val="WW8Num5z0"/>
    <w:rPr>
      <w:rFonts w:ascii="Symbol" w:hAnsi="Symbol"/>
    </w:rPr>
  </w:style>
  <w:style w:type="character" w:customStyle="1" w:styleId="WW8Num5z1">
    <w:name w:val="WW8Num5z1"/>
    <w:rPr>
      <w:rFonts w:ascii="Courier New" w:hAnsi="Courier New" w:cs="Courier New"/>
    </w:rPr>
  </w:style>
  <w:style w:type="character" w:customStyle="1" w:styleId="WW8Num5z2">
    <w:name w:val="WW8Num5z2"/>
    <w:rPr>
      <w:rFonts w:ascii="Wingdings" w:hAnsi="Wingdings"/>
    </w:rPr>
  </w:style>
  <w:style w:type="character" w:customStyle="1" w:styleId="SectionTitleChar">
    <w:name w:val="Section Title Char"/>
    <w:rPr>
      <w:rFonts w:ascii="Garamond" w:hAnsi="Garamond"/>
      <w:caps/>
      <w:spacing w:val="15"/>
      <w:lang w:val="en-US" w:eastAsia="ar-SA" w:bidi="ar-SA"/>
    </w:rPr>
  </w:style>
  <w:style w:type="character" w:styleId="Hyperlink">
    <w:name w:val="Hyperlink"/>
    <w:rPr>
      <w:color w:val="0000FF"/>
      <w:u w:val="single"/>
    </w:rPr>
  </w:style>
  <w:style w:type="character" w:styleId="UnresolvedMention">
    <w:name w:val="Unresolved Mention"/>
    <w:rPr>
      <w:color w:val="605E5C"/>
    </w:rPr>
  </w:style>
  <w:style w:type="character" w:customStyle="1" w:styleId="ListLabel1">
    <w:name w:val="ListLabel 1"/>
    <w:rPr>
      <w:rFonts w:cs="Courier New"/>
    </w:rPr>
  </w:style>
  <w:style w:type="character" w:customStyle="1" w:styleId="ListLabel2">
    <w:name w:val="ListLabel 2"/>
    <w:rPr>
      <w:rFonts w:eastAsia="Times New Roman" w:cs="Times New Roman"/>
    </w:rPr>
  </w:style>
  <w:style w:type="character" w:customStyle="1" w:styleId="ListLabel3">
    <w:name w:val="ListLabel 3"/>
    <w:rPr>
      <w:rFonts w:eastAsia="Times New Roman" w:cs="Times New Roman"/>
      <w:b/>
    </w:rPr>
  </w:style>
  <w:style w:type="character" w:customStyle="1" w:styleId="ListLabel4">
    <w:name w:val="ListLabel 4"/>
    <w:rPr>
      <w:sz w:val="20"/>
    </w:rPr>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Tahoma"/>
    </w:rPr>
  </w:style>
  <w:style w:type="paragraph" w:styleId="Captio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Tahoma"/>
    </w:rPr>
  </w:style>
  <w:style w:type="paragraph" w:customStyle="1" w:styleId="Caption1">
    <w:name w:val="Caption1"/>
    <w:basedOn w:val="Normal"/>
    <w:pPr>
      <w:suppressLineNumbers/>
      <w:spacing w:before="120" w:after="120"/>
    </w:pPr>
    <w:rPr>
      <w:rFonts w:cs="Tahoma"/>
      <w:i/>
      <w:iCs/>
      <w:sz w:val="20"/>
    </w:rPr>
  </w:style>
  <w:style w:type="paragraph" w:styleId="Header">
    <w:name w:val="header"/>
    <w:basedOn w:val="Normal"/>
    <w:pPr>
      <w:suppressLineNumbers/>
      <w:tabs>
        <w:tab w:val="center" w:pos="4320"/>
        <w:tab w:val="right" w:pos="8640"/>
      </w:tabs>
    </w:pPr>
  </w:style>
  <w:style w:type="paragraph" w:styleId="Footer">
    <w:name w:val="footer"/>
    <w:basedOn w:val="Normal"/>
    <w:pPr>
      <w:suppressLineNumbers/>
      <w:tabs>
        <w:tab w:val="center" w:pos="4320"/>
        <w:tab w:val="right" w:pos="8640"/>
      </w:tabs>
    </w:pPr>
  </w:style>
  <w:style w:type="paragraph" w:customStyle="1" w:styleId="SectionTitle">
    <w:name w:val="Section Title"/>
    <w:basedOn w:val="Normal"/>
    <w:pPr>
      <w:pBdr>
        <w:bottom w:val="single" w:sz="4" w:space="1" w:color="808080"/>
      </w:pBdr>
      <w:spacing w:before="220" w:line="220" w:lineRule="atLeast"/>
      <w:jc w:val="left"/>
    </w:pPr>
    <w:rPr>
      <w:caps/>
      <w:spacing w:val="15"/>
      <w:sz w:val="20"/>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i/>
      <w:iCs/>
    </w:rPr>
  </w:style>
  <w:style w:type="paragraph" w:customStyle="1" w:styleId="Objective">
    <w:name w:val="Objective"/>
    <w:basedOn w:val="Normal"/>
    <w:pPr>
      <w:suppressAutoHyphens w:val="0"/>
      <w:spacing w:before="60" w:after="220" w:line="220" w:lineRule="atLeast"/>
    </w:pPr>
  </w:style>
  <w:style w:type="paragraph" w:customStyle="1" w:styleId="PersonalData">
    <w:name w:val="Personal Data"/>
    <w:basedOn w:val="BodyText"/>
    <w:pPr>
      <w:suppressAutoHyphens w:val="0"/>
      <w:spacing w:line="240" w:lineRule="exact"/>
      <w:ind w:left="-1080" w:right="1080"/>
    </w:pPr>
    <w:rPr>
      <w:rFonts w:ascii="Arial" w:hAnsi="Arial"/>
      <w:i/>
    </w:rPr>
  </w:style>
  <w:style w:type="paragraph" w:styleId="ListParagraph">
    <w:name w:val="List Paragraph"/>
    <w:basedOn w:val="Normal"/>
    <w:qFormat/>
    <w:pPr>
      <w:ind w:left="720"/>
    </w:pPr>
  </w:style>
  <w:style w:type="paragraph" w:customStyle="1" w:styleId="Default">
    <w:name w:val="Default"/>
    <w:rsid w:val="008E4CD4"/>
    <w:pPr>
      <w:autoSpaceDE w:val="0"/>
      <w:autoSpaceDN w:val="0"/>
      <w:adjustRightInd w:val="0"/>
    </w:pPr>
    <w:rPr>
      <w:rFonts w:ascii="Symbol" w:hAnsi="Symbol" w:cs="Symbol"/>
      <w:color w:val="000000"/>
      <w:sz w:val="24"/>
      <w:szCs w:val="24"/>
      <w:lang w:eastAsia="en-GB"/>
    </w:rPr>
  </w:style>
  <w:style w:type="character" w:styleId="FollowedHyperlink">
    <w:name w:val="FollowedHyperlink"/>
    <w:uiPriority w:val="99"/>
    <w:semiHidden/>
    <w:unhideWhenUsed/>
    <w:rsid w:val="00BC735A"/>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114432">
      <w:bodyDiv w:val="1"/>
      <w:marLeft w:val="0"/>
      <w:marRight w:val="0"/>
      <w:marTop w:val="0"/>
      <w:marBottom w:val="0"/>
      <w:divBdr>
        <w:top w:val="none" w:sz="0" w:space="0" w:color="auto"/>
        <w:left w:val="none" w:sz="0" w:space="0" w:color="auto"/>
        <w:bottom w:val="none" w:sz="0" w:space="0" w:color="auto"/>
        <w:right w:val="none" w:sz="0" w:space="0" w:color="auto"/>
      </w:divBdr>
    </w:div>
    <w:div w:id="647249919">
      <w:bodyDiv w:val="1"/>
      <w:marLeft w:val="0"/>
      <w:marRight w:val="0"/>
      <w:marTop w:val="0"/>
      <w:marBottom w:val="0"/>
      <w:divBdr>
        <w:top w:val="none" w:sz="0" w:space="0" w:color="auto"/>
        <w:left w:val="none" w:sz="0" w:space="0" w:color="auto"/>
        <w:bottom w:val="none" w:sz="0" w:space="0" w:color="auto"/>
        <w:right w:val="none" w:sz="0" w:space="0" w:color="auto"/>
      </w:divBdr>
    </w:div>
    <w:div w:id="981080611">
      <w:bodyDiv w:val="1"/>
      <w:marLeft w:val="0"/>
      <w:marRight w:val="0"/>
      <w:marTop w:val="0"/>
      <w:marBottom w:val="0"/>
      <w:divBdr>
        <w:top w:val="none" w:sz="0" w:space="0" w:color="auto"/>
        <w:left w:val="none" w:sz="0" w:space="0" w:color="auto"/>
        <w:bottom w:val="none" w:sz="0" w:space="0" w:color="auto"/>
        <w:right w:val="none" w:sz="0" w:space="0" w:color="auto"/>
      </w:divBdr>
    </w:div>
    <w:div w:id="1646856622">
      <w:bodyDiv w:val="1"/>
      <w:marLeft w:val="0"/>
      <w:marRight w:val="0"/>
      <w:marTop w:val="0"/>
      <w:marBottom w:val="0"/>
      <w:divBdr>
        <w:top w:val="none" w:sz="0" w:space="0" w:color="auto"/>
        <w:left w:val="none" w:sz="0" w:space="0" w:color="auto"/>
        <w:bottom w:val="none" w:sz="0" w:space="0" w:color="auto"/>
        <w:right w:val="none" w:sz="0" w:space="0" w:color="auto"/>
      </w:divBdr>
    </w:div>
    <w:div w:id="167407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3</Pages>
  <Words>1429</Words>
  <Characters>8151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EDUCATION</vt:lpstr>
    </vt:vector>
  </TitlesOfParts>
  <Company/>
  <LinksUpToDate>false</LinksUpToDate>
  <CharactersWithSpaces>9561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Somasundaram</dc:creator>
  <cp:keywords/>
  <cp:lastModifiedBy>Basheer</cp:lastModifiedBy>
  <cp:revision>91</cp:revision>
  <cp:lastPrinted>2023-04-12T16:36:00Z</cp:lastPrinted>
  <dcterms:created xsi:type="dcterms:W3CDTF">2023-01-30T18:52:00Z</dcterms:created>
  <dcterms:modified xsi:type="dcterms:W3CDTF">2023-10-21T20:23:00Z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om</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