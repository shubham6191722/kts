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BE238" w14:textId="77777777" w:rsidR="00D45930" w:rsidRDefault="00D45930">
      <w:pPr>
        <w:rPr>
          <w:vanish/>
        </w:rPr>
      </w:pPr>
    </w:p>
    <w:tbl>
      <w:tblPr>
        <w:tblStyle w:val="documentskn-mli4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00"/>
        <w:gridCol w:w="3440"/>
        <w:gridCol w:w="600"/>
        <w:gridCol w:w="600"/>
        <w:gridCol w:w="6066"/>
        <w:gridCol w:w="600"/>
      </w:tblGrid>
      <w:tr w:rsidR="00D45930" w14:paraId="329F02A2" w14:textId="77777777">
        <w:trPr>
          <w:trHeight w:val="15698"/>
          <w:tblCellSpacing w:w="0" w:type="dxa"/>
        </w:trPr>
        <w:tc>
          <w:tcPr>
            <w:tcW w:w="600" w:type="dxa"/>
            <w:shd w:val="clear" w:color="auto" w:fill="E6E9EB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24A25A48" w14:textId="77777777" w:rsidR="00D45930" w:rsidRDefault="00000000">
            <w:pPr>
              <w:spacing w:line="20" w:lineRule="auto"/>
            </w:pPr>
            <w:r>
              <w:pict w14:anchorId="1CD03D4D">
                <v:rect id="_x0000_s1026" style="position:absolute;margin-left:0;margin-top:0;width:595.3pt;height:123.5pt;z-index:251658240;mso-position-horizontal-relative:page;mso-position-vertical-relative:page" o:allowincell="f" fillcolor="this" strokecolor="this">
                  <v:fill opacity="0"/>
                  <v:textbox inset="0,0,0,0">
                    <w:txbxContent>
                      <w:tbl>
                        <w:tblPr>
                          <w:tblStyle w:val="documentskn-mli4topsection"/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11906"/>
                        </w:tblGrid>
                        <w:tr w:rsidR="00D45930" w14:paraId="505DC384" w14:textId="77777777">
                          <w:trPr>
                            <w:tblCellSpacing w:w="0" w:type="dxa"/>
                          </w:trPr>
                          <w:tc>
                            <w:tcPr>
                              <w:tcW w:w="11906" w:type="dxa"/>
                              <w:tcBorders>
                                <w:bottom w:val="single" w:sz="24" w:space="0" w:color="FFFFFF"/>
                              </w:tcBorders>
                              <w:shd w:val="clear" w:color="auto" w:fill="576D7B"/>
                              <w:tcMar>
                                <w:top w:w="500" w:type="dxa"/>
                                <w:left w:w="0" w:type="dxa"/>
                                <w:bottom w:w="5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48AA8283" w14:textId="77777777" w:rsidR="00D45930" w:rsidRDefault="00000000">
                              <w:pPr>
                                <w:pStyle w:val="documentskn-mli4topsectionsectionPARAGRAPHNAMEdiv"/>
                                <w:pBdr>
                                  <w:left w:val="none" w:sz="0" w:space="0" w:color="auto"/>
                                  <w:right w:val="none" w:sz="0" w:space="0" w:color="auto"/>
                                </w:pBdr>
                                <w:spacing w:line="1080" w:lineRule="exact"/>
                                <w:ind w:left="500" w:right="500"/>
                                <w:jc w:val="center"/>
                                <w:rPr>
                                  <w:rStyle w:val="documentskn-mli4topsectionsection"/>
                                  <w:rFonts w:ascii="Oswald" w:eastAsia="Oswald" w:hAnsi="Oswald" w:cs="Oswald"/>
                                  <w:caps/>
                                  <w:color w:val="EEF0F1"/>
                                  <w:sz w:val="80"/>
                                  <w:szCs w:val="80"/>
                                  <w:shd w:val="clear" w:color="auto" w:fill="auto"/>
                                </w:rPr>
                              </w:pPr>
                              <w:r>
                                <w:rPr>
                                  <w:rStyle w:val="span"/>
                                  <w:rFonts w:ascii="Oswald" w:eastAsia="Oswald" w:hAnsi="Oswald" w:cs="Oswald"/>
                                  <w:caps/>
                                  <w:color w:val="EEF0F1"/>
                                  <w:sz w:val="80"/>
                                  <w:szCs w:val="80"/>
                                </w:rPr>
                                <w:t>Lauriane Ngounou</w:t>
                              </w:r>
                              <w:r>
                                <w:rPr>
                                  <w:rStyle w:val="documentskn-mli4topsectionsection"/>
                                  <w:rFonts w:ascii="Oswald" w:eastAsia="Oswald" w:hAnsi="Oswald" w:cs="Oswald"/>
                                  <w:caps/>
                                  <w:color w:val="EEF0F1"/>
                                  <w:sz w:val="80"/>
                                  <w:szCs w:val="80"/>
                                  <w:shd w:val="clear" w:color="auto" w:fill="auto"/>
                                </w:rPr>
                                <w:t xml:space="preserve"> </w:t>
                              </w:r>
                              <w:r>
                                <w:rPr>
                                  <w:rStyle w:val="span"/>
                                  <w:rFonts w:ascii="Oswald" w:eastAsia="Oswald" w:hAnsi="Oswald" w:cs="Oswald"/>
                                  <w:caps/>
                                  <w:color w:val="EEF0F1"/>
                                  <w:sz w:val="80"/>
                                  <w:szCs w:val="80"/>
                                </w:rPr>
                                <w:t>Tchokouako</w:t>
                              </w:r>
                            </w:p>
                          </w:tc>
                        </w:tr>
                        <w:tr w:rsidR="00D45930" w14:paraId="1D21F9B0" w14:textId="77777777">
                          <w:trPr>
                            <w:trHeight w:hRule="exact" w:val="60"/>
                            <w:tblCellSpacing w:w="0" w:type="dxa"/>
                          </w:trPr>
                          <w:tc>
                            <w:tcPr>
                              <w:tcW w:w="11906" w:type="dxa"/>
                              <w:shd w:val="clear" w:color="auto" w:fill="576D7B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38227652" w14:textId="77777777" w:rsidR="00D45930" w:rsidRDefault="00D45930">
                              <w:pPr>
                                <w:pStyle w:val="documentskn-mli4topsectionemptycellParagraph"/>
                                <w:shd w:val="clear" w:color="auto" w:fill="auto"/>
                                <w:textAlignment w:val="auto"/>
                                <w:rPr>
                                  <w:rStyle w:val="documentskn-mli4topsectionemptycell"/>
                                  <w:rFonts w:ascii="PT Sans" w:eastAsia="PT Sans" w:hAnsi="PT Sans" w:cs="PT Sans"/>
                                  <w:color w:val="46464E"/>
                                  <w:sz w:val="18"/>
                                  <w:szCs w:val="18"/>
                                  <w:shd w:val="clear" w:color="auto" w:fill="auto"/>
                                </w:rPr>
                              </w:pPr>
                            </w:p>
                          </w:tc>
                        </w:tr>
                        <w:tr w:rsidR="00D45930" w14:paraId="03B2D8E1" w14:textId="77777777">
                          <w:trPr>
                            <w:trHeight w:hRule="exact" w:val="200"/>
                            <w:tblCellSpacing w:w="0" w:type="dxa"/>
                          </w:trPr>
                          <w:tc>
                            <w:tcPr>
                              <w:tcW w:w="11906" w:type="dxa"/>
                              <w:shd w:val="clear" w:color="auto" w:fill="E6E9EB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3B749CDF" w14:textId="77777777" w:rsidR="00D45930" w:rsidRDefault="00D45930">
                              <w:pPr>
                                <w:pStyle w:val="documentskn-mli4topsectionemptycellParagraph"/>
                                <w:shd w:val="clear" w:color="auto" w:fill="auto"/>
                                <w:textAlignment w:val="auto"/>
                                <w:rPr>
                                  <w:rStyle w:val="documentskn-mli4topsectionemptycell"/>
                                  <w:rFonts w:ascii="PT Sans" w:eastAsia="PT Sans" w:hAnsi="PT Sans" w:cs="PT Sans"/>
                                  <w:color w:val="46464E"/>
                                  <w:sz w:val="18"/>
                                  <w:szCs w:val="18"/>
                                  <w:shd w:val="clear" w:color="auto" w:fill="auto"/>
                                </w:rPr>
                              </w:pPr>
                            </w:p>
                          </w:tc>
                        </w:tr>
                      </w:tbl>
                      <w:p w14:paraId="7F36D63F" w14:textId="77777777" w:rsidR="00D45930" w:rsidRDefault="00D45930"/>
                    </w:txbxContent>
                  </v:textbox>
                  <w10:wrap anchorx="page" anchory="page"/>
                </v:rect>
              </w:pict>
            </w:r>
            <w:r>
              <w:rPr>
                <w:color w:val="FFFFFF"/>
                <w:sz w:val="2"/>
              </w:rPr>
              <w:t>.</w:t>
            </w:r>
          </w:p>
          <w:p w14:paraId="036E5121" w14:textId="77777777" w:rsidR="00D45930" w:rsidRDefault="00D45930">
            <w:pPr>
              <w:rPr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</w:tc>
        <w:tc>
          <w:tcPr>
            <w:tcW w:w="3440" w:type="dxa"/>
            <w:shd w:val="clear" w:color="auto" w:fill="E6E9EB"/>
            <w:tcMar>
              <w:top w:w="600" w:type="dxa"/>
              <w:left w:w="0" w:type="dxa"/>
              <w:bottom w:w="500" w:type="dxa"/>
              <w:right w:w="0" w:type="dxa"/>
            </w:tcMar>
            <w:hideMark/>
          </w:tcPr>
          <w:p w14:paraId="3A2B11B7" w14:textId="77777777" w:rsidR="00D45930" w:rsidRDefault="00D45930">
            <w:pPr>
              <w:spacing w:line="2470" w:lineRule="atLeast"/>
            </w:pPr>
          </w:p>
          <w:p w14:paraId="21537233" w14:textId="77777777" w:rsidR="00D45930" w:rsidRDefault="00000000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  <w:t>Contact</w:t>
            </w:r>
          </w:p>
          <w:p w14:paraId="1950C467" w14:textId="77777777" w:rsidR="00D45930" w:rsidRDefault="00000000">
            <w:pPr>
              <w:pStyle w:val="documentskn-mli4pb5"/>
              <w:pBdr>
                <w:left w:val="none" w:sz="0" w:space="15" w:color="auto"/>
              </w:pBdr>
              <w:spacing w:after="100"/>
              <w:ind w:left="300"/>
              <w:rPr>
                <w:rStyle w:val="documentskn-mli4parentContainerleft-box"/>
                <w:rFonts w:ascii="PT Sans" w:eastAsia="PT Sans" w:hAnsi="PT Sans" w:cs="PT Sans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>Address</w:t>
            </w:r>
            <w:r>
              <w:rPr>
                <w:rStyle w:val="documentskn-mli4MUKmukcolo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 xml:space="preserve">: </w:t>
            </w:r>
            <w:r>
              <w:rPr>
                <w:rStyle w:val="documentskn-mli4MUKcolo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 xml:space="preserve"> : </w:t>
            </w:r>
            <w:r>
              <w:rPr>
                <w:rStyle w:val="span"/>
                <w:rFonts w:ascii="PT Sans" w:eastAsia="PT Sans" w:hAnsi="PT Sans" w:cs="PT Sans"/>
                <w:color w:val="000000"/>
                <w:sz w:val="18"/>
                <w:szCs w:val="18"/>
              </w:rPr>
              <w:t>7 Oatland Close</w:t>
            </w:r>
            <w:r>
              <w:rPr>
                <w:rStyle w:val="documentskn-mli4parentContainerleft-box"/>
                <w:rFonts w:ascii="PT Sans" w:eastAsia="PT Sans" w:hAnsi="PT Sans" w:cs="PT Sans"/>
                <w:color w:val="00000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18"/>
                <w:szCs w:val="18"/>
              </w:rPr>
              <w:t>Leeds</w:t>
            </w:r>
            <w:r>
              <w:rPr>
                <w:rStyle w:val="documentskn-mli4parentContainerleft-box"/>
                <w:rFonts w:ascii="PT Sans" w:eastAsia="PT Sans" w:hAnsi="PT Sans" w:cs="PT Sans"/>
                <w:color w:val="00000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18"/>
                <w:szCs w:val="18"/>
              </w:rPr>
              <w:t>West Yorkshire</w:t>
            </w:r>
            <w:r>
              <w:rPr>
                <w:rStyle w:val="documentskn-mli4parentContainerleft-box"/>
                <w:rFonts w:ascii="PT Sans" w:eastAsia="PT Sans" w:hAnsi="PT Sans" w:cs="PT Sans"/>
                <w:color w:val="00000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18"/>
                <w:szCs w:val="18"/>
              </w:rPr>
              <w:t>LS7 1SW</w:t>
            </w:r>
            <w:r>
              <w:rPr>
                <w:rStyle w:val="documentskn-mli4parentContainerleft-box"/>
                <w:rFonts w:ascii="PT Sans" w:eastAsia="PT Sans" w:hAnsi="PT Sans" w:cs="PT Sans"/>
                <w:color w:val="000000"/>
                <w:sz w:val="18"/>
                <w:szCs w:val="18"/>
                <w:shd w:val="clear" w:color="auto" w:fill="auto"/>
              </w:rPr>
              <w:t xml:space="preserve"> </w:t>
            </w:r>
          </w:p>
          <w:p w14:paraId="4A8B6DE5" w14:textId="77777777" w:rsidR="00D45930" w:rsidRDefault="00000000">
            <w:pPr>
              <w:pStyle w:val="documentskn-mli4pb5"/>
              <w:spacing w:after="100"/>
              <w:ind w:left="300"/>
              <w:rPr>
                <w:rStyle w:val="documentskn-mli4parentContainerleft-box"/>
                <w:rFonts w:ascii="PT Sans" w:eastAsia="PT Sans" w:hAnsi="PT Sans" w:cs="PT Sans"/>
                <w:vanish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pan"/>
                <w:rFonts w:ascii="PT Sans" w:eastAsia="PT Sans" w:hAnsi="PT Sans" w:cs="PT Sans"/>
                <w:b/>
                <w:bCs/>
                <w:vanish/>
                <w:color w:val="000000"/>
                <w:sz w:val="18"/>
                <w:szCs w:val="18"/>
              </w:rPr>
              <w:t>Address</w:t>
            </w:r>
            <w:r>
              <w:rPr>
                <w:rStyle w:val="documentskn-mli4MUKmukcolon"/>
                <w:rFonts w:ascii="PT Sans" w:eastAsia="PT Sans" w:hAnsi="PT Sans" w:cs="PT Sans"/>
                <w:b/>
                <w:bCs/>
                <w:vanish/>
                <w:color w:val="000000"/>
                <w:sz w:val="18"/>
                <w:szCs w:val="18"/>
              </w:rPr>
              <w:t xml:space="preserve">: </w:t>
            </w:r>
            <w:r>
              <w:rPr>
                <w:rStyle w:val="documentskn-mli4MUKcolo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 xml:space="preserve"> : </w:t>
            </w:r>
            <w:r>
              <w:rPr>
                <w:rStyle w:val="span"/>
                <w:rFonts w:ascii="PT Sans" w:eastAsia="PT Sans" w:hAnsi="PT Sans" w:cs="PT Sans"/>
                <w:vanish/>
                <w:color w:val="000000"/>
                <w:sz w:val="18"/>
                <w:szCs w:val="18"/>
              </w:rPr>
              <w:t>7 Oatland Close, LS7 1SW, Leeds, West Yorkshire</w:t>
            </w:r>
            <w:r>
              <w:rPr>
                <w:rStyle w:val="documentskn-mli4parentContainerleft-box"/>
                <w:rFonts w:ascii="PT Sans" w:eastAsia="PT Sans" w:hAnsi="PT Sans" w:cs="PT Sans"/>
                <w:vanish/>
                <w:color w:val="000000"/>
                <w:sz w:val="18"/>
                <w:szCs w:val="18"/>
                <w:shd w:val="clear" w:color="auto" w:fill="auto"/>
              </w:rPr>
              <w:t xml:space="preserve"> </w:t>
            </w:r>
          </w:p>
          <w:p w14:paraId="6203D929" w14:textId="77777777" w:rsidR="00D45930" w:rsidRDefault="00000000">
            <w:pPr>
              <w:pStyle w:val="documentskn-mli4dispBlock"/>
              <w:spacing w:after="100"/>
              <w:ind w:left="300"/>
              <w:rPr>
                <w:rStyle w:val="documentskn-mli4parentContainerleft-box"/>
                <w:rFonts w:ascii="PT Sans" w:eastAsia="PT Sans" w:hAnsi="PT Sans" w:cs="PT Sans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>Phone</w:t>
            </w:r>
            <w:r>
              <w:rPr>
                <w:rStyle w:val="documentskn-mli4MUKmukcolo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 xml:space="preserve">: </w:t>
            </w:r>
            <w:r>
              <w:rPr>
                <w:rStyle w:val="documentskn-mli4MUKcolo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 xml:space="preserve"> : </w:t>
            </w:r>
            <w:r>
              <w:rPr>
                <w:rStyle w:val="span"/>
                <w:rFonts w:ascii="PT Sans" w:eastAsia="PT Sans" w:hAnsi="PT Sans" w:cs="PT Sans"/>
                <w:color w:val="000000"/>
                <w:sz w:val="18"/>
                <w:szCs w:val="18"/>
              </w:rPr>
              <w:t>07340976909</w:t>
            </w:r>
          </w:p>
          <w:p w14:paraId="48AED41C" w14:textId="77777777" w:rsidR="00D45930" w:rsidRDefault="00000000">
            <w:pPr>
              <w:pStyle w:val="documentskn-mli4dispBlock"/>
              <w:spacing w:after="100"/>
              <w:ind w:left="300"/>
              <w:rPr>
                <w:rStyle w:val="documentskn-mli4parentContainerleft-box"/>
                <w:rFonts w:ascii="PT Sans" w:eastAsia="PT Sans" w:hAnsi="PT Sans" w:cs="PT Sans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>Email</w:t>
            </w:r>
            <w:r>
              <w:rPr>
                <w:rStyle w:val="documentskn-mli4MUKmukcolo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 xml:space="preserve">: </w:t>
            </w:r>
            <w:r>
              <w:rPr>
                <w:rStyle w:val="documentskn-mli4MUKcolo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 xml:space="preserve"> : </w:t>
            </w:r>
            <w:r>
              <w:rPr>
                <w:rStyle w:val="span"/>
                <w:rFonts w:ascii="PT Sans" w:eastAsia="PT Sans" w:hAnsi="PT Sans" w:cs="PT Sans"/>
                <w:color w:val="000000"/>
                <w:sz w:val="18"/>
                <w:szCs w:val="18"/>
              </w:rPr>
              <w:t>ngounoulaury@yahoo.co.uk</w:t>
            </w:r>
          </w:p>
          <w:p w14:paraId="760C0452" w14:textId="77777777" w:rsidR="00D45930" w:rsidRDefault="00000000">
            <w:pPr>
              <w:pStyle w:val="documentskn-mli4dispBlock"/>
              <w:spacing w:after="100"/>
              <w:ind w:left="300"/>
              <w:rPr>
                <w:rStyle w:val="documentskn-mli4parentContainerleft-box"/>
                <w:rFonts w:ascii="PT Sans" w:eastAsia="PT Sans" w:hAnsi="PT Sans" w:cs="PT Sans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>Nationality</w:t>
            </w:r>
            <w:r>
              <w:rPr>
                <w:rStyle w:val="documentskn-mli4MUKmukcolo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 xml:space="preserve">: </w:t>
            </w:r>
            <w:r>
              <w:rPr>
                <w:rStyle w:val="documentskn-mli4MUKcolo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 xml:space="preserve"> : </w:t>
            </w:r>
            <w:r>
              <w:rPr>
                <w:rStyle w:val="span"/>
                <w:rFonts w:ascii="PT Sans" w:eastAsia="PT Sans" w:hAnsi="PT Sans" w:cs="PT Sans"/>
                <w:color w:val="000000"/>
                <w:sz w:val="18"/>
                <w:szCs w:val="18"/>
              </w:rPr>
              <w:t>British</w:t>
            </w:r>
          </w:p>
          <w:p w14:paraId="460EA8F0" w14:textId="77777777" w:rsidR="00D45930" w:rsidRDefault="00000000">
            <w:pPr>
              <w:pStyle w:val="documentskn-mli4dispBlock"/>
              <w:spacing w:after="500"/>
              <w:ind w:left="300"/>
              <w:rPr>
                <w:rStyle w:val="documentskn-mli4parentContainerleft-box"/>
                <w:rFonts w:ascii="PT Sans" w:eastAsia="PT Sans" w:hAnsi="PT Sans" w:cs="PT Sans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>LinkedIn</w:t>
            </w:r>
            <w:r>
              <w:rPr>
                <w:rStyle w:val="documentskn-mli4MUKmukcolo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>: </w:t>
            </w:r>
            <w:r>
              <w:rPr>
                <w:rStyle w:val="documentskn-mli4MUKcolon"/>
                <w:rFonts w:ascii="PT Sans" w:eastAsia="PT Sans" w:hAnsi="PT Sans" w:cs="PT Sans"/>
                <w:b/>
                <w:bCs/>
                <w:color w:val="000000"/>
                <w:sz w:val="18"/>
                <w:szCs w:val="18"/>
              </w:rPr>
              <w:t> : </w:t>
            </w:r>
            <w:r>
              <w:rPr>
                <w:rStyle w:val="span"/>
                <w:rFonts w:ascii="PT Sans" w:eastAsia="PT Sans" w:hAnsi="PT Sans" w:cs="PT Sans"/>
                <w:color w:val="000000"/>
                <w:sz w:val="18"/>
                <w:szCs w:val="18"/>
              </w:rPr>
              <w:t>linkedin.com/in/</w:t>
            </w:r>
            <w:proofErr w:type="spellStart"/>
            <w:r>
              <w:rPr>
                <w:rStyle w:val="span"/>
                <w:rFonts w:ascii="PT Sans" w:eastAsia="PT Sans" w:hAnsi="PT Sans" w:cs="PT Sans"/>
                <w:color w:val="000000"/>
                <w:sz w:val="18"/>
                <w:szCs w:val="18"/>
              </w:rPr>
              <w:t>laurianetchokouako</w:t>
            </w:r>
            <w:proofErr w:type="spellEnd"/>
          </w:p>
          <w:p w14:paraId="3B73CF70" w14:textId="77777777" w:rsidR="00D45930" w:rsidRDefault="00000000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  <w:t>Skills</w:t>
            </w:r>
          </w:p>
          <w:p w14:paraId="64E9C3C4" w14:textId="425ECC0F" w:rsidR="00D45930" w:rsidRDefault="00000000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I did a </w:t>
            </w:r>
            <w:r w:rsidR="0080533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four-week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course with Prince's Trust and it included health and social care. I achieved:</w:t>
            </w:r>
          </w:p>
          <w:p w14:paraId="77082C5D" w14:textId="77777777" w:rsidR="00D45930" w:rsidRDefault="00000000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• First Aid Certificate</w:t>
            </w:r>
          </w:p>
          <w:p w14:paraId="0F9AD6C9" w14:textId="77777777" w:rsidR="00D45930" w:rsidRDefault="00000000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• Health and Safety</w:t>
            </w:r>
          </w:p>
          <w:p w14:paraId="422E9F2E" w14:textId="77777777" w:rsidR="00D45930" w:rsidRDefault="00000000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• Level 1 certificate in employability and personal development.</w:t>
            </w:r>
          </w:p>
          <w:p w14:paraId="119D9077" w14:textId="53F8D674" w:rsidR="00D45930" w:rsidRDefault="00000000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I have taken part in a ballet competition where I </w:t>
            </w:r>
            <w:r w:rsidR="0080533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won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a trophy </w:t>
            </w:r>
            <w:r w:rsidR="0080533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for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the best dancer.</w:t>
            </w:r>
          </w:p>
          <w:p w14:paraId="64BBD628" w14:textId="77777777" w:rsidR="00D45930" w:rsidRDefault="00000000">
            <w:pPr>
              <w:pStyle w:val="divdocumentulli"/>
              <w:numPr>
                <w:ilvl w:val="0"/>
                <w:numId w:val="1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Excellent working knowledge of Microsoft Office Suite.</w:t>
            </w:r>
          </w:p>
          <w:p w14:paraId="1513ADD3" w14:textId="77777777" w:rsidR="00D45930" w:rsidRDefault="00000000">
            <w:pPr>
              <w:pStyle w:val="divdocumentulli"/>
              <w:numPr>
                <w:ilvl w:val="0"/>
                <w:numId w:val="2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G-Suite: Google Docs, Google Sheets, Google Forms</w:t>
            </w:r>
          </w:p>
          <w:p w14:paraId="2F0043B5" w14:textId="77777777" w:rsidR="00D45930" w:rsidRDefault="00000000">
            <w:pPr>
              <w:pStyle w:val="divdocumentulli"/>
              <w:numPr>
                <w:ilvl w:val="0"/>
                <w:numId w:val="2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Adobe creative Suite</w:t>
            </w:r>
          </w:p>
          <w:p w14:paraId="3832383E" w14:textId="77777777" w:rsidR="00D45930" w:rsidRDefault="00000000">
            <w:pPr>
              <w:pStyle w:val="divdocumentulli"/>
              <w:numPr>
                <w:ilvl w:val="0"/>
                <w:numId w:val="2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Writing coursework</w:t>
            </w:r>
          </w:p>
          <w:p w14:paraId="79A472EB" w14:textId="77777777" w:rsidR="00D45930" w:rsidRDefault="00000000">
            <w:pPr>
              <w:pStyle w:val="divdocumentulli"/>
              <w:numPr>
                <w:ilvl w:val="0"/>
                <w:numId w:val="2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Literature analysis</w:t>
            </w:r>
          </w:p>
          <w:p w14:paraId="34D99DC1" w14:textId="77777777" w:rsidR="00D45930" w:rsidRDefault="00000000">
            <w:pPr>
              <w:pStyle w:val="divdocumentulli"/>
              <w:numPr>
                <w:ilvl w:val="0"/>
                <w:numId w:val="2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Debating and mooting</w:t>
            </w:r>
          </w:p>
          <w:p w14:paraId="1B85BCAC" w14:textId="77777777" w:rsidR="00D45930" w:rsidRDefault="00000000">
            <w:pPr>
              <w:pStyle w:val="p"/>
              <w:ind w:left="300"/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  <w:t>I did a four week course with Prince's Trust and it included health and social care. I achieved:</w:t>
            </w:r>
          </w:p>
          <w:p w14:paraId="74A3D7DD" w14:textId="77777777" w:rsidR="00D45930" w:rsidRDefault="00000000">
            <w:pPr>
              <w:pStyle w:val="p"/>
              <w:ind w:left="300"/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  <w:t>• First Aid Certificate</w:t>
            </w:r>
          </w:p>
          <w:p w14:paraId="4C9D4121" w14:textId="77777777" w:rsidR="00D45930" w:rsidRDefault="00000000">
            <w:pPr>
              <w:pStyle w:val="p"/>
              <w:ind w:left="300"/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  <w:t>• Health and Safety</w:t>
            </w:r>
          </w:p>
          <w:p w14:paraId="47D874F7" w14:textId="77777777" w:rsidR="00D45930" w:rsidRDefault="00000000">
            <w:pPr>
              <w:pStyle w:val="p"/>
              <w:ind w:left="300"/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  <w:t>• Level 1 certificate in employability and personal development.</w:t>
            </w:r>
          </w:p>
          <w:p w14:paraId="560C09BC" w14:textId="77777777" w:rsidR="00D45930" w:rsidRDefault="00000000">
            <w:pPr>
              <w:pStyle w:val="p"/>
              <w:ind w:left="300"/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  <w:t>I have taken part in a ballet competition where I achieved a trophy of the best dancer.</w:t>
            </w:r>
          </w:p>
          <w:p w14:paraId="26DE619E" w14:textId="77777777" w:rsidR="00D45930" w:rsidRDefault="00000000">
            <w:pPr>
              <w:pStyle w:val="divdocumentulli"/>
              <w:numPr>
                <w:ilvl w:val="0"/>
                <w:numId w:val="3"/>
              </w:numPr>
              <w:ind w:left="500" w:hanging="183"/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  <w:t>Excellent working knowledge of Microsoft Office Suite.</w:t>
            </w:r>
          </w:p>
          <w:p w14:paraId="3C53A897" w14:textId="77777777" w:rsidR="00D45930" w:rsidRDefault="00000000">
            <w:pPr>
              <w:pStyle w:val="divdocumentulli"/>
              <w:numPr>
                <w:ilvl w:val="0"/>
                <w:numId w:val="4"/>
              </w:numPr>
              <w:ind w:left="500" w:hanging="183"/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  <w:t>G-Suite: Google Docs, Google Sheets, Google Forms</w:t>
            </w:r>
          </w:p>
          <w:p w14:paraId="7077798D" w14:textId="77777777" w:rsidR="00D45930" w:rsidRDefault="00000000">
            <w:pPr>
              <w:pStyle w:val="divdocumentulli"/>
              <w:numPr>
                <w:ilvl w:val="0"/>
                <w:numId w:val="4"/>
              </w:numPr>
              <w:ind w:left="500" w:hanging="183"/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  <w:t>Adobe creative Suite</w:t>
            </w:r>
          </w:p>
          <w:p w14:paraId="327F081D" w14:textId="77777777" w:rsidR="00D45930" w:rsidRDefault="00000000">
            <w:pPr>
              <w:pStyle w:val="divdocumentulli"/>
              <w:numPr>
                <w:ilvl w:val="0"/>
                <w:numId w:val="4"/>
              </w:numPr>
              <w:ind w:left="500" w:hanging="183"/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  <w:t>Writing coursework</w:t>
            </w:r>
          </w:p>
          <w:p w14:paraId="4E671DF8" w14:textId="77777777" w:rsidR="00D45930" w:rsidRDefault="00000000">
            <w:pPr>
              <w:pStyle w:val="divdocumentulli"/>
              <w:numPr>
                <w:ilvl w:val="0"/>
                <w:numId w:val="4"/>
              </w:numPr>
              <w:ind w:left="500" w:hanging="183"/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  <w:t>Literature analysis</w:t>
            </w:r>
          </w:p>
          <w:p w14:paraId="64F5A056" w14:textId="77777777" w:rsidR="00D45930" w:rsidRDefault="00000000">
            <w:pPr>
              <w:pStyle w:val="divdocumentulli"/>
              <w:numPr>
                <w:ilvl w:val="0"/>
                <w:numId w:val="4"/>
              </w:numPr>
              <w:ind w:left="500" w:hanging="183"/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vanish/>
                <w:color w:val="46464E"/>
                <w:sz w:val="18"/>
                <w:szCs w:val="18"/>
                <w:shd w:val="clear" w:color="auto" w:fill="auto"/>
              </w:rPr>
              <w:t>Debating and mooting</w:t>
            </w:r>
          </w:p>
          <w:p w14:paraId="3E14FD00" w14:textId="77777777" w:rsidR="00D45930" w:rsidRDefault="00000000">
            <w:pPr>
              <w:pStyle w:val="div"/>
              <w:spacing w:after="500" w:line="10" w:lineRule="exact"/>
              <w:rPr>
                <w:rStyle w:val="documentskn-mli4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</w:rPr>
              <w:t> </w:t>
            </w:r>
          </w:p>
          <w:p w14:paraId="463AC935" w14:textId="77777777" w:rsidR="00D45930" w:rsidRDefault="00000000">
            <w:pPr>
              <w:pStyle w:val="documentskn-mli4heading"/>
              <w:rPr>
                <w:rStyle w:val="documentskn-mli4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documentskn-mli4sectiontitleCharacter"/>
                <w:rFonts w:ascii="PT Sans" w:eastAsia="PT Sans" w:hAnsi="PT Sans" w:cs="PT Sans"/>
              </w:rPr>
              <w:t>Languages</w:t>
            </w:r>
          </w:p>
          <w:p w14:paraId="5845D8C9" w14:textId="77777777" w:rsidR="00D45930" w:rsidRDefault="00000000">
            <w:pPr>
              <w:pStyle w:val="div"/>
              <w:pBdr>
                <w:left w:val="none" w:sz="0" w:space="15" w:color="auto"/>
              </w:pBdr>
              <w:spacing w:line="240" w:lineRule="exact"/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documentskn-mli4langSecfieldany"/>
                <w:rFonts w:ascii="PT Sans" w:eastAsia="PT Sans" w:hAnsi="PT Sans" w:cs="PT Sans"/>
                <w:b/>
                <w:bCs/>
                <w:color w:val="46464E"/>
                <w:sz w:val="18"/>
                <w:szCs w:val="18"/>
              </w:rPr>
              <w:t>French</w:t>
            </w:r>
            <w:r>
              <w:rPr>
                <w:rStyle w:val="documentskn-mli4langSecfieldany"/>
                <w:rFonts w:ascii="PT Sans" w:eastAsia="PT Sans" w:hAnsi="PT Sans" w:cs="PT Sans"/>
                <w:vanish/>
                <w:color w:val="46464E"/>
                <w:sz w:val="18"/>
                <w:szCs w:val="18"/>
              </w:rPr>
              <w:t>:</w:t>
            </w:r>
            <w:r>
              <w:rPr>
                <w:rStyle w:val="documentskn-mli4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</w:rPr>
              <w:t xml:space="preserve"> </w:t>
            </w:r>
          </w:p>
          <w:p w14:paraId="0A9A6B64" w14:textId="77777777" w:rsidR="00D45930" w:rsidRDefault="00000000">
            <w:pPr>
              <w:pStyle w:val="documentskn-mli4left-boxratingBar"/>
              <w:shd w:val="clear" w:color="auto" w:fill="auto"/>
              <w:spacing w:before="48" w:line="100" w:lineRule="atLeast"/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noProof/>
                <w:color w:val="46464E"/>
                <w:sz w:val="18"/>
                <w:szCs w:val="18"/>
                <w:shd w:val="clear" w:color="auto" w:fill="auto"/>
              </w:rPr>
              <w:drawing>
                <wp:inline distT="0" distB="0" distL="0" distR="0" wp14:anchorId="7BCC7821" wp14:editId="6E297CED">
                  <wp:extent cx="1979382" cy="64083"/>
                  <wp:effectExtent l="0" t="0" r="0" b="0"/>
                  <wp:docPr id="100001" name="Picture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382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6A308" w14:textId="77777777" w:rsidR="00D45930" w:rsidRDefault="00000000">
            <w:pPr>
              <w:pStyle w:val="div"/>
              <w:ind w:left="300"/>
              <w:rPr>
                <w:rStyle w:val="documentskn-mli4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documentskn-mli4langSecfieldany"/>
                <w:rFonts w:ascii="PT Sans" w:eastAsia="PT Sans" w:hAnsi="PT Sans" w:cs="PT Sans"/>
                <w:color w:val="46464E"/>
                <w:sz w:val="18"/>
                <w:szCs w:val="18"/>
              </w:rPr>
              <w:t>Native</w:t>
            </w:r>
          </w:p>
          <w:p w14:paraId="3C796397" w14:textId="77777777" w:rsidR="00D45930" w:rsidRDefault="00000000">
            <w:pPr>
              <w:pStyle w:val="documentlangSecscspdiv"/>
              <w:rPr>
                <w:rStyle w:val="documentskn-mli4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</w:rPr>
              <w:t> </w:t>
            </w:r>
          </w:p>
        </w:tc>
        <w:tc>
          <w:tcPr>
            <w:tcW w:w="600" w:type="dxa"/>
            <w:shd w:val="clear" w:color="auto" w:fill="E6E9EB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17EE7119" w14:textId="77777777" w:rsidR="00D45930" w:rsidRDefault="00D45930">
            <w:pPr>
              <w:pStyle w:val="documentsidecellParagraph"/>
              <w:pBdr>
                <w:top w:val="none" w:sz="0" w:space="0" w:color="auto"/>
                <w:bottom w:val="none" w:sz="0" w:space="0" w:color="auto"/>
              </w:pBdr>
              <w:textAlignment w:val="auto"/>
              <w:rPr>
                <w:rStyle w:val="documentsidecell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</w:tc>
        <w:tc>
          <w:tcPr>
            <w:tcW w:w="60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31758C5F" w14:textId="77777777" w:rsidR="00D45930" w:rsidRDefault="00D45930">
            <w:pPr>
              <w:pStyle w:val="documentsidecellParagraph"/>
              <w:pBdr>
                <w:top w:val="none" w:sz="0" w:space="0" w:color="auto"/>
                <w:bottom w:val="none" w:sz="0" w:space="0" w:color="auto"/>
              </w:pBdr>
              <w:textAlignment w:val="auto"/>
              <w:rPr>
                <w:rStyle w:val="documentsidecell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</w:tc>
        <w:tc>
          <w:tcPr>
            <w:tcW w:w="6066" w:type="dxa"/>
            <w:tcMar>
              <w:top w:w="600" w:type="dxa"/>
              <w:left w:w="0" w:type="dxa"/>
              <w:bottom w:w="500" w:type="dxa"/>
              <w:right w:w="0" w:type="dxa"/>
            </w:tcMar>
            <w:hideMark/>
          </w:tcPr>
          <w:p w14:paraId="0596EC83" w14:textId="77777777" w:rsidR="00D45930" w:rsidRDefault="00D45930">
            <w:pPr>
              <w:spacing w:line="2470" w:lineRule="atLeast"/>
            </w:pPr>
          </w:p>
          <w:p w14:paraId="09FC0275" w14:textId="77777777" w:rsidR="00D45930" w:rsidRDefault="00000000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right-box"/>
                <w:rFonts w:ascii="PT Sans" w:eastAsia="PT Sans" w:hAnsi="PT Sans" w:cs="PT Sans"/>
              </w:rPr>
            </w:pPr>
            <w:r>
              <w:rPr>
                <w:rStyle w:val="documentskn-mli4parentContainerright-box"/>
                <w:rFonts w:ascii="PT Sans" w:eastAsia="PT Sans" w:hAnsi="PT Sans" w:cs="PT Sans"/>
              </w:rPr>
              <w:t>Professional summary</w:t>
            </w:r>
          </w:p>
          <w:p w14:paraId="23F70411" w14:textId="77777777" w:rsidR="00D45930" w:rsidRDefault="00000000">
            <w:pPr>
              <w:pStyle w:val="p"/>
              <w:pBdr>
                <w:left w:val="none" w:sz="0" w:space="15" w:color="auto"/>
              </w:pBdr>
              <w:spacing w:after="500"/>
              <w:ind w:left="300"/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  <w:t>A committed and detail-oriented law graduate student with a genuine interest and understanding of law and litigation, driven to succeed in the legal field. Seeking a challenging law work opportunity within a dynamic firm which will offer paralegal responsibilities and the opportunity to develop practical legal skills. Thrives in fast-paced environments with exceptional attention to detail and keen time-management skills. Detail-oriented team player with strong organizational skills. Ability to handle multiple projects simultaneously with a high degree of accuracy. Organized and dependable candidate successful at managing multiple priorities with a positive attitude. Willingness to take on added responsibilities to meet team goals.</w:t>
            </w:r>
          </w:p>
          <w:p w14:paraId="5663D78B" w14:textId="77777777" w:rsidR="00D45930" w:rsidRDefault="00000000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right-box"/>
                <w:rFonts w:ascii="PT Sans" w:eastAsia="PT Sans" w:hAnsi="PT Sans" w:cs="PT Sans"/>
              </w:rPr>
            </w:pPr>
            <w:r>
              <w:rPr>
                <w:rStyle w:val="documentskn-mli4parentContainerright-box"/>
                <w:rFonts w:ascii="PT Sans" w:eastAsia="PT Sans" w:hAnsi="PT Sans" w:cs="PT Sans"/>
              </w:rPr>
              <w:t>Work history</w:t>
            </w:r>
          </w:p>
          <w:p w14:paraId="4F50C164" w14:textId="77777777" w:rsidR="00D45930" w:rsidRDefault="00000000">
            <w:pPr>
              <w:pStyle w:val="documentskn-mli4dispBlock"/>
              <w:pBdr>
                <w:left w:val="none" w:sz="0" w:space="15" w:color="auto"/>
              </w:pBdr>
              <w:ind w:left="300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Advisor,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12/2021 to 04/2022</w:t>
            </w:r>
          </w:p>
          <w:p w14:paraId="6818079F" w14:textId="77777777" w:rsidR="00D45930" w:rsidRDefault="00000000">
            <w:pPr>
              <w:pStyle w:val="divdocumentulli"/>
              <w:numPr>
                <w:ilvl w:val="0"/>
                <w:numId w:val="5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Concentrix, (Virgin Media)</w:t>
            </w:r>
          </w:p>
          <w:p w14:paraId="7CE946FC" w14:textId="77777777" w:rsidR="00D45930" w:rsidRDefault="00000000">
            <w:pPr>
              <w:pStyle w:val="divdocumentulli"/>
              <w:numPr>
                <w:ilvl w:val="0"/>
                <w:numId w:val="5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I worked as an advisor for care and fault with Concentrix at Virgin Media</w:t>
            </w:r>
          </w:p>
          <w:p w14:paraId="1C5524CA" w14:textId="31818A4F" w:rsidR="00D45930" w:rsidRDefault="00000000">
            <w:pPr>
              <w:pStyle w:val="divdocumentulli"/>
              <w:numPr>
                <w:ilvl w:val="0"/>
                <w:numId w:val="5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As a Customer Service Advisor, I was the expert on the other end of the </w:t>
            </w:r>
            <w:r w:rsidR="0080533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line.</w:t>
            </w:r>
          </w:p>
          <w:p w14:paraId="09711AF3" w14:textId="1028C630" w:rsidR="00D45930" w:rsidRDefault="00000000">
            <w:pPr>
              <w:pStyle w:val="divdocumentulli"/>
              <w:numPr>
                <w:ilvl w:val="0"/>
                <w:numId w:val="5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I will help our customers with their TV, broadband, home phone or mobile phone services, handling a range of queries from our customers, including technical and fault reports</w:t>
            </w:r>
            <w:r w:rsidR="0080533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,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bill payments and credit </w:t>
            </w:r>
            <w:r w:rsidR="0080533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issues.</w:t>
            </w:r>
          </w:p>
          <w:p w14:paraId="53238D48" w14:textId="432C3FBE" w:rsidR="00D45930" w:rsidRDefault="00000000">
            <w:pPr>
              <w:pStyle w:val="divdocumentulli"/>
              <w:numPr>
                <w:ilvl w:val="0"/>
                <w:numId w:val="5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I had the freedom to be creative and think out of the box to get a resolution for all customer </w:t>
            </w:r>
            <w:r w:rsidR="0080533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queries.</w:t>
            </w:r>
          </w:p>
          <w:p w14:paraId="15EFD50E" w14:textId="65937632" w:rsidR="00D45930" w:rsidRDefault="00000000">
            <w:pPr>
              <w:pStyle w:val="divdocumentulli"/>
              <w:numPr>
                <w:ilvl w:val="0"/>
                <w:numId w:val="5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I had great interactions and conversations with our customers ensuring I was resolving things first </w:t>
            </w:r>
            <w:r w:rsidR="0080533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time.</w:t>
            </w:r>
          </w:p>
          <w:p w14:paraId="2CCD4205" w14:textId="77777777" w:rsidR="00D45930" w:rsidRDefault="00000000">
            <w:pPr>
              <w:pStyle w:val="divdocumentulli"/>
              <w:numPr>
                <w:ilvl w:val="0"/>
                <w:numId w:val="5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Also, I had access to a vast bank of knowledge, tools and systems which will support me to achieve a resolution for our customers.</w:t>
            </w:r>
          </w:p>
          <w:p w14:paraId="596A7BAD" w14:textId="77777777" w:rsidR="00D45930" w:rsidRDefault="00000000">
            <w:pPr>
              <w:pStyle w:val="div"/>
              <w:spacing w:line="240" w:lineRule="exact"/>
              <w:ind w:left="300"/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  <w:t> </w:t>
            </w:r>
          </w:p>
          <w:p w14:paraId="65178F16" w14:textId="77777777" w:rsidR="00D45930" w:rsidRDefault="00000000">
            <w:pPr>
              <w:pStyle w:val="documentskn-mli4dispBlock"/>
              <w:pBdr>
                <w:left w:val="none" w:sz="0" w:space="15" w:color="auto"/>
              </w:pBdr>
              <w:ind w:left="300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Receptionist,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02/2017 to 12/2020</w:t>
            </w:r>
          </w:p>
          <w:p w14:paraId="53D926C4" w14:textId="77777777" w:rsidR="00D45930" w:rsidRDefault="00000000">
            <w:pPr>
              <w:pStyle w:val="documentskn-mli4dispBlock"/>
              <w:ind w:left="300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Ibis Budget Hotel</w:t>
            </w:r>
            <w:r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</w:p>
          <w:p w14:paraId="4CB11CFF" w14:textId="15B6BF76" w:rsidR="00D45930" w:rsidRDefault="00000000">
            <w:pPr>
              <w:pStyle w:val="divdocumentulli"/>
              <w:numPr>
                <w:ilvl w:val="0"/>
                <w:numId w:val="6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I will welcome guests as they </w:t>
            </w:r>
            <w:r w:rsidR="0080533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arrive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at the </w:t>
            </w:r>
            <w:r w:rsidR="0080533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hotel.</w:t>
            </w:r>
          </w:p>
          <w:p w14:paraId="41B23CC7" w14:textId="34546AB7" w:rsidR="00D45930" w:rsidRDefault="00000000">
            <w:pPr>
              <w:pStyle w:val="divdocumentulli"/>
              <w:numPr>
                <w:ilvl w:val="0"/>
                <w:numId w:val="6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My duties include checking guests in and out, issuing keys, taking reservations by telephone or </w:t>
            </w:r>
            <w:r w:rsidR="0080533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email,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and preparing bills and dealing with </w:t>
            </w:r>
            <w:r w:rsidR="0080533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payments.</w:t>
            </w:r>
          </w:p>
          <w:p w14:paraId="6DD26579" w14:textId="77777777" w:rsidR="00D45930" w:rsidRDefault="00000000">
            <w:pPr>
              <w:pStyle w:val="divdocumentulli"/>
              <w:numPr>
                <w:ilvl w:val="0"/>
                <w:numId w:val="6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Moreover, I will provide guests with information, answer their queries and deal with complaints.</w:t>
            </w:r>
          </w:p>
          <w:p w14:paraId="3B8BC23A" w14:textId="77777777" w:rsidR="00D45930" w:rsidRDefault="00000000">
            <w:pPr>
              <w:pStyle w:val="div"/>
              <w:spacing w:line="240" w:lineRule="exact"/>
              <w:ind w:left="300"/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  <w:t> </w:t>
            </w:r>
          </w:p>
          <w:p w14:paraId="7BA6FADE" w14:textId="77777777" w:rsidR="00D45930" w:rsidRDefault="00000000">
            <w:pPr>
              <w:pStyle w:val="documentskn-mli4dispBlock"/>
              <w:pBdr>
                <w:left w:val="none" w:sz="0" w:space="15" w:color="auto"/>
              </w:pBdr>
              <w:ind w:left="300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INCIDENT MANAGER,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05/2016 to 09/2016</w:t>
            </w:r>
          </w:p>
          <w:p w14:paraId="4FF301A5" w14:textId="2DA77235" w:rsidR="00D45930" w:rsidRDefault="00000000">
            <w:pPr>
              <w:pStyle w:val="divdocumentulli"/>
              <w:numPr>
                <w:ilvl w:val="0"/>
                <w:numId w:val="7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IMA UK assistance/ call </w:t>
            </w:r>
            <w:r w:rsidR="0080533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center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, I undertook a </w:t>
            </w:r>
            <w:r w:rsidR="0080533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3-month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job as an incident manager at IMA UK during the summer </w:t>
            </w:r>
            <w:r w:rsidR="0080533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holidays.</w:t>
            </w:r>
          </w:p>
          <w:p w14:paraId="3892FF78" w14:textId="2ACFFDEC" w:rsidR="00D45930" w:rsidRDefault="00000000">
            <w:pPr>
              <w:pStyle w:val="divdocumentulli"/>
              <w:numPr>
                <w:ilvl w:val="0"/>
                <w:numId w:val="7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My role was to provide clients with roadside assistance if they break down while travelling or </w:t>
            </w:r>
            <w:r w:rsidR="0080533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abroad.</w:t>
            </w:r>
          </w:p>
          <w:p w14:paraId="7A5F60FA" w14:textId="1EFC11EC" w:rsidR="00D45930" w:rsidRDefault="00000000">
            <w:pPr>
              <w:pStyle w:val="divdocumentulli"/>
              <w:numPr>
                <w:ilvl w:val="0"/>
                <w:numId w:val="7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I will call recovery to where the client was, book hotels for them if they needed too </w:t>
            </w:r>
            <w:r w:rsidR="0080533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and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call to rent a car if needed.</w:t>
            </w:r>
          </w:p>
          <w:p w14:paraId="3818547A" w14:textId="77777777" w:rsidR="00D45930" w:rsidRDefault="00000000">
            <w:pPr>
              <w:pStyle w:val="div"/>
              <w:spacing w:line="240" w:lineRule="exact"/>
              <w:ind w:left="300"/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  <w:t> </w:t>
            </w:r>
          </w:p>
          <w:p w14:paraId="186D9754" w14:textId="77777777" w:rsidR="00D45930" w:rsidRDefault="00000000">
            <w:pPr>
              <w:pStyle w:val="documentskn-mli4dispBlock"/>
              <w:pBdr>
                <w:left w:val="none" w:sz="0" w:space="15" w:color="auto"/>
              </w:pBdr>
              <w:ind w:left="300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06/2012 to 08/2012</w:t>
            </w:r>
          </w:p>
          <w:p w14:paraId="3F531E2C" w14:textId="77777777" w:rsidR="00D45930" w:rsidRDefault="00000000">
            <w:pPr>
              <w:pStyle w:val="documentskn-mli4dispBlock"/>
              <w:ind w:left="300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Le Conseil </w:t>
            </w:r>
            <w:proofErr w:type="spellStart"/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Superieure</w:t>
            </w:r>
            <w:proofErr w:type="spellEnd"/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de la Magistrature</w:t>
            </w:r>
            <w:r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</w:p>
          <w:p w14:paraId="72B961B6" w14:textId="1013A3F4" w:rsidR="00D45930" w:rsidRDefault="00000000">
            <w:pPr>
              <w:pStyle w:val="divdocumentulli"/>
              <w:numPr>
                <w:ilvl w:val="0"/>
                <w:numId w:val="8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I undertook two months of voluntary work while I was in France during school </w:t>
            </w:r>
            <w:r w:rsidR="0080533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holidays.</w:t>
            </w:r>
          </w:p>
          <w:p w14:paraId="4CE67A41" w14:textId="6EEDAC17" w:rsidR="00D45930" w:rsidRDefault="00000000">
            <w:pPr>
              <w:pStyle w:val="divdocumentulli"/>
              <w:numPr>
                <w:ilvl w:val="0"/>
                <w:numId w:val="8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lastRenderedPageBreak/>
              <w:t xml:space="preserve">My duty was to make sure that everything was ready before the </w:t>
            </w:r>
            <w:r w:rsidR="0080533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Magistrates and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 lawyers came in for the </w:t>
            </w:r>
            <w:r w:rsidR="0080533B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conference.</w:t>
            </w:r>
          </w:p>
          <w:p w14:paraId="40ECE242" w14:textId="77777777" w:rsidR="00D45930" w:rsidRDefault="00000000">
            <w:pPr>
              <w:pStyle w:val="divdocumentulli"/>
              <w:numPr>
                <w:ilvl w:val="0"/>
                <w:numId w:val="8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Moreover, I had to welcome that came in the hall to watch the conference of the magistrates and the President of France.</w:t>
            </w:r>
          </w:p>
          <w:p w14:paraId="5AB0E53A" w14:textId="77777777" w:rsidR="00D45930" w:rsidRDefault="00000000">
            <w:pPr>
              <w:pStyle w:val="documentparentContainerright-boxsectionparagraphnth-last-child2space-after-para"/>
              <w:ind w:left="300"/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  <w:t> </w:t>
            </w:r>
          </w:p>
          <w:p w14:paraId="4F56C773" w14:textId="77777777" w:rsidR="00D45930" w:rsidRDefault="00000000">
            <w:pPr>
              <w:pStyle w:val="documentexpreducsspc"/>
              <w:rPr>
                <w:rStyle w:val="documentskn-mli4parentContainerright-box"/>
                <w:rFonts w:ascii="PT Sans" w:eastAsia="PT Sans" w:hAnsi="PT Sans" w:cs="PT Sans"/>
                <w:color w:val="46464E"/>
              </w:rPr>
            </w:pPr>
            <w:r>
              <w:rPr>
                <w:rStyle w:val="documentskn-mli4parentContainerright-box"/>
                <w:rFonts w:ascii="PT Sans" w:eastAsia="PT Sans" w:hAnsi="PT Sans" w:cs="PT Sans"/>
                <w:color w:val="46464E"/>
              </w:rPr>
              <w:t> </w:t>
            </w:r>
          </w:p>
          <w:p w14:paraId="4F2E5766" w14:textId="77777777" w:rsidR="00D45930" w:rsidRDefault="00000000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right-box"/>
                <w:rFonts w:ascii="PT Sans" w:eastAsia="PT Sans" w:hAnsi="PT Sans" w:cs="PT Sans"/>
              </w:rPr>
            </w:pPr>
            <w:r>
              <w:rPr>
                <w:rStyle w:val="documentskn-mli4parentContainerright-box"/>
                <w:rFonts w:ascii="PT Sans" w:eastAsia="PT Sans" w:hAnsi="PT Sans" w:cs="PT Sans"/>
              </w:rPr>
              <w:t>Education</w:t>
            </w:r>
          </w:p>
          <w:p w14:paraId="3FDBCEFA" w14:textId="77777777" w:rsidR="00D45930" w:rsidRDefault="00000000">
            <w:pPr>
              <w:pStyle w:val="documentskn-mli4dispBlock"/>
              <w:pBdr>
                <w:left w:val="none" w:sz="0" w:space="15" w:color="auto"/>
              </w:pBdr>
              <w:ind w:left="300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GCSEs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, 09/2009 – 05/2010</w:t>
            </w:r>
            <w:r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</w:p>
          <w:p w14:paraId="6EA02E60" w14:textId="77777777" w:rsidR="00D45930" w:rsidRDefault="00000000">
            <w:pPr>
              <w:pStyle w:val="documentskn-mli4dispBlock"/>
              <w:ind w:left="300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Cardinal </w:t>
            </w:r>
            <w:proofErr w:type="spellStart"/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Heenan</w:t>
            </w:r>
            <w:proofErr w:type="spellEnd"/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Catholic High School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Leeds</w:t>
            </w:r>
            <w:r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</w:p>
          <w:p w14:paraId="122005C0" w14:textId="77777777" w:rsidR="00D45930" w:rsidRDefault="00D45930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  <w:p w14:paraId="71894760" w14:textId="77777777" w:rsidR="00D45930" w:rsidRDefault="00000000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ICT: Merit</w:t>
            </w:r>
          </w:p>
          <w:p w14:paraId="3A8429A8" w14:textId="77777777" w:rsidR="00D45930" w:rsidRDefault="00000000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English Lit.: B</w:t>
            </w:r>
          </w:p>
          <w:p w14:paraId="7B3EEE90" w14:textId="77777777" w:rsidR="00D45930" w:rsidRDefault="00000000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Core Science: C</w:t>
            </w:r>
          </w:p>
          <w:p w14:paraId="38531707" w14:textId="77777777" w:rsidR="00D45930" w:rsidRDefault="00000000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French: A*</w:t>
            </w:r>
          </w:p>
          <w:p w14:paraId="66A7462D" w14:textId="77777777" w:rsidR="00D45930" w:rsidRDefault="00000000">
            <w:pPr>
              <w:pStyle w:val="div"/>
              <w:spacing w:line="240" w:lineRule="exact"/>
              <w:ind w:left="300"/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  <w:t> </w:t>
            </w:r>
          </w:p>
          <w:p w14:paraId="3A3C15FF" w14:textId="6D4F000D" w:rsidR="00D45930" w:rsidRDefault="00000000">
            <w:pPr>
              <w:pStyle w:val="documentskn-mli4dispBlock"/>
              <w:pBdr>
                <w:left w:val="none" w:sz="0" w:space="15" w:color="auto"/>
              </w:pBdr>
              <w:ind w:left="300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A-Levels</w:t>
            </w:r>
            <w:r>
              <w:rPr>
                <w:rStyle w:val="documentskn-mli4beforecolonspace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: 09/2010 – 05/2012</w:t>
            </w:r>
            <w:r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</w:p>
          <w:p w14:paraId="2E24B5D3" w14:textId="77777777" w:rsidR="00D45930" w:rsidRDefault="00000000">
            <w:pPr>
              <w:pStyle w:val="documentskn-mli4dispBlock"/>
              <w:ind w:left="300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Notre Dame Sixth Form College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Leeds/ United Kingdom</w:t>
            </w:r>
            <w:r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</w:p>
          <w:p w14:paraId="51601F7E" w14:textId="3377565D" w:rsidR="00D45930" w:rsidRDefault="00D45930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  <w:p w14:paraId="6FA4F552" w14:textId="77777777" w:rsidR="00D45930" w:rsidRDefault="00000000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AS French: A</w:t>
            </w:r>
          </w:p>
          <w:p w14:paraId="4AD79759" w14:textId="70B28409" w:rsidR="00EF43FE" w:rsidRDefault="00EF43FE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AS Psychology: C</w:t>
            </w:r>
          </w:p>
          <w:p w14:paraId="26642EBF" w14:textId="77777777" w:rsidR="00D45930" w:rsidRDefault="00000000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A level French: B</w:t>
            </w:r>
          </w:p>
          <w:p w14:paraId="51434E12" w14:textId="1B83D10D" w:rsidR="00EF43FE" w:rsidRDefault="00EF43FE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A Level Psychology: D</w:t>
            </w:r>
          </w:p>
          <w:p w14:paraId="6C6214D9" w14:textId="77777777" w:rsidR="00D45930" w:rsidRDefault="00000000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BTEC Additional Science level 2: Distinction</w:t>
            </w:r>
          </w:p>
          <w:p w14:paraId="09C6C345" w14:textId="5CFCC4A0" w:rsidR="00D45930" w:rsidRDefault="00000000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 xml:space="preserve">Level </w:t>
            </w:r>
            <w:r w:rsidR="00EF43FE"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2 Literacy</w:t>
            </w: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: Pass</w:t>
            </w:r>
          </w:p>
          <w:p w14:paraId="2C707297" w14:textId="6BCE7012" w:rsidR="00EF43FE" w:rsidRDefault="00EF43FE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Level 2 Numeracy: Pass</w:t>
            </w:r>
          </w:p>
          <w:p w14:paraId="293DDA0D" w14:textId="77777777" w:rsidR="00D45930" w:rsidRDefault="00000000">
            <w:pPr>
              <w:pStyle w:val="div"/>
              <w:spacing w:line="240" w:lineRule="exact"/>
              <w:ind w:left="300"/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  <w:t> </w:t>
            </w:r>
          </w:p>
          <w:p w14:paraId="44E2F01A" w14:textId="77777777" w:rsidR="00D45930" w:rsidRDefault="00000000">
            <w:pPr>
              <w:pStyle w:val="documentskn-mli4dispBlock"/>
              <w:pBdr>
                <w:left w:val="none" w:sz="0" w:space="15" w:color="auto"/>
              </w:pBdr>
              <w:ind w:left="300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LPC</w:t>
            </w:r>
            <w:r>
              <w:rPr>
                <w:rStyle w:val="documentskn-mli4beforecolonspace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: Law, 09/2022</w:t>
            </w:r>
            <w:r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-</w:t>
            </w:r>
            <w:r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Current</w:t>
            </w:r>
          </w:p>
          <w:p w14:paraId="5121E4F2" w14:textId="77777777" w:rsidR="00D45930" w:rsidRDefault="00000000">
            <w:pPr>
              <w:pStyle w:val="documentskn-mli4dispBlock"/>
              <w:ind w:left="300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BPP university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United Kingdom</w:t>
            </w:r>
            <w:r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</w:p>
          <w:p w14:paraId="1C58E70A" w14:textId="77777777" w:rsidR="00D45930" w:rsidRDefault="00000000">
            <w:pPr>
              <w:pStyle w:val="div"/>
              <w:spacing w:line="240" w:lineRule="exact"/>
              <w:ind w:left="300"/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  <w:t> </w:t>
            </w:r>
          </w:p>
          <w:p w14:paraId="19A43D48" w14:textId="77777777" w:rsidR="00D45930" w:rsidRDefault="00000000">
            <w:pPr>
              <w:pStyle w:val="documentskn-mli4dispBlock"/>
              <w:pBdr>
                <w:left w:val="none" w:sz="0" w:space="15" w:color="auto"/>
              </w:pBdr>
              <w:ind w:left="300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LLM</w:t>
            </w:r>
            <w:r>
              <w:rPr>
                <w:rStyle w:val="documentskn-mli4beforecolonspace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: International commercial law, 09/2020 – 09/2021</w:t>
            </w:r>
            <w:r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</w:p>
          <w:p w14:paraId="7824E674" w14:textId="45FBB18F" w:rsidR="00EF43FE" w:rsidRDefault="00000000" w:rsidP="00EF43FE">
            <w:pPr>
              <w:pStyle w:val="documentskn-mli4dispBlock"/>
              <w:ind w:left="300"/>
              <w:rPr>
                <w:rStyle w:val="documentskn-mli4parentContainerright-box"/>
                <w:rFonts w:eastAsia="PT Sans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University of Bradford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</w:t>
            </w:r>
            <w:r w:rsidR="0080533B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United Kingdom</w:t>
            </w:r>
          </w:p>
          <w:p w14:paraId="4CCFB40B" w14:textId="0E32B54E" w:rsidR="00D45930" w:rsidRDefault="00EF43FE" w:rsidP="00EF43FE">
            <w:pPr>
              <w:pStyle w:val="documentskn-mli4dispBlock"/>
              <w:ind w:left="300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eastAsia="PT Sans"/>
              </w:rPr>
              <w:t>Grade</w:t>
            </w:r>
            <w:r w:rsidRPr="00EF43FE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: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Merit</w:t>
            </w:r>
          </w:p>
          <w:p w14:paraId="573AEF5F" w14:textId="77777777" w:rsidR="00D45930" w:rsidRDefault="00000000">
            <w:pPr>
              <w:pStyle w:val="div"/>
              <w:spacing w:line="240" w:lineRule="exact"/>
              <w:ind w:left="300"/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  <w:t> </w:t>
            </w:r>
          </w:p>
          <w:p w14:paraId="0AFE0680" w14:textId="77777777" w:rsidR="00D45930" w:rsidRDefault="00000000">
            <w:pPr>
              <w:pStyle w:val="documentskn-mli4dispBlock"/>
              <w:pBdr>
                <w:left w:val="none" w:sz="0" w:space="15" w:color="auto"/>
              </w:pBdr>
              <w:ind w:left="300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LLB LAW</w:t>
            </w:r>
            <w:r>
              <w:rPr>
                <w:rStyle w:val="documentskn-mli4beforecolonspace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: Law, 09/2015 – 09/2020</w:t>
            </w:r>
            <w:r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</w:p>
          <w:p w14:paraId="4E4C210F" w14:textId="77777777" w:rsidR="00D45930" w:rsidRDefault="00000000">
            <w:pPr>
              <w:pStyle w:val="documentskn-mli4dispBlock"/>
              <w:ind w:left="300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University of Bradford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Bradford, BRD</w:t>
            </w:r>
            <w:r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</w:p>
          <w:p w14:paraId="599D1E01" w14:textId="77777777" w:rsidR="00D45930" w:rsidRDefault="00000000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GPA: 2.2</w:t>
            </w:r>
          </w:p>
          <w:p w14:paraId="7B94F93B" w14:textId="77777777" w:rsidR="00D45930" w:rsidRDefault="00000000">
            <w:pPr>
              <w:pStyle w:val="div"/>
              <w:spacing w:line="240" w:lineRule="exact"/>
              <w:ind w:left="300"/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  <w:t> </w:t>
            </w:r>
          </w:p>
          <w:p w14:paraId="1D2A49B7" w14:textId="77777777" w:rsidR="00D45930" w:rsidRDefault="00000000">
            <w:pPr>
              <w:pStyle w:val="documentskn-mli4dispBlock"/>
              <w:pBdr>
                <w:left w:val="none" w:sz="0" w:space="15" w:color="auto"/>
              </w:pBdr>
              <w:ind w:left="300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Access to Law Diploma level 2</w:t>
            </w:r>
            <w:r>
              <w:rPr>
                <w:rStyle w:val="documentskn-mli4beforecolonspace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: Law, 09/2013 – 05/2015</w:t>
            </w:r>
            <w:r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</w:p>
          <w:p w14:paraId="7A5ABFED" w14:textId="2A5FC154" w:rsidR="00D45930" w:rsidRDefault="00000000">
            <w:pPr>
              <w:pStyle w:val="documentskn-mli4dispBlock"/>
              <w:ind w:left="300"/>
              <w:rPr>
                <w:rStyle w:val="documentskn-mli4parentContainerright-box"/>
                <w:rFonts w:ascii="PT Sans" w:eastAsia="PT Sans" w:hAnsi="PT Sans" w:cs="PT Sans"/>
                <w:color w:val="000000"/>
                <w:sz w:val="20"/>
                <w:szCs w:val="20"/>
              </w:rPr>
            </w:pPr>
            <w:r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Leeds City College</w:t>
            </w:r>
            <w:r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Leeds,</w:t>
            </w:r>
          </w:p>
          <w:p w14:paraId="0681EE1F" w14:textId="77777777" w:rsidR="00D45930" w:rsidRDefault="00000000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Access to Law Diploma level 2: Merit</w:t>
            </w:r>
          </w:p>
          <w:p w14:paraId="4198DB07" w14:textId="77777777" w:rsidR="00D45930" w:rsidRDefault="00000000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GCSE English Language: C</w:t>
            </w:r>
          </w:p>
          <w:p w14:paraId="20176520" w14:textId="77777777" w:rsidR="00D45930" w:rsidRDefault="00000000">
            <w:pPr>
              <w:pStyle w:val="p"/>
              <w:ind w:left="300"/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span"/>
                <w:rFonts w:ascii="PT Sans" w:eastAsia="PT Sans" w:hAnsi="PT Sans" w:cs="PT Sans"/>
                <w:color w:val="46464E"/>
                <w:sz w:val="18"/>
                <w:szCs w:val="18"/>
              </w:rPr>
              <w:t>GCSE Mathematic: C</w:t>
            </w:r>
          </w:p>
          <w:p w14:paraId="3C8F3E56" w14:textId="77777777" w:rsidR="00D45930" w:rsidRDefault="00000000">
            <w:pPr>
              <w:pStyle w:val="documentparentContainerright-boxsectionparagraphnth-last-child2space-after-para"/>
              <w:ind w:left="300"/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</w:pPr>
            <w:r>
              <w:rPr>
                <w:rStyle w:val="documentskn-mli4parentContainerright-box"/>
                <w:rFonts w:ascii="PT Sans" w:eastAsia="PT Sans" w:hAnsi="PT Sans" w:cs="PT Sans"/>
                <w:color w:val="46464E"/>
                <w:sz w:val="18"/>
                <w:szCs w:val="18"/>
              </w:rPr>
              <w:t> </w:t>
            </w:r>
          </w:p>
          <w:p w14:paraId="5E574E8B" w14:textId="77777777" w:rsidR="00D45930" w:rsidRDefault="00000000">
            <w:pPr>
              <w:pStyle w:val="documentexpreducsspc"/>
              <w:rPr>
                <w:rStyle w:val="documentskn-mli4parentContainerright-box"/>
                <w:rFonts w:ascii="PT Sans" w:eastAsia="PT Sans" w:hAnsi="PT Sans" w:cs="PT Sans"/>
                <w:color w:val="46464E"/>
              </w:rPr>
            </w:pPr>
            <w:r>
              <w:rPr>
                <w:rStyle w:val="documentskn-mli4parentContainerright-box"/>
                <w:rFonts w:ascii="PT Sans" w:eastAsia="PT Sans" w:hAnsi="PT Sans" w:cs="PT Sans"/>
                <w:color w:val="46464E"/>
              </w:rPr>
              <w:t> </w:t>
            </w:r>
          </w:p>
        </w:tc>
        <w:tc>
          <w:tcPr>
            <w:tcW w:w="60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566D1A83" w14:textId="77777777" w:rsidR="00D45930" w:rsidRDefault="00D45930">
            <w:pPr>
              <w:pStyle w:val="documentsidecellParagraph"/>
              <w:pBdr>
                <w:top w:val="none" w:sz="0" w:space="0" w:color="auto"/>
                <w:bottom w:val="none" w:sz="0" w:space="0" w:color="auto"/>
              </w:pBdr>
              <w:textAlignment w:val="auto"/>
              <w:rPr>
                <w:rStyle w:val="documentsidecell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</w:tc>
      </w:tr>
    </w:tbl>
    <w:p w14:paraId="1934E209" w14:textId="77777777" w:rsidR="00D45930" w:rsidRDefault="00000000">
      <w:pPr>
        <w:spacing w:line="20" w:lineRule="auto"/>
        <w:rPr>
          <w:rFonts w:ascii="PT Sans" w:eastAsia="PT Sans" w:hAnsi="PT Sans" w:cs="PT Sans"/>
          <w:color w:val="46464E"/>
          <w:sz w:val="18"/>
          <w:szCs w:val="18"/>
        </w:rPr>
      </w:pPr>
      <w:r>
        <w:rPr>
          <w:color w:val="FFFFFF"/>
          <w:sz w:val="2"/>
        </w:rPr>
        <w:t>.</w:t>
      </w:r>
    </w:p>
    <w:sectPr w:rsidR="00D45930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swald">
    <w:charset w:val="00"/>
    <w:family w:val="auto"/>
    <w:pitch w:val="default"/>
    <w:sig w:usb0="00000000" w:usb1="00000000" w:usb2="00000000" w:usb3="00000000" w:csb0="00000001" w:csb1="00000000"/>
    <w:embedRegular r:id="rId1" w:fontKey="{CAD53BF3-235C-4D81-9096-87823B00A53B}"/>
  </w:font>
  <w:font w:name="PT Sans">
    <w:charset w:val="00"/>
    <w:family w:val="auto"/>
    <w:pitch w:val="default"/>
    <w:sig w:usb0="00000000" w:usb1="00000000" w:usb2="00000000" w:usb3="00000000" w:csb0="00000001" w:csb1="00000000"/>
    <w:embedRegular r:id="rId2" w:fontKey="{48874A15-0BB9-4A77-BDB5-7D2E95122F65}"/>
    <w:embedBold r:id="rId3" w:fontKey="{91E72C1B-8DD2-4CD7-96F5-D52B309DE49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AE0A21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5CE7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4ADE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D76C7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6CB2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39CD0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F40AC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B82B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0BC8D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8C0C9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7E28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C34B6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6443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6D222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260B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DF43F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F58B9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BD4BE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4F20CF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0497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EB012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A28BD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C2480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11A02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0C455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40090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07AED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B57865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683A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618B3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A121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0E004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3A408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3BC76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E0C5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A3449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82D246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7039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CFC6B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1FE40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372E0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29C51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C5E35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684C0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2B846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26A4C5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5C2B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C2D0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40ED7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64A56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F4D0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37A87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152F8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FB011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A06A8D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F627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4BC02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57EF7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F853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147C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87EBA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6048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D4633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43E631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02B2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11C81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4CCEB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26091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BF641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87E87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48484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23ED7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804695952">
    <w:abstractNumId w:val="0"/>
  </w:num>
  <w:num w:numId="2" w16cid:durableId="2030108825">
    <w:abstractNumId w:val="1"/>
  </w:num>
  <w:num w:numId="3" w16cid:durableId="760957163">
    <w:abstractNumId w:val="2"/>
  </w:num>
  <w:num w:numId="4" w16cid:durableId="175192627">
    <w:abstractNumId w:val="3"/>
  </w:num>
  <w:num w:numId="5" w16cid:durableId="2326060">
    <w:abstractNumId w:val="4"/>
  </w:num>
  <w:num w:numId="6" w16cid:durableId="1273823805">
    <w:abstractNumId w:val="5"/>
  </w:num>
  <w:num w:numId="7" w16cid:durableId="902835922">
    <w:abstractNumId w:val="6"/>
  </w:num>
  <w:num w:numId="8" w16cid:durableId="5277671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5930"/>
    <w:rsid w:val="0080533B"/>
    <w:rsid w:val="008E2217"/>
    <w:rsid w:val="00B02E7D"/>
    <w:rsid w:val="00D45930"/>
    <w:rsid w:val="00EF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F86AE87"/>
  <w15:docId w15:val="{7F418975-24E6-43BB-9C38-F5C06358C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skn-mli4fontsize">
    <w:name w:val="document_skn-mli4_fontsize"/>
    <w:basedOn w:val="Normal"/>
    <w:rPr>
      <w:sz w:val="18"/>
      <w:szCs w:val="18"/>
    </w:rPr>
  </w:style>
  <w:style w:type="character" w:customStyle="1" w:styleId="documentskn-mli4topsectionsection">
    <w:name w:val="document_skn-mli4_topsection_section"/>
    <w:basedOn w:val="DefaultParagraphFont"/>
    <w:rPr>
      <w:shd w:val="clear" w:color="auto" w:fill="576D7B"/>
    </w:rPr>
  </w:style>
  <w:style w:type="paragraph" w:customStyle="1" w:styleId="documentskn-mli4paragraphPARAGRAPHNAME">
    <w:name w:val="document_skn-mli4_paragraph_PARAGRAPH_NAME"/>
    <w:basedOn w:val="Normal"/>
  </w:style>
  <w:style w:type="paragraph" w:customStyle="1" w:styleId="documentskn-mli4topsectionsectionPARAGRAPHNAMEdiv">
    <w:name w:val="document_skn-mli4_topsection_section_PARAGRAPH_NAME &gt; div"/>
    <w:basedOn w:val="Normal"/>
    <w:pPr>
      <w:pBdr>
        <w:left w:val="none" w:sz="0" w:space="25" w:color="auto"/>
        <w:right w:val="none" w:sz="0" w:space="25" w:color="auto"/>
      </w:pBdr>
    </w:p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i4topsectionemptycell">
    <w:name w:val="document_skn-mli4_topsection_emptycell"/>
    <w:basedOn w:val="DefaultParagraphFont"/>
    <w:rPr>
      <w:shd w:val="clear" w:color="auto" w:fill="576D7B"/>
    </w:rPr>
  </w:style>
  <w:style w:type="paragraph" w:customStyle="1" w:styleId="documentskn-mli4topsectionemptycellParagraph">
    <w:name w:val="document_skn-mli4_topsection_emptycell Paragraph"/>
    <w:basedOn w:val="Normal"/>
    <w:pPr>
      <w:shd w:val="clear" w:color="auto" w:fill="576D7B"/>
    </w:pPr>
    <w:rPr>
      <w:shd w:val="clear" w:color="auto" w:fill="576D7B"/>
    </w:rPr>
  </w:style>
  <w:style w:type="table" w:customStyle="1" w:styleId="documentskn-mli4topsection">
    <w:name w:val="document_skn-mli4_topsection"/>
    <w:basedOn w:val="TableNormal"/>
    <w:tblPr/>
    <w:trPr>
      <w:hidden/>
    </w:trPr>
  </w:style>
  <w:style w:type="character" w:customStyle="1" w:styleId="documentsidecell">
    <w:name w:val="document_sidecell"/>
    <w:basedOn w:val="DefaultParagraphFont"/>
  </w:style>
  <w:style w:type="character" w:customStyle="1" w:styleId="documentskn-mli4parentContainerleft-box">
    <w:name w:val="document_skn-mli4_parentContainer_left-box"/>
    <w:basedOn w:val="DefaultParagraphFont"/>
    <w:rPr>
      <w:shd w:val="clear" w:color="auto" w:fill="576D7B"/>
    </w:rPr>
  </w:style>
  <w:style w:type="paragraph" w:customStyle="1" w:styleId="documentskn-mli4section">
    <w:name w:val="document_skn-mli4_section"/>
    <w:basedOn w:val="Normal"/>
  </w:style>
  <w:style w:type="paragraph" w:customStyle="1" w:styleId="documentskn-mli4heading">
    <w:name w:val="document_skn-mli4_heading"/>
    <w:basedOn w:val="Normal"/>
    <w:pPr>
      <w:pBdr>
        <w:bottom w:val="none" w:sz="0" w:space="5" w:color="auto"/>
      </w:pBdr>
    </w:pPr>
  </w:style>
  <w:style w:type="paragraph" w:customStyle="1" w:styleId="documentskn-mli4sectiontitle">
    <w:name w:val="document_skn-mli4_sectiontitle"/>
    <w:basedOn w:val="Normal"/>
    <w:pPr>
      <w:spacing w:line="340" w:lineRule="atLeast"/>
    </w:pPr>
    <w:rPr>
      <w:b/>
      <w:bCs/>
      <w:caps/>
      <w:color w:val="000000"/>
      <w:spacing w:val="10"/>
      <w:sz w:val="28"/>
      <w:szCs w:val="28"/>
    </w:rPr>
  </w:style>
  <w:style w:type="paragraph" w:customStyle="1" w:styleId="documentskn-mli4paragraph">
    <w:name w:val="document_skn-mli4_paragraph"/>
    <w:basedOn w:val="Normal"/>
    <w:pPr>
      <w:pBdr>
        <w:top w:val="none" w:sz="0" w:space="12" w:color="auto"/>
        <w:left w:val="none" w:sz="0" w:space="15" w:color="auto"/>
      </w:pBdr>
    </w:pPr>
  </w:style>
  <w:style w:type="paragraph" w:customStyle="1" w:styleId="documentskn-mli4address">
    <w:name w:val="document_skn-mli4_address"/>
    <w:basedOn w:val="Normal"/>
    <w:rPr>
      <w:color w:val="000000"/>
    </w:rPr>
  </w:style>
  <w:style w:type="paragraph" w:customStyle="1" w:styleId="documentskn-mli4pb5">
    <w:name w:val="document_skn-mli4_pb5"/>
    <w:basedOn w:val="Normal"/>
  </w:style>
  <w:style w:type="character" w:customStyle="1" w:styleId="documentskn-mli4txtBold">
    <w:name w:val="document_skn-mli4_txtBold"/>
    <w:basedOn w:val="DefaultParagraphFont"/>
    <w:rPr>
      <w:b/>
      <w:bCs/>
    </w:rPr>
  </w:style>
  <w:style w:type="character" w:customStyle="1" w:styleId="documentskn-mli4MUKmukcolon">
    <w:name w:val="document_skn-mli4_MUK_mukcolon"/>
    <w:basedOn w:val="DefaultParagraphFont"/>
  </w:style>
  <w:style w:type="character" w:customStyle="1" w:styleId="documentskn-mli4MUKcolon">
    <w:name w:val="document_skn-mli4_MUK_colon"/>
    <w:basedOn w:val="DefaultParagraphFont"/>
    <w:rPr>
      <w:vanish/>
    </w:rPr>
  </w:style>
  <w:style w:type="paragraph" w:customStyle="1" w:styleId="documentskn-mli4dispBlock">
    <w:name w:val="document_skn-mli4_dispBlock"/>
    <w:basedOn w:val="Normal"/>
  </w:style>
  <w:style w:type="paragraph" w:customStyle="1" w:styleId="hiltParaWrapper">
    <w:name w:val="hiltParaWrapper"/>
    <w:basedOn w:val="Normal"/>
  </w:style>
  <w:style w:type="paragraph" w:customStyle="1" w:styleId="documentskn-mli4parentContainersinglecolumn">
    <w:name w:val="document_skn-mli4_parentContainer_singlecolumn"/>
    <w:basedOn w:val="Normal"/>
  </w:style>
  <w:style w:type="paragraph" w:customStyle="1" w:styleId="div">
    <w:name w:val="div"/>
    <w:basedOn w:val="Normal"/>
  </w:style>
  <w:style w:type="paragraph" w:customStyle="1" w:styleId="p">
    <w:name w:val="p"/>
    <w:basedOn w:val="Normal"/>
  </w:style>
  <w:style w:type="paragraph" w:customStyle="1" w:styleId="divdocumentulli">
    <w:name w:val="div_document_ul_li"/>
    <w:basedOn w:val="Normal"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documentskn-mli4txtBoldParagraph">
    <w:name w:val="document_skn-mli4_txtBold Paragraph"/>
    <w:basedOn w:val="Normal"/>
    <w:rPr>
      <w:b/>
      <w:bCs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skn-mli4sectionlangSec">
    <w:name w:val="document_skn-mli4_section_langSec"/>
    <w:basedOn w:val="Normal"/>
  </w:style>
  <w:style w:type="character" w:customStyle="1" w:styleId="documentskn-mli4sectiontitleCharacter">
    <w:name w:val="document_skn-mli4_sectiontitle Character"/>
    <w:basedOn w:val="DefaultParagraphFont"/>
    <w:rPr>
      <w:b/>
      <w:bCs/>
      <w:caps/>
      <w:color w:val="000000"/>
      <w:spacing w:val="10"/>
      <w:sz w:val="28"/>
      <w:szCs w:val="28"/>
    </w:rPr>
  </w:style>
  <w:style w:type="paragraph" w:customStyle="1" w:styleId="documentskn-mli4langSecparagraph">
    <w:name w:val="document_skn-mli4_langSec_paragraph"/>
    <w:basedOn w:val="Normal"/>
  </w:style>
  <w:style w:type="character" w:customStyle="1" w:styleId="documentskn-mli4langSecfieldany">
    <w:name w:val="document_skn-mli4_langSec_field_any"/>
    <w:basedOn w:val="DefaultParagraphFont"/>
  </w:style>
  <w:style w:type="paragraph" w:customStyle="1" w:styleId="documentskn-mli4left-boxratingBar">
    <w:name w:val="document_skn-mli4_left-box_ratingBar"/>
    <w:basedOn w:val="Normal"/>
    <w:pPr>
      <w:shd w:val="clear" w:color="auto" w:fill="576D7B"/>
    </w:pPr>
    <w:rPr>
      <w:shd w:val="clear" w:color="auto" w:fill="576D7B"/>
    </w:rPr>
  </w:style>
  <w:style w:type="paragraph" w:customStyle="1" w:styleId="documentlangSecscspdiv">
    <w:name w:val="document_langSec_scspdiv"/>
    <w:basedOn w:val="Normal"/>
    <w:pPr>
      <w:spacing w:line="500" w:lineRule="atLeast"/>
    </w:pPr>
  </w:style>
  <w:style w:type="paragraph" w:customStyle="1" w:styleId="documentsidecellParagraph">
    <w:name w:val="document_sidecell Paragraph"/>
    <w:basedOn w:val="Normal"/>
    <w:pPr>
      <w:pBdr>
        <w:top w:val="none" w:sz="0" w:space="30" w:color="auto"/>
        <w:bottom w:val="none" w:sz="0" w:space="25" w:color="auto"/>
      </w:pBdr>
    </w:pPr>
  </w:style>
  <w:style w:type="character" w:customStyle="1" w:styleId="documentskn-mli4parentContainerright-box">
    <w:name w:val="document_skn-mli4_parentContainer_right-box"/>
    <w:basedOn w:val="DefaultParagraphFont"/>
  </w:style>
  <w:style w:type="paragraph" w:customStyle="1" w:styleId="documentskn-mli4parentContainerright-boxsection">
    <w:name w:val="document_skn-mli4_parentContainer_right-box_section"/>
    <w:basedOn w:val="Normal"/>
  </w:style>
  <w:style w:type="paragraph" w:customStyle="1" w:styleId="documentparentContainerright-boxsectionexpreducsecparagraph">
    <w:name w:val="document_parentContainer_right-box_section_expreducsec_paragraph"/>
    <w:basedOn w:val="Normal"/>
  </w:style>
  <w:style w:type="paragraph" w:customStyle="1" w:styleId="documentparentContainerright-boxsectionparagraphnth-last-child2space-after-para">
    <w:name w:val="document_parentContainer_right-box_section_paragraph_nth-last-child(2)_space-after-para"/>
    <w:basedOn w:val="Normal"/>
    <w:rPr>
      <w:vanish/>
    </w:rPr>
  </w:style>
  <w:style w:type="paragraph" w:customStyle="1" w:styleId="documentexpreducsspc">
    <w:name w:val="document_expreducsspc"/>
    <w:basedOn w:val="Normal"/>
    <w:pPr>
      <w:spacing w:line="500" w:lineRule="atLeast"/>
    </w:pPr>
    <w:rPr>
      <w:sz w:val="20"/>
      <w:szCs w:val="20"/>
    </w:rPr>
  </w:style>
  <w:style w:type="character" w:customStyle="1" w:styleId="documentskn-mli4beforecolonspace">
    <w:name w:val="document_skn-mli4_beforecolonspace"/>
    <w:basedOn w:val="DefaultParagraphFont"/>
    <w:rPr>
      <w:vanish/>
    </w:rPr>
  </w:style>
  <w:style w:type="table" w:customStyle="1" w:styleId="documentskn-mli4parentContainer">
    <w:name w:val="document_skn-mli4_parentContainer"/>
    <w:basedOn w:val="TableNormal"/>
    <w:tblPr/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Lauriane Ngounou Tchokouako</vt:lpstr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Lauriane Ngounou Tchokouako</dc:title>
  <dc:creator>Lauriane Boukoua</dc:creator>
  <cp:lastModifiedBy>Lauriane Boukoua</cp:lastModifiedBy>
  <cp:revision>4</cp:revision>
  <dcterms:created xsi:type="dcterms:W3CDTF">2023-06-17T13:16:00Z</dcterms:created>
  <dcterms:modified xsi:type="dcterms:W3CDTF">2023-06-27T12:36:00Z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2f315b9a-275d-41b8-bc59-7ab35620281b</vt:lpwstr>
  </property>
  <property fmtid="{D5CDD505-2E9C-101B-9397-08002B2CF9AE}" pid="3" name="x1ye=0">
    <vt:lpwstr>YHkAAB+LCAAAAAAABAAUmrWWg1AURT+IArcSC27B6XB35+snU6bIQt695+ydFYZABIhDaZSFWQKBWJIhUQaHCJQTSBxmIHiU4IUUiDYdBbkcc79a+8J3oatiHOvYiyVyWKuWmeOMYbV1MHz3pvs9Gw9B01l1wpdBAz84aooYhw6PYD+XjKYPrHEf44KDK2co3GZ6oHtFVphBfDabCqdusQeDt6KYXxiexOVpBKgrSPHDlo5ikolUgkkO1wT9JMe</vt:lpwstr>
  </property>
  <property fmtid="{D5CDD505-2E9C-101B-9397-08002B2CF9AE}" pid="4" name="x1ye=1">
    <vt:lpwstr>FNRph6CYNyhf5qNP7NJqwcS70uMEXn/OUiSKMLZNWvir7GyRPrnCBcisflVQRYKkzCSpAvAUg92CQY9BKG5pM3gC6bp19Hot4k9I5pD1QXLzIsfkoiocgzFRwHDe6zpfWw7nu1K3L6ULrLE8SYXZ9YyTTB7jWZVEE2qAV7dyqrGWc+dsnoUfKditEjztbK4rh1Cr8RskiJonBaKU61t3+eSW7BhpnO6hWVCEGqi78o5pe9VVjfjVEfqTdLjnpu7</vt:lpwstr>
  </property>
  <property fmtid="{D5CDD505-2E9C-101B-9397-08002B2CF9AE}" pid="5" name="x1ye=10">
    <vt:lpwstr>t8G13vFbjze3gBkhiXdpxUL6Ecv7/jd060gO5F0TCI/r2JKwOj/BMS5RycpEEcHqaDzcNLJSpSGXQjhjsS8TD5u/R1G6r4Zq3ybraLTemUuuTdIxOWCumcyLN/XIYe6c/KQR2wOLWdxhTlZbLjk7FSZJUrSh7nXdALnzieuMhSvodfIl+Tt69qL94GcRkzG3IOm1Eh/7g/WkzH6zeLYWTGof5mc/7wDRIHtqXStOJ9eQoncnQm17nkiacAwKQ8H</vt:lpwstr>
  </property>
  <property fmtid="{D5CDD505-2E9C-101B-9397-08002B2CF9AE}" pid="6" name="x1ye=100">
    <vt:lpwstr>tXd8SztOoy0m2Ns5/NE3lM/gllPJ09azs2Rrzd78HUAXReUmRln0vkR/LnY2j+sHY7O8iDoyVhQ6DGVzUXkt8Xvro0heCVuI9FL9MvWDqwf2ZnsFnuBlzQQbyYCoUvmqnSa2t49GoDpbYzuR83GgvMCSAOiTgC+PUqEIQa6jzpI7LEHDWpOWAqhL/dOO1Ao3PtgKLll81AUwlUxr9qdqwL4RY1fxYc/+qLi6e0diRVR7Zgfs1wFpECfHRy2+IQx</vt:lpwstr>
  </property>
  <property fmtid="{D5CDD505-2E9C-101B-9397-08002B2CF9AE}" pid="7" name="x1ye=101">
    <vt:lpwstr>gveRJjdx//r/oWDvkHruGvQHgw++nJ8g/ynHR0ZQGrWRAG/U8yKEg8odNWPsw0E/1K/pzLC2tI+HcxZ8SuVM+gn6eK+suGKRJ46ymuUX5GwAGgptOA+26NFxfQTSywEKhB8H7hKE0p6CrWUKa8tdJklA/9F4IPCMdioSbOeeHX8axTFXlgTEiLZ9yIBD9xLFuifbH/K0Df16kudhSN4ZLCmzmbZp4ntkW+I0ZaU4jLFWJhH1JcEKxH9BNq9FIDs</vt:lpwstr>
  </property>
  <property fmtid="{D5CDD505-2E9C-101B-9397-08002B2CF9AE}" pid="8" name="x1ye=102">
    <vt:lpwstr>g8RXVgQRAJaDNqIgGeTPldyPPmMc9YR0zTYqdJTBaF0cpnpCZwl62MKxAmp6Sruv/bTizOV1OawATtjEiQt3p/fkPKFRaA6NIbFEBvtHKGSOn91fMfBeUwl5uW6IS9NkEVZcmn+0VcrWeLkR/maD2JXamb9U0M0EB6BFU3pW3SNPrxtbVg1P9241RmYK7lQZOd1etsBsqKrhxPCb/pA+U6wDDDgDmHG5Kvaj2/841oro1YdQCReoHOVyQMK8CIt</vt:lpwstr>
  </property>
  <property fmtid="{D5CDD505-2E9C-101B-9397-08002B2CF9AE}" pid="9" name="x1ye=103">
    <vt:lpwstr>JYXFacvdCbvYIe1Xz/0J0X22TyinQ5bhjcxsX3rQqy0ji1mcaGSP22L7vPQVcYmLYfUqBntpDGWnJVH0lerAjskSXB32ExcLjPxuVSa/D2SuWvrP0V4v2jiPz/vjlSI5MB6MW1d497WXd+Faqqy9XSAMj2oXyQtgAQEj/3kvqeGwVZl7kiBtcG07EpJ7MUaMOLEQfNrHSV+zbd8GbD6SlSHQTZ7QBUN5xSZTK5f6EdIRuB7yq4KdUy+o6bsVsCe</vt:lpwstr>
  </property>
  <property fmtid="{D5CDD505-2E9C-101B-9397-08002B2CF9AE}" pid="10" name="x1ye=104">
    <vt:lpwstr>P64Msl9AAcKwmILPZaJQDcLWWbXfT9sCCcdQEt7utsXuKIruI9FpgtR4BTudJh0GadSym/98anwRf+Woy/yL5FPTb9pyrTrnxE4MBC08cpZWyTbWj+pMVyG0fEF07ib3jsmf0pCiWFFxPCPT6VbIzxjM6y0YoLaCfZfDjRR6/p6msVhsR616/PdTVpjpfbz5ZYHIBDIqydCeBl//G/AimBIT4vIS2Cq4cN22KUWSg+4/nP61JCwl1nfT3ngpADN</vt:lpwstr>
  </property>
  <property fmtid="{D5CDD505-2E9C-101B-9397-08002B2CF9AE}" pid="11" name="x1ye=105">
    <vt:lpwstr>qQ+ANcpAITpC58rYbW/sR7O6qgCwzH0SyIFwyBf0GgP8L/vd4ER64DobPWQdOuIrJGdsmr/QMlrRfhBgnSo5p/9JLXk/D9cvefwUYIcREtUmiqU6XCI2vodUhkJl+4thadsIum7nr3ak9C93hPHErL7W4vRYoECX7HpQ0jimZiL/e01DHnJIMq/HLd1LzXEon9gfJ357Mv3ID3l7j29jrEGLR020aChc3hVJeroLII9PwcmXkK0NyVV6twsCm9H</vt:lpwstr>
  </property>
  <property fmtid="{D5CDD505-2E9C-101B-9397-08002B2CF9AE}" pid="12" name="x1ye=106">
    <vt:lpwstr>R9dpzSnj2K3VAnulknztHF2VkroHZWYCQmbX1xKOjEUGHH4pQ5j09ilhEwkTkmseVhhdPkm+ex0WC+C+Ukd+MQwsNxA7txTpLj2O4HpB4zIw5JNkApxJqQg+c2GpFVilrSxrDK8tqlUkZdJHk93cAAqkpSORT2Abyb4l9HbF07VYWGCKb9lnA03cfOtpo+1r9+NPaTTyya3ZFnpoJC1j4TNJ9aCo8Ly/QaSyvVtaQ2NHQjYiQXBsCp+Y01YUtKZ</vt:lpwstr>
  </property>
  <property fmtid="{D5CDD505-2E9C-101B-9397-08002B2CF9AE}" pid="13" name="x1ye=107">
    <vt:lpwstr>i99qND2ItOnXI0+DWGdYaqQMyviDExmlA2X5F6msQup+Q6SpF+xv1aYJgoRL348pDg3UB+QK6H4iFaRZQJC399oDUugOSIKfk950/aG6kvIcdUMZfRicP3ewwTfpkDBFFVnaeYdczAZXh7ZbHllBHS857tJbkJwKcZbMJIN0prvd6Kr/906mgDzXY+qwdHsQ0b5cIn7U8M4ssykh+KbTtbeCSfAwE1hVlhAgcUTgeP38/N4K9qqFrzQU4jxxCjH</vt:lpwstr>
  </property>
  <property fmtid="{D5CDD505-2E9C-101B-9397-08002B2CF9AE}" pid="14" name="x1ye=108">
    <vt:lpwstr>P0itH44wqFYSkmbPGpE4YXkv/URl/Hzbubh+nSo1ZdDwAsE5Lg3C+sQ8fXovpMbhpGd2MMB1xBADozB+Ly6FMIEPNZqzutl0cA80vrCrPhK+EVWGNyYgkl8IfNvGs2Ktb9MgcQuwwxUaU1g6GYOPZgr3jN3XF6qJ+KP5kkI2sN0mMdld0+Pzo0cB4lj5K8UZ6QWFCSp0fNk9GWGZ1LdKWNd20lCxf7jZojSwLvoHdA81yveJiq9fw9ero6Hwwgz</vt:lpwstr>
  </property>
  <property fmtid="{D5CDD505-2E9C-101B-9397-08002B2CF9AE}" pid="15" name="x1ye=109">
    <vt:lpwstr>fRdTL8vlpqsd/tmLAuigMD29zdpDPddry6Cv6xr/unrk5j3jADn8f+SvdCyJkwe4WBTo8r1X3cpZhRQfYehe2BruQwWdjWEVaQoZDk0XV/m9a9/2psBvEc6ADnzvA9mXJPODvVnCL0zDbM3EPsWnkjYocEeEP5Zti4rURufJcvjnQLfiq85UCPC2QolqhDSQHb5xapy4Ln6zxfqW8+38zWQvhTAv5gdD0WBXfmLsEvfGh8y/Fvr2gvvA576tsFy</vt:lpwstr>
  </property>
  <property fmtid="{D5CDD505-2E9C-101B-9397-08002B2CF9AE}" pid="16" name="x1ye=11">
    <vt:lpwstr>STgTiM/9QddJ4CHlO+r0d2oTioovzlFhZrJMnPoaP7d6mMRqNPiacPQ37/rWgscsBI19xggKbI0ji+CSBE+7m3Q2LgaocnBWRqyPgS8cntuLEahmpOolEYITthnJFVfHug9c6Bfw2NT191S90udGTonlvxmjBD6QQw8fj7lKq9d1Jt0PBLqze9FP9wPH69+se9Vy744CX/O43D6x7SENpKkb5gkQLOPSdcF5MvRdSBqDrG6O7jWuesStFJbC8iG</vt:lpwstr>
  </property>
  <property fmtid="{D5CDD505-2E9C-101B-9397-08002B2CF9AE}" pid="17" name="x1ye=110">
    <vt:lpwstr>ZnKgP3nVkFHeksnRRa6taobxL6hQz/GhMYT+5qGyJqBz7F7WTmbRw5DfjKllWP2uJlBeBHKdyrjdmrA1VpzsswW0lN7xF4IJlx8tu7AjdRGLjp0k6h9gqrZepkdnLMRlJQDqnTB6NjO5tJW5ySHK+ej9GhgpcG1kxMvQXz4AAP7UkCed21E6nl9fh9EazoqXCkUyU+/t/BDE2Uc4AWTvd1pfP+5ew4BakUTprRm7TUQFo2lBsilUNZ+5prBYUTz</vt:lpwstr>
  </property>
  <property fmtid="{D5CDD505-2E9C-101B-9397-08002B2CF9AE}" pid="18" name="x1ye=111">
    <vt:lpwstr>DL3OrylaUfOt5Yj5FWrNIuaM+yXc78O4SpuJKNlDrKLQTqiV9GTdguVtFMhL9JPWBl00KgmmjOWqhmZ+qaxYxgKBw1uQ296SMJMeWn0db3UQTSk1vSbK6/OxsCA4gXIhAm01Iy+/gvYG/X4Hf56MdfM2v/V8bkKWRDTVrAPCNwB8NnDB7iPhIrQtShMzs0EBHKbP7Ptt0L4abrEM/fvIWciEA+H4tbiYqKGq7D82SDGmFwXq5kTACq/2dUtRf5A</vt:lpwstr>
  </property>
  <property fmtid="{D5CDD505-2E9C-101B-9397-08002B2CF9AE}" pid="19" name="x1ye=112">
    <vt:lpwstr>DyOzC+aBsz5p77B9/Y4azCOz8zmVdRm+Vd6wk/8H93cBGEX1GusEOO8aSYsiaSiFtMY8iMAEJFzfPU52v7Rbz+e6M8xZEHi3fPm2einAmkJzxAF5PJdnmh/5PsFk7s/S35m44XzXwdWrQeS3KfzGxZDiu5gzWE7WAP3J4VnEZmkEUYU9O/VANPlwDYWubWUeNdyj7yK3HtXl+VKUdChjj28zxZ6z1Bz2oVtBlM14T2tnQQUoiVpuxQfgifVdBrK</vt:lpwstr>
  </property>
  <property fmtid="{D5CDD505-2E9C-101B-9397-08002B2CF9AE}" pid="20" name="x1ye=113">
    <vt:lpwstr>5mFzoBKynya/eE0mcbfqPmiOZwKIrL6OjuifDb5eQt8p3CCnX7u1Sb9tjCHGUmGaCgKZ6By+Fh4QYTLl/VqW3At2/j76L3tjl62Ld3kqK5JinbiUhkuJ6snhJpJsDMDRBgTTBaj7GbYqqkIPh5OUj5HBc4ENTQaN4P+6jwEzV3gM8VQik6+haUsd2yL3EPCwE798sOmjn2vDrQo1eUUMjvavRuhtjAkF9UxRXESWttTNWuXbjo+2KJTPatlmcij</vt:lpwstr>
  </property>
  <property fmtid="{D5CDD505-2E9C-101B-9397-08002B2CF9AE}" pid="21" name="x1ye=114">
    <vt:lpwstr>kmOqXAJTUSIB6OI7KfBt2a2KvTNn2LPrqX2VG7Ci4cN9c1bIXx9YVaSsHG6GlaNU2/nh12CB3e4BnBeQ6m11nxa0IoTOsem0xLVa4lJ5x1dSkiCkiyewspoTTfNmeeG8Zp+fXJUbaJ1qfSLnwcm+rD+yt9amjtKd6JZAzlTu7vt4njhKIuux/9FBctCHHVlyFXtyU/eNgx/Ki1mO9XpnFo6cLrJ5E2jzK9wUg0dBW5MTdS4gz39ioWZg6BD7r3u</vt:lpwstr>
  </property>
  <property fmtid="{D5CDD505-2E9C-101B-9397-08002B2CF9AE}" pid="22" name="x1ye=115">
    <vt:lpwstr>QQbnLLBEEfdFASGE82euap1w/eWa58REVJemQyxN4zJdQeG2Efu5aj6vieOMgezgz8LMLibXnW/Lo6qZavmIjWZLd9QeJVXmjnY/41mYfSvQZeZtsN8XOLgCaOaYBBypFzOYyCYwTGIDwT+SC78cuppZKEfVlv6khcmusRwquGZQ8FcaPwQOfj7FPKsw7bd8tUhrI4XqoPW0yKj8bc44q+DjswYE/sUV7JavPkDd000uKMXdXKGLhi5A0quoUM8</vt:lpwstr>
  </property>
  <property fmtid="{D5CDD505-2E9C-101B-9397-08002B2CF9AE}" pid="23" name="x1ye=116">
    <vt:lpwstr>K8gTJHe4OpL5BdmhK7xgGgV2rU7DMNJxLUFccrg9Au/fjvloLIGIbHN7+eIYR+zyvn1h9udJeQct+cga+8+LiKP5wflPas4VFbYelFfqJfMnIphFmj8O+4m/aLlLh5fPPcyze/MVIa8kFrwB7RX8whu9oaIfsvsT1nSp35/lygWHTioymM17OFMFj14nd9ui7aD8yfBPsJawkdbf8eNaKwMn6e1H594PefTgqLJzR7sk/gj7VmNqh7wPPo2w2mc</vt:lpwstr>
  </property>
  <property fmtid="{D5CDD505-2E9C-101B-9397-08002B2CF9AE}" pid="24" name="x1ye=117">
    <vt:lpwstr>kKAdFlyYeXPtnlqKoiNnsWIV0hLkFO/aEiTCBDCyntwgkW8rJjm9m7d1msG7cGNwVv1Q3H0Dhoyj5y2KvKMYQPgzqAlKT2ganT1GXzBQHiqlP2WiAEGTqG8AwnPY+BUz6NiuSEGbDtamRVo1kUPx7KFQxgzLD6D2WpJMSwN1nlVTZjC9zLD36fQlzExB+tlXwZXh0MyyMC6aq0az9xMXoc7QlVK/a5o0uBAHRZ4WnPKtvZ47/5h+a4VwB2DUzkR</vt:lpwstr>
  </property>
  <property fmtid="{D5CDD505-2E9C-101B-9397-08002B2CF9AE}" pid="25" name="x1ye=118">
    <vt:lpwstr>+PJIjVmYEfPhUUrqwb0bP5shad2nLtN040ssMpAVoqaQ2/SFx0JB5yQ1fHZAvk2c2OyiJj6x3V9TewOQ4vzaQd9BrmZy1Ku9ngszOlywfGY/XNxVRzY9N9qWiZgh3LCVY2S1oQrdLUMz4zQarULovxlObw/Ds+bYl9Npqb3dVvWVfKBRUtQW+5YDY8hd5qWl5/oxDDV/ksJxIhZgojgwE7v/Pkh9+O2euhl1dAJTzaKuG2Gj0NRkSbYKKHBV1g2</vt:lpwstr>
  </property>
  <property fmtid="{D5CDD505-2E9C-101B-9397-08002B2CF9AE}" pid="26" name="x1ye=119">
    <vt:lpwstr>+qhXdM9iUfgbkvCK7jdIh1T7DdbIdb+nrvrgls22Cd40OerfRHr+f9eGH+av0d6fnfnp2/u5lvhp+I1jKkFdKnQbSyiKKkj5cMk6iuoz7RRozVjwg/KflbnizhHivyP+B0BYaKhJaeL+54+2IaMmN+I+tEXYSOgyj+aYZ6a0lG+ldnGCduTdY7UJq+57NTwqBjP++Yf97rJsgBoPC2FmZGciEcinsoJXX/2njPNI9QDLgzwvjMmMo6aC9Ywx7z0</vt:lpwstr>
  </property>
  <property fmtid="{D5CDD505-2E9C-101B-9397-08002B2CF9AE}" pid="27" name="x1ye=12">
    <vt:lpwstr>J8Kn5R3OvlFu2g3y09pl9pPainnqcFioGxFptBZ1u+yqk1gCghwozHq15zE28Eq8L8+FSCc9zKEyb88qM0ok0PTb6V3hySu90yxmWWazrERB0VTIhmmqu6WHnYkE6EpEQnioI/XcO/9sEx0sNOq9TeWRchRlSnSG068CdDQwguHWuxp1OiByL17zLF/qw6ORtJ5aVicNkrQ62XdYeEBTST09D7yJpPQ2lI7Ik+TymTo5H0fmi6a4GlsIdjp719/</vt:lpwstr>
  </property>
  <property fmtid="{D5CDD505-2E9C-101B-9397-08002B2CF9AE}" pid="28" name="x1ye=120">
    <vt:lpwstr>7EoOLcempg6kNB8dayKh2WxshZQdux9myJ7BR/25QkNZS4jtvj9atT9ihecXe1PhE6v9XPC7DiA2RutQQf7YaryRew2Smd1XgWPD/+/sjFjEXp+nWghOLKQlpxbJPgi6Wjm1njSI79wwMZz8WOT4Xfznb2nwhSTqyp1U0D7QUXRNjSftGxbzxH70UvlSzjnNPDYfQpJIJt0B2yOMpAA5H4fIfzy+dlOOvVWaYjNcanHlOzziUrxTeElf4W9ZaRz</vt:lpwstr>
  </property>
  <property fmtid="{D5CDD505-2E9C-101B-9397-08002B2CF9AE}" pid="29" name="x1ye=121">
    <vt:lpwstr>WkcPYXTydfedws7Pt1D5GnJ1fCAhB+O0fcMJSvgFCqoCAHRH1MxGgxswF/Ky0gBskCWGL+IYUm4Us1BVyVYvgNx06O5wEhpHFt2Lb57vWCIPh8SpFV/PDPpFUTVkrSaskZn3OAttIwGOM57cK3VwvGMVAOCrfL9/flnrfL1W3O8pLwIwpZ6Dxjipam9NVhm/3De3vEeNBY8UUcvrEWukfMOjN74cdl74mzs4uj8ABpunID6mZfC8nvrQsCyN8SL</vt:lpwstr>
  </property>
  <property fmtid="{D5CDD505-2E9C-101B-9397-08002B2CF9AE}" pid="30" name="x1ye=122">
    <vt:lpwstr>ylcF5IfkPV/gbkoitQYSk/0pbdnKQ3rdbnJ7EmtTOLCNDtU0qVZtkU25JLEmpkuSwCLFrAE4ZDJ2fRcgN+HgBuTiDeK0Ov07HxIO8HVh/11n/bnc7zp/uUSUt8qqxAHGdPuwoC49qY3mU4n19OLDfP/ZZIqPKF/QUqrJt7NDKi1UhpYitGiCQfgWQDFSAW8JRJr0wAEdEoKyRT7tvyQc0uMteZlUrZ7s+v3IC/ojgD5W7T5SThyTVPfpUv+soTr</vt:lpwstr>
  </property>
  <property fmtid="{D5CDD505-2E9C-101B-9397-08002B2CF9AE}" pid="31" name="x1ye=123">
    <vt:lpwstr>ZCQPqttFJwFs0s6538hcTYfYHkAAA==</vt:lpwstr>
  </property>
  <property fmtid="{D5CDD505-2E9C-101B-9397-08002B2CF9AE}" pid="32" name="x1ye=13">
    <vt:lpwstr>ktYPRbxlFYwAQDZDsKu9W9SJ2q4DteQ80mTCoCcw2uEbGy4vnQx8GbJaDcEiTnhiWyJXBAPg4ZI0n0gWg/dkfQq32gn4GwIBM4HzkyG/ZXuyX3RzPfpwAift1pcdqy1KFg8TVypvzcCRh9sgY7yoOQqOfSgzn+3v6Yj7Bcy6CJ+FTlzujnnIcXfxu5pCkUf3sq4Z9BkNQG4H/AkQ1PSmbIDQWJzOf4uzCnj3bZ1m1XGEixPDrMmcNrJ+ohzsq+e</vt:lpwstr>
  </property>
  <property fmtid="{D5CDD505-2E9C-101B-9397-08002B2CF9AE}" pid="33" name="x1ye=14">
    <vt:lpwstr>FXpGfsG+T5pSH0NDrCTbTWHXh4Qd4ZoTY2dCvJD2tBw32vK+C3+pPcjIfeFxfWs0d9ap7SbDvLt20vjB8E7mtSR8hyHLVX7q4GSfNbPNqgAADicKg/qaoSgOvwMnWnEeEDV0T5+AcSCc7uPLagPgyY6OFZvedPlCYuhZfxVtQ07m9RVYXaZlL3J1Op4RY1Ajtf6Rgd/JOzJHHpT4UxCwEAwd3PsWjE6aecnnzSGhKH2qiSZYEKICjhyAxJluSro</vt:lpwstr>
  </property>
  <property fmtid="{D5CDD505-2E9C-101B-9397-08002B2CF9AE}" pid="34" name="x1ye=15">
    <vt:lpwstr>9FUUQXIz1EalE2uf4ctFuKiuNOnsaVRHV8iSj+tCFPrGYjYBX8cCcklGMgBjiiplflaEoDjdgaLuD6LSHeZUjIMi6qr7c3qiUkCd/7g12di+khDYlHP+j3RLTdv57TM+B+85SeBgzTYEtRS+YKMIAhLV3iXDTgPxW7CpbtUDMMAAVfX5A1zMGN0znht1o48jZvETdkvZk4tbBnidiHt0H4jB2D8/r08S9RDnByzDQyBVh1+EK5/iEc9tzgKyKAl</vt:lpwstr>
  </property>
  <property fmtid="{D5CDD505-2E9C-101B-9397-08002B2CF9AE}" pid="35" name="x1ye=16">
    <vt:lpwstr>cCeoMjHnw3ZnoEWFHWe6IyBylOnatVIgEWvvyHnZXxSo7HS7zXZsPcb/sH3l8jczfIwjTftm6nuuB5FaCe9c9V3/isOFPgWzVhGC+FRyT4St5OcmKT2gu4KThTM5gV/KubMgBdZdbh1NddoABH0n2IlInrnV7Yo1gAcp9WvDXkNgXL2A5jB0jq8sqZbqvNL5BDqsSguZrP+alEcDXFzGLiQ33edrOqOK4Re04XOa02tdC9Z6dciGnIKrx5CmeR7</vt:lpwstr>
  </property>
  <property fmtid="{D5CDD505-2E9C-101B-9397-08002B2CF9AE}" pid="36" name="x1ye=17">
    <vt:lpwstr>+tDZOnVkWhgTUZhrFCDndlVyDS6HxMocoVtuvOhdAg2aoFbyAQbGT5lezxBV1wfzNdZSMmYdRI9/8Xpyu8Trvjb/egP/wHYzRJSK554PTdyz7alF2BKIhVf4MCN9YWqTwH6mcPhYDKsEGmtlmUtrvfKH6Q5BG8J4DyWl2+psdM/GJC7q4XRKCnwcTkUKsCUGUmcW32PnBHZ0Kv8/6q2ALS4S5SUgaok3FHgB+SCBIZ5lYdUKcSzk5W/wbuQLk5n</vt:lpwstr>
  </property>
  <property fmtid="{D5CDD505-2E9C-101B-9397-08002B2CF9AE}" pid="37" name="x1ye=18">
    <vt:lpwstr>c2VmZfcYsDBk4XX1OTub2w7RDNc+GWG2cH6yz1CiL9q9qiFfISUCRMHRRqnP26xgYTCPWM263EKyrAU5kA1d0QtqZ4F3ybFrvk8IfU6F7lTAcYqUfdqw8JIlawPiuwdqaXywgt+YO2v12Vh+/F02Pfapjp9yVUaftMQk04u/x8pnuhSSc7+IUsRFBzv2+4C2hpGFC4fTTD41MI0SdC2ttbq1XiqEo6Mfb1t0s9bQ+URZKnOJOz5DguxbiriJJic</vt:lpwstr>
  </property>
  <property fmtid="{D5CDD505-2E9C-101B-9397-08002B2CF9AE}" pid="38" name="x1ye=19">
    <vt:lpwstr>QCNK9bp4+a4ekDVaWY5STTRdlQ690P75b47Du1Irhv6r6p9f+flhCG6fDWmlZeG969Aom0SP/TjbbNwTQncxdahV9GJ2b2MCCvjholRtmGQjRJNska6dgVzmzXQr0o5j3u6IztIeSY6CcQgeCklHE7OVKRCzAJQALBydV/4zvmRXZPTBLdWbo1hyu6Ke979iZI4YYudJoztfZ6BWpI7ezdQscPVdfFdDc0G+h1Z3WJvn7Ya7V1z07S1Nn9+ZhKV</vt:lpwstr>
  </property>
  <property fmtid="{D5CDD505-2E9C-101B-9397-08002B2CF9AE}" pid="39" name="x1ye=2">
    <vt:lpwstr>m+VziHQ5LFxhdJYT1rY45X/ADnl1OKakTs5c9qI+x3s0DYGrK0v1gT0D+hNVyKWb1R6+RAfYLasvQT/53cGA10lx/gbfS9bF9iMuvZbZA6jL/6GHWGSku5+6SfPpY6pckhtOvXkGBX+n4YCCoiLvMAhWTR+bnZ3AQJIKf4ixml8HBA0rB6fK/BBxvmWdkm39SWErZUDa/CUcYOBvvIdj07hlIG8Htgdy4jrXcCzblvsOfQqJ/SXRKUhkmWbLLvM</vt:lpwstr>
  </property>
  <property fmtid="{D5CDD505-2E9C-101B-9397-08002B2CF9AE}" pid="40" name="x1ye=20">
    <vt:lpwstr>z4/GDPvDWqz17b/LPNHQ1Y+FCFz387SUxpZB6APtPFAPvZbkDVz923xv24+r+AiRgCL4NYzs5huw+N4iY7+aTU199YtI3vUTx7d2UATg+qQYuuVtZNicI35W+euhypMa/XiyEowDlEkEj9+cNgkpBPLPbxCUxs/8PtQ4YC2O8hl0cz++diWUob82NPIdPfcw3mLMKD6v8IiiF+QhDwKWVCp9C+NxjewWQrTndQmclFNiJP+QDvfCBwgT/cgeSYx</vt:lpwstr>
  </property>
  <property fmtid="{D5CDD505-2E9C-101B-9397-08002B2CF9AE}" pid="41" name="x1ye=21">
    <vt:lpwstr>sAhQjkl34FenLvTOmR+kUhr++mCxteHWUxp7xTmVbZjK5i02kvGPLuShWgr0LMBHCGbjk/2cgSY8U1aJNo85vkChfty/62/+8JqsuailNIi5NJVgjX4XNKhsRM+CiQ9S9uDEa7b6pGrCXVhPC/OMkJOHT2wkGoPwaf9Yl2PjvC086K5vv9SW6t2jsEp28mdKEYSAprt3F86lO7ysOjdzhJQPppmoNcC34Y6QwqHk0X905DwFQQlc0OfDSBbBgRI</vt:lpwstr>
  </property>
  <property fmtid="{D5CDD505-2E9C-101B-9397-08002B2CF9AE}" pid="42" name="x1ye=22">
    <vt:lpwstr>jHV0Bz5xesgXf9OiawyM1PnL6mPwdWTWMvR7AsG+29kyFuBCcRZtP4A/q0Aq0PnO5xRXiomj+kZo1kY+CL/p5nMC81pRdnm08X1n/PnPGGBKc+57lpgqXp1hyaKkECXE7WPV1ZSnbrthDLeiUMH3OPbGUtzrgP531YWZ2GOXk39nsmRi+Yer62gKRTzcFHiTPtsLoHZ3exNnm40FknKCdgcISSFbOqRVPagHdoEID06Gc6BcEkNJEmb9eLdp0pg</vt:lpwstr>
  </property>
  <property fmtid="{D5CDD505-2E9C-101B-9397-08002B2CF9AE}" pid="43" name="x1ye=23">
    <vt:lpwstr>k7le2PkJ9yH2ydbZAJP+wXRKhHuILr1ZGwe+t6S1QenLRN5VQ/8KEcumew2GsZ8GIMNmcvJsxfVptVKMZw1ukqYHKfTBgL13CWSWxnC8oB5xdhC+TRHikYAtByi5HoUORze2uomI4kD3IyTFtyWEDuCibI0g7YJ2ApLaztcK8OtQTbuRYb+KfdPeEz5XAuQC1VFzGhDNwlcspahmNV0HBksIvgowty8Cr4XYjP+RNTlNPvnHXFXft8yef/6O4+F</vt:lpwstr>
  </property>
  <property fmtid="{D5CDD505-2E9C-101B-9397-08002B2CF9AE}" pid="44" name="x1ye=24">
    <vt:lpwstr>7SqXYmPR7y1W+Ue/PBUu9NNmpm9jJCCao8FUJm3xdDsJOS+tnCevB2ZLVjsF+XGq4MtoxNUUexeteiPTY19NMnOEy+kA7lfb4wwVPSKRSJj0ct+2pMrsRH5gOr5mdL3u4w/0L5qGu6FWYuFeiwb9Dwd/qxWfrg2GZmSuqdIamQ8BNTrH+N8H2owcQ4fiC4VCtitOuC7Z7U0B5OKBu2VdFmxtboY1npXuV1T0ZvHjHi8dae6st1QcRk4K160sDK1</vt:lpwstr>
  </property>
  <property fmtid="{D5CDD505-2E9C-101B-9397-08002B2CF9AE}" pid="45" name="x1ye=25">
    <vt:lpwstr>9NtBE5c6X733nlW9L/AEo5osI5Xc7ZuqFDYB1Qcb3ZInaNjzycZNBOcZxuG4xNtU8L+eVmsKsPPGjfV7t7Rmljj9Ikb3CEFAbuV+8z8kWSI/dkSgsJt/NiS60vt1ENNHDasPy0Lmb730Q/tX9xjRRxecTZAdJP81mPEEuGAG43S2Y4Cji6Ss6qCtiOWVyDYjTioMzejrFcqgl+uu/IoCcRZEraFiLyHys8oE3jSgqU2rpUG0q8HPldeWdqHEIDO</vt:lpwstr>
  </property>
  <property fmtid="{D5CDD505-2E9C-101B-9397-08002B2CF9AE}" pid="46" name="x1ye=26">
    <vt:lpwstr>0Xb5Dd5yWAynK5rjA0FOzJgx7DH8Nyac3H9VY/+6KmkSgSeFR9DHaZmeDCJMJ0E7rqz4aYvzmPxOlLeXHOgwEtI4NR8fUT7vanvXKlZhpCk9yqfLHcBJRfH/Lfmg0JLGZp5CZE2IvJ218VXDGlNVMnRe4nSzjeY64N7RpNAZ2BX46cz3D+aq7gkUJxWGjCQ2ibdI1QiQqyyfrLDxQC/lzealy0HGJo/DIXaij9jaX26EefUj3FA+CXdSDv6SDr/</vt:lpwstr>
  </property>
  <property fmtid="{D5CDD505-2E9C-101B-9397-08002B2CF9AE}" pid="47" name="x1ye=27">
    <vt:lpwstr>Ceg+LoIV6Qd+8+O807KAcbL2ReotsveRGIPEqqpXbuUE+EjNuij3cMDyvTpvUuk8SFeKQam5SYdac9L/hYWdwCik8xvOxooMfTzQWSFXfByMZw2KX7x0gBpCh+Qp7pLLcLNqN5FnjPW+hk5qhe7wwOEGMijZTW+v1n7VTvY8EAY1VDipcqpjlbvs+n2FcTYm5J9Wo/E6HSAOO/E6L18ENVYPqk37UIn3XxwOXW8Ya5cV3Crsc4wfABr4ttOOIeP</vt:lpwstr>
  </property>
  <property fmtid="{D5CDD505-2E9C-101B-9397-08002B2CF9AE}" pid="48" name="x1ye=28">
    <vt:lpwstr>rlNxa76f3nQlZuVqMxxdRApvucpGevchh/X1kgQI0Tqvlxn5Xt1y6/LY5i0LgsLKTqF/mft9YuezjjfRSEIx8WxumMsHeMGetXZJbQCdza/nOtgN1onL9bEq5ZQflAkU/ZW1e1STrOFoTU7nm135QDCQAd4QMTAPW3Bf3WLLfpbVCDFB2sVkAOTtG1cdKa+azsIomjNlDPPHo7q6xXkKD8LjKnMFkOONqJVZULC8Nc/9oooyHJ7pBVdDhJocOb1</vt:lpwstr>
  </property>
  <property fmtid="{D5CDD505-2E9C-101B-9397-08002B2CF9AE}" pid="49" name="x1ye=29">
    <vt:lpwstr>JVtJ6b+qjITC3zwB6mtNAePjkhN/fQfArRKeGgnnIDiYQlPWgV529p1TAyOBzwEQHA6+Pz/Tvw5c7MfF0Fy4S6jmY1X4+7XXj+DdkwyQvBfMTK9CxAOV0h7EM7ngJLvVhgTsb1ODZzJWxCnAqzuMw6V+Z0Q8ogPWCTBunWkL10jofqO4ik6Cly19BJ+1h8hVmY37Ovn7kX6EhSN7iwMe71XDouDEUtb7ko9OGzcmCfkR+feT88oPYAMEmDx5zYD</vt:lpwstr>
  </property>
  <property fmtid="{D5CDD505-2E9C-101B-9397-08002B2CF9AE}" pid="50" name="x1ye=3">
    <vt:lpwstr>ZycgGpV2VBdYu8pkEKltd80gW/P2dYL0jyre1zCc9B9ix32SjdDOAmZCLEthkmrYH2sDhVoICbVOf83ulNwi797OLdHAF7qEcFFbGajmeAobk7MjpuEG8lLkxeVJB+pd1p1PcSyjj5aIfjVADPHlruXe6iqGvzOFfA2IwTUj2YuAFhSTbNaQPcKnzzlvlXUWyG+YwQbpeMpiliknaq96ngQjQBKbg/S3bdBplYoPp4+Jltrsi7Hh7Ck0FctgY5v</vt:lpwstr>
  </property>
  <property fmtid="{D5CDD505-2E9C-101B-9397-08002B2CF9AE}" pid="51" name="x1ye=30">
    <vt:lpwstr>YHMGrGFNIRxKgjx8yFevtE8LHZtJikKe+QeQq9hL+ukrsbdluj6udxOTjp3ppVBt1dH5qRi6TGl9YJzedwcSTGEALGM+s6dclONA8yGXkanf4ZBGxiWMKQiqdNLFZxKW/Fnvh+rQa5nwxGr36HNb1rV6ZIPp2++hNaCPQVNyK6e2ZShwFdhGrA/mw3yQdw7VtecUxsyvvP1ULJ13G6kRzAYPKjI+uwvYcya2F5WQTpKkOwkjQ/Hg9qBDLBCM6NL</vt:lpwstr>
  </property>
  <property fmtid="{D5CDD505-2E9C-101B-9397-08002B2CF9AE}" pid="52" name="x1ye=31">
    <vt:lpwstr>Leqke1X4sc2urRrn/14vaNsf+8XkgyJ4JD0/gRcI/SjcNAH8sUXOee1z2J0iqAK8WCt6Sr82rC0yZANjhfGDZmkv4+n3tBqjAN7BsOPElHEFZXF6Ke5mJvPqBskMM7kNblVNJlREwKMNbkQrkE0vfcFLUYC4PhoqBIvzDJel26EsTMfi/YwtkhqPc0bnwbHRhpIIyUCXqeDb72JDBrD4cfHoQ18snlyf08Xg7Pe/ubpNmHEOyu+CySEPYRr+g0O</vt:lpwstr>
  </property>
  <property fmtid="{D5CDD505-2E9C-101B-9397-08002B2CF9AE}" pid="53" name="x1ye=32">
    <vt:lpwstr>d5NWTTboYSTtYKnWl90APiUcA+bi8W6q0EdEly+HX+xNTyalPPebeVXdK45l1N0Glfeep1Aytk6+kznQtASVSwx/yUzjJebg6pVWGB+TlpW9pTsVOka1mPLn6So2J+UCZ2yE6lAUgYLZRvxDLhJY2kVVfRWO+BUNBNh1/2G3aIICl5B7HVh/ZWZZVS/IHq5ZXyNYMZY0RXr8WgHGO3N73aPFx+dFa8Nvjdd9gtcNvJW5YtovYb1p45X53bw7Mla</vt:lpwstr>
  </property>
  <property fmtid="{D5CDD505-2E9C-101B-9397-08002B2CF9AE}" pid="54" name="x1ye=33">
    <vt:lpwstr>n/RIuNIqL7SbassPMHkt1vszZ9caLxQk/6YaE+HSd0xhVBNNOZG5K1sYVSkQlX7mMa36UF3fc1wirVdsZNLh4ZRy1mXbZ1FIXwbjvqWHtNvHtrQCCU02ku/V6Q2+wpMEOugqM/reN3z3tVo7ZW5v6Clx0s7Akms4mGinjwV7V8g22ekdo7K7lIrhUw2Q9SDe2vQit0YBtDEE5E+qNFNH2tN6bO0eHVB3o9ib/+s9rJUTo3d/qhRSmNxbo9MfRqG</vt:lpwstr>
  </property>
  <property fmtid="{D5CDD505-2E9C-101B-9397-08002B2CF9AE}" pid="55" name="x1ye=34">
    <vt:lpwstr>8x3GyLIi29X2MsTvi0vZOh3n79F177Ajn31ThgZN8Rf4KtQKuVsNJfwbt1jSxaYoZZCQEUONCGbQv8+JBRqLR0xSa6GPfSTAiPnDLo75fZPoz3EvOeL0PRy6C7jDu6fWvkEr6yOCtnJW+3qPGQwqedzArMc8GdsEvlp7SVRtx7FJl6oZ42+lYr0omlKYzfn83ZuLr/7HMoVzjjE3H8gBNAWNTmMkseqh1p/8at3MEvJHR16b+a7jRHcg5tjcz0d</vt:lpwstr>
  </property>
  <property fmtid="{D5CDD505-2E9C-101B-9397-08002B2CF9AE}" pid="56" name="x1ye=35">
    <vt:lpwstr>z5o+VF/rZMqREJYamIPQnbRE94J8FpVNTrcbd/u22efGXNrduinVZwtsZKfeemD/nZVIlpjTD9UdIMxXrbSZ8bGVcXAMoW24xKyzi+yi13tC2T4cGtnu/0sn630PEwTGHKTJccBiqEUovnXbcqXTyDJIwaUB6QjM37ebV/K9akHvtRWV7DOBW6AVQyaFFiSo9k/Vswwdn6tSa0y67TT4W8jfb2RomV5LLAC1NJDZXOtY7glDY+xlTzrA5qreXp3</vt:lpwstr>
  </property>
  <property fmtid="{D5CDD505-2E9C-101B-9397-08002B2CF9AE}" pid="57" name="x1ye=36">
    <vt:lpwstr>0EayXQUikulXWIbMnzQb/lhmIHbvJ4VbWB8VcLyVlNhvw+SH2DYPj6M7jPgRe4HVII2IckzhvmIJZsPtL3wkHluSmlW5S475qynSW6jNIPsAKCfI6NyY2J1P8S/d3Y1XjG+R4wlQIbQhCOXvRNdDdKaQ/G1BdLwoqX6+J9oGkLwjctQK95RQlPnVTmeAXeYT7V7yhbPAIbaMiSbspol59OUqHudh9Bb9TgMjLe7DeejjGgXK48oeOtgs+qAvMmJ</vt:lpwstr>
  </property>
  <property fmtid="{D5CDD505-2E9C-101B-9397-08002B2CF9AE}" pid="58" name="x1ye=37">
    <vt:lpwstr>hAahisNoQuNrzhYjEgJOZHRdhDwsd+TPeK/upeheYHD30wyb8cEyxpnwfbPHzaKyAPnPcPm2oEY46XDzMPRci0484mDoNlsIkKeT6EOqY9vx39WRWZhbhI7gNiaL+TW4QFNLJhRmythfDRs3S/iw5wdZcDuwTJJLorR6ZDxG1fkJbI0E3vFjWTVLnD2ASph4KIldAIDTYkPWIHTrknbBBlt6Fj9rC+GTYWGCnapH7yi9G6Wr1DIsCsIFo0H2kGK</vt:lpwstr>
  </property>
  <property fmtid="{D5CDD505-2E9C-101B-9397-08002B2CF9AE}" pid="59" name="x1ye=38">
    <vt:lpwstr>Bsq5Q2U2ErG3sjw4luoas0Q3v4DiIjhFIG1MRPEnVyCMhWKJSdMz/RbRqv43P5iSUhKcJM9FbXoz5nTuGqK/OtFgrwcuiBwtSjdYXZi35c2lDmuYXLhsEPU3+cQdddSet0ScPdbBmLzsiseiNecoi5yMuaOb7DO6DGaN8nmnc7d7qZAXH1YQYi2HIyNaOGhLZFoSZFKfuVS4K/y8UW3/NVwCRLI4NoUpSvGd4xTKOQW03XujbfYCPQyIkzMbZDr</vt:lpwstr>
  </property>
  <property fmtid="{D5CDD505-2E9C-101B-9397-08002B2CF9AE}" pid="60" name="x1ye=39">
    <vt:lpwstr>CBi0HldPBeogck492sHf9Fsv/l3PG2TfciIUDid2sShNBZD9LOKMOG+tXgnfTVw/IWDAcwrSVNRb66RmEiBCizBTmHAN+3hE6tjj0fuykjeE8nlAQ/6zIOnOk8JlHKiTdpJHFFvvvIUg91nF1qqBPo+Ef2LIhlc0hth4DqrtWNxExBv0M4S8dHtAAwE3dlTXS0sEnjoWJ2j7BYJ2tW9KlTKVe8wyA5gR94Ft2HlNh+d46n6FOU9Ds3JUAu9Wn2t</vt:lpwstr>
  </property>
  <property fmtid="{D5CDD505-2E9C-101B-9397-08002B2CF9AE}" pid="61" name="x1ye=4">
    <vt:lpwstr>6HV2aVnla6Mhc3gIkd+dT6BD1uEMQhp6qoiTON7bcbzNVLlv31SSgZpAuSqObFRPXkU0D8cdSzxBN0fi6pw+UWtyxHVxhUbAOhSOC9u00565OKx0MqQeNuoI2vsTCtkNpDa7Mx5+XS8TAxGstv6GwRvyucx9fgGJRvbjTImmQeLzZNgXiMBcgsAQ+7EBhrHEu3P0VOv7FEMenN9nuFHX016fBlt6T8wocLz7rhrNOfeLALwTHL5Qg1+JMVarmM2</vt:lpwstr>
  </property>
  <property fmtid="{D5CDD505-2E9C-101B-9397-08002B2CF9AE}" pid="62" name="x1ye=40">
    <vt:lpwstr>eYhwZBWDcC/KpMftRvg7jSv3CjRs3zttpMJqggVz/6bJViw2jza4+clyGhAe7ZuMAhu80ICNbTXlhoa4VjDMSsI/ZqhnRG2CLq5b0Z23vakdaljUkPmU3yKS2VwGbSHvChfdMYwrWzhslOWHjezrAbAxTTlKW1UDhFldPRdOBVa2skIERZgBU0LpXNoiwdv9EypxiaIPkJGx3fnjiTG/BukmNGxpZUCo9NnIbhVbhkaJcqGSr9G41LMbYDhbtBX</vt:lpwstr>
  </property>
  <property fmtid="{D5CDD505-2E9C-101B-9397-08002B2CF9AE}" pid="63" name="x1ye=41">
    <vt:lpwstr>pxjbRZFv/En8Z3SpZoZm3ew30PoT9ekgRI4DjNu1bBqqDdi805gae3ZzuQ2dNuVDp9juVyGPEGdwEIRKGQKa0oRvTOrcaBcD4GQPK+gI1m2PQ03T2SzrP7/2ZNTdAB2jrAiLjUSMeKHsAvzjgq6o40NaUKv1BFplDT5VjAP0bwuA0B/Gps0r7RA1Cc3i3K/TsCLMb64g/YMEiuDCZOaunW/0A4fod9N5og4UbOvtMmclGSWtriudvSUvZyqlOcu</vt:lpwstr>
  </property>
  <property fmtid="{D5CDD505-2E9C-101B-9397-08002B2CF9AE}" pid="64" name="x1ye=42">
    <vt:lpwstr>XV2xcBk3/JQg5RXh7FxZrS595BggE6XLEbpP71vAFUvdzYcqSbcjjKfgUms+I7S09A7bEYKkdxO/2FGAwYM8e+nFl9YKt4GL8pUNhrq6n4Hj/IIBHaNI5PeIh9Bj4SF5msQN0CJeSYagOFH1NW/oVFaJzAehVi3RbIRy28OmUctpegX0GO8gKovPIb9pPtl0v+IjVvpk7dWbGPkZ88kmsgMyR57SGfC30BwTYSzaOknM4fDtfOwhD6l9A+FlmGH</vt:lpwstr>
  </property>
  <property fmtid="{D5CDD505-2E9C-101B-9397-08002B2CF9AE}" pid="65" name="x1ye=43">
    <vt:lpwstr>90ElO/OW6eF+JdK8xbtQKaXpOFsJniKvsNDcZ/Z8c1vtyNFcgLetI2HZmez/3NXXwe9AV8HQGoyulcVfXlR0+It0gxvTfpEFT059TCalU0pjrQ9+LszNpCN8IXSjpg8Sk+QyVSr5SUZ9h28k+j2rCPogzS7G+AtBiJjLkvNJ4n3aMwbZeO+nmNxUbJ3oKqLdUEMn42mJ04QRLsUl4fIAD7pEvPxomqh3a5F9iJEurmcXV3HVK/VHt5mkANV8Hkw</vt:lpwstr>
  </property>
  <property fmtid="{D5CDD505-2E9C-101B-9397-08002B2CF9AE}" pid="66" name="x1ye=44">
    <vt:lpwstr>fmiqjTPcH6cyvT1ap7JafrRyOFdPkyjG5gB80jsEIP7/amRZJF3bTmERrLKps2QNq2bP3fUBTMb68Pphj1kAwKeBk0ot3HBCj7+sm9ptGbulqb77iWNX2oNkpXxiB7i376B3Qr5oH9+Iq4Ur1kJ0is5pHCzv1WCuZWjsRpNIXmsmIZRdbM0WOBRTFQ5ud0u6gZEoVQCiqRm4QKnyCzC74skvP5GHLnsIXjEmuCxePw+wSsdvtbOIJijsk0MJPAk</vt:lpwstr>
  </property>
  <property fmtid="{D5CDD505-2E9C-101B-9397-08002B2CF9AE}" pid="67" name="x1ye=45">
    <vt:lpwstr>NjBACANpOLJMupFF8dXBosawcVG9fbbKbQeFi32/hgnff+kIVpY3tXSni/Dwpsrsp5yrdYNw6zhp25nTPA3zkH8KO7fXeeWdI8K90G4cdJlBid0vIH9moqXydf+ETxTvxVaMT6nsCGLwear8QxpqxyNCl5xRFxv2QzFEnAWQqT1OlBSnP5fhMXoPaHLv1weydJwqx4zBlYWXwlBwpAK/BmHoB6ZmxYPnGELuDT8Mxn4NenIHs/R6eON1jdCBz0k</vt:lpwstr>
  </property>
  <property fmtid="{D5CDD505-2E9C-101B-9397-08002B2CF9AE}" pid="68" name="x1ye=46">
    <vt:lpwstr>it+3bkcVmeKLVupgzRF6+m3pEBbTTeYBpV1YLueQ3MkbxD5lOzrVtnJy/HFbL/zVfJJCXxTTsfbniZlHtAZdlwVm6aYVw0SOjNO9HanoDLJC636YQW69eoehtYMNOTpbOQTrHxXC2eRQT2ajPXkAJEUj5f1dkjYTyhh4GaH9p+2x2VjhrYgjOzBwhK9YlDFk/a69Bd4i88rcWIMmuRHtMoJNesqpFCrYiJNbLAtmi8QztwlIL+6/C87h08+Taf3</vt:lpwstr>
  </property>
  <property fmtid="{D5CDD505-2E9C-101B-9397-08002B2CF9AE}" pid="69" name="x1ye=47">
    <vt:lpwstr>jTGMUUoCvaOH3v5P2WvGMBKPREfLPDp7pV0WvdwJVgljTzhdw6/859FdgA8djzZaUw1tYodYlJjncZRKH6xi48ahabxzZNQz6Rx8j+ykNK4yDrXut/gIkZeWp+JCKkwLlPsj9lCv9Z27WQxbaB/d3vYQ78hX4okXzFNrVePVa9/uNT3yJZ+BeNVhC+1nCK1TfIM7zHb8PRCbKERWopsjHCfMDe23G/sEPgdqeJvZfurg0FzF+tQ/9kPnXnXsVyH</vt:lpwstr>
  </property>
  <property fmtid="{D5CDD505-2E9C-101B-9397-08002B2CF9AE}" pid="70" name="x1ye=48">
    <vt:lpwstr>g/VqnKvfmRlqUyLxrCfL/nzrAWSjwkO5uWneYTE7qi7y3cDpNhUOf9ZoPpM0E89bBiraRqSYrnQzbiYS6Wk3y2EU844BdZIAXOxWBeDsuFQIahqRtQXnDg+G5ufyUzcFwi1KPGwaxE/4v3m/kD+fYV00Ajjgii3segTA29vD1nBqDsftV6XNZhmac8iJgr1yWVDX8sYYhWJ61HyOKp5bTwl3/JPWsVG2VpMK1Y6AzVo1nnOOEq4KBrOv7CTinqo</vt:lpwstr>
  </property>
  <property fmtid="{D5CDD505-2E9C-101B-9397-08002B2CF9AE}" pid="71" name="x1ye=49">
    <vt:lpwstr>bq0+cnhuYe06un9YwbuCJdDJ0Kh5miIlRWxm58j7ly1ciALPOJDYDoQv40Y0r9ZbosnX5kweFM25GeyoMX71I+NTNOWt3QBKMkUhCb8XgLdycL/uYgofa/KA74FvJu3I4/oB5JXDJommpRCEuBPPfK1DD2VF2eY6vXQZGk2Z4kAqYjoR2Dh0S49diVOo0fLn8GH4CvARFJdfpf9EI7LdtthJk1if/g5Xncw5VPm8TI8kBAbLqt/QkAOQXx2F/nY</vt:lpwstr>
  </property>
  <property fmtid="{D5CDD505-2E9C-101B-9397-08002B2CF9AE}" pid="72" name="x1ye=5">
    <vt:lpwstr>aSmZQnIxDVD2DpORKEr0Kq4Z0UcovkRKzcjp7w6zitHzc1bLqvl3Cc4kTrs7wGY1jj1YNAOCbVP6NuuqUK1d9rT4aE8yt6iOuIFnjupfUUVZ35yrIyfzm8Cwi3/CNLUtJtrW0Pt9PQFd2dLtBpImfddy+sjv00OXlW6CCT4T7T6oEbDAstj7oKuhUOxVYXEFwvESuOTcz2WDxA16sGwsW5adO+kdU4joUmZReVEmaTxTA9O1hFGNx1UHFNKxsG/</vt:lpwstr>
  </property>
  <property fmtid="{D5CDD505-2E9C-101B-9397-08002B2CF9AE}" pid="73" name="x1ye=50">
    <vt:lpwstr>csJzeBtoK8Eg62WCDy8/kbbzHwPj22fzdAel3cmc03LvU1R0vhxLNNKc+4Erynrt5ghau0f3zCfpYNzmRU7qHO9S10DEpbG3hVQ37P3DqGbCieony/UAwfCrfqhCvh/JFYIf1xVCa8oCSIjC+JxfBD0xQ7Lr8dkox2F4iff9ii0WG8bUkqbe780obz0krxve0i3sgPsn2fTkLmcWGF0IgnVa+qXzrMteqJUJJ3l8+sFzBQ0Gh8PwCnZxEHpq19D</vt:lpwstr>
  </property>
  <property fmtid="{D5CDD505-2E9C-101B-9397-08002B2CF9AE}" pid="74" name="x1ye=51">
    <vt:lpwstr>kZ0LK2T9b4La7Q7x3sMuCH9fXTCSJHmF0fipkcjvJwyAdR2tS45qn97Vsu0B3BXg9jtbpmM92fkyhtFXlH2Hkain4Tq3vV+FN6APBaNOelZT61Krs6Z7M4LJ7Y+Bt2LYVjPt3jAd+0mTuZ1DOFnU5kvJ7uv/CLCoxP1ADIk6KJGEZyvWwpOwZw5V38IZ4HilyuLZh9ZmgJjehjb/rfA/MUBjVooAGNcKkJocmoGwY+xFpM7AKnbEO/gOgBsR2r+</vt:lpwstr>
  </property>
  <property fmtid="{D5CDD505-2E9C-101B-9397-08002B2CF9AE}" pid="75" name="x1ye=52">
    <vt:lpwstr>6Zw0LmfgQ8DjGJjKvlv+yYV5MlQp0nsSD5g3SJpfrxfK1YTZZ8dR8UEzWa6/GGGdPktdXEbdV19TviJxjMc56/LxgFzr1Qks84PrFwWtbE8dTuHhgvjpicDV8pcW9vhj4YdSSFYyVh8utKTtJKUdGn5s75ccf90v8HzXU6Yr4zXHhfLhzUUU/5LTHrl0uFeS1MCcYl3d5+1C71SU/KcRVG0TwHh4wlKNODH6a1CYZk6hv3A9ufjQca4hYZFfCE/</vt:lpwstr>
  </property>
  <property fmtid="{D5CDD505-2E9C-101B-9397-08002B2CF9AE}" pid="76" name="x1ye=53">
    <vt:lpwstr>WraV2jzZwiOlVaS/oWzcWKGj/fAZ7FiJ1O+rf12M2BTsic0YMM3Y/WmCVa7QtAsqKjNsv/P2VL8L9lGQtWg8VMd37NCkP4fsDTpD2BBak3CyDMxdWl3kIjLLd5d0+Zp/vSLN46PK0kKYfzkc3cFF5gTpD68C4wkLjOe81iTHZWY64EdTDRM1A/5Bcpn4QPmks52BJYjJNioaeiX9M2N/QK/GJ6DtQ1ftIMg/ajYdeH9GS2WswXQODjtRO/KL5Rs</vt:lpwstr>
  </property>
  <property fmtid="{D5CDD505-2E9C-101B-9397-08002B2CF9AE}" pid="77" name="x1ye=54">
    <vt:lpwstr>CFF9YSPmOkJNH583n1fjZiciseeRKm7RHTLS7A2QfOHMagSHY2jL5VebXWvYzbBVIIzkWpZXvf3eZozF5tRt8SLDejc8mW/3/PcMb7YbmDLZ8XqqDx/JBzx7pbT+CUKaTqZ93WAqFr15so9viKjwVvfpJyuGBczc9WWGfW3sHQW1NvM0NrsNFosblIIEmvLif1W2/AIuFizzOwVCq5IY5SniOYjEztZZ63Ay26IjNOz2Urx8zrmHua1hQQyEOeH</vt:lpwstr>
  </property>
  <property fmtid="{D5CDD505-2E9C-101B-9397-08002B2CF9AE}" pid="78" name="x1ye=55">
    <vt:lpwstr>DxlG28rPNPFP8DLruXANVjaM/FBuz+m4KPNK6g3f6tNPoVSc7crsjQy1etQBRT/ljWnTXHZYDwt6KeDx3jyjXhx/GSeVbYFO/14IXxyKMSOkpFcSv0aFzhgce/VRVZuhcqpMaaqJL+FZl8Ntmkqoi1NG1kLohyl9WxRo4uZtHA7H8mUs6sPhHxr48W+8ZKUXgc+KkySvrerOHrPYBe1II6UvNi5GwCHI4u59HdSe+MaU01d9vjnihMJeaOYVZjO</vt:lpwstr>
  </property>
  <property fmtid="{D5CDD505-2E9C-101B-9397-08002B2CF9AE}" pid="79" name="x1ye=56">
    <vt:lpwstr>5ZoKCtxkL9WxuyUANQ6WRnvaTUVXaHu9eOczSly2Sm+bXNdKdumjnu0hdp73Q6WmxbTehjqrGv0cHi6pY9MV5oU+xxsMPLI4na0/U1Gn67mo1+Z0m7IoS/UiXz6xNsrUDS+Io4n4CmoByIJPr/IKCclv9dCPOVzkj+XqzdhVKT+EzlFdgbJoyCjiLTcPO297cceFo3pbviVa1JDUIf7cr2UcQ1FdSb3uZnxl+7U4ePOGTl8TdflsKJdEqGgtDAM</vt:lpwstr>
  </property>
  <property fmtid="{D5CDD505-2E9C-101B-9397-08002B2CF9AE}" pid="80" name="x1ye=57">
    <vt:lpwstr>G3/Z5xavEaJfJMIuYe2oJJU3EBGahW2Eht6+i2Qb4hsH+7R76lVvc8tHQ+YZhK+aXpvZmJcNr0nrZMScFXlKL+eEOFHd2SihJAyJbR0EhJDFt3d9UJFBGqPY8yBJ+RXLzTYtMYRSeFIWxqx4nhKdheKpnv8sWPeolTHV9rmbc3UdhK4jvb+TTSVAdCF8TeadLhC6xr471EjvPiE0qGqZkq3nstO0UupWhorfarxTK1ymAaGmMirXDiqPMNO3VbE</vt:lpwstr>
  </property>
  <property fmtid="{D5CDD505-2E9C-101B-9397-08002B2CF9AE}" pid="81" name="x1ye=58">
    <vt:lpwstr>tihAHR6ol+ocd7MRoFbKgZ1YsjyzW8SSkZtuXa4KHDQlkiB7IAgfbfAOR7vYI3XFMgnqNTgtuIvhEQZXiMAn31SLUvuxmj1vESTc+MIXbndb0UYJujex/PqqD5HybE+1fjYj3OwayN+h37AuOc1v5HQgcYT4GPm+Ja+2EFDnKoINuWpuyiSqAf8KvHaRe6SthIq9xvhifkatJ7J8sCzlflYJoq9roWt6O9EY6arupNOFRsu+LgSOXKdRM8vpF8g</vt:lpwstr>
  </property>
  <property fmtid="{D5CDD505-2E9C-101B-9397-08002B2CF9AE}" pid="82" name="x1ye=59">
    <vt:lpwstr>CQKd2VTDgJaubBXGFqlxAp2IGBpkCwl2Kf3fHVAF+4Aghm2K9oeEoHwW1S8Ea7WUuyA6q/yiezagfQPLSOGeetQqHwSpXkK3G5gReH3YxX7XMbyWkprrTpb/8NNwulPGgSxcvWrTSm0dAdOAUv6eLXNqznYqf1P507gpOLd6pGCMFpGjvDybAsIKaoh2m3haT/+W/rfT5Odk7ZQh6inmQ4u5zjJ+2jWyA9aME2TJXpo1xzRZu6yv9ps6DntVjUf</vt:lpwstr>
  </property>
  <property fmtid="{D5CDD505-2E9C-101B-9397-08002B2CF9AE}" pid="83" name="x1ye=6">
    <vt:lpwstr>LwbShwM+x4WGeziFpWifEdt2k/ORBZcmSUag8968kTu94SMM9HG5o42wmPpCWLOxSG6kmJV4Mb7ZUcz4/sDGgS9Rn1WggwXv40M+Wxjr7c3iJwTtQ5xFzKyzFeFvZdwF/zQ31vXAiffhRNpCpagxCxgBjCaYKB/T3wXUKdHciw0kxcXeTocONsg80dX5awc3e48aQ8lpRcOoVDhL8XLEOUsLt4nH+6PRE63XAzYoRnHuHBd0jplKfklv8kzECKc</vt:lpwstr>
  </property>
  <property fmtid="{D5CDD505-2E9C-101B-9397-08002B2CF9AE}" pid="84" name="x1ye=60">
    <vt:lpwstr>XVgm0xfU9OMS59vE77FjJn5/64SsZozJP+K6DCSgXzDRvXUVEVS3fY8YEvFjIz9yLIin7cmaoP9Q1gNRNPsy4jgF7fQGPeeT+jdynbKeWL4RpBV1l99mcx4+i8cknWr/OT6weNWsPcJaGUrjF3EdaNRz7MuU9qeAGRS3XKILpa/6gtkYlZ7qUg2f1tySvXQTdeTSsePbi8KEzAvOPw/Mndy+Nk6+bEIsLIp7AyZoz6t28bMwWTSu98d3DhL4NgK</vt:lpwstr>
  </property>
  <property fmtid="{D5CDD505-2E9C-101B-9397-08002B2CF9AE}" pid="85" name="x1ye=61">
    <vt:lpwstr>Kre/vSjk4rATznprEaPbGOq5eFRCf55XE0eocfrm0CtXrwAGVQL2m7LZVoy2wTwdAAKnuEMIhqyApOAKXOziNPO3kJ6LbqgWwoJYIZiHbS7DlBkGkvlZi/I00FwBIiHRP4xEaiH9LIVAAFx8k+H4mtejTov+ztq+yJihIGcNMPHcuhwq3tX3tAIuXOOux4mhMikb2VsoKMrMUtHRsJpBwQn7slsxOT75Xdsz8GAx7M5dEHLzxAr3NIhR3g3o1nh</vt:lpwstr>
  </property>
  <property fmtid="{D5CDD505-2E9C-101B-9397-08002B2CF9AE}" pid="86" name="x1ye=62">
    <vt:lpwstr>kQMjKN5Y0nwiGSGA+qC9lbpwioUdRSYeanr1okjwa0oceAMJbOj74JmhgUfk+yFxjwISBIW4gmv5X73S2yTF2Th7Cedb2wnC/FluP2za51IwRG5uwBQv4OeR4tpvtArIHVeL6P0NI/HzQWnqN4NH5Unife4FRAYkQl294zPRpJ9Zc7Ubre+iypZGFMqAYwghEBuUntf/lRm9YDxeTr4+6CnT/EFgb/Ca2lnZjTmUCGVzCX4dVE+kVMwbJNR62AE</vt:lpwstr>
  </property>
  <property fmtid="{D5CDD505-2E9C-101B-9397-08002B2CF9AE}" pid="87" name="x1ye=63">
    <vt:lpwstr>JulJa8sxgQrtcmPGFtCI/tzaigsPQv8DEctX3y/RZvDFBYv0rPV6hetxF9AlBfxLigfaT6nvO++Fi60MHfMWKNAszIZwGYTthLJ3qh69Xjr2E+qFXdhcwQXjc1PhE4p2bMckx0oJE2phPepZ2yPUxjEbeZISZtPilaI1o1ECt4Qq1Lc+uM4zLF/c8PpVePUJ/YCkUL88sdezFOA1OZr5lG8vFAe20OWX67c29zSaxDYp23t/lAHyN6kS3icDLRU</vt:lpwstr>
  </property>
  <property fmtid="{D5CDD505-2E9C-101B-9397-08002B2CF9AE}" pid="88" name="x1ye=64">
    <vt:lpwstr>hUX59Wkcz2qu+i4Dxz2Qjn/B824OVIuqANqtjNj6xMPQruM+oJdxaIgLV3oL4aeP2TLzis37aJUNHA6AH3yId6vfzJ+p+eojAQp4F5+GBKWqqsxONhORntxanMEDbQbelnM+93a6y//kfd9/WjO6NGRqihk47zO3Du3gMaVzhjlqS0k5agDqx9BGgfWomcelfLDXvwhTSPOMZt+VkDb81NE7msG1XbFgfer3SPt4AJ1rE8D6JUTFhG8PzBxal0J</vt:lpwstr>
  </property>
  <property fmtid="{D5CDD505-2E9C-101B-9397-08002B2CF9AE}" pid="89" name="x1ye=65">
    <vt:lpwstr>7ZKAAR0cXOvKyRu2TLGYyzu6XdxlKX1VFJfPGDTv886GMPjqQX9E1LdZVOduQW+7VhPD4gAXfC6bfpcOLxycbAmCsHUsc8i5ogVIEfq4NqruKJrYeInlt4th5qHHHzvxldCDrpU4ENW+LD/K5ESlKIHwaGsDhpX6+Ie/lcePXO2MgayYjwQMhGFWmrLpKezv74FGmhDK70iG6Ft+BsxJFz77qZQ+NnUZYkbJV1GGTe1mHhKOMxsJ8Y02WZse8nG</vt:lpwstr>
  </property>
  <property fmtid="{D5CDD505-2E9C-101B-9397-08002B2CF9AE}" pid="90" name="x1ye=66">
    <vt:lpwstr>d5MqUMEAnP7Mu0H0rAIrEV+RVairmtGnqFdBjtZcpQ8EI5tZHj3iLcVXLB+he1VMtT12cbFVIhxneZI5+tv7lt/wjnqgeOvhJngFKWWcYwpxDFskY4tKsoD38y3vbXhBfE1+95zR9X+kxu2sLzS4n/KjqL7QiBIIp+EAvclrjbDDo73N35+pBlMjkH0l1d716kR2TvLyZttM5h66SH/I+Ggkxj6XE6mG9iGeMhtMay9MqGWha2/GT04jI3mxsDe</vt:lpwstr>
  </property>
  <property fmtid="{D5CDD505-2E9C-101B-9397-08002B2CF9AE}" pid="91" name="x1ye=67">
    <vt:lpwstr>brb2rhbNWP408Wmm1DMV0ManhCV68eiTWKgTHz8Fve1tVp/McZ+g/RxEz5ynhbI0F7UTP8XQm+xontgL0o8CIZW1rr9dtl8oz6heVyHR8IE/nhPOmPmm2W7jfCjOm+P+NlPz9oplPzl/Tcc5ERigkanFb9aXBGM6J2g5GjHpxg35BV0BCwL28YW9F487ydYR/uwH5ZshPePCau9ItILc2gn+ubDhgA+OMmlBiQjTtfdQSQU9uZEov6Pq5Ip66Mx</vt:lpwstr>
  </property>
  <property fmtid="{D5CDD505-2E9C-101B-9397-08002B2CF9AE}" pid="92" name="x1ye=68">
    <vt:lpwstr>r/WrKTnQXfmhWzmauZw014GvYUG9ZO549KsDb873Uxhf0980c8U1bsrMmK2Hd5CfEjs5RT+SWTeNsc/Y6rSzzGmeAdv5nPvIBSs5xOfmGKDY9Icc0fyQ7ytF7g1PINtFPq1CKMlvTUdpgi4uYGILGn+K+XG9Vg8eiM6NjsPcJKzJSaJ33jY5pH6Y7x2n59P/X/SKcdf+tIKzQCtsOb/Xlh3923Kw2H2HTB6NM2q9rBDFx9xQtGk4a7pntXE04AX</vt:lpwstr>
  </property>
  <property fmtid="{D5CDD505-2E9C-101B-9397-08002B2CF9AE}" pid="93" name="x1ye=69">
    <vt:lpwstr>+zZMfrS5J8Bad+bAgkkm4vGDAQw0UN4q1goi3wAqJRWIVVrwHdLmW4S4irj0YGCGM5f5/yeTbdHQR0LVzjA1GiGuPQy5oxqT8yWAM7wA8jGQLZco9NaZbUAkke8vtTYSo9DwWleb08LWp5w1D/qbvath0etZ5pCe8TEa6H9jiGK79AosfgnsxLjkQgA8M62TYNUP5A//fqEmtzKJDiMbp1EbBpcGBVaoX27dkJF0Go/OkjF2NvTgqgco7PqfJ4K</vt:lpwstr>
  </property>
  <property fmtid="{D5CDD505-2E9C-101B-9397-08002B2CF9AE}" pid="94" name="x1ye=7">
    <vt:lpwstr>dfE5oUrQFVdSDDobGkgV6gYeX18xU9pfM1QUW+rR+TB6KYSh3sxInGpwUh/2Yab4zTRD0FpetsNSKp6CixLfLlQ82K9Ds9XN1cXrKRcIEkVXKMui8PP6FG6Weq+64DRt2ViBUcRd1gF6LGCxOEOWNQpY/n1EIFrQx/YIOL2zdMzpXt80nUdQZlGihUEqUFzhAiUqdx6l+noW2jYDVwvx/E5LZnBTi7QlZjICr6B52aAzBkhwPzpCGzXgQWDxbeC</vt:lpwstr>
  </property>
  <property fmtid="{D5CDD505-2E9C-101B-9397-08002B2CF9AE}" pid="95" name="x1ye=70">
    <vt:lpwstr>NRo9Q7ROVp8GaetLKy/allagZJ6Y5SK90dC06hyAvGj8KFX009Y1FTm0jLrrKoODDrlEkrm4a9kQqSMLkhv467E9bZU4ymAHJcd+LF+FHvwZrPOKhC8HveBLMy4mwpG7NYfr1H6ZTyd7qMfPK939Ao5enyNpA8OvkRdoa7qjGzVNqQiYT3a45JScgXnRBvZV7xZ2WnUaTv2CPboymDL67kB3Hexwqdh5qXoZvLTyk9Vco/O8MnMsDfAImL1qnzB</vt:lpwstr>
  </property>
  <property fmtid="{D5CDD505-2E9C-101B-9397-08002B2CF9AE}" pid="96" name="x1ye=71">
    <vt:lpwstr>Z5zezrRg8RMyBl3meF2J2blsLFnu27z/P+TvMoJ7Q4WEKoL37sMDOxAAlDGD0o1MFMPx7bEIldPvERClcOPZDZd3z4LgmvSN2e/3XiH6arlyPB50s8M+tIUCa8wacmGXF3dIhM3A870yTrpko2nvpys/iS7owCvN3WPjPcSc5jhOVGclAJkEBdtkzy9m6XC4gVfMdMNrtMFfkfuZak+CqxBPErDVt6zpqzAen5vJMqvki5ivnckaHGqYun0r5qr</vt:lpwstr>
  </property>
  <property fmtid="{D5CDD505-2E9C-101B-9397-08002B2CF9AE}" pid="97" name="x1ye=72">
    <vt:lpwstr>AcyFnVgeG2/x9boWjrzP8YAKd+wfqmjlXX++fihrdoBGcEFmldinzfJReb7OpB497NAela+UwfP3PQ7HeXtTb03jPmMRjLIrz8J9Jdp5WsSqwtv+M5M+rRCDChHPy8qtb73xsQFP2K8TO6QvbsDvxHegEUmwveQv6kT3ZSPCLdr2DdPJ0EhhkLEynJRGzmaO0QuivjlwF9vdOqw6mZ/N9koqS0mjLRZMzXjh8UMN6UnyD0wYaOhZRt916bNeoNS</vt:lpwstr>
  </property>
  <property fmtid="{D5CDD505-2E9C-101B-9397-08002B2CF9AE}" pid="98" name="x1ye=73">
    <vt:lpwstr>zbUhDc/wr13rnFyDk+jU3WuyYfObXfffOpQhor/DVRk8rY42Gx4znYZxrnBpaCydCjgw+jfisv5hX/t0r+785yhcp4gaT2Bh8lsVSCSjV+KMeiaz7kgox73dolN3zx872LA1FIgiE2msKMkd4w/rjA6J2UB/2rjQPs6dv4m+Vf+i5FU4COCRwTL/5yTOI/VNHVd0QMKvppGBMhEXjaEWcLw78Tp1a+V1xGfP+Ds+i3mx+DJ4FPe2BhfOQNvLgk9</vt:lpwstr>
  </property>
  <property fmtid="{D5CDD505-2E9C-101B-9397-08002B2CF9AE}" pid="99" name="x1ye=74">
    <vt:lpwstr>k0Wi482Wq6JC+6C+jwarfwxYZVc02wMMJTyHaoP+obQ/uJngwSrtc08WtoTSH1kDhSCnlQYieTuDL8FD1kjcc0vYjNFwJPHIaqZ4VdQ51viQ651+xjiO0sV+tF5MYidbBAL9aS1Y2A2J3DMNBq67RyAHCAfOAWlCReF+tSGvzHLGH08vgVmbPVU57Sf5beDLLGj2CJuhJTBGaUCz06b6XMaE5+JQp0X+NDZdlb1T72wbrfIpe7Fd1Zd6xYPmEaz</vt:lpwstr>
  </property>
  <property fmtid="{D5CDD505-2E9C-101B-9397-08002B2CF9AE}" pid="100" name="x1ye=75">
    <vt:lpwstr>L/jkpbXsug6toIjEqKmqL8NktIHo1dkL0ZlilJCsexM7/BZ/mATC10FvKlOefrAHLOvHm2YFEP5MmM21LLMULPrDhqqgny7Lwye1VPhZMuhYnVYblOYXi3Z5ThfB8SlSawbXlijXP1G/gCEoD7/qsdeUHD7mPsYyXPmmvR04XmPWHQp3FQjObC12sD7g3+JXu9nOEcrd67ejXa4Yu55jPtVEnjKxp6Ow7XgvHRpp/sEC4LKbV885cPZqMTbinoh</vt:lpwstr>
  </property>
  <property fmtid="{D5CDD505-2E9C-101B-9397-08002B2CF9AE}" pid="101" name="x1ye=76">
    <vt:lpwstr>C31j3TFbANTEftplVDv8gAkKYsUYFWODNtXzOrAJGprAGwrbXW5tjcX9eRpwCNUiBkOBLJM8SC3HEwF3UXVm7vA3qEse8kKkFUToccAdli+9eQP8MtxVLEJgNu2bRXQy0FBe5KysrPGBXPd25db9O53FZ6eGtWd8BRur+doxxCdxvIA2aglwo9I7ycsIhoidZbxOmbrZB+4oBhXvLdUxzJ/pprznS/6p7pzA5gfW07qqeKarOqrlHr0CrTnyw1+</vt:lpwstr>
  </property>
  <property fmtid="{D5CDD505-2E9C-101B-9397-08002B2CF9AE}" pid="102" name="x1ye=77">
    <vt:lpwstr>oSpc0+0yViVhUgA48A6Wwsr+tjqcWxMonHBAfOkS9eo9F/9TBfsqPi1/ih/T78f2HErG4Mw9LAwr4RaTLscM4EPgNw/+b1/AADQBYw+E39Q043qWHsoqDLeGhIdnGxTpM5TfIY+713JXJHMPLYpaDloRU0rlZ2CkahurVb9HoG+xaOp8M9evm/bNZL0H6TZitQvh7qs8xaW7otrS7fPG8IuwRXntaIzlyF7lKC1B24eRhp0IFx+bgK5Xq51671y</vt:lpwstr>
  </property>
  <property fmtid="{D5CDD505-2E9C-101B-9397-08002B2CF9AE}" pid="103" name="x1ye=78">
    <vt:lpwstr>svt/APU+0n067DNmYV26C2SYDuNCtQ3s9PgJCu1K4NE05G79xNl13W13qaLaw1d3aBsijSNMck83/vGi+RobWzYzFlawhXPo3i/j85b1RhReDGmuYWgRnmGB7patIh57+MceMDjD+8AbVdNLecz/sboyep6q8ZDxmTC33HEhmn0SYKYkW4uf+C/NOPA/llJ3T5NbOYIXY7RBAfH/5VQcPv14asMnXYGgDZjcKwYji6b8uXin9B0V92fzk9hCqcm</vt:lpwstr>
  </property>
  <property fmtid="{D5CDD505-2E9C-101B-9397-08002B2CF9AE}" pid="104" name="x1ye=79">
    <vt:lpwstr>YqPVh1v13GiaZUJT+BpvzN8Whxy7QkqGXrHAt4FJ/m/S20ZGhSKEAHTb8Xuio850qp/OHT5rLCq00+R/pwq7oVs5UwsRjoRvc6cetVGQorNedJnm+QlGDLk/ljGJ9jI39MO16IltYxAQfht5OmZyMCN0WPK/UCWtlvaDudxIvobxuoQV1VFA0j2hY1uKEUbHoJSJiIAqzke+mAc9qgC10SqrU9T9TPTehXF4TP9YCFrZEuuF7Rpa4lG00gMOFv1</vt:lpwstr>
  </property>
  <property fmtid="{D5CDD505-2E9C-101B-9397-08002B2CF9AE}" pid="105" name="x1ye=8">
    <vt:lpwstr>8A/tGwAbEx9VlDOOYkg3urOM86gHQMUB4uG2BdPCbqdQ6z9o5qCa8iZQPIr06y+u6dap5B23nK6+cH0V42waKxC9T9HuJiiEeOJV3jAu7qK4+rydYyEdUgXiaKcp8UhbzyqXx0fVAnDR+AgJaHsiHFCSMRYPug4P9dJee2TfgekuTYTEkOQO/NGm6ehO15k7uDxHJ5ZQC0R3M6tcv+cDWNtMNyxPYrTs6rqGvHZ78Rpf2nJbK3kTjXPLJEjnYSm</vt:lpwstr>
  </property>
  <property fmtid="{D5CDD505-2E9C-101B-9397-08002B2CF9AE}" pid="106" name="x1ye=80">
    <vt:lpwstr>MR1ZtFGBaYfJWIG4rgh6SaFBECFsgFzVH+aTRV99nQ9B8s5p2XPUGj90KuFmOOt3dyrMCYNzk8DP/j2a4fQO6FpW2rsT5Ku3+GWFv22OIdlMjSymvvWnYPjnewGj9rKRsB2yGSDcV/u/ZkKWTwYcDAEIKm8GZeLHD1OuZh2wUigpPChXEjmd3cemqzDHMflDGo4fA+E6/LJaqnsWdDQ9FLDGn7OpOYwyaeRc1/dd9RHkLSJcWz/T4Yf3qjDdXe3</vt:lpwstr>
  </property>
  <property fmtid="{D5CDD505-2E9C-101B-9397-08002B2CF9AE}" pid="107" name="x1ye=81">
    <vt:lpwstr>MDzCo3y/NQujugY8l1qsy4J+rCh7WW2B4Yrx9uvSFDQKmqLYXsbxfg2modJY+3escjZJmc+4WdvidH0aSmymzA2aTNG/nxQi4t6cUAFJvs7A5zXxQRc/zxHwjtQTPCtn1jG8JAt6evFyIyl/o1o9d4CSzrRb1tT5r+sg/vuOChqFzll3m5S+ChOFHmCTwBmpyoPcSO+gB8xSfno0PmoygZjun/2gZ9U3rYxghMGKTSp/O8rnmJ40b8MOcTMnhv9</vt:lpwstr>
  </property>
  <property fmtid="{D5CDD505-2E9C-101B-9397-08002B2CF9AE}" pid="108" name="x1ye=82">
    <vt:lpwstr>xHJCDH7lNNL36pLGdBDe6lyt+NdzjA63ZKJF+6UiMPCE6B1TabpIOgcLkqN52X2w0OKMv1k9mIwepRQpYLXv7Ycwn200VoE2M2sa+6gUVQiT/5ST2JiXJKvzrzyj7f0mAS+Tu/SGu/MwyHSCH/6NMoDCVm7MZQ5P5TPmcmB+RjrOU9mk7TS6HstJPy4167m76fwoxsFhEJIg21Mbq+VzxpbCCs4wXAOEGnX+W5fUh210+wl4+/WYXjd4j867hae</vt:lpwstr>
  </property>
  <property fmtid="{D5CDD505-2E9C-101B-9397-08002B2CF9AE}" pid="109" name="x1ye=83">
    <vt:lpwstr>khJlc/YT7mCMqixvyrB9KGgbhJ7SohAshUf9/AhbnJvFt21jpVNaroFHMbyWKXXRT12mbfAzJICuBukjmEAWr6+DtJDLpBNDtTmtLD4NOhzzKWurE3mFFyq0IHf/sxa9CadMQNKGOHkTWD84SMARgyglKYEUQhgnhgw7fSzj/2JT9Lij2jo+Tt5tWUaB2eOACsFImnmMnFLnrlEozAtuS1+3jPb38YCYqZY5Zqb5Bz0diGCob+SA21VMbEwRvsh</vt:lpwstr>
  </property>
  <property fmtid="{D5CDD505-2E9C-101B-9397-08002B2CF9AE}" pid="110" name="x1ye=84">
    <vt:lpwstr>6hfqHO9RHOGt9E0lMsBefnWz8xfVr5MCxufrpOcqPWLe3F4Ref0nCchShauNei5qlyF8k1XeELG8TSj2SICt5Lyb/8JYz7zrZouOZYiufsGsz17HYj0zJkpeTvqiplOH15zQXj8Pjl+h8/wryHyVoEsZTPDzvDo1Tw/PVEp+3ZH1+uoiHIiv9jFC94sGsCD2xaoFEv772TzYC9KHFvHiDzV/FbEsiP01Hy99Ex/CKiePSdTzqsmY2j4jsW+Eox4</vt:lpwstr>
  </property>
  <property fmtid="{D5CDD505-2E9C-101B-9397-08002B2CF9AE}" pid="111" name="x1ye=85">
    <vt:lpwstr>F9jgwCm2Ps4bcx2ReJkiqFHhhEtbS28qRgL9s/eA4Vhf1nAfEl0t5PteG3XgQbHh9iBHShEolPsjM4fU2xYSCmUZcEYjy7suLXsa+NGo6eyCxrnQp6MoRDo2Md+Sp4woU3HeX3hSKcQ2beSeb3DIoRkFP1JWeBKACANhsnIcgXRxYcogxjPycuAnRgiWB240JBQJ8quxMHcljTHDLPheemZuMjmkmaJ9a/PQ8C9DYlGOYYI0cHaM6kXYw6DBVKf</vt:lpwstr>
  </property>
  <property fmtid="{D5CDD505-2E9C-101B-9397-08002B2CF9AE}" pid="112" name="x1ye=86">
    <vt:lpwstr>zcbDQQdu05M1UhIPa7avvAPUjPBHgE7hA/hTDa9//OP0kMGCgK24n/owsH8b/hiYg9DZcllPAvseVlFH0fR7G3BSFTLi9TbodXChRiiU6fL3xn8vrmIfmzuilYFBxMZO2yqyCUJxSEuWf8lo23C3RyzuMbBLmD4l+8V90KYDhNzxm8UyAHv5mBorbfaLMWVN6c9UEB0bvF58DAGyHuudP42DVFk8/SQd7KJsVWNG/g7qK7bCxiQtUnD5DLTK2w9</vt:lpwstr>
  </property>
  <property fmtid="{D5CDD505-2E9C-101B-9397-08002B2CF9AE}" pid="113" name="x1ye=87">
    <vt:lpwstr>jZu9AsiRN4DGgv27vd51/1IHTr45cxZIawyH1gogaruugaQbnf1YSvdPE0bRe+fhVXDurgCeQmIZGO317CV7PVhckLpMmq0oqG6MmC2I4nZVbVkH8vXMOx3YSfhbrkCmBKRti+ScHxfJv9RnoLs7NXEE1w9Ci6uGaXOUyv0LkhGEbl9uaarNYD5AO69RDLdM3O9HPE904cz/rYTwYdbzav4Yr/0hwl0roNnP9hMxJN0aa0BfX8Xf5A0Lf0jTbkT</vt:lpwstr>
  </property>
  <property fmtid="{D5CDD505-2E9C-101B-9397-08002B2CF9AE}" pid="114" name="x1ye=88">
    <vt:lpwstr>hYfsy+MTI7OkMNwJIxpeyKjb6lNbPbm1759vmNWfyA7FqFNe0z+1hZq5EcVMwFyOZTKOXf/4otGmanJT7YvShUR3bg7dHKvqcrDOsuPUv8PHUGWyVLMT39iYhj7qCu9/um9wEkaI7zzad+RdRHRvitiPsnaaDKoUl8lkw7/g0S3ELMtwS1sehS1YL5mklJ96It8iYCdfbF9A4jddirCzmCWTFYjsNbMHw0jgpgkZ5FEmJ7ghn+KpQNOJTg/2Sfm</vt:lpwstr>
  </property>
  <property fmtid="{D5CDD505-2E9C-101B-9397-08002B2CF9AE}" pid="115" name="x1ye=89">
    <vt:lpwstr>WQWGXnngunz4/GjxYlomqCe9CnnZO8eSre6UPd2ch/Ioa7huIs6VihNsqJLB11hjkkxh04GfKwNXdkxuY5QFfbdp76ISfI+2D7mqHScc2HPtVn/CpZ2gco0eFC+IJU16xfdnfqC9jvy0NuXe/q4mI049MiQTlKSOC5z/HyLkyatQLELBT4HrBvIjVb14KUFUFSe29ARatGq2FmOLUCxmPyC94YlAecK9/9UQskmVYAy4MW7FY1wdpzIv6nDfujC</vt:lpwstr>
  </property>
  <property fmtid="{D5CDD505-2E9C-101B-9397-08002B2CF9AE}" pid="116" name="x1ye=9">
    <vt:lpwstr>6Wk6VsZ2/eSB+vXofSvSmh8lzPiRNcdn2iBQJ8HL1ZTHRHS0QKo7MBPZqEQ7luYj7gdvkEpG4TnGXuS4iUKWGqBe4ji/PlwYQriLo6FGMeTNPCND2rScmrrWj7OTP4jNlWGtJWALO/GKfaLRiVQxMpy1eh3v4T82d6rKaAEwTorstoAshYfiEm7+xPuVqJoAU7bSQ1qg3kGIQb3/hOW6zejwp5kUNOVLqy+V8sthZ5y23P9VaD8qODfEAl5Ktzj</vt:lpwstr>
  </property>
  <property fmtid="{D5CDD505-2E9C-101B-9397-08002B2CF9AE}" pid="117" name="x1ye=90">
    <vt:lpwstr>POvzUXepuJW/LXPH4fqi7csogtbNtEAyEmXd8ICH7M6MwAGHyW3XEyMnxAQ3TGqt3Fh22hYHMaZfc43gTOST6YDDqvI+CTDgqEYS8AIsaiGTgQLOOrrso/BSo+P8H7lX5dPPFXknJ+ZunAsaZTLkDfYEQYU/qlDXO0n+4ih82vLwaVnSJrmqaIM78Z+KY73tpVw+XRgjucXr51JgvapPMgTWy97I7FtnfkdLnDzn+E0LAsWRmoxWc3ySm00Dcmz</vt:lpwstr>
  </property>
  <property fmtid="{D5CDD505-2E9C-101B-9397-08002B2CF9AE}" pid="118" name="x1ye=91">
    <vt:lpwstr>Srxy/YZi+uSY4Hk87PdddT7gOVhjy1beELkTFRFamX18+hGM8QLtl4ivSArKZ7npPITBKEb67QSjefHbL+Up255VpO+5L7i0djuLcOpLQhwQZWx2i4XuWvJ9nX3PGmqjymHNBEVnVQG4JFmbzKfb3S+XGoRpMJ4qgd8BFTJe9RfbgQoK9Jx/cuOKnqjQhAbbKSBQgh47fITgKmgfV/M4ubdY32dzDptYZVtI0dy0b+UZdmmKTpsM3YgGWQWW3cs</vt:lpwstr>
  </property>
  <property fmtid="{D5CDD505-2E9C-101B-9397-08002B2CF9AE}" pid="119" name="x1ye=92">
    <vt:lpwstr>g3gBpd0cYy+mcDtmSfFU/ummyI0FBdV5rACpg8ji3qGba3iufWU6c0iwwYzUQr05wuCmRLxjFsNoakXD1YLa0ux+cc2C5sfMGRKxUO7RxC2Cpt2QyKzhQ4J/ohsZurqXcDvT92xRr9YUE+J7dmYaV+NnNv12XnQL+NAqLSNwfojxe8ikivofmpfkFLTnnsdTI3ptn8Bw9WMT4TiciWlimMNsf8MCsm6mJ8omGJGO9zf3AtGTJqQoso0ekFlw+hG</vt:lpwstr>
  </property>
  <property fmtid="{D5CDD505-2E9C-101B-9397-08002B2CF9AE}" pid="120" name="x1ye=93">
    <vt:lpwstr>4U6Ulw6JMXxitm8LlmCDvXsxfuKja6Hg4CUu6FOGr2Lq+RG5t4l1DiNjQzq+gS/bkEwdtAinQow2/CmBMlRqpv+vvbn7VevNNfXh2XiV4J7lXWGRzkFdgyyl2dcWhd8cM9wVBqrtF8T6yoJcxOIK/SeChBhyoWbVBduVZ/Mc1DYn4PBU8bfBxMT14+V/i4tV3yEVDpxNkCup60r7jrDBmv1Nd3Y4v1Bv9kEF4Bv4o7AhW1tlNv6xyEE7bdwVhl4</vt:lpwstr>
  </property>
  <property fmtid="{D5CDD505-2E9C-101B-9397-08002B2CF9AE}" pid="121" name="x1ye=94">
    <vt:lpwstr>J/UhsVIqepQn/u4HfckZnM+TSdhJ9/YyNsPV+p5figZtYTuL5a0SQ636HGISM0WZrNd/8K96Xe9wOX9SHoBMjQtUlWruW+yRZd8Bd7DHWd7TjsQ/0EYqFp8B3fUvEm2eUuVittbY29UkqBO6p77gXGXb60Xcg1hOAOmGU6APc7kJAsUD/188RMPhcH0V65TDhDkxsOALtJxg+Q355R3cV6hiZXYV8BzspjacWaAetOQ3lgnpW8Wxgmq3tQGJ+4X</vt:lpwstr>
  </property>
  <property fmtid="{D5CDD505-2E9C-101B-9397-08002B2CF9AE}" pid="122" name="x1ye=95">
    <vt:lpwstr>ZOcrkehHIXWfTpidmCIhp2kM50pemKSEJpsur6TMRp1JFwa8mOsbGcK7f694ETKOoLnQCzrT2eXBZUggp4hSGJ+HULaf4TrSZb2yYdlAI2bnDJN6aePlU0eRZmcdTkPpLMnpY4/lyrRqcLs1EvyJIlVFFL7YDma7mi1utef+wWvq7kknLL7zWYl97c4SVYw35P4LkkVnP5UDBXaCfmHaHEzWqnmkPv9kN+KbGg/+aKC/9BPY/5MjfGFzI4FzsgO</vt:lpwstr>
  </property>
  <property fmtid="{D5CDD505-2E9C-101B-9397-08002B2CF9AE}" pid="123" name="x1ye=96">
    <vt:lpwstr>DWZAbiawOiLyK3jpVcCwvftYBAzKMy23RFgUCES72U5c5tgH1Tffi8u/fYqnG8G4oX0TKfOJEPXV7oOabx8RBjoSzsStsW5tVeNxe1LOKaPm04Cxvld6cAJIM19eDkzc5vOuuVkSlKxLbuudQSZ4O7+qp8nMPq25crPzbvyA8vaMsCA/pa9icucsoEwbxoP5oQkR1wV6RhSiP+zqfVnTmhDuc2zScRvfB0RIup9Kjx0+HeRTMGUyfN3g4T83+9M</vt:lpwstr>
  </property>
  <property fmtid="{D5CDD505-2E9C-101B-9397-08002B2CF9AE}" pid="124" name="x1ye=97">
    <vt:lpwstr>DY5XDAnpm511eL7P99BY4wSm75hxOLUg5vIijlANhWcBP8PH8KCkJFw4bltId+sWbD+gKU6AcRBaHsIb5mI83ncmQTVtGmGogvKNU88EG5U+vy5AyteQ43+OBh++w9E2GEFRnZHapdRAUs0SoN+kSCAZeCjTXaO0xlGOpXepWFkKdfOWfEEbTU3vuT9ecHAE+z9UlY6drsvy/26Ni94QDMSqRigolMI0vC4TK+qEYAKCbll1F1y26afPLwZhlKh</vt:lpwstr>
  </property>
  <property fmtid="{D5CDD505-2E9C-101B-9397-08002B2CF9AE}" pid="125" name="x1ye=98">
    <vt:lpwstr>z1JuKdHVeIH+JhyM5HZn8mhnVCjOmvaBiDrpuRMP1YKtYgoluQ0PGARR5p4dOiOJ+EVyEqNRD9VsPMBiy4GNKdQx9FBcFaw6+KLDxaUiG9uYCfE7wxl0DxU81gtmCBwvZx6ElEGz71ebPfig+x3cJTWFydZMBClRAzpTF58SYmN7yxIvfXo/C9AXLFnWE9nQQMQShMI4fQNUSNa3/empuCewg/KYT+ArzOhmbAaeszymCk58dbbzUFpPrp9kpIe</vt:lpwstr>
  </property>
  <property fmtid="{D5CDD505-2E9C-101B-9397-08002B2CF9AE}" pid="126" name="x1ye=99">
    <vt:lpwstr>yEDNW5YOIZcD3NN63rfkzt+9ylGem/Fw/5BZm6+mew10UAbYl7CAmzsDF8/iHcEDXxPUdTVJcxDWeby7Rxk0pYVmkdB/4AgY8JWGNTkqIEDpjwz54Nw7jmTLdpO14Qnh7R+a6nQCIcBK4spTLdKBwDWJ1ZAmPB8l0bUPIzj/AGxbmAxT6HH2udlAcrfLrWpVarwfOPdlWA117tOxSfWGEFGUArdY1COVFLmJkJUyeJ5TMnmr6RvmivylKHaheIR</vt:lpwstr>
  </property>
</Properties>
</file>