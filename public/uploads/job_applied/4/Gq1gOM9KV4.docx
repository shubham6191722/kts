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565B06" w14:paraId="108766FD" w14:textId="77777777" w:rsidTr="00612D2B">
        <w:trPr>
          <w:trHeight w:hRule="exact" w:val="1843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56F8B13D" w14:textId="00411578" w:rsidR="007A0F44" w:rsidRPr="00565B06" w:rsidRDefault="00C3504C" w:rsidP="00174A87">
            <w:pPr>
              <w:pStyle w:val="Title"/>
            </w:pPr>
            <w:r>
              <w:t>natalie</w:t>
            </w:r>
          </w:p>
          <w:p w14:paraId="1DB450B2" w14:textId="612D1F4B" w:rsidR="007A0F44" w:rsidRPr="00565B06" w:rsidRDefault="00803A79" w:rsidP="00174A87">
            <w:pPr>
              <w:pStyle w:val="Subtitle"/>
            </w:pPr>
            <w:r>
              <w:t>Burton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298886D8" w14:textId="0406B8FF" w:rsidR="007A0F44" w:rsidRDefault="00000000" w:rsidP="00174A87">
            <w:pPr>
              <w:pStyle w:val="ContactInfo"/>
            </w:pPr>
            <w:sdt>
              <w:sdtPr>
                <w:alias w:val="Enter address:"/>
                <w:tag w:val="Enter address:"/>
                <w:id w:val="-989020281"/>
                <w:placeholder>
                  <w:docPart w:val="223183FDD4F94DD39ACF21B293503C62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C3504C">
                  <w:t>Chorley</w:t>
                </w:r>
                <w:r w:rsidR="00FB7A92" w:rsidRPr="00FB7A92">
                  <w:t>, PR</w:t>
                </w:r>
                <w:r w:rsidR="00C3504C">
                  <w:t>6</w:t>
                </w:r>
                <w:r w:rsidR="00FB7A92" w:rsidRPr="00FB7A92">
                  <w:t xml:space="preserve"> </w:t>
                </w:r>
                <w:r w:rsidR="00C3504C">
                  <w:t>9FT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5C3854BC" wp14:editId="78178C15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EC0E37E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75A9DF90" w14:textId="0CF1ED11" w:rsidR="007A0F44" w:rsidRDefault="00000000" w:rsidP="00174A87">
            <w:pPr>
              <w:pStyle w:val="ContactInfo"/>
            </w:pPr>
            <w:sdt>
              <w:sdtPr>
                <w:alias w:val="Enter phone:"/>
                <w:tag w:val="Enter phone:"/>
                <w:id w:val="381135673"/>
                <w:placeholder>
                  <w:docPart w:val="F716AEE896E54D04BABD8722AFB5C440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C3504C" w:rsidRPr="00C3504C">
                  <w:t>07792</w:t>
                </w:r>
                <w:r w:rsidR="00C3504C">
                  <w:t xml:space="preserve"> </w:t>
                </w:r>
                <w:r w:rsidR="00C3504C" w:rsidRPr="00C3504C">
                  <w:t>189969</w:t>
                </w:r>
              </w:sdtContent>
            </w:sdt>
            <w:r w:rsidR="007A0F44">
              <w:t xml:space="preserve">  </w:t>
            </w:r>
            <w:r w:rsidR="007A0F44" w:rsidRPr="009D0878">
              <w:rPr>
                <w:noProof/>
              </w:rPr>
              <mc:AlternateContent>
                <mc:Choice Requires="wps">
                  <w:drawing>
                    <wp:inline distT="0" distB="0" distL="0" distR="0" wp14:anchorId="3A65EF06" wp14:editId="738F9A82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F23F5E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oa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DPpnoa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10F28203" w14:textId="12525DE3" w:rsidR="007A0F44" w:rsidRDefault="00C3504C" w:rsidP="00174A87">
            <w:pPr>
              <w:pStyle w:val="ContactInfo"/>
            </w:pPr>
            <w:r w:rsidRPr="00C3504C">
              <w:t>caldwellnatalie8@gmail.com</w:t>
            </w:r>
            <w:r w:rsidR="00710B1D">
              <w:t xml:space="preserve"> </w:t>
            </w:r>
            <w:r w:rsidR="007A0F44">
              <w:rPr>
                <w:noProof/>
              </w:rPr>
              <mc:AlternateContent>
                <mc:Choice Requires="wps">
                  <w:drawing>
                    <wp:inline distT="0" distB="0" distL="0" distR="0" wp14:anchorId="67276B8E" wp14:editId="6E560A03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AE539D2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427279BE" w14:textId="56CE33C2" w:rsidR="007A0F44" w:rsidRDefault="007A0F44" w:rsidP="00174A87">
            <w:pPr>
              <w:pStyle w:val="ContactInfo"/>
            </w:pPr>
            <w:r>
              <w:t xml:space="preserve">  </w:t>
            </w:r>
          </w:p>
          <w:p w14:paraId="3CB540E5" w14:textId="6697BAFB" w:rsidR="007A0F44" w:rsidRPr="00565B06" w:rsidRDefault="007A0F44" w:rsidP="003E395E">
            <w:pPr>
              <w:pStyle w:val="ContactInfo"/>
              <w:jc w:val="center"/>
            </w:pPr>
            <w:r>
              <w:t xml:space="preserve">  </w:t>
            </w:r>
          </w:p>
        </w:tc>
      </w:tr>
    </w:tbl>
    <w:tbl>
      <w:tblPr>
        <w:tblStyle w:val="PlainTable2"/>
        <w:tblW w:w="5425" w:type="pct"/>
        <w:tblInd w:w="-720" w:type="dxa"/>
        <w:tblBorders>
          <w:top w:val="none" w:sz="0" w:space="0" w:color="auto"/>
          <w:bottom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is the name and contact info layout table. Second table is the objective table"/>
      </w:tblPr>
      <w:tblGrid>
        <w:gridCol w:w="730"/>
        <w:gridCol w:w="8644"/>
      </w:tblGrid>
      <w:tr w:rsidR="000E24AC" w:rsidRPr="00FB7A92" w14:paraId="59EFA7CE" w14:textId="77777777" w:rsidTr="00D85C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0" w:type="dxa"/>
            <w:tcMar>
              <w:bottom w:w="0" w:type="dxa"/>
              <w:right w:w="216" w:type="dxa"/>
            </w:tcMar>
            <w:vAlign w:val="bottom"/>
          </w:tcPr>
          <w:p w14:paraId="3586AA90" w14:textId="77777777" w:rsidR="000E24AC" w:rsidRPr="00FB7A92" w:rsidRDefault="00075B13" w:rsidP="009D0878">
            <w:pPr>
              <w:pStyle w:val="Icons"/>
              <w:rPr>
                <w:rFonts w:cstheme="minorHAnsi"/>
              </w:rPr>
            </w:pPr>
            <w:r w:rsidRPr="00FB7A92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4A60E43C" wp14:editId="0220B5AE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Objective icon circle" descr="Objectiv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Objective icon top horizontal line" descr="Objective icon top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Objective icon middle horizontal line" descr="Objective icon middle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Objective icon bottom horizontal line" descr="Objective icon bottom horizontal line"/>
                              <wps:cNvSpPr>
                                <a:spLocks/>
                              </wps:cNvSpPr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B1F5A0A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">
                      <v:shape id="Objective icon circle" o:spid="_x0000_s1027" alt="Objectiv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Objective icon top horizontal line" o:spid="_x0000_s1028" alt="Objective icon top horizontal line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middle horizontal line" o:spid="_x0000_s1029" alt="Objective icon middle horizontal line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connecttype="custom" o:connectlocs="3,0;43,0;44,0;45,1;45,1;46,2;46,3;46,4;45,5;45,5;44,6;43,6;3,6;2,6;1,5;1,5;0,4;0,3;0,2;1,1;1,1;2,0;3,0" o:connectangles="0,0,0,0,0,0,0,0,0,0,0,0,0,0,0,0,0,0,0,0,0,0,0"/>
                      </v:shape>
                      <v:shape id="Objective icon bottom horizontal line" o:spid="_x0000_s1030" alt="Objective icon bottom horizontal line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tcBorders>
              <w:left w:val="nil"/>
            </w:tcBorders>
            <w:tcMar>
              <w:bottom w:w="0" w:type="dxa"/>
            </w:tcMar>
            <w:vAlign w:val="bottom"/>
          </w:tcPr>
          <w:p w14:paraId="0A4A2810" w14:textId="49B90BD0" w:rsidR="000E24AC" w:rsidRPr="00FB7A92" w:rsidRDefault="00693885" w:rsidP="007850D1">
            <w:pPr>
              <w:pStyle w:val="Heading1"/>
              <w:outlineLvl w:val="0"/>
              <w:rPr>
                <w:rFonts w:asciiTheme="minorHAnsi" w:hAnsiTheme="minorHAnsi" w:cstheme="minorHAnsi"/>
                <w:b/>
                <w:bCs w:val="0"/>
              </w:rPr>
            </w:pPr>
            <w:r w:rsidRPr="00FB7A92">
              <w:rPr>
                <w:rFonts w:asciiTheme="minorHAnsi" w:hAnsiTheme="minorHAnsi" w:cstheme="minorHAnsi"/>
                <w:b/>
                <w:bCs w:val="0"/>
              </w:rPr>
              <w:t>Personal Profile</w:t>
            </w:r>
          </w:p>
        </w:tc>
      </w:tr>
    </w:tbl>
    <w:p w14:paraId="3316A079" w14:textId="418FA5BA" w:rsidR="00BC6A03" w:rsidRPr="00FB7A92" w:rsidRDefault="00BC6A03" w:rsidP="00D97E53">
      <w:pPr>
        <w:jc w:val="both"/>
        <w:rPr>
          <w:rFonts w:cstheme="minorHAnsi"/>
          <w:bCs/>
          <w:sz w:val="20"/>
          <w:szCs w:val="20"/>
        </w:rPr>
      </w:pPr>
    </w:p>
    <w:p w14:paraId="68A5E32F" w14:textId="4C56518C" w:rsidR="00C3504C" w:rsidRPr="00C3504C" w:rsidRDefault="00C3504C" w:rsidP="00C3504C">
      <w:pPr>
        <w:ind w:left="-5"/>
        <w:jc w:val="both"/>
        <w:rPr>
          <w:iCs/>
        </w:rPr>
      </w:pPr>
      <w:r w:rsidRPr="00C3504C">
        <w:rPr>
          <w:iCs/>
        </w:rPr>
        <w:t xml:space="preserve">Highly </w:t>
      </w:r>
      <w:r w:rsidRPr="00803A79">
        <w:rPr>
          <w:iCs/>
          <w:lang w:val="en-GB"/>
        </w:rPr>
        <w:t>organised</w:t>
      </w:r>
      <w:r w:rsidRPr="00C3504C">
        <w:rPr>
          <w:iCs/>
        </w:rPr>
        <w:t xml:space="preserve"> and well-presented individual with a proven ability to deliver outstanding customer service and administration in busy, customer-facing environments. A reliable and approachable team member with excellent integrity who contributes to a positive and productive atmosphere. Enjoys supporting colleagues to achieve the highest standards of work. Successfully uses initiative to determine and resolve issues and demonstrates the confidence to balance a demanding workload while under pressure. Motivated to constantly learn and improve. 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9509C8" w:rsidRPr="00FB7A92" w14:paraId="21E14216" w14:textId="77777777" w:rsidTr="00D92CCC">
        <w:tc>
          <w:tcPr>
            <w:tcW w:w="725" w:type="dxa"/>
            <w:tcMar>
              <w:right w:w="216" w:type="dxa"/>
            </w:tcMar>
            <w:vAlign w:val="bottom"/>
          </w:tcPr>
          <w:p w14:paraId="1A0C796A" w14:textId="77777777" w:rsidR="009509C8" w:rsidRPr="00FB7A92" w:rsidRDefault="009509C8" w:rsidP="00D92CCC">
            <w:pPr>
              <w:pStyle w:val="Icons"/>
              <w:rPr>
                <w:rFonts w:cstheme="minorHAnsi"/>
              </w:rPr>
            </w:pPr>
            <w:r w:rsidRPr="00FB7A92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05147257" wp14:editId="7C732FC5">
                      <wp:extent cx="274320" cy="274320"/>
                      <wp:effectExtent l="0" t="0" r="0" b="0"/>
                      <wp:docPr id="5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6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FFD8EE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6B9A84B0" w14:textId="4D43E1B4" w:rsidR="009509C8" w:rsidRPr="00FB7A92" w:rsidRDefault="009509C8" w:rsidP="00D92CCC">
            <w:pPr>
              <w:pStyle w:val="Heading1"/>
              <w:outlineLvl w:val="0"/>
              <w:rPr>
                <w:rFonts w:asciiTheme="minorHAnsi" w:hAnsiTheme="minorHAnsi" w:cstheme="minorHAnsi"/>
              </w:rPr>
            </w:pPr>
            <w:r w:rsidRPr="00FB7A92">
              <w:rPr>
                <w:rFonts w:asciiTheme="minorHAnsi" w:hAnsiTheme="minorHAnsi" w:cstheme="minorHAnsi"/>
              </w:rPr>
              <w:t>Key Skills &amp; abilities</w:t>
            </w:r>
          </w:p>
        </w:tc>
      </w:tr>
    </w:tbl>
    <w:p w14:paraId="5B88A2FF" w14:textId="64683A52" w:rsidR="00FB7A92" w:rsidRPr="005D6844" w:rsidRDefault="001B272D" w:rsidP="00A73C0B">
      <w:pPr>
        <w:pStyle w:val="Heading4"/>
        <w:numPr>
          <w:ilvl w:val="0"/>
          <w:numId w:val="5"/>
        </w:numPr>
        <w:rPr>
          <w:rFonts w:asciiTheme="minorHAnsi" w:hAnsiTheme="minorHAnsi" w:cstheme="minorHAnsi"/>
          <w:i w:val="0"/>
          <w:iCs w:val="0"/>
          <w:color w:val="000000" w:themeColor="text1"/>
        </w:rPr>
      </w:pPr>
      <w:r>
        <w:rPr>
          <w:rFonts w:asciiTheme="minorHAnsi" w:hAnsiTheme="minorHAnsi" w:cstheme="minorHAnsi"/>
          <w:i w:val="0"/>
          <w:iCs w:val="0"/>
          <w:color w:val="000000" w:themeColor="text1"/>
        </w:rPr>
        <w:t>Excellent IT skills</w:t>
      </w:r>
    </w:p>
    <w:p w14:paraId="2762F2FA" w14:textId="3A4F20A3" w:rsidR="00FB7A92" w:rsidRDefault="001B272D" w:rsidP="00A73C0B">
      <w:pPr>
        <w:pStyle w:val="Heading4"/>
        <w:numPr>
          <w:ilvl w:val="0"/>
          <w:numId w:val="5"/>
        </w:numPr>
        <w:rPr>
          <w:rFonts w:asciiTheme="minorHAnsi" w:hAnsiTheme="minorHAnsi" w:cstheme="minorHAnsi"/>
          <w:i w:val="0"/>
          <w:iCs w:val="0"/>
          <w:color w:val="000000" w:themeColor="text1"/>
        </w:rPr>
      </w:pPr>
      <w:r>
        <w:rPr>
          <w:rFonts w:asciiTheme="minorHAnsi" w:hAnsiTheme="minorHAnsi" w:cstheme="minorHAnsi"/>
          <w:i w:val="0"/>
          <w:iCs w:val="0"/>
          <w:color w:val="000000" w:themeColor="text1"/>
        </w:rPr>
        <w:t>Exceptional Customer service skills</w:t>
      </w:r>
    </w:p>
    <w:p w14:paraId="414149FA" w14:textId="235A71F0" w:rsidR="00710B1D" w:rsidRDefault="001B272D" w:rsidP="001B272D">
      <w:pPr>
        <w:pStyle w:val="ListParagraph"/>
        <w:numPr>
          <w:ilvl w:val="0"/>
          <w:numId w:val="5"/>
        </w:numPr>
      </w:pPr>
      <w:r>
        <w:t>Team Player</w:t>
      </w:r>
    </w:p>
    <w:p w14:paraId="6D3CDBFB" w14:textId="1578C641" w:rsidR="00710B1D" w:rsidRDefault="00710B1D" w:rsidP="00A73C0B">
      <w:pPr>
        <w:pStyle w:val="ListParagraph"/>
        <w:numPr>
          <w:ilvl w:val="0"/>
          <w:numId w:val="5"/>
        </w:numPr>
      </w:pPr>
      <w:r>
        <w:t>Strong communication skills</w:t>
      </w:r>
    </w:p>
    <w:p w14:paraId="555A659B" w14:textId="003B1E2C" w:rsidR="004F3944" w:rsidRDefault="004F3944" w:rsidP="00A73C0B">
      <w:pPr>
        <w:pStyle w:val="ListParagraph"/>
        <w:numPr>
          <w:ilvl w:val="0"/>
          <w:numId w:val="5"/>
        </w:numPr>
      </w:pPr>
      <w:r>
        <w:t>Highly dependable</w:t>
      </w:r>
    </w:p>
    <w:p w14:paraId="245B519C" w14:textId="0CF7FBEC" w:rsidR="00710B1D" w:rsidRPr="00710B1D" w:rsidRDefault="004F3944" w:rsidP="00A73C0B">
      <w:pPr>
        <w:pStyle w:val="ListParagraph"/>
        <w:numPr>
          <w:ilvl w:val="0"/>
          <w:numId w:val="5"/>
        </w:numPr>
      </w:pPr>
      <w:r>
        <w:t>Approachable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5E088C" w:rsidRPr="00FB7A92" w14:paraId="7A1A0303" w14:textId="77777777" w:rsidTr="00C035D3">
        <w:tc>
          <w:tcPr>
            <w:tcW w:w="725" w:type="dxa"/>
            <w:tcMar>
              <w:right w:w="216" w:type="dxa"/>
            </w:tcMar>
            <w:vAlign w:val="bottom"/>
          </w:tcPr>
          <w:p w14:paraId="472D665F" w14:textId="08C2A1FF" w:rsidR="005E088C" w:rsidRPr="00FB7A92" w:rsidRDefault="00075B13" w:rsidP="00075B13">
            <w:pPr>
              <w:pStyle w:val="Icons"/>
              <w:rPr>
                <w:rFonts w:cstheme="minorHAnsi"/>
              </w:rPr>
            </w:pPr>
            <w:r w:rsidRPr="00FB7A92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3C32FFF5" wp14:editId="0B923785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3E13BE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33BD23FA" w14:textId="3EEAAD5B" w:rsidR="005E088C" w:rsidRPr="00FB7A92" w:rsidRDefault="00E6416C" w:rsidP="0004158B">
            <w:pPr>
              <w:pStyle w:val="Heading1"/>
              <w:outlineLvl w:val="0"/>
              <w:rPr>
                <w:rFonts w:asciiTheme="minorHAnsi" w:hAnsiTheme="minorHAnsi" w:cstheme="minorHAnsi"/>
              </w:rPr>
            </w:pPr>
            <w:r w:rsidRPr="00FB7A92">
              <w:rPr>
                <w:rFonts w:asciiTheme="minorHAnsi" w:hAnsiTheme="minorHAnsi" w:cstheme="minorHAnsi"/>
              </w:rPr>
              <w:t>employment history</w:t>
            </w:r>
          </w:p>
        </w:tc>
      </w:tr>
    </w:tbl>
    <w:p w14:paraId="5E1B9AC1" w14:textId="0D81F74B" w:rsidR="00E90817" w:rsidRDefault="00E90817" w:rsidP="005D6844">
      <w:pPr>
        <w:pStyle w:val="Heading2"/>
      </w:pPr>
    </w:p>
    <w:p w14:paraId="4DF8A0DB" w14:textId="678622D3" w:rsidR="00F06F32" w:rsidRDefault="00F06F32" w:rsidP="00F06F32">
      <w:pPr>
        <w:pStyle w:val="Heading2"/>
        <w:jc w:val="center"/>
        <w:rPr>
          <w:lang w:val="en-GB" w:eastAsia="en-GB"/>
        </w:rPr>
      </w:pPr>
      <w:r>
        <w:rPr>
          <w:lang w:val="en-GB" w:eastAsia="en-GB"/>
        </w:rPr>
        <w:t>Psychology and Criminology</w:t>
      </w:r>
    </w:p>
    <w:p w14:paraId="1FF2DAA9" w14:textId="2AA85FDD" w:rsidR="00F06F32" w:rsidRPr="00F06F32" w:rsidRDefault="00F06F32" w:rsidP="00F06F32">
      <w:pPr>
        <w:pStyle w:val="Heading2"/>
        <w:jc w:val="center"/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</w:pPr>
      <w:r w:rsidRPr="00F06F32"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  <w:t xml:space="preserve">Access Course and </w:t>
      </w:r>
      <w:r w:rsidR="00DE5934"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  <w:t>Y</w:t>
      </w:r>
      <w:r w:rsidRPr="00F06F32"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  <w:t>ear 1</w:t>
      </w:r>
    </w:p>
    <w:p w14:paraId="0230AB85" w14:textId="48728EA6" w:rsidR="00F06F32" w:rsidRPr="00F06F32" w:rsidRDefault="00F06F32" w:rsidP="00F06F32">
      <w:pPr>
        <w:pStyle w:val="Heading2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06F32"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  <w:t>2017 - 20</w:t>
      </w:r>
      <w:r w:rsidR="00DE5934">
        <w:rPr>
          <w:rFonts w:asciiTheme="minorHAnsi" w:hAnsiTheme="minorHAnsi" w:cstheme="minorHAnsi"/>
          <w:color w:val="000000" w:themeColor="text1"/>
          <w:sz w:val="22"/>
          <w:szCs w:val="22"/>
          <w:lang w:val="en-GB" w:eastAsia="en-GB"/>
        </w:rPr>
        <w:t>20</w:t>
      </w:r>
    </w:p>
    <w:p w14:paraId="6AFFFBFB" w14:textId="77777777" w:rsidR="00F06F32" w:rsidRDefault="00F06F32" w:rsidP="005D6844">
      <w:pPr>
        <w:pStyle w:val="Heading2"/>
      </w:pPr>
    </w:p>
    <w:p w14:paraId="542661E0" w14:textId="72A1A034" w:rsidR="005D6844" w:rsidRDefault="00803A79" w:rsidP="005D6844">
      <w:pPr>
        <w:pStyle w:val="Heading2"/>
      </w:pPr>
      <w:r>
        <w:t>Personal Assistant</w:t>
      </w:r>
    </w:p>
    <w:p w14:paraId="33538022" w14:textId="77777777" w:rsidR="001B272D" w:rsidRPr="00F06F32" w:rsidRDefault="001B272D" w:rsidP="005D6844">
      <w:pPr>
        <w:rPr>
          <w:b/>
          <w:bCs/>
          <w:iCs/>
        </w:rPr>
      </w:pPr>
      <w:r w:rsidRPr="00F06F32">
        <w:rPr>
          <w:b/>
          <w:bCs/>
          <w:iCs/>
        </w:rPr>
        <w:t xml:space="preserve">T Caldwell Engineering Ltd </w:t>
      </w:r>
    </w:p>
    <w:p w14:paraId="425B395C" w14:textId="1A944307" w:rsidR="00710B1D" w:rsidRPr="005D6844" w:rsidRDefault="001B272D" w:rsidP="005D6844">
      <w:pPr>
        <w:rPr>
          <w:b/>
          <w:bCs/>
        </w:rPr>
      </w:pPr>
      <w:r>
        <w:rPr>
          <w:b/>
          <w:bCs/>
        </w:rPr>
        <w:t>2012 - 2017</w:t>
      </w:r>
    </w:p>
    <w:p w14:paraId="6A2FDE1F" w14:textId="77777777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>Providing service and support to the Senior leadership team ensuring smooth processes in all communicative and administrative issues</w:t>
      </w:r>
    </w:p>
    <w:p w14:paraId="49694565" w14:textId="4225A1AF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>Proactively plan and anticipate requirements.</w:t>
      </w:r>
    </w:p>
    <w:p w14:paraId="66981060" w14:textId="332769EB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>Support and manage HR activities e.g., information flow, announcement, job postings, introduction programs, etc.</w:t>
      </w:r>
    </w:p>
    <w:p w14:paraId="72B92729" w14:textId="77777777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>Ensuring proper documentation (preparation of agenda, minutes of meeting)</w:t>
      </w:r>
    </w:p>
    <w:p w14:paraId="44204C80" w14:textId="77777777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>Participating in internal networks to ensure continuous development via knowledge sharing</w:t>
      </w:r>
    </w:p>
    <w:p w14:paraId="2623A70A" w14:textId="77777777" w:rsidR="00803A79" w:rsidRPr="00803A79" w:rsidRDefault="00803A79" w:rsidP="00803A79">
      <w:pPr>
        <w:numPr>
          <w:ilvl w:val="0"/>
          <w:numId w:val="15"/>
        </w:numPr>
        <w:spacing w:after="4" w:line="250" w:lineRule="auto"/>
        <w:rPr>
          <w:lang w:val="en-GB"/>
        </w:rPr>
      </w:pPr>
      <w:r w:rsidRPr="00803A79">
        <w:rPr>
          <w:lang w:val="en-GB"/>
        </w:rPr>
        <w:t xml:space="preserve">Organising and managing internal and external events </w:t>
      </w:r>
    </w:p>
    <w:p w14:paraId="231EF4C9" w14:textId="223D8452" w:rsidR="00F06F32" w:rsidRDefault="00F06F32" w:rsidP="00F06F32">
      <w:pPr>
        <w:spacing w:after="4" w:line="250" w:lineRule="auto"/>
        <w:ind w:left="360"/>
      </w:pPr>
    </w:p>
    <w:p w14:paraId="2D0A0BB7" w14:textId="757041B8" w:rsidR="00F06F32" w:rsidRDefault="00F06F32" w:rsidP="00F06F32">
      <w:pPr>
        <w:spacing w:after="4" w:line="250" w:lineRule="auto"/>
        <w:ind w:left="360"/>
      </w:pPr>
    </w:p>
    <w:p w14:paraId="6E9632AB" w14:textId="77777777" w:rsidR="00F06F32" w:rsidRPr="00DE5934" w:rsidRDefault="00F06F32" w:rsidP="00F06F32">
      <w:pPr>
        <w:spacing w:after="4" w:line="250" w:lineRule="auto"/>
        <w:ind w:left="360"/>
        <w:rPr>
          <w:color w:val="77448B" w:themeColor="accent1"/>
          <w:sz w:val="24"/>
          <w:szCs w:val="24"/>
        </w:rPr>
      </w:pPr>
    </w:p>
    <w:p w14:paraId="461B3FB4" w14:textId="6C84BD8E" w:rsidR="00E90817" w:rsidRPr="00DE5934" w:rsidRDefault="00F06F32" w:rsidP="00F06F32">
      <w:pPr>
        <w:spacing w:after="4" w:line="250" w:lineRule="auto"/>
        <w:jc w:val="center"/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</w:pPr>
      <w:r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>2</w:t>
      </w:r>
      <w:r w:rsidR="00B71827"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>01</w:t>
      </w:r>
      <w:r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>0</w:t>
      </w:r>
      <w:r w:rsidR="00B71827"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 xml:space="preserve"> – 201</w:t>
      </w:r>
      <w:r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>2</w:t>
      </w:r>
      <w:r w:rsidR="00B71827"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 xml:space="preserve"> </w:t>
      </w:r>
      <w:r w:rsidRPr="00DE5934">
        <w:rPr>
          <w:rFonts w:asciiTheme="majorHAnsi" w:hAnsiTheme="majorHAnsi" w:cstheme="majorHAnsi"/>
          <w:b/>
          <w:bCs/>
          <w:color w:val="77448B" w:themeColor="accent1"/>
          <w:sz w:val="24"/>
          <w:szCs w:val="24"/>
        </w:rPr>
        <w:t>career break to raise my family</w:t>
      </w:r>
    </w:p>
    <w:p w14:paraId="33D35C49" w14:textId="77777777" w:rsidR="00F06F32" w:rsidRDefault="00F06F32" w:rsidP="005D6844">
      <w:pPr>
        <w:pStyle w:val="Heading2"/>
      </w:pPr>
    </w:p>
    <w:p w14:paraId="2A2290C5" w14:textId="1322A9A8" w:rsidR="005D6844" w:rsidRDefault="00F06F32" w:rsidP="005D6844">
      <w:pPr>
        <w:pStyle w:val="Heading2"/>
      </w:pPr>
      <w:r>
        <w:t>Administrative Officer</w:t>
      </w:r>
    </w:p>
    <w:p w14:paraId="0B18A631" w14:textId="532BB15D" w:rsidR="005D6844" w:rsidRPr="005D6844" w:rsidRDefault="00F06F32" w:rsidP="005D684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Forest Recruitment</w:t>
      </w:r>
    </w:p>
    <w:p w14:paraId="4BAC6A5C" w14:textId="1A5FC5CB" w:rsidR="005D6844" w:rsidRPr="005D6844" w:rsidRDefault="00DE5934" w:rsidP="005D6844">
      <w:pPr>
        <w:pStyle w:val="ResumeText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2007 -</w:t>
      </w:r>
      <w:r w:rsidR="00B71827">
        <w:rPr>
          <w:rFonts w:cstheme="minorHAnsi"/>
          <w:b/>
          <w:bCs/>
          <w:sz w:val="22"/>
          <w:szCs w:val="22"/>
        </w:rPr>
        <w:t xml:space="preserve"> 201</w:t>
      </w:r>
      <w:r w:rsidR="00F06F32">
        <w:rPr>
          <w:rFonts w:cstheme="minorHAnsi"/>
          <w:b/>
          <w:bCs/>
          <w:sz w:val="22"/>
          <w:szCs w:val="22"/>
        </w:rPr>
        <w:t>0</w:t>
      </w:r>
    </w:p>
    <w:p w14:paraId="240FB04A" w14:textId="77777777" w:rsidR="00F06F32" w:rsidRDefault="00F06F32" w:rsidP="00F06F32">
      <w:pPr>
        <w:numPr>
          <w:ilvl w:val="0"/>
          <w:numId w:val="6"/>
        </w:numPr>
        <w:spacing w:after="4" w:line="250" w:lineRule="auto"/>
      </w:pPr>
      <w:r>
        <w:t xml:space="preserve">Managing administrative activities for a busy recruitment team, handling a heavy workload while supporting a demanding switchboard </w:t>
      </w:r>
    </w:p>
    <w:p w14:paraId="08EAD842" w14:textId="77777777" w:rsidR="00F06F32" w:rsidRDefault="00F06F32" w:rsidP="00F06F32">
      <w:pPr>
        <w:numPr>
          <w:ilvl w:val="0"/>
          <w:numId w:val="6"/>
        </w:numPr>
        <w:spacing w:after="4" w:line="250" w:lineRule="auto"/>
      </w:pPr>
      <w:r>
        <w:t xml:space="preserve">Tracking and updating candidate records on a database. Using Word and Excel to prepare and file documents </w:t>
      </w:r>
    </w:p>
    <w:p w14:paraId="3477197E" w14:textId="308BBAA5" w:rsidR="00F06F32" w:rsidRDefault="00F06F32" w:rsidP="00F06F32">
      <w:pPr>
        <w:numPr>
          <w:ilvl w:val="0"/>
          <w:numId w:val="6"/>
        </w:numPr>
        <w:spacing w:after="4" w:line="250" w:lineRule="auto"/>
      </w:pPr>
      <w:proofErr w:type="spellStart"/>
      <w:r>
        <w:t>Organising</w:t>
      </w:r>
      <w:proofErr w:type="spellEnd"/>
      <w:r>
        <w:t xml:space="preserve"> conference room bookings, monitoring, and ordering office supplies </w:t>
      </w:r>
    </w:p>
    <w:p w14:paraId="5819D57B" w14:textId="14922C88" w:rsidR="00F06F32" w:rsidRDefault="00F06F32" w:rsidP="00F06F32">
      <w:pPr>
        <w:numPr>
          <w:ilvl w:val="0"/>
          <w:numId w:val="6"/>
        </w:numPr>
        <w:spacing w:after="4" w:line="250" w:lineRule="auto"/>
      </w:pPr>
      <w:r>
        <w:t xml:space="preserve">Assisting with recruitment activities, launching company advertisements online and via job boards </w:t>
      </w:r>
    </w:p>
    <w:p w14:paraId="46C32ACF" w14:textId="77777777" w:rsidR="00DE5934" w:rsidRDefault="00DE5934" w:rsidP="00DE5934">
      <w:pPr>
        <w:spacing w:after="4" w:line="250" w:lineRule="auto"/>
      </w:pPr>
    </w:p>
    <w:p w14:paraId="5A7556CE" w14:textId="17AEFAC6" w:rsidR="00DE5934" w:rsidRDefault="00DE5934" w:rsidP="00DE5934">
      <w:pPr>
        <w:pStyle w:val="Heading2"/>
      </w:pPr>
      <w:r>
        <w:t>Sales Advisor</w:t>
      </w:r>
    </w:p>
    <w:p w14:paraId="4841D928" w14:textId="512DF7D2" w:rsidR="00DE5934" w:rsidRPr="005D6844" w:rsidRDefault="00DE5934" w:rsidP="00DE59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Focus DIY</w:t>
      </w:r>
    </w:p>
    <w:p w14:paraId="7E0B5A3F" w14:textId="3039BC3B" w:rsidR="00DE5934" w:rsidRPr="005D6844" w:rsidRDefault="00DE5934" w:rsidP="00DE5934">
      <w:pPr>
        <w:pStyle w:val="ResumeText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2004 - 2007</w:t>
      </w:r>
    </w:p>
    <w:p w14:paraId="41EBCEDC" w14:textId="1E3045F9" w:rsidR="00DE5934" w:rsidRDefault="00DE5934" w:rsidP="00DE5934">
      <w:pPr>
        <w:pStyle w:val="ListParagraph"/>
        <w:numPr>
          <w:ilvl w:val="0"/>
          <w:numId w:val="14"/>
        </w:numPr>
        <w:spacing w:after="4" w:line="250" w:lineRule="auto"/>
      </w:pPr>
      <w:r>
        <w:t xml:space="preserve">Handling, investigating, and resolving customer complaints. Quickly determining the situation and evaluating available information to offer satisfactory outcomes in line with company policy </w:t>
      </w:r>
    </w:p>
    <w:p w14:paraId="0E6B9D80" w14:textId="3B9C1B60" w:rsidR="00DE5934" w:rsidRDefault="00DE5934" w:rsidP="00DE5934">
      <w:pPr>
        <w:pStyle w:val="ListParagraph"/>
        <w:numPr>
          <w:ilvl w:val="0"/>
          <w:numId w:val="14"/>
        </w:numPr>
        <w:spacing w:after="4" w:line="250" w:lineRule="auto"/>
      </w:pPr>
      <w:r>
        <w:t xml:space="preserve">Managing and supporting new staff during busy periods, always promoting strong customer service </w:t>
      </w:r>
    </w:p>
    <w:p w14:paraId="5185E73B" w14:textId="394974E8" w:rsidR="00DE5934" w:rsidRDefault="00DE5934" w:rsidP="00DE5934">
      <w:pPr>
        <w:pStyle w:val="ListParagraph"/>
        <w:numPr>
          <w:ilvl w:val="0"/>
          <w:numId w:val="14"/>
        </w:numPr>
        <w:spacing w:after="4" w:line="250" w:lineRule="auto"/>
      </w:pPr>
      <w:r>
        <w:t xml:space="preserve">Assisting with product and order enquiries, always ensuring excellent customer service </w:t>
      </w:r>
    </w:p>
    <w:p w14:paraId="30054DB5" w14:textId="77777777" w:rsidR="00DE5934" w:rsidRDefault="00DE5934" w:rsidP="00DE5934">
      <w:pPr>
        <w:spacing w:after="4" w:line="250" w:lineRule="auto"/>
      </w:pPr>
    </w:p>
    <w:p w14:paraId="372DDCEB" w14:textId="2F6D480F" w:rsidR="00DE5934" w:rsidRDefault="00DE5934" w:rsidP="00DE5934">
      <w:pPr>
        <w:pStyle w:val="Heading2"/>
      </w:pPr>
      <w:r>
        <w:t>Sales Assistant</w:t>
      </w:r>
    </w:p>
    <w:p w14:paraId="7580F005" w14:textId="50FE4703" w:rsidR="00DE5934" w:rsidRPr="005D6844" w:rsidRDefault="00DE5934" w:rsidP="00DE5934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Marks &amp; Spencer’s</w:t>
      </w:r>
    </w:p>
    <w:p w14:paraId="50620401" w14:textId="5216A965" w:rsidR="00DE5934" w:rsidRDefault="00DE5934" w:rsidP="00DE5934">
      <w:pPr>
        <w:pStyle w:val="ResumeText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2002 – 2004</w:t>
      </w:r>
    </w:p>
    <w:p w14:paraId="3AB40A8B" w14:textId="77777777" w:rsidR="00DE5934" w:rsidRDefault="00DE5934" w:rsidP="00DE5934">
      <w:pPr>
        <w:pStyle w:val="ListParagraph"/>
        <w:numPr>
          <w:ilvl w:val="0"/>
          <w:numId w:val="13"/>
        </w:numPr>
        <w:spacing w:after="4" w:line="250" w:lineRule="auto"/>
      </w:pPr>
      <w:r>
        <w:t xml:space="preserve">Offering the highest levels of customer service to meet and exceed customer expectations in a fast-paced retail environment </w:t>
      </w:r>
    </w:p>
    <w:p w14:paraId="28053729" w14:textId="77777777" w:rsidR="00DE5934" w:rsidRDefault="00DE5934" w:rsidP="00DE5934">
      <w:pPr>
        <w:pStyle w:val="ListParagraph"/>
        <w:numPr>
          <w:ilvl w:val="0"/>
          <w:numId w:val="13"/>
        </w:numPr>
        <w:spacing w:after="4" w:line="250" w:lineRule="auto"/>
      </w:pPr>
      <w:r>
        <w:t xml:space="preserve">Supporting team to develop and implement ideas to drive sales promotions, including new shop floor layouts </w:t>
      </w:r>
    </w:p>
    <w:p w14:paraId="6B21F05D" w14:textId="77777777" w:rsidR="00DE5934" w:rsidRDefault="00DE5934" w:rsidP="00DE5934">
      <w:pPr>
        <w:pStyle w:val="ListParagraph"/>
        <w:numPr>
          <w:ilvl w:val="0"/>
          <w:numId w:val="13"/>
        </w:numPr>
        <w:spacing w:after="4" w:line="250" w:lineRule="auto"/>
      </w:pPr>
      <w:r>
        <w:t xml:space="preserve">Developing extensive product knowledge to provide customers with relevant guidance and advice </w:t>
      </w:r>
    </w:p>
    <w:p w14:paraId="7FD515E5" w14:textId="13235A40" w:rsidR="00DE5934" w:rsidRPr="00DE5934" w:rsidRDefault="00DE5934" w:rsidP="00DE5934">
      <w:pPr>
        <w:pStyle w:val="ListParagraph"/>
        <w:numPr>
          <w:ilvl w:val="0"/>
          <w:numId w:val="13"/>
        </w:numPr>
        <w:spacing w:after="4" w:line="250" w:lineRule="auto"/>
      </w:pPr>
      <w:r>
        <w:t xml:space="preserve">Handling customer complaints, ensuring swift investigation and resolution 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3E395E" w:rsidRPr="00FB7A92" w14:paraId="030A8C30" w14:textId="77777777" w:rsidTr="00A15E2B">
        <w:tc>
          <w:tcPr>
            <w:tcW w:w="725" w:type="dxa"/>
            <w:tcMar>
              <w:right w:w="216" w:type="dxa"/>
            </w:tcMar>
            <w:vAlign w:val="bottom"/>
          </w:tcPr>
          <w:p w14:paraId="7DBEC626" w14:textId="77777777" w:rsidR="003E395E" w:rsidRPr="00FB7A92" w:rsidRDefault="003E395E" w:rsidP="00B065D0">
            <w:pPr>
              <w:pStyle w:val="Icons"/>
              <w:rPr>
                <w:rFonts w:cstheme="minorHAnsi"/>
              </w:rPr>
            </w:pPr>
            <w:r w:rsidRPr="00FB7A92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0D2EF86D" wp14:editId="5DFD2A70">
                      <wp:extent cx="274320" cy="274320"/>
                      <wp:effectExtent l="0" t="0" r="0" b="0"/>
                      <wp:docPr id="7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8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8AB5E8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uI3xgAADO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1AC49811" w14:textId="77777777" w:rsidR="003E395E" w:rsidRPr="00FB7A92" w:rsidRDefault="00000000" w:rsidP="00B065D0">
            <w:pPr>
              <w:pStyle w:val="Heading1"/>
              <w:outlineLvl w:val="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Education:"/>
                <w:tag w:val="Education:"/>
                <w:id w:val="-1094325289"/>
                <w:placeholder>
                  <w:docPart w:val="DCBA18250F564BAA910BDC02285EEA9A"/>
                </w:placeholder>
                <w:temporary/>
                <w:showingPlcHdr/>
                <w15:appearance w15:val="hidden"/>
              </w:sdtPr>
              <w:sdtContent>
                <w:r w:rsidR="003E395E" w:rsidRPr="00FB7A92">
                  <w:rPr>
                    <w:rFonts w:asciiTheme="minorHAnsi" w:hAnsiTheme="minorHAnsi" w:cstheme="minorHAnsi"/>
                  </w:rPr>
                  <w:t>Education</w:t>
                </w:r>
              </w:sdtContent>
            </w:sdt>
          </w:p>
        </w:tc>
      </w:tr>
    </w:tbl>
    <w:p w14:paraId="50218DEB" w14:textId="77777777" w:rsidR="003E395E" w:rsidRPr="00FB7A92" w:rsidRDefault="003E395E" w:rsidP="003E395E">
      <w:pPr>
        <w:pStyle w:val="ListParagraph"/>
        <w:rPr>
          <w:rFonts w:cstheme="minorHAnsi"/>
        </w:rPr>
      </w:pPr>
    </w:p>
    <w:p w14:paraId="4CEB9E14" w14:textId="40778524" w:rsidR="007A4E83" w:rsidRDefault="00C3504C" w:rsidP="00A73C0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4" w:lineRule="exact"/>
        <w:rPr>
          <w:rFonts w:cstheme="minorHAnsi"/>
          <w:bCs/>
          <w:color w:val="000000"/>
        </w:rPr>
      </w:pPr>
      <w:r>
        <w:rPr>
          <w:rFonts w:cstheme="minorHAnsi"/>
          <w:bCs/>
          <w:color w:val="000000"/>
        </w:rPr>
        <w:t>7 GCSE’s which include English and Math’s</w:t>
      </w:r>
    </w:p>
    <w:p w14:paraId="6C0CF1D4" w14:textId="7333A8B7" w:rsidR="00C3504C" w:rsidRPr="00C3504C" w:rsidRDefault="00C3504C" w:rsidP="00A73C0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4" w:lineRule="exact"/>
        <w:rPr>
          <w:rFonts w:cstheme="minorHAnsi"/>
          <w:bCs/>
          <w:color w:val="000000"/>
        </w:rPr>
      </w:pPr>
      <w:r>
        <w:rPr>
          <w:rFonts w:cstheme="minorHAnsi"/>
          <w:bCs/>
          <w:color w:val="000000"/>
        </w:rPr>
        <w:t xml:space="preserve">GNVQ </w:t>
      </w:r>
      <w:r w:rsidRPr="00C3504C">
        <w:rPr>
          <w:bCs/>
        </w:rPr>
        <w:t>Travel and Tourism</w:t>
      </w:r>
    </w:p>
    <w:p w14:paraId="1FDC61A7" w14:textId="4E4A0C16" w:rsidR="00C3504C" w:rsidRPr="00DE5934" w:rsidRDefault="00C3504C" w:rsidP="00A73C0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4" w:lineRule="exact"/>
        <w:rPr>
          <w:rFonts w:cstheme="minorHAnsi"/>
          <w:bCs/>
          <w:color w:val="000000"/>
        </w:rPr>
      </w:pPr>
      <w:r>
        <w:rPr>
          <w:rFonts w:cstheme="minorHAnsi"/>
          <w:bCs/>
          <w:color w:val="000000"/>
        </w:rPr>
        <w:t xml:space="preserve">BTEC </w:t>
      </w:r>
      <w:r w:rsidRPr="00C3504C">
        <w:rPr>
          <w:bCs/>
        </w:rPr>
        <w:t>Beauty Therapy Level 2</w:t>
      </w:r>
    </w:p>
    <w:p w14:paraId="09BE82BC" w14:textId="0D943B0C" w:rsidR="00DE5934" w:rsidRPr="00DE5934" w:rsidRDefault="00DE5934" w:rsidP="00A73C0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4" w:lineRule="exact"/>
        <w:rPr>
          <w:rFonts w:cstheme="minorHAnsi"/>
          <w:bCs/>
          <w:color w:val="000000"/>
        </w:rPr>
      </w:pPr>
      <w:r>
        <w:rPr>
          <w:lang w:val="en-GB" w:eastAsia="en-GB"/>
        </w:rPr>
        <w:t>Psychology and Criminology access course</w:t>
      </w:r>
    </w:p>
    <w:p w14:paraId="0AA9FA9A" w14:textId="05659ECD" w:rsidR="00DE5934" w:rsidRPr="00FB7A92" w:rsidRDefault="00DE5934" w:rsidP="00A73C0B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after="0" w:line="244" w:lineRule="exact"/>
        <w:rPr>
          <w:rFonts w:cstheme="minorHAnsi"/>
          <w:bCs/>
          <w:color w:val="000000"/>
        </w:rPr>
      </w:pPr>
      <w:r>
        <w:rPr>
          <w:lang w:val="en-GB" w:eastAsia="en-GB"/>
        </w:rPr>
        <w:t>Psychology and Criminology year one at university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AC7C34" w:rsidRPr="00FB7A92" w14:paraId="10234B95" w14:textId="77777777" w:rsidTr="00562422">
        <w:tc>
          <w:tcPr>
            <w:tcW w:w="725" w:type="dxa"/>
            <w:tcMar>
              <w:right w:w="216" w:type="dxa"/>
            </w:tcMar>
            <w:vAlign w:val="bottom"/>
          </w:tcPr>
          <w:p w14:paraId="031EC574" w14:textId="77777777" w:rsidR="00AC7C34" w:rsidRPr="00FB7A92" w:rsidRDefault="00075B13" w:rsidP="00075B13">
            <w:pPr>
              <w:pStyle w:val="Icons"/>
              <w:rPr>
                <w:rFonts w:cstheme="minorHAnsi"/>
              </w:rPr>
            </w:pPr>
            <w:r w:rsidRPr="00FB7A92">
              <w:rPr>
                <w:rFonts w:cstheme="minorHAnsi"/>
                <w:noProof/>
              </w:rPr>
              <mc:AlternateContent>
                <mc:Choice Requires="wpg">
                  <w:drawing>
                    <wp:inline distT="0" distB="0" distL="0" distR="0" wp14:anchorId="452C58C1" wp14:editId="5155C31F">
                      <wp:extent cx="274320" cy="274320"/>
                      <wp:effectExtent l="0" t="0" r="0" b="0"/>
                      <wp:docPr id="46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47" name="Activities icon circle" descr="Activitie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8" name="Activities icon symbol part 1" descr="Activitie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9" name="Activities icon symbol part 2" descr="Activities icon symbol part 2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50" name="Activities icon symbol part 3" descr="Activitie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EFA06B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">
                      <v:shape id="Activities icon circle" o:spid="_x0000_s1027" alt="Activitie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Activities icon symbol part 1" o:spid="_x0000_s1028" alt="Activities icon symbol part 1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2" o:spid="_x0000_s1029" alt="Activities icon symbol part 2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Activities icon symbol part 3" o:spid="_x0000_s1030" alt="Activities icon symbol part 3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4E899B9A" w14:textId="701C65C1" w:rsidR="00AC7C34" w:rsidRPr="00FB7A92" w:rsidRDefault="0094138C" w:rsidP="00AD6216">
            <w:pPr>
              <w:pStyle w:val="Heading1"/>
              <w:outlineLvl w:val="0"/>
              <w:rPr>
                <w:rFonts w:asciiTheme="minorHAnsi" w:hAnsiTheme="minorHAnsi" w:cstheme="minorHAnsi"/>
              </w:rPr>
            </w:pPr>
            <w:r w:rsidRPr="00FB7A92">
              <w:rPr>
                <w:rFonts w:asciiTheme="minorHAnsi" w:hAnsiTheme="minorHAnsi" w:cstheme="minorHAnsi"/>
              </w:rPr>
              <w:t>Reference</w:t>
            </w:r>
          </w:p>
        </w:tc>
      </w:tr>
    </w:tbl>
    <w:p w14:paraId="711DB1FD" w14:textId="77777777" w:rsidR="0094138C" w:rsidRPr="00FB7A92" w:rsidRDefault="0094138C" w:rsidP="0094138C">
      <w:pPr>
        <w:pStyle w:val="ListParagraph"/>
        <w:rPr>
          <w:rFonts w:cstheme="minorHAnsi"/>
        </w:rPr>
      </w:pPr>
    </w:p>
    <w:p w14:paraId="5E895759" w14:textId="39CC6F93" w:rsidR="00665C9A" w:rsidRPr="00FB7A92" w:rsidRDefault="0094138C" w:rsidP="00A73C0B">
      <w:pPr>
        <w:pStyle w:val="ListParagraph"/>
        <w:numPr>
          <w:ilvl w:val="0"/>
          <w:numId w:val="3"/>
        </w:numPr>
        <w:rPr>
          <w:rFonts w:cstheme="minorHAnsi"/>
        </w:rPr>
      </w:pPr>
      <w:r w:rsidRPr="00FB7A92">
        <w:rPr>
          <w:rFonts w:cstheme="minorHAnsi"/>
        </w:rPr>
        <w:t>Available on request</w:t>
      </w:r>
    </w:p>
    <w:p w14:paraId="4999AF50" w14:textId="27E7730B" w:rsidR="00665C9A" w:rsidRPr="00FB7A92" w:rsidRDefault="00665C9A" w:rsidP="00665C9A">
      <w:pPr>
        <w:rPr>
          <w:rFonts w:cstheme="minorHAnsi"/>
        </w:rPr>
      </w:pPr>
    </w:p>
    <w:sectPr w:rsidR="00665C9A" w:rsidRPr="00FB7A92" w:rsidSect="00FE18B2">
      <w:footerReference w:type="default" r:id="rId11"/>
      <w:headerReference w:type="first" r:id="rId12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B5575" w14:textId="77777777" w:rsidR="006F2904" w:rsidRDefault="006F2904" w:rsidP="00F534FB">
      <w:pPr>
        <w:spacing w:after="0"/>
      </w:pPr>
      <w:r>
        <w:separator/>
      </w:r>
    </w:p>
  </w:endnote>
  <w:endnote w:type="continuationSeparator" w:id="0">
    <w:p w14:paraId="22DB4F63" w14:textId="77777777" w:rsidR="006F2904" w:rsidRDefault="006F2904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D3CD56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E0F10E" w14:textId="77777777" w:rsidR="006F2904" w:rsidRDefault="006F2904" w:rsidP="00F534FB">
      <w:pPr>
        <w:spacing w:after="0"/>
      </w:pPr>
      <w:r>
        <w:separator/>
      </w:r>
    </w:p>
  </w:footnote>
  <w:footnote w:type="continuationSeparator" w:id="0">
    <w:p w14:paraId="32341759" w14:textId="77777777" w:rsidR="006F2904" w:rsidRDefault="006F2904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CB6AE1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03FD9E0" wp14:editId="1C962BC3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CE3555" id="Rectangle 1" o:spid="_x0000_s1026" alt="&quot;&quot;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2" w15:restartNumberingAfterBreak="0">
    <w:nsid w:val="00000005"/>
    <w:multiLevelType w:val="singleLevel"/>
    <w:tmpl w:val="00000005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3" w15:restartNumberingAfterBreak="0">
    <w:nsid w:val="00000008"/>
    <w:multiLevelType w:val="singleLevel"/>
    <w:tmpl w:val="00000008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4" w15:restartNumberingAfterBreak="0">
    <w:nsid w:val="0DE25728"/>
    <w:multiLevelType w:val="hybridMultilevel"/>
    <w:tmpl w:val="C5F6F4C2"/>
    <w:lvl w:ilvl="0" w:tplc="4D3A11A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9D0740"/>
    <w:multiLevelType w:val="hybridMultilevel"/>
    <w:tmpl w:val="962472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E2CE1"/>
    <w:multiLevelType w:val="hybridMultilevel"/>
    <w:tmpl w:val="BF14D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9" w15:restartNumberingAfterBreak="0">
    <w:nsid w:val="2CE75888"/>
    <w:multiLevelType w:val="hybridMultilevel"/>
    <w:tmpl w:val="A7BA24E6"/>
    <w:lvl w:ilvl="0" w:tplc="4D3A11A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B0D5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E09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9E82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9877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E407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7E1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0F2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F2D2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2B902DD"/>
    <w:multiLevelType w:val="multilevel"/>
    <w:tmpl w:val="FC4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F1FB9"/>
    <w:multiLevelType w:val="hybridMultilevel"/>
    <w:tmpl w:val="7E748E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625DC"/>
    <w:multiLevelType w:val="hybridMultilevel"/>
    <w:tmpl w:val="3018724C"/>
    <w:lvl w:ilvl="0" w:tplc="4D3A11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A17A58"/>
    <w:multiLevelType w:val="hybridMultilevel"/>
    <w:tmpl w:val="8B1410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9A58EE"/>
    <w:multiLevelType w:val="hybridMultilevel"/>
    <w:tmpl w:val="FFFFFFFF"/>
    <w:lvl w:ilvl="0" w:tplc="B7D4F00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605F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2E72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822E6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01F1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F8892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A2AA5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A26A0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CA51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EC26709"/>
    <w:multiLevelType w:val="hybridMultilevel"/>
    <w:tmpl w:val="A888EF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152F4B"/>
    <w:multiLevelType w:val="hybridMultilevel"/>
    <w:tmpl w:val="FFFFFFFF"/>
    <w:lvl w:ilvl="0" w:tplc="04C2C3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5C062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ECF1D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088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9A467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381F5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2E10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563D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020F6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25039E8"/>
    <w:multiLevelType w:val="hybridMultilevel"/>
    <w:tmpl w:val="79F2D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90007">
    <w:abstractNumId w:val="8"/>
  </w:num>
  <w:num w:numId="2" w16cid:durableId="109520361">
    <w:abstractNumId w:val="5"/>
  </w:num>
  <w:num w:numId="3" w16cid:durableId="1769078996">
    <w:abstractNumId w:val="15"/>
  </w:num>
  <w:num w:numId="4" w16cid:durableId="247425299">
    <w:abstractNumId w:val="17"/>
  </w:num>
  <w:num w:numId="5" w16cid:durableId="364789158">
    <w:abstractNumId w:val="7"/>
  </w:num>
  <w:num w:numId="6" w16cid:durableId="1899784377">
    <w:abstractNumId w:val="10"/>
  </w:num>
  <w:num w:numId="7" w16cid:durableId="1697845001">
    <w:abstractNumId w:val="11"/>
  </w:num>
  <w:num w:numId="8" w16cid:durableId="1687445840">
    <w:abstractNumId w:val="9"/>
  </w:num>
  <w:num w:numId="9" w16cid:durableId="2114082407">
    <w:abstractNumId w:val="16"/>
  </w:num>
  <w:num w:numId="10" w16cid:durableId="281152601">
    <w:abstractNumId w:val="14"/>
  </w:num>
  <w:num w:numId="11" w16cid:durableId="1217426518">
    <w:abstractNumId w:val="4"/>
  </w:num>
  <w:num w:numId="12" w16cid:durableId="1039163032">
    <w:abstractNumId w:val="12"/>
  </w:num>
  <w:num w:numId="13" w16cid:durableId="1046416765">
    <w:abstractNumId w:val="6"/>
  </w:num>
  <w:num w:numId="14" w16cid:durableId="696472512">
    <w:abstractNumId w:val="13"/>
  </w:num>
  <w:num w:numId="15" w16cid:durableId="206590363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64"/>
    <w:rsid w:val="00002750"/>
    <w:rsid w:val="00004D4E"/>
    <w:rsid w:val="00011895"/>
    <w:rsid w:val="00013818"/>
    <w:rsid w:val="00024730"/>
    <w:rsid w:val="00027D38"/>
    <w:rsid w:val="000348ED"/>
    <w:rsid w:val="00040CF1"/>
    <w:rsid w:val="0004158B"/>
    <w:rsid w:val="00046987"/>
    <w:rsid w:val="00051DFD"/>
    <w:rsid w:val="00056FE7"/>
    <w:rsid w:val="000570FF"/>
    <w:rsid w:val="00057244"/>
    <w:rsid w:val="00061C1E"/>
    <w:rsid w:val="0006454B"/>
    <w:rsid w:val="00075B13"/>
    <w:rsid w:val="00092692"/>
    <w:rsid w:val="00096203"/>
    <w:rsid w:val="000A0229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2C1F"/>
    <w:rsid w:val="00194A3D"/>
    <w:rsid w:val="00197261"/>
    <w:rsid w:val="001A2A99"/>
    <w:rsid w:val="001A6641"/>
    <w:rsid w:val="001B0811"/>
    <w:rsid w:val="001B272D"/>
    <w:rsid w:val="001B3B5F"/>
    <w:rsid w:val="001B720C"/>
    <w:rsid w:val="001C0DEE"/>
    <w:rsid w:val="001C3957"/>
    <w:rsid w:val="001C46E5"/>
    <w:rsid w:val="001D4A8D"/>
    <w:rsid w:val="001E08A4"/>
    <w:rsid w:val="0020735F"/>
    <w:rsid w:val="002146F8"/>
    <w:rsid w:val="00215593"/>
    <w:rsid w:val="00217917"/>
    <w:rsid w:val="00222703"/>
    <w:rsid w:val="00223DC6"/>
    <w:rsid w:val="00233EE7"/>
    <w:rsid w:val="002372E8"/>
    <w:rsid w:val="0023768B"/>
    <w:rsid w:val="00241017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C5182"/>
    <w:rsid w:val="002F10E7"/>
    <w:rsid w:val="002F69E4"/>
    <w:rsid w:val="00300A98"/>
    <w:rsid w:val="0030724A"/>
    <w:rsid w:val="00315724"/>
    <w:rsid w:val="00316CE4"/>
    <w:rsid w:val="00323C3F"/>
    <w:rsid w:val="003279A4"/>
    <w:rsid w:val="00337114"/>
    <w:rsid w:val="0035004C"/>
    <w:rsid w:val="003571C8"/>
    <w:rsid w:val="00383057"/>
    <w:rsid w:val="00394005"/>
    <w:rsid w:val="003964FB"/>
    <w:rsid w:val="0039703C"/>
    <w:rsid w:val="003974BB"/>
    <w:rsid w:val="003A091E"/>
    <w:rsid w:val="003C12C8"/>
    <w:rsid w:val="003E395E"/>
    <w:rsid w:val="003E5A3C"/>
    <w:rsid w:val="003E5D64"/>
    <w:rsid w:val="00403149"/>
    <w:rsid w:val="004037EF"/>
    <w:rsid w:val="00403CEE"/>
    <w:rsid w:val="004048D2"/>
    <w:rsid w:val="00405BAD"/>
    <w:rsid w:val="004113D8"/>
    <w:rsid w:val="00416463"/>
    <w:rsid w:val="00423827"/>
    <w:rsid w:val="00437B8B"/>
    <w:rsid w:val="00465113"/>
    <w:rsid w:val="00467F3F"/>
    <w:rsid w:val="004727C2"/>
    <w:rsid w:val="00474F64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E0C40"/>
    <w:rsid w:val="004E2794"/>
    <w:rsid w:val="004E77A5"/>
    <w:rsid w:val="004F1057"/>
    <w:rsid w:val="004F199F"/>
    <w:rsid w:val="004F3944"/>
    <w:rsid w:val="005106C0"/>
    <w:rsid w:val="00513C2D"/>
    <w:rsid w:val="00517384"/>
    <w:rsid w:val="00523664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D0108"/>
    <w:rsid w:val="005D6844"/>
    <w:rsid w:val="005E088C"/>
    <w:rsid w:val="005E6E43"/>
    <w:rsid w:val="005F4455"/>
    <w:rsid w:val="006104FF"/>
    <w:rsid w:val="00612D2B"/>
    <w:rsid w:val="00614B7C"/>
    <w:rsid w:val="0062239B"/>
    <w:rsid w:val="00625B8A"/>
    <w:rsid w:val="00644D4E"/>
    <w:rsid w:val="00646D01"/>
    <w:rsid w:val="00663536"/>
    <w:rsid w:val="006648D4"/>
    <w:rsid w:val="00665C9A"/>
    <w:rsid w:val="00673F18"/>
    <w:rsid w:val="00676CEB"/>
    <w:rsid w:val="00683A86"/>
    <w:rsid w:val="00692018"/>
    <w:rsid w:val="0069300B"/>
    <w:rsid w:val="00693885"/>
    <w:rsid w:val="00694391"/>
    <w:rsid w:val="006A4C72"/>
    <w:rsid w:val="006D65F8"/>
    <w:rsid w:val="006F2904"/>
    <w:rsid w:val="006F2FDB"/>
    <w:rsid w:val="006F4D23"/>
    <w:rsid w:val="00710B1D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EB"/>
    <w:rsid w:val="00785FF6"/>
    <w:rsid w:val="00790E98"/>
    <w:rsid w:val="007A0F44"/>
    <w:rsid w:val="007A4E83"/>
    <w:rsid w:val="007A729F"/>
    <w:rsid w:val="007B3F4F"/>
    <w:rsid w:val="007C0E0E"/>
    <w:rsid w:val="007C153D"/>
    <w:rsid w:val="007C333C"/>
    <w:rsid w:val="007C34A8"/>
    <w:rsid w:val="007E7052"/>
    <w:rsid w:val="007F71A4"/>
    <w:rsid w:val="008030EE"/>
    <w:rsid w:val="00803A79"/>
    <w:rsid w:val="00812148"/>
    <w:rsid w:val="00814B43"/>
    <w:rsid w:val="00814FA5"/>
    <w:rsid w:val="0083016A"/>
    <w:rsid w:val="00846AAE"/>
    <w:rsid w:val="00867081"/>
    <w:rsid w:val="00895D67"/>
    <w:rsid w:val="008978E8"/>
    <w:rsid w:val="008A02C4"/>
    <w:rsid w:val="008A1081"/>
    <w:rsid w:val="008A49A0"/>
    <w:rsid w:val="008A6538"/>
    <w:rsid w:val="008D4FC8"/>
    <w:rsid w:val="008D5A80"/>
    <w:rsid w:val="008E5483"/>
    <w:rsid w:val="008F4532"/>
    <w:rsid w:val="00933CCA"/>
    <w:rsid w:val="00935781"/>
    <w:rsid w:val="0093795C"/>
    <w:rsid w:val="009411E8"/>
    <w:rsid w:val="0094138C"/>
    <w:rsid w:val="009509C8"/>
    <w:rsid w:val="00952C89"/>
    <w:rsid w:val="009540F4"/>
    <w:rsid w:val="00956B75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15E2B"/>
    <w:rsid w:val="00A25023"/>
    <w:rsid w:val="00A2760D"/>
    <w:rsid w:val="00A42CE4"/>
    <w:rsid w:val="00A56B81"/>
    <w:rsid w:val="00A6314E"/>
    <w:rsid w:val="00A73C0B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666FF"/>
    <w:rsid w:val="00B71827"/>
    <w:rsid w:val="00B763B5"/>
    <w:rsid w:val="00B90654"/>
    <w:rsid w:val="00B91175"/>
    <w:rsid w:val="00BA71B3"/>
    <w:rsid w:val="00BA7C30"/>
    <w:rsid w:val="00BB34BE"/>
    <w:rsid w:val="00BC0E1A"/>
    <w:rsid w:val="00BC1472"/>
    <w:rsid w:val="00BC6A03"/>
    <w:rsid w:val="00BD2DD6"/>
    <w:rsid w:val="00BD55EE"/>
    <w:rsid w:val="00C0155C"/>
    <w:rsid w:val="00C035D3"/>
    <w:rsid w:val="00C3233C"/>
    <w:rsid w:val="00C3504C"/>
    <w:rsid w:val="00C3763A"/>
    <w:rsid w:val="00C60281"/>
    <w:rsid w:val="00C779DA"/>
    <w:rsid w:val="00C814F7"/>
    <w:rsid w:val="00C81C04"/>
    <w:rsid w:val="00C91B4B"/>
    <w:rsid w:val="00C93DE1"/>
    <w:rsid w:val="00C97F26"/>
    <w:rsid w:val="00CA1ED0"/>
    <w:rsid w:val="00CA2E0A"/>
    <w:rsid w:val="00CB3192"/>
    <w:rsid w:val="00CC1E5C"/>
    <w:rsid w:val="00CD1043"/>
    <w:rsid w:val="00CE2C76"/>
    <w:rsid w:val="00CF273A"/>
    <w:rsid w:val="00D046EF"/>
    <w:rsid w:val="00D10EEF"/>
    <w:rsid w:val="00D22E33"/>
    <w:rsid w:val="00D35BBD"/>
    <w:rsid w:val="00D37FAD"/>
    <w:rsid w:val="00D466F3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97E53"/>
    <w:rsid w:val="00DB0B61"/>
    <w:rsid w:val="00DD2D34"/>
    <w:rsid w:val="00DD467E"/>
    <w:rsid w:val="00DE136D"/>
    <w:rsid w:val="00DE4136"/>
    <w:rsid w:val="00DE4550"/>
    <w:rsid w:val="00DE5934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57A29"/>
    <w:rsid w:val="00E61D86"/>
    <w:rsid w:val="00E61FB1"/>
    <w:rsid w:val="00E63862"/>
    <w:rsid w:val="00E6416C"/>
    <w:rsid w:val="00E665C1"/>
    <w:rsid w:val="00E72DA3"/>
    <w:rsid w:val="00E90817"/>
    <w:rsid w:val="00E97BD9"/>
    <w:rsid w:val="00ED3233"/>
    <w:rsid w:val="00EE0848"/>
    <w:rsid w:val="00F03B1E"/>
    <w:rsid w:val="00F03F2C"/>
    <w:rsid w:val="00F06F32"/>
    <w:rsid w:val="00F1202D"/>
    <w:rsid w:val="00F217AB"/>
    <w:rsid w:val="00F35A06"/>
    <w:rsid w:val="00F435D3"/>
    <w:rsid w:val="00F46425"/>
    <w:rsid w:val="00F5078D"/>
    <w:rsid w:val="00F534FB"/>
    <w:rsid w:val="00F56FFE"/>
    <w:rsid w:val="00F773D7"/>
    <w:rsid w:val="00F904FC"/>
    <w:rsid w:val="00F935BF"/>
    <w:rsid w:val="00F94EB5"/>
    <w:rsid w:val="00FA4359"/>
    <w:rsid w:val="00FA4C84"/>
    <w:rsid w:val="00FB0F18"/>
    <w:rsid w:val="00FB47B7"/>
    <w:rsid w:val="00FB7A92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7A6E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8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2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057244"/>
    <w:pPr>
      <w:numPr>
        <w:numId w:val="1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paragraph" w:styleId="ListParagraph">
    <w:name w:val="List Paragraph"/>
    <w:basedOn w:val="Normal"/>
    <w:uiPriority w:val="34"/>
    <w:unhideWhenUsed/>
    <w:qFormat/>
    <w:rsid w:val="003E395E"/>
    <w:pPr>
      <w:ind w:left="720"/>
      <w:contextualSpacing/>
    </w:pPr>
  </w:style>
  <w:style w:type="paragraph" w:customStyle="1" w:styleId="ResumeText">
    <w:name w:val="Resume Text"/>
    <w:basedOn w:val="Normal"/>
    <w:qFormat/>
    <w:rsid w:val="00FB7A92"/>
    <w:pPr>
      <w:spacing w:before="40" w:after="40" w:line="288" w:lineRule="auto"/>
      <w:ind w:right="1440"/>
    </w:pPr>
    <w:rPr>
      <w:color w:val="595959" w:themeColor="text1" w:themeTint="A6"/>
      <w:kern w:val="20"/>
      <w:sz w:val="20"/>
      <w:szCs w:val="20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5D6844"/>
    <w:rPr>
      <w:rFonts w:asciiTheme="majorHAnsi" w:eastAsiaTheme="majorEastAsia" w:hAnsiTheme="majorHAnsi" w:cstheme="majorBidi"/>
      <w:i/>
      <w:iCs/>
      <w:color w:val="593368" w:themeColor="accent1" w:themeShade="BF"/>
    </w:rPr>
  </w:style>
  <w:style w:type="character" w:styleId="Hyperlink">
    <w:name w:val="Hyperlink"/>
    <w:basedOn w:val="DefaultParagraphFont"/>
    <w:uiPriority w:val="99"/>
    <w:unhideWhenUsed/>
    <w:rsid w:val="00710B1D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5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coxon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3183FDD4F94DD39ACF21B293503C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16014-67BB-4730-B709-421B7EB4037F}"/>
      </w:docPartPr>
      <w:docPartBody>
        <w:p w:rsidR="0075446B" w:rsidRDefault="0075446B">
          <w:pPr>
            <w:pStyle w:val="223183FDD4F94DD39ACF21B293503C62"/>
          </w:pPr>
          <w:r w:rsidRPr="009D0878">
            <w:t>Address</w:t>
          </w:r>
        </w:p>
      </w:docPartBody>
    </w:docPart>
    <w:docPart>
      <w:docPartPr>
        <w:name w:val="F716AEE896E54D04BABD8722AFB5C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044182-8E90-4B7A-99BF-846AC343BABD}"/>
      </w:docPartPr>
      <w:docPartBody>
        <w:p w:rsidR="0075446B" w:rsidRDefault="0075446B">
          <w:pPr>
            <w:pStyle w:val="F716AEE896E54D04BABD8722AFB5C440"/>
          </w:pPr>
          <w:r w:rsidRPr="009D0878">
            <w:t>Phone</w:t>
          </w:r>
        </w:p>
      </w:docPartBody>
    </w:docPart>
    <w:docPart>
      <w:docPartPr>
        <w:name w:val="DCBA18250F564BAA910BDC02285EEA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4C3A8-8E67-47DB-91B8-6330F8B23015}"/>
      </w:docPartPr>
      <w:docPartBody>
        <w:p w:rsidR="004F3D6F" w:rsidRDefault="0075446B" w:rsidP="0075446B">
          <w:pPr>
            <w:pStyle w:val="DCBA18250F564BAA910BDC02285EEA9A"/>
          </w:pPr>
          <w:r w:rsidRPr="00565B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46B"/>
    <w:rsid w:val="004A0109"/>
    <w:rsid w:val="004E7C48"/>
    <w:rsid w:val="004F3D6F"/>
    <w:rsid w:val="0075446B"/>
    <w:rsid w:val="0080471C"/>
    <w:rsid w:val="00AB3707"/>
    <w:rsid w:val="00BA7C74"/>
    <w:rsid w:val="00EF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23183FDD4F94DD39ACF21B293503C62">
    <w:name w:val="223183FDD4F94DD39ACF21B293503C62"/>
  </w:style>
  <w:style w:type="paragraph" w:customStyle="1" w:styleId="F716AEE896E54D04BABD8722AFB5C440">
    <w:name w:val="F716AEE896E54D04BABD8722AFB5C440"/>
  </w:style>
  <w:style w:type="character" w:styleId="Emphasis">
    <w:name w:val="Emphasis"/>
    <w:basedOn w:val="DefaultParagraphFont"/>
    <w:uiPriority w:val="11"/>
    <w:qFormat/>
    <w:rsid w:val="0075446B"/>
    <w:rPr>
      <w:b w:val="0"/>
      <w:iCs/>
      <w:color w:val="657C9C" w:themeColor="text2" w:themeTint="BF"/>
      <w:sz w:val="26"/>
    </w:rPr>
  </w:style>
  <w:style w:type="paragraph" w:customStyle="1" w:styleId="DCBA18250F564BAA910BDC02285EEA9A">
    <w:name w:val="DCBA18250F564BAA910BDC02285EEA9A"/>
    <w:rsid w:val="0075446B"/>
  </w:style>
  <w:style w:type="character" w:styleId="PlaceholderText">
    <w:name w:val="Placeholder Text"/>
    <w:basedOn w:val="DefaultParagraphFont"/>
    <w:uiPriority w:val="99"/>
    <w:semiHidden/>
    <w:rsid w:val="00BA7C7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Chorley, PR6 9FT</CompanyAddress>
  <CompanyPhone>07792 189969</CompanyPhone>
  <CompanyFax/>
  <CompanyEmail>vickyellison14@outlook.com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C:\Users\lcoxon\AppData\Roaming\Microsoft\Templates\Student Resume (Modern design).dotx</Template>
  <TotalTime>0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2022-11-09T15:40:00Z</dcterms:created>
  <dcterms:modified xsi:type="dcterms:W3CDTF">2022-11-09T15:40:00Z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