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bottom w:w="500" w:type="dxa"/>
          <w:right w:w="0" w:type="dxa"/>
        </w:tblCellMar>
        <w:tblLook w:val="05E0" w:firstRow="1" w:lastRow="1" w:firstColumn="1" w:lastColumn="1" w:noHBand="0" w:noVBand="1"/>
      </w:tblPr>
      <w:tblGrid>
        <w:gridCol w:w="2340"/>
        <w:gridCol w:w="8366"/>
      </w:tblGrid>
      <w:tr w:rsidR="0059220E" w14:paraId="0E120386" w14:textId="77777777">
        <w:trPr>
          <w:tblCellSpacing w:w="0" w:type="dxa"/>
        </w:trPr>
        <w:tc>
          <w:tcPr>
            <w:tcW w:w="234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097D9292" w14:textId="77777777" w:rsidR="0059220E" w:rsidRDefault="002B15D3">
            <w:pPr>
              <w:pStyle w:val="documentPICTPicfield"/>
              <w:jc w:val="left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0" allowOverlap="1" wp14:anchorId="3B8968FA" wp14:editId="218D004F">
                  <wp:simplePos x="0" y="0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6786245" cy="685962"/>
                  <wp:effectExtent l="0" t="0" r="0" b="0"/>
                  <wp:wrapTopAndBottom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245" cy="6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left-box"/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inline distT="0" distB="0" distL="0" distR="0" wp14:anchorId="3951A719" wp14:editId="0C84401A">
                  <wp:extent cx="1270000" cy="1619820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61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CA51C" w14:textId="77777777" w:rsidR="0059220E" w:rsidRDefault="0059220E">
            <w:pPr>
              <w:pStyle w:val="documentleft-boxParagraph"/>
              <w:textAlignment w:val="auto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66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3006F43F" w14:textId="574D9E6D" w:rsidR="0059220E" w:rsidRPr="003D518A" w:rsidRDefault="002B15D3">
            <w:pPr>
              <w:pStyle w:val="documentname"/>
              <w:pBdr>
                <w:top w:val="none" w:sz="0" w:space="0" w:color="auto"/>
                <w:bottom w:val="none" w:sz="0" w:space="0" w:color="auto"/>
              </w:pBdr>
              <w:spacing w:after="320"/>
              <w:rPr>
                <w:rStyle w:val="documentright-box"/>
                <w:rFonts w:ascii="Century Gothic" w:eastAsia="Century Gothic" w:hAnsi="Century Gothic" w:cs="Century Gothic"/>
                <w:u w:val="single"/>
                <w:vertAlign w:val="subscript"/>
              </w:rPr>
            </w:pP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 xml:space="preserve">         </w:t>
            </w:r>
            <w:r w:rsidRPr="0033202C">
              <w:rPr>
                <w:rStyle w:val="span"/>
                <w:rFonts w:ascii="Century Gothic" w:eastAsia="Century Gothic" w:hAnsi="Century Gothic" w:cs="Century Gothic"/>
                <w:spacing w:val="4"/>
                <w:u w:val="single"/>
              </w:rPr>
              <w:t>Imaan</w:t>
            </w:r>
            <w:r w:rsidRPr="0033202C">
              <w:rPr>
                <w:rStyle w:val="documentright-box"/>
                <w:rFonts w:ascii="Century Gothic" w:eastAsia="Century Gothic" w:hAnsi="Century Gothic" w:cs="Century Gothic"/>
                <w:u w:val="single"/>
              </w:rPr>
              <w:t xml:space="preserve"> </w:t>
            </w:r>
            <w:r w:rsidRPr="0033202C">
              <w:rPr>
                <w:rStyle w:val="span"/>
                <w:rFonts w:ascii="Century Gothic" w:eastAsia="Century Gothic" w:hAnsi="Century Gothic" w:cs="Century Gothic"/>
                <w:spacing w:val="4"/>
                <w:u w:val="single"/>
              </w:rPr>
              <w:t>Javed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000"/>
              <w:gridCol w:w="240"/>
              <w:gridCol w:w="4000"/>
            </w:tblGrid>
            <w:tr w:rsidR="0059220E" w14:paraId="4C12647D" w14:textId="77777777">
              <w:trPr>
                <w:tblCellSpacing w:w="0" w:type="dxa"/>
              </w:trPr>
              <w:tc>
                <w:tcPr>
                  <w:tcW w:w="4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396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23"/>
                    <w:gridCol w:w="3637"/>
                  </w:tblGrid>
                  <w:tr w:rsidR="0059220E" w14:paraId="6792DCEF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15D4DCE5" w14:textId="77777777" w:rsidR="0059220E" w:rsidRDefault="002B15D3">
                        <w:pPr>
                          <w:spacing w:line="280" w:lineRule="exact"/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right-box"/>
                            <w:rFonts w:ascii="Century Gothic" w:eastAsia="Century Gothic" w:hAnsi="Century Gothic" w:cs="Century Gothic"/>
                            <w:noProof/>
                            <w:color w:val="020303"/>
                            <w:sz w:val="20"/>
                            <w:szCs w:val="20"/>
                          </w:rPr>
                          <w:drawing>
                            <wp:inline distT="0" distB="0" distL="0" distR="0" wp14:anchorId="489BED00" wp14:editId="20E004C0">
                              <wp:extent cx="127463" cy="127540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222B0606" w14:textId="77777777" w:rsidR="0059220E" w:rsidRDefault="002B15D3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Blackburn,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Lancashire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BB1 5HE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59220E" w14:paraId="20275B78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0832A4FA" w14:textId="77777777" w:rsidR="0059220E" w:rsidRDefault="002B15D3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</w:rPr>
                          <w:drawing>
                            <wp:inline distT="0" distB="0" distL="0" distR="0" wp14:anchorId="4D22F4DE" wp14:editId="5118CE8D">
                              <wp:extent cx="127463" cy="1275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19EFD0BB" w14:textId="77777777" w:rsidR="0059220E" w:rsidRDefault="002B15D3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07949062174</w:t>
                        </w:r>
                      </w:p>
                    </w:tc>
                  </w:tr>
                  <w:tr w:rsidR="0059220E" w14:paraId="30AE3385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20ECD3A7" w14:textId="77777777" w:rsidR="0059220E" w:rsidRDefault="002B15D3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</w:rPr>
                          <w:drawing>
                            <wp:inline distT="0" distB="0" distL="0" distR="0" wp14:anchorId="3FB8D243" wp14:editId="3067226B">
                              <wp:extent cx="127463" cy="127540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388064F7" w14:textId="77777777" w:rsidR="0059220E" w:rsidRDefault="002B15D3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Imaanjaved14@gmail.com</w:t>
                        </w:r>
                      </w:p>
                    </w:tc>
                  </w:tr>
                </w:tbl>
                <w:p w14:paraId="25FB3C5A" w14:textId="77777777" w:rsidR="0059220E" w:rsidRDefault="0059220E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24703AA" w14:textId="77777777" w:rsidR="0059220E" w:rsidRDefault="0059220E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4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6468B9" w14:textId="77777777" w:rsidR="0059220E" w:rsidRDefault="0059220E">
                  <w:pPr>
                    <w:pStyle w:val="documenticonInnerTableParagraph"/>
                    <w:rPr>
                      <w:rStyle w:val="documentaddressRight"/>
                      <w:rFonts w:ascii="Century Gothic" w:eastAsia="Century Gothic" w:hAnsi="Century Gothic" w:cs="Century Gothic"/>
                      <w:color w:val="020303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78A5DCBC" w14:textId="77777777" w:rsidR="0059220E" w:rsidRDefault="0059220E">
            <w:pPr>
              <w:rPr>
                <w:rStyle w:val="documentrigh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</w:tr>
    </w:tbl>
    <w:p w14:paraId="641DDC75" w14:textId="77777777" w:rsidR="0059220E" w:rsidRDefault="0059220E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59220E" w14:paraId="38EE2D76" w14:textId="77777777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89F57DB" w14:textId="3D823F0B" w:rsidR="0059220E" w:rsidRDefault="002B15D3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FA020AF" wp14:editId="3D12D428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F4523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61E2AB" wp14:editId="11B08F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9525" t="6350" r="12065" b="6350"/>
                      <wp:wrapNone/>
                      <wp:docPr id="33393582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14418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F52DF3" id="Line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" strokecolor="#144181"/>
                  </w:pict>
                </mc:Fallback>
              </mc:AlternateContent>
            </w:r>
          </w:p>
          <w:p w14:paraId="43FA6737" w14:textId="77777777" w:rsidR="0059220E" w:rsidRDefault="002B15D3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Summary</w:t>
            </w:r>
          </w:p>
          <w:p w14:paraId="78569014" w14:textId="77777777" w:rsidR="0059220E" w:rsidRDefault="0059220E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23B3847B" w14:textId="56383C24" w:rsidR="0059220E" w:rsidRPr="00C023EB" w:rsidRDefault="002B15D3" w:rsidP="00C023EB">
            <w:pPr>
              <w:pStyle w:val="p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 am a hardworking and enthusiastic student who has completed my degree at the University of Central Lancashire in Preston in Accounting and Financial studies.</w:t>
            </w:r>
            <w:r w:rsidR="00D3731E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I am actively pursuing my ACCA </w:t>
            </w:r>
            <w:r w:rsidR="00C023EB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qualifications and have completed multiple exams and hope to have this completed by a self-set deadline of 2027. </w:t>
            </w: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I am a very confident and organised individual who can adjust to and familiarise myself with new challenges and fast-paced environments, mainly when dealing with multiple tasks simultaneously. I possess a wide range of skills and knowledge and have gained my academic qualifications through constant hard </w:t>
            </w:r>
            <w:r w:rsidR="00345D9B"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work,</w:t>
            </w: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and </w:t>
            </w:r>
            <w:r w:rsidR="009F58B2"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</w:t>
            </w: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am keen on acquiring new skills whilst developing my old skills. I thoroughly enjoy working with new people and within a team and have a great communication trait which allows me to work confidently with new people whilst showing the same commitment towards every task.</w:t>
            </w:r>
          </w:p>
        </w:tc>
      </w:tr>
    </w:tbl>
    <w:p w14:paraId="2452EC59" w14:textId="77777777" w:rsidR="0059220E" w:rsidRDefault="0059220E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59220E" w14:paraId="674FB455" w14:textId="77777777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1C41DC10" w14:textId="25415C8B" w:rsidR="0059220E" w:rsidRPr="00554E53" w:rsidRDefault="002B15D3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Fonts w:ascii="Century Gothic" w:eastAsia="Century Gothic" w:hAnsi="Century Gothic" w:cs="Century Gothic"/>
                <w:noProof/>
                <w:color w:val="020303"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44416F52" wp14:editId="1D587548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54E53"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="00F45234" w:rsidRPr="00554E53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98127C" wp14:editId="2CB48A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9525" t="7620" r="12065" b="5080"/>
                      <wp:wrapNone/>
                      <wp:docPr id="67444177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14418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5CCF18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" strokecolor="#144181"/>
                  </w:pict>
                </mc:Fallback>
              </mc:AlternateContent>
            </w:r>
          </w:p>
          <w:p w14:paraId="25A42177" w14:textId="77777777" w:rsidR="0059220E" w:rsidRPr="00554E53" w:rsidRDefault="002B15D3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 w:rsidRPr="00554E53">
              <w:rPr>
                <w:rStyle w:val="parentContainersectiontableheading"/>
                <w:rFonts w:ascii="Century Gothic" w:eastAsia="Century Gothic" w:hAnsi="Century Gothic" w:cs="Century Gothic"/>
              </w:rPr>
              <w:t>Experience</w:t>
            </w:r>
          </w:p>
          <w:p w14:paraId="24A488EE" w14:textId="77777777" w:rsidR="0059220E" w:rsidRPr="00554E53" w:rsidRDefault="0059220E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578E58E7" w14:textId="18347567" w:rsidR="009E7252" w:rsidRDefault="00B74CF0">
            <w:pPr>
              <w:pStyle w:val="documentdispBlock"/>
              <w:spacing w:before="80"/>
              <w:ind w:left="20"/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Assistant Accountant</w:t>
            </w:r>
          </w:p>
          <w:p w14:paraId="78E308E6" w14:textId="7CCA322A" w:rsidR="00B74CF0" w:rsidRDefault="00B74CF0">
            <w:pPr>
              <w:pStyle w:val="documentdispBlock"/>
              <w:spacing w:before="80"/>
              <w:ind w:left="2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08/2</w:t>
            </w:r>
            <w:r w:rsidR="0052519A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023 – Current</w:t>
            </w:r>
          </w:p>
          <w:p w14:paraId="2B7698F7" w14:textId="3A23D7F2" w:rsidR="00810128" w:rsidRPr="005504E2" w:rsidRDefault="00810128">
            <w:pPr>
              <w:pStyle w:val="documentdispBlock"/>
              <w:spacing w:before="80"/>
              <w:ind w:left="2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Baker and Coleman Solicitors</w:t>
            </w:r>
            <w:r w:rsidR="005504E2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, Blackburn, Lancashire</w:t>
            </w:r>
          </w:p>
          <w:p w14:paraId="1BEEC115" w14:textId="503A05AA" w:rsidR="0052519A" w:rsidRDefault="001C6A17" w:rsidP="0052519A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Reconciling accounts multiple times monthly to ensure </w:t>
            </w:r>
            <w:r w:rsidR="00592DB3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all transactions are accurate and in </w:t>
            </w:r>
            <w:r w:rsidR="004F193F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balance.</w:t>
            </w:r>
          </w:p>
          <w:p w14:paraId="5DF991ED" w14:textId="3E36CE70" w:rsidR="00094D79" w:rsidRDefault="005F2E3C" w:rsidP="0052519A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Analyse budgets </w:t>
            </w:r>
            <w:r w:rsidR="00316171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and </w:t>
            </w:r>
            <w:r w:rsidR="0064406D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allocate finances accordingly to ensure</w:t>
            </w:r>
            <w:r w:rsidR="00094D79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 the business meets its financial goals and objectives.</w:t>
            </w:r>
          </w:p>
          <w:p w14:paraId="1D4162BF" w14:textId="7D295D2D" w:rsidR="00592DB3" w:rsidRDefault="00DD091B" w:rsidP="0052519A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Manually enter data to show expenses of the business </w:t>
            </w:r>
            <w:r w:rsidR="00D605EC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on Proclaim software to show which </w:t>
            </w:r>
            <w:r w:rsidR="000B13AF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invoices have been paid and which account they were paid </w:t>
            </w:r>
            <w:r w:rsidR="0023121C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from.</w:t>
            </w:r>
          </w:p>
          <w:p w14:paraId="4F0337EB" w14:textId="1179DFD6" w:rsidR="000B13AF" w:rsidRDefault="000B13AF" w:rsidP="0052519A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Process and deal with invoices to ensure all payments </w:t>
            </w:r>
            <w:r w:rsidR="0023121C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are</w:t>
            </w: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 made on </w:t>
            </w:r>
            <w:r w:rsidR="003068F3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time.</w:t>
            </w:r>
          </w:p>
          <w:p w14:paraId="432C3148" w14:textId="14AAB5BA" w:rsidR="00D346F0" w:rsidRDefault="0014611A" w:rsidP="0052519A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Using Excel</w:t>
            </w:r>
            <w:r w:rsidR="003068F3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, </w:t>
            </w:r>
            <w:r w:rsidR="0023121C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Sage,</w:t>
            </w:r>
            <w:r w:rsidR="003068F3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 and other accounting programs to assist with</w:t>
            </w:r>
            <w:r w:rsidR="0023121C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 making sure all financial statements </w:t>
            </w:r>
            <w:r w:rsidR="00D346F0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are completed before </w:t>
            </w:r>
            <w:r w:rsidR="00B4739E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deadlines.</w:t>
            </w:r>
          </w:p>
          <w:p w14:paraId="799EB0BF" w14:textId="737DBE70" w:rsidR="009E7252" w:rsidRPr="00B4739E" w:rsidRDefault="00D346F0" w:rsidP="00B4739E">
            <w:pPr>
              <w:pStyle w:val="documentdispBlock"/>
              <w:numPr>
                <w:ilvl w:val="0"/>
                <w:numId w:val="7"/>
              </w:numPr>
              <w:spacing w:before="80"/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Match bank statement transactions with </w:t>
            </w:r>
            <w:r w:rsidR="00615034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>cases and identify which payment belongs to which reference.</w:t>
            </w:r>
            <w:r w:rsidR="003068F3">
              <w:rPr>
                <w:rStyle w:val="documenttxtBold"/>
                <w:rFonts w:ascii="Century Gothic" w:eastAsia="Century Gothic" w:hAnsi="Century Gothic" w:cs="Century Gothic"/>
                <w:b w:val="0"/>
                <w:bCs w:val="0"/>
                <w:color w:val="020303"/>
                <w:sz w:val="18"/>
                <w:szCs w:val="18"/>
              </w:rPr>
              <w:t xml:space="preserve"> </w:t>
            </w:r>
          </w:p>
          <w:p w14:paraId="1B1F944B" w14:textId="39E8D793" w:rsidR="009E7252" w:rsidRDefault="009E7252" w:rsidP="00E85A9E">
            <w:pPr>
              <w:pStyle w:val="documentdispBlock"/>
              <w:spacing w:before="80" w:line="240" w:lineRule="auto"/>
              <w:ind w:left="20"/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-------------------------------------------------------------------------------------------------------------</w:t>
            </w:r>
          </w:p>
          <w:p w14:paraId="4E16A35A" w14:textId="57EF871F" w:rsidR="00454DF4" w:rsidRDefault="002B15D3" w:rsidP="00E85A9E">
            <w:pPr>
              <w:pStyle w:val="documentdispBlock"/>
              <w:spacing w:before="80" w:line="240" w:lineRule="auto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Customer Service Advisor</w:t>
            </w:r>
            <w:r w:rsidR="00641F16">
              <w:rPr>
                <w:rStyle w:val="span"/>
                <w:rFonts w:eastAsia="Century Gothic"/>
              </w:rPr>
              <w:t>/</w:t>
            </w:r>
            <w:r w:rsidR="00641F16" w:rsidRPr="00454DF4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Finance te</w:t>
            </w:r>
            <w:r w:rsidR="00454DF4" w:rsidRPr="00454DF4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am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5725DCDD" w14:textId="4D40A6B5" w:rsidR="0059220E" w:rsidRPr="00554E53" w:rsidRDefault="002B15D3">
            <w:pPr>
              <w:pStyle w:val="documentdispBlock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03/2022 </w:t>
            </w:r>
            <w:r w:rsidR="00F45234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–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="00454DF4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08/2023</w:t>
            </w:r>
          </w:p>
          <w:p w14:paraId="6296F249" w14:textId="77777777" w:rsidR="0059220E" w:rsidRPr="00554E53" w:rsidRDefault="002B15D3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proofErr w:type="spellStart"/>
            <w:r w:rsidRPr="00554E53"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18"/>
                <w:szCs w:val="18"/>
              </w:rPr>
              <w:t>Dnata</w:t>
            </w:r>
            <w:proofErr w:type="spellEnd"/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, </w:t>
            </w:r>
            <w:proofErr w:type="spellStart"/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leyland</w:t>
            </w:r>
            <w:proofErr w:type="spellEnd"/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, Lancashire</w:t>
            </w:r>
          </w:p>
          <w:p w14:paraId="62957755" w14:textId="0F289D61" w:rsidR="0059220E" w:rsidRPr="00554E53" w:rsidRDefault="002B15D3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Multi-faceted role covering admin, </w:t>
            </w:r>
            <w:r w:rsidR="00F45234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invoicing,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customer services</w:t>
            </w:r>
            <w:r w:rsidR="008D4BA6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and finance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which allowed for the development of </w:t>
            </w:r>
            <w:r w:rsidR="00F45234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adaptability.</w:t>
            </w:r>
          </w:p>
          <w:p w14:paraId="1B0FE68D" w14:textId="77777777" w:rsidR="0059220E" w:rsidRDefault="002B15D3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 adhered to strict compliance procedures when handling confidential documentation, which resulted in zero breaches during my employment.</w:t>
            </w:r>
          </w:p>
          <w:p w14:paraId="2AE19F2D" w14:textId="4978F303" w:rsidR="00B04A24" w:rsidRPr="00554E53" w:rsidRDefault="00B04A24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Processed receipts and invoices for customers looking for payment </w:t>
            </w:r>
            <w:r w:rsidR="008D4BA6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breakdowns.</w:t>
            </w:r>
          </w:p>
          <w:p w14:paraId="1B496E80" w14:textId="211FA0BE" w:rsidR="0059220E" w:rsidRDefault="002B15D3" w:rsidP="00C51CD2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Developed a robust technical proficiency using various software such as Excel and Galileo GDS.</w:t>
            </w:r>
          </w:p>
          <w:p w14:paraId="1968D076" w14:textId="77777777" w:rsidR="0059220E" w:rsidRPr="00554E53" w:rsidRDefault="0059220E" w:rsidP="007E0A2E"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</w:p>
          <w:p w14:paraId="65120BE4" w14:textId="1549699B" w:rsidR="0059220E" w:rsidRPr="00554E53" w:rsidRDefault="002B15D3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Customer Service Assistant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, 06/2017 - 0</w:t>
            </w:r>
            <w:r w:rsidR="007E0A2E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/202</w:t>
            </w:r>
            <w:r w:rsidR="007E0A2E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</w:t>
            </w:r>
          </w:p>
          <w:p w14:paraId="005F1F8B" w14:textId="77777777" w:rsidR="0059220E" w:rsidRPr="00554E53" w:rsidRDefault="002B15D3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18"/>
                <w:szCs w:val="18"/>
              </w:rPr>
              <w:lastRenderedPageBreak/>
              <w:t>Marhaba Ice-Cream Bar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, Blackburn, Lancashire</w:t>
            </w:r>
          </w:p>
          <w:p w14:paraId="5C49D8AF" w14:textId="5818A8B6" w:rsidR="0059220E" w:rsidRPr="00554E53" w:rsidRDefault="002B15D3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Attended staff meetings monthly to offer recommendations on how to </w:t>
            </w:r>
            <w:r w:rsidR="005F652F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improve.</w:t>
            </w:r>
          </w:p>
          <w:p w14:paraId="180A8C77" w14:textId="7A133027" w:rsidR="0059220E" w:rsidRPr="00554E53" w:rsidRDefault="002B15D3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Resolved customer complaints and escalated issues to seniors when necessary, leading to an efficient </w:t>
            </w:r>
            <w:r w:rsidR="005F652F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workplace.</w:t>
            </w:r>
          </w:p>
          <w:p w14:paraId="67BB7FC1" w14:textId="1770FBE8" w:rsidR="0059220E" w:rsidRPr="00554E53" w:rsidRDefault="002B15D3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Coordinated with other colleagues to ensure that the business is running effectively and </w:t>
            </w:r>
            <w:r w:rsidR="005F652F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efficiently.</w:t>
            </w:r>
          </w:p>
          <w:p w14:paraId="1F20F6BE" w14:textId="77777777" w:rsidR="0059220E" w:rsidRPr="00554E53" w:rsidRDefault="002B15D3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Processed cash, </w:t>
            </w:r>
            <w:proofErr w:type="gramStart"/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credit</w:t>
            </w:r>
            <w:proofErr w:type="gramEnd"/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and debit payments accurately and efficiently</w:t>
            </w:r>
          </w:p>
          <w:p w14:paraId="4EA69284" w14:textId="77777777" w:rsidR="0059220E" w:rsidRPr="00554E53" w:rsidRDefault="002B15D3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Encouraged myself and other team members to stay focused during challenging shifts</w:t>
            </w:r>
          </w:p>
        </w:tc>
      </w:tr>
    </w:tbl>
    <w:p w14:paraId="77C60DAC" w14:textId="77777777" w:rsidR="0059220E" w:rsidRDefault="0059220E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59220E" w14:paraId="7EDEA613" w14:textId="77777777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040775CD" w14:textId="60F79FF6" w:rsidR="0059220E" w:rsidRDefault="002B15D3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160A1C41" wp14:editId="1CEAB11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F4523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98CA7F" wp14:editId="0AEDD4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9525" t="6350" r="12065" b="6350"/>
                      <wp:wrapNone/>
                      <wp:docPr id="73012457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14418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586711" id="Line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" strokecolor="#144181"/>
                  </w:pict>
                </mc:Fallback>
              </mc:AlternateContent>
            </w:r>
          </w:p>
          <w:p w14:paraId="2D3EE5C2" w14:textId="77777777" w:rsidR="0059220E" w:rsidRDefault="002B15D3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Skills</w:t>
            </w:r>
          </w:p>
          <w:p w14:paraId="6101045D" w14:textId="77777777" w:rsidR="0059220E" w:rsidRDefault="0059220E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skill"/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78"/>
              <w:gridCol w:w="4178"/>
            </w:tblGrid>
            <w:tr w:rsidR="0059220E" w:rsidRPr="00554E53" w14:paraId="073B0657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  <w:hideMark/>
                </w:tcPr>
                <w:p w14:paraId="7F114929" w14:textId="1B56589A" w:rsidR="0059220E" w:rsidRPr="00554E53" w:rsidRDefault="002B15D3">
                  <w:pPr>
                    <w:pStyle w:val="documentulli"/>
                    <w:numPr>
                      <w:ilvl w:val="0"/>
                      <w:numId w:val="4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Strong Communication and fluency in multiple languages (</w:t>
                  </w:r>
                  <w:r w:rsidR="00B42B9E"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 xml:space="preserve">English, </w:t>
                  </w:r>
                  <w:proofErr w:type="spellStart"/>
                  <w:proofErr w:type="gramStart"/>
                  <w:r w:rsidR="00B42B9E"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Urdu</w:t>
                  </w: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,Punjabi</w:t>
                  </w:r>
                  <w:proofErr w:type="spellEnd"/>
                  <w:proofErr w:type="gramEnd"/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)</w:t>
                  </w:r>
                </w:p>
                <w:p w14:paraId="5530A0E1" w14:textId="260D1107" w:rsidR="0059220E" w:rsidRPr="00554E53" w:rsidRDefault="00B42B9E">
                  <w:pPr>
                    <w:pStyle w:val="documentulli"/>
                    <w:numPr>
                      <w:ilvl w:val="0"/>
                      <w:numId w:val="4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Self-motivated</w:t>
                  </w:r>
                </w:p>
                <w:p w14:paraId="4598C2A9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4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Critical Evaluator</w:t>
                  </w:r>
                </w:p>
                <w:p w14:paraId="1070AEF4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4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Time Management</w:t>
                  </w:r>
                </w:p>
                <w:p w14:paraId="4DF48D26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4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Keen eye for detail</w:t>
                  </w:r>
                </w:p>
                <w:p w14:paraId="39D7C1B9" w14:textId="77777777" w:rsidR="0059220E" w:rsidRPr="00554E53" w:rsidRDefault="0059220E">
                  <w:pPr>
                    <w:pStyle w:val="documentskillpaddedline1Paragraph"/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</w:p>
              </w:tc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2FA4A9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5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 xml:space="preserve">Able to grasp new concepts </w:t>
                  </w:r>
                  <w:proofErr w:type="gramStart"/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quickly</w:t>
                  </w:r>
                  <w:proofErr w:type="gramEnd"/>
                </w:p>
                <w:p w14:paraId="2FCCA1B1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5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Financial data and reporting</w:t>
                  </w:r>
                </w:p>
                <w:p w14:paraId="5863C2EA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5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P&amp;L, Balance sheet reconciliations</w:t>
                  </w:r>
                </w:p>
                <w:p w14:paraId="06396D05" w14:textId="77777777" w:rsidR="0059220E" w:rsidRPr="00554E53" w:rsidRDefault="002B15D3">
                  <w:pPr>
                    <w:pStyle w:val="documentulli"/>
                    <w:numPr>
                      <w:ilvl w:val="0"/>
                      <w:numId w:val="5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  <w:r w:rsidRPr="00554E53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  <w:t>Analytical thinking</w:t>
                  </w:r>
                </w:p>
                <w:p w14:paraId="6417FC68" w14:textId="77777777" w:rsidR="0059220E" w:rsidRPr="00554E53" w:rsidRDefault="0059220E">
                  <w:pPr>
                    <w:pStyle w:val="documentskillpaddedline1Paragraph"/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18"/>
                      <w:szCs w:val="18"/>
                    </w:rPr>
                  </w:pPr>
                </w:p>
              </w:tc>
            </w:tr>
          </w:tbl>
          <w:p w14:paraId="7E6EE1F0" w14:textId="77777777" w:rsidR="0059220E" w:rsidRPr="00554E53" w:rsidRDefault="002B15D3">
            <w:pPr>
              <w:spacing w:line="20" w:lineRule="auto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color w:val="FFFFFF"/>
                <w:sz w:val="18"/>
                <w:szCs w:val="18"/>
              </w:rPr>
              <w:t>..</w:t>
            </w:r>
          </w:p>
        </w:tc>
      </w:tr>
    </w:tbl>
    <w:p w14:paraId="3E962AB4" w14:textId="77777777" w:rsidR="0059220E" w:rsidRDefault="0059220E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59220E" w14:paraId="2498C72F" w14:textId="77777777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21F1025A" w14:textId="022F5828" w:rsidR="0059220E" w:rsidRDefault="002B15D3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6A9D4FBD" wp14:editId="3008EB30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F4523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1336EFF" wp14:editId="28DB5A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9525" t="5715" r="12065" b="6985"/>
                      <wp:wrapNone/>
                      <wp:docPr id="51761574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14418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1D642" id="Line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" strokecolor="#144181"/>
                  </w:pict>
                </mc:Fallback>
              </mc:AlternateContent>
            </w:r>
          </w:p>
          <w:p w14:paraId="35F3EAB2" w14:textId="77777777" w:rsidR="0059220E" w:rsidRDefault="002B15D3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Education</w:t>
            </w:r>
          </w:p>
          <w:p w14:paraId="697F8AC0" w14:textId="77777777" w:rsidR="0059220E" w:rsidRDefault="0059220E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5CFACAA7" w14:textId="77777777" w:rsidR="0059220E" w:rsidRPr="00554E53" w:rsidRDefault="002B15D3">
            <w:pPr>
              <w:pStyle w:val="documenteducationparagraphspacing"/>
              <w:spacing w:before="80" w:line="10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 </w:t>
            </w:r>
          </w:p>
          <w:p w14:paraId="1C3D5FE2" w14:textId="31FF8AD9" w:rsidR="0059220E" w:rsidRPr="00554E53" w:rsidRDefault="002B15D3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University of Central Lancashire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, Preston, LAN, </w:t>
            </w:r>
            <w:r w:rsidR="000C74D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2020 - 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2023</w:t>
            </w:r>
            <w:r w:rsidR="000C74D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  </w:t>
            </w:r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79941433" w14:textId="77777777" w:rsidR="0059220E" w:rsidRPr="00554E53" w:rsidRDefault="002B15D3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BA Hons</w:t>
            </w:r>
            <w:r w:rsidRPr="00554E53"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: </w:t>
            </w: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Accounting and Financial Studies</w:t>
            </w:r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40D7E416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2:1</w:t>
            </w:r>
          </w:p>
          <w:p w14:paraId="3555E7B3" w14:textId="1C63FA2B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The financial management </w:t>
            </w:r>
            <w:r w:rsidR="00CE40B3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module I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completed within my degree benefited me as it equipped me with a comprehensive understanding of the business and helped me analyse an organisation's financial performance. Through this, </w:t>
            </w:r>
            <w:r w:rsidR="005F652F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was able to expand on my knowledge of how and why businesses set up financial goals and create budgets and forecasts.</w:t>
            </w:r>
          </w:p>
          <w:p w14:paraId="251E3B07" w14:textId="77777777" w:rsidR="00CE40B3" w:rsidRPr="00554E53" w:rsidRDefault="00CE40B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</w:p>
          <w:p w14:paraId="0022DC93" w14:textId="54A1EC93" w:rsidR="0059220E" w:rsidRPr="00554E53" w:rsidRDefault="002B15D3" w:rsidP="000D7246">
            <w:pPr>
              <w:pStyle w:val="p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Another module I particularly enjoyed was my "Business Tax" module. This stems from my eagerness </w:t>
            </w:r>
            <w:r w:rsidR="00CE40B3"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to learn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about how businesses deal with tax and expenses but also my fondness for rules and regulations which stop businesses from completing fraudulent transactions and money laundering.</w:t>
            </w:r>
          </w:p>
          <w:p w14:paraId="5474B3B1" w14:textId="77777777" w:rsidR="0059220E" w:rsidRPr="00554E53" w:rsidRDefault="0059220E"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</w:p>
          <w:p w14:paraId="1C1E614D" w14:textId="45470E4B" w:rsidR="0059220E" w:rsidRPr="00554E53" w:rsidRDefault="002B15D3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St Mary's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, Blackburn, </w:t>
            </w:r>
            <w:r w:rsidR="000C74D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2018 - 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2020</w:t>
            </w:r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54877A39" w14:textId="77777777" w:rsidR="0059220E" w:rsidRPr="00554E53" w:rsidRDefault="002B15D3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NVQ Level 3</w:t>
            </w:r>
            <w:r w:rsidRPr="00554E53"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: </w:t>
            </w:r>
            <w:proofErr w:type="spellStart"/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Btec</w:t>
            </w:r>
            <w:proofErr w:type="spellEnd"/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6C68BFD6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Law - Grade Distinction *</w:t>
            </w:r>
          </w:p>
          <w:p w14:paraId="09945A80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Business - Grade Distinction *</w:t>
            </w:r>
          </w:p>
          <w:p w14:paraId="6136C538" w14:textId="33CB221E" w:rsidR="0059220E" w:rsidRPr="00554E53" w:rsidRDefault="002B15D3" w:rsidP="000D7246">
            <w:pPr>
              <w:pStyle w:val="p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Information Technology - Grade Pass</w:t>
            </w:r>
          </w:p>
          <w:p w14:paraId="0D38D089" w14:textId="77777777" w:rsidR="0059220E" w:rsidRPr="00554E53" w:rsidRDefault="0059220E"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</w:p>
          <w:p w14:paraId="57A4CD6B" w14:textId="12B11B9F" w:rsidR="0059220E" w:rsidRPr="00554E53" w:rsidRDefault="002B15D3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St Wilfrid's Church of England Academy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, Blackburn, </w:t>
            </w:r>
            <w:r w:rsidR="000C74D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2013 - 2018</w:t>
            </w:r>
          </w:p>
          <w:p w14:paraId="68695DCE" w14:textId="77777777" w:rsidR="0059220E" w:rsidRPr="00554E53" w:rsidRDefault="002B15D3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GCSEs</w:t>
            </w:r>
            <w:r w:rsidRPr="00554E53"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: </w:t>
            </w:r>
            <w:r w:rsidRPr="00554E53">
              <w:rPr>
                <w:rStyle w:val="documenttxtBold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English Language</w:t>
            </w:r>
            <w:r w:rsidRPr="00554E53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</w:p>
          <w:p w14:paraId="2D40A32B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Mathematics - Grade 5</w:t>
            </w:r>
          </w:p>
          <w:p w14:paraId="23C081B6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English Literature - Grade 6</w:t>
            </w:r>
          </w:p>
          <w:p w14:paraId="2B3CFBD5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English Language - Grade 5</w:t>
            </w:r>
          </w:p>
          <w:p w14:paraId="5D95F69D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Religious Studies - Grade 6</w:t>
            </w:r>
          </w:p>
          <w:p w14:paraId="5D22D5E0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Combined Sciences - Grade 5-4</w:t>
            </w:r>
          </w:p>
          <w:p w14:paraId="1C73E159" w14:textId="77777777" w:rsidR="0059220E" w:rsidRPr="00554E53" w:rsidRDefault="002B15D3">
            <w:pPr>
              <w:pStyle w:val="p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554E53">
              <w:rPr>
                <w:rStyle w:val="span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Information Technology - Grade 5</w:t>
            </w:r>
          </w:p>
        </w:tc>
      </w:tr>
    </w:tbl>
    <w:p w14:paraId="141E243A" w14:textId="77777777" w:rsidR="0059220E" w:rsidRDefault="0059220E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59220E" w14:paraId="2BEC0FC6" w14:textId="77777777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36089DA" w14:textId="07E851FE" w:rsidR="0059220E" w:rsidRDefault="002B15D3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0D360F52" wp14:editId="6DF678BB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F4523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38283C3" wp14:editId="14226E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9525" t="12065" r="12065" b="10160"/>
                      <wp:wrapNone/>
                      <wp:docPr id="62532073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14418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9C80F" id="Line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" strokecolor="#144181"/>
                  </w:pict>
                </mc:Fallback>
              </mc:AlternateContent>
            </w:r>
          </w:p>
          <w:p w14:paraId="099566A9" w14:textId="77777777" w:rsidR="0059220E" w:rsidRDefault="002B15D3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Accomplishments</w:t>
            </w:r>
          </w:p>
          <w:p w14:paraId="43901B8A" w14:textId="77777777" w:rsidR="0059220E" w:rsidRDefault="0059220E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0A7D552D" w14:textId="77777777" w:rsidR="0059220E" w:rsidRPr="001736A8" w:rsidRDefault="002B15D3">
            <w:pPr>
              <w:pStyle w:val="documentulli"/>
              <w:numPr>
                <w:ilvl w:val="0"/>
                <w:numId w:val="6"/>
              </w:numPr>
              <w:spacing w:before="80"/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I have completed an Emergency Life Supporting Program (Support document can be provided)</w:t>
            </w:r>
          </w:p>
          <w:p w14:paraId="0539633D" w14:textId="77777777" w:rsidR="0059220E" w:rsidRPr="001736A8" w:rsidRDefault="002B15D3">
            <w:pPr>
              <w:pStyle w:val="documentulli"/>
              <w:numPr>
                <w:ilvl w:val="0"/>
                <w:numId w:val="6"/>
              </w:numPr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Completion of the ACT awareness E-Learning and ACT</w:t>
            </w:r>
          </w:p>
          <w:p w14:paraId="05A0BE01" w14:textId="77777777" w:rsidR="0059220E" w:rsidRPr="001736A8" w:rsidRDefault="002B15D3">
            <w:pPr>
              <w:pStyle w:val="documentulli"/>
              <w:numPr>
                <w:ilvl w:val="0"/>
                <w:numId w:val="6"/>
              </w:numPr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Dnata E-Learning courses on GDPR and Bribery</w:t>
            </w:r>
          </w:p>
          <w:p w14:paraId="02A5F19A" w14:textId="60C4130D" w:rsidR="0059220E" w:rsidRPr="001736A8" w:rsidRDefault="002B15D3">
            <w:pPr>
              <w:pStyle w:val="documentulli"/>
              <w:numPr>
                <w:ilvl w:val="0"/>
                <w:numId w:val="6"/>
              </w:numPr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Earned a degree whilst completing part-time </w:t>
            </w:r>
            <w:r w:rsidR="00A00052"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work.</w:t>
            </w:r>
          </w:p>
          <w:p w14:paraId="301C1651" w14:textId="02026A14" w:rsidR="0059220E" w:rsidRPr="00B42B9E" w:rsidRDefault="002B15D3">
            <w:pPr>
              <w:pStyle w:val="documentulli"/>
              <w:numPr>
                <w:ilvl w:val="0"/>
                <w:numId w:val="6"/>
              </w:numPr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Demonstrated expertise in accurately managing financial records for </w:t>
            </w:r>
            <w:r w:rsidR="00A00052"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self-employed</w:t>
            </w:r>
            <w:r w:rsidRPr="001736A8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clients</w:t>
            </w:r>
            <w:r w:rsidR="00A00052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.</w:t>
            </w:r>
          </w:p>
          <w:p w14:paraId="33324E21" w14:textId="561A3D1E" w:rsidR="00B42B9E" w:rsidRDefault="00B42B9E">
            <w:pPr>
              <w:pStyle w:val="documentulli"/>
              <w:numPr>
                <w:ilvl w:val="0"/>
                <w:numId w:val="6"/>
              </w:numPr>
              <w:ind w:left="220" w:hanging="192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Actively pursuing my ACCA Qualification </w:t>
            </w:r>
            <w:r w:rsidR="00A00052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–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</w:t>
            </w:r>
            <w:r w:rsidR="00A00052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(4/</w:t>
            </w:r>
            <w:r w:rsidR="001D49F2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>13</w:t>
            </w:r>
            <w:r w:rsidR="00A00052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18"/>
                <w:szCs w:val="18"/>
              </w:rPr>
              <w:t xml:space="preserve"> completed)</w:t>
            </w:r>
          </w:p>
        </w:tc>
      </w:tr>
    </w:tbl>
    <w:p w14:paraId="1A25E9DC" w14:textId="77777777" w:rsidR="0059220E" w:rsidRDefault="0059220E">
      <w:pPr>
        <w:rPr>
          <w:rFonts w:ascii="Century Gothic" w:eastAsia="Century Gothic" w:hAnsi="Century Gothic" w:cs="Century Gothic"/>
          <w:color w:val="020303"/>
          <w:sz w:val="20"/>
          <w:szCs w:val="20"/>
        </w:rPr>
      </w:pPr>
    </w:p>
    <w:sectPr w:rsidR="0059220E" w:rsidSect="0067264F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B28FFB4-7878-48BE-A1EC-28ABAC93E4D6}"/>
    <w:embedBold r:id="rId2" w:fontKey="{0CDF3685-17B2-49D7-8A7F-1F65381BD480}"/>
    <w:embedItalic r:id="rId3" w:fontKey="{EB4EE5A9-65A4-4394-B42D-7D73E7E6511E}"/>
    <w:embedBoldItalic r:id="rId4" w:fontKey="{10A21E18-CECD-409B-B628-7C2522A43F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1B407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7E76EC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C231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CCEE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D001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0646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DA37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D63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18DE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AB8B02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7F36AF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A28B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22D3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E28F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28BE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60B9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3ED2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6808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D24410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A30ED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6CB8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8487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D0BF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149C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8AD9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EE3E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2A5A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1B4461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22186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69D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928A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0C9C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029B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96FF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163A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9604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668914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9F146A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48EB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2826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4A74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4E86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5EFC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A69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741D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4AC29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98C40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48F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68A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5813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48B9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822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F05E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260A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6463732B"/>
    <w:multiLevelType w:val="hybridMultilevel"/>
    <w:tmpl w:val="1E82CE5A"/>
    <w:lvl w:ilvl="0" w:tplc="08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209273086">
    <w:abstractNumId w:val="0"/>
  </w:num>
  <w:num w:numId="2" w16cid:durableId="1176336057">
    <w:abstractNumId w:val="1"/>
  </w:num>
  <w:num w:numId="3" w16cid:durableId="553590146">
    <w:abstractNumId w:val="2"/>
  </w:num>
  <w:num w:numId="4" w16cid:durableId="604381348">
    <w:abstractNumId w:val="3"/>
  </w:num>
  <w:num w:numId="5" w16cid:durableId="378549510">
    <w:abstractNumId w:val="4"/>
  </w:num>
  <w:num w:numId="6" w16cid:durableId="1849708737">
    <w:abstractNumId w:val="5"/>
  </w:num>
  <w:num w:numId="7" w16cid:durableId="467206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0E"/>
    <w:rsid w:val="00094D79"/>
    <w:rsid w:val="000B13AF"/>
    <w:rsid w:val="000C74D3"/>
    <w:rsid w:val="000D7246"/>
    <w:rsid w:val="0014611A"/>
    <w:rsid w:val="001736A8"/>
    <w:rsid w:val="001C6A17"/>
    <w:rsid w:val="001D49F2"/>
    <w:rsid w:val="0023121C"/>
    <w:rsid w:val="002B15D3"/>
    <w:rsid w:val="003068F3"/>
    <w:rsid w:val="00316171"/>
    <w:rsid w:val="0033202C"/>
    <w:rsid w:val="00345D9B"/>
    <w:rsid w:val="003D518A"/>
    <w:rsid w:val="00454DF4"/>
    <w:rsid w:val="004C0784"/>
    <w:rsid w:val="004C5BED"/>
    <w:rsid w:val="004F193F"/>
    <w:rsid w:val="0052519A"/>
    <w:rsid w:val="005504E2"/>
    <w:rsid w:val="00554E53"/>
    <w:rsid w:val="00580952"/>
    <w:rsid w:val="0059220E"/>
    <w:rsid w:val="00592DB3"/>
    <w:rsid w:val="005F2E3C"/>
    <w:rsid w:val="005F652F"/>
    <w:rsid w:val="00615034"/>
    <w:rsid w:val="00641F16"/>
    <w:rsid w:val="0064406D"/>
    <w:rsid w:val="0067264F"/>
    <w:rsid w:val="007A79D6"/>
    <w:rsid w:val="007E0A2E"/>
    <w:rsid w:val="007F7978"/>
    <w:rsid w:val="00810128"/>
    <w:rsid w:val="008D4BA6"/>
    <w:rsid w:val="009210D0"/>
    <w:rsid w:val="009E7252"/>
    <w:rsid w:val="009F58B2"/>
    <w:rsid w:val="00A00052"/>
    <w:rsid w:val="00AE2239"/>
    <w:rsid w:val="00B04A24"/>
    <w:rsid w:val="00B42B9E"/>
    <w:rsid w:val="00B4739E"/>
    <w:rsid w:val="00B74CF0"/>
    <w:rsid w:val="00C023EB"/>
    <w:rsid w:val="00C51CD2"/>
    <w:rsid w:val="00CE1D67"/>
    <w:rsid w:val="00CE40B3"/>
    <w:rsid w:val="00D346F0"/>
    <w:rsid w:val="00D3731E"/>
    <w:rsid w:val="00D605EC"/>
    <w:rsid w:val="00DD091B"/>
    <w:rsid w:val="00DE0047"/>
    <w:rsid w:val="00E85A9E"/>
    <w:rsid w:val="00F4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D3B6"/>
  <w15:docId w15:val="{86DC930F-A278-48D5-B921-B0FE18E9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 &gt; section_nth-child(1)"/>
    <w:basedOn w:val="Normal"/>
  </w:style>
  <w:style w:type="paragraph" w:customStyle="1" w:styleId="documentparagraphfirstparagraph">
    <w:name w:val="document_paragraph_firstparagraph"/>
    <w:basedOn w:val="Normal"/>
  </w:style>
  <w:style w:type="paragraph" w:customStyle="1" w:styleId="documentPICTPic">
    <w:name w:val="document_PICTPic"/>
    <w:basedOn w:val="Normal"/>
    <w:pPr>
      <w:jc w:val="center"/>
      <w:textAlignment w:val="center"/>
    </w:pPr>
  </w:style>
  <w:style w:type="paragraph" w:customStyle="1" w:styleId="documentPICTPicfield">
    <w:name w:val="document_PICTPic_field"/>
    <w:basedOn w:val="Normal"/>
    <w:pPr>
      <w:jc w:val="center"/>
      <w:textAlignment w:val="center"/>
    </w:pPr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  <w:rPr>
      <w:spacing w:val="4"/>
    </w:rPr>
  </w:style>
  <w:style w:type="paragraph" w:customStyle="1" w:styleId="documentright-boxsectionnth-child1">
    <w:name w:val="document_right-box &gt; section_nth-child(1)"/>
    <w:basedOn w:val="Normal"/>
  </w:style>
  <w:style w:type="paragraph" w:customStyle="1" w:styleId="documentname">
    <w:name w:val="document_name"/>
    <w:basedOn w:val="Normal"/>
    <w:pPr>
      <w:pBdr>
        <w:top w:val="none" w:sz="0" w:space="7" w:color="auto"/>
        <w:bottom w:val="none" w:sz="0" w:space="10" w:color="auto"/>
      </w:pBdr>
      <w:spacing w:line="760" w:lineRule="atLeast"/>
    </w:pPr>
    <w:rPr>
      <w:b/>
      <w:bCs/>
      <w:caps/>
      <w:color w:val="144181"/>
      <w:sz w:val="64"/>
      <w:szCs w:val="6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character" w:customStyle="1" w:styleId="documentaddressLeft">
    <w:name w:val="document_addressLeft"/>
    <w:basedOn w:val="DefaultParagraphFont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Padding">
    <w:name w:val="document_addressPadding"/>
    <w:basedOn w:val="DefaultParagraphFont"/>
  </w:style>
  <w:style w:type="character" w:customStyle="1" w:styleId="documentaddressRight">
    <w:name w:val="document_addressRight"/>
    <w:basedOn w:val="DefaultParagraphFont"/>
  </w:style>
  <w:style w:type="paragraph" w:customStyle="1" w:styleId="documenticonInnerTableParagraph">
    <w:name w:val="document_iconInnerTable Paragraph"/>
    <w:basedOn w:val="Normal"/>
  </w:style>
  <w:style w:type="table" w:customStyle="1" w:styleId="documentaddress">
    <w:name w:val="document_address"/>
    <w:basedOn w:val="TableNormal"/>
    <w:tblPr/>
  </w:style>
  <w:style w:type="table" w:customStyle="1" w:styleId="documenttopsection">
    <w:name w:val="document_topsection"/>
    <w:basedOn w:val="TableNormal"/>
    <w:tblPr/>
  </w:style>
  <w:style w:type="paragraph" w:customStyle="1" w:styleId="documentparentContainersection">
    <w:name w:val="document_parentContainer_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spacing w:line="200" w:lineRule="atLeast"/>
    </w:pPr>
    <w:rPr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table" w:customStyle="1" w:styleId="parentContainersectiontable">
    <w:name w:val="parentContainer_sectiontable"/>
    <w:basedOn w:val="TableNormal"/>
    <w:tblPr/>
  </w:style>
  <w:style w:type="paragraph" w:customStyle="1" w:styleId="divdocumentfirstparagraphdivlcdottedfull">
    <w:name w:val="div_document_firstparagraph_div_lc_dotted_full"/>
    <w:basedOn w:val="Normal"/>
    <w:rPr>
      <w:vanish/>
    </w:rPr>
  </w:style>
  <w:style w:type="paragraph" w:customStyle="1" w:styleId="documentdispBlock">
    <w:name w:val="document_dispBloc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ulli">
    <w:name w:val="document_ul_li"/>
    <w:basedOn w:val="Normal"/>
    <w:rPr>
      <w:sz w:val="20"/>
      <w:szCs w:val="20"/>
    </w:rPr>
  </w:style>
  <w:style w:type="paragraph" w:customStyle="1" w:styleId="documentparagraph">
    <w:name w:val="document_paragraph"/>
    <w:basedOn w:val="Normal"/>
    <w:pPr>
      <w:pBdr>
        <w:top w:val="none" w:sz="0" w:space="20" w:color="auto"/>
      </w:pBdr>
    </w:p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Containerparagraphnotfirstparagraphsinglecolumn">
    <w:name w:val="document_parentContainer_paragraph_not(.firstparagraph)_singlecolumn"/>
    <w:basedOn w:val="Normal"/>
    <w:pPr>
      <w:pBdr>
        <w:top w:val="none" w:sz="0" w:space="3" w:color="auto"/>
      </w:pBdr>
    </w:pPr>
  </w:style>
  <w:style w:type="paragraph" w:customStyle="1" w:styleId="hiltParaWrapper">
    <w:name w:val="hiltParaWrapper"/>
    <w:basedOn w:val="Normal"/>
  </w:style>
  <w:style w:type="character" w:customStyle="1" w:styleId="documentskillpaddedline1">
    <w:name w:val="document_skill_paddedline1"/>
    <w:basedOn w:val="DefaultParagraphFont"/>
  </w:style>
  <w:style w:type="paragraph" w:customStyle="1" w:styleId="documentskillpaddedline1Paragraph">
    <w:name w:val="document_skill_paddedline1 Paragraph"/>
    <w:basedOn w:val="Normal"/>
    <w:pPr>
      <w:textAlignment w:val="top"/>
    </w:pPr>
  </w:style>
  <w:style w:type="table" w:customStyle="1" w:styleId="documentskill">
    <w:name w:val="document_skill"/>
    <w:basedOn w:val="TableNormal"/>
    <w:tblPr/>
  </w:style>
  <w:style w:type="paragraph" w:customStyle="1" w:styleId="documenteducationparagraphspacing">
    <w:name w:val="document_education_paragraphspacing"/>
    <w:basedOn w:val="Normal"/>
    <w:pPr>
      <w:spacing w:line="4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txtItl">
    <w:name w:val="document_txtItl"/>
    <w:basedOn w:val="Normal"/>
    <w:rPr>
      <w:i/>
      <w:i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educationparagraph">
    <w:name w:val="document_education_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Imaan Javed</dc:title>
  <dc:creator>Yusaf Javed</dc:creator>
  <cp:lastModifiedBy>Yusaf Javed</cp:lastModifiedBy>
  <cp:revision>54</cp:revision>
  <cp:lastPrinted>2023-06-23T05:03:00Z</cp:lastPrinted>
  <dcterms:created xsi:type="dcterms:W3CDTF">2023-06-22T00:06:00Z</dcterms:created>
  <dcterms:modified xsi:type="dcterms:W3CDTF">2024-01-23T19:30:00Z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263b696a-318a-4e2c-8551-76015837e9bf</vt:lpwstr>
  </property>
  <property fmtid="{D5CDD505-2E9C-101B-9397-08002B2CF9AE}" pid="3" name="x1ye=0">
    <vt:lpwstr>jFQAAB+LCAAAAAAABAAUmjWy60AQRRekQEyhmBmtTMzMWv1/P3GgKlvjme7b58gWcZhGCY5mBBpBYVQk/144ESJYhMARRMA84pNnOGfkaBJN6Y2aNVbWHciFZe1jjZi9u9MKNcGcFAPik2+wZMz9uHsxhHAB9gHM6mYaBtwwWgP0XaMvgcBtewUFLRHgxQMx72f8Crjn3HMOb1LVqIeScTnoco2pEx+J7tsq435rKmdJLAm78CjOFEdrGb6LAQ/</vt:lpwstr>
  </property>
  <property fmtid="{D5CDD505-2E9C-101B-9397-08002B2CF9AE}" pid="4" name="x1ye=1">
    <vt:lpwstr>IaalbhHcmRNZOAXJLg+2bCR8WD3ZNvo6Gzjj3XqNlvGzRq0GxY0BUuS+SS0ZhcDIHsDd5IdVdEP5YfOq2waTHni/wGb4oUfNOdl7GXVKbBI3v4U1ALxxT7a5Gut1fopcD92CIwGDUxwiPDKaal4ImDN42r82iKf6A6uxg1nWtDeLTUnbs3qVlND1Guhn3GVGq4mAwMGEcvixve92HKIERAar95dLMgS/6ZMOr0gr/+m+kBDfghiLVOnnLpWyTJ2</vt:lpwstr>
  </property>
  <property fmtid="{D5CDD505-2E9C-101B-9397-08002B2CF9AE}" pid="5" name="x1ye=10">
    <vt:lpwstr>Tz++HPKd+kWzyu4L9wfYwVpjesDxOhtOnVvSWMVDvqoh4qocBYuBipkxIvY5TbpMZIP3YkDZfdL5JH6TwKjD/wrZSIXIqucB+mm0A/hTWsrDNVRvckFgwbxrQotjQm2cmi48YJheXzMzNepfnEie8atGVITe4uWaJCDUVVUh02owpjYx/aK2mYWoDHe/nV1npItiXGoosbBusDaGhlumJAQ6XesuZWUF3HWZlylejyfayfJOrSArhqv0PwcBO5m</vt:lpwstr>
  </property>
  <property fmtid="{D5CDD505-2E9C-101B-9397-08002B2CF9AE}" pid="6" name="x1ye=11">
    <vt:lpwstr>kZjWSOkwEwn2Iv/e9dQhBpeveR0iL5uxlISwc1DAwQ5OOnvEWBsOeuTHwsGWKjUGHUIFsxqflpBRffDG3ROk/4g1elzdTLhyfCO9RFqDpJl6apJfVuHFyALlfpLU4INEeBjIlf8ht3G5eESkdL9hftMlL0enqAIdb9v3luCQ+oA+v7KfiBaZf688vgha5IlhhQvwkC7ROM4FmMsvCMMHRjl6R8oZ/NAI3V82VQmSDAT63eV8eYjdLcUfcZvL9Cf</vt:lpwstr>
  </property>
  <property fmtid="{D5CDD505-2E9C-101B-9397-08002B2CF9AE}" pid="7" name="x1ye=12">
    <vt:lpwstr>NwexD5t3PKIw6fJdybTqqIjHqluT0rhMBHmcLN/pGUz9quneiLLC17fyjb8pXvGDZ3pltuSmQFm2SnB/dKMbRwCJPSacGN1HI/g3ppeyaEOFtLkFBrcNC0QbeHw3DhLB/EtvOqpUpoDb8musy2qlbtKq2E50p/KXUGdkghZcjEy3QL5dgTz5FzCuRbfhBCUGpzd+5I/2xTxZAOwkoMFXW0XPEFZzWYX7lKQgpx7/RR3VRzR5F38wGcEYUUNBcAj</vt:lpwstr>
  </property>
  <property fmtid="{D5CDD505-2E9C-101B-9397-08002B2CF9AE}" pid="8" name="x1ye=13">
    <vt:lpwstr>VwDTp31xdO0JgO1Yeov5c1x1CiVLrF75mJSJmoD/qZsGPtpDvY3/38M0DqIH1nUiYnz28TtALeJNSinMu+jRg6KIZgCnKMe7QeHwnMF04lcJiU4w1DDaeEM2M6IdLTRHWt8/J/l2OdaB7//a5aNgurlozv7ybqc18e7wgGtSe9XU6U0HtOQxUFr26YVUVQbd5cIneABL7WHbcwBFQp+6pwhQ5l1t6IXOepmYm6ayeJ+f4qkqm4dBUD12j+WVDO1</vt:lpwstr>
  </property>
  <property fmtid="{D5CDD505-2E9C-101B-9397-08002B2CF9AE}" pid="9" name="x1ye=14">
    <vt:lpwstr>uI5a90pTdIFFnek3Vzs8MPaVkMyG8KumwtFe4ZVGAqIWOwZSfy/semCs5FmtiqsW6sQLOysXcSfwRJVnpiGqYYXDly5ts51hKrC1oag26upOfNFgMJK67T/TTuXMl1hIc+92S2d2z6w9IhlIwxgjDWtcNol75zjoxCVzXvGUPDnd/hhfWjebo0WC5Z5+L8skipFRxqzyvRec26zYqagX9R6nuiITveFQvHGJPyed1LVqP+TRE1WD3oxjJfiwArX</vt:lpwstr>
  </property>
  <property fmtid="{D5CDD505-2E9C-101B-9397-08002B2CF9AE}" pid="10" name="x1ye=15">
    <vt:lpwstr>6qybvxOU7gGRX6edak4PbvtyvzrO0t+1j10wW4Cyvv42ItBpCQlAbK36yMqWXsTm8gKjJwOMXTW9x8oVcTvgcg88h6wTnCURv685DUtMpCcDw2L29FwsHiJZE/zyzOxLDsHBmh4Ixi0qTr6B6AVJBi6kwHGW0nRIya+IwtreBXAGEqwI0AawPobtw0RDbECJpZXsFMQP2Khsr4MHwwCo9M4bF0SNN0KYs+P4x9Ld1GOTOAvY7QdCH1HdKIL59ef</vt:lpwstr>
  </property>
  <property fmtid="{D5CDD505-2E9C-101B-9397-08002B2CF9AE}" pid="11" name="x1ye=16">
    <vt:lpwstr>f2/wiCX1XRH9tpJIaAWIn9p/UyApiB28LTAxupeOQpEfOGEmHdLGhsOlazgwiU0VpB6rfo/LmmWmLp2nfvlLGMR024rfcHXjyVbL/OljOz6djA9GYuQoo+BECL0bJA4/CQI4KPSSMLmLMeluNvh5gwURDp5ku0X7Kr+lYn7ZxCD+7ubOYV4qFpB7Bc8elJGOENO9WYtppLWs5j+INF2nVBzrGwNp+dt0NHEWWSQF196Th8jTtkWZqWhwONlWLko</vt:lpwstr>
  </property>
  <property fmtid="{D5CDD505-2E9C-101B-9397-08002B2CF9AE}" pid="12" name="x1ye=17">
    <vt:lpwstr>nH7SiOTrX+ykkR2drgXqKN1u1a6kaue6TfDwfBVYC+RVGL/nDEuZvEIPdHSML35msjqXhE4J6lgMJTEKjW5PcZCiCim3s1w3rXHoLdgb4igZUwl2bZ7HDD6SeRtldlCCrOIdIYrbEH5cqNIyxJxgvQH0A0O1IhOke/VR2ygdXkL9dtAskNw5qkXDawh/3K5tcXVC/mG/NC78hG58YS8eOfdWz3G6Ym0IB5Dz2nMo069n6iS3AVSeftPvtqAQAo9</vt:lpwstr>
  </property>
  <property fmtid="{D5CDD505-2E9C-101B-9397-08002B2CF9AE}" pid="13" name="x1ye=18">
    <vt:lpwstr>mMHkXwAScNSWp7SXhk1x1Gtbne/uMYIy2osaSiHPPSHVuQG/zDgFW12FBV4AJaUN/mnwe7qYWhEf2x1wyrTPP6MWowTE4bt5XPJtbfcbNFBx42U32ajTroQUPLwgI5a9A9AVT1csoyFtLdOtoBaCryCEm8LyQ0rY11kSjB60eTBKamwUyibwHp+fV/LSrhrDBoV4i+D81n9J8UneGv7CMi0fZG9JaTDu59r9X3HuxURtD2VMFsV9SKghJmXbO83</vt:lpwstr>
  </property>
  <property fmtid="{D5CDD505-2E9C-101B-9397-08002B2CF9AE}" pid="14" name="x1ye=19">
    <vt:lpwstr>RVD/JKPvnTx8Coc/nOS3+I3XWyZZhfcpPq3EVvGU4wqqtmoC2f1g4QLJH+ydO8v8HcTObL9QSuSvd2H0wKJe+fuU0qBSQE6pDRIYd9BcNy3k4rD3euLQSgEIzqbVSSXutcBlkZ87dp4zl+JPEo5s6FhwhMz5gf5yNEOc1Ik3QtLFkztdY3mqb0UE7yaxx9wkosuWxaQsLZvfnbxs8TM6tRrdqhLUZSY81OVK6G4kJsy893CdMi348kzdKWQBSYy</vt:lpwstr>
  </property>
  <property fmtid="{D5CDD505-2E9C-101B-9397-08002B2CF9AE}" pid="15" name="x1ye=2">
    <vt:lpwstr>GrM45EE1TSU6sj87oBS3TMh5rIB/ComAxO7QNhxMVzcW6Y4aqT5V6HhnYEdy2Z77fkWEZJMWqkQwHUSTvAH/REfNSKe2hXz2V0jwcguEwv/OIt8C8sLHzokT5TQfI+yJ1Rhky44UIVcDlkxy7zngjwhSJZqX12j4Q3WGNOOzLyNFjdCshl95gN37eDhWIBLpjBH7TjuLNTuvEzJobK72sdfE3FUIybtV9/9CWSP/OK4ItNA+SrrxDZ1udUQQppZ</vt:lpwstr>
  </property>
  <property fmtid="{D5CDD505-2E9C-101B-9397-08002B2CF9AE}" pid="16" name="x1ye=20">
    <vt:lpwstr>c19Zp/pXUtdvUR7b83Zy/BD14MsJGqJBFDJmmlh+MuA/P+6j++Yh4ik16njJbfKfXZ3/UoWhWKuihOEA+8WB0RgiKCSFvR4zPDydv0Hbh46FG1X/oyLQcfI4nE3a3sPAkq5f+EVNkMa+wXOOeXi+Naw/28vaTgDkzVbqJRSJjhgq8qrid6LUevPLeDWKLzRfBOCtGs5ay2+pP9XwnUvxaE/8w4rPgCIqSmGQF1xQVzg+hzFSdZrZRh6icI6fEey</vt:lpwstr>
  </property>
  <property fmtid="{D5CDD505-2E9C-101B-9397-08002B2CF9AE}" pid="17" name="x1ye=21">
    <vt:lpwstr>HqySqeaOUJ5vg76c/QdqgoibLV17qW/JVCBUk5TYXbTPaecpb/NF4ySLX2q/JyQI8ZBSGTtDqWFxreJuR6dqmoTSkmq5a8WbNdCRFew58zu2uUBfk6G2NqwK3rshv21FRLccu/dnhixAKMZ8p/yCFqk7QI3nJtM8dWI7J/XzbkyDTdnKLzFpgxB2FjcDfqlS1+2yLVRT4vY5Sf18u6X8ZDzHhRYbfC6WovjDAFbCHcy5p6Xg81IocIBtWmzyqjB</vt:lpwstr>
  </property>
  <property fmtid="{D5CDD505-2E9C-101B-9397-08002B2CF9AE}" pid="18" name="x1ye=22">
    <vt:lpwstr>CKaX1/9PO4vsOjV/yESQd7cs/h2YC3G20AjI8AbD7/sA0NHFYEl0wh2duENtP88GjZHOSV6Q8aemKdP7UznO8V7z9H4DhhGbSKWsaLfY/LJ4WeqiPAb09lB9vqCqBhLISSWXAl7fP4ZO8tCxHlRS7guhv3zWCu05MiOzGZkV8VG7eza2pyeY0Y+AV9GjqW7abY32AmwhHgOHkVfg9mVv29089gklxloDeS4B3O5hmhzGYLqcYwGk98G85tVF9sg</vt:lpwstr>
  </property>
  <property fmtid="{D5CDD505-2E9C-101B-9397-08002B2CF9AE}" pid="19" name="x1ye=23">
    <vt:lpwstr>+P/zA+e1JhheBnqAXM/AuJGzqBKXX26Ve3ZiU/+8EFmFtEiQlv8/uajocOyi9+VqNf0rGrSNku642NFXyvD+LKmwZ8l7GacEtKRPkRfKeGulRt/Gb5wOR1bPQiGG+hJFWhs89qm9Z2Jnr0C3kYyvi8c4HnE44ltg/cYOwbKToovUXDt90wZlm9qU6AyNx0x6hQnizJsiBPzpdDPEHTS6h8UtFtNKNzWuDzInfxd0FBD4eQMi32KducfcGAqe0yw</vt:lpwstr>
  </property>
  <property fmtid="{D5CDD505-2E9C-101B-9397-08002B2CF9AE}" pid="20" name="x1ye=24">
    <vt:lpwstr>3cCbVw27ZUHxXXQBcK8vvQQbd1/8X3YPAHmYnd6QfKxOQNjF4B/T+tiLpRcmAdAeYOx+waElBp/calzyYqN1HuUk1V9wabTJacEo5H7+NH+kR5HtJGldgDbdrd0KAsgsRT4/tIZVpfhj7JgKeY4SNUFbNTUgG7vTbnT1eMtHJWcEGHo9bJ868guwMAX1f5jya9bxtEol882Ze9NUUrg0caAf1vXODvXS2hBwSBk87o/biHV7Qj/iaqNM4uR2hjF</vt:lpwstr>
  </property>
  <property fmtid="{D5CDD505-2E9C-101B-9397-08002B2CF9AE}" pid="21" name="x1ye=25">
    <vt:lpwstr>yVjD+BNlI2KIBEpFRyojinqpGIxahgCwbvCPnDA96CI0kOv+Fy+RrfpKf34Xw3lS9NlINRNIYCnMId/yGaMe85UV2+GtGQP0XK8DxwxwwLKr6CMWulM+Vjk3bHIZLSa9eLnH6pmyY6TWyUuVGF0Jt8PPEblr8MuSrANled7mXPdYbR8BcgTRNhgD3RpgaocgpNipXJYMS6BNOTWevKq5fCpgedhZfrE0khSVkpZF/YKujdAAxmLqj6nFXSNkd2o</vt:lpwstr>
  </property>
  <property fmtid="{D5CDD505-2E9C-101B-9397-08002B2CF9AE}" pid="22" name="x1ye=26">
    <vt:lpwstr>xwfyYhHu2vsJcHi8EBgO/mEo42/Ykc37WU+clZ5BK66VG9zQJyFZn9VdjnRC0px82iibSVgfyIZTt4PpNb6tXk3KBLKFXEuc107m7LqXf1Ms76bIjbaZFs4xuOFbCHdNECnW6FxwHCcQXwoad7Wwt+y2nqXY2ldv9rZ7aV8wVp/65ClszwoCq6MaTmi9ajc+iv3yrGHekyc64AgUBnE/CLoeOmAGkx0FWFRasX9LudNrMDi7WB7HRReanKqUFao</vt:lpwstr>
  </property>
  <property fmtid="{D5CDD505-2E9C-101B-9397-08002B2CF9AE}" pid="23" name="x1ye=27">
    <vt:lpwstr>gaRBPAJwGuBTIK6xBZOH/xQ5bu1mZiXrGIggjpboX44+LUiwq59ryv1X6HpNAjcGYE98OG8GBkXI94G9dNzTmgS/1CxYal0iMbHZqcxQ/NXCQwyDVhE1eKnSghjSevGSesaJ5fjt3jEn68xgfvov/0jGbIZhKk56XkxxMmuUrOdkHWl+vxv/B/9eJPwO9pk3AII74ddfoDqxeS/tMxQxkIO+7o/s9ZhUCqkmBMbp6CeTG7cAxKzbK0OhfhWl4/s</vt:lpwstr>
  </property>
  <property fmtid="{D5CDD505-2E9C-101B-9397-08002B2CF9AE}" pid="24" name="x1ye=28">
    <vt:lpwstr>aeckD0yYAIt1cfIYr8GOv3xZfxl0zEAUNKuROxpw+ofMRTfnJPJFA9Upf9jx5h4mL/4WrWvosAc77pKLY7ainhmg7NSCkyWH/ZB5e/ig4C3Iv3WCnDSoOKHzs9wqrAeLfwL7RxSi4oC0H/2NPL74QA4zQ23bLF32ztij/Y86evxwCAj/1iSOH+5wbM9mR7BwVCyTFOHEoSv6oY2POCl4wGoDn5N7ToPjUTesjzEUWWHTYpWQq8sN5yn+y0anQ7M</vt:lpwstr>
  </property>
  <property fmtid="{D5CDD505-2E9C-101B-9397-08002B2CF9AE}" pid="25" name="x1ye=29">
    <vt:lpwstr>R7ak5TMN16/WBZRH59XPcK0ycsnyfhl1B0Qzrx46R1AmSxCeTXCsBRP4mon2oZMl4jT+QtJa8879C5NkPTwUspvGE222Yrs66SvR8qjpH3D/iKpiPtJD9GC02T390oQk3/HNh+CiVU3b7I4LjBQfCuoHwB/ASlfPGag9iQ/ky1AIxn7VIgMtniEKV/tuSv2jeHC5oshWpzWXKNeuzkPmHxkb0fOs4BnQfEu9WSyOK5++VQx1xc1UBOoQrEadbNF</vt:lpwstr>
  </property>
  <property fmtid="{D5CDD505-2E9C-101B-9397-08002B2CF9AE}" pid="26" name="x1ye=3">
    <vt:lpwstr>2ubUa9ERtf48DwQ2rtIwDcA2BIe9HxMU1cvZR7PnvAmoD9V1FOwubeC36SMRBVrkDAhbCOnkoa7Hign9OMIjGKF0F8VPKP+B/+doX6A1EI+PWAi1F7/3gaSoL/qLwH5iQDwd01p3KDHoJ8Ueq0vHWiPUMqD4uRGmqB1XrMacZHRI1wI6BBZd6GOpq37YizMfIXNwxhMCxjrHeBJiW0T0gjqkX77I/mUvr1PrxYkyS4o2JxtWbgqU3rcVG1gLct+</vt:lpwstr>
  </property>
  <property fmtid="{D5CDD505-2E9C-101B-9397-08002B2CF9AE}" pid="27" name="x1ye=30">
    <vt:lpwstr>ZeJ+0sCjykAza17eUvGKJqd1VCVTKTYrOBCuyUkVZnz6Y9hCqbn1VR+yNTfeMpDqRYsdiCQG4NUkYxekOOi3K6Ehs5SfSvVnRHYgB3cdObYQpSKsd8N76PuL0HDZp25IMy3X8Q1pxROVsVtEEj8X26Gf6zDB2J5QLeVwCIJLEOVPc+lGf/Hf4fskK7kfGoQ3O/5b6SSvUMaALnP1duN5mXVgtEY7Y6+QWWe9CzoKDtfA02Xh3ktiD0sXhCL2xwW</vt:lpwstr>
  </property>
  <property fmtid="{D5CDD505-2E9C-101B-9397-08002B2CF9AE}" pid="28" name="x1ye=31">
    <vt:lpwstr>K+4e6aB8dhgwiVhwUNgTck4D2RHstwXIXNlSQSHZTZgHOchw6RQcM/y1nt4m//Pa+bq465fT6T74LbEn/t16wD5dlVdWh6cD5jvQpO1A3WlFH+9TGo1o2o836Q59DWoBmcjK55eDeQVz88qPHyKtSRsYtLQRJfD90pC9o7SbBgqo0EeG1l7JFnEp+jiZ+eNyEItG3P5i2ffDLQWpNFc8uNCir44jJRzE6ffjeVE236crrmqUHPF+917ZimQ001V</vt:lpwstr>
  </property>
  <property fmtid="{D5CDD505-2E9C-101B-9397-08002B2CF9AE}" pid="29" name="x1ye=32">
    <vt:lpwstr>gMTQLK8aYO3uQqkE+MHrYULSHhNaK3h98NagwfwobUUwSVyJ5K+zYVuU8C980oQOZ4htFuaQl+73wRoewxc4qFARoGfM7MYZcAy500fuhyOdfTx8eyjsRxpiFlzoLCCxPUmJSv1LDaTuhsana9Nv1rT4zKTLbrZj1+jniW6zjiklGPqRDT69NUfIaFK4KlSHgF8wCbjO0+85HOASBNwoqmwfSZbEU0AbPR+7VCsIGnPBZFWXP1JYPRAJXhCA2yZ</vt:lpwstr>
  </property>
  <property fmtid="{D5CDD505-2E9C-101B-9397-08002B2CF9AE}" pid="30" name="x1ye=33">
    <vt:lpwstr>ZZ3NbbfM/Vua3THxUJBd1D+GpaNVeGGctK2Oovy6skh/zuAxCKwIqoElrA6qfAVuMQg9VT6vCU2Mgk8TlNH3LilDASJKUbiSHev5FdasYGCxniXIL+se5OuJ4u6VsvlAdX5HXhzDHhNnz6ZEJ7yg9uiCmU9MvH1GpG8FI6P+UCxWWroblGMSFePr2XoAtYcYd2P6rJ3XLC8pS/X7E5LPFA1Bd/dE0lIOE/4wOJKtfxEOzgI71/GIafosHt5fMOG</vt:lpwstr>
  </property>
  <property fmtid="{D5CDD505-2E9C-101B-9397-08002B2CF9AE}" pid="31" name="x1ye=34">
    <vt:lpwstr>wNX+Hb4Gh36m9aAgg+OxITM3EdKqItyzKSEtUl1RYMG4Z1nwcKaP44VME7LdqY6zkwLIkr8U8FGsIfzsZ5EItotiyIT47Al6Yi/thimkDl4yaa1ODt5BE4MhuEge78kYw+BbR+/KMFQsv1+Stz1Au9zfrRcwS/dqAFEI+dUe6NJfoTqT3GVwEaqsXDL4Uimt2TR/XAkI6jvmQ6SUBgqA5UDxmP1b99MYnw5WPRif6YdXP7iYkAJQHGDQM1zfhzj</vt:lpwstr>
  </property>
  <property fmtid="{D5CDD505-2E9C-101B-9397-08002B2CF9AE}" pid="32" name="x1ye=35">
    <vt:lpwstr>aXKunqKMWBCm3siDd2EGumnwSNsq/sd40L9+sVuz2hvRLjJCE7ivJJQRqyaA1+zOa8Xw3WZmAqTKX9fHdI9qGGQyYShPP8Lrcgl9+QYy5GZPK2wyrLWYBwceappg2lIASbqEJL50oougf+PH8L7h7/SGPGBF+3rNBnPn9w+qMAVD/Kjz0UGY5bV+1YDsejyBD7D3PutUeEWrbbGf98Fj17amkH+/CF21mGYqD0EQ8epms/p8GDLiVl2yKikTqG4</vt:lpwstr>
  </property>
  <property fmtid="{D5CDD505-2E9C-101B-9397-08002B2CF9AE}" pid="33" name="x1ye=36">
    <vt:lpwstr>5oqHVfOvh2gslz1bvj1Z50f7e7mhXcnyzNz1qVmndxeR1oxNVxcAqsvpSSl/YdRxa2LmJFqyHhWPH6u0YH/YI9L1HQ59Me/4kfhkux5jD7/s9qrk1NcYajmox6ZD3D4uBCLIqHETMOfDr4iyZzPlp5a7HPSXVAdkiViFk065H5NTctl8RTh7o6pBuH+N5prIBLu7k96yrHXKgKFqSApnkR3GMwDG5qVeclqcCwjFZHfNL6RePdk8DGgQVyglGkK</vt:lpwstr>
  </property>
  <property fmtid="{D5CDD505-2E9C-101B-9397-08002B2CF9AE}" pid="34" name="x1ye=37">
    <vt:lpwstr>E+rRY5fLfeypSFlCaboNaB5doF/rb1eVDf1kOPzSkoBpoiMf6h8N68hRZMH2/B0BNt5NCn/3FkcFuVQynP7IWS5ODZbnUCkkpcb842dBy3DHsUhIiXpFFotZgShh4Boza3t37jAV42QXnPtUdxv0SefR1e82GRB+IujW8fPy0El6NPcNEjHNeTg0ISsyJlNtmsmUNU8XY2iqIduYPDWa50vg8Vgz6mpM+xKSm8w59NAiWK3y46VlzG1UJJaoOfO</vt:lpwstr>
  </property>
  <property fmtid="{D5CDD505-2E9C-101B-9397-08002B2CF9AE}" pid="35" name="x1ye=38">
    <vt:lpwstr>3/P//7ELJWBlztL7yKfrMYW/FSZp5d6GEfeOhhAYuO2p9Jf5MqdMN+5wC0QbcCJMmJ/snonuGlCUp5IZXoXx4DdUgOOPLy+Wj9IhEocaciFq4vPAw08UTpqDrbYE14brvp/ENB8yWQoL9MFN6TvqYFi12lYYUnb+pMdV/yt+b7j9QErpI+eQQ3f5/ugh/pRS0uPITkmwaUHHXt+BmIKU8YC/BXxv1Lpz5/OsY28aiFxowJ8ae2kJUun4ushJpPN</vt:lpwstr>
  </property>
  <property fmtid="{D5CDD505-2E9C-101B-9397-08002B2CF9AE}" pid="36" name="x1ye=39">
    <vt:lpwstr>zA92QLUIx94BCwALaaPmAQVgTEqc2krQoOmT1R7bxBZS+KzpVhGN4CH6GNE07i7toS94udCuwo8coyu27nGZenPAR3Kj+45od6Q5rDn7sAAFP+4YknkRhVMc3CzULHM775EoA/A0xGcG9oR6QTC3A7p1HO33XBnFIZJlSdts4UPDWozNRS42vyuRUoGAcaPQv+xiwIjBmFxOLLDlZY5Wrij1rNkKT2nYzeNnVLELspjvSnYhsPcJcZ4c/lUNbtQ</vt:lpwstr>
  </property>
  <property fmtid="{D5CDD505-2E9C-101B-9397-08002B2CF9AE}" pid="37" name="x1ye=4">
    <vt:lpwstr>5TaXrn8aL63aCS2kJfbHkc9NbKIk/sbbJic5eKjhnjt3ii9h/SCVrmUI0RE7Q3dE1jrY/XRMCcwGaUno1JPwRwkt+uBwzb8yh2kHSr1WmhWJD+b1tsGv7CWly3MTAqVdYU5aD72rOnsVtIrvfmVI2TLHJXs+WJzujgA9MjCaoGNQy1gw5HVYTuY/AkL0lqm693geVutvSJeUXpUWppe8avL+1vVb4AsjqZm1k3nsHanlnr+ie0lJJD6Q4pYITSo</vt:lpwstr>
  </property>
  <property fmtid="{D5CDD505-2E9C-101B-9397-08002B2CF9AE}" pid="38" name="x1ye=40">
    <vt:lpwstr>Vfb+6duv/qsH7fRIgUq78jNvvvo2sBqsG08GWyikjmyAAUYeL6XixDgz+t3LtYFrNHgRG7CRab59Tw8pzrXok+Veb3gsu+smImuNier9RW2toKj86++uidaQ57u1BysEFy4G+qyCneQF0qsCCExY0kSSaM4RQu52Ba92t4/I/aw0MiF2Ij0ul/76RITCxbkZU7nSP9ffi4suWF/b4fuwnwLg9a9oZ1hTFbdwCztCDeQo7m3dCDx4/DaZsRGDnjO</vt:lpwstr>
  </property>
  <property fmtid="{D5CDD505-2E9C-101B-9397-08002B2CF9AE}" pid="39" name="x1ye=41">
    <vt:lpwstr>tURsLxnDNMNyuLjVAwI8UDrB5pN1WGv7N4GJ2WusvJHsivCFETZCKf4ouBssAEKv0x0OXG+wcvy9rJyYcMUFJv9XYu+C06EmHMliYXR0tUDyAnxX4bPJH3kox4m9osOO8r/xhTXFyf7Hwto9XUAozPRUCn8mBDZIQLZ1KKbl575f1jNkamHxurCv39m0EKyCfgO81lYCIqbJ4W+tBjvjHVyP2w9op7KX76b+bR2zKbDHnawfGmp0JUXDGkJvIHU</vt:lpwstr>
  </property>
  <property fmtid="{D5CDD505-2E9C-101B-9397-08002B2CF9AE}" pid="40" name="x1ye=42">
    <vt:lpwstr>Klq8I7pbnWefBftecd/mc/kr42P6cthRd6SlEJf7h63SThwz3Nnw2mqZUV5tVPouhfEaZ4wSyeYD6RUhCr+aduf9waCuzrZI3WrS1we6ziMJaT46Eyu5RPmxDjHrRtHbaP9fROpzY73xuLxWJ9Q/MH8vwdVpOwO4uhWXbmlV72HngN8ELxaczcPCGYLTdeIhnxKPQrm3lF8/RebsTKqdcLkrkM7K9KRMf8YD+mk90a2KGPv0qNq3NMYue46nBTF</vt:lpwstr>
  </property>
  <property fmtid="{D5CDD505-2E9C-101B-9397-08002B2CF9AE}" pid="41" name="x1ye=43">
    <vt:lpwstr>OOx5FqZU876jfvBKAs63sFaJc99o6+v9p7Vb8+vjclWLvBJS9t4QT3wTUp6eawLkNy04Kta933jEvOpkPY/qJTHUTDHrypQ9K05ULAkVEFfp2HhKpp+ID4Hzv4Uj7t7Vvj3caSwmGs3LfwnfX/rm47qd7j1dWZtn9x6vu2ANd77tOF/hKFJWG271oGEhz9UMrzTJEQp5/liUyU/ITYc0F5oGckTybwZqSgAxj7Few1hbdMFDJ8/vS90z/+fJIhu</vt:lpwstr>
  </property>
  <property fmtid="{D5CDD505-2E9C-101B-9397-08002B2CF9AE}" pid="42" name="x1ye=44">
    <vt:lpwstr>wy6BZ/SeQEX8ghmQTCsYq6aC1iCTkKhvEoPdigKv8tC6aUpUdnYuxxHFQh82lhJSN5b1lMxA/TXxUj4v14RejhGaeYxShx7HDmKiV2Bpr31wr6vtH3o9+ec66lgD4g8Li++2890larMCPE3wuM2maGfuuNzw1QQrrXeAGlTiZQGesZBmo/SmyGs29tkk+1UQruiMVaEtdIyF9pr1ejaB4sf7LZII/l1A689x7nEVVxJ5iGUTycj+ITf1xlbBlmQ</vt:lpwstr>
  </property>
  <property fmtid="{D5CDD505-2E9C-101B-9397-08002B2CF9AE}" pid="43" name="x1ye=45">
    <vt:lpwstr>4EM0hEc4NtLax/56MqNui8Sr0lg86jXHdrob7j2M7zAib9CgcsttIK+XAwNI/hhUF8j71pOk+XUdDNVjXmhIz99y0iAD2JyZJcNAbQgG4SjdC4xCuV51IedwSx3SIwh6md41ZSh0zkWF/Ss0QmpjUKo05FVpZndkyyPebUjqYJbFjdC9GDx20r9xpngQyejdA8p6jLrPO8/b1FtedlyV2dv+MV2xNlhL7W7INL8xU6XbS7CJcD9dSa0oFgCek4Q</vt:lpwstr>
  </property>
  <property fmtid="{D5CDD505-2E9C-101B-9397-08002B2CF9AE}" pid="44" name="x1ye=46">
    <vt:lpwstr>tj5328yYiv8IRb6rbwg++LuG1ZVHt4o26CvwlXxxOz/fVkltmxO9vma6vS+9Nxb0tCGnif3LNxEM2mk8/mUPbxdEkFhEaas/iQNK5Bxz/q45fVNB7L1xsMOiPcijR3JUJB9BrHf8rRv51qjcdfaErmOfq5CEW6fXNAzwwDd/cfYoydVSjBIzoZ3bMqNeLBBgdtpPRzDDPoPoNH7H76oEpLq07NMFpdnJldDJ01X7D5NlF+s8eo72rF4P8BNtVGx</vt:lpwstr>
  </property>
  <property fmtid="{D5CDD505-2E9C-101B-9397-08002B2CF9AE}" pid="45" name="x1ye=47">
    <vt:lpwstr>JigTd910qwj9hZRDBd4mxFCqUNmSweiGBQ+oTxIAwS/059Ml0hIGFnTicrUD7zUnRsm/sCST5e3UWbiBbMcuMBSyOHk5BVj6dmoMRWt5lJjyO+6ROeTsBBaD7WWgTllfkpIsHsQKsafi6iZLZF1aOTf1cJjFGMX4GXBUn/Q4uK4pPsPH/EzkKh/LZ4WOteim1DLRP5RsUJ1EQIURY+OR+UmIS4i0aSi0HIJUUwPczX8qHTCkOFi6tqILWws4kd8</vt:lpwstr>
  </property>
  <property fmtid="{D5CDD505-2E9C-101B-9397-08002B2CF9AE}" pid="46" name="x1ye=48">
    <vt:lpwstr>EeBTINjOxWkha99VjlwK2T9SSYaXUG0ATvO6YLy/msZNJCiXVqgVMkW4VTc1nBP1NW9lqK+1ApVZi7PO75naNtRzTxglD5xH382A1cmYjhf0YjBR6KvjAg9wvYIXeyuXl8eN0N/xqKn84bkc9/uL/r9k2xSk3N3ld0OQG26ypXzbfJqwnkwespcj5geXAlWG3bHuSvvICmoJFQEbFODCp3CKtwk286Mo6V5J1AZ4tnZtt/jiKzjupq0GjdtDIpO</vt:lpwstr>
  </property>
  <property fmtid="{D5CDD505-2E9C-101B-9397-08002B2CF9AE}" pid="47" name="x1ye=49">
    <vt:lpwstr>mRzkq0LUAHaP+fAjM7AQ4w7+rbSMGrdfvowWLxroVE7m9U1cMJBpCAPpb5F6V/wg71JvRaD8bv9vq0soX/r3dvqG/D2ATMxhWg4IfbTs4y/rxdt5Zm/i5Q9CjkHTZMpu+bcoB0R/83drxW1mSK3at+k2BLfjiJlBeLBust/3/Ozcu2BSB8RMqSlUbTbHo6kE6p4nyoiQIOntoR/QzeVcWZF+cV8A+4AqUkCLGE4VuT1cdDIek0R3cBPdsQYfk1d</vt:lpwstr>
  </property>
  <property fmtid="{D5CDD505-2E9C-101B-9397-08002B2CF9AE}" pid="48" name="x1ye=5">
    <vt:lpwstr>n8zOpbP6OebXjfTwqKUzGtnd+ElvIv+u7G6j1SazTD2iedUwVSpTx5VRFP1ayqMRCa33Q8pwEgn5von3w4tpyK/2X2iwtU7tFUPnCgozH3JwL1EYfGB/15WVs0iaQ/Qymt+kQaF7mAfEyD7toWVCAzi7TxzPCAS/4GAJWutpRS+pwL6uuE05aSM0OQgS2kmgYgPs8j2icfB9UuAjtqnwLV43q905xa718LdKAtQWHkr4DmFN9TEfy6i5Zk004Mt</vt:lpwstr>
  </property>
  <property fmtid="{D5CDD505-2E9C-101B-9397-08002B2CF9AE}" pid="49" name="x1ye=50">
    <vt:lpwstr>iOJmR0HNILPoz/mNbf4sMg+8UI96W3fXKob28NdvrfDp91EUWUJ6f2vM2T1UXjZB6Ff6CQLst/cF6FTfe2jb7UEVwzdf69dWzuKoj+tB8Ylj9BaSxEvrgK9WJf1eSKIIrUy0zR9nkq5F+/ZnOGnwwWtUGaSHl6uGZnfhagm7NzBKqh8VYS0J2lClBqgaUYUA748xY4kWl+sOQEqswbO8VWa2WE4mhVkDT8KP9U8LThepxqgspYuaBxpeImP/1N7</vt:lpwstr>
  </property>
  <property fmtid="{D5CDD505-2E9C-101B-9397-08002B2CF9AE}" pid="50" name="x1ye=51">
    <vt:lpwstr>lfugukWlng0p3I8Ou14m7Kchiiv25wJwebMQEmU42OSl2J59IbzFIA/iipd667cGWeIv0v54C7lA8V9Lk3eFP77PAR8Xy2qsKogjSxaUfntR3cL17+lFr0qkqaJv18zUQT3AKzyNls1PU17w3H2zJvbONQal78UVfsq9eoCIuQEtDROsKMNRNu/gkVA4uryFzsgI0TzbxiCSIkRlFsk0gpn+k9sJc20qU0r2nBEzSv/RUs7yHuTuYX/5uf91b/8</vt:lpwstr>
  </property>
  <property fmtid="{D5CDD505-2E9C-101B-9397-08002B2CF9AE}" pid="51" name="x1ye=52">
    <vt:lpwstr>z4UWh3dB8olUB+mr1b8hgQj5tS7PBXGIHnZCElzNqET97dBapNplbFMTO2MXNgPlC6WVFMJsrH7t8Zds9nywF0YmNpmnChZJw7BdQ4JPz4R9RE3g0Z581HkcpvIlAKw05gprrbCH+Dx+N33sdxaPl6Uj89a0Sc5rW0B/tLKl8tki+bt3KxMHUDXyp2iRni9wWvt77FngyazK7B74C7v8L2EGpBfJUHG5E/8mr9eqI1I+JsmBG+N9fULY3NvEX0t</vt:lpwstr>
  </property>
  <property fmtid="{D5CDD505-2E9C-101B-9397-08002B2CF9AE}" pid="52" name="x1ye=53">
    <vt:lpwstr>ZdhGgzPfcbVK/JUMbrXf1bKUPWeGTMkHIeBdALzKQ2KWBWFKV988YkD/4NSF/m/K/gTzYO4NmbQKyb0YBC1RPjZgx+e/BBMRnBj1mwl5+hFJ8j7+NdhI2HOJODKzFKEzBqdS6F5YjpMR8VVQ0OIRNCo3IgyhpkeywYRP0pqEorqs/VcWkv3vDxqhjwOCLrIQK60xFyNCsabZSmXcJQdf1HN/4szY2dRNRtuHnlvrg9kYBmjuxVJ7PWMYEG50pUd</vt:lpwstr>
  </property>
  <property fmtid="{D5CDD505-2E9C-101B-9397-08002B2CF9AE}" pid="53" name="x1ye=54">
    <vt:lpwstr>XEWqo8MpohkeFvvQ8AdISBZ53tSGBvoKbJvqZqEq7EjrbrMc2Mrlh+WpA2hpcp+VsZ88e16Qtoxisi9zgbvHQpf7r8rTIpXqSpab0fNpjyq8bRmtP4Cw62bQvTAW//N8ukiqxV8mQMxamwJYL46v3tt8s79FGJJefXhQXYEdX9ISNIZHhEoYN0hU4wrj+4EXkEnvgE+hMdNAUfnWJ2bYaT6V1kDZuUB/pTlvHXpB0HfE4y+ky+NNa7xSCiPkO1P</vt:lpwstr>
  </property>
  <property fmtid="{D5CDD505-2E9C-101B-9397-08002B2CF9AE}" pid="54" name="x1ye=55">
    <vt:lpwstr>+j9DkbB2HtWsvCkI0A1ySnbFlmcuJ2pKha9/ED4JrJMEAlrJYoJxqaEATKglhDOX8N2KeB0PnE6fpk8KftWU9mJKjW7qVocUzAEDUlKOzV2IiPMuC8QaX52A8CgJk7x2Kw5rC89kSfaKX9lFc3noY/hH8oAjPPHPdxp3hEtUChacv3sDMIMiUHpokkejmwAL4s/0z1dZyluLU+zV0kfDMkC556qiQo/nOV3xneUEJux+cC3yNQ0FOO+JLfSTRVY</vt:lpwstr>
  </property>
  <property fmtid="{D5CDD505-2E9C-101B-9397-08002B2CF9AE}" pid="55" name="x1ye=56">
    <vt:lpwstr>gTsCf/YVmWjihNXoP6rbXTkdaWzWpsS8B9J0c4trt8F7NalUmnPcuZhLWY4Pm0PE1b4y4TSbbMC7EMJHbTj1Fi+dKJUBZdVSViJbcstmowhlSvhiR/1iws+Oyb3D1iJV/QakOzV05EVcbCzIWFyn9OUXL1TyrSDkNnWTKdzbAROdFe/vC3Bcdrs25lGsmULaC12/RKxJq8Dny9TrHJvFDfvvb3tIL5A63NJta+6P3r+FEXDz/qLYswBIXfVi4nf</vt:lpwstr>
  </property>
  <property fmtid="{D5CDD505-2E9C-101B-9397-08002B2CF9AE}" pid="56" name="x1ye=57">
    <vt:lpwstr>taGAnRumAtQvY3mMjz/I+K23sf+W4PalcIwfopUq8qNqSNzewO46bmaprcyYWAmD2orL9i4ZpIxFEht5XjVLzYc3Tpy4ekBnD/1FlFDJNKB/qz7ZuyVP2XeZi0TBbf/4zqA4f6IiR7oG+Qtz0HU/y0EDVt0jA5Z26mHcYF+nPQPm7eA5v/alR7+O+/FyscbhpSxt1+seAo+QDXTXXc88A+9cY4wIgRe6ndC3flQmM6oIqhgmqK+hGdlObea+zgK</vt:lpwstr>
  </property>
  <property fmtid="{D5CDD505-2E9C-101B-9397-08002B2CF9AE}" pid="57" name="x1ye=58">
    <vt:lpwstr>itFSaJ9lTPaRHdOX4uEqyjd0EQVv6HPiD0Z8B/mXFfKe+SObiT9V37ZI3feLSYyzB/jmYo+X0JBqD2TP27ac293BjAmj7YTeX4wg+Olz7ZZxLHCN0+/Lv+csXmwdVaXSEs/npY7ybZor9jh5kjsMY1QYVZGcH9zAuS+x0kFbHLDrdk87VhD8hROGM9Y/D5J9NHYk39X2OMmV3k2vLjbPIFufNXVu6cxOsS6H13TOHm9d6fzc6YUcDgQ+fyo7Apt</vt:lpwstr>
  </property>
  <property fmtid="{D5CDD505-2E9C-101B-9397-08002B2CF9AE}" pid="58" name="x1ye=59">
    <vt:lpwstr>OMfSVLX7zeFDP9T2KPik0wiNSQUmgzDTFdQZgyIuXZSl2/mrCzCGqKp75KHQV01d3FehgyIaFL+df6IsKESKH6JrgoLizNWimdRgthcW6WV+kpNlTq5bc/zR4yB7ejqIoUCTVYD33hpvYyJNvV/+n5J+Fqss2FgI5mFA4IF2X4baOlKxVbpDQxYEfNa6s7rtGlR0MjsXGyPjhLtNREoMKVAqEfWnizhuTkh0s+9eh/uzC4yyShpeHqOsnPmNCAv</vt:lpwstr>
  </property>
  <property fmtid="{D5CDD505-2E9C-101B-9397-08002B2CF9AE}" pid="59" name="x1ye=6">
    <vt:lpwstr>Hx4wJVAcp1oSFjfGl1L2NDX1pbyibCrVIddFBxhIoJp7vCvhx1xVg3rGUfU+e2NQrGsIsnDvKhc7RLnQjak8eQxVOrO23JZsBmJm8Du3DoUTbI+Viy2aEU9Ezxow9LvDVfnOR2UxIOMhgXBGi2xrx8RDF5ltw3QqjI07RwQMocurBtOaCJUUuJ+ewCLLHcbrLgrWYSCmjNogYAx8xAXlyTkLoL5bhKmUDY4hTPzXCUscyijGIOuiQ7WFBeidykJ</vt:lpwstr>
  </property>
  <property fmtid="{D5CDD505-2E9C-101B-9397-08002B2CF9AE}" pid="60" name="x1ye=60">
    <vt:lpwstr>zy63K4uVewqQDuSbRllDKOERTYbfQrBkZ0jvqCRyvswMZc4hh4EHL1cMwIPYXgtMvC/MOwlIn8YbPJoJCKQoWE9xDxZyWHbgWAewQVQyh5PLOvuwIzHCZ+XSUJQO/xK62wDxashgUgNT373G+wOrmD/ov3uHNNk4Zzrpdf60kIyTR6JENM2vIezsuAB9PXzv4ndct7L7QWzKFoRDi7EQoawSepeEpRfPqZ+JoraPzJ/Kpejt+n+D49lPYTkFKv5</vt:lpwstr>
  </property>
  <property fmtid="{D5CDD505-2E9C-101B-9397-08002B2CF9AE}" pid="61" name="x1ye=61">
    <vt:lpwstr>jWgdAAziyjI5IYARAb00vRlrlUY4SosWNPbOC0pHYon5VMe0PEHrr635lmzQOsC09onaZRNFISEaPxtyq6MxfKgJvQ4VY5ismC0t0Gju6ri3ugFS8iBq/Zyp5//N3GLF7366TzP2j9ETc/4zRI/YYkHP1CV1Ao4BcbFuSFJq1azxPpf4qB7Pz9+RDmI2i91ztNEdw/RexffySHmpbL4F8XXWt+BhxMeLvLyU67rrPPzGkwrl0QZz9RACEKklZvR</vt:lpwstr>
  </property>
  <property fmtid="{D5CDD505-2E9C-101B-9397-08002B2CF9AE}" pid="62" name="x1ye=62">
    <vt:lpwstr>zfDzdOozmV/6xTErha9V9jySnzjyQTYMjmXhV8xYoRM5M/HOvZXRwd+eflafAxSteBjSQamOu72x+TJNpfCPaPj7uwcuEbEIeFQz2qMAsJI6P3J/9oy6X3Ya3KSVH3oqVixuqkMovmWvkryKOijAm5Pj+F0GENRPOAFOwuS6L7QHny4qmyRbfJNymjUlpCjFetDW1pKrpBWkU/5bl0KCHu398wMWU8k95OOjdAW3+UCvBA8/X4WSxwa9vemrN0z</vt:lpwstr>
  </property>
  <property fmtid="{D5CDD505-2E9C-101B-9397-08002B2CF9AE}" pid="63" name="x1ye=63">
    <vt:lpwstr>wcLD24SiLczz+QghfhlUoEzL0evuBr7qJzO1ztJ4aiuhtj+3znrFAe4E3Ps8zrQEAfwxPp4bp0rxxt1us7hHdFPFwIh563qytVoXYtp/twNfxN9UykBzMZTjCQtTvFwLkiagTXhtb0xMOH1SlHsWGwgyEVg+5tVIWFR8N46u2fG/EUrLylPf4iv05Dk21OAU+vkMJCTcgIhk6EemY8l1aAI5BE1dH1KxqQLsQk7V60ZPmZmsf0DdeUzeH4ipzAJ</vt:lpwstr>
  </property>
  <property fmtid="{D5CDD505-2E9C-101B-9397-08002B2CF9AE}" pid="64" name="x1ye=64">
    <vt:lpwstr>WxOn139s15C/1L9/XkKkZEel3XDZO+S83wpVibyBfn2tBONFcCAoo9gmp1mLrRmH/QKfue9Hj/0Gy41Td7ReZdozp9dwCW+GpkXgeGT8+pmBXF0lRHsQOiSkD6urYQdavQY5LQvJXaXTQKU9sEWJW9NH//qKPiakIY5gsvg5FXAVbVyBlRuExl8MC/sD4jHB++VNOCnXVHvTo7d8IzLlzxkueoNy62V/CmmQicbMFogClYS6YWUGfxEpmMHYgXR</vt:lpwstr>
  </property>
  <property fmtid="{D5CDD505-2E9C-101B-9397-08002B2CF9AE}" pid="65" name="x1ye=65">
    <vt:lpwstr>fznq8ogag77eeu9/hbjj6O4FH6YrqT5IWAxfumslh7MBxNDRjET6iovNxOgtfN1ot2iyyY+P1E//bfBIVQ9sON8X4EwWSy5sGR3gRvAy4Ga36r5u4EKSGRjIkZbBAJL2irz9NNrv35ISeG+iP6q8f/1RZLRxWU8I+AjRwqCBlvDcFSEJ6MCNQIobCs+JmDBcqzyIdOvkTVmghgsaDbMQymr9w+zkS5PWYtYsI48WnCV7nnSPAKcvAu3Fi/nPuGg</vt:lpwstr>
  </property>
  <property fmtid="{D5CDD505-2E9C-101B-9397-08002B2CF9AE}" pid="66" name="x1ye=66">
    <vt:lpwstr>ffR0+Ejptg5i90Izu1Cf09NFayRlgCg0A/qDYTTLDV7HpG9y4wtZ/fl7h3sIjSB+3QC+9RxljgvZUO3PucGC5tSNlSgzD3qHzltKaOkjtSoA1QBWMAljk+QU4BFgTYrhVMdmYultQ3rAXnscDvvOAqWD3pX8VmrTQ7DEPhB0oRpuIWYcYNd2HcMD/93b9zkxlHss755LFAdGEpYUMWxzEKC6UKob7St8X4VU172ZCfhrjL+K1YOKpHSn18kS/g5</vt:lpwstr>
  </property>
  <property fmtid="{D5CDD505-2E9C-101B-9397-08002B2CF9AE}" pid="67" name="x1ye=67">
    <vt:lpwstr>1W6SrftBV3RGcv6tDgTrIZRnF1qfLS6B4XJu/qBd71Q+edY7Rmc/RhkdAjKqKWJopd/of3ZhDpK31UTdluBvl2EQq5r8Mpq62Nq5vV22/W8jvRhKeFZvy36895i4pQAP6hqmXWATCQuIXYASDpE/3GxnOMMrEdkHHNwrSDkFFmcRD9zsZNEgmHQBa1N+OIJNBIeiCIGpE8UmhbcM3oBRK3WKubrqw4zBKW05WRzBor5q3IsLwsTz2J29Ukbry/e</vt:lpwstr>
  </property>
  <property fmtid="{D5CDD505-2E9C-101B-9397-08002B2CF9AE}" pid="68" name="x1ye=68">
    <vt:lpwstr>TeYpOzns5g1q/TRUVTGWKAr0YgeGynN0udd78sA7C/+yVRQHzBR/RvIDWK1IZqNw0niU+au0vPT85jLAjUTDS2ixNGc36hPmZlGti9/7fn+gEdda9fK8+V07MAnPslt3AWgjRp1Y5tJi1P2bGoShBxLwTzCI1Uecx6cnCcLGXsP+IkPo1gilIngil4xfqZ+eB9PrKfPyq/R114zcgcRix6rrNrxfuq4Gd+QDfBC2M6V/yDcqe0GhLoOcK/YFE0O</vt:lpwstr>
  </property>
  <property fmtid="{D5CDD505-2E9C-101B-9397-08002B2CF9AE}" pid="69" name="x1ye=69">
    <vt:lpwstr>rUa0edO09bXnleqIcOO8ov58jJdtVJaLjDE+XAkTYCnclxdGyrwgaZAIbzf7eIekvXmZA+ysfCg9/W8mZfbKZYdf3TBg8wBz3VGPEUMUL8cRSELJyevgxggBH/Mhf0MxH1vPTeCUau2+HgTzQWn60/mrksJCYF64lpjdzJzbI059GBq0UBkVyoSX4NgP8h3c+UDvzkD7V4OdgPhcWVvX90bSp9/Eq4ecB/tiJM3jmgHpvajbYondi2Json7TMSZ</vt:lpwstr>
  </property>
  <property fmtid="{D5CDD505-2E9C-101B-9397-08002B2CF9AE}" pid="70" name="x1ye=7">
    <vt:lpwstr>Wi+q1A6bMvbSQw/siHZMGaYKaKBT2w5/EzHkRJel0HRgeq4H/6iPzCfRhDg4uuQQojMUJRPPNHkUmTF9nm3a6Zy79/btTBITGRIbEml/xXM6/BvYV1STzhTqY3esuQ+y5A/b8+sw4w62tONkT/HUKIzp0R9BT6EK9neQCu9rDR571SVw6+bFyO+0E1r5N4f/nMEkxN0cVhAcVt+jLwC78rPx+QlJFvFi5WxMv83Wje5DiOiCjW6uQ52N43DfsOD</vt:lpwstr>
  </property>
  <property fmtid="{D5CDD505-2E9C-101B-9397-08002B2CF9AE}" pid="71" name="x1ye=70">
    <vt:lpwstr>uLyARhi3Z4lTAOumFQp15RrEF3SglGxvVCHP+4abLDYdpLaPn5COuPei9zam5PMEkoiNswkdb613hnJbKhNR9NJnpkj1Dk60evG+OUnuaWUtnA17O57XUd1ZdMJ5EfnFQQszMo8MeNiln8myqN2axJNgjWPVLkbUQDe0XttxnqmHAqMijBh2yAYMRbf1ApCGQCxl/JppM1BhvoWg3qwd4399MOUtRJPnLN90lZeZxhAHSK/bir+K3yQie9X0GQo</vt:lpwstr>
  </property>
  <property fmtid="{D5CDD505-2E9C-101B-9397-08002B2CF9AE}" pid="72" name="x1ye=71">
    <vt:lpwstr>y5Gya8TqqxsyGqzoyfB+dBSGBH9sH4pCTrU7rECHHB5DhGBGZhabJeu0bc2VXxNcZe/DmYcBbyIv22yPVeXBjaDiIA7pq7wdfVSLbhl2XSR4r3aMqqqccw44Adg4exRgGNLxhY6WmBfuraVhsXts48RhhY9FHbHOfkn5SaBLpo1QWgZ/IzWmqMav1V9Vt0mVCrIkfKLRCCr9XrqJcQNwv9szXjLZXrf1RLYu1GqcxYa1NWLGvDnDeHdz+fJJQAv</vt:lpwstr>
  </property>
  <property fmtid="{D5CDD505-2E9C-101B-9397-08002B2CF9AE}" pid="73" name="x1ye=72">
    <vt:lpwstr>LflOGhAEWQKJry03P/7tmaAcPXyFyznZctMew2FFb2KvUwLx3O1EYqko+K6LKggxS6giNMyv7/BQfyrj7cCAe7JtjUr7N4XNiVHGiQ6pH9w8bX7KFzYKe2unkz5xEbS6/AlvanBwBVmJ/qDJuppURgPpCuDKGkRYqsuQS0VdMYBJzbfA8tnYpZdELc4oJ8JehN93BaviUAIPW70zrYP+WJL5FXaWl1hhJTDAh/c3Jfa23S9zpjyZMW+M5LA5e33</vt:lpwstr>
  </property>
  <property fmtid="{D5CDD505-2E9C-101B-9397-08002B2CF9AE}" pid="74" name="x1ye=73">
    <vt:lpwstr>H1eZIHYpQ+nLeV+98B1mEHWEtITBPB0Bw9cPKiLSHH5Z/KDdpEE15jsM4pGg6hSZwEMyBgz0zX4YTCUghvWo/PRr3WjR6ICSWp+8+VF+0tqJQzSlOC7HO/hQyx7CLr7VsTj4ir9/b5zYGqUGIhfcEfp5b1aRQ6o2b1QRSUy79wYvOG+l6v0vNYmu+qtuW6yUjNgR/0eP72aZ9wnFm5OLvCfUi+IJUy7SWQyxeWEoHQFBOuWyex5c4my0eGwYhJ2</vt:lpwstr>
  </property>
  <property fmtid="{D5CDD505-2E9C-101B-9397-08002B2CF9AE}" pid="75" name="x1ye=74">
    <vt:lpwstr>Oq4TSsH6c4tr3dZZU4b4lvGS2wZdFVPP2K9dShSKUvTjdynzvnpFe1BepTkWiNciG9+affurXaFnNU0qhyG3Xt3hpiP3PVRUQ7mhz+EJC2dMZMb5RRrQDvm59xn68S1BJ5chlGjleqrlbJKJzT5wb6YaLo+mUtJ2DxBckLxPgBCCe0E00bQ9ifHOisf0JfjtLM7NtV8YKhpxEIl1/RSukJswwrtaBVuATS393cJcX5yLR+fiRIyA0os4XBhied4</vt:lpwstr>
  </property>
  <property fmtid="{D5CDD505-2E9C-101B-9397-08002B2CF9AE}" pid="76" name="x1ye=75">
    <vt:lpwstr>Ao+vGIpp/loFXyLsKRH5ux98iH7oxgvZZxp4Q1QGPNt3mDyCz8AsSb3Lx+DzjxHZNocpzhyvSwahyAp6V/y0xLBupFfI4vp9TELKKEeuK+w6ShAwNjW1mG56Vb69mNbl+GiQG+Thg3iKCqmUilA1o8J3W/wlAp3sMVxhcQqXjcmz6IYkX1nCtOw3nChw04Q5OL7zSBbFfRk633zB9Tam+L7TJlxcw1NSBjVz+3IAcDIi5LJEc8dKPOuo+A8V4B7</vt:lpwstr>
  </property>
  <property fmtid="{D5CDD505-2E9C-101B-9397-08002B2CF9AE}" pid="77" name="x1ye=76">
    <vt:lpwstr>1KZ5TGHVhtELkbmmhkc+7BdDkOSptaiccDuqIkkQdZ1EhVQ6hK2QhYti83D82QrYtK9DuRZHmdIq5xjwd+lYXcehHgxfzfI7jbImLd8BRccsiIaGoFlMiIMCxNISKhE2wGtt9PogN31zoXhMzLEJ4qYf29QDMUExGmvcyv5sHVqKWMa5W2JHg6cvrfRDZ3ZTeBhJKSSwGW+lk0IV88lfYejdd5seNPpYnvk3/s6764/93gpn9U4JiaaxBK6iSMb</vt:lpwstr>
  </property>
  <property fmtid="{D5CDD505-2E9C-101B-9397-08002B2CF9AE}" pid="78" name="x1ye=77">
    <vt:lpwstr>F2r5yQdc0xgq0Q+rtPcn8gtq01qm3o2XVU12sTgR9FVrMJHIL5d995H/xb3tZtqfwd9ypZRpye12GaMXMgP6UgJDghvNt+sAmJtbSXS2UDCA/Zt1Zw8DRTPwgcT04rPS9xhNPiOfA5Mn8xFPKUNvmbT7Zp9ixD2JmN0JQxHmurJtEvADkNvQUDpGpjMD5QI0Y0XccmGSFCFIWHEdMyIZrFK18AntyDm95BFNuddcq/3QOkU4cAL3vIEjqREOQyb</vt:lpwstr>
  </property>
  <property fmtid="{D5CDD505-2E9C-101B-9397-08002B2CF9AE}" pid="79" name="x1ye=78">
    <vt:lpwstr>c3MJ7uBe5glDuWSVmNEwzBirPr8N6tx1wPR5UXKbvwN0UozpFiw7Nq1x4ppPyt4uj0GWLR9elspWnUxgw3dNItwlaVOLMiucZ7R5exMktrj1+YctW85El8NfS1ebnPcK2P2in8MswQ+kFvgx1ZEs19VHJ1lDUt6e2JG0nslib9NWN8ebqULt/WLbb6B0LvflLpwB0+H+rhx3R15BN/85SZfV6qsO+iGcfuH9+LCfycrHMQ3Vl087tp4ETuLYNAC</vt:lpwstr>
  </property>
  <property fmtid="{D5CDD505-2E9C-101B-9397-08002B2CF9AE}" pid="80" name="x1ye=79">
    <vt:lpwstr>54L4Ki2TfL+qqS3UktdOHfPaE0Lr3e+LTV+Vz5w0h5tTKJ+flSizowO9qK2/aZKu+K7iwbV42govQt8dKe7SIQmqZIyCswPVelYbs9C8jnpHj2fko/6m/E1BpRZQpdO+2bcVEGx/lIS86aWJOR9GVRfEJEzeJaGNbumUVycsGmjuIXorwx0442cgolqGuJ8htpemkQ4c1oOPmGQAd6ud1ySILjAB+M6j0Li4IxxMAXgovltxB2BV6R5O8R7q0eb</vt:lpwstr>
  </property>
  <property fmtid="{D5CDD505-2E9C-101B-9397-08002B2CF9AE}" pid="81" name="x1ye=8">
    <vt:lpwstr>kS96AJW0jtaqYZNIjXGlCR1jGCAUw7Ne0ZkiXd/Pf7vgi6vYuqFFHJdUjtXAnOucBmYWNJ8CLAfrL6d+KK5zV3lguf6XjQKGAeVzEBdA7tumkBpFMX/Tzu47cbc7OijpYAVEWXSg5Ao5Pn4WGYB+ToRvd6nzLmz0SxweJDoGE8fGI+tJSNl7+HP8zcNKijVwqT+Rvjg/OCtMxvOsqkDpgmZUts+VOLTCZPovTxKM0rW47/zhwJTzgD3aDUEv1GK</vt:lpwstr>
  </property>
  <property fmtid="{D5CDD505-2E9C-101B-9397-08002B2CF9AE}" pid="82" name="x1ye=80">
    <vt:lpwstr>03mamupTconmsd3qnftqkoS/Eq9EB3tcf8FqxQojQAp1lIBSItF6bMXPK95GubJfVd9eidHI7uScPlWJVR7Aa74qx0GPCXjiFOXijX0gzhwRZQtLtc1TYByRlFfhIssImqmACoZ7w7aCsalv3mGm6R4zkqYeKdvVctRffR3aC/qOcfzYJ1Gi6NPaVzVHVpUgv3/mq3W7xLCE9LRCIOqq7V6RghsFqWmUoM7NQkUoLoFwLQ+6o1KlRqWvMtlb4Kv</vt:lpwstr>
  </property>
  <property fmtid="{D5CDD505-2E9C-101B-9397-08002B2CF9AE}" pid="83" name="x1ye=81">
    <vt:lpwstr>d330+X+dlNzW5HIWZd0p1OB8WN91qq8BKXHprNqseQ/dBjKAUGqegu+So+S8o0/l5AUt14rdl3aLj6wY/WoYGMLIxhefU/sLhQbBltGxXpKm33kHP3AEbPsQm68tAR/WkSCg+u1rTShsXLVmscPWllq4ISFXnTol2ZxsLZmJuslhrG2kHJxqjVbHQ6wZSR4n8TCsCOmKjMoJ1vrOa5k1/rFSDEi2ZJX4b2u0kHIx/0itbeDlOzQjyTpja+sN8RZ</vt:lpwstr>
  </property>
  <property fmtid="{D5CDD505-2E9C-101B-9397-08002B2CF9AE}" pid="84" name="x1ye=82">
    <vt:lpwstr>w/Erh3qfJ8Ut7sYbY8lL+mosqSc2LM1GfyPjXCL4YNGU/tn4axhmZFo3jOMtmIrUeVyVhp3Nqxg5U3ffkY/y4qmCMNIurVkvsgkTr+Vi/WJex4yMZBhi6HEflFLmpNHTOcNOGCnJjrhjuDuZb/msP1IteYjVm3c71LhlzhPc3X1Ko5n6hQz0YaB/f5o5jlWjnExVDrGrQ+1TXA3Rb291IzdJTy7ccR4a034qwzVGE1XP7RK9F8+I1Ox+bt3c959</vt:lpwstr>
  </property>
  <property fmtid="{D5CDD505-2E9C-101B-9397-08002B2CF9AE}" pid="85" name="x1ye=83">
    <vt:lpwstr>O3901o73yAsWceBTRJZq+iZLOapq6CqnT3IA7KMdVm+qKn+QiPg8yZ0TikovlHaIzYvv3NZhZQosB4k1fndkKxa3hmy75Gte+eXdenqLh3c/MObemtj6sQdTyvuD9DhFoV3zzXl3IrOLJP8MjVAWy4Tz6uHeIawd7fPKpYUYT83X5Z2aAmIR4BdIq26gvanD77p3TNlu1ipaBg4xljxWtZ3CUnQaI4eGxTU/62ned8jW8zg1yoajSJ37mFQ3/71</vt:lpwstr>
  </property>
  <property fmtid="{D5CDD505-2E9C-101B-9397-08002B2CF9AE}" pid="86" name="x1ye=84">
    <vt:lpwstr>jGCHf21dOCCJouZw+W5QYuw3fA8aadlX3QB4NeAFx2G5UCRQZXk0KFR7dOggwZvXg6PMsUrhQig+q0aNeSuwqERAtpPJdGeBZG8pzpp6JMAbD2tf2M3f4c2/hqzy3+8OgqX5PilYzYG4bStuXiSFkOJzkQb3ieOSs4CjwfUfuSupOLcxrhkVpZUOjQ0ohoYqCxiRiWOLMdnUIw+7zJDA2kxa6rRT4qGZ0MYqSayESkM7c+1PKORaVf84eaycJqi</vt:lpwstr>
  </property>
  <property fmtid="{D5CDD505-2E9C-101B-9397-08002B2CF9AE}" pid="87" name="x1ye=85">
    <vt:lpwstr>JqzEgtg66SQ5G+Ge8pJovJ4OaTyYOQj6twYfmmMXPLWe4YTisA57zNg20IMsZDTBkRSW7/b1XbhYlpSfhcHo5+3fRXN11QQT5aKIJUMmD6DiDyCCdxx/w6SdCXEG4KJRzPxP7zU52IyW2MU0DP2BdnMMciF8B4UHVi7vntCJ4WQon9eupzrT8pExMSH6sJ8HVtU4mAOHCbqoN8C6E/+8/6PdRM4xUAAA=</vt:lpwstr>
  </property>
  <property fmtid="{D5CDD505-2E9C-101B-9397-08002B2CF9AE}" pid="88" name="x1ye=9">
    <vt:lpwstr>eZNbgiuveE4T4VYNwYif0OzlX+cynocBj++uFV2oRc6Az2qryv/Mshcv9cSNGcIdQfJwTz7AWVV2j+GL/ZTif6xCTn5PgBD8yFRAdn8SzGs/OWYxzaCYew9ictf+Wg6wm2Ht6SzUE25dkYsuxaNl/J00Bs1L3kvTAsdBxSTXg/PwW4MrcTFR/qaowhitRkfvOshIbpuRGiKMK6C9/3A6o95MI2S+YrYIq3J/d2MeTNBEyLQf11VQ0GQnNbKkG/E</vt:lpwstr>
  </property>
</Properties>
</file>