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8" w:type="dxa"/>
        <w:tblLook w:val="0000" w:firstRow="0" w:lastRow="0" w:firstColumn="0" w:lastColumn="0" w:noHBand="0" w:noVBand="0"/>
      </w:tblPr>
      <w:tblGrid>
        <w:gridCol w:w="4608"/>
        <w:gridCol w:w="4860"/>
      </w:tblGrid>
      <w:tr w:rsidR="00B45387" w:rsidRPr="0019056A" w:rsidTr="005A7A10">
        <w:trPr>
          <w:trHeight w:val="704"/>
        </w:trPr>
        <w:tc>
          <w:tcPr>
            <w:tcW w:w="4608" w:type="dxa"/>
          </w:tcPr>
          <w:p w:rsidR="005B438D" w:rsidRPr="0019056A" w:rsidRDefault="005B438D" w:rsidP="00C63371">
            <w:pPr>
              <w:pStyle w:val="Address2"/>
              <w:rPr>
                <w:rFonts w:ascii="Calibri" w:hAnsi="Calibri"/>
                <w:sz w:val="18"/>
                <w:szCs w:val="24"/>
              </w:rPr>
            </w:pPr>
          </w:p>
        </w:tc>
        <w:tc>
          <w:tcPr>
            <w:tcW w:w="4860" w:type="dxa"/>
          </w:tcPr>
          <w:p w:rsidR="00C467E4" w:rsidRDefault="00FA0507" w:rsidP="005C6644">
            <w:pPr>
              <w:pStyle w:val="Address2"/>
              <w:rPr>
                <w:rFonts w:ascii="Calibri" w:hAnsi="Calibri"/>
                <w:sz w:val="18"/>
                <w:szCs w:val="24"/>
              </w:rPr>
            </w:pPr>
            <w:r w:rsidRPr="0019056A">
              <w:rPr>
                <w:rFonts w:ascii="Calibri" w:hAnsi="Calibri"/>
                <w:sz w:val="18"/>
                <w:szCs w:val="24"/>
              </w:rPr>
              <w:t>Contact No (</w:t>
            </w:r>
            <w:r w:rsidR="00EE6D7B" w:rsidRPr="0019056A">
              <w:rPr>
                <w:rFonts w:ascii="Calibri" w:hAnsi="Calibri"/>
                <w:sz w:val="18"/>
                <w:szCs w:val="24"/>
              </w:rPr>
              <w:t>Cell</w:t>
            </w:r>
            <w:r w:rsidRPr="0019056A">
              <w:rPr>
                <w:rFonts w:ascii="Calibri" w:hAnsi="Calibri"/>
                <w:sz w:val="18"/>
                <w:szCs w:val="24"/>
              </w:rPr>
              <w:t>):</w:t>
            </w:r>
            <w:r w:rsidR="00D97522">
              <w:rPr>
                <w:rFonts w:ascii="Calibri" w:hAnsi="Calibri"/>
                <w:sz w:val="18"/>
                <w:szCs w:val="24"/>
              </w:rPr>
              <w:t>+44 7</w:t>
            </w:r>
            <w:r w:rsidR="002C0482">
              <w:rPr>
                <w:rFonts w:ascii="Calibri" w:hAnsi="Calibri"/>
                <w:sz w:val="18"/>
                <w:szCs w:val="24"/>
              </w:rPr>
              <w:t>440526464</w:t>
            </w:r>
          </w:p>
          <w:p w:rsidR="00D97522" w:rsidRDefault="00537EB6" w:rsidP="00D97522">
            <w:pPr>
              <w:pStyle w:val="Address2"/>
              <w:rPr>
                <w:rFonts w:ascii="Calibri" w:hAnsi="Calibri"/>
                <w:sz w:val="18"/>
                <w:szCs w:val="24"/>
              </w:rPr>
            </w:pPr>
            <w:r>
              <w:rPr>
                <w:rFonts w:ascii="Calibri" w:hAnsi="Calibri"/>
                <w:sz w:val="18"/>
                <w:szCs w:val="24"/>
              </w:rPr>
              <w:t xml:space="preserve">Address: </w:t>
            </w:r>
            <w:r w:rsidR="009421A7">
              <w:rPr>
                <w:rFonts w:ascii="Calibri" w:hAnsi="Calibri"/>
                <w:sz w:val="18"/>
                <w:szCs w:val="24"/>
              </w:rPr>
              <w:t xml:space="preserve">6, </w:t>
            </w:r>
            <w:proofErr w:type="spellStart"/>
            <w:r w:rsidR="009421A7">
              <w:rPr>
                <w:rFonts w:ascii="Calibri" w:hAnsi="Calibri"/>
                <w:sz w:val="18"/>
                <w:szCs w:val="24"/>
              </w:rPr>
              <w:t>Penroy</w:t>
            </w:r>
            <w:proofErr w:type="spellEnd"/>
            <w:r w:rsidR="009421A7">
              <w:rPr>
                <w:rFonts w:ascii="Calibri" w:hAnsi="Calibri"/>
                <w:sz w:val="18"/>
                <w:szCs w:val="24"/>
              </w:rPr>
              <w:t xml:space="preserve"> </w:t>
            </w:r>
            <w:r w:rsidR="003E7E8C">
              <w:rPr>
                <w:rFonts w:ascii="Calibri" w:hAnsi="Calibri"/>
                <w:sz w:val="18"/>
                <w:szCs w:val="24"/>
              </w:rPr>
              <w:t>A</w:t>
            </w:r>
            <w:r w:rsidR="0007794A">
              <w:rPr>
                <w:rFonts w:ascii="Calibri" w:hAnsi="Calibri"/>
                <w:sz w:val="18"/>
                <w:szCs w:val="24"/>
              </w:rPr>
              <w:t xml:space="preserve">venue, </w:t>
            </w:r>
            <w:r w:rsidR="00D97522">
              <w:rPr>
                <w:rFonts w:ascii="Calibri" w:hAnsi="Calibri"/>
                <w:sz w:val="18"/>
                <w:szCs w:val="24"/>
              </w:rPr>
              <w:t xml:space="preserve"> </w:t>
            </w:r>
          </w:p>
          <w:p w:rsidR="00FA0507" w:rsidRPr="0019056A" w:rsidRDefault="003E7E8C" w:rsidP="00D97522">
            <w:pPr>
              <w:pStyle w:val="Address2"/>
              <w:rPr>
                <w:rFonts w:ascii="Calibri" w:hAnsi="Calibri"/>
                <w:sz w:val="18"/>
                <w:szCs w:val="24"/>
              </w:rPr>
            </w:pPr>
            <w:r>
              <w:rPr>
                <w:rFonts w:ascii="Calibri" w:hAnsi="Calibri"/>
                <w:sz w:val="18"/>
                <w:szCs w:val="24"/>
              </w:rPr>
              <w:t xml:space="preserve">M20 2ZH </w:t>
            </w:r>
          </w:p>
          <w:p w:rsidR="00B45387" w:rsidRPr="0019056A" w:rsidRDefault="00FA0507" w:rsidP="005C6644">
            <w:pPr>
              <w:pStyle w:val="Address2"/>
              <w:rPr>
                <w:rFonts w:ascii="Calibri" w:hAnsi="Calibri"/>
                <w:sz w:val="18"/>
                <w:szCs w:val="24"/>
              </w:rPr>
            </w:pPr>
            <w:r w:rsidRPr="0019056A">
              <w:rPr>
                <w:rFonts w:ascii="Calibri" w:hAnsi="Calibri"/>
                <w:sz w:val="18"/>
                <w:szCs w:val="24"/>
              </w:rPr>
              <w:t xml:space="preserve">Email: </w:t>
            </w:r>
            <w:hyperlink r:id="rId10" w:history="1">
              <w:r w:rsidR="005C6644" w:rsidRPr="005D26AB">
                <w:rPr>
                  <w:rStyle w:val="Hyperlink"/>
                  <w:rFonts w:ascii="Calibri" w:hAnsi="Calibri"/>
                  <w:sz w:val="18"/>
                  <w:szCs w:val="24"/>
                </w:rPr>
                <w:t>asaish1084@gmail.com</w:t>
              </w:r>
            </w:hyperlink>
            <w:r w:rsidR="005C6644">
              <w:rPr>
                <w:rFonts w:ascii="Calibri" w:hAnsi="Calibri"/>
                <w:sz w:val="18"/>
                <w:szCs w:val="24"/>
              </w:rPr>
              <w:t xml:space="preserve"> </w:t>
            </w:r>
          </w:p>
        </w:tc>
      </w:tr>
    </w:tbl>
    <w:p w:rsidR="00B45387" w:rsidRPr="0019056A" w:rsidRDefault="00F17181" w:rsidP="0016738A">
      <w:pPr>
        <w:pStyle w:val="Name"/>
        <w:spacing w:after="0"/>
        <w:jc w:val="both"/>
        <w:rPr>
          <w:rFonts w:ascii="Calibri" w:hAnsi="Calibri"/>
          <w:b/>
          <w:sz w:val="36"/>
          <w:szCs w:val="24"/>
        </w:rPr>
      </w:pPr>
      <w:r w:rsidRPr="0019056A">
        <w:rPr>
          <w:rFonts w:ascii="Calibri" w:hAnsi="Calibri"/>
          <w:b/>
          <w:sz w:val="36"/>
          <w:szCs w:val="24"/>
        </w:rPr>
        <w:t>Nazish Shamim</w:t>
      </w:r>
    </w:p>
    <w:p w:rsidR="00D97522" w:rsidRDefault="00D97522"/>
    <w:p w:rsidR="00D97522" w:rsidRDefault="00D97522"/>
    <w:tbl>
      <w:tblPr>
        <w:tblW w:w="9468" w:type="dxa"/>
        <w:tblLook w:val="0000" w:firstRow="0" w:lastRow="0" w:firstColumn="0" w:lastColumn="0" w:noHBand="0" w:noVBand="0"/>
      </w:tblPr>
      <w:tblGrid>
        <w:gridCol w:w="9108"/>
        <w:gridCol w:w="360"/>
      </w:tblGrid>
      <w:tr w:rsidR="00562A41" w:rsidRPr="0019056A" w:rsidTr="005A7A10">
        <w:trPr>
          <w:trHeight w:val="2190"/>
        </w:trPr>
        <w:tc>
          <w:tcPr>
            <w:tcW w:w="9468" w:type="dxa"/>
            <w:gridSpan w:val="2"/>
          </w:tcPr>
          <w:p w:rsidR="00562A41" w:rsidRPr="0019056A" w:rsidRDefault="00D97522" w:rsidP="0016738A">
            <w:pPr>
              <w:pStyle w:val="Objective"/>
              <w:spacing w:before="0" w:after="0"/>
              <w:jc w:val="both"/>
              <w:rPr>
                <w:rFonts w:ascii="Calibri" w:hAnsi="Calibri"/>
                <w:b/>
                <w:sz w:val="24"/>
                <w:szCs w:val="24"/>
              </w:rPr>
            </w:pPr>
            <w:r>
              <w:rPr>
                <w:rFonts w:ascii="Calibri" w:hAnsi="Calibri"/>
                <w:b/>
                <w:sz w:val="24"/>
                <w:szCs w:val="24"/>
              </w:rPr>
              <w:t>Profile</w:t>
            </w:r>
          </w:p>
          <w:p w:rsidR="0016738A" w:rsidRPr="00D97522" w:rsidRDefault="00D97522" w:rsidP="00D97522">
            <w:pPr>
              <w:pStyle w:val="Objective"/>
              <w:spacing w:before="0" w:after="0"/>
              <w:jc w:val="both"/>
              <w:rPr>
                <w:rFonts w:ascii="Calibri" w:hAnsi="Calibri"/>
                <w:spacing w:val="-5"/>
                <w:sz w:val="24"/>
                <w:szCs w:val="24"/>
              </w:rPr>
            </w:pPr>
            <w:r w:rsidRPr="00D97522">
              <w:rPr>
                <w:rFonts w:ascii="Calibri" w:hAnsi="Calibri"/>
                <w:spacing w:val="-5"/>
                <w:sz w:val="24"/>
                <w:szCs w:val="24"/>
              </w:rPr>
              <w:t>As a Finance and accounting professional, I am versatile and skilled in financial analysis, audit support, account reconciliation and collections. I am proficient in preparing financial statements, monitoring audits and closing accounts. Great attention to detail, proactive and conscientious</w:t>
            </w:r>
          </w:p>
          <w:p w:rsidR="00D97522" w:rsidRDefault="00D97522" w:rsidP="0016738A">
            <w:pPr>
              <w:pStyle w:val="Objective"/>
              <w:spacing w:before="0" w:after="0"/>
              <w:jc w:val="both"/>
              <w:rPr>
                <w:rFonts w:ascii="Calibri" w:hAnsi="Calibri"/>
                <w:b/>
                <w:sz w:val="24"/>
                <w:szCs w:val="24"/>
              </w:rPr>
            </w:pPr>
          </w:p>
          <w:p w:rsidR="00D97522" w:rsidRPr="00D97522" w:rsidRDefault="00D97522" w:rsidP="00D97522">
            <w:pPr>
              <w:pStyle w:val="BodyText"/>
              <w:rPr>
                <w:b/>
                <w:bCs/>
              </w:rPr>
            </w:pPr>
            <w:r w:rsidRPr="00D97522">
              <w:rPr>
                <w:b/>
                <w:bCs/>
              </w:rPr>
              <w:t>Skills</w:t>
            </w:r>
          </w:p>
          <w:p w:rsidR="00D97522" w:rsidRPr="00D97522" w:rsidRDefault="00D97522" w:rsidP="00D97522">
            <w:pPr>
              <w:pStyle w:val="BodyText"/>
              <w:spacing w:before="120" w:after="0"/>
            </w:pPr>
            <w:r>
              <w:t xml:space="preserve">Analytic and financial accounting </w:t>
            </w:r>
            <w:r w:rsidR="00FF662B">
              <w:t>►</w:t>
            </w:r>
            <w:r>
              <w:t xml:space="preserve"> Audit process, management control, compliance and risk </w:t>
            </w:r>
            <w:r w:rsidR="00FF662B">
              <w:t>►</w:t>
            </w:r>
            <w:r>
              <w:t xml:space="preserve"> Cash management, account analysis, bank reconciliation and collections </w:t>
            </w:r>
            <w:r w:rsidR="00FF662B">
              <w:t>►</w:t>
            </w:r>
            <w:r>
              <w:t xml:space="preserve"> Tax and litigation management: </w:t>
            </w:r>
            <w:r w:rsidR="00FF662B">
              <w:t>►</w:t>
            </w:r>
            <w:r>
              <w:t xml:space="preserve"> Budget cost analysis </w:t>
            </w:r>
            <w:r w:rsidR="00FF662B">
              <w:t>►</w:t>
            </w:r>
            <w:r>
              <w:t xml:space="preserve"> Budget management and project financial analysis </w:t>
            </w:r>
            <w:r w:rsidR="00FF662B">
              <w:t>►</w:t>
            </w:r>
            <w:r>
              <w:t xml:space="preserve"> Administration, payroll, organizational skills, office management and personnel assistance </w:t>
            </w:r>
            <w:r w:rsidR="00FF662B">
              <w:t>►</w:t>
            </w:r>
            <w:r>
              <w:t xml:space="preserve"> Excel, SAP, Sage,  Microsoft Project Office </w:t>
            </w:r>
            <w:r w:rsidR="00FF662B">
              <w:t>►</w:t>
            </w:r>
            <w:r>
              <w:t xml:space="preserve"> Thoroughness, sense of responsibility, team spirit</w:t>
            </w:r>
          </w:p>
          <w:p w:rsidR="00D97522" w:rsidRDefault="00D97522" w:rsidP="0016738A">
            <w:pPr>
              <w:pStyle w:val="Objective"/>
              <w:spacing w:before="0" w:after="0"/>
              <w:jc w:val="both"/>
              <w:rPr>
                <w:rFonts w:ascii="Calibri" w:hAnsi="Calibri"/>
                <w:b/>
                <w:sz w:val="24"/>
                <w:szCs w:val="24"/>
              </w:rPr>
            </w:pPr>
          </w:p>
          <w:p w:rsidR="00562A41" w:rsidRDefault="00562A41" w:rsidP="0016738A">
            <w:pPr>
              <w:pStyle w:val="Objective"/>
              <w:spacing w:before="0" w:after="0"/>
              <w:jc w:val="both"/>
              <w:rPr>
                <w:rFonts w:ascii="Calibri" w:hAnsi="Calibri"/>
                <w:b/>
                <w:sz w:val="24"/>
                <w:szCs w:val="24"/>
              </w:rPr>
            </w:pPr>
            <w:r w:rsidRPr="0019056A">
              <w:rPr>
                <w:rFonts w:ascii="Calibri" w:hAnsi="Calibri"/>
                <w:b/>
                <w:sz w:val="24"/>
                <w:szCs w:val="24"/>
              </w:rPr>
              <w:t>PROFESSIONAL EXPENIENCE</w:t>
            </w:r>
          </w:p>
          <w:p w:rsidR="00A41B76" w:rsidRDefault="00A41B76" w:rsidP="00A41B76">
            <w:pPr>
              <w:pStyle w:val="BodyText"/>
            </w:pPr>
          </w:p>
          <w:p w:rsidR="00F52EE7" w:rsidRDefault="00F52EE7" w:rsidP="00F52EE7">
            <w:pPr>
              <w:pStyle w:val="Objective"/>
              <w:spacing w:before="0" w:after="0"/>
              <w:jc w:val="both"/>
              <w:rPr>
                <w:rFonts w:ascii="Calibri" w:hAnsi="Calibri"/>
                <w:b/>
                <w:sz w:val="24"/>
                <w:szCs w:val="24"/>
              </w:rPr>
            </w:pPr>
            <w:r w:rsidRPr="00F52EE7">
              <w:rPr>
                <w:rFonts w:ascii="Calibri" w:hAnsi="Calibri"/>
                <w:b/>
                <w:sz w:val="24"/>
                <w:szCs w:val="24"/>
              </w:rPr>
              <w:t>PROBOOKS ASSOCIATES LTD</w:t>
            </w:r>
            <w:r>
              <w:rPr>
                <w:rFonts w:ascii="Calibri" w:hAnsi="Calibri"/>
                <w:b/>
                <w:sz w:val="24"/>
                <w:szCs w:val="24"/>
              </w:rPr>
              <w:t xml:space="preserve"> (March 2024 – To date) Part Time</w:t>
            </w:r>
          </w:p>
          <w:p w:rsidR="00F52EE7" w:rsidRPr="00F52EE7" w:rsidRDefault="00F52EE7" w:rsidP="00F52EE7">
            <w:pPr>
              <w:pStyle w:val="BodyText"/>
            </w:pPr>
            <w:r w:rsidRPr="00F52EE7">
              <w:t>Manchester- United Kingdom</w:t>
            </w:r>
          </w:p>
          <w:p w:rsidR="00F52EE7" w:rsidRPr="00A41B76" w:rsidRDefault="00F52EE7" w:rsidP="00F52EE7">
            <w:pPr>
              <w:pStyle w:val="Achievement"/>
              <w:numPr>
                <w:ilvl w:val="0"/>
                <w:numId w:val="0"/>
              </w:numPr>
              <w:spacing w:after="0"/>
              <w:rPr>
                <w:rFonts w:ascii="Calibri" w:hAnsi="Calibri"/>
                <w:b/>
                <w:bCs/>
                <w:i/>
                <w:iCs/>
                <w:caps/>
                <w:spacing w:val="-10"/>
                <w:sz w:val="24"/>
                <w:szCs w:val="24"/>
                <w:u w:val="single"/>
              </w:rPr>
            </w:pPr>
            <w:r w:rsidRPr="00A41B76">
              <w:rPr>
                <w:rFonts w:ascii="Calibri" w:hAnsi="Calibri"/>
                <w:b/>
                <w:bCs/>
                <w:i/>
                <w:iCs/>
                <w:caps/>
                <w:spacing w:val="-10"/>
                <w:sz w:val="24"/>
                <w:szCs w:val="24"/>
                <w:u w:val="single"/>
              </w:rPr>
              <w:t xml:space="preserve">Finance </w:t>
            </w:r>
            <w:r>
              <w:rPr>
                <w:rFonts w:ascii="Calibri" w:hAnsi="Calibri"/>
                <w:b/>
                <w:bCs/>
                <w:i/>
                <w:iCs/>
                <w:caps/>
                <w:spacing w:val="-10"/>
                <w:sz w:val="24"/>
                <w:szCs w:val="24"/>
                <w:u w:val="single"/>
              </w:rPr>
              <w:t>Officer</w:t>
            </w:r>
          </w:p>
          <w:p w:rsidR="00F52EE7" w:rsidRDefault="00F52EE7" w:rsidP="00F52EE7">
            <w:pPr>
              <w:pStyle w:val="Achievement"/>
              <w:tabs>
                <w:tab w:val="clear" w:pos="360"/>
              </w:tabs>
              <w:spacing w:after="0"/>
              <w:ind w:left="720" w:right="0" w:hanging="720"/>
              <w:rPr>
                <w:rFonts w:ascii="Calibri" w:hAnsi="Calibri"/>
                <w:sz w:val="24"/>
                <w:szCs w:val="24"/>
              </w:rPr>
            </w:pPr>
            <w:r>
              <w:rPr>
                <w:rFonts w:ascii="Calibri" w:hAnsi="Calibri"/>
                <w:sz w:val="24"/>
                <w:szCs w:val="24"/>
              </w:rPr>
              <w:t xml:space="preserve">Ensure that all </w:t>
            </w:r>
            <w:r w:rsidRPr="00F52EE7">
              <w:rPr>
                <w:rFonts w:ascii="Calibri" w:hAnsi="Calibri"/>
                <w:sz w:val="24"/>
                <w:szCs w:val="24"/>
              </w:rPr>
              <w:t>accounting entries</w:t>
            </w:r>
            <w:r>
              <w:rPr>
                <w:rFonts w:ascii="Calibri" w:hAnsi="Calibri"/>
                <w:sz w:val="24"/>
                <w:szCs w:val="24"/>
              </w:rPr>
              <w:t xml:space="preserve"> are performed in the accounting system starting from booking of expenses till reflection in the reports i.e. GLs, TB.</w:t>
            </w:r>
          </w:p>
          <w:p w:rsidR="009263A6" w:rsidRDefault="009263A6" w:rsidP="00F52EE7">
            <w:pPr>
              <w:pStyle w:val="Achievement"/>
              <w:tabs>
                <w:tab w:val="clear" w:pos="360"/>
              </w:tabs>
              <w:spacing w:after="0"/>
              <w:ind w:left="720" w:right="0" w:hanging="720"/>
              <w:rPr>
                <w:rFonts w:ascii="Calibri" w:hAnsi="Calibri"/>
                <w:sz w:val="24"/>
                <w:szCs w:val="24"/>
              </w:rPr>
            </w:pPr>
            <w:r>
              <w:rPr>
                <w:rFonts w:ascii="Calibri" w:hAnsi="Calibri"/>
                <w:sz w:val="24"/>
                <w:szCs w:val="24"/>
              </w:rPr>
              <w:t xml:space="preserve">Prepare Income/ Expenditure report and Balance sheet for audit. </w:t>
            </w:r>
          </w:p>
          <w:p w:rsidR="00F52EE7" w:rsidRDefault="00F52EE7" w:rsidP="00F52EE7">
            <w:pPr>
              <w:pStyle w:val="Achievement"/>
              <w:tabs>
                <w:tab w:val="clear" w:pos="360"/>
              </w:tabs>
              <w:spacing w:after="0"/>
              <w:ind w:left="720" w:right="0" w:hanging="720"/>
              <w:rPr>
                <w:rFonts w:ascii="Calibri" w:hAnsi="Calibri"/>
                <w:sz w:val="24"/>
                <w:szCs w:val="24"/>
              </w:rPr>
            </w:pPr>
            <w:r>
              <w:rPr>
                <w:rFonts w:ascii="Calibri" w:hAnsi="Calibri"/>
                <w:sz w:val="24"/>
                <w:szCs w:val="24"/>
              </w:rPr>
              <w:t>Process payments/ receipts on routine basis.</w:t>
            </w:r>
          </w:p>
          <w:p w:rsidR="00F52EE7" w:rsidRDefault="00F52EE7" w:rsidP="00F52EE7">
            <w:pPr>
              <w:pStyle w:val="Achievement"/>
              <w:tabs>
                <w:tab w:val="clear" w:pos="360"/>
              </w:tabs>
              <w:spacing w:after="0"/>
              <w:ind w:left="720" w:right="0" w:hanging="720"/>
              <w:rPr>
                <w:rFonts w:ascii="Calibri" w:hAnsi="Calibri"/>
                <w:sz w:val="24"/>
                <w:szCs w:val="24"/>
              </w:rPr>
            </w:pPr>
            <w:r>
              <w:rPr>
                <w:rFonts w:ascii="Calibri" w:hAnsi="Calibri"/>
                <w:sz w:val="24"/>
                <w:szCs w:val="24"/>
              </w:rPr>
              <w:t>Manage Cash/Bank books.</w:t>
            </w:r>
          </w:p>
          <w:p w:rsidR="00F52EE7" w:rsidRDefault="00F52EE7" w:rsidP="00F52EE7">
            <w:pPr>
              <w:pStyle w:val="Achievement"/>
              <w:tabs>
                <w:tab w:val="clear" w:pos="360"/>
              </w:tabs>
              <w:spacing w:after="0"/>
              <w:ind w:left="720" w:right="0" w:hanging="720"/>
              <w:rPr>
                <w:rFonts w:ascii="Calibri" w:hAnsi="Calibri"/>
                <w:sz w:val="24"/>
                <w:szCs w:val="24"/>
              </w:rPr>
            </w:pPr>
            <w:r>
              <w:rPr>
                <w:rFonts w:ascii="Calibri" w:hAnsi="Calibri"/>
                <w:sz w:val="24"/>
                <w:szCs w:val="24"/>
              </w:rPr>
              <w:t xml:space="preserve">Process payments on bank line. </w:t>
            </w:r>
          </w:p>
          <w:p w:rsidR="00F52EE7" w:rsidRPr="00E50A57" w:rsidRDefault="00F52EE7" w:rsidP="00F52EE7">
            <w:pPr>
              <w:pStyle w:val="Achievement"/>
              <w:tabs>
                <w:tab w:val="clear" w:pos="360"/>
              </w:tabs>
              <w:spacing w:after="0"/>
              <w:ind w:left="720" w:right="0" w:hanging="720"/>
              <w:rPr>
                <w:rFonts w:ascii="Calibri" w:hAnsi="Calibri"/>
                <w:sz w:val="24"/>
                <w:szCs w:val="24"/>
              </w:rPr>
            </w:pPr>
            <w:r>
              <w:rPr>
                <w:rFonts w:ascii="Calibri" w:hAnsi="Calibri"/>
                <w:sz w:val="24"/>
                <w:szCs w:val="24"/>
              </w:rPr>
              <w:t>Prepare Payroll on monthly basis and share them with Payroll agents.</w:t>
            </w:r>
          </w:p>
          <w:p w:rsidR="00F52EE7" w:rsidRPr="00322C3D" w:rsidRDefault="00F52EE7" w:rsidP="00F52EE7">
            <w:pPr>
              <w:pStyle w:val="Achievement"/>
              <w:tabs>
                <w:tab w:val="clear" w:pos="360"/>
              </w:tabs>
              <w:spacing w:after="0"/>
              <w:ind w:left="720" w:right="0" w:hanging="720"/>
              <w:rPr>
                <w:rFonts w:ascii="Calibri" w:hAnsi="Calibri"/>
                <w:sz w:val="24"/>
                <w:szCs w:val="24"/>
              </w:rPr>
            </w:pPr>
            <w:r w:rsidRPr="00322C3D">
              <w:rPr>
                <w:rFonts w:ascii="Calibri" w:hAnsi="Calibri"/>
                <w:sz w:val="24"/>
                <w:szCs w:val="24"/>
              </w:rPr>
              <w:t xml:space="preserve">Prepare income reconciliation and income receivable aging reports. </w:t>
            </w:r>
          </w:p>
          <w:p w:rsidR="00F52EE7" w:rsidRDefault="00F52EE7" w:rsidP="00F52EE7">
            <w:pPr>
              <w:pStyle w:val="Achievement"/>
              <w:tabs>
                <w:tab w:val="clear" w:pos="360"/>
              </w:tabs>
              <w:spacing w:after="0"/>
              <w:ind w:left="720" w:right="0" w:hanging="720"/>
              <w:rPr>
                <w:rFonts w:ascii="Calibri" w:hAnsi="Calibri"/>
                <w:sz w:val="24"/>
                <w:szCs w:val="24"/>
              </w:rPr>
            </w:pPr>
            <w:r w:rsidRPr="00322C3D">
              <w:rPr>
                <w:rFonts w:ascii="Calibri" w:hAnsi="Calibri"/>
                <w:sz w:val="24"/>
                <w:szCs w:val="24"/>
              </w:rPr>
              <w:t xml:space="preserve">Ensure asset register is maintained </w:t>
            </w:r>
            <w:r>
              <w:rPr>
                <w:rFonts w:ascii="Calibri" w:hAnsi="Calibri"/>
                <w:sz w:val="24"/>
                <w:szCs w:val="24"/>
              </w:rPr>
              <w:t>and matched with the Trial Balance.</w:t>
            </w:r>
          </w:p>
          <w:p w:rsidR="00F52EE7" w:rsidRDefault="00322C3D" w:rsidP="00F52EE7">
            <w:pPr>
              <w:pStyle w:val="Achievement"/>
              <w:tabs>
                <w:tab w:val="clear" w:pos="360"/>
              </w:tabs>
              <w:spacing w:after="0"/>
              <w:ind w:left="720" w:right="0" w:hanging="720"/>
              <w:rPr>
                <w:rFonts w:ascii="Calibri" w:hAnsi="Calibri"/>
                <w:sz w:val="24"/>
                <w:szCs w:val="24"/>
              </w:rPr>
            </w:pPr>
            <w:r>
              <w:rPr>
                <w:rFonts w:ascii="Calibri" w:hAnsi="Calibri"/>
                <w:sz w:val="24"/>
                <w:szCs w:val="24"/>
              </w:rPr>
              <w:t>Prepare budgets for operational expenses.</w:t>
            </w:r>
          </w:p>
          <w:p w:rsidR="00322C3D" w:rsidRDefault="00322C3D" w:rsidP="00F52EE7">
            <w:pPr>
              <w:pStyle w:val="Achievement"/>
              <w:tabs>
                <w:tab w:val="clear" w:pos="360"/>
              </w:tabs>
              <w:spacing w:after="0"/>
              <w:ind w:left="720" w:right="0" w:hanging="720"/>
              <w:rPr>
                <w:rFonts w:ascii="Calibri" w:hAnsi="Calibri"/>
                <w:sz w:val="24"/>
                <w:szCs w:val="24"/>
              </w:rPr>
            </w:pPr>
            <w:r>
              <w:rPr>
                <w:rFonts w:ascii="Calibri" w:hAnsi="Calibri"/>
                <w:sz w:val="24"/>
                <w:szCs w:val="24"/>
              </w:rPr>
              <w:t xml:space="preserve">Prepare project budgets and maintain Budget vs Actual reports. </w:t>
            </w:r>
          </w:p>
          <w:p w:rsidR="00322C3D" w:rsidRDefault="00322C3D" w:rsidP="00F52EE7">
            <w:pPr>
              <w:pStyle w:val="Achievement"/>
              <w:tabs>
                <w:tab w:val="clear" w:pos="360"/>
              </w:tabs>
              <w:spacing w:after="0"/>
              <w:ind w:left="720" w:right="0" w:hanging="720"/>
              <w:rPr>
                <w:rFonts w:ascii="Calibri" w:hAnsi="Calibri"/>
                <w:sz w:val="24"/>
                <w:szCs w:val="24"/>
              </w:rPr>
            </w:pPr>
            <w:r>
              <w:rPr>
                <w:rFonts w:ascii="Calibri" w:hAnsi="Calibri"/>
                <w:sz w:val="24"/>
                <w:szCs w:val="24"/>
              </w:rPr>
              <w:t xml:space="preserve">Prepare cash/ bank liquidity report for the management. </w:t>
            </w:r>
          </w:p>
          <w:p w:rsidR="00F52EE7" w:rsidRPr="00322C3D" w:rsidRDefault="00322C3D" w:rsidP="008532AC">
            <w:pPr>
              <w:pStyle w:val="Achievement"/>
              <w:tabs>
                <w:tab w:val="clear" w:pos="360"/>
              </w:tabs>
              <w:spacing w:after="0"/>
              <w:ind w:left="720" w:right="0" w:hanging="720"/>
              <w:rPr>
                <w:rFonts w:ascii="Calibri" w:hAnsi="Calibri"/>
                <w:b/>
                <w:spacing w:val="0"/>
                <w:sz w:val="24"/>
                <w:szCs w:val="24"/>
              </w:rPr>
            </w:pPr>
            <w:r w:rsidRPr="00322C3D">
              <w:rPr>
                <w:rFonts w:ascii="Calibri" w:hAnsi="Calibri"/>
                <w:sz w:val="24"/>
                <w:szCs w:val="24"/>
              </w:rPr>
              <w:t xml:space="preserve">Prepare receivables/ payables report on weekly basis for the management. </w:t>
            </w:r>
          </w:p>
          <w:p w:rsidR="00F52EE7" w:rsidRPr="00A41B76" w:rsidRDefault="00F52EE7" w:rsidP="00A41B76">
            <w:pPr>
              <w:pStyle w:val="BodyText"/>
            </w:pPr>
          </w:p>
          <w:p w:rsidR="00C63371" w:rsidRDefault="00C63371" w:rsidP="003B71B6">
            <w:pPr>
              <w:pStyle w:val="Objective"/>
              <w:spacing w:before="0" w:after="0"/>
              <w:jc w:val="both"/>
              <w:rPr>
                <w:rFonts w:ascii="Calibri" w:hAnsi="Calibri"/>
                <w:b/>
                <w:sz w:val="24"/>
                <w:szCs w:val="24"/>
              </w:rPr>
            </w:pPr>
            <w:r>
              <w:rPr>
                <w:rFonts w:ascii="Calibri" w:hAnsi="Calibri"/>
                <w:b/>
                <w:sz w:val="24"/>
                <w:szCs w:val="24"/>
              </w:rPr>
              <w:t>Extreme Technologies Limited</w:t>
            </w:r>
            <w:r w:rsidR="00537EB6">
              <w:rPr>
                <w:rFonts w:ascii="Calibri" w:hAnsi="Calibri"/>
                <w:b/>
                <w:sz w:val="24"/>
                <w:szCs w:val="24"/>
              </w:rPr>
              <w:t xml:space="preserve"> (Jan2021 – </w:t>
            </w:r>
            <w:r w:rsidR="00FF662B">
              <w:rPr>
                <w:rFonts w:ascii="Calibri" w:hAnsi="Calibri"/>
                <w:b/>
                <w:sz w:val="24"/>
                <w:szCs w:val="24"/>
              </w:rPr>
              <w:t>Jan2024</w:t>
            </w:r>
            <w:r w:rsidR="00537EB6">
              <w:rPr>
                <w:rFonts w:ascii="Calibri" w:hAnsi="Calibri"/>
                <w:b/>
                <w:sz w:val="24"/>
                <w:szCs w:val="24"/>
              </w:rPr>
              <w:t xml:space="preserve">) </w:t>
            </w:r>
          </w:p>
          <w:p w:rsidR="003B71B6" w:rsidRPr="003B71B6" w:rsidRDefault="00F52EE7" w:rsidP="003B71B6">
            <w:pPr>
              <w:pStyle w:val="BodyText"/>
            </w:pPr>
            <w:r>
              <w:t>Islamabad- Pakistan</w:t>
            </w:r>
          </w:p>
          <w:p w:rsidR="0016738A" w:rsidRPr="00A41B76" w:rsidRDefault="00C63371" w:rsidP="00A41B76">
            <w:pPr>
              <w:pStyle w:val="Achievement"/>
              <w:numPr>
                <w:ilvl w:val="0"/>
                <w:numId w:val="0"/>
              </w:numPr>
              <w:spacing w:after="0"/>
              <w:rPr>
                <w:rFonts w:ascii="Calibri" w:hAnsi="Calibri"/>
                <w:b/>
                <w:bCs/>
                <w:i/>
                <w:iCs/>
                <w:caps/>
                <w:spacing w:val="-10"/>
                <w:sz w:val="24"/>
                <w:szCs w:val="24"/>
                <w:u w:val="single"/>
              </w:rPr>
            </w:pPr>
            <w:r w:rsidRPr="00A41B76">
              <w:rPr>
                <w:rFonts w:ascii="Calibri" w:hAnsi="Calibri"/>
                <w:b/>
                <w:bCs/>
                <w:i/>
                <w:iCs/>
                <w:caps/>
                <w:spacing w:val="-10"/>
                <w:sz w:val="24"/>
                <w:szCs w:val="24"/>
                <w:u w:val="single"/>
              </w:rPr>
              <w:t>Dy. Finance</w:t>
            </w:r>
            <w:r w:rsidR="00D97522" w:rsidRPr="00A41B76">
              <w:rPr>
                <w:rFonts w:ascii="Calibri" w:hAnsi="Calibri"/>
                <w:b/>
                <w:bCs/>
                <w:i/>
                <w:iCs/>
                <w:caps/>
                <w:spacing w:val="-10"/>
                <w:sz w:val="24"/>
                <w:szCs w:val="24"/>
                <w:u w:val="single"/>
              </w:rPr>
              <w:t xml:space="preserve"> &amp; Accounting</w:t>
            </w:r>
            <w:r w:rsidRPr="00A41B76">
              <w:rPr>
                <w:rFonts w:ascii="Calibri" w:hAnsi="Calibri"/>
                <w:b/>
                <w:bCs/>
                <w:i/>
                <w:iCs/>
                <w:caps/>
                <w:spacing w:val="-10"/>
                <w:sz w:val="24"/>
                <w:szCs w:val="24"/>
                <w:u w:val="single"/>
              </w:rPr>
              <w:t xml:space="preserve"> Manager</w:t>
            </w:r>
          </w:p>
          <w:p w:rsidR="00537EB6" w:rsidRPr="00E50A57" w:rsidRDefault="00537EB6" w:rsidP="00E50A57">
            <w:pPr>
              <w:pStyle w:val="Achievement"/>
              <w:tabs>
                <w:tab w:val="clear" w:pos="360"/>
              </w:tabs>
              <w:spacing w:after="0"/>
              <w:ind w:left="720" w:right="0" w:hanging="720"/>
              <w:rPr>
                <w:rFonts w:ascii="Calibri" w:hAnsi="Calibri"/>
                <w:sz w:val="24"/>
                <w:szCs w:val="24"/>
              </w:rPr>
            </w:pPr>
            <w:r w:rsidRPr="00E50A57">
              <w:rPr>
                <w:rFonts w:ascii="Calibri" w:hAnsi="Calibri"/>
                <w:sz w:val="24"/>
                <w:szCs w:val="24"/>
              </w:rPr>
              <w:t>Responsible for the overall financial and administration matters of the organization.</w:t>
            </w:r>
          </w:p>
          <w:p w:rsidR="00FF662B" w:rsidRDefault="00A41B76" w:rsidP="00E50A57">
            <w:pPr>
              <w:pStyle w:val="Achievement"/>
              <w:tabs>
                <w:tab w:val="clear" w:pos="360"/>
              </w:tabs>
              <w:spacing w:after="0"/>
              <w:ind w:left="720" w:right="0" w:hanging="720"/>
              <w:rPr>
                <w:rFonts w:ascii="Calibri" w:hAnsi="Calibri"/>
                <w:sz w:val="24"/>
                <w:szCs w:val="24"/>
              </w:rPr>
            </w:pPr>
            <w:r>
              <w:rPr>
                <w:rFonts w:ascii="Calibri" w:hAnsi="Calibri"/>
                <w:sz w:val="24"/>
                <w:szCs w:val="24"/>
              </w:rPr>
              <w:t>Review</w:t>
            </w:r>
            <w:r w:rsidR="00FF662B">
              <w:rPr>
                <w:rFonts w:ascii="Calibri" w:hAnsi="Calibri"/>
                <w:sz w:val="24"/>
                <w:szCs w:val="24"/>
              </w:rPr>
              <w:t xml:space="preserve"> payments</w:t>
            </w:r>
            <w:r>
              <w:rPr>
                <w:rFonts w:ascii="Calibri" w:hAnsi="Calibri"/>
                <w:sz w:val="24"/>
                <w:szCs w:val="24"/>
              </w:rPr>
              <w:t>/ receipts</w:t>
            </w:r>
            <w:r w:rsidR="00FF662B">
              <w:rPr>
                <w:rFonts w:ascii="Calibri" w:hAnsi="Calibri"/>
                <w:sz w:val="24"/>
                <w:szCs w:val="24"/>
              </w:rPr>
              <w:t xml:space="preserve"> on routine basis.</w:t>
            </w:r>
          </w:p>
          <w:p w:rsidR="00FF662B" w:rsidRDefault="00FF662B" w:rsidP="00E50A57">
            <w:pPr>
              <w:pStyle w:val="Achievement"/>
              <w:tabs>
                <w:tab w:val="clear" w:pos="360"/>
              </w:tabs>
              <w:spacing w:after="0"/>
              <w:ind w:left="720" w:right="0" w:hanging="720"/>
              <w:rPr>
                <w:rFonts w:ascii="Calibri" w:hAnsi="Calibri"/>
                <w:sz w:val="24"/>
                <w:szCs w:val="24"/>
              </w:rPr>
            </w:pPr>
            <w:r>
              <w:rPr>
                <w:rFonts w:ascii="Calibri" w:hAnsi="Calibri"/>
                <w:sz w:val="24"/>
                <w:szCs w:val="24"/>
              </w:rPr>
              <w:t xml:space="preserve">Ensure that all </w:t>
            </w:r>
            <w:r w:rsidRPr="00E0629D">
              <w:rPr>
                <w:rFonts w:ascii="Calibri" w:hAnsi="Calibri"/>
                <w:b/>
                <w:bCs/>
                <w:sz w:val="24"/>
                <w:szCs w:val="24"/>
              </w:rPr>
              <w:t>accounting entries</w:t>
            </w:r>
            <w:r>
              <w:rPr>
                <w:rFonts w:ascii="Calibri" w:hAnsi="Calibri"/>
                <w:sz w:val="24"/>
                <w:szCs w:val="24"/>
              </w:rPr>
              <w:t xml:space="preserve"> are performed in the accounting system starting from booking of expenses till reflection in the reports i.e. GLs, TB.</w:t>
            </w:r>
          </w:p>
          <w:p w:rsidR="00C63371" w:rsidRDefault="004B2189" w:rsidP="00E50A57">
            <w:pPr>
              <w:pStyle w:val="Achievement"/>
              <w:tabs>
                <w:tab w:val="clear" w:pos="360"/>
              </w:tabs>
              <w:spacing w:after="0"/>
              <w:ind w:left="720" w:right="0" w:hanging="720"/>
              <w:rPr>
                <w:rFonts w:ascii="Calibri" w:hAnsi="Calibri"/>
                <w:sz w:val="24"/>
                <w:szCs w:val="24"/>
              </w:rPr>
            </w:pPr>
            <w:r w:rsidRPr="00E50A57">
              <w:rPr>
                <w:rFonts w:ascii="Calibri" w:hAnsi="Calibri"/>
                <w:sz w:val="24"/>
                <w:szCs w:val="24"/>
              </w:rPr>
              <w:t>Liaison</w:t>
            </w:r>
            <w:r w:rsidR="00C63371" w:rsidRPr="00E50A57">
              <w:rPr>
                <w:rFonts w:ascii="Calibri" w:hAnsi="Calibri"/>
                <w:sz w:val="24"/>
                <w:szCs w:val="24"/>
              </w:rPr>
              <w:t xml:space="preserve"> with banks for Letter of credit, daily transactions purposes.</w:t>
            </w:r>
          </w:p>
          <w:p w:rsidR="00E0629D" w:rsidRDefault="00E0629D" w:rsidP="00E0629D">
            <w:pPr>
              <w:pStyle w:val="Achievement"/>
              <w:tabs>
                <w:tab w:val="clear" w:pos="360"/>
              </w:tabs>
              <w:spacing w:after="0"/>
              <w:ind w:left="720" w:right="0" w:hanging="720"/>
              <w:rPr>
                <w:rFonts w:ascii="Calibri" w:hAnsi="Calibri"/>
                <w:sz w:val="24"/>
                <w:szCs w:val="24"/>
              </w:rPr>
            </w:pPr>
            <w:r>
              <w:rPr>
                <w:rFonts w:ascii="Calibri" w:hAnsi="Calibri"/>
                <w:sz w:val="24"/>
                <w:szCs w:val="24"/>
              </w:rPr>
              <w:t xml:space="preserve">Ensure </w:t>
            </w:r>
            <w:r w:rsidRPr="00E0629D">
              <w:rPr>
                <w:rFonts w:ascii="Calibri" w:hAnsi="Calibri"/>
                <w:b/>
                <w:bCs/>
                <w:sz w:val="24"/>
                <w:szCs w:val="24"/>
              </w:rPr>
              <w:t>asset register is maintained</w:t>
            </w:r>
            <w:r>
              <w:rPr>
                <w:rFonts w:ascii="Calibri" w:hAnsi="Calibri"/>
                <w:sz w:val="24"/>
                <w:szCs w:val="24"/>
              </w:rPr>
              <w:t xml:space="preserve"> and matched with the Trial Balance.</w:t>
            </w:r>
          </w:p>
          <w:p w:rsidR="00C63371" w:rsidRDefault="00C63371" w:rsidP="00E50A57">
            <w:pPr>
              <w:pStyle w:val="Achievement"/>
              <w:tabs>
                <w:tab w:val="clear" w:pos="360"/>
              </w:tabs>
              <w:spacing w:after="0"/>
              <w:ind w:left="720" w:right="0" w:hanging="720"/>
              <w:rPr>
                <w:rFonts w:ascii="Calibri" w:hAnsi="Calibri"/>
                <w:sz w:val="24"/>
                <w:szCs w:val="24"/>
              </w:rPr>
            </w:pPr>
            <w:r w:rsidRPr="00E50A57">
              <w:rPr>
                <w:rFonts w:ascii="Calibri" w:hAnsi="Calibri"/>
                <w:sz w:val="24"/>
                <w:szCs w:val="24"/>
              </w:rPr>
              <w:t>Record inward receipts according to the nature and enter them into the relevant income heads etc.</w:t>
            </w:r>
          </w:p>
          <w:p w:rsidR="00FF662B" w:rsidRDefault="00FF662B" w:rsidP="00E50A57">
            <w:pPr>
              <w:pStyle w:val="Achievement"/>
              <w:tabs>
                <w:tab w:val="clear" w:pos="360"/>
              </w:tabs>
              <w:spacing w:after="0"/>
              <w:ind w:left="720" w:right="0" w:hanging="720"/>
              <w:rPr>
                <w:rFonts w:ascii="Calibri" w:hAnsi="Calibri"/>
                <w:sz w:val="24"/>
                <w:szCs w:val="24"/>
              </w:rPr>
            </w:pPr>
            <w:r>
              <w:rPr>
                <w:rFonts w:ascii="Calibri" w:hAnsi="Calibri"/>
                <w:sz w:val="24"/>
                <w:szCs w:val="24"/>
              </w:rPr>
              <w:t xml:space="preserve">Prepare </w:t>
            </w:r>
            <w:r w:rsidR="00E0629D">
              <w:rPr>
                <w:rFonts w:ascii="Calibri" w:hAnsi="Calibri"/>
                <w:b/>
                <w:bCs/>
                <w:sz w:val="24"/>
                <w:szCs w:val="24"/>
              </w:rPr>
              <w:t>m</w:t>
            </w:r>
            <w:r w:rsidRPr="00E0629D">
              <w:rPr>
                <w:rFonts w:ascii="Calibri" w:hAnsi="Calibri"/>
                <w:b/>
                <w:bCs/>
                <w:sz w:val="24"/>
                <w:szCs w:val="24"/>
              </w:rPr>
              <w:t>anagement reports for in</w:t>
            </w:r>
            <w:r w:rsidR="00A41B76" w:rsidRPr="00E0629D">
              <w:rPr>
                <w:rFonts w:ascii="Calibri" w:hAnsi="Calibri"/>
                <w:b/>
                <w:bCs/>
                <w:sz w:val="24"/>
                <w:szCs w:val="24"/>
              </w:rPr>
              <w:t>come</w:t>
            </w:r>
            <w:r w:rsidR="00A41B76">
              <w:rPr>
                <w:rFonts w:ascii="Calibri" w:hAnsi="Calibri"/>
                <w:sz w:val="24"/>
                <w:szCs w:val="24"/>
              </w:rPr>
              <w:t xml:space="preserve"> i.e. company wise</w:t>
            </w:r>
            <w:r>
              <w:rPr>
                <w:rFonts w:ascii="Calibri" w:hAnsi="Calibri"/>
                <w:sz w:val="24"/>
                <w:szCs w:val="24"/>
              </w:rPr>
              <w:t>, segment</w:t>
            </w:r>
            <w:r w:rsidR="00A41B76">
              <w:rPr>
                <w:rFonts w:ascii="Calibri" w:hAnsi="Calibri"/>
                <w:sz w:val="24"/>
                <w:szCs w:val="24"/>
              </w:rPr>
              <w:t xml:space="preserve"> wise </w:t>
            </w:r>
            <w:r>
              <w:rPr>
                <w:rFonts w:ascii="Calibri" w:hAnsi="Calibri"/>
                <w:sz w:val="24"/>
                <w:szCs w:val="24"/>
              </w:rPr>
              <w:t xml:space="preserve">etc. </w:t>
            </w:r>
          </w:p>
          <w:p w:rsidR="00FF662B" w:rsidRDefault="00FF662B" w:rsidP="00E50A57">
            <w:pPr>
              <w:pStyle w:val="Achievement"/>
              <w:tabs>
                <w:tab w:val="clear" w:pos="360"/>
              </w:tabs>
              <w:spacing w:after="0"/>
              <w:ind w:left="720" w:right="0" w:hanging="720"/>
              <w:rPr>
                <w:rFonts w:ascii="Calibri" w:hAnsi="Calibri"/>
                <w:sz w:val="24"/>
                <w:szCs w:val="24"/>
              </w:rPr>
            </w:pPr>
            <w:r>
              <w:rPr>
                <w:rFonts w:ascii="Calibri" w:hAnsi="Calibri"/>
                <w:sz w:val="24"/>
                <w:szCs w:val="24"/>
              </w:rPr>
              <w:t xml:space="preserve">Prepare income reconciliation and </w:t>
            </w:r>
            <w:r w:rsidRPr="00E0629D">
              <w:rPr>
                <w:rFonts w:ascii="Calibri" w:hAnsi="Calibri"/>
                <w:b/>
                <w:bCs/>
                <w:sz w:val="24"/>
                <w:szCs w:val="24"/>
              </w:rPr>
              <w:t>income receivable aging</w:t>
            </w:r>
            <w:r>
              <w:rPr>
                <w:rFonts w:ascii="Calibri" w:hAnsi="Calibri"/>
                <w:sz w:val="24"/>
                <w:szCs w:val="24"/>
              </w:rPr>
              <w:t xml:space="preserve"> reports. </w:t>
            </w:r>
          </w:p>
          <w:p w:rsidR="0014386A" w:rsidRPr="00E50A57" w:rsidRDefault="0014386A" w:rsidP="00E50A57">
            <w:pPr>
              <w:pStyle w:val="Achievement"/>
              <w:tabs>
                <w:tab w:val="clear" w:pos="360"/>
              </w:tabs>
              <w:spacing w:after="0"/>
              <w:ind w:left="720" w:right="0" w:hanging="720"/>
              <w:rPr>
                <w:rFonts w:ascii="Calibri" w:hAnsi="Calibri"/>
                <w:sz w:val="24"/>
                <w:szCs w:val="24"/>
              </w:rPr>
            </w:pPr>
            <w:r>
              <w:rPr>
                <w:rFonts w:ascii="Calibri" w:hAnsi="Calibri"/>
                <w:sz w:val="24"/>
                <w:szCs w:val="24"/>
              </w:rPr>
              <w:t>Manage Cash/Bank books.</w:t>
            </w:r>
          </w:p>
          <w:p w:rsidR="00C63371" w:rsidRPr="00E50A57" w:rsidRDefault="00C63371" w:rsidP="00E50A57">
            <w:pPr>
              <w:pStyle w:val="Achievement"/>
              <w:tabs>
                <w:tab w:val="clear" w:pos="360"/>
              </w:tabs>
              <w:spacing w:after="0"/>
              <w:ind w:left="720" w:right="0" w:hanging="720"/>
              <w:rPr>
                <w:rFonts w:ascii="Calibri" w:hAnsi="Calibri"/>
                <w:sz w:val="24"/>
                <w:szCs w:val="24"/>
              </w:rPr>
            </w:pPr>
            <w:r w:rsidRPr="00E50A57">
              <w:rPr>
                <w:rFonts w:ascii="Calibri" w:hAnsi="Calibri"/>
                <w:sz w:val="24"/>
                <w:szCs w:val="24"/>
              </w:rPr>
              <w:t>Prepare bank reconciliation at the end of each month</w:t>
            </w:r>
          </w:p>
          <w:p w:rsidR="00C63371" w:rsidRPr="00E50A57" w:rsidRDefault="00C63371" w:rsidP="00E50A57">
            <w:pPr>
              <w:pStyle w:val="Achievement"/>
              <w:tabs>
                <w:tab w:val="clear" w:pos="360"/>
              </w:tabs>
              <w:spacing w:after="0"/>
              <w:ind w:left="720" w:right="0" w:hanging="720"/>
              <w:rPr>
                <w:rFonts w:ascii="Calibri" w:hAnsi="Calibri"/>
                <w:sz w:val="24"/>
                <w:szCs w:val="24"/>
              </w:rPr>
            </w:pPr>
            <w:r w:rsidRPr="00E50A57">
              <w:rPr>
                <w:rFonts w:ascii="Calibri" w:hAnsi="Calibri"/>
                <w:sz w:val="24"/>
                <w:szCs w:val="24"/>
              </w:rPr>
              <w:t xml:space="preserve">Process invoices for </w:t>
            </w:r>
            <w:r w:rsidR="004B2189" w:rsidRPr="00E50A57">
              <w:rPr>
                <w:rFonts w:ascii="Calibri" w:hAnsi="Calibri"/>
                <w:sz w:val="24"/>
                <w:szCs w:val="24"/>
              </w:rPr>
              <w:t>supplier’s</w:t>
            </w:r>
            <w:r w:rsidRPr="00E50A57">
              <w:rPr>
                <w:rFonts w:ascii="Calibri" w:hAnsi="Calibri"/>
                <w:sz w:val="24"/>
                <w:szCs w:val="24"/>
              </w:rPr>
              <w:t xml:space="preserve">/ service </w:t>
            </w:r>
            <w:r w:rsidR="004B2189" w:rsidRPr="00E50A57">
              <w:rPr>
                <w:rFonts w:ascii="Calibri" w:hAnsi="Calibri"/>
                <w:sz w:val="24"/>
                <w:szCs w:val="24"/>
              </w:rPr>
              <w:t>provider’s</w:t>
            </w:r>
            <w:r w:rsidRPr="00E50A57">
              <w:rPr>
                <w:rFonts w:ascii="Calibri" w:hAnsi="Calibri"/>
                <w:sz w:val="24"/>
                <w:szCs w:val="24"/>
              </w:rPr>
              <w:t xml:space="preserve"> payments </w:t>
            </w:r>
          </w:p>
          <w:p w:rsidR="00C63371" w:rsidRDefault="00C63371" w:rsidP="00A41B76">
            <w:pPr>
              <w:pStyle w:val="Achievement"/>
              <w:tabs>
                <w:tab w:val="clear" w:pos="360"/>
              </w:tabs>
              <w:spacing w:after="0"/>
              <w:ind w:left="720" w:right="0" w:hanging="720"/>
              <w:rPr>
                <w:rFonts w:ascii="Calibri" w:hAnsi="Calibri"/>
                <w:sz w:val="24"/>
                <w:szCs w:val="24"/>
              </w:rPr>
            </w:pPr>
            <w:r w:rsidRPr="00E50A57">
              <w:rPr>
                <w:rFonts w:ascii="Calibri" w:hAnsi="Calibri"/>
                <w:sz w:val="24"/>
                <w:szCs w:val="24"/>
              </w:rPr>
              <w:t xml:space="preserve">Reconcile monthly </w:t>
            </w:r>
            <w:r w:rsidRPr="00E0629D">
              <w:rPr>
                <w:rFonts w:ascii="Calibri" w:hAnsi="Calibri"/>
                <w:b/>
                <w:bCs/>
                <w:sz w:val="24"/>
                <w:szCs w:val="24"/>
              </w:rPr>
              <w:t xml:space="preserve">payables/ receivable </w:t>
            </w:r>
            <w:r w:rsidR="00A41B76" w:rsidRPr="00E0629D">
              <w:rPr>
                <w:rFonts w:ascii="Calibri" w:hAnsi="Calibri"/>
                <w:b/>
                <w:bCs/>
                <w:sz w:val="24"/>
                <w:szCs w:val="24"/>
              </w:rPr>
              <w:t>aging</w:t>
            </w:r>
            <w:r w:rsidR="00A41B76">
              <w:rPr>
                <w:rFonts w:ascii="Calibri" w:hAnsi="Calibri"/>
                <w:sz w:val="24"/>
                <w:szCs w:val="24"/>
              </w:rPr>
              <w:t xml:space="preserve"> for the board of directors.</w:t>
            </w:r>
          </w:p>
          <w:p w:rsidR="00FF662B" w:rsidRPr="00E50A57" w:rsidRDefault="00FF662B" w:rsidP="00FF662B">
            <w:pPr>
              <w:pStyle w:val="Achievement"/>
              <w:tabs>
                <w:tab w:val="clear" w:pos="360"/>
              </w:tabs>
              <w:spacing w:after="0"/>
              <w:ind w:left="720" w:right="0" w:hanging="720"/>
              <w:rPr>
                <w:rFonts w:ascii="Calibri" w:hAnsi="Calibri"/>
                <w:sz w:val="24"/>
                <w:szCs w:val="24"/>
              </w:rPr>
            </w:pPr>
            <w:r w:rsidRPr="00E50A57">
              <w:rPr>
                <w:rFonts w:ascii="Calibri" w:hAnsi="Calibri"/>
                <w:sz w:val="24"/>
                <w:szCs w:val="24"/>
              </w:rPr>
              <w:t>Prepare and maintain financial record on daily basis</w:t>
            </w:r>
          </w:p>
          <w:p w:rsidR="00FF662B" w:rsidRPr="00E50A57" w:rsidRDefault="00FF662B" w:rsidP="00FF662B">
            <w:pPr>
              <w:pStyle w:val="Achievement"/>
              <w:tabs>
                <w:tab w:val="clear" w:pos="360"/>
              </w:tabs>
              <w:spacing w:after="0"/>
              <w:ind w:left="720" w:right="0" w:hanging="720"/>
              <w:rPr>
                <w:rFonts w:ascii="Calibri" w:hAnsi="Calibri"/>
                <w:sz w:val="24"/>
                <w:szCs w:val="24"/>
              </w:rPr>
            </w:pPr>
            <w:r w:rsidRPr="00E50A57">
              <w:rPr>
                <w:rFonts w:ascii="Calibri" w:hAnsi="Calibri"/>
                <w:sz w:val="24"/>
                <w:szCs w:val="24"/>
              </w:rPr>
              <w:t>Prepare financials for the organization i.e. Profit and loss and daily cash flow on periodic basis</w:t>
            </w:r>
            <w:r>
              <w:rPr>
                <w:rFonts w:ascii="Calibri" w:hAnsi="Calibri"/>
                <w:sz w:val="24"/>
                <w:szCs w:val="24"/>
              </w:rPr>
              <w:t>.</w:t>
            </w:r>
          </w:p>
          <w:p w:rsidR="00FF662B" w:rsidRDefault="00FF662B" w:rsidP="00FF662B">
            <w:pPr>
              <w:pStyle w:val="Achievement"/>
              <w:tabs>
                <w:tab w:val="clear" w:pos="360"/>
              </w:tabs>
              <w:spacing w:after="0"/>
              <w:ind w:left="720" w:right="0" w:hanging="720"/>
              <w:rPr>
                <w:rFonts w:ascii="Calibri" w:hAnsi="Calibri"/>
                <w:sz w:val="24"/>
                <w:szCs w:val="24"/>
              </w:rPr>
            </w:pPr>
            <w:r w:rsidRPr="00E50A57">
              <w:rPr>
                <w:rFonts w:ascii="Calibri" w:hAnsi="Calibri"/>
                <w:sz w:val="24"/>
                <w:szCs w:val="24"/>
              </w:rPr>
              <w:t xml:space="preserve">Liaison with the </w:t>
            </w:r>
            <w:r w:rsidRPr="00E0629D">
              <w:rPr>
                <w:rFonts w:ascii="Calibri" w:hAnsi="Calibri"/>
                <w:b/>
                <w:bCs/>
                <w:sz w:val="24"/>
                <w:szCs w:val="24"/>
              </w:rPr>
              <w:t>external auditors</w:t>
            </w:r>
            <w:r w:rsidRPr="00E50A57">
              <w:rPr>
                <w:rFonts w:ascii="Calibri" w:hAnsi="Calibri"/>
                <w:sz w:val="24"/>
                <w:szCs w:val="24"/>
              </w:rPr>
              <w:t xml:space="preserve"> for annual audits.</w:t>
            </w:r>
          </w:p>
          <w:p w:rsidR="00C63371" w:rsidRPr="00E50A57" w:rsidRDefault="00C63371" w:rsidP="00E50A57">
            <w:pPr>
              <w:pStyle w:val="Achievement"/>
              <w:tabs>
                <w:tab w:val="clear" w:pos="360"/>
              </w:tabs>
              <w:spacing w:after="0"/>
              <w:ind w:left="720" w:right="0" w:hanging="720"/>
              <w:rPr>
                <w:rFonts w:ascii="Calibri" w:hAnsi="Calibri"/>
                <w:sz w:val="24"/>
                <w:szCs w:val="24"/>
              </w:rPr>
            </w:pPr>
            <w:r w:rsidRPr="00E50A57">
              <w:rPr>
                <w:rFonts w:ascii="Calibri" w:hAnsi="Calibri"/>
                <w:sz w:val="24"/>
                <w:szCs w:val="24"/>
              </w:rPr>
              <w:t xml:space="preserve">Prepare budget for the organization for annual operations and investor related projects. </w:t>
            </w:r>
          </w:p>
          <w:p w:rsidR="00C63371" w:rsidRDefault="00E0629D" w:rsidP="00E0629D">
            <w:pPr>
              <w:pStyle w:val="Achievement"/>
              <w:tabs>
                <w:tab w:val="clear" w:pos="360"/>
              </w:tabs>
              <w:spacing w:after="0"/>
              <w:ind w:left="720" w:right="0" w:hanging="720"/>
              <w:rPr>
                <w:rFonts w:ascii="Calibri" w:hAnsi="Calibri"/>
                <w:sz w:val="24"/>
                <w:szCs w:val="24"/>
              </w:rPr>
            </w:pPr>
            <w:r>
              <w:rPr>
                <w:rFonts w:ascii="Calibri" w:hAnsi="Calibri"/>
                <w:sz w:val="24"/>
                <w:szCs w:val="24"/>
              </w:rPr>
              <w:t>Ensure</w:t>
            </w:r>
            <w:r w:rsidR="00C63371" w:rsidRPr="00E50A57">
              <w:rPr>
                <w:rFonts w:ascii="Calibri" w:hAnsi="Calibri"/>
                <w:sz w:val="24"/>
                <w:szCs w:val="24"/>
              </w:rPr>
              <w:t xml:space="preserve"> </w:t>
            </w:r>
            <w:r w:rsidR="00C63371" w:rsidRPr="00E0629D">
              <w:rPr>
                <w:rFonts w:ascii="Calibri" w:hAnsi="Calibri"/>
                <w:b/>
                <w:bCs/>
                <w:sz w:val="24"/>
                <w:szCs w:val="24"/>
              </w:rPr>
              <w:t>complia</w:t>
            </w:r>
            <w:r w:rsidRPr="00E0629D">
              <w:rPr>
                <w:rFonts w:ascii="Calibri" w:hAnsi="Calibri"/>
                <w:b/>
                <w:bCs/>
                <w:sz w:val="24"/>
                <w:szCs w:val="24"/>
              </w:rPr>
              <w:t>nce of policies and procedures</w:t>
            </w:r>
            <w:r>
              <w:rPr>
                <w:rFonts w:ascii="Calibri" w:hAnsi="Calibri"/>
                <w:sz w:val="24"/>
                <w:szCs w:val="24"/>
              </w:rPr>
              <w:t xml:space="preserve"> and update them on time to time basis to mitigate risk levels. </w:t>
            </w:r>
          </w:p>
          <w:p w:rsidR="00E0629D" w:rsidRPr="00E50A57" w:rsidRDefault="00E0629D" w:rsidP="00E50A57">
            <w:pPr>
              <w:pStyle w:val="Achievement"/>
              <w:tabs>
                <w:tab w:val="clear" w:pos="360"/>
              </w:tabs>
              <w:spacing w:after="0"/>
              <w:ind w:left="720" w:right="0" w:hanging="720"/>
              <w:rPr>
                <w:rFonts w:ascii="Calibri" w:hAnsi="Calibri"/>
                <w:sz w:val="24"/>
                <w:szCs w:val="24"/>
              </w:rPr>
            </w:pPr>
            <w:r>
              <w:rPr>
                <w:rFonts w:ascii="Calibri" w:hAnsi="Calibri"/>
                <w:sz w:val="24"/>
                <w:szCs w:val="24"/>
              </w:rPr>
              <w:t>Ensure that organization is in compliant with tax, VAT etc.</w:t>
            </w:r>
          </w:p>
          <w:p w:rsidR="00C63371" w:rsidRDefault="00C63371" w:rsidP="00E50A57">
            <w:pPr>
              <w:pStyle w:val="Achievement"/>
              <w:tabs>
                <w:tab w:val="clear" w:pos="360"/>
              </w:tabs>
              <w:spacing w:after="0"/>
              <w:ind w:left="720" w:right="0" w:hanging="720"/>
              <w:rPr>
                <w:rFonts w:ascii="Calibri" w:hAnsi="Calibri"/>
                <w:sz w:val="24"/>
                <w:szCs w:val="24"/>
              </w:rPr>
            </w:pPr>
            <w:r w:rsidRPr="00E50A57">
              <w:rPr>
                <w:rFonts w:ascii="Calibri" w:hAnsi="Calibri"/>
                <w:sz w:val="24"/>
                <w:szCs w:val="24"/>
              </w:rPr>
              <w:t xml:space="preserve">Prepare budget vs actual report for the investors. </w:t>
            </w:r>
          </w:p>
          <w:p w:rsidR="00DB31C1" w:rsidRDefault="00DB31C1" w:rsidP="00E50A57">
            <w:pPr>
              <w:pStyle w:val="Achievement"/>
              <w:tabs>
                <w:tab w:val="clear" w:pos="360"/>
              </w:tabs>
              <w:spacing w:after="0"/>
              <w:ind w:left="720" w:right="0" w:hanging="720"/>
              <w:rPr>
                <w:rFonts w:ascii="Calibri" w:hAnsi="Calibri"/>
                <w:sz w:val="24"/>
                <w:szCs w:val="24"/>
              </w:rPr>
            </w:pPr>
            <w:r>
              <w:rPr>
                <w:rFonts w:ascii="Calibri" w:hAnsi="Calibri"/>
                <w:sz w:val="24"/>
                <w:szCs w:val="24"/>
              </w:rPr>
              <w:t>Coordinates with branch offices for reporting and cash flows.</w:t>
            </w:r>
          </w:p>
          <w:p w:rsidR="00E0629D" w:rsidRPr="00E0629D" w:rsidRDefault="00E0629D" w:rsidP="00E0629D">
            <w:pPr>
              <w:pStyle w:val="Achievement"/>
              <w:tabs>
                <w:tab w:val="clear" w:pos="360"/>
              </w:tabs>
              <w:spacing w:after="0"/>
              <w:ind w:left="720" w:right="0" w:hanging="720"/>
              <w:rPr>
                <w:rFonts w:ascii="Calibri" w:hAnsi="Calibri"/>
                <w:sz w:val="24"/>
                <w:szCs w:val="24"/>
              </w:rPr>
            </w:pPr>
            <w:r>
              <w:rPr>
                <w:rFonts w:ascii="Calibri" w:hAnsi="Calibri"/>
                <w:sz w:val="24"/>
                <w:szCs w:val="24"/>
              </w:rPr>
              <w:t xml:space="preserve">Close financial periods on periodic and annual basis. </w:t>
            </w:r>
          </w:p>
          <w:p w:rsidR="00A41B76" w:rsidRDefault="00A41B76" w:rsidP="00A41B76">
            <w:pPr>
              <w:pStyle w:val="Achievement"/>
              <w:numPr>
                <w:ilvl w:val="0"/>
                <w:numId w:val="0"/>
              </w:numPr>
              <w:spacing w:after="0"/>
              <w:ind w:left="720"/>
              <w:rPr>
                <w:rFonts w:ascii="Calibri" w:hAnsi="Calibri"/>
                <w:sz w:val="24"/>
                <w:szCs w:val="24"/>
              </w:rPr>
            </w:pPr>
          </w:p>
          <w:p w:rsidR="00A41B76" w:rsidRDefault="00A41B76" w:rsidP="00A41B76">
            <w:pPr>
              <w:pStyle w:val="Objective"/>
              <w:spacing w:before="0" w:after="0"/>
              <w:jc w:val="both"/>
              <w:rPr>
                <w:rFonts w:ascii="Calibri" w:hAnsi="Calibri"/>
                <w:b/>
                <w:sz w:val="24"/>
                <w:szCs w:val="24"/>
              </w:rPr>
            </w:pPr>
            <w:r w:rsidRPr="00A41B76">
              <w:rPr>
                <w:rFonts w:ascii="Calibri" w:hAnsi="Calibri"/>
                <w:b/>
                <w:sz w:val="24"/>
                <w:szCs w:val="24"/>
              </w:rPr>
              <w:t xml:space="preserve">MCB Bank Limited </w:t>
            </w:r>
            <w:r>
              <w:rPr>
                <w:rFonts w:ascii="Calibri" w:hAnsi="Calibri"/>
                <w:b/>
                <w:sz w:val="24"/>
                <w:szCs w:val="24"/>
              </w:rPr>
              <w:t>(Ap</w:t>
            </w:r>
            <w:r w:rsidRPr="00A41B76">
              <w:rPr>
                <w:rFonts w:ascii="Calibri" w:hAnsi="Calibri"/>
                <w:b/>
                <w:sz w:val="24"/>
                <w:szCs w:val="24"/>
              </w:rPr>
              <w:t>ril 2005 – Nov 2020)</w:t>
            </w:r>
          </w:p>
          <w:p w:rsidR="00A41B76" w:rsidRPr="00A41B76" w:rsidRDefault="00F52EE7" w:rsidP="00A41B76">
            <w:pPr>
              <w:pStyle w:val="BodyText"/>
            </w:pPr>
            <w:r>
              <w:t>Islamabad- Pakistan</w:t>
            </w:r>
          </w:p>
          <w:p w:rsidR="00562A41" w:rsidRPr="00A41B76" w:rsidRDefault="00562A41" w:rsidP="00A41B76">
            <w:pPr>
              <w:pStyle w:val="Achievement"/>
              <w:numPr>
                <w:ilvl w:val="0"/>
                <w:numId w:val="0"/>
              </w:numPr>
              <w:spacing w:after="0"/>
              <w:rPr>
                <w:rFonts w:ascii="Calibri" w:hAnsi="Calibri"/>
                <w:b/>
                <w:bCs/>
                <w:i/>
                <w:iCs/>
                <w:caps/>
                <w:spacing w:val="-10"/>
                <w:sz w:val="24"/>
                <w:szCs w:val="24"/>
                <w:u w:val="single"/>
              </w:rPr>
            </w:pPr>
            <w:r w:rsidRPr="00A41B76">
              <w:rPr>
                <w:rFonts w:ascii="Calibri" w:hAnsi="Calibri"/>
                <w:b/>
                <w:bCs/>
                <w:i/>
                <w:iCs/>
                <w:caps/>
                <w:spacing w:val="-10"/>
                <w:sz w:val="24"/>
                <w:szCs w:val="24"/>
                <w:u w:val="single"/>
              </w:rPr>
              <w:t>Operation</w:t>
            </w:r>
            <w:r w:rsidR="003B71B6" w:rsidRPr="00A41B76">
              <w:rPr>
                <w:rFonts w:ascii="Calibri" w:hAnsi="Calibri"/>
                <w:b/>
                <w:bCs/>
                <w:i/>
                <w:iCs/>
                <w:caps/>
                <w:spacing w:val="-10"/>
                <w:sz w:val="24"/>
                <w:szCs w:val="24"/>
                <w:u w:val="single"/>
              </w:rPr>
              <w:t>s and Forex</w:t>
            </w:r>
            <w:r w:rsidRPr="00A41B76">
              <w:rPr>
                <w:rFonts w:ascii="Calibri" w:hAnsi="Calibri"/>
                <w:b/>
                <w:bCs/>
                <w:i/>
                <w:iCs/>
                <w:caps/>
                <w:spacing w:val="-10"/>
                <w:sz w:val="24"/>
                <w:szCs w:val="24"/>
                <w:u w:val="single"/>
              </w:rPr>
              <w:t xml:space="preserve"> Manager</w:t>
            </w:r>
            <w:r w:rsidR="003B71B6" w:rsidRPr="00A41B76">
              <w:rPr>
                <w:rFonts w:ascii="Calibri" w:hAnsi="Calibri"/>
                <w:b/>
                <w:bCs/>
                <w:i/>
                <w:iCs/>
                <w:caps/>
                <w:spacing w:val="-10"/>
                <w:sz w:val="24"/>
                <w:szCs w:val="24"/>
                <w:u w:val="single"/>
              </w:rPr>
              <w:t xml:space="preserve">  </w:t>
            </w:r>
          </w:p>
          <w:p w:rsidR="0028389A" w:rsidRDefault="00562A41" w:rsidP="0028389A">
            <w:pPr>
              <w:pStyle w:val="Achievement"/>
              <w:tabs>
                <w:tab w:val="clear" w:pos="360"/>
              </w:tabs>
              <w:spacing w:after="0"/>
              <w:ind w:left="720" w:right="0" w:hanging="720"/>
              <w:rPr>
                <w:rFonts w:ascii="Calibri" w:hAnsi="Calibri"/>
                <w:sz w:val="24"/>
                <w:szCs w:val="24"/>
              </w:rPr>
            </w:pPr>
            <w:r w:rsidRPr="0019056A">
              <w:rPr>
                <w:rFonts w:ascii="Calibri" w:hAnsi="Calibri"/>
                <w:sz w:val="24"/>
                <w:szCs w:val="24"/>
              </w:rPr>
              <w:t>Maintaining and monitoring of branch operations (by checking of vouchers, GL reports an</w:t>
            </w:r>
            <w:r w:rsidR="0028389A">
              <w:rPr>
                <w:rFonts w:ascii="Calibri" w:hAnsi="Calibri"/>
                <w:sz w:val="24"/>
                <w:szCs w:val="24"/>
              </w:rPr>
              <w:t>d other system generated reports</w:t>
            </w:r>
            <w:r w:rsidRPr="0019056A">
              <w:rPr>
                <w:rFonts w:ascii="Calibri" w:hAnsi="Calibri"/>
                <w:sz w:val="24"/>
                <w:szCs w:val="24"/>
              </w:rPr>
              <w:t>) in order to strengthen the branch internal controls</w:t>
            </w:r>
            <w:r w:rsidR="0028389A">
              <w:rPr>
                <w:rFonts w:ascii="Calibri" w:hAnsi="Calibri"/>
                <w:sz w:val="24"/>
                <w:szCs w:val="24"/>
              </w:rPr>
              <w:t>\.</w:t>
            </w:r>
          </w:p>
          <w:p w:rsidR="00562A41" w:rsidRPr="0019056A" w:rsidRDefault="0028389A" w:rsidP="0028389A">
            <w:pPr>
              <w:pStyle w:val="Achievement"/>
              <w:tabs>
                <w:tab w:val="clear" w:pos="360"/>
              </w:tabs>
              <w:spacing w:after="0"/>
              <w:ind w:left="720" w:right="0" w:hanging="720"/>
              <w:rPr>
                <w:rFonts w:ascii="Calibri" w:hAnsi="Calibri"/>
                <w:sz w:val="24"/>
                <w:szCs w:val="24"/>
              </w:rPr>
            </w:pPr>
            <w:r>
              <w:rPr>
                <w:rFonts w:ascii="Calibri" w:hAnsi="Calibri"/>
                <w:sz w:val="24"/>
                <w:szCs w:val="24"/>
              </w:rPr>
              <w:t>To</w:t>
            </w:r>
            <w:r w:rsidR="00562A41" w:rsidRPr="0019056A">
              <w:rPr>
                <w:rFonts w:ascii="Calibri" w:hAnsi="Calibri"/>
                <w:sz w:val="24"/>
                <w:szCs w:val="24"/>
              </w:rPr>
              <w:t xml:space="preserve"> ensure that processes and activities are carried out strictly in accordance with the laid down banking policies, procedures and SBP regulations to avoid any penalties.</w:t>
            </w:r>
          </w:p>
          <w:p w:rsidR="00562A41" w:rsidRPr="0019056A" w:rsidRDefault="00562A41" w:rsidP="0016738A">
            <w:pPr>
              <w:pStyle w:val="Achievement"/>
              <w:tabs>
                <w:tab w:val="clear" w:pos="360"/>
              </w:tabs>
              <w:spacing w:after="0"/>
              <w:ind w:left="720" w:right="0" w:hanging="720"/>
              <w:rPr>
                <w:rFonts w:ascii="Calibri" w:hAnsi="Calibri"/>
                <w:sz w:val="24"/>
                <w:szCs w:val="24"/>
              </w:rPr>
            </w:pPr>
            <w:r w:rsidRPr="0019056A">
              <w:rPr>
                <w:rFonts w:ascii="Calibri" w:hAnsi="Calibri"/>
                <w:sz w:val="24"/>
                <w:szCs w:val="24"/>
              </w:rPr>
              <w:t xml:space="preserve">Plan, direct and control the counter services / branch operations by distribution of work (job rotation) among branch staff through </w:t>
            </w:r>
            <w:r w:rsidR="00E70F80" w:rsidRPr="0019056A">
              <w:rPr>
                <w:rFonts w:ascii="Calibri" w:hAnsi="Calibri"/>
                <w:sz w:val="24"/>
                <w:szCs w:val="24"/>
              </w:rPr>
              <w:t>well-defined</w:t>
            </w:r>
            <w:r w:rsidRPr="0019056A">
              <w:rPr>
                <w:rFonts w:ascii="Calibri" w:hAnsi="Calibri"/>
                <w:sz w:val="24"/>
                <w:szCs w:val="24"/>
              </w:rPr>
              <w:t xml:space="preserve"> tasks and responsibilities while achieving timely and accurate processing of deliverables and provision of quality service to the customers.</w:t>
            </w:r>
          </w:p>
          <w:p w:rsidR="00562A41" w:rsidRPr="0019056A" w:rsidRDefault="00562A41" w:rsidP="0016738A">
            <w:pPr>
              <w:pStyle w:val="Achievement"/>
              <w:tabs>
                <w:tab w:val="clear" w:pos="360"/>
              </w:tabs>
              <w:spacing w:after="0"/>
              <w:ind w:left="720" w:right="0" w:hanging="720"/>
              <w:rPr>
                <w:rFonts w:ascii="Calibri" w:hAnsi="Calibri"/>
                <w:sz w:val="24"/>
                <w:szCs w:val="24"/>
              </w:rPr>
            </w:pPr>
            <w:r w:rsidRPr="0019056A">
              <w:rPr>
                <w:rFonts w:ascii="Calibri" w:hAnsi="Calibri"/>
                <w:sz w:val="24"/>
                <w:szCs w:val="24"/>
              </w:rPr>
              <w:t xml:space="preserve">Approval and authorization of transactions as per approved DOA limit. </w:t>
            </w:r>
          </w:p>
          <w:p w:rsidR="00562A41" w:rsidRPr="0019056A" w:rsidRDefault="00562A41" w:rsidP="0016738A">
            <w:pPr>
              <w:pStyle w:val="Achievement"/>
              <w:tabs>
                <w:tab w:val="clear" w:pos="360"/>
              </w:tabs>
              <w:spacing w:after="0"/>
              <w:ind w:left="720" w:right="0" w:hanging="720"/>
              <w:rPr>
                <w:rFonts w:ascii="Calibri" w:hAnsi="Calibri"/>
                <w:sz w:val="24"/>
                <w:szCs w:val="24"/>
              </w:rPr>
            </w:pPr>
            <w:r w:rsidRPr="0019056A">
              <w:rPr>
                <w:rFonts w:ascii="Calibri" w:hAnsi="Calibri"/>
                <w:sz w:val="24"/>
                <w:szCs w:val="24"/>
              </w:rPr>
              <w:t>Preparation, analysis, maintenance and submission of all MIS reports to various departments (internal / external) in a timely and accurate manner as and when required.</w:t>
            </w:r>
          </w:p>
          <w:p w:rsidR="00562A41" w:rsidRPr="0019056A" w:rsidRDefault="00562A41" w:rsidP="0016738A">
            <w:pPr>
              <w:pStyle w:val="Achievement"/>
              <w:tabs>
                <w:tab w:val="clear" w:pos="360"/>
              </w:tabs>
              <w:spacing w:after="0"/>
              <w:ind w:left="720" w:right="0" w:hanging="720"/>
              <w:rPr>
                <w:rFonts w:ascii="Calibri" w:hAnsi="Calibri"/>
                <w:sz w:val="24"/>
                <w:szCs w:val="24"/>
              </w:rPr>
            </w:pPr>
            <w:r w:rsidRPr="0019056A">
              <w:rPr>
                <w:rFonts w:ascii="Calibri" w:hAnsi="Calibri"/>
                <w:sz w:val="24"/>
                <w:szCs w:val="24"/>
              </w:rPr>
              <w:t>Maintenance of Branch appearance such as cleanliness of branch premises, maintenance of notice board, proper functioning of computer systems etc. to ensure the MCB image and have an efficient working environment.</w:t>
            </w:r>
          </w:p>
        </w:tc>
      </w:tr>
      <w:tr w:rsidR="00562A41" w:rsidRPr="0019056A" w:rsidTr="005A7A10">
        <w:tc>
          <w:tcPr>
            <w:tcW w:w="9468" w:type="dxa"/>
            <w:gridSpan w:val="2"/>
          </w:tcPr>
          <w:p w:rsidR="00562A41" w:rsidRPr="0019056A" w:rsidRDefault="00562A41" w:rsidP="003B71B6">
            <w:pPr>
              <w:pStyle w:val="Achievement"/>
              <w:numPr>
                <w:ilvl w:val="0"/>
                <w:numId w:val="32"/>
              </w:numPr>
              <w:spacing w:after="0"/>
              <w:ind w:hanging="720"/>
              <w:rPr>
                <w:rFonts w:ascii="Calibri" w:hAnsi="Calibri"/>
                <w:sz w:val="24"/>
                <w:szCs w:val="24"/>
              </w:rPr>
            </w:pPr>
            <w:r w:rsidRPr="0019056A">
              <w:rPr>
                <w:rFonts w:ascii="Calibri" w:hAnsi="Calibri"/>
                <w:sz w:val="24"/>
                <w:szCs w:val="24"/>
              </w:rPr>
              <w:t xml:space="preserve">Dealing with clients relating to Business Sarmaya </w:t>
            </w:r>
          </w:p>
          <w:p w:rsidR="00562A41" w:rsidRPr="0019056A" w:rsidRDefault="00562A41" w:rsidP="003B71B6">
            <w:pPr>
              <w:pStyle w:val="Achievement"/>
              <w:numPr>
                <w:ilvl w:val="0"/>
                <w:numId w:val="32"/>
              </w:numPr>
              <w:spacing w:after="0"/>
              <w:ind w:hanging="720"/>
              <w:rPr>
                <w:rFonts w:ascii="Calibri" w:hAnsi="Calibri"/>
                <w:sz w:val="24"/>
                <w:szCs w:val="24"/>
              </w:rPr>
            </w:pPr>
            <w:r w:rsidRPr="0019056A">
              <w:rPr>
                <w:rFonts w:ascii="Calibri" w:hAnsi="Calibri"/>
                <w:sz w:val="24"/>
                <w:szCs w:val="24"/>
              </w:rPr>
              <w:t xml:space="preserve">Reporting to State Bank regarding CRMIS </w:t>
            </w:r>
          </w:p>
          <w:p w:rsidR="00562A41" w:rsidRPr="0019056A" w:rsidRDefault="00562A41" w:rsidP="003B71B6">
            <w:pPr>
              <w:pStyle w:val="Achievement"/>
              <w:numPr>
                <w:ilvl w:val="0"/>
                <w:numId w:val="32"/>
              </w:numPr>
              <w:spacing w:after="0"/>
              <w:ind w:hanging="720"/>
              <w:rPr>
                <w:rFonts w:ascii="Calibri" w:hAnsi="Calibri"/>
                <w:sz w:val="24"/>
                <w:szCs w:val="24"/>
              </w:rPr>
            </w:pPr>
            <w:r w:rsidRPr="0019056A">
              <w:rPr>
                <w:rFonts w:ascii="Calibri" w:hAnsi="Calibri"/>
                <w:sz w:val="24"/>
                <w:szCs w:val="24"/>
              </w:rPr>
              <w:t>Inserting and updating of Customer profile in CRMIS</w:t>
            </w:r>
          </w:p>
          <w:p w:rsidR="00562A41" w:rsidRPr="0019056A" w:rsidRDefault="00562A41" w:rsidP="003B71B6">
            <w:pPr>
              <w:pStyle w:val="Achievement"/>
              <w:numPr>
                <w:ilvl w:val="0"/>
                <w:numId w:val="32"/>
              </w:numPr>
              <w:spacing w:after="0"/>
              <w:ind w:hanging="720"/>
              <w:rPr>
                <w:rFonts w:ascii="Calibri" w:hAnsi="Calibri"/>
                <w:sz w:val="24"/>
                <w:szCs w:val="24"/>
              </w:rPr>
            </w:pPr>
            <w:r w:rsidRPr="0019056A">
              <w:rPr>
                <w:rFonts w:ascii="Calibri" w:hAnsi="Calibri"/>
                <w:sz w:val="24"/>
                <w:szCs w:val="24"/>
              </w:rPr>
              <w:t>Balancing of Gl heads relating to Foreign currency and markup of clients</w:t>
            </w:r>
          </w:p>
          <w:p w:rsidR="00562A41" w:rsidRPr="0019056A" w:rsidRDefault="00562A41" w:rsidP="003B71B6">
            <w:pPr>
              <w:pStyle w:val="Achievement"/>
              <w:numPr>
                <w:ilvl w:val="0"/>
                <w:numId w:val="32"/>
              </w:numPr>
              <w:spacing w:after="0"/>
              <w:ind w:hanging="720"/>
              <w:rPr>
                <w:rFonts w:ascii="Calibri" w:hAnsi="Calibri"/>
                <w:sz w:val="24"/>
                <w:szCs w:val="24"/>
              </w:rPr>
            </w:pPr>
            <w:r w:rsidRPr="0019056A">
              <w:rPr>
                <w:rFonts w:ascii="Calibri" w:hAnsi="Calibri"/>
                <w:sz w:val="24"/>
                <w:szCs w:val="24"/>
              </w:rPr>
              <w:t>Reporting to State Bank on monthly basis</w:t>
            </w:r>
          </w:p>
          <w:p w:rsidR="00562A41" w:rsidRPr="0019056A" w:rsidRDefault="00562A41" w:rsidP="003B71B6">
            <w:pPr>
              <w:pStyle w:val="Achievement"/>
              <w:numPr>
                <w:ilvl w:val="0"/>
                <w:numId w:val="32"/>
              </w:numPr>
              <w:spacing w:after="0"/>
              <w:ind w:hanging="720"/>
              <w:rPr>
                <w:rFonts w:ascii="Calibri" w:hAnsi="Calibri"/>
                <w:sz w:val="24"/>
                <w:szCs w:val="24"/>
              </w:rPr>
            </w:pPr>
            <w:r w:rsidRPr="0019056A">
              <w:rPr>
                <w:rFonts w:ascii="Calibri" w:hAnsi="Calibri"/>
                <w:sz w:val="24"/>
                <w:szCs w:val="24"/>
              </w:rPr>
              <w:t>Make Foreign payments to walking and permanent customers</w:t>
            </w:r>
          </w:p>
        </w:tc>
      </w:tr>
      <w:tr w:rsidR="00562A41" w:rsidRPr="0019056A" w:rsidTr="005A7A10">
        <w:trPr>
          <w:gridAfter w:val="1"/>
          <w:wAfter w:w="360" w:type="dxa"/>
        </w:trPr>
        <w:tc>
          <w:tcPr>
            <w:tcW w:w="9108" w:type="dxa"/>
          </w:tcPr>
          <w:p w:rsidR="00FF662B" w:rsidRPr="0019056A" w:rsidRDefault="00FF662B" w:rsidP="003B71B6">
            <w:pPr>
              <w:pStyle w:val="Achievement"/>
              <w:numPr>
                <w:ilvl w:val="0"/>
                <w:numId w:val="32"/>
              </w:numPr>
              <w:spacing w:after="0"/>
              <w:ind w:hanging="720"/>
              <w:rPr>
                <w:rFonts w:ascii="Calibri" w:hAnsi="Calibri"/>
                <w:sz w:val="24"/>
                <w:szCs w:val="24"/>
              </w:rPr>
            </w:pPr>
            <w:r w:rsidRPr="0019056A">
              <w:rPr>
                <w:rFonts w:ascii="Calibri" w:hAnsi="Calibri"/>
                <w:sz w:val="24"/>
                <w:szCs w:val="24"/>
              </w:rPr>
              <w:t>Reporting to State Bank of Pakistan on monthly basis</w:t>
            </w:r>
          </w:p>
          <w:p w:rsidR="00FF662B" w:rsidRDefault="00FF662B" w:rsidP="003B71B6">
            <w:pPr>
              <w:pStyle w:val="Achievement"/>
              <w:numPr>
                <w:ilvl w:val="0"/>
                <w:numId w:val="32"/>
              </w:numPr>
              <w:spacing w:after="0"/>
              <w:ind w:hanging="720"/>
              <w:rPr>
                <w:rFonts w:ascii="Calibri" w:hAnsi="Calibri"/>
                <w:sz w:val="24"/>
                <w:szCs w:val="24"/>
              </w:rPr>
            </w:pPr>
            <w:r w:rsidRPr="0019056A">
              <w:rPr>
                <w:rFonts w:ascii="Calibri" w:hAnsi="Calibri"/>
                <w:sz w:val="24"/>
                <w:szCs w:val="24"/>
              </w:rPr>
              <w:t>Supervise the overall all branch expenses and got approvals of excess of limits expenses timely</w:t>
            </w:r>
          </w:p>
          <w:p w:rsidR="003B71B6" w:rsidRDefault="003B71B6" w:rsidP="003B71B6">
            <w:pPr>
              <w:pStyle w:val="Achievement"/>
              <w:numPr>
                <w:ilvl w:val="0"/>
                <w:numId w:val="0"/>
              </w:numPr>
              <w:spacing w:after="0"/>
              <w:ind w:left="245" w:hanging="245"/>
              <w:rPr>
                <w:rFonts w:ascii="Calibri" w:hAnsi="Calibri"/>
                <w:sz w:val="24"/>
                <w:szCs w:val="24"/>
              </w:rPr>
            </w:pPr>
          </w:p>
          <w:p w:rsidR="003B71B6" w:rsidRPr="0019056A" w:rsidRDefault="003B71B6" w:rsidP="003B71B6">
            <w:pPr>
              <w:pStyle w:val="Objective"/>
              <w:spacing w:before="0" w:after="0"/>
              <w:jc w:val="both"/>
              <w:rPr>
                <w:rFonts w:ascii="Calibri" w:hAnsi="Calibri"/>
                <w:b/>
                <w:sz w:val="24"/>
                <w:szCs w:val="24"/>
              </w:rPr>
            </w:pPr>
            <w:r w:rsidRPr="0019056A">
              <w:rPr>
                <w:rFonts w:ascii="Calibri" w:hAnsi="Calibri"/>
                <w:b/>
                <w:sz w:val="24"/>
                <w:szCs w:val="24"/>
              </w:rPr>
              <w:t>ACHIEVEMENTS</w:t>
            </w:r>
          </w:p>
          <w:p w:rsidR="00A41B76" w:rsidRDefault="00E70F80" w:rsidP="00E70F80">
            <w:pPr>
              <w:pStyle w:val="Objective"/>
              <w:numPr>
                <w:ilvl w:val="0"/>
                <w:numId w:val="32"/>
              </w:numPr>
              <w:spacing w:before="0" w:after="0"/>
              <w:ind w:hanging="720"/>
              <w:jc w:val="both"/>
              <w:rPr>
                <w:rFonts w:ascii="Calibri" w:hAnsi="Calibri"/>
                <w:b/>
                <w:bCs/>
                <w:sz w:val="24"/>
                <w:szCs w:val="24"/>
              </w:rPr>
            </w:pPr>
            <w:r>
              <w:rPr>
                <w:rFonts w:ascii="Calibri" w:hAnsi="Calibri"/>
                <w:b/>
                <w:bCs/>
                <w:sz w:val="24"/>
                <w:szCs w:val="24"/>
              </w:rPr>
              <w:t xml:space="preserve">Employee of the season for the year </w:t>
            </w:r>
            <w:r w:rsidR="00A41B76">
              <w:rPr>
                <w:rFonts w:ascii="Calibri" w:hAnsi="Calibri"/>
                <w:b/>
                <w:bCs/>
                <w:sz w:val="24"/>
                <w:szCs w:val="24"/>
              </w:rPr>
              <w:t>2021</w:t>
            </w:r>
          </w:p>
          <w:p w:rsidR="003B71B6" w:rsidRPr="003B71B6" w:rsidRDefault="003B71B6" w:rsidP="003B71B6">
            <w:pPr>
              <w:pStyle w:val="Objective"/>
              <w:numPr>
                <w:ilvl w:val="0"/>
                <w:numId w:val="32"/>
              </w:numPr>
              <w:spacing w:before="0" w:after="0"/>
              <w:ind w:hanging="720"/>
              <w:jc w:val="both"/>
              <w:rPr>
                <w:rFonts w:ascii="Calibri" w:hAnsi="Calibri"/>
                <w:b/>
                <w:bCs/>
                <w:sz w:val="24"/>
                <w:szCs w:val="24"/>
              </w:rPr>
            </w:pPr>
            <w:r w:rsidRPr="003B71B6">
              <w:rPr>
                <w:rFonts w:ascii="Calibri" w:hAnsi="Calibri"/>
                <w:b/>
                <w:bCs/>
                <w:sz w:val="24"/>
                <w:szCs w:val="24"/>
              </w:rPr>
              <w:t>Spot Award winner of MCB for Outstanding Commitment to Quality Service &amp; Customer Satisfaction.</w:t>
            </w:r>
          </w:p>
          <w:p w:rsidR="003B71B6" w:rsidRPr="003B71B6" w:rsidRDefault="003B71B6" w:rsidP="003B71B6">
            <w:pPr>
              <w:pStyle w:val="Objective"/>
              <w:numPr>
                <w:ilvl w:val="0"/>
                <w:numId w:val="32"/>
              </w:numPr>
              <w:spacing w:before="0" w:after="0"/>
              <w:ind w:hanging="720"/>
              <w:jc w:val="both"/>
              <w:rPr>
                <w:rFonts w:ascii="Calibri" w:hAnsi="Calibri"/>
                <w:sz w:val="24"/>
                <w:szCs w:val="24"/>
              </w:rPr>
            </w:pPr>
            <w:r>
              <w:rPr>
                <w:rFonts w:ascii="Calibri" w:hAnsi="Calibri"/>
                <w:b/>
                <w:bCs/>
                <w:spacing w:val="-10"/>
                <w:sz w:val="24"/>
                <w:szCs w:val="24"/>
              </w:rPr>
              <w:t>“Improved Audit Category o</w:t>
            </w:r>
            <w:r w:rsidRPr="003B71B6">
              <w:rPr>
                <w:rFonts w:ascii="Calibri" w:hAnsi="Calibri"/>
                <w:b/>
                <w:bCs/>
                <w:spacing w:val="-10"/>
                <w:sz w:val="24"/>
                <w:szCs w:val="24"/>
              </w:rPr>
              <w:t>f the Branch from MARGINAL to FAIR.”</w:t>
            </w:r>
          </w:p>
          <w:p w:rsidR="003B71B6" w:rsidRPr="003B71B6" w:rsidRDefault="003B71B6" w:rsidP="0028389A">
            <w:pPr>
              <w:pStyle w:val="Achievement"/>
              <w:numPr>
                <w:ilvl w:val="0"/>
                <w:numId w:val="0"/>
              </w:numPr>
              <w:spacing w:after="0"/>
              <w:rPr>
                <w:rFonts w:ascii="Calibri" w:hAnsi="Calibri"/>
                <w:sz w:val="24"/>
                <w:szCs w:val="24"/>
              </w:rPr>
            </w:pPr>
          </w:p>
        </w:tc>
      </w:tr>
      <w:tr w:rsidR="00562A41" w:rsidRPr="0019056A" w:rsidTr="005A7A10">
        <w:trPr>
          <w:gridAfter w:val="1"/>
          <w:wAfter w:w="360" w:type="dxa"/>
        </w:trPr>
        <w:tc>
          <w:tcPr>
            <w:tcW w:w="9108" w:type="dxa"/>
          </w:tcPr>
          <w:p w:rsidR="00562A41" w:rsidRPr="0019056A" w:rsidRDefault="00562A41" w:rsidP="00FF662B">
            <w:pPr>
              <w:jc w:val="both"/>
              <w:rPr>
                <w:rFonts w:ascii="Calibri" w:hAnsi="Calibri"/>
                <w:sz w:val="24"/>
                <w:szCs w:val="24"/>
              </w:rPr>
            </w:pPr>
          </w:p>
        </w:tc>
      </w:tr>
      <w:tr w:rsidR="00562A41" w:rsidRPr="0019056A" w:rsidTr="005A7A10">
        <w:trPr>
          <w:gridAfter w:val="1"/>
          <w:wAfter w:w="360" w:type="dxa"/>
        </w:trPr>
        <w:tc>
          <w:tcPr>
            <w:tcW w:w="9108" w:type="dxa"/>
          </w:tcPr>
          <w:p w:rsidR="00562A41" w:rsidRPr="0019056A" w:rsidRDefault="005D329F" w:rsidP="0016738A">
            <w:pPr>
              <w:pStyle w:val="Achievement"/>
              <w:numPr>
                <w:ilvl w:val="0"/>
                <w:numId w:val="0"/>
              </w:numPr>
              <w:spacing w:after="0"/>
              <w:rPr>
                <w:rFonts w:ascii="Calibri" w:hAnsi="Calibri"/>
                <w:b/>
                <w:sz w:val="24"/>
                <w:szCs w:val="24"/>
              </w:rPr>
            </w:pPr>
            <w:r w:rsidRPr="0019056A">
              <w:rPr>
                <w:rFonts w:ascii="Calibri" w:hAnsi="Calibri"/>
                <w:b/>
                <w:sz w:val="24"/>
                <w:szCs w:val="24"/>
              </w:rPr>
              <w:t xml:space="preserve">ACADEMIC PROFILES </w:t>
            </w:r>
          </w:p>
        </w:tc>
      </w:tr>
      <w:tr w:rsidR="00562A41" w:rsidRPr="0019056A" w:rsidTr="005A7A10">
        <w:trPr>
          <w:gridAfter w:val="1"/>
          <w:wAfter w:w="360" w:type="dxa"/>
        </w:trPr>
        <w:tc>
          <w:tcPr>
            <w:tcW w:w="9108" w:type="dxa"/>
          </w:tcPr>
          <w:p w:rsidR="005D329F" w:rsidRPr="0019056A" w:rsidRDefault="005D329F" w:rsidP="0016738A">
            <w:pPr>
              <w:pStyle w:val="Institution"/>
              <w:spacing w:before="0" w:after="0"/>
              <w:jc w:val="both"/>
              <w:rPr>
                <w:rFonts w:ascii="Calibri" w:hAnsi="Calibri"/>
                <w:sz w:val="24"/>
                <w:szCs w:val="24"/>
              </w:rPr>
            </w:pPr>
            <w:r w:rsidRPr="0019056A">
              <w:rPr>
                <w:rFonts w:ascii="Calibri" w:hAnsi="Calibri"/>
                <w:sz w:val="24"/>
                <w:szCs w:val="24"/>
              </w:rPr>
              <w:t xml:space="preserve">Masters in Business Administration </w:t>
            </w:r>
            <w:r w:rsidRPr="0019056A">
              <w:rPr>
                <w:rFonts w:ascii="Calibri" w:hAnsi="Calibri"/>
                <w:sz w:val="24"/>
                <w:szCs w:val="24"/>
              </w:rPr>
              <w:tab/>
            </w:r>
            <w:r w:rsidR="00562A41" w:rsidRPr="0019056A">
              <w:rPr>
                <w:rFonts w:ascii="Calibri" w:hAnsi="Calibri"/>
                <w:sz w:val="24"/>
                <w:szCs w:val="24"/>
              </w:rPr>
              <w:t>Virtual University of Pakistan</w:t>
            </w:r>
            <w:r w:rsidRPr="0019056A">
              <w:rPr>
                <w:rFonts w:ascii="Calibri" w:hAnsi="Calibri"/>
                <w:sz w:val="24"/>
                <w:szCs w:val="24"/>
              </w:rPr>
              <w:tab/>
            </w:r>
            <w:r w:rsidR="005A7A10" w:rsidRPr="0019056A">
              <w:rPr>
                <w:rFonts w:ascii="Calibri" w:hAnsi="Calibri"/>
                <w:sz w:val="24"/>
                <w:szCs w:val="24"/>
              </w:rPr>
              <w:tab/>
            </w:r>
            <w:r w:rsidRPr="0019056A">
              <w:rPr>
                <w:rFonts w:ascii="Calibri" w:hAnsi="Calibri"/>
                <w:b/>
                <w:sz w:val="24"/>
                <w:szCs w:val="24"/>
              </w:rPr>
              <w:t>2008</w:t>
            </w:r>
          </w:p>
          <w:p w:rsidR="00562A41" w:rsidRPr="0019056A" w:rsidRDefault="005D329F" w:rsidP="0016738A">
            <w:pPr>
              <w:pStyle w:val="Institution"/>
              <w:spacing w:before="0" w:after="0"/>
              <w:jc w:val="both"/>
              <w:rPr>
                <w:rFonts w:ascii="Calibri" w:hAnsi="Calibri"/>
                <w:b/>
                <w:sz w:val="24"/>
                <w:szCs w:val="24"/>
              </w:rPr>
            </w:pPr>
            <w:r w:rsidRPr="0019056A">
              <w:rPr>
                <w:rFonts w:ascii="Calibri" w:hAnsi="Calibri"/>
                <w:sz w:val="24"/>
                <w:szCs w:val="24"/>
              </w:rPr>
              <w:t>Majors in Finance 2.56CGPA</w:t>
            </w:r>
            <w:r w:rsidRPr="0019056A">
              <w:rPr>
                <w:rFonts w:ascii="Calibri" w:hAnsi="Calibri"/>
                <w:sz w:val="24"/>
                <w:szCs w:val="24"/>
              </w:rPr>
              <w:tab/>
            </w:r>
            <w:r w:rsidRPr="0019056A">
              <w:rPr>
                <w:rFonts w:ascii="Calibri" w:hAnsi="Calibri"/>
                <w:b/>
                <w:sz w:val="24"/>
                <w:szCs w:val="24"/>
              </w:rPr>
              <w:tab/>
            </w:r>
          </w:p>
          <w:p w:rsidR="00805A2E" w:rsidRPr="0019056A" w:rsidRDefault="00805A2E" w:rsidP="0016738A">
            <w:pPr>
              <w:pStyle w:val="Institution"/>
              <w:spacing w:before="0" w:after="0"/>
              <w:jc w:val="both"/>
              <w:rPr>
                <w:rFonts w:ascii="Calibri" w:hAnsi="Calibri"/>
                <w:sz w:val="24"/>
                <w:szCs w:val="24"/>
              </w:rPr>
            </w:pPr>
          </w:p>
          <w:p w:rsidR="00562A41" w:rsidRPr="0019056A" w:rsidRDefault="005D329F" w:rsidP="0016738A">
            <w:pPr>
              <w:pStyle w:val="Institution"/>
              <w:spacing w:before="0" w:after="0"/>
              <w:jc w:val="both"/>
              <w:rPr>
                <w:rFonts w:ascii="Calibri" w:hAnsi="Calibri"/>
                <w:b/>
                <w:sz w:val="24"/>
                <w:szCs w:val="24"/>
              </w:rPr>
            </w:pPr>
            <w:r w:rsidRPr="0019056A">
              <w:rPr>
                <w:rFonts w:ascii="Calibri" w:hAnsi="Calibri"/>
                <w:sz w:val="24"/>
                <w:szCs w:val="24"/>
              </w:rPr>
              <w:t>Institute of Chartered Accountants of Pakistan(ICAP)</w:t>
            </w:r>
            <w:r w:rsidRPr="0019056A">
              <w:rPr>
                <w:rFonts w:ascii="Calibri" w:hAnsi="Calibri"/>
                <w:sz w:val="24"/>
                <w:szCs w:val="24"/>
              </w:rPr>
              <w:tab/>
            </w:r>
            <w:r w:rsidR="00805A2E" w:rsidRPr="0019056A">
              <w:rPr>
                <w:rFonts w:ascii="Calibri" w:hAnsi="Calibri"/>
                <w:sz w:val="24"/>
                <w:szCs w:val="24"/>
              </w:rPr>
              <w:tab/>
            </w:r>
            <w:r w:rsidR="00805A2E" w:rsidRPr="0019056A">
              <w:rPr>
                <w:rFonts w:ascii="Calibri" w:hAnsi="Calibri"/>
                <w:sz w:val="24"/>
                <w:szCs w:val="24"/>
              </w:rPr>
              <w:tab/>
            </w:r>
            <w:r w:rsidR="00562A41" w:rsidRPr="0019056A">
              <w:rPr>
                <w:rFonts w:ascii="Calibri" w:hAnsi="Calibri"/>
                <w:b/>
                <w:sz w:val="24"/>
                <w:szCs w:val="24"/>
              </w:rPr>
              <w:t>2005</w:t>
            </w:r>
            <w:r w:rsidR="00562A41" w:rsidRPr="0019056A">
              <w:rPr>
                <w:rFonts w:ascii="Calibri" w:hAnsi="Calibri"/>
                <w:sz w:val="24"/>
                <w:szCs w:val="24"/>
              </w:rPr>
              <w:t xml:space="preserve">             </w:t>
            </w:r>
          </w:p>
          <w:p w:rsidR="00562A41" w:rsidRPr="0019056A" w:rsidRDefault="00562A41" w:rsidP="0016738A">
            <w:pPr>
              <w:pStyle w:val="Achievement"/>
              <w:numPr>
                <w:ilvl w:val="0"/>
                <w:numId w:val="0"/>
              </w:numPr>
              <w:spacing w:after="0"/>
              <w:ind w:left="245" w:hanging="245"/>
              <w:rPr>
                <w:rFonts w:ascii="Calibri" w:hAnsi="Calibri"/>
                <w:sz w:val="24"/>
                <w:szCs w:val="24"/>
              </w:rPr>
            </w:pPr>
            <w:r w:rsidRPr="0019056A">
              <w:rPr>
                <w:rFonts w:ascii="Calibri" w:hAnsi="Calibri"/>
                <w:sz w:val="24"/>
                <w:szCs w:val="24"/>
              </w:rPr>
              <w:t>C.A inter ( MOD C)</w:t>
            </w:r>
          </w:p>
          <w:p w:rsidR="00805A2E" w:rsidRPr="0019056A" w:rsidRDefault="00805A2E" w:rsidP="0016738A">
            <w:pPr>
              <w:pStyle w:val="Achievement"/>
              <w:numPr>
                <w:ilvl w:val="0"/>
                <w:numId w:val="0"/>
              </w:numPr>
              <w:spacing w:after="0"/>
              <w:ind w:left="245" w:hanging="245"/>
              <w:rPr>
                <w:rFonts w:ascii="Calibri" w:hAnsi="Calibri"/>
                <w:sz w:val="24"/>
                <w:szCs w:val="24"/>
              </w:rPr>
            </w:pPr>
          </w:p>
          <w:p w:rsidR="00562A41" w:rsidRPr="0019056A" w:rsidRDefault="00562A41" w:rsidP="0016738A">
            <w:pPr>
              <w:pStyle w:val="Achievement"/>
              <w:numPr>
                <w:ilvl w:val="0"/>
                <w:numId w:val="0"/>
              </w:numPr>
              <w:spacing w:after="0"/>
              <w:rPr>
                <w:rFonts w:ascii="Calibri" w:hAnsi="Calibri"/>
                <w:sz w:val="24"/>
                <w:szCs w:val="24"/>
              </w:rPr>
            </w:pPr>
            <w:r w:rsidRPr="0019056A">
              <w:rPr>
                <w:rFonts w:ascii="Calibri" w:hAnsi="Calibri"/>
                <w:sz w:val="24"/>
                <w:szCs w:val="24"/>
              </w:rPr>
              <w:t>Punjab Commerce College Islamabad(PCC)</w:t>
            </w:r>
            <w:r w:rsidR="00805A2E" w:rsidRPr="0019056A">
              <w:rPr>
                <w:rFonts w:ascii="Calibri" w:hAnsi="Calibri"/>
                <w:sz w:val="24"/>
                <w:szCs w:val="24"/>
              </w:rPr>
              <w:tab/>
            </w:r>
            <w:r w:rsidR="00805A2E" w:rsidRPr="0019056A">
              <w:rPr>
                <w:rFonts w:ascii="Calibri" w:hAnsi="Calibri"/>
                <w:sz w:val="24"/>
                <w:szCs w:val="24"/>
              </w:rPr>
              <w:tab/>
            </w:r>
            <w:r w:rsidR="00805A2E" w:rsidRPr="0019056A">
              <w:rPr>
                <w:rFonts w:ascii="Calibri" w:hAnsi="Calibri"/>
                <w:sz w:val="24"/>
                <w:szCs w:val="24"/>
              </w:rPr>
              <w:tab/>
            </w:r>
            <w:r w:rsidR="00805A2E" w:rsidRPr="0019056A">
              <w:rPr>
                <w:rFonts w:ascii="Calibri" w:hAnsi="Calibri"/>
                <w:sz w:val="24"/>
                <w:szCs w:val="24"/>
              </w:rPr>
              <w:tab/>
            </w:r>
            <w:r w:rsidR="00805A2E" w:rsidRPr="0019056A">
              <w:rPr>
                <w:rFonts w:ascii="Calibri" w:hAnsi="Calibri"/>
                <w:sz w:val="24"/>
                <w:szCs w:val="24"/>
              </w:rPr>
              <w:tab/>
            </w:r>
            <w:r w:rsidR="00805A2E" w:rsidRPr="0019056A">
              <w:rPr>
                <w:rFonts w:ascii="Calibri" w:hAnsi="Calibri"/>
                <w:b/>
                <w:sz w:val="24"/>
                <w:szCs w:val="24"/>
              </w:rPr>
              <w:t xml:space="preserve">2004     </w:t>
            </w:r>
          </w:p>
          <w:p w:rsidR="00562A41" w:rsidRPr="0019056A" w:rsidRDefault="00562A41" w:rsidP="0016738A">
            <w:pPr>
              <w:pStyle w:val="Achievement"/>
              <w:numPr>
                <w:ilvl w:val="0"/>
                <w:numId w:val="0"/>
              </w:numPr>
              <w:spacing w:after="0"/>
              <w:ind w:right="0"/>
              <w:rPr>
                <w:rFonts w:ascii="Calibri" w:hAnsi="Calibri"/>
                <w:sz w:val="24"/>
                <w:szCs w:val="24"/>
              </w:rPr>
            </w:pPr>
            <w:r w:rsidRPr="0019056A">
              <w:rPr>
                <w:rFonts w:ascii="Calibri" w:hAnsi="Calibri"/>
                <w:sz w:val="24"/>
                <w:szCs w:val="24"/>
              </w:rPr>
              <w:t xml:space="preserve">B.Com I.T (Bachelor in Commerce in Information Technology) with </w:t>
            </w:r>
            <w:r w:rsidR="00805A2E" w:rsidRPr="0019056A">
              <w:rPr>
                <w:rFonts w:ascii="Calibri" w:hAnsi="Calibri"/>
                <w:b/>
                <w:sz w:val="24"/>
                <w:szCs w:val="24"/>
              </w:rPr>
              <w:t>1</w:t>
            </w:r>
            <w:r w:rsidRPr="0019056A">
              <w:rPr>
                <w:rFonts w:ascii="Calibri" w:hAnsi="Calibri"/>
                <w:b/>
                <w:sz w:val="24"/>
                <w:szCs w:val="24"/>
                <w:vertAlign w:val="superscript"/>
              </w:rPr>
              <w:t>st</w:t>
            </w:r>
            <w:r w:rsidR="00805A2E" w:rsidRPr="0019056A">
              <w:rPr>
                <w:rFonts w:ascii="Calibri" w:hAnsi="Calibri"/>
                <w:b/>
                <w:sz w:val="24"/>
                <w:szCs w:val="24"/>
              </w:rPr>
              <w:t xml:space="preserve"> </w:t>
            </w:r>
            <w:r w:rsidRPr="0019056A">
              <w:rPr>
                <w:rFonts w:ascii="Calibri" w:hAnsi="Calibri"/>
                <w:sz w:val="24"/>
                <w:szCs w:val="24"/>
              </w:rPr>
              <w:t>Division (</w:t>
            </w:r>
            <w:r w:rsidR="00805A2E" w:rsidRPr="0019056A">
              <w:rPr>
                <w:rFonts w:ascii="Calibri" w:hAnsi="Calibri"/>
                <w:b/>
                <w:sz w:val="24"/>
                <w:szCs w:val="24"/>
              </w:rPr>
              <w:t>Got 1</w:t>
            </w:r>
            <w:r w:rsidR="00805A2E" w:rsidRPr="0019056A">
              <w:rPr>
                <w:rFonts w:ascii="Calibri" w:hAnsi="Calibri"/>
                <w:b/>
                <w:sz w:val="24"/>
                <w:szCs w:val="24"/>
                <w:vertAlign w:val="superscript"/>
              </w:rPr>
              <w:t>st</w:t>
            </w:r>
            <w:r w:rsidR="00805A2E" w:rsidRPr="0019056A">
              <w:rPr>
                <w:rFonts w:ascii="Calibri" w:hAnsi="Calibri"/>
                <w:b/>
                <w:sz w:val="24"/>
                <w:szCs w:val="24"/>
              </w:rPr>
              <w:t xml:space="preserve"> Position in </w:t>
            </w:r>
            <w:r w:rsidRPr="0019056A">
              <w:rPr>
                <w:rFonts w:ascii="Calibri" w:hAnsi="Calibri"/>
                <w:b/>
                <w:sz w:val="24"/>
                <w:szCs w:val="24"/>
              </w:rPr>
              <w:t>B.Com II</w:t>
            </w:r>
            <w:r w:rsidRPr="0019056A">
              <w:rPr>
                <w:rFonts w:ascii="Calibri" w:hAnsi="Calibri"/>
                <w:sz w:val="24"/>
                <w:szCs w:val="24"/>
              </w:rPr>
              <w:t>)</w:t>
            </w:r>
          </w:p>
          <w:p w:rsidR="00805A2E" w:rsidRPr="0019056A" w:rsidRDefault="00805A2E" w:rsidP="0016738A">
            <w:pPr>
              <w:pStyle w:val="Achievement"/>
              <w:numPr>
                <w:ilvl w:val="0"/>
                <w:numId w:val="0"/>
              </w:numPr>
              <w:spacing w:after="0"/>
              <w:rPr>
                <w:rFonts w:ascii="Calibri" w:hAnsi="Calibri"/>
                <w:sz w:val="24"/>
                <w:szCs w:val="24"/>
              </w:rPr>
            </w:pPr>
          </w:p>
          <w:p w:rsidR="00562A41" w:rsidRPr="0019056A" w:rsidRDefault="00562A41" w:rsidP="0016738A">
            <w:pPr>
              <w:pStyle w:val="Achievement"/>
              <w:numPr>
                <w:ilvl w:val="0"/>
                <w:numId w:val="0"/>
              </w:numPr>
              <w:spacing w:after="0"/>
              <w:rPr>
                <w:rFonts w:ascii="Calibri" w:hAnsi="Calibri"/>
                <w:sz w:val="24"/>
                <w:szCs w:val="24"/>
              </w:rPr>
            </w:pPr>
            <w:r w:rsidRPr="0019056A">
              <w:rPr>
                <w:rFonts w:ascii="Calibri" w:hAnsi="Calibri"/>
                <w:sz w:val="24"/>
                <w:szCs w:val="24"/>
              </w:rPr>
              <w:t>Institute of Chartered Accountants of Pakistan(ICAP)</w:t>
            </w:r>
            <w:r w:rsidR="00805A2E" w:rsidRPr="0019056A">
              <w:rPr>
                <w:rFonts w:ascii="Calibri" w:hAnsi="Calibri"/>
                <w:sz w:val="24"/>
                <w:szCs w:val="24"/>
              </w:rPr>
              <w:tab/>
            </w:r>
            <w:r w:rsidR="00805A2E" w:rsidRPr="0019056A">
              <w:rPr>
                <w:rFonts w:ascii="Calibri" w:hAnsi="Calibri"/>
                <w:sz w:val="24"/>
                <w:szCs w:val="24"/>
              </w:rPr>
              <w:tab/>
            </w:r>
            <w:r w:rsidR="00805A2E" w:rsidRPr="0019056A">
              <w:rPr>
                <w:rFonts w:ascii="Calibri" w:hAnsi="Calibri"/>
                <w:sz w:val="24"/>
                <w:szCs w:val="24"/>
              </w:rPr>
              <w:tab/>
            </w:r>
            <w:r w:rsidR="005A7A10" w:rsidRPr="0019056A">
              <w:rPr>
                <w:rFonts w:ascii="Calibri" w:hAnsi="Calibri"/>
                <w:sz w:val="24"/>
                <w:szCs w:val="24"/>
              </w:rPr>
              <w:tab/>
            </w:r>
            <w:r w:rsidR="00805A2E" w:rsidRPr="0019056A">
              <w:rPr>
                <w:rFonts w:ascii="Calibri" w:hAnsi="Calibri"/>
                <w:b/>
                <w:sz w:val="24"/>
                <w:szCs w:val="24"/>
              </w:rPr>
              <w:t>2003</w:t>
            </w:r>
          </w:p>
          <w:p w:rsidR="00562A41" w:rsidRPr="0019056A" w:rsidRDefault="00562A41" w:rsidP="0016738A">
            <w:pPr>
              <w:pStyle w:val="Achievement"/>
              <w:numPr>
                <w:ilvl w:val="0"/>
                <w:numId w:val="0"/>
              </w:numPr>
              <w:spacing w:after="0"/>
              <w:ind w:left="245" w:hanging="245"/>
              <w:rPr>
                <w:rFonts w:ascii="Calibri" w:hAnsi="Calibri"/>
                <w:sz w:val="24"/>
                <w:szCs w:val="24"/>
              </w:rPr>
            </w:pPr>
            <w:r w:rsidRPr="0019056A">
              <w:rPr>
                <w:rFonts w:ascii="Calibri" w:hAnsi="Calibri"/>
                <w:sz w:val="24"/>
                <w:szCs w:val="24"/>
              </w:rPr>
              <w:t>C.A Foundation</w:t>
            </w:r>
          </w:p>
          <w:p w:rsidR="00805A2E" w:rsidRPr="0019056A" w:rsidRDefault="00805A2E" w:rsidP="0016738A">
            <w:pPr>
              <w:pStyle w:val="Achievement"/>
              <w:numPr>
                <w:ilvl w:val="0"/>
                <w:numId w:val="0"/>
              </w:numPr>
              <w:spacing w:after="0"/>
              <w:rPr>
                <w:rFonts w:ascii="Calibri" w:hAnsi="Calibri"/>
                <w:sz w:val="24"/>
                <w:szCs w:val="24"/>
              </w:rPr>
            </w:pPr>
          </w:p>
          <w:p w:rsidR="00562A41" w:rsidRPr="0019056A" w:rsidRDefault="00562A41" w:rsidP="0016738A">
            <w:pPr>
              <w:pStyle w:val="Achievement"/>
              <w:numPr>
                <w:ilvl w:val="0"/>
                <w:numId w:val="0"/>
              </w:numPr>
              <w:spacing w:after="0"/>
              <w:rPr>
                <w:rFonts w:ascii="Calibri" w:hAnsi="Calibri"/>
                <w:sz w:val="24"/>
                <w:szCs w:val="24"/>
              </w:rPr>
            </w:pPr>
            <w:r w:rsidRPr="0019056A">
              <w:rPr>
                <w:rFonts w:ascii="Calibri" w:hAnsi="Calibri"/>
                <w:sz w:val="24"/>
                <w:szCs w:val="24"/>
              </w:rPr>
              <w:t>Islamabad Commerce College for Women F/10-3 Islamabad</w:t>
            </w:r>
            <w:r w:rsidR="00805A2E" w:rsidRPr="0019056A">
              <w:rPr>
                <w:rFonts w:ascii="Calibri" w:hAnsi="Calibri"/>
                <w:sz w:val="24"/>
                <w:szCs w:val="24"/>
              </w:rPr>
              <w:tab/>
            </w:r>
            <w:r w:rsidR="00805A2E" w:rsidRPr="0019056A">
              <w:rPr>
                <w:rFonts w:ascii="Calibri" w:hAnsi="Calibri"/>
                <w:sz w:val="24"/>
                <w:szCs w:val="24"/>
              </w:rPr>
              <w:tab/>
            </w:r>
            <w:r w:rsidR="00805A2E" w:rsidRPr="0019056A">
              <w:rPr>
                <w:rFonts w:ascii="Calibri" w:hAnsi="Calibri"/>
                <w:sz w:val="24"/>
                <w:szCs w:val="24"/>
              </w:rPr>
              <w:tab/>
            </w:r>
            <w:r w:rsidR="00805A2E" w:rsidRPr="0019056A">
              <w:rPr>
                <w:rFonts w:ascii="Calibri" w:hAnsi="Calibri"/>
                <w:b/>
                <w:sz w:val="24"/>
                <w:szCs w:val="24"/>
              </w:rPr>
              <w:t>2000</w:t>
            </w:r>
            <w:r w:rsidR="00805A2E" w:rsidRPr="0019056A">
              <w:rPr>
                <w:rFonts w:ascii="Calibri" w:hAnsi="Calibri"/>
                <w:sz w:val="24"/>
                <w:szCs w:val="24"/>
              </w:rPr>
              <w:t xml:space="preserve"> </w:t>
            </w:r>
          </w:p>
          <w:p w:rsidR="00562A41" w:rsidRPr="0019056A" w:rsidRDefault="00562A41" w:rsidP="0016738A">
            <w:pPr>
              <w:pStyle w:val="BodyText"/>
              <w:spacing w:after="0"/>
              <w:rPr>
                <w:rFonts w:ascii="Calibri" w:hAnsi="Calibri"/>
                <w:sz w:val="24"/>
                <w:szCs w:val="24"/>
              </w:rPr>
            </w:pPr>
            <w:r w:rsidRPr="0019056A">
              <w:rPr>
                <w:rFonts w:ascii="Calibri" w:hAnsi="Calibri"/>
                <w:sz w:val="24"/>
                <w:szCs w:val="24"/>
              </w:rPr>
              <w:t xml:space="preserve">I.Com (Intermediate in Commerce ) with </w:t>
            </w:r>
            <w:r w:rsidRPr="0019056A">
              <w:rPr>
                <w:rFonts w:ascii="Calibri" w:hAnsi="Calibri"/>
                <w:b/>
                <w:sz w:val="24"/>
                <w:szCs w:val="24"/>
              </w:rPr>
              <w:t>2</w:t>
            </w:r>
            <w:r w:rsidRPr="0019056A">
              <w:rPr>
                <w:rFonts w:ascii="Calibri" w:hAnsi="Calibri"/>
                <w:b/>
                <w:sz w:val="24"/>
                <w:szCs w:val="24"/>
                <w:vertAlign w:val="superscript"/>
              </w:rPr>
              <w:t>nd</w:t>
            </w:r>
            <w:r w:rsidRPr="0019056A">
              <w:rPr>
                <w:rFonts w:ascii="Calibri" w:hAnsi="Calibri"/>
                <w:sz w:val="24"/>
                <w:szCs w:val="24"/>
              </w:rPr>
              <w:t xml:space="preserve"> Division (</w:t>
            </w:r>
            <w:r w:rsidRPr="0019056A">
              <w:rPr>
                <w:rFonts w:ascii="Calibri" w:hAnsi="Calibri"/>
                <w:b/>
                <w:sz w:val="24"/>
                <w:szCs w:val="24"/>
              </w:rPr>
              <w:t>stood first in Business Maths in FBIS</w:t>
            </w:r>
            <w:r w:rsidRPr="0019056A">
              <w:rPr>
                <w:rFonts w:ascii="Calibri" w:hAnsi="Calibri"/>
                <w:sz w:val="24"/>
                <w:szCs w:val="24"/>
              </w:rPr>
              <w:t>)</w:t>
            </w:r>
          </w:p>
          <w:p w:rsidR="00805A2E" w:rsidRPr="0019056A" w:rsidRDefault="00805A2E" w:rsidP="0016738A">
            <w:pPr>
              <w:pStyle w:val="Achievement"/>
              <w:numPr>
                <w:ilvl w:val="0"/>
                <w:numId w:val="0"/>
              </w:numPr>
              <w:spacing w:after="0"/>
              <w:ind w:left="245" w:hanging="245"/>
              <w:rPr>
                <w:rFonts w:ascii="Calibri" w:hAnsi="Calibri"/>
                <w:sz w:val="24"/>
                <w:szCs w:val="24"/>
              </w:rPr>
            </w:pPr>
          </w:p>
          <w:p w:rsidR="00562A41" w:rsidRPr="0019056A" w:rsidRDefault="00562A41" w:rsidP="0016738A">
            <w:pPr>
              <w:pStyle w:val="Achievement"/>
              <w:numPr>
                <w:ilvl w:val="0"/>
                <w:numId w:val="0"/>
              </w:numPr>
              <w:spacing w:after="0"/>
              <w:ind w:left="245" w:hanging="245"/>
              <w:rPr>
                <w:rFonts w:ascii="Calibri" w:hAnsi="Calibri"/>
                <w:sz w:val="24"/>
                <w:szCs w:val="24"/>
              </w:rPr>
            </w:pPr>
            <w:r w:rsidRPr="0019056A">
              <w:rPr>
                <w:rFonts w:ascii="Calibri" w:hAnsi="Calibri"/>
                <w:sz w:val="24"/>
                <w:szCs w:val="24"/>
              </w:rPr>
              <w:t>Federal Board of Intermediate and Secondary School Islamabad(FBIS)</w:t>
            </w:r>
            <w:r w:rsidR="00805A2E" w:rsidRPr="0019056A">
              <w:rPr>
                <w:rFonts w:ascii="Calibri" w:hAnsi="Calibri"/>
                <w:sz w:val="24"/>
                <w:szCs w:val="24"/>
              </w:rPr>
              <w:tab/>
            </w:r>
            <w:r w:rsidR="00805A2E" w:rsidRPr="0019056A">
              <w:rPr>
                <w:rFonts w:ascii="Calibri" w:hAnsi="Calibri"/>
                <w:sz w:val="24"/>
                <w:szCs w:val="24"/>
              </w:rPr>
              <w:tab/>
            </w:r>
            <w:r w:rsidR="00805A2E" w:rsidRPr="0019056A">
              <w:rPr>
                <w:rFonts w:ascii="Calibri" w:hAnsi="Calibri"/>
                <w:b/>
                <w:sz w:val="24"/>
                <w:szCs w:val="24"/>
              </w:rPr>
              <w:t>1998</w:t>
            </w:r>
            <w:r w:rsidR="00805A2E" w:rsidRPr="0019056A">
              <w:rPr>
                <w:rFonts w:ascii="Calibri" w:hAnsi="Calibri"/>
                <w:sz w:val="24"/>
                <w:szCs w:val="24"/>
              </w:rPr>
              <w:t xml:space="preserve"> </w:t>
            </w:r>
          </w:p>
          <w:p w:rsidR="00562A41" w:rsidRPr="0019056A" w:rsidRDefault="00562A41" w:rsidP="0016738A">
            <w:pPr>
              <w:pStyle w:val="Achievement"/>
              <w:numPr>
                <w:ilvl w:val="0"/>
                <w:numId w:val="0"/>
              </w:numPr>
              <w:spacing w:after="0" w:line="240" w:lineRule="auto"/>
              <w:ind w:left="245" w:hanging="245"/>
              <w:rPr>
                <w:rFonts w:ascii="Calibri" w:hAnsi="Calibri"/>
                <w:b/>
                <w:sz w:val="24"/>
                <w:szCs w:val="24"/>
              </w:rPr>
            </w:pPr>
            <w:r w:rsidRPr="0019056A">
              <w:rPr>
                <w:rFonts w:ascii="Calibri" w:hAnsi="Calibri"/>
                <w:sz w:val="24"/>
                <w:szCs w:val="24"/>
              </w:rPr>
              <w:t xml:space="preserve">Matriculation in Science with  </w:t>
            </w:r>
            <w:r w:rsidRPr="0019056A">
              <w:rPr>
                <w:rFonts w:ascii="Calibri" w:hAnsi="Calibri"/>
                <w:b/>
                <w:sz w:val="24"/>
                <w:szCs w:val="24"/>
              </w:rPr>
              <w:t>Ist Division</w:t>
            </w:r>
          </w:p>
          <w:p w:rsidR="00562A41" w:rsidRPr="0019056A" w:rsidRDefault="00562A41" w:rsidP="0016738A">
            <w:pPr>
              <w:pStyle w:val="Achievement"/>
              <w:numPr>
                <w:ilvl w:val="0"/>
                <w:numId w:val="0"/>
              </w:numPr>
              <w:spacing w:after="0"/>
              <w:ind w:left="245"/>
              <w:rPr>
                <w:rFonts w:ascii="Calibri" w:hAnsi="Calibri"/>
                <w:b/>
                <w:sz w:val="24"/>
                <w:szCs w:val="24"/>
              </w:rPr>
            </w:pPr>
          </w:p>
          <w:p w:rsidR="00562A41" w:rsidRPr="0019056A" w:rsidRDefault="00562A41" w:rsidP="0016738A">
            <w:pPr>
              <w:pStyle w:val="BodyText"/>
              <w:spacing w:after="0"/>
              <w:rPr>
                <w:rFonts w:ascii="Calibri" w:hAnsi="Calibri"/>
                <w:b/>
                <w:sz w:val="24"/>
                <w:szCs w:val="24"/>
              </w:rPr>
            </w:pPr>
            <w:r w:rsidRPr="0019056A">
              <w:rPr>
                <w:rFonts w:ascii="Calibri" w:hAnsi="Calibri"/>
                <w:b/>
                <w:sz w:val="24"/>
                <w:szCs w:val="24"/>
              </w:rPr>
              <w:t>TRAININGS</w:t>
            </w:r>
          </w:p>
          <w:p w:rsidR="00562A41" w:rsidRPr="0019056A" w:rsidRDefault="00562A41" w:rsidP="0016738A">
            <w:pPr>
              <w:pStyle w:val="BodyText"/>
              <w:widowControl w:val="0"/>
              <w:numPr>
                <w:ilvl w:val="0"/>
                <w:numId w:val="23"/>
              </w:numPr>
              <w:tabs>
                <w:tab w:val="left" w:pos="707"/>
              </w:tabs>
              <w:suppressAutoHyphens/>
              <w:spacing w:after="0" w:line="240" w:lineRule="auto"/>
              <w:rPr>
                <w:rFonts w:ascii="Calibri" w:hAnsi="Calibri"/>
                <w:sz w:val="24"/>
                <w:szCs w:val="24"/>
              </w:rPr>
            </w:pPr>
            <w:r w:rsidRPr="0019056A">
              <w:rPr>
                <w:rFonts w:ascii="Calibri" w:hAnsi="Calibri"/>
                <w:sz w:val="24"/>
                <w:szCs w:val="24"/>
              </w:rPr>
              <w:t>Training on A</w:t>
            </w:r>
            <w:r w:rsidR="00F614D9">
              <w:rPr>
                <w:rFonts w:ascii="Calibri" w:hAnsi="Calibri"/>
                <w:sz w:val="24"/>
                <w:szCs w:val="24"/>
              </w:rPr>
              <w:t xml:space="preserve">nti </w:t>
            </w:r>
            <w:r w:rsidRPr="0019056A">
              <w:rPr>
                <w:rFonts w:ascii="Calibri" w:hAnsi="Calibri"/>
                <w:sz w:val="24"/>
                <w:szCs w:val="24"/>
              </w:rPr>
              <w:t>M</w:t>
            </w:r>
            <w:r w:rsidR="00F614D9">
              <w:rPr>
                <w:rFonts w:ascii="Calibri" w:hAnsi="Calibri"/>
                <w:sz w:val="24"/>
                <w:szCs w:val="24"/>
              </w:rPr>
              <w:t xml:space="preserve">oney </w:t>
            </w:r>
            <w:r w:rsidRPr="0019056A">
              <w:rPr>
                <w:rFonts w:ascii="Calibri" w:hAnsi="Calibri"/>
                <w:sz w:val="24"/>
                <w:szCs w:val="24"/>
              </w:rPr>
              <w:t>L</w:t>
            </w:r>
            <w:r w:rsidR="00F614D9">
              <w:rPr>
                <w:rFonts w:ascii="Calibri" w:hAnsi="Calibri"/>
                <w:sz w:val="24"/>
                <w:szCs w:val="24"/>
              </w:rPr>
              <w:t>aundering</w:t>
            </w:r>
            <w:r w:rsidRPr="0019056A">
              <w:rPr>
                <w:rFonts w:ascii="Calibri" w:hAnsi="Calibri"/>
                <w:sz w:val="24"/>
                <w:szCs w:val="24"/>
              </w:rPr>
              <w:t xml:space="preserve"> and KYC </w:t>
            </w:r>
          </w:p>
          <w:p w:rsidR="00562A41" w:rsidRPr="0019056A" w:rsidRDefault="00562A41" w:rsidP="0016738A">
            <w:pPr>
              <w:pStyle w:val="BodyText"/>
              <w:widowControl w:val="0"/>
              <w:numPr>
                <w:ilvl w:val="0"/>
                <w:numId w:val="23"/>
              </w:numPr>
              <w:tabs>
                <w:tab w:val="left" w:pos="707"/>
              </w:tabs>
              <w:suppressAutoHyphens/>
              <w:spacing w:after="0" w:line="240" w:lineRule="auto"/>
              <w:rPr>
                <w:rFonts w:ascii="Calibri" w:hAnsi="Calibri"/>
                <w:sz w:val="24"/>
                <w:szCs w:val="24"/>
              </w:rPr>
            </w:pPr>
            <w:r w:rsidRPr="0019056A">
              <w:rPr>
                <w:rFonts w:ascii="Calibri" w:hAnsi="Calibri"/>
                <w:sz w:val="24"/>
                <w:szCs w:val="24"/>
              </w:rPr>
              <w:t xml:space="preserve">Training on Leader ship Skills conduct by MCB Staff College </w:t>
            </w:r>
          </w:p>
          <w:p w:rsidR="00562A41" w:rsidRPr="0019056A" w:rsidRDefault="00562A41" w:rsidP="0016738A">
            <w:pPr>
              <w:pStyle w:val="BodyText"/>
              <w:widowControl w:val="0"/>
              <w:numPr>
                <w:ilvl w:val="0"/>
                <w:numId w:val="23"/>
              </w:numPr>
              <w:tabs>
                <w:tab w:val="left" w:pos="707"/>
              </w:tabs>
              <w:suppressAutoHyphens/>
              <w:spacing w:after="0" w:line="240" w:lineRule="auto"/>
              <w:rPr>
                <w:rFonts w:ascii="Calibri" w:hAnsi="Calibri"/>
                <w:sz w:val="24"/>
                <w:szCs w:val="24"/>
              </w:rPr>
            </w:pPr>
            <w:r w:rsidRPr="0019056A">
              <w:rPr>
                <w:rFonts w:ascii="Calibri" w:hAnsi="Calibri"/>
                <w:sz w:val="24"/>
                <w:szCs w:val="24"/>
              </w:rPr>
              <w:t xml:space="preserve">Training on different MCB Products and soft wares </w:t>
            </w:r>
          </w:p>
          <w:p w:rsidR="00562A41" w:rsidRPr="0019056A" w:rsidRDefault="00562A41" w:rsidP="0016738A">
            <w:pPr>
              <w:pStyle w:val="BodyText"/>
              <w:widowControl w:val="0"/>
              <w:numPr>
                <w:ilvl w:val="0"/>
                <w:numId w:val="23"/>
              </w:numPr>
              <w:tabs>
                <w:tab w:val="left" w:pos="707"/>
              </w:tabs>
              <w:suppressAutoHyphens/>
              <w:spacing w:after="0" w:line="240" w:lineRule="auto"/>
              <w:rPr>
                <w:rFonts w:ascii="Calibri" w:hAnsi="Calibri"/>
                <w:sz w:val="24"/>
                <w:szCs w:val="24"/>
              </w:rPr>
            </w:pPr>
            <w:r w:rsidRPr="0019056A">
              <w:rPr>
                <w:rFonts w:ascii="Calibri" w:hAnsi="Calibri"/>
                <w:sz w:val="24"/>
                <w:szCs w:val="24"/>
              </w:rPr>
              <w:t xml:space="preserve">Training on Accounting Manual </w:t>
            </w:r>
          </w:p>
          <w:p w:rsidR="00562A41" w:rsidRPr="0019056A" w:rsidRDefault="00562A41" w:rsidP="0016738A">
            <w:pPr>
              <w:pStyle w:val="BodyText"/>
              <w:widowControl w:val="0"/>
              <w:numPr>
                <w:ilvl w:val="0"/>
                <w:numId w:val="23"/>
              </w:numPr>
              <w:tabs>
                <w:tab w:val="left" w:pos="707"/>
              </w:tabs>
              <w:suppressAutoHyphens/>
              <w:spacing w:after="0" w:line="240" w:lineRule="auto"/>
              <w:rPr>
                <w:rFonts w:ascii="Calibri" w:hAnsi="Calibri"/>
                <w:sz w:val="24"/>
                <w:szCs w:val="24"/>
              </w:rPr>
            </w:pPr>
            <w:r w:rsidRPr="0019056A">
              <w:rPr>
                <w:rFonts w:ascii="Calibri" w:hAnsi="Calibri"/>
                <w:sz w:val="24"/>
                <w:szCs w:val="24"/>
              </w:rPr>
              <w:t>Training on Negotiable ACT 1881</w:t>
            </w:r>
          </w:p>
          <w:p w:rsidR="00562A41" w:rsidRPr="0019056A" w:rsidRDefault="00562A41" w:rsidP="0016738A">
            <w:pPr>
              <w:pStyle w:val="BodyText"/>
              <w:widowControl w:val="0"/>
              <w:numPr>
                <w:ilvl w:val="0"/>
                <w:numId w:val="23"/>
              </w:numPr>
              <w:tabs>
                <w:tab w:val="left" w:pos="707"/>
              </w:tabs>
              <w:suppressAutoHyphens/>
              <w:spacing w:after="0" w:line="240" w:lineRule="auto"/>
              <w:rPr>
                <w:rFonts w:ascii="Calibri" w:hAnsi="Calibri"/>
                <w:sz w:val="24"/>
                <w:szCs w:val="24"/>
              </w:rPr>
            </w:pPr>
            <w:r w:rsidRPr="0019056A">
              <w:rPr>
                <w:rFonts w:ascii="Calibri" w:hAnsi="Calibri"/>
                <w:sz w:val="24"/>
                <w:szCs w:val="24"/>
              </w:rPr>
              <w:t>Other trainings on ATM, Banking operations etc</w:t>
            </w:r>
          </w:p>
          <w:p w:rsidR="00562A41" w:rsidRPr="0019056A" w:rsidRDefault="00562A41" w:rsidP="0016738A">
            <w:pPr>
              <w:pStyle w:val="BodyText"/>
              <w:widowControl w:val="0"/>
              <w:tabs>
                <w:tab w:val="left" w:pos="707"/>
              </w:tabs>
              <w:suppressAutoHyphens/>
              <w:spacing w:after="0" w:line="240" w:lineRule="auto"/>
              <w:rPr>
                <w:rFonts w:ascii="Calibri" w:hAnsi="Calibri"/>
                <w:b/>
                <w:caps/>
                <w:sz w:val="24"/>
                <w:szCs w:val="24"/>
              </w:rPr>
            </w:pPr>
          </w:p>
          <w:p w:rsidR="00562A41" w:rsidRPr="0019056A" w:rsidRDefault="00562A41" w:rsidP="0016738A">
            <w:pPr>
              <w:pStyle w:val="BodyText"/>
              <w:widowControl w:val="0"/>
              <w:tabs>
                <w:tab w:val="left" w:pos="707"/>
              </w:tabs>
              <w:suppressAutoHyphens/>
              <w:spacing w:after="0" w:line="240" w:lineRule="auto"/>
              <w:rPr>
                <w:rFonts w:ascii="Calibri" w:hAnsi="Calibri"/>
                <w:b/>
                <w:caps/>
                <w:sz w:val="24"/>
                <w:szCs w:val="24"/>
              </w:rPr>
            </w:pPr>
            <w:r w:rsidRPr="0019056A">
              <w:rPr>
                <w:rFonts w:ascii="Calibri" w:hAnsi="Calibri"/>
                <w:b/>
                <w:caps/>
                <w:sz w:val="24"/>
                <w:szCs w:val="24"/>
              </w:rPr>
              <w:t xml:space="preserve">Computer coerces and certifiacations </w:t>
            </w:r>
          </w:p>
          <w:p w:rsidR="00562A41" w:rsidRPr="0019056A" w:rsidRDefault="00562A41" w:rsidP="0016738A">
            <w:pPr>
              <w:pStyle w:val="BodyText"/>
              <w:widowControl w:val="0"/>
              <w:numPr>
                <w:ilvl w:val="0"/>
                <w:numId w:val="9"/>
              </w:numPr>
              <w:tabs>
                <w:tab w:val="clear" w:pos="360"/>
                <w:tab w:val="left" w:pos="707"/>
              </w:tabs>
              <w:suppressAutoHyphens/>
              <w:spacing w:after="0" w:line="240" w:lineRule="auto"/>
              <w:ind w:left="707" w:hanging="283"/>
              <w:rPr>
                <w:rFonts w:ascii="Calibri" w:hAnsi="Calibri"/>
                <w:b/>
                <w:sz w:val="24"/>
                <w:szCs w:val="24"/>
              </w:rPr>
            </w:pPr>
            <w:r w:rsidRPr="0019056A">
              <w:rPr>
                <w:rFonts w:ascii="Calibri" w:hAnsi="Calibri"/>
                <w:b/>
                <w:sz w:val="24"/>
                <w:szCs w:val="24"/>
              </w:rPr>
              <w:t xml:space="preserve">Certified BOM </w:t>
            </w:r>
          </w:p>
          <w:p w:rsidR="00562A41" w:rsidRPr="0019056A" w:rsidRDefault="00562A41" w:rsidP="0016738A">
            <w:pPr>
              <w:pStyle w:val="BodyText"/>
              <w:widowControl w:val="0"/>
              <w:numPr>
                <w:ilvl w:val="0"/>
                <w:numId w:val="9"/>
              </w:numPr>
              <w:tabs>
                <w:tab w:val="clear" w:pos="360"/>
                <w:tab w:val="left" w:pos="707"/>
              </w:tabs>
              <w:suppressAutoHyphens/>
              <w:spacing w:after="0" w:line="240" w:lineRule="auto"/>
              <w:ind w:left="707" w:hanging="283"/>
              <w:rPr>
                <w:rFonts w:ascii="Calibri" w:hAnsi="Calibri"/>
                <w:sz w:val="24"/>
                <w:szCs w:val="24"/>
              </w:rPr>
            </w:pPr>
            <w:r w:rsidRPr="0019056A">
              <w:rPr>
                <w:rFonts w:ascii="Calibri" w:hAnsi="Calibri"/>
                <w:sz w:val="24"/>
                <w:szCs w:val="24"/>
              </w:rPr>
              <w:t>Complete Training &amp; Well Versed with SYMBOL Banking Software</w:t>
            </w:r>
          </w:p>
          <w:p w:rsidR="00562A41" w:rsidRPr="0019056A" w:rsidRDefault="00562A41" w:rsidP="0016738A">
            <w:pPr>
              <w:pStyle w:val="BodyText"/>
              <w:widowControl w:val="0"/>
              <w:numPr>
                <w:ilvl w:val="0"/>
                <w:numId w:val="9"/>
              </w:numPr>
              <w:tabs>
                <w:tab w:val="clear" w:pos="360"/>
                <w:tab w:val="left" w:pos="707"/>
              </w:tabs>
              <w:suppressAutoHyphens/>
              <w:spacing w:after="0" w:line="240" w:lineRule="auto"/>
              <w:ind w:left="707" w:hanging="283"/>
              <w:rPr>
                <w:rFonts w:ascii="Calibri" w:hAnsi="Calibri"/>
                <w:sz w:val="24"/>
                <w:szCs w:val="24"/>
              </w:rPr>
            </w:pPr>
            <w:r w:rsidRPr="0019056A">
              <w:rPr>
                <w:rFonts w:ascii="Calibri" w:hAnsi="Calibri"/>
                <w:sz w:val="24"/>
                <w:szCs w:val="24"/>
              </w:rPr>
              <w:t xml:space="preserve">Complete Training &amp; Well Versed with MIBS Banking Software </w:t>
            </w:r>
          </w:p>
          <w:p w:rsidR="00562A41" w:rsidRPr="0019056A" w:rsidRDefault="00562A41" w:rsidP="0016738A">
            <w:pPr>
              <w:pStyle w:val="BodyText"/>
              <w:widowControl w:val="0"/>
              <w:numPr>
                <w:ilvl w:val="0"/>
                <w:numId w:val="9"/>
              </w:numPr>
              <w:tabs>
                <w:tab w:val="clear" w:pos="360"/>
                <w:tab w:val="left" w:pos="707"/>
              </w:tabs>
              <w:suppressAutoHyphens/>
              <w:spacing w:after="0" w:line="240" w:lineRule="auto"/>
              <w:ind w:left="707" w:hanging="283"/>
              <w:rPr>
                <w:rFonts w:ascii="Calibri" w:hAnsi="Calibri"/>
                <w:sz w:val="24"/>
                <w:szCs w:val="24"/>
              </w:rPr>
            </w:pPr>
            <w:r w:rsidRPr="0019056A">
              <w:rPr>
                <w:rFonts w:ascii="Calibri" w:hAnsi="Calibri"/>
                <w:sz w:val="24"/>
                <w:szCs w:val="24"/>
              </w:rPr>
              <w:t>FCC, windows 98, windowrd, MS Office &amp; Internet &amp; Email certification from Islamabad Teacher Training Institute.</w:t>
            </w:r>
          </w:p>
          <w:p w:rsidR="00562A41" w:rsidRPr="0019056A" w:rsidRDefault="00562A41" w:rsidP="0016738A">
            <w:pPr>
              <w:pStyle w:val="BodyText"/>
              <w:widowControl w:val="0"/>
              <w:numPr>
                <w:ilvl w:val="0"/>
                <w:numId w:val="9"/>
              </w:numPr>
              <w:tabs>
                <w:tab w:val="clear" w:pos="360"/>
                <w:tab w:val="left" w:pos="707"/>
              </w:tabs>
              <w:suppressAutoHyphens/>
              <w:spacing w:after="0" w:line="240" w:lineRule="auto"/>
              <w:ind w:left="707" w:hanging="283"/>
              <w:rPr>
                <w:rFonts w:ascii="Calibri" w:hAnsi="Calibri"/>
                <w:sz w:val="24"/>
                <w:szCs w:val="24"/>
              </w:rPr>
            </w:pPr>
            <w:r w:rsidRPr="0019056A">
              <w:rPr>
                <w:rFonts w:ascii="Calibri" w:hAnsi="Calibri"/>
                <w:sz w:val="24"/>
                <w:szCs w:val="24"/>
              </w:rPr>
              <w:t>Certification in computer &amp; practical Training (CCPT) from National College of Business &amp; Management Sciences ( NCBMS) Islamabad</w:t>
            </w:r>
          </w:p>
          <w:p w:rsidR="00562A41" w:rsidRPr="0019056A" w:rsidRDefault="00562A41" w:rsidP="0016738A">
            <w:pPr>
              <w:pStyle w:val="BodyText"/>
              <w:widowControl w:val="0"/>
              <w:numPr>
                <w:ilvl w:val="0"/>
                <w:numId w:val="9"/>
              </w:numPr>
              <w:tabs>
                <w:tab w:val="clear" w:pos="360"/>
                <w:tab w:val="left" w:pos="707"/>
              </w:tabs>
              <w:suppressAutoHyphens/>
              <w:spacing w:after="0" w:line="240" w:lineRule="auto"/>
              <w:ind w:left="707" w:hanging="283"/>
              <w:rPr>
                <w:rFonts w:ascii="Calibri" w:hAnsi="Calibri"/>
                <w:sz w:val="24"/>
                <w:szCs w:val="24"/>
              </w:rPr>
            </w:pPr>
            <w:r w:rsidRPr="0019056A">
              <w:rPr>
                <w:rFonts w:ascii="Calibri" w:hAnsi="Calibri"/>
                <w:sz w:val="24"/>
                <w:szCs w:val="24"/>
              </w:rPr>
              <w:t>Presentation skills and Training course (PSTC) from National college of Business &amp; Management Sciences (NCBMS) Islamabad.</w:t>
            </w:r>
          </w:p>
          <w:p w:rsidR="00562A41" w:rsidRPr="0019056A" w:rsidRDefault="00562A41" w:rsidP="0016738A">
            <w:pPr>
              <w:pStyle w:val="BodyText"/>
              <w:widowControl w:val="0"/>
              <w:numPr>
                <w:ilvl w:val="0"/>
                <w:numId w:val="9"/>
              </w:numPr>
              <w:tabs>
                <w:tab w:val="clear" w:pos="360"/>
                <w:tab w:val="left" w:pos="707"/>
              </w:tabs>
              <w:suppressAutoHyphens/>
              <w:spacing w:after="0" w:line="240" w:lineRule="auto"/>
              <w:ind w:left="707" w:hanging="283"/>
              <w:rPr>
                <w:rFonts w:ascii="Calibri" w:hAnsi="Calibri"/>
                <w:sz w:val="24"/>
                <w:szCs w:val="24"/>
              </w:rPr>
            </w:pPr>
            <w:r w:rsidRPr="0019056A">
              <w:rPr>
                <w:rFonts w:ascii="Calibri" w:hAnsi="Calibri"/>
                <w:sz w:val="24"/>
                <w:szCs w:val="24"/>
              </w:rPr>
              <w:t>Certification in Advance Security in Field (UNDSS)</w:t>
            </w:r>
          </w:p>
          <w:p w:rsidR="00562A41" w:rsidRPr="0019056A" w:rsidRDefault="00562A41" w:rsidP="0016738A">
            <w:pPr>
              <w:pStyle w:val="BodyText"/>
              <w:widowControl w:val="0"/>
              <w:tabs>
                <w:tab w:val="left" w:pos="707"/>
              </w:tabs>
              <w:suppressAutoHyphens/>
              <w:spacing w:after="0" w:line="240" w:lineRule="auto"/>
              <w:rPr>
                <w:rFonts w:ascii="Calibri" w:hAnsi="Calibri"/>
                <w:sz w:val="24"/>
                <w:szCs w:val="24"/>
              </w:rPr>
            </w:pPr>
          </w:p>
          <w:p w:rsidR="00562A41" w:rsidRPr="0019056A" w:rsidRDefault="00562A41" w:rsidP="0016738A">
            <w:pPr>
              <w:pStyle w:val="BodyText"/>
              <w:widowControl w:val="0"/>
              <w:tabs>
                <w:tab w:val="left" w:pos="707"/>
              </w:tabs>
              <w:suppressAutoHyphens/>
              <w:spacing w:after="0" w:line="240" w:lineRule="auto"/>
              <w:rPr>
                <w:rFonts w:ascii="Calibri" w:hAnsi="Calibri"/>
                <w:b/>
                <w:sz w:val="24"/>
                <w:szCs w:val="24"/>
              </w:rPr>
            </w:pPr>
            <w:r w:rsidRPr="0019056A">
              <w:rPr>
                <w:rFonts w:ascii="Calibri" w:hAnsi="Calibri"/>
                <w:b/>
                <w:sz w:val="24"/>
                <w:szCs w:val="24"/>
              </w:rPr>
              <w:t>OTHER ACTIVITIES</w:t>
            </w:r>
          </w:p>
          <w:p w:rsidR="00562A41" w:rsidRPr="0019056A" w:rsidRDefault="00562A41" w:rsidP="0016738A">
            <w:pPr>
              <w:pStyle w:val="BodyText"/>
              <w:widowControl w:val="0"/>
              <w:numPr>
                <w:ilvl w:val="0"/>
                <w:numId w:val="24"/>
              </w:numPr>
              <w:tabs>
                <w:tab w:val="left" w:pos="707"/>
              </w:tabs>
              <w:suppressAutoHyphens/>
              <w:spacing w:after="0" w:line="240" w:lineRule="auto"/>
              <w:rPr>
                <w:rFonts w:ascii="Calibri" w:hAnsi="Calibri"/>
                <w:sz w:val="24"/>
                <w:szCs w:val="24"/>
              </w:rPr>
            </w:pPr>
            <w:r w:rsidRPr="0019056A">
              <w:rPr>
                <w:rFonts w:ascii="Calibri" w:hAnsi="Calibri"/>
                <w:sz w:val="24"/>
                <w:szCs w:val="24"/>
              </w:rPr>
              <w:t>Performed Dramas with Ideal Group</w:t>
            </w:r>
          </w:p>
          <w:p w:rsidR="00562A41" w:rsidRPr="0019056A" w:rsidRDefault="00562A41" w:rsidP="0016738A">
            <w:pPr>
              <w:pStyle w:val="BodyText"/>
              <w:widowControl w:val="0"/>
              <w:numPr>
                <w:ilvl w:val="0"/>
                <w:numId w:val="24"/>
              </w:numPr>
              <w:tabs>
                <w:tab w:val="left" w:pos="707"/>
              </w:tabs>
              <w:suppressAutoHyphens/>
              <w:spacing w:after="0" w:line="240" w:lineRule="auto"/>
              <w:rPr>
                <w:rFonts w:ascii="Calibri" w:hAnsi="Calibri"/>
                <w:sz w:val="24"/>
                <w:szCs w:val="24"/>
              </w:rPr>
            </w:pPr>
            <w:r w:rsidRPr="0019056A">
              <w:rPr>
                <w:rFonts w:ascii="Calibri" w:hAnsi="Calibri"/>
                <w:sz w:val="24"/>
                <w:szCs w:val="24"/>
              </w:rPr>
              <w:t>Got Certification from Capital Development Authority (CDA) on performing Drama.</w:t>
            </w:r>
          </w:p>
          <w:p w:rsidR="00562A41" w:rsidRPr="0019056A" w:rsidRDefault="00562A41" w:rsidP="0016738A">
            <w:pPr>
              <w:pStyle w:val="BodyText"/>
              <w:widowControl w:val="0"/>
              <w:tabs>
                <w:tab w:val="left" w:pos="707"/>
              </w:tabs>
              <w:suppressAutoHyphens/>
              <w:spacing w:after="0" w:line="240" w:lineRule="auto"/>
              <w:rPr>
                <w:rFonts w:ascii="Calibri" w:hAnsi="Calibri"/>
                <w:sz w:val="24"/>
                <w:szCs w:val="24"/>
              </w:rPr>
            </w:pPr>
          </w:p>
          <w:p w:rsidR="00562A41" w:rsidRPr="0019056A" w:rsidRDefault="00562A41" w:rsidP="0016738A">
            <w:pPr>
              <w:pStyle w:val="BodyText"/>
              <w:widowControl w:val="0"/>
              <w:tabs>
                <w:tab w:val="left" w:pos="707"/>
              </w:tabs>
              <w:suppressAutoHyphens/>
              <w:spacing w:after="0" w:line="240" w:lineRule="auto"/>
              <w:rPr>
                <w:rFonts w:ascii="Calibri" w:hAnsi="Calibri"/>
                <w:b/>
                <w:sz w:val="24"/>
                <w:szCs w:val="24"/>
              </w:rPr>
            </w:pPr>
            <w:r w:rsidRPr="0019056A">
              <w:rPr>
                <w:rFonts w:ascii="Calibri" w:hAnsi="Calibri"/>
                <w:b/>
                <w:sz w:val="24"/>
                <w:szCs w:val="24"/>
              </w:rPr>
              <w:t>PERSONAL PROFILE</w:t>
            </w:r>
          </w:p>
          <w:p w:rsidR="00562A41" w:rsidRPr="0019056A" w:rsidRDefault="00562A41" w:rsidP="0016738A">
            <w:pPr>
              <w:pStyle w:val="BodyText"/>
              <w:widowControl w:val="0"/>
              <w:tabs>
                <w:tab w:val="left" w:pos="707"/>
              </w:tabs>
              <w:suppressAutoHyphens/>
              <w:spacing w:after="0" w:line="240" w:lineRule="auto"/>
              <w:rPr>
                <w:rFonts w:ascii="Calibri" w:hAnsi="Calibri"/>
                <w:sz w:val="24"/>
                <w:szCs w:val="24"/>
              </w:rPr>
            </w:pPr>
            <w:r w:rsidRPr="0019056A">
              <w:rPr>
                <w:rFonts w:ascii="Calibri" w:hAnsi="Calibri"/>
                <w:sz w:val="24"/>
                <w:szCs w:val="24"/>
              </w:rPr>
              <w:t>Father’s Name</w:t>
            </w:r>
            <w:r w:rsidR="005A7A10" w:rsidRPr="0019056A">
              <w:rPr>
                <w:rFonts w:ascii="Calibri" w:hAnsi="Calibri"/>
                <w:sz w:val="24"/>
                <w:szCs w:val="24"/>
              </w:rPr>
              <w:tab/>
            </w:r>
            <w:r w:rsidR="005A7A10" w:rsidRPr="0019056A">
              <w:rPr>
                <w:rFonts w:ascii="Calibri" w:hAnsi="Calibri"/>
                <w:sz w:val="24"/>
                <w:szCs w:val="24"/>
              </w:rPr>
              <w:tab/>
            </w:r>
            <w:r w:rsidR="005A7A10" w:rsidRPr="0019056A">
              <w:rPr>
                <w:rFonts w:ascii="Calibri" w:hAnsi="Calibri"/>
                <w:sz w:val="24"/>
                <w:szCs w:val="24"/>
              </w:rPr>
              <w:tab/>
            </w:r>
            <w:r w:rsidRPr="0019056A">
              <w:rPr>
                <w:rFonts w:ascii="Calibri" w:hAnsi="Calibri"/>
                <w:sz w:val="24"/>
                <w:szCs w:val="24"/>
              </w:rPr>
              <w:t>Muhammad Shamim Khan</w:t>
            </w:r>
          </w:p>
          <w:p w:rsidR="00562A41" w:rsidRPr="0019056A" w:rsidRDefault="00562A41" w:rsidP="0016738A">
            <w:pPr>
              <w:pStyle w:val="BodyText"/>
              <w:widowControl w:val="0"/>
              <w:tabs>
                <w:tab w:val="left" w:pos="707"/>
              </w:tabs>
              <w:suppressAutoHyphens/>
              <w:spacing w:after="0" w:line="240" w:lineRule="auto"/>
              <w:rPr>
                <w:rFonts w:ascii="Calibri" w:hAnsi="Calibri"/>
                <w:sz w:val="24"/>
                <w:szCs w:val="24"/>
              </w:rPr>
            </w:pPr>
            <w:r w:rsidRPr="0019056A">
              <w:rPr>
                <w:rFonts w:ascii="Calibri" w:hAnsi="Calibri"/>
                <w:sz w:val="24"/>
                <w:szCs w:val="24"/>
              </w:rPr>
              <w:t>CNIC</w:t>
            </w:r>
            <w:r w:rsidR="005A7A10" w:rsidRPr="0019056A">
              <w:rPr>
                <w:rFonts w:ascii="Calibri" w:hAnsi="Calibri"/>
                <w:sz w:val="24"/>
                <w:szCs w:val="24"/>
              </w:rPr>
              <w:tab/>
            </w:r>
            <w:r w:rsidR="005A7A10" w:rsidRPr="0019056A">
              <w:rPr>
                <w:rFonts w:ascii="Calibri" w:hAnsi="Calibri"/>
                <w:sz w:val="24"/>
                <w:szCs w:val="24"/>
              </w:rPr>
              <w:tab/>
            </w:r>
            <w:r w:rsidR="005A7A10" w:rsidRPr="0019056A">
              <w:rPr>
                <w:rFonts w:ascii="Calibri" w:hAnsi="Calibri"/>
                <w:sz w:val="24"/>
                <w:szCs w:val="24"/>
              </w:rPr>
              <w:tab/>
            </w:r>
            <w:r w:rsidR="005A7A10" w:rsidRPr="0019056A">
              <w:rPr>
                <w:rFonts w:ascii="Calibri" w:hAnsi="Calibri"/>
                <w:sz w:val="24"/>
                <w:szCs w:val="24"/>
              </w:rPr>
              <w:tab/>
            </w:r>
            <w:r w:rsidR="005A7A10" w:rsidRPr="0019056A">
              <w:rPr>
                <w:rFonts w:ascii="Calibri" w:hAnsi="Calibri"/>
                <w:sz w:val="24"/>
                <w:szCs w:val="24"/>
              </w:rPr>
              <w:tab/>
            </w:r>
            <w:r w:rsidRPr="0019056A">
              <w:rPr>
                <w:rFonts w:ascii="Calibri" w:hAnsi="Calibri"/>
                <w:sz w:val="24"/>
                <w:szCs w:val="24"/>
              </w:rPr>
              <w:t>61101-1802724-6</w:t>
            </w:r>
          </w:p>
          <w:p w:rsidR="00562A41" w:rsidRPr="0019056A" w:rsidRDefault="00562A41" w:rsidP="007405E3">
            <w:pPr>
              <w:pStyle w:val="BodyText"/>
              <w:widowControl w:val="0"/>
              <w:tabs>
                <w:tab w:val="left" w:pos="707"/>
              </w:tabs>
              <w:suppressAutoHyphens/>
              <w:spacing w:after="0" w:line="240" w:lineRule="auto"/>
              <w:rPr>
                <w:rFonts w:ascii="Calibri" w:hAnsi="Calibri"/>
                <w:sz w:val="24"/>
                <w:szCs w:val="24"/>
              </w:rPr>
            </w:pPr>
            <w:r w:rsidRPr="0019056A">
              <w:rPr>
                <w:rFonts w:ascii="Calibri" w:hAnsi="Calibri"/>
                <w:sz w:val="24"/>
                <w:szCs w:val="24"/>
              </w:rPr>
              <w:t>Domicile</w:t>
            </w:r>
            <w:r w:rsidR="005A7A10" w:rsidRPr="0019056A">
              <w:rPr>
                <w:rFonts w:ascii="Calibri" w:hAnsi="Calibri"/>
                <w:sz w:val="24"/>
                <w:szCs w:val="24"/>
              </w:rPr>
              <w:tab/>
            </w:r>
            <w:r w:rsidR="005A7A10" w:rsidRPr="0019056A">
              <w:rPr>
                <w:rFonts w:ascii="Calibri" w:hAnsi="Calibri"/>
                <w:sz w:val="24"/>
                <w:szCs w:val="24"/>
              </w:rPr>
              <w:tab/>
            </w:r>
            <w:r w:rsidR="005A7A10" w:rsidRPr="0019056A">
              <w:rPr>
                <w:rFonts w:ascii="Calibri" w:hAnsi="Calibri"/>
                <w:sz w:val="24"/>
                <w:szCs w:val="24"/>
              </w:rPr>
              <w:tab/>
            </w:r>
            <w:r w:rsidR="007405E3">
              <w:rPr>
                <w:rFonts w:ascii="Calibri" w:hAnsi="Calibri"/>
                <w:sz w:val="24"/>
                <w:szCs w:val="24"/>
              </w:rPr>
              <w:t>Islamabad</w:t>
            </w:r>
          </w:p>
        </w:tc>
      </w:tr>
    </w:tbl>
    <w:p w:rsidR="00882344" w:rsidRPr="0019056A" w:rsidRDefault="00882344" w:rsidP="0016738A">
      <w:pPr>
        <w:jc w:val="both"/>
        <w:rPr>
          <w:rFonts w:ascii="Calibri" w:hAnsi="Calibri"/>
          <w:sz w:val="24"/>
          <w:szCs w:val="24"/>
        </w:rPr>
      </w:pPr>
    </w:p>
    <w:sectPr w:rsidR="00882344" w:rsidRPr="0019056A" w:rsidSect="00882344">
      <w:headerReference w:type="first" r:id="rId11"/>
      <w:pgSz w:w="12240" w:h="15840"/>
      <w:pgMar w:top="1122" w:right="1800" w:bottom="1122" w:left="1800" w:header="965" w:footer="144"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7D8D" w:rsidRDefault="00FD7D8D">
      <w:r>
        <w:separator/>
      </w:r>
    </w:p>
  </w:endnote>
  <w:endnote w:type="continuationSeparator" w:id="0">
    <w:p w:rsidR="00FD7D8D" w:rsidRDefault="00FD7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MS Gothic"/>
    <w:charset w:val="80"/>
    <w:family w:val="auto"/>
    <w:pitch w:val="default"/>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7D8D" w:rsidRDefault="00FD7D8D">
      <w:r>
        <w:separator/>
      </w:r>
    </w:p>
  </w:footnote>
  <w:footnote w:type="continuationSeparator" w:id="0">
    <w:p w:rsidR="00FD7D8D" w:rsidRDefault="00FD7D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592E" w:rsidRDefault="0061592E">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00000001"/>
    <w:name w:val="WW8Num1"/>
    <w:lvl w:ilvl="0">
      <w:start w:val="1"/>
      <w:numFmt w:val="bullet"/>
      <w:lvlText w:val=""/>
      <w:lvlJc w:val="left"/>
      <w:pPr>
        <w:tabs>
          <w:tab w:val="num" w:pos="360"/>
        </w:tabs>
        <w:ind w:left="360" w:hanging="360"/>
      </w:pPr>
      <w:rPr>
        <w:rFonts w:ascii="Wingdings" w:hAnsi="Wingdings"/>
      </w:rPr>
    </w:lvl>
  </w:abstractNum>
  <w:abstractNum w:abstractNumId="1" w15:restartNumberingAfterBreak="0">
    <w:nsid w:val="00000002"/>
    <w:multiLevelType w:val="singleLevel"/>
    <w:tmpl w:val="00000002"/>
    <w:name w:val="WW8Num2"/>
    <w:lvl w:ilvl="0">
      <w:start w:val="1"/>
      <w:numFmt w:val="bullet"/>
      <w:lvlText w:val=""/>
      <w:lvlJc w:val="left"/>
      <w:pPr>
        <w:tabs>
          <w:tab w:val="num" w:pos="360"/>
        </w:tabs>
        <w:ind w:left="360" w:hanging="360"/>
      </w:pPr>
      <w:rPr>
        <w:rFonts w:ascii="Wingdings" w:hAnsi="Wingdings"/>
      </w:rPr>
    </w:lvl>
  </w:abstractNum>
  <w:abstractNum w:abstractNumId="2" w15:restartNumberingAfterBreak="0">
    <w:nsid w:val="00000004"/>
    <w:multiLevelType w:val="singleLevel"/>
    <w:tmpl w:val="00000004"/>
    <w:name w:val="WW8Num4"/>
    <w:lvl w:ilvl="0">
      <w:start w:val="1"/>
      <w:numFmt w:val="bullet"/>
      <w:lvlText w:val=""/>
      <w:lvlJc w:val="left"/>
      <w:pPr>
        <w:tabs>
          <w:tab w:val="num" w:pos="360"/>
        </w:tabs>
        <w:ind w:left="360" w:hanging="360"/>
      </w:pPr>
      <w:rPr>
        <w:rFonts w:ascii="Wingdings" w:hAnsi="Wingdings"/>
      </w:rPr>
    </w:lvl>
  </w:abstractNum>
  <w:abstractNum w:abstractNumId="3" w15:restartNumberingAfterBreak="0">
    <w:nsid w:val="00000005"/>
    <w:multiLevelType w:val="multilevel"/>
    <w:tmpl w:val="00000005"/>
    <w:lvl w:ilvl="0">
      <w:start w:val="1"/>
      <w:numFmt w:val="bullet"/>
      <w:lvlText w:val=""/>
      <w:lvlJc w:val="left"/>
      <w:pPr>
        <w:tabs>
          <w:tab w:val="num" w:pos="707"/>
        </w:tabs>
        <w:ind w:left="707" w:hanging="283"/>
      </w:pPr>
      <w:rPr>
        <w:rFonts w:ascii="Wingdings" w:hAnsi="Wingdings"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4" w15:restartNumberingAfterBreak="0">
    <w:nsid w:val="00000007"/>
    <w:multiLevelType w:val="multilevel"/>
    <w:tmpl w:val="00000007"/>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Wingdings 2" w:hAnsi="Wingdings 2" w:cs="Courier New"/>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2" w:hAnsi="Wingdings 2" w:cs="Courier New"/>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2" w:hAnsi="Wingdings 2" w:cs="Courier New"/>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5" w15:restartNumberingAfterBreak="0">
    <w:nsid w:val="0A4C384B"/>
    <w:multiLevelType w:val="hybridMultilevel"/>
    <w:tmpl w:val="8A4277D4"/>
    <w:lvl w:ilvl="0" w:tplc="25E2BFC8">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339360E"/>
    <w:multiLevelType w:val="hybridMultilevel"/>
    <w:tmpl w:val="09F8F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441104"/>
    <w:multiLevelType w:val="hybridMultilevel"/>
    <w:tmpl w:val="0B38B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EF33F6"/>
    <w:multiLevelType w:val="hybridMultilevel"/>
    <w:tmpl w:val="374234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735136B"/>
    <w:multiLevelType w:val="hybridMultilevel"/>
    <w:tmpl w:val="6D8E4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740BB5"/>
    <w:multiLevelType w:val="hybridMultilevel"/>
    <w:tmpl w:val="875C3EBA"/>
    <w:lvl w:ilvl="0" w:tplc="04090001">
      <w:start w:val="1"/>
      <w:numFmt w:val="bullet"/>
      <w:lvlText w:val=""/>
      <w:lvlJc w:val="left"/>
      <w:pPr>
        <w:ind w:left="965" w:hanging="360"/>
      </w:pPr>
      <w:rPr>
        <w:rFonts w:ascii="Symbol" w:hAnsi="Symbol" w:hint="default"/>
      </w:rPr>
    </w:lvl>
    <w:lvl w:ilvl="1" w:tplc="04090003" w:tentative="1">
      <w:start w:val="1"/>
      <w:numFmt w:val="bullet"/>
      <w:lvlText w:val="o"/>
      <w:lvlJc w:val="left"/>
      <w:pPr>
        <w:ind w:left="1685" w:hanging="360"/>
      </w:pPr>
      <w:rPr>
        <w:rFonts w:ascii="Courier New" w:hAnsi="Courier New" w:cs="Courier New" w:hint="default"/>
      </w:rPr>
    </w:lvl>
    <w:lvl w:ilvl="2" w:tplc="04090005" w:tentative="1">
      <w:start w:val="1"/>
      <w:numFmt w:val="bullet"/>
      <w:lvlText w:val=""/>
      <w:lvlJc w:val="left"/>
      <w:pPr>
        <w:ind w:left="2405" w:hanging="360"/>
      </w:pPr>
      <w:rPr>
        <w:rFonts w:ascii="Wingdings" w:hAnsi="Wingdings" w:hint="default"/>
      </w:rPr>
    </w:lvl>
    <w:lvl w:ilvl="3" w:tplc="04090001" w:tentative="1">
      <w:start w:val="1"/>
      <w:numFmt w:val="bullet"/>
      <w:lvlText w:val=""/>
      <w:lvlJc w:val="left"/>
      <w:pPr>
        <w:ind w:left="3125" w:hanging="360"/>
      </w:pPr>
      <w:rPr>
        <w:rFonts w:ascii="Symbol" w:hAnsi="Symbol" w:hint="default"/>
      </w:rPr>
    </w:lvl>
    <w:lvl w:ilvl="4" w:tplc="04090003" w:tentative="1">
      <w:start w:val="1"/>
      <w:numFmt w:val="bullet"/>
      <w:lvlText w:val="o"/>
      <w:lvlJc w:val="left"/>
      <w:pPr>
        <w:ind w:left="3845" w:hanging="360"/>
      </w:pPr>
      <w:rPr>
        <w:rFonts w:ascii="Courier New" w:hAnsi="Courier New" w:cs="Courier New" w:hint="default"/>
      </w:rPr>
    </w:lvl>
    <w:lvl w:ilvl="5" w:tplc="04090005" w:tentative="1">
      <w:start w:val="1"/>
      <w:numFmt w:val="bullet"/>
      <w:lvlText w:val=""/>
      <w:lvlJc w:val="left"/>
      <w:pPr>
        <w:ind w:left="4565" w:hanging="360"/>
      </w:pPr>
      <w:rPr>
        <w:rFonts w:ascii="Wingdings" w:hAnsi="Wingdings" w:hint="default"/>
      </w:rPr>
    </w:lvl>
    <w:lvl w:ilvl="6" w:tplc="04090001" w:tentative="1">
      <w:start w:val="1"/>
      <w:numFmt w:val="bullet"/>
      <w:lvlText w:val=""/>
      <w:lvlJc w:val="left"/>
      <w:pPr>
        <w:ind w:left="5285" w:hanging="360"/>
      </w:pPr>
      <w:rPr>
        <w:rFonts w:ascii="Symbol" w:hAnsi="Symbol" w:hint="default"/>
      </w:rPr>
    </w:lvl>
    <w:lvl w:ilvl="7" w:tplc="04090003" w:tentative="1">
      <w:start w:val="1"/>
      <w:numFmt w:val="bullet"/>
      <w:lvlText w:val="o"/>
      <w:lvlJc w:val="left"/>
      <w:pPr>
        <w:ind w:left="6005" w:hanging="360"/>
      </w:pPr>
      <w:rPr>
        <w:rFonts w:ascii="Courier New" w:hAnsi="Courier New" w:cs="Courier New" w:hint="default"/>
      </w:rPr>
    </w:lvl>
    <w:lvl w:ilvl="8" w:tplc="04090005" w:tentative="1">
      <w:start w:val="1"/>
      <w:numFmt w:val="bullet"/>
      <w:lvlText w:val=""/>
      <w:lvlJc w:val="left"/>
      <w:pPr>
        <w:ind w:left="6725" w:hanging="360"/>
      </w:pPr>
      <w:rPr>
        <w:rFonts w:ascii="Wingdings" w:hAnsi="Wingdings" w:hint="default"/>
      </w:rPr>
    </w:lvl>
  </w:abstractNum>
  <w:abstractNum w:abstractNumId="11" w15:restartNumberingAfterBreak="0">
    <w:nsid w:val="270237BF"/>
    <w:multiLevelType w:val="hybridMultilevel"/>
    <w:tmpl w:val="CB6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643B13"/>
    <w:multiLevelType w:val="hybridMultilevel"/>
    <w:tmpl w:val="13B66FEA"/>
    <w:lvl w:ilvl="0" w:tplc="25E2BFC8">
      <w:start w:val="1"/>
      <w:numFmt w:val="bullet"/>
      <w:lvlText w:val=""/>
      <w:lvlJc w:val="left"/>
      <w:pPr>
        <w:tabs>
          <w:tab w:val="num" w:pos="460"/>
        </w:tabs>
        <w:ind w:left="460" w:hanging="360"/>
      </w:pPr>
      <w:rPr>
        <w:rFonts w:ascii="Symbol" w:hAnsi="Symbol" w:hint="default"/>
      </w:rPr>
    </w:lvl>
    <w:lvl w:ilvl="1" w:tplc="04090003" w:tentative="1">
      <w:start w:val="1"/>
      <w:numFmt w:val="bullet"/>
      <w:lvlText w:val="o"/>
      <w:lvlJc w:val="left"/>
      <w:pPr>
        <w:tabs>
          <w:tab w:val="num" w:pos="1180"/>
        </w:tabs>
        <w:ind w:left="1180" w:hanging="360"/>
      </w:pPr>
      <w:rPr>
        <w:rFonts w:ascii="Courier New" w:hAnsi="Courier New" w:cs="Courier New" w:hint="default"/>
      </w:rPr>
    </w:lvl>
    <w:lvl w:ilvl="2" w:tplc="04090005" w:tentative="1">
      <w:start w:val="1"/>
      <w:numFmt w:val="bullet"/>
      <w:lvlText w:val=""/>
      <w:lvlJc w:val="left"/>
      <w:pPr>
        <w:tabs>
          <w:tab w:val="num" w:pos="1900"/>
        </w:tabs>
        <w:ind w:left="1900" w:hanging="360"/>
      </w:pPr>
      <w:rPr>
        <w:rFonts w:ascii="Wingdings" w:hAnsi="Wingdings" w:hint="default"/>
      </w:rPr>
    </w:lvl>
    <w:lvl w:ilvl="3" w:tplc="04090001" w:tentative="1">
      <w:start w:val="1"/>
      <w:numFmt w:val="bullet"/>
      <w:lvlText w:val=""/>
      <w:lvlJc w:val="left"/>
      <w:pPr>
        <w:tabs>
          <w:tab w:val="num" w:pos="2620"/>
        </w:tabs>
        <w:ind w:left="2620" w:hanging="360"/>
      </w:pPr>
      <w:rPr>
        <w:rFonts w:ascii="Symbol" w:hAnsi="Symbol" w:hint="default"/>
      </w:rPr>
    </w:lvl>
    <w:lvl w:ilvl="4" w:tplc="04090003" w:tentative="1">
      <w:start w:val="1"/>
      <w:numFmt w:val="bullet"/>
      <w:lvlText w:val="o"/>
      <w:lvlJc w:val="left"/>
      <w:pPr>
        <w:tabs>
          <w:tab w:val="num" w:pos="3340"/>
        </w:tabs>
        <w:ind w:left="3340" w:hanging="360"/>
      </w:pPr>
      <w:rPr>
        <w:rFonts w:ascii="Courier New" w:hAnsi="Courier New" w:cs="Courier New" w:hint="default"/>
      </w:rPr>
    </w:lvl>
    <w:lvl w:ilvl="5" w:tplc="04090005" w:tentative="1">
      <w:start w:val="1"/>
      <w:numFmt w:val="bullet"/>
      <w:lvlText w:val=""/>
      <w:lvlJc w:val="left"/>
      <w:pPr>
        <w:tabs>
          <w:tab w:val="num" w:pos="4060"/>
        </w:tabs>
        <w:ind w:left="4060" w:hanging="360"/>
      </w:pPr>
      <w:rPr>
        <w:rFonts w:ascii="Wingdings" w:hAnsi="Wingdings" w:hint="default"/>
      </w:rPr>
    </w:lvl>
    <w:lvl w:ilvl="6" w:tplc="04090001" w:tentative="1">
      <w:start w:val="1"/>
      <w:numFmt w:val="bullet"/>
      <w:lvlText w:val=""/>
      <w:lvlJc w:val="left"/>
      <w:pPr>
        <w:tabs>
          <w:tab w:val="num" w:pos="4780"/>
        </w:tabs>
        <w:ind w:left="4780" w:hanging="360"/>
      </w:pPr>
      <w:rPr>
        <w:rFonts w:ascii="Symbol" w:hAnsi="Symbol" w:hint="default"/>
      </w:rPr>
    </w:lvl>
    <w:lvl w:ilvl="7" w:tplc="04090003" w:tentative="1">
      <w:start w:val="1"/>
      <w:numFmt w:val="bullet"/>
      <w:lvlText w:val="o"/>
      <w:lvlJc w:val="left"/>
      <w:pPr>
        <w:tabs>
          <w:tab w:val="num" w:pos="5500"/>
        </w:tabs>
        <w:ind w:left="5500" w:hanging="360"/>
      </w:pPr>
      <w:rPr>
        <w:rFonts w:ascii="Courier New" w:hAnsi="Courier New" w:cs="Courier New" w:hint="default"/>
      </w:rPr>
    </w:lvl>
    <w:lvl w:ilvl="8" w:tplc="04090005" w:tentative="1">
      <w:start w:val="1"/>
      <w:numFmt w:val="bullet"/>
      <w:lvlText w:val=""/>
      <w:lvlJc w:val="left"/>
      <w:pPr>
        <w:tabs>
          <w:tab w:val="num" w:pos="6220"/>
        </w:tabs>
        <w:ind w:left="6220" w:hanging="360"/>
      </w:pPr>
      <w:rPr>
        <w:rFonts w:ascii="Wingdings" w:hAnsi="Wingdings" w:hint="default"/>
      </w:rPr>
    </w:lvl>
  </w:abstractNum>
  <w:abstractNum w:abstractNumId="13" w15:restartNumberingAfterBreak="0">
    <w:nsid w:val="3CD201BB"/>
    <w:multiLevelType w:val="hybridMultilevel"/>
    <w:tmpl w:val="3968DC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F5C76AA"/>
    <w:multiLevelType w:val="hybridMultilevel"/>
    <w:tmpl w:val="579A0F3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46B7764"/>
    <w:multiLevelType w:val="hybridMultilevel"/>
    <w:tmpl w:val="27C06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4335BC"/>
    <w:multiLevelType w:val="hybridMultilevel"/>
    <w:tmpl w:val="3A2054B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7" w15:restartNumberingAfterBreak="0">
    <w:nsid w:val="4EF00973"/>
    <w:multiLevelType w:val="hybridMultilevel"/>
    <w:tmpl w:val="B77A3954"/>
    <w:lvl w:ilvl="0" w:tplc="0000000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B75600"/>
    <w:multiLevelType w:val="singleLevel"/>
    <w:tmpl w:val="EBBC44FA"/>
    <w:lvl w:ilvl="0">
      <w:start w:val="1"/>
      <w:numFmt w:val="bullet"/>
      <w:pStyle w:val="Achievement"/>
      <w:lvlText w:val=""/>
      <w:lvlJc w:val="left"/>
      <w:pPr>
        <w:tabs>
          <w:tab w:val="num" w:pos="360"/>
        </w:tabs>
        <w:ind w:left="245" w:right="245" w:hanging="245"/>
      </w:pPr>
      <w:rPr>
        <w:rFonts w:ascii="Wingdings" w:hAnsi="Wingdings" w:hint="default"/>
      </w:rPr>
    </w:lvl>
  </w:abstractNum>
  <w:abstractNum w:abstractNumId="19" w15:restartNumberingAfterBreak="0">
    <w:nsid w:val="6B212454"/>
    <w:multiLevelType w:val="hybridMultilevel"/>
    <w:tmpl w:val="C63EE6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8"/>
  </w:num>
  <w:num w:numId="2">
    <w:abstractNumId w:val="18"/>
  </w:num>
  <w:num w:numId="3">
    <w:abstractNumId w:val="14"/>
  </w:num>
  <w:num w:numId="4">
    <w:abstractNumId w:val="18"/>
  </w:num>
  <w:num w:numId="5">
    <w:abstractNumId w:val="18"/>
  </w:num>
  <w:num w:numId="6">
    <w:abstractNumId w:val="4"/>
  </w:num>
  <w:num w:numId="7">
    <w:abstractNumId w:val="0"/>
  </w:num>
  <w:num w:numId="8">
    <w:abstractNumId w:val="1"/>
  </w:num>
  <w:num w:numId="9">
    <w:abstractNumId w:val="2"/>
  </w:num>
  <w:num w:numId="10">
    <w:abstractNumId w:val="18"/>
  </w:num>
  <w:num w:numId="11">
    <w:abstractNumId w:val="18"/>
  </w:num>
  <w:num w:numId="12">
    <w:abstractNumId w:val="18"/>
  </w:num>
  <w:num w:numId="13">
    <w:abstractNumId w:val="18"/>
  </w:num>
  <w:num w:numId="14">
    <w:abstractNumId w:val="18"/>
  </w:num>
  <w:num w:numId="15">
    <w:abstractNumId w:val="18"/>
  </w:num>
  <w:num w:numId="16">
    <w:abstractNumId w:val="18"/>
  </w:num>
  <w:num w:numId="17">
    <w:abstractNumId w:val="8"/>
  </w:num>
  <w:num w:numId="18">
    <w:abstractNumId w:val="18"/>
  </w:num>
  <w:num w:numId="19">
    <w:abstractNumId w:val="13"/>
  </w:num>
  <w:num w:numId="20">
    <w:abstractNumId w:val="18"/>
  </w:num>
  <w:num w:numId="21">
    <w:abstractNumId w:val="5"/>
  </w:num>
  <w:num w:numId="22">
    <w:abstractNumId w:val="12"/>
  </w:num>
  <w:num w:numId="23">
    <w:abstractNumId w:val="3"/>
  </w:num>
  <w:num w:numId="24">
    <w:abstractNumId w:val="15"/>
  </w:num>
  <w:num w:numId="25">
    <w:abstractNumId w:val="16"/>
  </w:num>
  <w:num w:numId="26">
    <w:abstractNumId w:val="18"/>
  </w:num>
  <w:num w:numId="27">
    <w:abstractNumId w:val="10"/>
  </w:num>
  <w:num w:numId="28">
    <w:abstractNumId w:val="7"/>
  </w:num>
  <w:num w:numId="29">
    <w:abstractNumId w:val="19"/>
  </w:num>
  <w:num w:numId="30">
    <w:abstractNumId w:val="9"/>
  </w:num>
  <w:num w:numId="31">
    <w:abstractNumId w:val="6"/>
  </w:num>
  <w:num w:numId="32">
    <w:abstractNumId w:val="17"/>
  </w:num>
  <w:num w:numId="33">
    <w:abstractNumId w:val="11"/>
  </w:num>
  <w:num w:numId="34">
    <w:abstractNumId w:val="18"/>
  </w:num>
  <w:num w:numId="35">
    <w:abstractNumId w:val="18"/>
  </w:num>
  <w:num w:numId="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activeWritingStyle w:appName="MSWord" w:lang="en-US" w:vendorID="8" w:dllVersion="513"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87"/>
  <w:displayHorizontalDrawingGridEvery w:val="2"/>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387"/>
    <w:rsid w:val="00001164"/>
    <w:rsid w:val="00003B31"/>
    <w:rsid w:val="00012386"/>
    <w:rsid w:val="00021C63"/>
    <w:rsid w:val="00035DE6"/>
    <w:rsid w:val="00042470"/>
    <w:rsid w:val="00046A1F"/>
    <w:rsid w:val="00062373"/>
    <w:rsid w:val="00063F0C"/>
    <w:rsid w:val="00066E82"/>
    <w:rsid w:val="0007794A"/>
    <w:rsid w:val="00077E6E"/>
    <w:rsid w:val="000868BF"/>
    <w:rsid w:val="000A66BF"/>
    <w:rsid w:val="000B45C2"/>
    <w:rsid w:val="000B4933"/>
    <w:rsid w:val="000C5B0C"/>
    <w:rsid w:val="000F6B0B"/>
    <w:rsid w:val="00102AC6"/>
    <w:rsid w:val="00132F18"/>
    <w:rsid w:val="0014386A"/>
    <w:rsid w:val="00154058"/>
    <w:rsid w:val="001616C8"/>
    <w:rsid w:val="0016738A"/>
    <w:rsid w:val="001847CD"/>
    <w:rsid w:val="0019056A"/>
    <w:rsid w:val="001B376E"/>
    <w:rsid w:val="001D2F7F"/>
    <w:rsid w:val="001D3EF2"/>
    <w:rsid w:val="001D4F4E"/>
    <w:rsid w:val="001D7A08"/>
    <w:rsid w:val="001E1773"/>
    <w:rsid w:val="001F463C"/>
    <w:rsid w:val="00205719"/>
    <w:rsid w:val="002325CF"/>
    <w:rsid w:val="0026341B"/>
    <w:rsid w:val="00267A92"/>
    <w:rsid w:val="0028389A"/>
    <w:rsid w:val="002C0482"/>
    <w:rsid w:val="002D10C4"/>
    <w:rsid w:val="002F36AE"/>
    <w:rsid w:val="003116A3"/>
    <w:rsid w:val="00322C3D"/>
    <w:rsid w:val="00327386"/>
    <w:rsid w:val="003278E5"/>
    <w:rsid w:val="00342029"/>
    <w:rsid w:val="00371AC4"/>
    <w:rsid w:val="00383A89"/>
    <w:rsid w:val="00395553"/>
    <w:rsid w:val="00395FE3"/>
    <w:rsid w:val="003A3682"/>
    <w:rsid w:val="003B159C"/>
    <w:rsid w:val="003B71B6"/>
    <w:rsid w:val="003C0042"/>
    <w:rsid w:val="003C3C9C"/>
    <w:rsid w:val="003E7E8C"/>
    <w:rsid w:val="00433D2C"/>
    <w:rsid w:val="00441177"/>
    <w:rsid w:val="00452A0D"/>
    <w:rsid w:val="0046399C"/>
    <w:rsid w:val="004766D9"/>
    <w:rsid w:val="00476C9B"/>
    <w:rsid w:val="004A7E27"/>
    <w:rsid w:val="004B2189"/>
    <w:rsid w:val="004B24DB"/>
    <w:rsid w:val="004B404C"/>
    <w:rsid w:val="004B4B1F"/>
    <w:rsid w:val="004B708F"/>
    <w:rsid w:val="004C68E9"/>
    <w:rsid w:val="00504989"/>
    <w:rsid w:val="00511FDD"/>
    <w:rsid w:val="00537EB6"/>
    <w:rsid w:val="00562A41"/>
    <w:rsid w:val="00565501"/>
    <w:rsid w:val="00565782"/>
    <w:rsid w:val="00572FCF"/>
    <w:rsid w:val="00585788"/>
    <w:rsid w:val="005A7A10"/>
    <w:rsid w:val="005B19EE"/>
    <w:rsid w:val="005B438D"/>
    <w:rsid w:val="005C6644"/>
    <w:rsid w:val="005D0222"/>
    <w:rsid w:val="005D329F"/>
    <w:rsid w:val="005F1356"/>
    <w:rsid w:val="005F434C"/>
    <w:rsid w:val="005F6A9A"/>
    <w:rsid w:val="005F7594"/>
    <w:rsid w:val="00607D82"/>
    <w:rsid w:val="0061592E"/>
    <w:rsid w:val="00616D4A"/>
    <w:rsid w:val="00634D7E"/>
    <w:rsid w:val="00636A69"/>
    <w:rsid w:val="00650979"/>
    <w:rsid w:val="00670A60"/>
    <w:rsid w:val="006874CD"/>
    <w:rsid w:val="00687714"/>
    <w:rsid w:val="006D070D"/>
    <w:rsid w:val="006D4AD6"/>
    <w:rsid w:val="007061EA"/>
    <w:rsid w:val="00735484"/>
    <w:rsid w:val="007405E3"/>
    <w:rsid w:val="00797553"/>
    <w:rsid w:val="007A4AD0"/>
    <w:rsid w:val="007C0327"/>
    <w:rsid w:val="007D31B4"/>
    <w:rsid w:val="007E4161"/>
    <w:rsid w:val="007F6F17"/>
    <w:rsid w:val="0080034D"/>
    <w:rsid w:val="0080121D"/>
    <w:rsid w:val="00805A2E"/>
    <w:rsid w:val="008322D9"/>
    <w:rsid w:val="00840B3F"/>
    <w:rsid w:val="00870A84"/>
    <w:rsid w:val="00882344"/>
    <w:rsid w:val="00892C62"/>
    <w:rsid w:val="008B4402"/>
    <w:rsid w:val="008E4908"/>
    <w:rsid w:val="009036FB"/>
    <w:rsid w:val="00911EEC"/>
    <w:rsid w:val="009263A6"/>
    <w:rsid w:val="009421A7"/>
    <w:rsid w:val="0096189F"/>
    <w:rsid w:val="009757E5"/>
    <w:rsid w:val="00980D80"/>
    <w:rsid w:val="00987A65"/>
    <w:rsid w:val="00993A32"/>
    <w:rsid w:val="00996CC8"/>
    <w:rsid w:val="009B7C7D"/>
    <w:rsid w:val="009C5786"/>
    <w:rsid w:val="009F0660"/>
    <w:rsid w:val="009F62A1"/>
    <w:rsid w:val="00A02E7A"/>
    <w:rsid w:val="00A20032"/>
    <w:rsid w:val="00A221AC"/>
    <w:rsid w:val="00A23814"/>
    <w:rsid w:val="00A259CB"/>
    <w:rsid w:val="00A4014B"/>
    <w:rsid w:val="00A41B76"/>
    <w:rsid w:val="00A45B31"/>
    <w:rsid w:val="00A6474F"/>
    <w:rsid w:val="00A90C58"/>
    <w:rsid w:val="00A95A5E"/>
    <w:rsid w:val="00AA5A4B"/>
    <w:rsid w:val="00AB0838"/>
    <w:rsid w:val="00AD38A0"/>
    <w:rsid w:val="00AF07AF"/>
    <w:rsid w:val="00B1038D"/>
    <w:rsid w:val="00B45387"/>
    <w:rsid w:val="00B465E7"/>
    <w:rsid w:val="00B64C74"/>
    <w:rsid w:val="00B76ADE"/>
    <w:rsid w:val="00B905B9"/>
    <w:rsid w:val="00BB48F3"/>
    <w:rsid w:val="00BC7745"/>
    <w:rsid w:val="00BF3184"/>
    <w:rsid w:val="00C11F85"/>
    <w:rsid w:val="00C467E4"/>
    <w:rsid w:val="00C52614"/>
    <w:rsid w:val="00C63371"/>
    <w:rsid w:val="00C91A61"/>
    <w:rsid w:val="00CA759B"/>
    <w:rsid w:val="00CF3E15"/>
    <w:rsid w:val="00D01124"/>
    <w:rsid w:val="00D05DF8"/>
    <w:rsid w:val="00D203A1"/>
    <w:rsid w:val="00D2445E"/>
    <w:rsid w:val="00D43040"/>
    <w:rsid w:val="00D60D84"/>
    <w:rsid w:val="00D657BF"/>
    <w:rsid w:val="00D70F6A"/>
    <w:rsid w:val="00D92524"/>
    <w:rsid w:val="00D97522"/>
    <w:rsid w:val="00DB31C1"/>
    <w:rsid w:val="00DC39F8"/>
    <w:rsid w:val="00DF4F4F"/>
    <w:rsid w:val="00E0629D"/>
    <w:rsid w:val="00E06BE6"/>
    <w:rsid w:val="00E16ABD"/>
    <w:rsid w:val="00E27B51"/>
    <w:rsid w:val="00E50101"/>
    <w:rsid w:val="00E50A57"/>
    <w:rsid w:val="00E550FF"/>
    <w:rsid w:val="00E55F82"/>
    <w:rsid w:val="00E70F80"/>
    <w:rsid w:val="00E71520"/>
    <w:rsid w:val="00E73A34"/>
    <w:rsid w:val="00EE1CB0"/>
    <w:rsid w:val="00EE6D7B"/>
    <w:rsid w:val="00F17181"/>
    <w:rsid w:val="00F30CF5"/>
    <w:rsid w:val="00F52EE7"/>
    <w:rsid w:val="00F610B2"/>
    <w:rsid w:val="00F614D9"/>
    <w:rsid w:val="00F630AC"/>
    <w:rsid w:val="00F74E90"/>
    <w:rsid w:val="00FA0507"/>
    <w:rsid w:val="00FA56A5"/>
    <w:rsid w:val="00FA7F56"/>
    <w:rsid w:val="00FB2306"/>
    <w:rsid w:val="00FB54F8"/>
    <w:rsid w:val="00FD7D8D"/>
    <w:rsid w:val="00FF662B"/>
  </w:rsids>
  <m:mathPr>
    <m:mathFont m:val="Cambria Math"/>
    <m:brkBin m:val="before"/>
    <m:brkBinSub m:val="--"/>
    <m:smallFrac m:val="0"/>
    <m:dispDef/>
    <m:lMargin m:val="0"/>
    <m:rMargin m:val="0"/>
    <m:defJc m:val="centerGroup"/>
    <m:wrapIndent m:val="1440"/>
    <m:intLim m:val="subSup"/>
    <m:naryLim m:val="undOvr"/>
  </m:mathPr>
  <w:themeFontLang w:val=""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B703AE8-D2C0-FB46-9D99-751C28540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Batang" w:hAnsi="Times New Roman" w:cs="Times New Roman"/>
        <w:lang w:val=""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lang w:val="en-US"/>
    </w:rPr>
  </w:style>
  <w:style w:type="paragraph" w:styleId="Heading1">
    <w:name w:val="heading 1"/>
    <w:basedOn w:val="HeadingBase"/>
    <w:next w:val="BodyText"/>
    <w:qFormat/>
    <w:pPr>
      <w:spacing w:before="220" w:after="220"/>
      <w:ind w:left="-2160"/>
      <w:jc w:val="left"/>
      <w:outlineLvl w:val="0"/>
    </w:pPr>
    <w:rPr>
      <w:rFonts w:ascii="Arial Black" w:hAnsi="Arial Black"/>
      <w:kern w:val="28"/>
      <w:sz w:val="20"/>
    </w:rPr>
  </w:style>
  <w:style w:type="paragraph" w:styleId="Heading2">
    <w:name w:val="heading 2"/>
    <w:basedOn w:val="HeadingBase"/>
    <w:next w:val="BodyText"/>
    <w:qFormat/>
    <w:pPr>
      <w:spacing w:after="220"/>
      <w:jc w:val="left"/>
      <w:outlineLvl w:val="1"/>
    </w:pPr>
    <w:rPr>
      <w:rFonts w:ascii="Arial Black" w:hAnsi="Arial Black"/>
      <w:sz w:val="20"/>
    </w:rPr>
  </w:style>
  <w:style w:type="paragraph" w:styleId="Heading3">
    <w:name w:val="heading 3"/>
    <w:basedOn w:val="HeadingBase"/>
    <w:next w:val="BodyText"/>
    <w:qFormat/>
    <w:pPr>
      <w:spacing w:after="220"/>
      <w:jc w:val="left"/>
      <w:outlineLvl w:val="2"/>
    </w:pPr>
    <w:rPr>
      <w:i/>
      <w:spacing w:val="-2"/>
      <w:sz w:val="20"/>
    </w:rPr>
  </w:style>
  <w:style w:type="paragraph" w:styleId="Heading4">
    <w:name w:val="heading 4"/>
    <w:basedOn w:val="HeadingBase"/>
    <w:next w:val="BodyText"/>
    <w:qFormat/>
    <w:pPr>
      <w:jc w:val="left"/>
      <w:outlineLvl w:val="3"/>
    </w:pPr>
    <w:rPr>
      <w:rFonts w:ascii="Arial Black" w:hAnsi="Arial Black"/>
      <w:sz w:val="20"/>
    </w:rPr>
  </w:style>
  <w:style w:type="paragraph" w:styleId="Heading5">
    <w:name w:val="heading 5"/>
    <w:basedOn w:val="HeadingBase"/>
    <w:next w:val="BodyText"/>
    <w:qFormat/>
    <w:pPr>
      <w:spacing w:after="220"/>
      <w:jc w:val="left"/>
      <w:outlineLvl w:val="4"/>
    </w:pPr>
    <w:rPr>
      <w:rFonts w:ascii="Arial Black" w:hAnsi="Arial Black"/>
      <w:sz w:val="16"/>
    </w:rPr>
  </w:style>
  <w:style w:type="paragraph" w:styleId="Heading6">
    <w:name w:val="heading 6"/>
    <w:basedOn w:val="Normal"/>
    <w:next w:val="Normal"/>
    <w:qFormat/>
    <w:pPr>
      <w:spacing w:before="240" w:after="60"/>
      <w:jc w:val="both"/>
      <w:outlineLvl w:val="5"/>
    </w:pPr>
    <w:rPr>
      <w: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20" w:line="220" w:lineRule="atLeast"/>
      <w:jc w:val="both"/>
    </w:pPr>
    <w:rPr>
      <w:spacing w:val="-5"/>
    </w:rPr>
  </w:style>
  <w:style w:type="paragraph" w:customStyle="1" w:styleId="Achievement">
    <w:name w:val="Achievement"/>
    <w:basedOn w:val="BodyText"/>
    <w:pPr>
      <w:numPr>
        <w:numId w:val="1"/>
      </w:numPr>
      <w:spacing w:after="60"/>
    </w:pPr>
  </w:style>
  <w:style w:type="paragraph" w:customStyle="1" w:styleId="Address1">
    <w:name w:val="Address 1"/>
    <w:basedOn w:val="Normal"/>
    <w:pPr>
      <w:spacing w:line="160" w:lineRule="atLeast"/>
      <w:jc w:val="both"/>
    </w:pPr>
    <w:rPr>
      <w:sz w:val="14"/>
    </w:rPr>
  </w:style>
  <w:style w:type="paragraph" w:customStyle="1" w:styleId="Address2">
    <w:name w:val="Address 2"/>
    <w:basedOn w:val="Normal"/>
    <w:pPr>
      <w:spacing w:line="160" w:lineRule="atLeast"/>
      <w:jc w:val="both"/>
    </w:pPr>
    <w:rPr>
      <w:sz w:val="14"/>
    </w:rPr>
  </w:style>
  <w:style w:type="paragraph" w:styleId="BodyTextIndent">
    <w:name w:val="Body Text Indent"/>
    <w:basedOn w:val="BodyText"/>
    <w:pPr>
      <w:ind w:left="720"/>
    </w:pPr>
  </w:style>
  <w:style w:type="paragraph" w:customStyle="1" w:styleId="CityState">
    <w:name w:val="City/State"/>
    <w:basedOn w:val="BodyText"/>
    <w:next w:val="BodyText"/>
    <w:pPr>
      <w:keepNext/>
    </w:pPr>
  </w:style>
  <w:style w:type="paragraph" w:customStyle="1" w:styleId="CompanyName">
    <w:name w:val="Company Name"/>
    <w:basedOn w:val="Normal"/>
    <w:next w:val="Normal"/>
    <w:autoRedefine/>
    <w:pPr>
      <w:tabs>
        <w:tab w:val="left" w:pos="2160"/>
        <w:tab w:val="right" w:pos="6480"/>
      </w:tabs>
      <w:spacing w:before="240" w:after="40" w:line="220" w:lineRule="atLeast"/>
    </w:pPr>
  </w:style>
  <w:style w:type="paragraph" w:customStyle="1" w:styleId="CompanyNameOne">
    <w:name w:val="Company Name One"/>
    <w:basedOn w:val="CompanyName"/>
    <w:next w:val="Normal"/>
    <w:autoRedefine/>
  </w:style>
  <w:style w:type="paragraph" w:styleId="Date">
    <w:name w:val="Date"/>
    <w:basedOn w:val="BodyText"/>
    <w:pPr>
      <w:keepNext/>
    </w:pPr>
  </w:style>
  <w:style w:type="paragraph" w:customStyle="1" w:styleId="DocumentLabel">
    <w:name w:val="Document Label"/>
    <w:basedOn w:val="Normal"/>
    <w:next w:val="Normal"/>
    <w:pPr>
      <w:spacing w:after="220"/>
      <w:jc w:val="both"/>
    </w:pPr>
    <w:rPr>
      <w:spacing w:val="-20"/>
      <w:sz w:val="48"/>
    </w:rPr>
  </w:style>
  <w:style w:type="character" w:styleId="Emphasis">
    <w:name w:val="Emphasis"/>
    <w:qFormat/>
    <w:rPr>
      <w:rFonts w:ascii="Arial Black" w:hAnsi="Arial Black"/>
      <w:spacing w:val="-8"/>
      <w:sz w:val="18"/>
    </w:rPr>
  </w:style>
  <w:style w:type="paragraph" w:customStyle="1" w:styleId="HeaderBase">
    <w:name w:val="Header Base"/>
    <w:basedOn w:val="Normal"/>
    <w:pPr>
      <w:jc w:val="both"/>
    </w:pPr>
  </w:style>
  <w:style w:type="paragraph" w:styleId="Footer">
    <w:name w:val="footer"/>
    <w:basedOn w:val="HeaderBase"/>
    <w:link w:val="FooterChar"/>
    <w:uiPriority w:val="99"/>
    <w:pPr>
      <w:tabs>
        <w:tab w:val="right" w:pos="6840"/>
      </w:tabs>
      <w:spacing w:line="220" w:lineRule="atLeast"/>
      <w:ind w:left="-2160"/>
    </w:pPr>
    <w:rPr>
      <w:b/>
      <w:sz w:val="18"/>
    </w:rPr>
  </w:style>
  <w:style w:type="paragraph" w:styleId="Header">
    <w:name w:val="header"/>
    <w:basedOn w:val="HeaderBase"/>
    <w:pPr>
      <w:spacing w:line="220" w:lineRule="atLeast"/>
      <w:ind w:left="-2160"/>
    </w:pPr>
  </w:style>
  <w:style w:type="paragraph" w:customStyle="1" w:styleId="HeadingBase">
    <w:name w:val="Heading Base"/>
    <w:basedOn w:val="BodyText"/>
    <w:next w:val="BodyText"/>
    <w:pPr>
      <w:keepNext/>
      <w:keepLines/>
      <w:spacing w:after="0"/>
    </w:pPr>
    <w:rPr>
      <w:spacing w:val="-4"/>
      <w:sz w:val="18"/>
    </w:rPr>
  </w:style>
  <w:style w:type="paragraph" w:customStyle="1" w:styleId="Institution">
    <w:name w:val="Institution"/>
    <w:basedOn w:val="Normal"/>
    <w:next w:val="Achievement"/>
    <w:autoRedefine/>
    <w:rsid w:val="00805A2E"/>
    <w:pPr>
      <w:spacing w:before="240" w:after="60" w:line="220" w:lineRule="atLeast"/>
    </w:pPr>
  </w:style>
  <w:style w:type="character" w:customStyle="1" w:styleId="Job">
    <w:name w:val="Job"/>
    <w:basedOn w:val="DefaultParagraphFont"/>
  </w:style>
  <w:style w:type="paragraph" w:customStyle="1" w:styleId="JobTitle">
    <w:name w:val="Job Title"/>
    <w:next w:val="Achievement"/>
    <w:pPr>
      <w:spacing w:after="60" w:line="220" w:lineRule="atLeast"/>
    </w:pPr>
    <w:rPr>
      <w:rFonts w:ascii="Arial Black" w:hAnsi="Arial Black"/>
      <w:spacing w:val="-10"/>
      <w:lang w:val="en-US"/>
    </w:rPr>
  </w:style>
  <w:style w:type="character" w:customStyle="1" w:styleId="Lead-inEmphasis">
    <w:name w:val="Lead-in Emphasis"/>
    <w:rPr>
      <w:rFonts w:ascii="Arial Black" w:hAnsi="Arial Black"/>
      <w:spacing w:val="-6"/>
      <w:sz w:val="18"/>
    </w:rPr>
  </w:style>
  <w:style w:type="paragraph" w:customStyle="1" w:styleId="Name">
    <w:name w:val="Name"/>
    <w:basedOn w:val="Normal"/>
    <w:next w:val="Normal"/>
    <w:pPr>
      <w:pBdr>
        <w:bottom w:val="single" w:sz="6" w:space="4" w:color="auto"/>
      </w:pBdr>
      <w:spacing w:after="440" w:line="240" w:lineRule="atLeast"/>
    </w:pPr>
    <w:rPr>
      <w:rFonts w:ascii="Arial Black" w:hAnsi="Arial Black"/>
      <w:spacing w:val="-35"/>
      <w:sz w:val="54"/>
    </w:rPr>
  </w:style>
  <w:style w:type="paragraph" w:customStyle="1" w:styleId="SectionTitle">
    <w:name w:val="Section Title"/>
    <w:basedOn w:val="Normal"/>
    <w:next w:val="Normal"/>
    <w:autoRedefine/>
    <w:rsid w:val="00511FDD"/>
    <w:pPr>
      <w:spacing w:before="220" w:line="220" w:lineRule="atLeast"/>
    </w:pPr>
    <w:rPr>
      <w:rFonts w:ascii="Garamond" w:hAnsi="Garamond"/>
      <w:b/>
      <w:spacing w:val="-10"/>
      <w:sz w:val="22"/>
    </w:rPr>
  </w:style>
  <w:style w:type="paragraph" w:customStyle="1" w:styleId="NoTitle">
    <w:name w:val="No Title"/>
    <w:basedOn w:val="SectionTitle"/>
  </w:style>
  <w:style w:type="paragraph" w:customStyle="1" w:styleId="Objective">
    <w:name w:val="Objective"/>
    <w:basedOn w:val="Normal"/>
    <w:next w:val="BodyText"/>
    <w:pPr>
      <w:spacing w:before="240" w:after="220" w:line="220" w:lineRule="atLeast"/>
    </w:pPr>
  </w:style>
  <w:style w:type="character" w:styleId="PageNumber">
    <w:name w:val="page number"/>
    <w:rPr>
      <w:rFonts w:ascii="Arial" w:hAnsi="Arial"/>
      <w:sz w:val="18"/>
    </w:rPr>
  </w:style>
  <w:style w:type="paragraph" w:customStyle="1" w:styleId="PersonalData">
    <w:name w:val="Personal Data"/>
    <w:basedOn w:val="BodyText"/>
    <w:pPr>
      <w:spacing w:after="120" w:line="240" w:lineRule="exact"/>
      <w:ind w:left="-1080" w:right="1080"/>
    </w:pPr>
    <w:rPr>
      <w:i/>
      <w:spacing w:val="0"/>
      <w:sz w:val="22"/>
    </w:rPr>
  </w:style>
  <w:style w:type="paragraph" w:customStyle="1" w:styleId="PersonalInfo">
    <w:name w:val="Personal Info"/>
    <w:basedOn w:val="Achievement"/>
    <w:next w:val="Achievement"/>
    <w:pPr>
      <w:numPr>
        <w:numId w:val="0"/>
      </w:numPr>
      <w:spacing w:before="240"/>
      <w:ind w:left="245" w:hanging="245"/>
    </w:pPr>
  </w:style>
  <w:style w:type="paragraph" w:customStyle="1" w:styleId="SectionSubtitle">
    <w:name w:val="Section Subtitle"/>
    <w:basedOn w:val="SectionTitle"/>
    <w:next w:val="Normal"/>
    <w:rPr>
      <w:b w:val="0"/>
      <w:spacing w:val="0"/>
    </w:rPr>
  </w:style>
  <w:style w:type="character" w:styleId="Hyperlink">
    <w:name w:val="Hyperlink"/>
    <w:rsid w:val="00FA0507"/>
    <w:rPr>
      <w:color w:val="0000FF"/>
      <w:u w:val="single"/>
    </w:rPr>
  </w:style>
  <w:style w:type="table" w:customStyle="1" w:styleId="TableNormal1">
    <w:name w:val="Table Normal1"/>
    <w:next w:val="TableNormal"/>
    <w:semiHidden/>
    <w:rsid w:val="003116A3"/>
    <w:rPr>
      <w:rFonts w:eastAsia="Times New Roman"/>
      <w:lang w:val="en-US"/>
    </w:rPr>
    <w:tblPr>
      <w:tblInd w:w="0" w:type="dxa"/>
      <w:tblCellMar>
        <w:top w:w="0" w:type="dxa"/>
        <w:left w:w="108" w:type="dxa"/>
        <w:bottom w:w="0" w:type="dxa"/>
        <w:right w:w="108" w:type="dxa"/>
      </w:tblCellMar>
    </w:tblPr>
  </w:style>
  <w:style w:type="character" w:customStyle="1" w:styleId="FooterChar">
    <w:name w:val="Footer Char"/>
    <w:link w:val="Footer"/>
    <w:uiPriority w:val="99"/>
    <w:rsid w:val="002D10C4"/>
    <w:rPr>
      <w:rFonts w:ascii="Arial" w:hAnsi="Arial"/>
      <w:b/>
      <w:sz w:val="18"/>
    </w:rPr>
  </w:style>
  <w:style w:type="paragraph" w:styleId="BalloonText">
    <w:name w:val="Balloon Text"/>
    <w:basedOn w:val="Normal"/>
    <w:link w:val="BalloonTextChar"/>
    <w:rsid w:val="002D10C4"/>
    <w:rPr>
      <w:rFonts w:ascii="Tahoma" w:hAnsi="Tahoma" w:cs="Tahoma"/>
      <w:sz w:val="16"/>
      <w:szCs w:val="16"/>
    </w:rPr>
  </w:style>
  <w:style w:type="character" w:customStyle="1" w:styleId="BalloonTextChar">
    <w:name w:val="Balloon Text Char"/>
    <w:link w:val="BalloonText"/>
    <w:rsid w:val="002D10C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asaish1084@gmail.com" TargetMode="Externa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520Files\Microsoft%2520Office\Templates\1033\Professional%2520Resum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5D9B8AC6139154E9260656596BC47AB" ma:contentTypeVersion="12" ma:contentTypeDescription="Create a new document." ma:contentTypeScope="" ma:versionID="6a1a8050777615174f32426a8378b1f4">
  <xsd:schema xmlns:xsd="http://www.w3.org/2001/XMLSchema" xmlns:xs="http://www.w3.org/2001/XMLSchema" xmlns:p="http://schemas.microsoft.com/office/2006/metadata/properties" xmlns:ns2="5a26a388-00c0-471e-aeb5-f8ae3f863910" targetNamespace="http://schemas.microsoft.com/office/2006/metadata/properties" ma:root="true" ma:fieldsID="f0502dafcbf668a99e1f86580fae6e88" ns2:_="">
    <xsd:import namespace="5a26a388-00c0-471e-aeb5-f8ae3f8639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26a388-00c0-471e-aeb5-f8ae3f8639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84f67cb-1ad5-4f7f-b5b1-1fb1a89dc90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9DED80-EB7D-4095-A832-8088752B6F8A}">
  <ds:schemaRefs>
    <ds:schemaRef ds:uri="http://schemas.microsoft.com/sharepoint/v3/contenttype/forms"/>
  </ds:schemaRefs>
</ds:datastoreItem>
</file>

<file path=customXml/itemProps2.xml><?xml version="1.0" encoding="utf-8"?>
<ds:datastoreItem xmlns:ds="http://schemas.openxmlformats.org/officeDocument/2006/customXml" ds:itemID="{3E5C6D40-11FB-4C1E-AD25-2786FEEE39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26a388-00c0-471e-aeb5-f8ae3f8639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5AA5D8-3D49-4D1A-B9B1-82FADE36E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Professional%20Resume.dot</Template>
  <TotalTime>11</TotalTime>
  <Pages>1</Pages>
  <Words>1064</Words>
  <Characters>6069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Professional Resume</vt:lpstr>
    </vt:vector>
  </TitlesOfParts>
  <Company>Microsoft Corp.</Company>
  <LinksUpToDate>false</LinksUpToDate>
  <CharactersWithSpaces>7119</CharactersWithSpaces>
  <SharedDoc>false</SharedDoc>
  <HLinks>
    <vt:vector size="6" baseType="variant">
      <vt:variant>
        <vt:i4>1900597</vt:i4>
      </vt:variant>
      <vt:variant>
        <vt:i4>0</vt:i4>
      </vt:variant>
      <vt:variant>
        <vt:i4>0</vt:i4>
      </vt:variant>
      <vt:variant>
        <vt:i4>5</vt:i4>
      </vt:variant>
      <vt:variant>
        <vt:lpwstr>mailto:asaish1084@gmail.com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Resume</dc:title>
  <dc:subject/>
  <dc:creator>mcb</dc:creator>
  <cp:keywords/>
  <cp:lastModifiedBy>Asad Haidery</cp:lastModifiedBy>
  <cp:revision>9</cp:revision>
  <cp:lastPrinted>2010-12-13T19:46:00Z</cp:lastPrinted>
  <dcterms:created xsi:type="dcterms:W3CDTF">2024-03-18T22:22:00Z</dcterms:created>
  <dcterms:modified xsi:type="dcterms:W3CDTF">2024-04-21T19:33:00Z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2000113000</vt:i4>
  </property>
  <property fmtid="{D5CDD505-2E9C-101B-9397-08002B2CF9AE}" pid="4" name="LCID">
    <vt:i4>1033</vt:i4>
  </property>
  <property fmtid="{D5CDD505-2E9C-101B-9397-08002B2CF9AE}" pid="5" name="lcf76f155ced4ddcb4097134ff3c332f">
    <vt:lpwstr/>
  </property>
</Properties>
</file>