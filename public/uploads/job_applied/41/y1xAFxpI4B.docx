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A06F5" w14:textId="04CAE726" w:rsidR="0035782D" w:rsidRPr="00B02FD0" w:rsidRDefault="00781F10" w:rsidP="00017B94">
      <w:pPr>
        <w:spacing w:after="200" w:line="276" w:lineRule="auto"/>
        <w:rPr>
          <w:rFonts w:cs="Times"/>
          <w:b/>
          <w:bCs/>
          <w:noProof w:val="0"/>
          <w:sz w:val="48"/>
          <w:szCs w:val="28"/>
          <w:lang w:val="en-US"/>
        </w:rPr>
      </w:pPr>
      <w:r w:rsidRPr="00B02FD0">
        <w:rPr>
          <w:rFonts w:cs="Times"/>
          <w:b/>
          <w:bCs/>
          <w:noProof w:val="0"/>
          <w:sz w:val="48"/>
          <w:szCs w:val="28"/>
          <w:lang w:val="en-US"/>
        </w:rPr>
        <w:t>Joshua Stone</w:t>
      </w:r>
    </w:p>
    <w:p w14:paraId="1D330CD5" w14:textId="5CF54878" w:rsidR="0035782D" w:rsidRPr="00B02FD0" w:rsidRDefault="0035782D" w:rsidP="0035782D">
      <w:pPr>
        <w:pStyle w:val="Header"/>
        <w:rPr>
          <w:b/>
          <w:sz w:val="20"/>
          <w:szCs w:val="20"/>
        </w:rPr>
      </w:pPr>
    </w:p>
    <w:p w14:paraId="4A80195A" w14:textId="4DA0048D" w:rsidR="00017B94" w:rsidRPr="00B02FD0" w:rsidRDefault="00017B94" w:rsidP="00017B94">
      <w:pPr>
        <w:spacing w:after="200" w:line="276" w:lineRule="auto"/>
        <w:rPr>
          <w:sz w:val="20"/>
          <w:szCs w:val="20"/>
          <w:u w:val="single"/>
        </w:rPr>
      </w:pPr>
      <w:r w:rsidRPr="00B02FD0">
        <w:rPr>
          <w:rFonts w:cs="Times"/>
          <w:b/>
          <w:bCs/>
          <w:noProof w:val="0"/>
          <w:sz w:val="20"/>
          <w:szCs w:val="20"/>
          <w:u w:val="single"/>
          <w:lang w:val="en-US"/>
        </w:rPr>
        <w:t>P</w:t>
      </w:r>
      <w:r w:rsidR="004400B0" w:rsidRPr="00B02FD0">
        <w:rPr>
          <w:rFonts w:cs="Times"/>
          <w:b/>
          <w:bCs/>
          <w:noProof w:val="0"/>
          <w:sz w:val="20"/>
          <w:szCs w:val="20"/>
          <w:u w:val="single"/>
          <w:lang w:val="en-US"/>
        </w:rPr>
        <w:t>ROFILE</w:t>
      </w:r>
    </w:p>
    <w:p w14:paraId="0848FBB2" w14:textId="324168D4" w:rsidR="001D6A9F" w:rsidRPr="00B02FD0" w:rsidRDefault="00B02FD0" w:rsidP="001D6A9F">
      <w:pPr>
        <w:spacing w:after="200" w:line="276" w:lineRule="auto"/>
        <w:rPr>
          <w:rFonts w:cs="Times"/>
          <w:b/>
          <w:bCs/>
          <w:noProof w:val="0"/>
          <w:sz w:val="20"/>
          <w:szCs w:val="20"/>
          <w:lang w:val="en-US"/>
        </w:rPr>
      </w:pPr>
      <w:r>
        <w:rPr>
          <w:sz w:val="20"/>
          <w:szCs w:val="20"/>
        </w:rPr>
        <w:t>A part qualfiied ACCA accountant with an extravagent work ethic complimented by</w:t>
      </w:r>
      <w:r w:rsidR="00781F10" w:rsidRPr="00B02FD0">
        <w:rPr>
          <w:sz w:val="20"/>
          <w:szCs w:val="20"/>
        </w:rPr>
        <w:t xml:space="preserve"> a Bachelors Degree </w:t>
      </w:r>
      <w:r>
        <w:rPr>
          <w:sz w:val="20"/>
          <w:szCs w:val="20"/>
        </w:rPr>
        <w:t xml:space="preserve"> with </w:t>
      </w:r>
      <w:r w:rsidR="00781F10" w:rsidRPr="00B02FD0">
        <w:rPr>
          <w:sz w:val="20"/>
          <w:szCs w:val="20"/>
        </w:rPr>
        <w:t>Honours in Accounting</w:t>
      </w:r>
      <w:r>
        <w:rPr>
          <w:sz w:val="20"/>
          <w:szCs w:val="20"/>
        </w:rPr>
        <w:t>.</w:t>
      </w:r>
      <w:r w:rsidR="00781F10" w:rsidRPr="00B02FD0">
        <w:rPr>
          <w:sz w:val="20"/>
          <w:szCs w:val="20"/>
        </w:rPr>
        <w:t xml:space="preserve"> Equipped through </w:t>
      </w:r>
      <w:r>
        <w:rPr>
          <w:sz w:val="20"/>
          <w:szCs w:val="20"/>
        </w:rPr>
        <w:t>a combination of acad</w:t>
      </w:r>
      <w:r w:rsidR="00104487">
        <w:rPr>
          <w:sz w:val="20"/>
          <w:szCs w:val="20"/>
        </w:rPr>
        <w:t>e</w:t>
      </w:r>
      <w:r>
        <w:rPr>
          <w:sz w:val="20"/>
          <w:szCs w:val="20"/>
        </w:rPr>
        <w:t>mic know how</w:t>
      </w:r>
      <w:r w:rsidR="00781F10" w:rsidRPr="00B02FD0">
        <w:rPr>
          <w:sz w:val="20"/>
          <w:szCs w:val="20"/>
        </w:rPr>
        <w:t xml:space="preserve"> and practical hands-on experience</w:t>
      </w:r>
      <w:r w:rsidR="00104487">
        <w:rPr>
          <w:sz w:val="20"/>
          <w:szCs w:val="20"/>
        </w:rPr>
        <w:t xml:space="preserve"> through a mixture of transactional finance roles, looking to strengthen and further add to my portfolio of knowledge and skills.</w:t>
      </w:r>
      <w:r w:rsidR="00781F10" w:rsidRPr="00B02FD0">
        <w:rPr>
          <w:sz w:val="20"/>
          <w:szCs w:val="20"/>
        </w:rPr>
        <w:t xml:space="preserve"> </w:t>
      </w:r>
      <w:r w:rsidR="00104487">
        <w:rPr>
          <w:sz w:val="20"/>
          <w:szCs w:val="20"/>
        </w:rPr>
        <w:t>W</w:t>
      </w:r>
      <w:r w:rsidR="00781F10" w:rsidRPr="00B02FD0">
        <w:rPr>
          <w:sz w:val="20"/>
          <w:szCs w:val="20"/>
        </w:rPr>
        <w:t xml:space="preserve">ith technical accounting </w:t>
      </w:r>
      <w:r w:rsidR="00104487">
        <w:rPr>
          <w:sz w:val="20"/>
          <w:szCs w:val="20"/>
        </w:rPr>
        <w:t xml:space="preserve">prowess </w:t>
      </w:r>
      <w:r w:rsidR="00781F10" w:rsidRPr="00B02FD0">
        <w:rPr>
          <w:sz w:val="20"/>
          <w:szCs w:val="20"/>
        </w:rPr>
        <w:t xml:space="preserve"> analytical problem solving</w:t>
      </w:r>
      <w:r w:rsidR="00104487">
        <w:rPr>
          <w:sz w:val="20"/>
          <w:szCs w:val="20"/>
        </w:rPr>
        <w:t xml:space="preserve"> capabilities</w:t>
      </w:r>
      <w:r w:rsidR="00781F10" w:rsidRPr="00B02FD0">
        <w:rPr>
          <w:sz w:val="20"/>
          <w:szCs w:val="20"/>
        </w:rPr>
        <w:t>, a</w:t>
      </w:r>
      <w:r w:rsidR="00104487">
        <w:rPr>
          <w:sz w:val="20"/>
          <w:szCs w:val="20"/>
        </w:rPr>
        <w:t>nd strong</w:t>
      </w:r>
      <w:r w:rsidR="00781F10" w:rsidRPr="00B02FD0">
        <w:rPr>
          <w:sz w:val="20"/>
          <w:szCs w:val="20"/>
        </w:rPr>
        <w:t xml:space="preserve"> understanding of </w:t>
      </w:r>
      <w:r w:rsidR="00104487">
        <w:rPr>
          <w:sz w:val="20"/>
          <w:szCs w:val="20"/>
        </w:rPr>
        <w:t xml:space="preserve">core accounting principles I am ready to catapult into a higher finance position. My </w:t>
      </w:r>
      <w:r w:rsidR="00781F10" w:rsidRPr="00B02FD0">
        <w:rPr>
          <w:sz w:val="20"/>
          <w:szCs w:val="20"/>
        </w:rPr>
        <w:t>enthusias</w:t>
      </w:r>
      <w:r w:rsidR="00104487">
        <w:rPr>
          <w:sz w:val="20"/>
          <w:szCs w:val="20"/>
        </w:rPr>
        <w:t>m, drive and ambition can help propel me to the next stafe of my career with</w:t>
      </w:r>
      <w:r w:rsidR="00781F10" w:rsidRPr="00B02FD0">
        <w:rPr>
          <w:sz w:val="20"/>
          <w:szCs w:val="20"/>
        </w:rPr>
        <w:t xml:space="preserve">in accounting </w:t>
      </w:r>
      <w:r w:rsidR="00104487">
        <w:rPr>
          <w:sz w:val="20"/>
          <w:szCs w:val="20"/>
        </w:rPr>
        <w:t>and finance.</w:t>
      </w:r>
      <w:r w:rsidR="001D6A9F" w:rsidRPr="00B02FD0">
        <w:rPr>
          <w:rFonts w:cs="Times"/>
          <w:b/>
          <w:bCs/>
          <w:noProof w:val="0"/>
          <w:sz w:val="20"/>
          <w:szCs w:val="20"/>
          <w:lang w:val="en-US"/>
        </w:rPr>
        <w:t xml:space="preserve"> </w:t>
      </w:r>
    </w:p>
    <w:p w14:paraId="32EEDEBA" w14:textId="3CAEE096" w:rsidR="00E2194F" w:rsidRPr="00B02FD0" w:rsidRDefault="00B02FD0" w:rsidP="00E2194F">
      <w:pPr>
        <w:spacing w:line="360" w:lineRule="auto"/>
        <w:rPr>
          <w:rFonts w:cs="Times"/>
          <w:b/>
          <w:bCs/>
          <w:noProof w:val="0"/>
          <w:sz w:val="20"/>
          <w:szCs w:val="20"/>
          <w:u w:val="single"/>
          <w:lang w:val="en-US"/>
        </w:rPr>
      </w:pPr>
      <w:r w:rsidRPr="00B02FD0">
        <w:rPr>
          <w:rFonts w:cs="Times"/>
          <w:b/>
          <w:bCs/>
          <w:noProof w:val="0"/>
          <w:sz w:val="20"/>
          <w:szCs w:val="20"/>
          <w:u w:val="single"/>
          <w:lang w:val="en-US"/>
        </w:rPr>
        <w:t>QUALIFICATIONS</w:t>
      </w:r>
    </w:p>
    <w:p w14:paraId="7DE15009" w14:textId="6606C59B" w:rsidR="00E2194F" w:rsidRPr="00B02FD0" w:rsidRDefault="00781F10" w:rsidP="00E2194F">
      <w:pPr>
        <w:spacing w:line="360" w:lineRule="auto"/>
        <w:rPr>
          <w:rFonts w:cs="Times"/>
          <w:b/>
          <w:bCs/>
          <w:i/>
          <w:iCs/>
          <w:noProof w:val="0"/>
          <w:sz w:val="20"/>
          <w:szCs w:val="20"/>
          <w:lang w:val="en-US"/>
        </w:rPr>
      </w:pPr>
      <w:r w:rsidRPr="00B02FD0">
        <w:rPr>
          <w:rFonts w:cs="Times"/>
          <w:b/>
          <w:bCs/>
          <w:i/>
          <w:iCs/>
          <w:noProof w:val="0"/>
          <w:sz w:val="20"/>
          <w:szCs w:val="20"/>
          <w:lang w:val="en-US"/>
        </w:rPr>
        <w:t>ACCA</w:t>
      </w:r>
      <w:r w:rsidR="00E2194F" w:rsidRPr="00B02FD0">
        <w:rPr>
          <w:rFonts w:cs="Times"/>
          <w:b/>
          <w:bCs/>
          <w:i/>
          <w:iCs/>
          <w:noProof w:val="0"/>
          <w:sz w:val="20"/>
          <w:szCs w:val="20"/>
          <w:lang w:val="en-US"/>
        </w:rPr>
        <w:t xml:space="preserve"> </w:t>
      </w:r>
      <w:r w:rsidR="00AA0317" w:rsidRPr="00B02FD0">
        <w:rPr>
          <w:rFonts w:cs="Times"/>
          <w:b/>
          <w:bCs/>
          <w:i/>
          <w:iCs/>
          <w:noProof w:val="0"/>
          <w:sz w:val="20"/>
          <w:szCs w:val="20"/>
          <w:lang w:val="en-US"/>
        </w:rPr>
        <w:t>Part Qualified</w:t>
      </w:r>
      <w:r w:rsidR="006A1CB5" w:rsidRPr="00B02FD0">
        <w:rPr>
          <w:rFonts w:cs="Times"/>
          <w:b/>
          <w:bCs/>
          <w:i/>
          <w:iCs/>
          <w:noProof w:val="0"/>
          <w:sz w:val="20"/>
          <w:szCs w:val="20"/>
          <w:lang w:val="en-US"/>
        </w:rPr>
        <w:t xml:space="preserve"> Accountant</w:t>
      </w:r>
      <w:r w:rsidR="00284198" w:rsidRPr="00B02FD0">
        <w:rPr>
          <w:rFonts w:cs="Times"/>
          <w:b/>
          <w:bCs/>
          <w:i/>
          <w:iCs/>
          <w:noProof w:val="0"/>
          <w:sz w:val="20"/>
          <w:szCs w:val="20"/>
          <w:lang w:val="en-US"/>
        </w:rPr>
        <w:t xml:space="preserve"> </w:t>
      </w:r>
      <w:r w:rsidR="00B02FD0" w:rsidRPr="00B02FD0">
        <w:rPr>
          <w:rFonts w:cs="Times"/>
          <w:b/>
          <w:bCs/>
          <w:i/>
          <w:iCs/>
          <w:noProof w:val="0"/>
          <w:sz w:val="20"/>
          <w:szCs w:val="20"/>
          <w:lang w:val="en-US"/>
        </w:rPr>
        <w:t>- 9</w:t>
      </w:r>
      <w:r w:rsidRPr="00B02FD0">
        <w:rPr>
          <w:rFonts w:cs="Times"/>
          <w:b/>
          <w:bCs/>
          <w:i/>
          <w:iCs/>
          <w:noProof w:val="0"/>
          <w:sz w:val="20"/>
          <w:szCs w:val="20"/>
          <w:lang w:val="en-US"/>
        </w:rPr>
        <w:t xml:space="preserve"> exemptions</w:t>
      </w:r>
    </w:p>
    <w:p w14:paraId="47C876A9" w14:textId="3D3E1D84" w:rsidR="00E2194F" w:rsidRPr="00B02FD0" w:rsidRDefault="00781F10" w:rsidP="00E2194F">
      <w:pPr>
        <w:spacing w:line="360" w:lineRule="auto"/>
        <w:rPr>
          <w:rFonts w:cstheme="majorBidi"/>
          <w:b/>
          <w:i/>
          <w:sz w:val="20"/>
          <w:szCs w:val="20"/>
        </w:rPr>
      </w:pPr>
      <w:r w:rsidRPr="00B02FD0">
        <w:rPr>
          <w:rFonts w:cstheme="majorBidi"/>
          <w:b/>
          <w:i/>
          <w:sz w:val="20"/>
          <w:szCs w:val="20"/>
        </w:rPr>
        <w:t>University of central Lancashire</w:t>
      </w:r>
      <w:r w:rsidR="00E2194F" w:rsidRPr="00B02FD0">
        <w:rPr>
          <w:rFonts w:cstheme="majorBidi"/>
          <w:b/>
          <w:i/>
          <w:sz w:val="20"/>
          <w:szCs w:val="20"/>
        </w:rPr>
        <w:t xml:space="preserve"> 201</w:t>
      </w:r>
      <w:r w:rsidRPr="00B02FD0">
        <w:rPr>
          <w:rFonts w:cstheme="majorBidi"/>
          <w:b/>
          <w:i/>
          <w:sz w:val="20"/>
          <w:szCs w:val="20"/>
        </w:rPr>
        <w:t>3</w:t>
      </w:r>
      <w:r w:rsidR="00E2194F" w:rsidRPr="00B02FD0">
        <w:rPr>
          <w:rFonts w:cstheme="majorBidi"/>
          <w:b/>
          <w:i/>
          <w:sz w:val="20"/>
          <w:szCs w:val="20"/>
        </w:rPr>
        <w:t>-201</w:t>
      </w:r>
      <w:r w:rsidRPr="00B02FD0">
        <w:rPr>
          <w:rFonts w:cstheme="majorBidi"/>
          <w:b/>
          <w:i/>
          <w:sz w:val="20"/>
          <w:szCs w:val="20"/>
        </w:rPr>
        <w:t>6</w:t>
      </w:r>
    </w:p>
    <w:p w14:paraId="06C05E82" w14:textId="3B65A7B0" w:rsidR="00E2194F" w:rsidRPr="00B02FD0" w:rsidRDefault="00E2194F" w:rsidP="00E2194F">
      <w:pPr>
        <w:spacing w:line="360" w:lineRule="auto"/>
        <w:rPr>
          <w:rFonts w:cstheme="majorBidi"/>
          <w:sz w:val="20"/>
          <w:szCs w:val="20"/>
        </w:rPr>
      </w:pPr>
      <w:r w:rsidRPr="00B02FD0">
        <w:rPr>
          <w:rFonts w:cstheme="majorBidi"/>
          <w:sz w:val="20"/>
          <w:szCs w:val="20"/>
        </w:rPr>
        <w:t>BA Hons Accounting</w:t>
      </w:r>
      <w:r w:rsidR="00781F10" w:rsidRPr="00B02FD0">
        <w:rPr>
          <w:rFonts w:cstheme="majorBidi"/>
          <w:sz w:val="20"/>
          <w:szCs w:val="20"/>
        </w:rPr>
        <w:t xml:space="preserve"> </w:t>
      </w:r>
      <w:r w:rsidRPr="00B02FD0">
        <w:rPr>
          <w:rFonts w:cstheme="majorBidi"/>
          <w:sz w:val="20"/>
          <w:szCs w:val="20"/>
        </w:rPr>
        <w:t xml:space="preserve"> - 2:</w:t>
      </w:r>
      <w:r w:rsidR="00781F10" w:rsidRPr="00B02FD0">
        <w:rPr>
          <w:rFonts w:cstheme="majorBidi"/>
          <w:sz w:val="20"/>
          <w:szCs w:val="20"/>
        </w:rPr>
        <w:t>2</w:t>
      </w:r>
    </w:p>
    <w:p w14:paraId="1CF660B1" w14:textId="5CD3E245" w:rsidR="00E2194F" w:rsidRPr="00B02FD0" w:rsidRDefault="00781F10" w:rsidP="00E2194F">
      <w:pPr>
        <w:spacing w:line="360" w:lineRule="auto"/>
        <w:rPr>
          <w:rFonts w:cstheme="majorBidi"/>
          <w:b/>
          <w:i/>
          <w:sz w:val="20"/>
          <w:szCs w:val="20"/>
        </w:rPr>
      </w:pPr>
      <w:r w:rsidRPr="00B02FD0">
        <w:rPr>
          <w:rFonts w:cstheme="majorBidi"/>
          <w:b/>
          <w:i/>
          <w:sz w:val="20"/>
          <w:szCs w:val="20"/>
        </w:rPr>
        <w:t xml:space="preserve">Newman college </w:t>
      </w:r>
      <w:r w:rsidR="00E2194F" w:rsidRPr="00B02FD0">
        <w:rPr>
          <w:rFonts w:cstheme="majorBidi"/>
          <w:b/>
          <w:i/>
          <w:sz w:val="20"/>
          <w:szCs w:val="20"/>
        </w:rPr>
        <w:t>201</w:t>
      </w:r>
      <w:r w:rsidRPr="00B02FD0">
        <w:rPr>
          <w:rFonts w:cstheme="majorBidi"/>
          <w:b/>
          <w:i/>
          <w:sz w:val="20"/>
          <w:szCs w:val="20"/>
        </w:rPr>
        <w:t>1</w:t>
      </w:r>
      <w:r w:rsidR="00E2194F" w:rsidRPr="00B02FD0">
        <w:rPr>
          <w:rFonts w:cstheme="majorBidi"/>
          <w:b/>
          <w:i/>
          <w:sz w:val="20"/>
          <w:szCs w:val="20"/>
        </w:rPr>
        <w:t xml:space="preserve"> – 201</w:t>
      </w:r>
      <w:r w:rsidRPr="00B02FD0">
        <w:rPr>
          <w:rFonts w:cstheme="majorBidi"/>
          <w:b/>
          <w:i/>
          <w:sz w:val="20"/>
          <w:szCs w:val="20"/>
        </w:rPr>
        <w:t>3</w:t>
      </w:r>
    </w:p>
    <w:p w14:paraId="121420B6" w14:textId="442E40AF" w:rsidR="00E2194F" w:rsidRPr="00B02FD0" w:rsidRDefault="00781F10" w:rsidP="00E2194F">
      <w:pPr>
        <w:spacing w:line="360" w:lineRule="auto"/>
        <w:rPr>
          <w:sz w:val="20"/>
          <w:szCs w:val="20"/>
        </w:rPr>
      </w:pPr>
      <w:r w:rsidRPr="00B02FD0">
        <w:rPr>
          <w:sz w:val="20"/>
          <w:szCs w:val="20"/>
        </w:rPr>
        <w:t>A level Accounting - C</w:t>
      </w:r>
    </w:p>
    <w:p w14:paraId="40A11653" w14:textId="29593495" w:rsidR="00781F10" w:rsidRPr="00B02FD0" w:rsidRDefault="00781F10" w:rsidP="00E2194F">
      <w:pPr>
        <w:spacing w:line="360" w:lineRule="auto"/>
        <w:rPr>
          <w:rFonts w:cstheme="majorBidi"/>
          <w:b/>
          <w:i/>
          <w:sz w:val="20"/>
          <w:szCs w:val="20"/>
        </w:rPr>
      </w:pPr>
      <w:r w:rsidRPr="00B02FD0">
        <w:rPr>
          <w:sz w:val="20"/>
          <w:szCs w:val="20"/>
        </w:rPr>
        <w:t>Double BTEC Business studies - Double D*</w:t>
      </w:r>
    </w:p>
    <w:p w14:paraId="2937A38F" w14:textId="4AB383EC" w:rsidR="00E2194F" w:rsidRPr="00B02FD0" w:rsidRDefault="00781F10" w:rsidP="00E2194F">
      <w:pPr>
        <w:pStyle w:val="ListBullet"/>
        <w:numPr>
          <w:ilvl w:val="0"/>
          <w:numId w:val="0"/>
        </w:numPr>
        <w:rPr>
          <w:b/>
          <w:i/>
        </w:rPr>
      </w:pPr>
      <w:r w:rsidRPr="00B02FD0">
        <w:rPr>
          <w:b/>
          <w:i/>
        </w:rPr>
        <w:t>Ashton Community Science College (High School)</w:t>
      </w:r>
      <w:r w:rsidRPr="00B02FD0">
        <w:rPr>
          <w:b/>
          <w:i/>
        </w:rPr>
        <w:t xml:space="preserve"> </w:t>
      </w:r>
      <w:r w:rsidR="00E2194F" w:rsidRPr="00B02FD0">
        <w:rPr>
          <w:b/>
          <w:i/>
        </w:rPr>
        <w:t>200</w:t>
      </w:r>
      <w:r w:rsidRPr="00B02FD0">
        <w:rPr>
          <w:b/>
          <w:i/>
        </w:rPr>
        <w:t>6</w:t>
      </w:r>
      <w:r w:rsidR="00E2194F" w:rsidRPr="00B02FD0">
        <w:rPr>
          <w:b/>
          <w:i/>
        </w:rPr>
        <w:t xml:space="preserve"> – May 201</w:t>
      </w:r>
      <w:r w:rsidRPr="00B02FD0">
        <w:rPr>
          <w:b/>
          <w:i/>
        </w:rPr>
        <w:t>1</w:t>
      </w:r>
    </w:p>
    <w:p w14:paraId="568A7CB0" w14:textId="55A2657E" w:rsidR="00E2194F" w:rsidRPr="00B02FD0" w:rsidRDefault="00E2194F" w:rsidP="00E2194F">
      <w:pPr>
        <w:pStyle w:val="ListBullet"/>
        <w:numPr>
          <w:ilvl w:val="0"/>
          <w:numId w:val="0"/>
        </w:numPr>
      </w:pPr>
      <w:proofErr w:type="spellStart"/>
      <w:r w:rsidRPr="00B02FD0">
        <w:t>Maths</w:t>
      </w:r>
      <w:proofErr w:type="spellEnd"/>
      <w:r w:rsidRPr="00B02FD0">
        <w:t xml:space="preserve"> </w:t>
      </w:r>
      <w:r w:rsidR="00781F10" w:rsidRPr="00B02FD0">
        <w:t>– A,</w:t>
      </w:r>
      <w:r w:rsidRPr="00B02FD0">
        <w:t xml:space="preserve"> English </w:t>
      </w:r>
      <w:r w:rsidR="00781F10" w:rsidRPr="00B02FD0">
        <w:t>– C,</w:t>
      </w:r>
      <w:r w:rsidRPr="00B02FD0">
        <w:t xml:space="preserve"> ICT </w:t>
      </w:r>
      <w:r w:rsidR="00781F10" w:rsidRPr="00B02FD0">
        <w:t>– Merit,</w:t>
      </w:r>
      <w:r w:rsidRPr="00B02FD0">
        <w:t xml:space="preserve"> </w:t>
      </w:r>
      <w:r w:rsidR="00781F10" w:rsidRPr="00B02FD0">
        <w:t xml:space="preserve">Applied </w:t>
      </w:r>
      <w:r w:rsidRPr="00B02FD0">
        <w:t xml:space="preserve">Science Merit, </w:t>
      </w:r>
      <w:r w:rsidR="00781F10" w:rsidRPr="00B02FD0">
        <w:t>Graphics – C, Geography - C</w:t>
      </w:r>
    </w:p>
    <w:p w14:paraId="7E350691" w14:textId="77777777" w:rsidR="00B02FD0" w:rsidRDefault="00B02FD0" w:rsidP="001D6A9F">
      <w:pPr>
        <w:spacing w:after="200" w:line="276" w:lineRule="auto"/>
        <w:rPr>
          <w:rFonts w:cs="Times"/>
          <w:b/>
          <w:bCs/>
          <w:noProof w:val="0"/>
          <w:sz w:val="20"/>
          <w:szCs w:val="20"/>
          <w:lang w:val="en-US"/>
        </w:rPr>
      </w:pPr>
    </w:p>
    <w:p w14:paraId="0B7CBC68" w14:textId="2CA62DBA" w:rsidR="004400B0" w:rsidRPr="00B02FD0" w:rsidRDefault="00017B94" w:rsidP="001D6A9F">
      <w:pPr>
        <w:spacing w:after="200" w:line="276" w:lineRule="auto"/>
        <w:rPr>
          <w:rFonts w:cs="Times"/>
          <w:b/>
          <w:bCs/>
          <w:noProof w:val="0"/>
          <w:sz w:val="20"/>
          <w:szCs w:val="20"/>
          <w:u w:val="single"/>
          <w:lang w:val="en-US"/>
        </w:rPr>
      </w:pPr>
      <w:r w:rsidRPr="00B02FD0">
        <w:rPr>
          <w:rFonts w:cs="Times"/>
          <w:b/>
          <w:bCs/>
          <w:noProof w:val="0"/>
          <w:sz w:val="20"/>
          <w:szCs w:val="20"/>
          <w:u w:val="single"/>
          <w:lang w:val="en-US"/>
        </w:rPr>
        <w:t xml:space="preserve">EMPLOYMENT </w:t>
      </w:r>
      <w:r w:rsidR="00224066" w:rsidRPr="00B02FD0">
        <w:rPr>
          <w:rFonts w:cs="Times"/>
          <w:b/>
          <w:bCs/>
          <w:noProof w:val="0"/>
          <w:sz w:val="20"/>
          <w:szCs w:val="20"/>
          <w:u w:val="single"/>
          <w:lang w:val="en-US"/>
        </w:rPr>
        <w:t>HISTORY</w:t>
      </w:r>
    </w:p>
    <w:p w14:paraId="2AB64E1D" w14:textId="3E617225" w:rsidR="003938C5" w:rsidRPr="00B02FD0" w:rsidRDefault="00431C54" w:rsidP="004400B0">
      <w:pPr>
        <w:spacing w:line="360" w:lineRule="auto"/>
        <w:rPr>
          <w:rFonts w:cstheme="majorBidi"/>
          <w:b/>
          <w:i/>
          <w:sz w:val="20"/>
          <w:szCs w:val="20"/>
        </w:rPr>
      </w:pPr>
      <w:r w:rsidRPr="00B02FD0">
        <w:rPr>
          <w:rFonts w:cstheme="majorBidi"/>
          <w:b/>
          <w:i/>
          <w:sz w:val="20"/>
          <w:szCs w:val="20"/>
        </w:rPr>
        <w:t>Accounts Rece</w:t>
      </w:r>
      <w:r w:rsidR="00EF2916" w:rsidRPr="00B02FD0">
        <w:rPr>
          <w:rFonts w:cstheme="majorBidi"/>
          <w:b/>
          <w:i/>
          <w:sz w:val="20"/>
          <w:szCs w:val="20"/>
        </w:rPr>
        <w:t>i</w:t>
      </w:r>
      <w:r w:rsidRPr="00B02FD0">
        <w:rPr>
          <w:rFonts w:cstheme="majorBidi"/>
          <w:b/>
          <w:i/>
          <w:sz w:val="20"/>
          <w:szCs w:val="20"/>
        </w:rPr>
        <w:t>vable</w:t>
      </w:r>
      <w:r w:rsidR="008007CF" w:rsidRPr="00B02FD0">
        <w:rPr>
          <w:rFonts w:cstheme="majorBidi"/>
          <w:b/>
          <w:i/>
          <w:sz w:val="20"/>
          <w:szCs w:val="20"/>
        </w:rPr>
        <w:t xml:space="preserve"> Assistant </w:t>
      </w:r>
      <w:r w:rsidR="00781F10" w:rsidRPr="00B02FD0">
        <w:rPr>
          <w:rFonts w:cstheme="majorBidi"/>
          <w:b/>
          <w:i/>
          <w:sz w:val="20"/>
          <w:szCs w:val="20"/>
        </w:rPr>
        <w:t>October</w:t>
      </w:r>
      <w:r w:rsidR="008007CF" w:rsidRPr="00B02FD0">
        <w:rPr>
          <w:rFonts w:cstheme="majorBidi"/>
          <w:b/>
          <w:i/>
          <w:sz w:val="20"/>
          <w:szCs w:val="20"/>
        </w:rPr>
        <w:t xml:space="preserve"> 2021 – Current </w:t>
      </w:r>
      <w:r w:rsidR="00C04F7E" w:rsidRPr="00B02FD0">
        <w:rPr>
          <w:rFonts w:cstheme="majorBidi"/>
          <w:b/>
          <w:i/>
          <w:sz w:val="20"/>
          <w:szCs w:val="20"/>
        </w:rPr>
        <w:t xml:space="preserve"> </w:t>
      </w:r>
      <w:r w:rsidR="00781F10" w:rsidRPr="00B02FD0">
        <w:rPr>
          <w:rFonts w:cstheme="majorBidi"/>
          <w:b/>
          <w:i/>
          <w:sz w:val="20"/>
          <w:szCs w:val="20"/>
        </w:rPr>
        <w:t xml:space="preserve">at </w:t>
      </w:r>
      <w:r w:rsidR="00C04F7E" w:rsidRPr="00B02FD0">
        <w:rPr>
          <w:rFonts w:cstheme="majorBidi"/>
          <w:b/>
          <w:i/>
          <w:sz w:val="20"/>
          <w:szCs w:val="20"/>
        </w:rPr>
        <w:t xml:space="preserve"> </w:t>
      </w:r>
      <w:r w:rsidR="00C00DC7" w:rsidRPr="00B02FD0">
        <w:rPr>
          <w:rFonts w:cstheme="majorBidi"/>
          <w:b/>
          <w:i/>
          <w:sz w:val="20"/>
          <w:szCs w:val="20"/>
        </w:rPr>
        <w:t xml:space="preserve">Dnata </w:t>
      </w:r>
      <w:r w:rsidR="008007CF" w:rsidRPr="00B02FD0">
        <w:rPr>
          <w:rFonts w:cstheme="majorBidi"/>
          <w:b/>
          <w:i/>
          <w:sz w:val="20"/>
          <w:szCs w:val="20"/>
        </w:rPr>
        <w:t>Travel Group</w:t>
      </w:r>
      <w:r w:rsidR="00901B03" w:rsidRPr="00B02FD0">
        <w:rPr>
          <w:rFonts w:cstheme="majorBidi"/>
          <w:b/>
          <w:i/>
          <w:sz w:val="20"/>
          <w:szCs w:val="20"/>
        </w:rPr>
        <w:t xml:space="preserve"> UK</w:t>
      </w:r>
      <w:r w:rsidR="008007CF" w:rsidRPr="00B02FD0">
        <w:rPr>
          <w:rFonts w:cstheme="majorBidi"/>
          <w:b/>
          <w:i/>
          <w:sz w:val="20"/>
          <w:szCs w:val="20"/>
        </w:rPr>
        <w:t xml:space="preserve"> </w:t>
      </w:r>
    </w:p>
    <w:p w14:paraId="2B1DD47F" w14:textId="473FF414" w:rsidR="001D6A9F" w:rsidRPr="00B02FD0" w:rsidRDefault="00781F10" w:rsidP="008007CF">
      <w:pPr>
        <w:pStyle w:val="ListBullet"/>
      </w:pPr>
      <w:r w:rsidRPr="00B02FD0">
        <w:t>B</w:t>
      </w:r>
      <w:r w:rsidR="001D6A9F" w:rsidRPr="00B02FD0">
        <w:t>alance sheet reconciliations</w:t>
      </w:r>
      <w:r w:rsidRPr="00B02FD0">
        <w:t xml:space="preserve"> </w:t>
      </w:r>
      <w:r w:rsidR="00901B03" w:rsidRPr="00B02FD0">
        <w:t>for</w:t>
      </w:r>
      <w:r w:rsidRPr="00B02FD0">
        <w:t xml:space="preserve"> the several nominal</w:t>
      </w:r>
      <w:r w:rsidR="00901B03" w:rsidRPr="00B02FD0">
        <w:t xml:space="preserve"> codes</w:t>
      </w:r>
      <w:r w:rsidRPr="00B02FD0">
        <w:t xml:space="preserve"> for Netflights. </w:t>
      </w:r>
    </w:p>
    <w:p w14:paraId="326DE6F3" w14:textId="46418517" w:rsidR="001D6A9F" w:rsidRPr="00B02FD0" w:rsidRDefault="00781F10" w:rsidP="008007CF">
      <w:pPr>
        <w:pStyle w:val="ListBullet"/>
      </w:pPr>
      <w:r w:rsidRPr="00B02FD0">
        <w:t xml:space="preserve">Providing audit </w:t>
      </w:r>
      <w:r w:rsidR="006A1CB5" w:rsidRPr="00B02FD0">
        <w:t xml:space="preserve">samples </w:t>
      </w:r>
      <w:r w:rsidRPr="00B02FD0">
        <w:t xml:space="preserve">for PWC </w:t>
      </w:r>
      <w:r w:rsidR="006A1CB5" w:rsidRPr="00B02FD0">
        <w:t xml:space="preserve">including </w:t>
      </w:r>
      <w:r w:rsidRPr="00B02FD0">
        <w:t xml:space="preserve">prepayments, provisions, </w:t>
      </w:r>
      <w:proofErr w:type="gramStart"/>
      <w:r w:rsidRPr="00B02FD0">
        <w:t>accruals</w:t>
      </w:r>
      <w:proofErr w:type="gramEnd"/>
      <w:r w:rsidRPr="00B02FD0">
        <w:t xml:space="preserve"> and deferred revenue.</w:t>
      </w:r>
      <w:r w:rsidR="006A1CB5" w:rsidRPr="00B02FD0">
        <w:t xml:space="preserve"> </w:t>
      </w:r>
    </w:p>
    <w:p w14:paraId="3D41D7D0" w14:textId="56ECBCE9" w:rsidR="001D6A9F" w:rsidRPr="00B02FD0" w:rsidRDefault="00781F10" w:rsidP="008007CF">
      <w:pPr>
        <w:pStyle w:val="ListBullet"/>
      </w:pPr>
      <w:r w:rsidRPr="00B02FD0">
        <w:t>Building</w:t>
      </w:r>
      <w:r w:rsidR="001D6A9F" w:rsidRPr="00B02FD0">
        <w:t xml:space="preserve"> relationships with both internal and external stakeholders</w:t>
      </w:r>
      <w:r w:rsidR="006A1CB5" w:rsidRPr="00B02FD0">
        <w:t>.</w:t>
      </w:r>
    </w:p>
    <w:p w14:paraId="220110BE" w14:textId="52A49D83" w:rsidR="001D6A9F" w:rsidRPr="00B02FD0" w:rsidRDefault="00781F10" w:rsidP="008007CF">
      <w:pPr>
        <w:pStyle w:val="ListBullet"/>
      </w:pPr>
      <w:r w:rsidRPr="00B02FD0">
        <w:t xml:space="preserve">Effectively managing daily </w:t>
      </w:r>
      <w:r w:rsidR="001D6A9F" w:rsidRPr="00B02FD0">
        <w:t>account receivable queries</w:t>
      </w:r>
      <w:r w:rsidR="006A1CB5" w:rsidRPr="00B02FD0">
        <w:t xml:space="preserve"> </w:t>
      </w:r>
      <w:r w:rsidRPr="00B02FD0">
        <w:t>in accordance with SLA’s.</w:t>
      </w:r>
    </w:p>
    <w:p w14:paraId="05FF959A" w14:textId="61DB9776" w:rsidR="001D6A9F" w:rsidRPr="00B02FD0" w:rsidRDefault="00781F10" w:rsidP="008007CF">
      <w:pPr>
        <w:pStyle w:val="ListBullet"/>
      </w:pPr>
      <w:r w:rsidRPr="00B02FD0">
        <w:t>Aged debt management with external debt collectors Daniel Silvermans.</w:t>
      </w:r>
    </w:p>
    <w:p w14:paraId="4E720B30" w14:textId="6C8B1954" w:rsidR="002A4386" w:rsidRPr="00B02FD0" w:rsidRDefault="00F00009" w:rsidP="008007CF">
      <w:pPr>
        <w:pStyle w:val="ListBullet"/>
      </w:pPr>
      <w:r w:rsidRPr="00B02FD0">
        <w:t>Performing d</w:t>
      </w:r>
      <w:r w:rsidR="002A4386" w:rsidRPr="00B02FD0">
        <w:t>aily</w:t>
      </w:r>
      <w:r w:rsidR="00427C80" w:rsidRPr="00B02FD0">
        <w:t xml:space="preserve"> </w:t>
      </w:r>
      <w:r w:rsidR="002A4386" w:rsidRPr="00B02FD0">
        <w:t>bank reconciliations</w:t>
      </w:r>
      <w:r w:rsidRPr="00B02FD0">
        <w:t xml:space="preserve"> </w:t>
      </w:r>
      <w:r w:rsidR="00781F10" w:rsidRPr="00B02FD0">
        <w:t xml:space="preserve">from Barclays, </w:t>
      </w:r>
      <w:proofErr w:type="gramStart"/>
      <w:r w:rsidR="00781F10" w:rsidRPr="00B02FD0">
        <w:t>Amex</w:t>
      </w:r>
      <w:proofErr w:type="gramEnd"/>
      <w:r w:rsidR="00781F10" w:rsidRPr="00B02FD0">
        <w:t xml:space="preserve"> and </w:t>
      </w:r>
      <w:r w:rsidR="00B02FD0" w:rsidRPr="00B02FD0">
        <w:t>PayPal</w:t>
      </w:r>
      <w:r w:rsidR="00781F10" w:rsidRPr="00B02FD0">
        <w:t>.</w:t>
      </w:r>
    </w:p>
    <w:p w14:paraId="391ADB3C" w14:textId="103B86FB" w:rsidR="001D6A9F" w:rsidRPr="00B02FD0" w:rsidRDefault="00781F10" w:rsidP="008007CF">
      <w:pPr>
        <w:pStyle w:val="ListBullet"/>
      </w:pPr>
      <w:r w:rsidRPr="00B02FD0">
        <w:t xml:space="preserve">Use of </w:t>
      </w:r>
      <w:r w:rsidR="00F00009" w:rsidRPr="00B02FD0">
        <w:t xml:space="preserve">SAGE X3 to complete </w:t>
      </w:r>
      <w:r w:rsidRPr="00B02FD0">
        <w:t xml:space="preserve">sales ledger month end linking into the general ledger for preparation of monthly management accounts. </w:t>
      </w:r>
    </w:p>
    <w:p w14:paraId="56595FAB" w14:textId="30349086" w:rsidR="001D6A9F" w:rsidRPr="00B02FD0" w:rsidRDefault="001D6A9F" w:rsidP="008007CF">
      <w:pPr>
        <w:pStyle w:val="ListBullet"/>
      </w:pPr>
      <w:r w:rsidRPr="00B02FD0">
        <w:t xml:space="preserve">Successfully defending chargebacks </w:t>
      </w:r>
      <w:r w:rsidR="00781F10" w:rsidRPr="00B02FD0">
        <w:t xml:space="preserve">on Barclays, </w:t>
      </w:r>
      <w:proofErr w:type="gramStart"/>
      <w:r w:rsidR="00781F10" w:rsidRPr="00B02FD0">
        <w:t>Amex</w:t>
      </w:r>
      <w:proofErr w:type="gramEnd"/>
      <w:r w:rsidR="00781F10" w:rsidRPr="00B02FD0">
        <w:t xml:space="preserve"> and </w:t>
      </w:r>
      <w:r w:rsidR="00B02FD0" w:rsidRPr="00B02FD0">
        <w:t>PayPal</w:t>
      </w:r>
      <w:r w:rsidR="00781F10" w:rsidRPr="00B02FD0">
        <w:t xml:space="preserve"> </w:t>
      </w:r>
      <w:r w:rsidRPr="00B02FD0">
        <w:t xml:space="preserve">to </w:t>
      </w:r>
      <w:r w:rsidR="00781F10" w:rsidRPr="00B02FD0">
        <w:t>reduce</w:t>
      </w:r>
      <w:r w:rsidRPr="00B02FD0">
        <w:t xml:space="preserve"> losses to the business</w:t>
      </w:r>
      <w:r w:rsidR="007616A3" w:rsidRPr="00B02FD0">
        <w:t>.</w:t>
      </w:r>
    </w:p>
    <w:p w14:paraId="3DB7F8EA" w14:textId="48B6E07B" w:rsidR="001D6A9F" w:rsidRPr="00B02FD0" w:rsidRDefault="00901B03" w:rsidP="008007CF">
      <w:pPr>
        <w:pStyle w:val="ListBullet"/>
      </w:pPr>
      <w:r w:rsidRPr="00B02FD0">
        <w:t>High attentional to details required when checking</w:t>
      </w:r>
      <w:r w:rsidR="001D6A9F" w:rsidRPr="00B02FD0">
        <w:t xml:space="preserve"> Worldpay </w:t>
      </w:r>
      <w:r w:rsidRPr="00B02FD0">
        <w:t xml:space="preserve">for </w:t>
      </w:r>
      <w:r w:rsidR="00BF60A1" w:rsidRPr="00B02FD0">
        <w:t>potential fraud</w:t>
      </w:r>
      <w:r w:rsidRPr="00B02FD0">
        <w:t>ulent bookings to help reduce losses.</w:t>
      </w:r>
    </w:p>
    <w:p w14:paraId="08A8506B" w14:textId="19ADEA06" w:rsidR="00A737DB" w:rsidRPr="00B02FD0" w:rsidRDefault="00901B03" w:rsidP="008007CF">
      <w:pPr>
        <w:pStyle w:val="ListBullet"/>
      </w:pPr>
      <w:r w:rsidRPr="00B02FD0">
        <w:t>Assisting</w:t>
      </w:r>
      <w:r w:rsidR="00A737DB" w:rsidRPr="00B02FD0">
        <w:t xml:space="preserve"> the T</w:t>
      </w:r>
      <w:r w:rsidR="001D6A9F" w:rsidRPr="00B02FD0">
        <w:t xml:space="preserve">reasury </w:t>
      </w:r>
      <w:r w:rsidR="00A737DB" w:rsidRPr="00B02FD0">
        <w:t xml:space="preserve">team </w:t>
      </w:r>
      <w:r w:rsidRPr="00B02FD0">
        <w:t>in processing overhead runs</w:t>
      </w:r>
      <w:r w:rsidR="001D6A9F" w:rsidRPr="00B02FD0">
        <w:t xml:space="preserve"> </w:t>
      </w:r>
      <w:r w:rsidR="005A40B3" w:rsidRPr="00B02FD0">
        <w:t>o</w:t>
      </w:r>
      <w:r w:rsidR="001D6A9F" w:rsidRPr="00B02FD0">
        <w:t>n</w:t>
      </w:r>
      <w:r w:rsidRPr="00B02FD0">
        <w:t xml:space="preserve"> </w:t>
      </w:r>
      <w:r w:rsidR="001D6A9F" w:rsidRPr="00B02FD0">
        <w:t>Barclays in a timely manner</w:t>
      </w:r>
      <w:r w:rsidR="00A737DB" w:rsidRPr="00B02FD0">
        <w:t xml:space="preserve"> for </w:t>
      </w:r>
      <w:r w:rsidRPr="00B02FD0">
        <w:t>all</w:t>
      </w:r>
      <w:r w:rsidR="00A737DB" w:rsidRPr="00B02FD0">
        <w:t xml:space="preserve"> entities.</w:t>
      </w:r>
    </w:p>
    <w:p w14:paraId="34A5D90F" w14:textId="409EAF15" w:rsidR="008007CF" w:rsidRPr="00B02FD0" w:rsidRDefault="00901B03" w:rsidP="00A737DB">
      <w:pPr>
        <w:pStyle w:val="ListBullet"/>
      </w:pPr>
      <w:r w:rsidRPr="00B02FD0">
        <w:t>Successfully moving</w:t>
      </w:r>
      <w:r w:rsidR="00A737DB" w:rsidRPr="00B02FD0">
        <w:t xml:space="preserve"> </w:t>
      </w:r>
      <w:proofErr w:type="spellStart"/>
      <w:r w:rsidR="00A737DB" w:rsidRPr="00B02FD0">
        <w:t>i</w:t>
      </w:r>
      <w:proofErr w:type="spellEnd"/>
      <w:r w:rsidR="00A737DB" w:rsidRPr="00B02FD0">
        <w:rPr>
          <w:rStyle w:val="CommentReference"/>
          <w:rFonts w:eastAsiaTheme="minorHAnsi"/>
          <w:noProof/>
          <w:sz w:val="20"/>
          <w:szCs w:val="20"/>
          <w:lang w:val="en-GB"/>
        </w:rPr>
        <w:t>n</w:t>
      </w:r>
      <w:r w:rsidR="00A737DB" w:rsidRPr="00B02FD0">
        <w:t>tercompany</w:t>
      </w:r>
      <w:r w:rsidR="001D6A9F" w:rsidRPr="00B02FD0">
        <w:t xml:space="preserve"> transactions</w:t>
      </w:r>
      <w:r w:rsidR="00A737DB" w:rsidRPr="00B02FD0">
        <w:t xml:space="preserve"> </w:t>
      </w:r>
      <w:r w:rsidRPr="00B02FD0">
        <w:t>for foreign currency accounts in line with the correct rates between entities.</w:t>
      </w:r>
    </w:p>
    <w:p w14:paraId="118D92B3" w14:textId="216EDD1A" w:rsidR="00901B03" w:rsidRPr="00B02FD0" w:rsidRDefault="00901B03" w:rsidP="00901B03">
      <w:pPr>
        <w:pStyle w:val="ListBullet"/>
      </w:pPr>
      <w:r w:rsidRPr="00B02FD0">
        <w:t>Cost code allocation when assisting management accounts during month end.</w:t>
      </w:r>
    </w:p>
    <w:p w14:paraId="673A7B85" w14:textId="5E37153C" w:rsidR="00901B03" w:rsidRPr="00B02FD0" w:rsidRDefault="00901B03" w:rsidP="00901B03">
      <w:pPr>
        <w:pStyle w:val="ListBullet"/>
      </w:pPr>
      <w:r w:rsidRPr="00B02FD0">
        <w:t xml:space="preserve">Producing weekly trust funds evidence packs for treasury for audit purposes. </w:t>
      </w:r>
    </w:p>
    <w:p w14:paraId="24FAF422" w14:textId="77777777" w:rsidR="00901B03" w:rsidRPr="00B02FD0" w:rsidRDefault="00901B03" w:rsidP="008007CF">
      <w:pPr>
        <w:spacing w:line="360" w:lineRule="auto"/>
        <w:rPr>
          <w:rFonts w:cstheme="majorBidi"/>
          <w:b/>
          <w:i/>
          <w:sz w:val="20"/>
          <w:szCs w:val="20"/>
        </w:rPr>
      </w:pPr>
    </w:p>
    <w:p w14:paraId="7234AFB1" w14:textId="77777777" w:rsidR="00901B03" w:rsidRPr="00B02FD0" w:rsidRDefault="00901B03" w:rsidP="008007CF">
      <w:pPr>
        <w:spacing w:line="360" w:lineRule="auto"/>
        <w:rPr>
          <w:rFonts w:cstheme="majorBidi"/>
          <w:b/>
          <w:i/>
          <w:sz w:val="20"/>
          <w:szCs w:val="20"/>
        </w:rPr>
      </w:pPr>
    </w:p>
    <w:p w14:paraId="747803A5" w14:textId="77777777" w:rsidR="00901B03" w:rsidRPr="00B02FD0" w:rsidRDefault="00901B03" w:rsidP="008007CF">
      <w:pPr>
        <w:spacing w:line="360" w:lineRule="auto"/>
        <w:rPr>
          <w:rFonts w:cstheme="majorBidi"/>
          <w:b/>
          <w:i/>
          <w:sz w:val="20"/>
          <w:szCs w:val="20"/>
        </w:rPr>
      </w:pPr>
    </w:p>
    <w:p w14:paraId="751BA41B" w14:textId="6A450259" w:rsidR="008007CF" w:rsidRPr="00B02FD0" w:rsidRDefault="00901B03" w:rsidP="008007CF">
      <w:pPr>
        <w:spacing w:line="360" w:lineRule="auto"/>
        <w:rPr>
          <w:rFonts w:cstheme="majorBidi"/>
          <w:b/>
          <w:i/>
          <w:sz w:val="20"/>
          <w:szCs w:val="20"/>
        </w:rPr>
      </w:pPr>
      <w:r w:rsidRPr="00B02FD0">
        <w:rPr>
          <w:rFonts w:cstheme="majorBidi"/>
          <w:b/>
          <w:i/>
          <w:sz w:val="20"/>
          <w:szCs w:val="20"/>
        </w:rPr>
        <w:t xml:space="preserve">Accounts Payable </w:t>
      </w:r>
      <w:r w:rsidR="008007CF" w:rsidRPr="00B02FD0">
        <w:rPr>
          <w:rFonts w:cstheme="majorBidi"/>
          <w:b/>
          <w:i/>
          <w:sz w:val="20"/>
          <w:szCs w:val="20"/>
        </w:rPr>
        <w:t xml:space="preserve"> </w:t>
      </w:r>
      <w:r w:rsidRPr="00B02FD0">
        <w:rPr>
          <w:rFonts w:cstheme="majorBidi"/>
          <w:b/>
          <w:i/>
          <w:sz w:val="20"/>
          <w:szCs w:val="20"/>
        </w:rPr>
        <w:t>Assistant Jan</w:t>
      </w:r>
      <w:r w:rsidR="008007CF" w:rsidRPr="00B02FD0">
        <w:rPr>
          <w:rFonts w:cstheme="majorBidi"/>
          <w:b/>
          <w:i/>
          <w:sz w:val="20"/>
          <w:szCs w:val="20"/>
        </w:rPr>
        <w:t xml:space="preserve"> 201</w:t>
      </w:r>
      <w:r w:rsidRPr="00B02FD0">
        <w:rPr>
          <w:rFonts w:cstheme="majorBidi"/>
          <w:b/>
          <w:i/>
          <w:sz w:val="20"/>
          <w:szCs w:val="20"/>
        </w:rPr>
        <w:t>9</w:t>
      </w:r>
      <w:r w:rsidR="008007CF" w:rsidRPr="00B02FD0">
        <w:rPr>
          <w:rFonts w:cstheme="majorBidi"/>
          <w:b/>
          <w:i/>
          <w:sz w:val="20"/>
          <w:szCs w:val="20"/>
        </w:rPr>
        <w:t xml:space="preserve"> – </w:t>
      </w:r>
      <w:r w:rsidRPr="00B02FD0">
        <w:rPr>
          <w:rFonts w:cstheme="majorBidi"/>
          <w:b/>
          <w:i/>
          <w:sz w:val="20"/>
          <w:szCs w:val="20"/>
        </w:rPr>
        <w:t>October</w:t>
      </w:r>
      <w:r w:rsidR="008007CF" w:rsidRPr="00B02FD0">
        <w:rPr>
          <w:rFonts w:cstheme="majorBidi"/>
          <w:b/>
          <w:i/>
          <w:sz w:val="20"/>
          <w:szCs w:val="20"/>
        </w:rPr>
        <w:t xml:space="preserve"> 2021 </w:t>
      </w:r>
      <w:r w:rsidRPr="00B02FD0">
        <w:rPr>
          <w:rFonts w:cstheme="majorBidi"/>
          <w:b/>
          <w:i/>
          <w:sz w:val="20"/>
          <w:szCs w:val="20"/>
        </w:rPr>
        <w:t xml:space="preserve">at </w:t>
      </w:r>
      <w:r w:rsidR="00C00DC7" w:rsidRPr="00B02FD0">
        <w:rPr>
          <w:rFonts w:cstheme="majorBidi"/>
          <w:b/>
          <w:i/>
          <w:sz w:val="20"/>
          <w:szCs w:val="20"/>
        </w:rPr>
        <w:t>Dnata</w:t>
      </w:r>
      <w:r w:rsidR="008007CF" w:rsidRPr="00B02FD0">
        <w:rPr>
          <w:rFonts w:cstheme="majorBidi"/>
          <w:b/>
          <w:i/>
          <w:sz w:val="20"/>
          <w:szCs w:val="20"/>
        </w:rPr>
        <w:t xml:space="preserve"> Travel </w:t>
      </w:r>
      <w:r w:rsidR="00C00DC7" w:rsidRPr="00B02FD0">
        <w:rPr>
          <w:rFonts w:cstheme="majorBidi"/>
          <w:b/>
          <w:i/>
          <w:sz w:val="20"/>
          <w:szCs w:val="20"/>
        </w:rPr>
        <w:t>Group</w:t>
      </w:r>
      <w:r w:rsidRPr="00B02FD0">
        <w:rPr>
          <w:rFonts w:cstheme="majorBidi"/>
          <w:b/>
          <w:i/>
          <w:sz w:val="20"/>
          <w:szCs w:val="20"/>
        </w:rPr>
        <w:t xml:space="preserve"> UK</w:t>
      </w:r>
    </w:p>
    <w:p w14:paraId="2AA779B9" w14:textId="6126B5F1" w:rsidR="00901B03" w:rsidRPr="00B02FD0" w:rsidRDefault="00901B03" w:rsidP="00901B03">
      <w:pPr>
        <w:pStyle w:val="ListBullet"/>
      </w:pPr>
      <w:r w:rsidRPr="00B02FD0">
        <w:t>Using</w:t>
      </w:r>
      <w:r w:rsidRPr="00B02FD0">
        <w:t xml:space="preserve"> SAGE</w:t>
      </w:r>
      <w:r w:rsidRPr="00B02FD0">
        <w:t xml:space="preserve"> </w:t>
      </w:r>
      <w:r w:rsidRPr="00B02FD0">
        <w:t>X</w:t>
      </w:r>
      <w:r w:rsidRPr="00B02FD0">
        <w:t>3 to process supplier invoices/statements in all currencies.</w:t>
      </w:r>
    </w:p>
    <w:p w14:paraId="3500231A" w14:textId="7EABB383" w:rsidR="00901B03" w:rsidRPr="00B02FD0" w:rsidRDefault="00901B03" w:rsidP="00901B03">
      <w:pPr>
        <w:pStyle w:val="ListBullet"/>
      </w:pPr>
      <w:r w:rsidRPr="00B02FD0">
        <w:t>Calculating VAT on UK suppliers</w:t>
      </w:r>
      <w:r w:rsidRPr="00B02FD0">
        <w:t xml:space="preserve"> in accordance with HMRC</w:t>
      </w:r>
    </w:p>
    <w:p w14:paraId="60B91B24" w14:textId="72E004AD" w:rsidR="00901B03" w:rsidRPr="00B02FD0" w:rsidRDefault="00901B03" w:rsidP="00901B03">
      <w:pPr>
        <w:pStyle w:val="ListBullet"/>
      </w:pPr>
      <w:r w:rsidRPr="00B02FD0">
        <w:t>Resolving price queries using supplier contracts</w:t>
      </w:r>
      <w:r w:rsidR="008B37A0" w:rsidRPr="00B02FD0">
        <w:t>.</w:t>
      </w:r>
    </w:p>
    <w:p w14:paraId="27A89996" w14:textId="0F134F90" w:rsidR="00901B03" w:rsidRPr="00B02FD0" w:rsidRDefault="008B37A0" w:rsidP="00901B03">
      <w:pPr>
        <w:pStyle w:val="ListBullet"/>
      </w:pPr>
      <w:r w:rsidRPr="00B02FD0">
        <w:t>Processing Proforma invoices from suppliers</w:t>
      </w:r>
      <w:r w:rsidRPr="00B02FD0">
        <w:t>.</w:t>
      </w:r>
    </w:p>
    <w:p w14:paraId="4EDC3131" w14:textId="6CBA09BD" w:rsidR="008B37A0" w:rsidRPr="00B02FD0" w:rsidRDefault="008B37A0" w:rsidP="00901B03">
      <w:pPr>
        <w:pStyle w:val="ListBullet"/>
      </w:pPr>
      <w:r w:rsidRPr="00B02FD0">
        <w:t>Coaching and supervising a team</w:t>
      </w:r>
      <w:r w:rsidRPr="00B02FD0">
        <w:t xml:space="preserve"> of new starters.</w:t>
      </w:r>
    </w:p>
    <w:p w14:paraId="0818B636" w14:textId="6BBF6B6F" w:rsidR="008B37A0" w:rsidRPr="00B02FD0" w:rsidRDefault="008B37A0" w:rsidP="00901B03">
      <w:pPr>
        <w:pStyle w:val="ListBullet"/>
      </w:pPr>
      <w:r w:rsidRPr="00B02FD0">
        <w:t>Successfully p</w:t>
      </w:r>
      <w:r w:rsidRPr="00B02FD0">
        <w:t>ropose</w:t>
      </w:r>
      <w:r w:rsidRPr="00B02FD0">
        <w:t>d and implemented</w:t>
      </w:r>
      <w:r w:rsidRPr="00B02FD0">
        <w:t xml:space="preserve"> improvements </w:t>
      </w:r>
      <w:r w:rsidRPr="00B02FD0">
        <w:t xml:space="preserve">for accounts payable processes to head of finance. </w:t>
      </w:r>
    </w:p>
    <w:p w14:paraId="1F3F5BA1" w14:textId="77777777" w:rsidR="00C00DC7" w:rsidRPr="00B02FD0" w:rsidRDefault="00C00DC7" w:rsidP="00C00DC7">
      <w:pPr>
        <w:rPr>
          <w:b/>
          <w:bCs/>
          <w:i/>
          <w:iCs/>
          <w:sz w:val="20"/>
          <w:szCs w:val="20"/>
        </w:rPr>
      </w:pPr>
    </w:p>
    <w:p w14:paraId="6F94BDBF" w14:textId="645277D5" w:rsidR="00C00DC7" w:rsidRPr="00B02FD0" w:rsidRDefault="008B37A0" w:rsidP="00C00DC7">
      <w:pPr>
        <w:rPr>
          <w:b/>
          <w:bCs/>
          <w:i/>
          <w:iCs/>
          <w:sz w:val="20"/>
          <w:szCs w:val="20"/>
        </w:rPr>
      </w:pPr>
      <w:bookmarkStart w:id="0" w:name="_Hlk147313077"/>
      <w:r w:rsidRPr="00B02FD0">
        <w:rPr>
          <w:b/>
          <w:bCs/>
          <w:i/>
          <w:iCs/>
          <w:sz w:val="20"/>
          <w:szCs w:val="20"/>
        </w:rPr>
        <w:t xml:space="preserve">Business support officer January 2017 – December 2018 - </w:t>
      </w:r>
      <w:r w:rsidRPr="00B02FD0">
        <w:rPr>
          <w:b/>
          <w:bCs/>
          <w:i/>
          <w:iCs/>
          <w:sz w:val="20"/>
          <w:szCs w:val="20"/>
        </w:rPr>
        <w:t>Lancashire County Council</w:t>
      </w:r>
      <w:r w:rsidRPr="00B02FD0">
        <w:rPr>
          <w:b/>
          <w:bCs/>
          <w:i/>
          <w:iCs/>
          <w:sz w:val="20"/>
          <w:szCs w:val="20"/>
        </w:rPr>
        <w:t xml:space="preserve"> </w:t>
      </w:r>
      <w:r w:rsidR="007551C4" w:rsidRPr="00B02FD0">
        <w:rPr>
          <w:b/>
          <w:bCs/>
          <w:i/>
          <w:iCs/>
          <w:sz w:val="20"/>
          <w:szCs w:val="20"/>
        </w:rPr>
        <w:t>(Highways)</w:t>
      </w:r>
    </w:p>
    <w:p w14:paraId="132BA33F" w14:textId="77777777" w:rsidR="007551C4" w:rsidRPr="00B02FD0" w:rsidRDefault="007551C4" w:rsidP="00C00DC7">
      <w:pPr>
        <w:rPr>
          <w:b/>
          <w:bCs/>
          <w:i/>
          <w:iCs/>
          <w:sz w:val="20"/>
          <w:szCs w:val="20"/>
        </w:rPr>
      </w:pPr>
    </w:p>
    <w:p w14:paraId="7AE59260" w14:textId="69F1108C" w:rsidR="008B37A0" w:rsidRPr="00B02FD0" w:rsidRDefault="008B37A0" w:rsidP="007551C4">
      <w:pPr>
        <w:pStyle w:val="ListBullet"/>
      </w:pPr>
      <w:r w:rsidRPr="00B02FD0">
        <w:t xml:space="preserve">Bimonthly payroll </w:t>
      </w:r>
      <w:r w:rsidR="007551C4" w:rsidRPr="00B02FD0">
        <w:t>production for all employees.</w:t>
      </w:r>
    </w:p>
    <w:p w14:paraId="1436A2A4" w14:textId="6A5A2735" w:rsidR="008B37A0" w:rsidRPr="00B02FD0" w:rsidRDefault="008B37A0" w:rsidP="008B37A0">
      <w:pPr>
        <w:pStyle w:val="ListBullet"/>
      </w:pPr>
      <w:r w:rsidRPr="00B02FD0">
        <w:t>Delivery notes and invoice</w:t>
      </w:r>
      <w:r w:rsidRPr="00B02FD0">
        <w:t xml:space="preserve"> processing</w:t>
      </w:r>
    </w:p>
    <w:p w14:paraId="79094F47" w14:textId="22EF23C9" w:rsidR="008007CF" w:rsidRPr="00B02FD0" w:rsidRDefault="008B37A0" w:rsidP="008007CF">
      <w:pPr>
        <w:pStyle w:val="ListBullet"/>
      </w:pPr>
      <w:r w:rsidRPr="00B02FD0">
        <w:t>Checking and placing orders for stock</w:t>
      </w:r>
      <w:r w:rsidR="007551C4" w:rsidRPr="00B02FD0">
        <w:t xml:space="preserve"> replenishment.</w:t>
      </w:r>
    </w:p>
    <w:bookmarkEnd w:id="0"/>
    <w:p w14:paraId="75335100" w14:textId="138F63B6" w:rsidR="008007CF" w:rsidRPr="00B02FD0" w:rsidRDefault="007551C4" w:rsidP="008007CF">
      <w:pPr>
        <w:pStyle w:val="ListBullet"/>
      </w:pPr>
      <w:r w:rsidRPr="00B02FD0">
        <w:t>Inputting employees personnel leave requests onto Oracle</w:t>
      </w:r>
      <w:r w:rsidRPr="00B02FD0">
        <w:t xml:space="preserve"> for authorsation in a timely manner.</w:t>
      </w:r>
    </w:p>
    <w:p w14:paraId="4CB750BB" w14:textId="256C17F5" w:rsidR="008007CF" w:rsidRPr="00B02FD0" w:rsidRDefault="007551C4" w:rsidP="008007CF">
      <w:pPr>
        <w:pStyle w:val="ListBullet"/>
      </w:pPr>
      <w:r w:rsidRPr="00B02FD0">
        <w:t>Department fire marshal</w:t>
      </w:r>
      <w:r w:rsidRPr="00B02FD0">
        <w:t xml:space="preserve"> – ensuring safety procedures are met in case of an </w:t>
      </w:r>
      <w:r w:rsidR="00B02FD0" w:rsidRPr="00B02FD0">
        <w:t>emergency.</w:t>
      </w:r>
    </w:p>
    <w:p w14:paraId="11BD9A0E" w14:textId="2D034AB0" w:rsidR="007551C4" w:rsidRPr="00B02FD0" w:rsidRDefault="007551C4" w:rsidP="007551C4">
      <w:pPr>
        <w:pStyle w:val="ListBullet"/>
      </w:pPr>
      <w:r w:rsidRPr="00B02FD0">
        <w:t xml:space="preserve">Completing any ad hoc tasks always showing a </w:t>
      </w:r>
      <w:r w:rsidR="00B02FD0" w:rsidRPr="00B02FD0">
        <w:t>can-do</w:t>
      </w:r>
      <w:r w:rsidRPr="00B02FD0">
        <w:t xml:space="preserve"> attitude and being happy to assist in my downtime. </w:t>
      </w:r>
    </w:p>
    <w:p w14:paraId="62BDC200" w14:textId="1ED8E7D4" w:rsidR="007551C4" w:rsidRPr="00B02FD0" w:rsidRDefault="007551C4" w:rsidP="007551C4">
      <w:pPr>
        <w:pStyle w:val="ListBullet"/>
      </w:pPr>
      <w:r w:rsidRPr="00B02FD0">
        <w:t>Data</w:t>
      </w:r>
      <w:r w:rsidRPr="00B02FD0">
        <w:t xml:space="preserve"> cleansing from an old</w:t>
      </w:r>
      <w:r w:rsidRPr="00B02FD0">
        <w:t xml:space="preserve"> </w:t>
      </w:r>
      <w:r w:rsidRPr="00B02FD0">
        <w:t xml:space="preserve">highways </w:t>
      </w:r>
      <w:r w:rsidRPr="00B02FD0">
        <w:t xml:space="preserve">system to </w:t>
      </w:r>
      <w:r w:rsidRPr="00B02FD0">
        <w:t>a newer interface by liaising with the business intelligence department</w:t>
      </w:r>
    </w:p>
    <w:p w14:paraId="4820883F" w14:textId="77777777" w:rsidR="007551C4" w:rsidRPr="00B02FD0" w:rsidRDefault="007551C4" w:rsidP="007551C4">
      <w:pPr>
        <w:pStyle w:val="ListBullet"/>
        <w:numPr>
          <w:ilvl w:val="0"/>
          <w:numId w:val="0"/>
        </w:numPr>
        <w:ind w:left="504" w:hanging="360"/>
      </w:pPr>
    </w:p>
    <w:p w14:paraId="4BFA5301" w14:textId="152E1F55" w:rsidR="007551C4" w:rsidRPr="00B02FD0" w:rsidRDefault="007551C4" w:rsidP="007551C4">
      <w:pPr>
        <w:pStyle w:val="ListBullet"/>
        <w:numPr>
          <w:ilvl w:val="0"/>
          <w:numId w:val="0"/>
        </w:numPr>
        <w:ind w:left="504" w:hanging="360"/>
        <w:rPr>
          <w:b/>
          <w:bCs/>
          <w:i/>
          <w:iCs/>
        </w:rPr>
      </w:pPr>
      <w:r w:rsidRPr="00B02FD0">
        <w:rPr>
          <w:b/>
          <w:bCs/>
          <w:i/>
          <w:iCs/>
        </w:rPr>
        <w:t>Customer services August 2016 – December 2016 - HGS</w:t>
      </w:r>
    </w:p>
    <w:p w14:paraId="25BED58C" w14:textId="77777777" w:rsidR="007551C4" w:rsidRPr="00B02FD0" w:rsidRDefault="007551C4" w:rsidP="007551C4">
      <w:pPr>
        <w:pStyle w:val="ListBullet"/>
      </w:pPr>
      <w:r w:rsidRPr="00B02FD0">
        <w:t>Updating applicant of what they needed/ evidence to send, to confirm Student Finance approval.</w:t>
      </w:r>
    </w:p>
    <w:p w14:paraId="5D4F39B5" w14:textId="3C498F05" w:rsidR="007551C4" w:rsidRPr="00B02FD0" w:rsidRDefault="007551C4" w:rsidP="007551C4">
      <w:pPr>
        <w:pStyle w:val="ListBullet"/>
      </w:pPr>
      <w:r w:rsidRPr="00B02FD0">
        <w:t>Advising on applicant process and procedures</w:t>
      </w:r>
    </w:p>
    <w:p w14:paraId="6202FAB7" w14:textId="38711A3B" w:rsidR="007551C4" w:rsidRPr="00B02FD0" w:rsidRDefault="007551C4" w:rsidP="007551C4">
      <w:pPr>
        <w:pStyle w:val="ListBullet"/>
      </w:pPr>
      <w:r w:rsidRPr="00B02FD0">
        <w:t>Achieving</w:t>
      </w:r>
      <w:r w:rsidRPr="00B02FD0">
        <w:t xml:space="preserve"> call quality management, minimising after call time</w:t>
      </w:r>
    </w:p>
    <w:p w14:paraId="06A62D43" w14:textId="08FE6218" w:rsidR="001D6A9F" w:rsidRPr="00B02FD0" w:rsidRDefault="001D6A9F" w:rsidP="00255FE3">
      <w:pPr>
        <w:pStyle w:val="ListBullet"/>
        <w:numPr>
          <w:ilvl w:val="0"/>
          <w:numId w:val="0"/>
        </w:numPr>
        <w:rPr>
          <w:rFonts w:cs="Times"/>
          <w:b/>
          <w:bCs/>
        </w:rPr>
      </w:pPr>
    </w:p>
    <w:p w14:paraId="64BBE749" w14:textId="4C8893EF" w:rsidR="001D6A9F" w:rsidRPr="00B02FD0" w:rsidRDefault="001D6A9F" w:rsidP="001D6A9F">
      <w:pPr>
        <w:pStyle w:val="ListBullet"/>
        <w:numPr>
          <w:ilvl w:val="0"/>
          <w:numId w:val="0"/>
        </w:numPr>
        <w:ind w:left="504" w:hanging="360"/>
        <w:rPr>
          <w:rFonts w:cs="Times"/>
          <w:b/>
          <w:bCs/>
          <w:u w:val="single"/>
        </w:rPr>
      </w:pPr>
      <w:r w:rsidRPr="00B02FD0">
        <w:rPr>
          <w:rFonts w:cs="Times"/>
          <w:b/>
          <w:bCs/>
          <w:u w:val="single"/>
        </w:rPr>
        <w:t>SKILL</w:t>
      </w:r>
      <w:r w:rsidR="00B02FD0" w:rsidRPr="00B02FD0">
        <w:rPr>
          <w:rFonts w:cs="Times"/>
          <w:b/>
          <w:bCs/>
          <w:u w:val="single"/>
        </w:rPr>
        <w:t>SET</w:t>
      </w:r>
    </w:p>
    <w:p w14:paraId="4F4CDBA5" w14:textId="77777777" w:rsidR="00B02FD0" w:rsidRPr="00B02FD0" w:rsidRDefault="00B02FD0" w:rsidP="001D6A9F">
      <w:pPr>
        <w:pStyle w:val="ListBullet"/>
        <w:numPr>
          <w:ilvl w:val="0"/>
          <w:numId w:val="0"/>
        </w:numPr>
        <w:ind w:left="504" w:hanging="360"/>
        <w:rPr>
          <w:rFonts w:cs="Times"/>
          <w:b/>
          <w:bCs/>
        </w:rPr>
      </w:pPr>
    </w:p>
    <w:p w14:paraId="17A4D3C8" w14:textId="05CD345E" w:rsidR="001D6A9F" w:rsidRPr="00B02FD0" w:rsidRDefault="001D6A9F" w:rsidP="008007CF">
      <w:pPr>
        <w:pStyle w:val="ListBullet"/>
      </w:pPr>
      <w:r w:rsidRPr="00B02FD0">
        <w:t xml:space="preserve">Microsoft </w:t>
      </w:r>
      <w:r w:rsidR="00B6352E" w:rsidRPr="00B02FD0">
        <w:t>Office</w:t>
      </w:r>
      <w:r w:rsidR="00366F41" w:rsidRPr="00B02FD0">
        <w:t xml:space="preserve"> 365</w:t>
      </w:r>
      <w:r w:rsidR="00B02FD0" w:rsidRPr="00B02FD0">
        <w:t>.</w:t>
      </w:r>
    </w:p>
    <w:p w14:paraId="1EC84E73" w14:textId="2C5EB245" w:rsidR="00B02FD0" w:rsidRPr="00B02FD0" w:rsidRDefault="00B02FD0" w:rsidP="00B02FD0">
      <w:pPr>
        <w:pStyle w:val="ListBullet"/>
      </w:pPr>
      <w:r w:rsidRPr="00B02FD0">
        <w:t>Variances analysis</w:t>
      </w:r>
      <w:r w:rsidRPr="00B02FD0">
        <w:t xml:space="preserve"> comparing budgets to forecasts. </w:t>
      </w:r>
    </w:p>
    <w:p w14:paraId="05764FF9" w14:textId="6A5CF827" w:rsidR="00B02FD0" w:rsidRPr="00B02FD0" w:rsidRDefault="00B02FD0" w:rsidP="00B02FD0">
      <w:pPr>
        <w:pStyle w:val="ListBullet"/>
      </w:pPr>
      <w:r w:rsidRPr="00B02FD0">
        <w:t xml:space="preserve">Consolidated </w:t>
      </w:r>
      <w:r w:rsidRPr="00B02FD0">
        <w:t>financial</w:t>
      </w:r>
      <w:r w:rsidRPr="00B02FD0">
        <w:t xml:space="preserve"> statements</w:t>
      </w:r>
      <w:r w:rsidRPr="00B02FD0">
        <w:t xml:space="preserve"> including P&amp;</w:t>
      </w:r>
      <w:r w:rsidR="00104487">
        <w:t>L</w:t>
      </w:r>
      <w:r w:rsidRPr="00B02FD0">
        <w:t xml:space="preserve">, balance sheet and cashflows. </w:t>
      </w:r>
      <w:r w:rsidRPr="00B02FD0">
        <w:t xml:space="preserve"> </w:t>
      </w:r>
    </w:p>
    <w:p w14:paraId="26E6ADCB" w14:textId="47E9DCC7" w:rsidR="00B02FD0" w:rsidRPr="00B02FD0" w:rsidRDefault="00B02FD0" w:rsidP="00B02FD0">
      <w:pPr>
        <w:pStyle w:val="ListBullet"/>
      </w:pPr>
      <w:r w:rsidRPr="00B02FD0">
        <w:t>Ratio Analysis</w:t>
      </w:r>
      <w:r w:rsidRPr="00B02FD0">
        <w:t xml:space="preserve">. </w:t>
      </w:r>
    </w:p>
    <w:p w14:paraId="42475B92" w14:textId="02FB16AA" w:rsidR="00B02FD0" w:rsidRPr="00B02FD0" w:rsidRDefault="00B02FD0" w:rsidP="00B02FD0">
      <w:pPr>
        <w:pStyle w:val="ListBullet"/>
      </w:pPr>
      <w:r w:rsidRPr="00B02FD0">
        <w:t>Time Management</w:t>
      </w:r>
      <w:r w:rsidRPr="00B02FD0">
        <w:t xml:space="preserve"> and work prioritization.</w:t>
      </w:r>
      <w:r w:rsidRPr="00B02FD0">
        <w:t xml:space="preserve"> </w:t>
      </w:r>
    </w:p>
    <w:p w14:paraId="3CF95EC3" w14:textId="02F147C0" w:rsidR="00B02FD0" w:rsidRPr="00B02FD0" w:rsidRDefault="00B02FD0" w:rsidP="00B02FD0">
      <w:pPr>
        <w:pStyle w:val="ListBullet"/>
      </w:pPr>
      <w:r w:rsidRPr="00B02FD0">
        <w:t xml:space="preserve">SAGE 50 Level 4 with CIMA  </w:t>
      </w:r>
    </w:p>
    <w:p w14:paraId="45B5384E" w14:textId="77777777" w:rsidR="00B02FD0" w:rsidRPr="00B02FD0" w:rsidRDefault="00B02FD0" w:rsidP="00B02FD0">
      <w:pPr>
        <w:pStyle w:val="ListBullet"/>
      </w:pPr>
      <w:r w:rsidRPr="00B02FD0">
        <w:t xml:space="preserve">Proficiency in all areas of Microsoft Office, including Excel, </w:t>
      </w:r>
      <w:proofErr w:type="gramStart"/>
      <w:r w:rsidRPr="00B02FD0">
        <w:t>Word</w:t>
      </w:r>
      <w:proofErr w:type="gramEnd"/>
      <w:r w:rsidRPr="00B02FD0">
        <w:t xml:space="preserve"> and PowerPoint.</w:t>
      </w:r>
    </w:p>
    <w:p w14:paraId="543DDD87" w14:textId="79182A44" w:rsidR="00B02FD0" w:rsidRPr="00B02FD0" w:rsidRDefault="00B02FD0" w:rsidP="00B02FD0">
      <w:pPr>
        <w:pStyle w:val="ListBullet"/>
      </w:pPr>
      <w:r w:rsidRPr="00B02FD0">
        <w:t xml:space="preserve">Highly effective </w:t>
      </w:r>
      <w:r w:rsidRPr="00B02FD0">
        <w:t>communication skills</w:t>
      </w:r>
      <w:r w:rsidRPr="00B02FD0">
        <w:t xml:space="preserve"> </w:t>
      </w:r>
      <w:r w:rsidRPr="00B02FD0">
        <w:t>both written</w:t>
      </w:r>
      <w:r w:rsidRPr="00B02FD0">
        <w:t xml:space="preserve">, verbal and nonverbal. </w:t>
      </w:r>
    </w:p>
    <w:p w14:paraId="68FA1BD9" w14:textId="7DD18903" w:rsidR="00017B94" w:rsidRPr="00B02FD0" w:rsidRDefault="00017B94" w:rsidP="00255FE3">
      <w:pPr>
        <w:pStyle w:val="ListBullet"/>
        <w:numPr>
          <w:ilvl w:val="0"/>
          <w:numId w:val="0"/>
        </w:numPr>
      </w:pPr>
    </w:p>
    <w:sectPr w:rsidR="00017B94" w:rsidRPr="00B02FD0" w:rsidSect="00B812AA">
      <w:headerReference w:type="default" r:id="rId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611BE" w14:textId="77777777" w:rsidR="00C30537" w:rsidRDefault="00C30537" w:rsidP="0035782D">
      <w:r>
        <w:separator/>
      </w:r>
    </w:p>
  </w:endnote>
  <w:endnote w:type="continuationSeparator" w:id="0">
    <w:p w14:paraId="3DA7F6DB" w14:textId="77777777" w:rsidR="00C30537" w:rsidRDefault="00C30537" w:rsidP="00357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19C30" w14:textId="77777777" w:rsidR="00C30537" w:rsidRDefault="00C30537" w:rsidP="0035782D">
      <w:r>
        <w:separator/>
      </w:r>
    </w:p>
  </w:footnote>
  <w:footnote w:type="continuationSeparator" w:id="0">
    <w:p w14:paraId="1C6E000B" w14:textId="77777777" w:rsidR="00C30537" w:rsidRDefault="00C30537" w:rsidP="00357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CBA4F" w14:textId="77777777" w:rsidR="0035782D" w:rsidRPr="0035782D" w:rsidRDefault="0035782D" w:rsidP="0035782D">
    <w:pPr>
      <w:pStyle w:val="Header"/>
    </w:pPr>
    <w:r w:rsidRPr="0035782D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283098"/>
    <w:multiLevelType w:val="hybridMultilevel"/>
    <w:tmpl w:val="E7041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E3FD1"/>
    <w:multiLevelType w:val="hybridMultilevel"/>
    <w:tmpl w:val="DD12B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A7191"/>
    <w:multiLevelType w:val="hybridMultilevel"/>
    <w:tmpl w:val="47526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83271"/>
    <w:multiLevelType w:val="hybridMultilevel"/>
    <w:tmpl w:val="43DA4DB0"/>
    <w:lvl w:ilvl="0" w:tplc="A944299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6244DB"/>
    <w:multiLevelType w:val="hybridMultilevel"/>
    <w:tmpl w:val="940E4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E5C8C"/>
    <w:multiLevelType w:val="hybridMultilevel"/>
    <w:tmpl w:val="46A0FFCA"/>
    <w:lvl w:ilvl="0" w:tplc="A944299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A2FF3"/>
    <w:multiLevelType w:val="hybridMultilevel"/>
    <w:tmpl w:val="1E120DA6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B5B89"/>
    <w:multiLevelType w:val="hybridMultilevel"/>
    <w:tmpl w:val="9B766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66360F"/>
    <w:multiLevelType w:val="hybridMultilevel"/>
    <w:tmpl w:val="3F1C7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F4BB5"/>
    <w:multiLevelType w:val="hybridMultilevel"/>
    <w:tmpl w:val="10EA3280"/>
    <w:lvl w:ilvl="0" w:tplc="A944299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40584"/>
    <w:multiLevelType w:val="hybridMultilevel"/>
    <w:tmpl w:val="8B769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9565A"/>
    <w:multiLevelType w:val="hybridMultilevel"/>
    <w:tmpl w:val="2B78E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76295"/>
    <w:multiLevelType w:val="hybridMultilevel"/>
    <w:tmpl w:val="98043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1E0A8D"/>
    <w:multiLevelType w:val="hybridMultilevel"/>
    <w:tmpl w:val="FA66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171BE"/>
    <w:multiLevelType w:val="hybridMultilevel"/>
    <w:tmpl w:val="9A24D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689342">
    <w:abstractNumId w:val="0"/>
  </w:num>
  <w:num w:numId="2" w16cid:durableId="232357686">
    <w:abstractNumId w:val="1"/>
  </w:num>
  <w:num w:numId="3" w16cid:durableId="1261064033">
    <w:abstractNumId w:val="2"/>
  </w:num>
  <w:num w:numId="4" w16cid:durableId="1701079165">
    <w:abstractNumId w:val="14"/>
  </w:num>
  <w:num w:numId="5" w16cid:durableId="207762711">
    <w:abstractNumId w:val="3"/>
  </w:num>
  <w:num w:numId="6" w16cid:durableId="328949572">
    <w:abstractNumId w:val="16"/>
  </w:num>
  <w:num w:numId="7" w16cid:durableId="680354796">
    <w:abstractNumId w:val="9"/>
  </w:num>
  <w:num w:numId="8" w16cid:durableId="1508060585">
    <w:abstractNumId w:val="5"/>
  </w:num>
  <w:num w:numId="9" w16cid:durableId="1350642860">
    <w:abstractNumId w:val="17"/>
  </w:num>
  <w:num w:numId="10" w16cid:durableId="2121794832">
    <w:abstractNumId w:val="10"/>
  </w:num>
  <w:num w:numId="11" w16cid:durableId="1395816362">
    <w:abstractNumId w:val="15"/>
  </w:num>
  <w:num w:numId="12" w16cid:durableId="958800989">
    <w:abstractNumId w:val="7"/>
  </w:num>
  <w:num w:numId="13" w16cid:durableId="685669455">
    <w:abstractNumId w:val="11"/>
  </w:num>
  <w:num w:numId="14" w16cid:durableId="1732381063">
    <w:abstractNumId w:val="13"/>
  </w:num>
  <w:num w:numId="15" w16cid:durableId="63457712">
    <w:abstractNumId w:val="12"/>
  </w:num>
  <w:num w:numId="16" w16cid:durableId="1997955374">
    <w:abstractNumId w:val="8"/>
  </w:num>
  <w:num w:numId="17" w16cid:durableId="1971475239">
    <w:abstractNumId w:val="6"/>
  </w:num>
  <w:num w:numId="18" w16cid:durableId="2020235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B94"/>
    <w:rsid w:val="00010840"/>
    <w:rsid w:val="00017B94"/>
    <w:rsid w:val="00021908"/>
    <w:rsid w:val="00065A35"/>
    <w:rsid w:val="000844EC"/>
    <w:rsid w:val="0009608F"/>
    <w:rsid w:val="000F21D5"/>
    <w:rsid w:val="00104487"/>
    <w:rsid w:val="001128C9"/>
    <w:rsid w:val="00127BE2"/>
    <w:rsid w:val="00132E5E"/>
    <w:rsid w:val="0018401C"/>
    <w:rsid w:val="00185FF4"/>
    <w:rsid w:val="001A0315"/>
    <w:rsid w:val="001A357B"/>
    <w:rsid w:val="001D6A9F"/>
    <w:rsid w:val="0020479D"/>
    <w:rsid w:val="00224066"/>
    <w:rsid w:val="002506C9"/>
    <w:rsid w:val="00255FE3"/>
    <w:rsid w:val="00284198"/>
    <w:rsid w:val="002A4386"/>
    <w:rsid w:val="002D6FDA"/>
    <w:rsid w:val="002E0742"/>
    <w:rsid w:val="00347C73"/>
    <w:rsid w:val="00355E60"/>
    <w:rsid w:val="0035782D"/>
    <w:rsid w:val="00366F41"/>
    <w:rsid w:val="003938C5"/>
    <w:rsid w:val="003A25D7"/>
    <w:rsid w:val="003F1BE5"/>
    <w:rsid w:val="00415D2F"/>
    <w:rsid w:val="00427C80"/>
    <w:rsid w:val="00431C54"/>
    <w:rsid w:val="004400B0"/>
    <w:rsid w:val="00443F8F"/>
    <w:rsid w:val="0044623A"/>
    <w:rsid w:val="00463A57"/>
    <w:rsid w:val="00471C55"/>
    <w:rsid w:val="00492C2C"/>
    <w:rsid w:val="004B6BEE"/>
    <w:rsid w:val="004E4810"/>
    <w:rsid w:val="0051231E"/>
    <w:rsid w:val="00513628"/>
    <w:rsid w:val="005647CF"/>
    <w:rsid w:val="00565489"/>
    <w:rsid w:val="00573C85"/>
    <w:rsid w:val="005A40B3"/>
    <w:rsid w:val="006810FA"/>
    <w:rsid w:val="006851A6"/>
    <w:rsid w:val="006A1CB5"/>
    <w:rsid w:val="006C7D58"/>
    <w:rsid w:val="006D1476"/>
    <w:rsid w:val="0071261B"/>
    <w:rsid w:val="00726519"/>
    <w:rsid w:val="007305AD"/>
    <w:rsid w:val="007306E4"/>
    <w:rsid w:val="00754307"/>
    <w:rsid w:val="007551C4"/>
    <w:rsid w:val="007616A3"/>
    <w:rsid w:val="00781F10"/>
    <w:rsid w:val="0079302B"/>
    <w:rsid w:val="007B48AD"/>
    <w:rsid w:val="007C0A6E"/>
    <w:rsid w:val="007D015B"/>
    <w:rsid w:val="007D6DD8"/>
    <w:rsid w:val="008007CF"/>
    <w:rsid w:val="00845BDC"/>
    <w:rsid w:val="008517B5"/>
    <w:rsid w:val="00853B9F"/>
    <w:rsid w:val="00890FC2"/>
    <w:rsid w:val="0089239D"/>
    <w:rsid w:val="008974C4"/>
    <w:rsid w:val="008B37A0"/>
    <w:rsid w:val="008C44F4"/>
    <w:rsid w:val="008F70FC"/>
    <w:rsid w:val="00901B03"/>
    <w:rsid w:val="00905588"/>
    <w:rsid w:val="00933513"/>
    <w:rsid w:val="00950F9C"/>
    <w:rsid w:val="00975CC6"/>
    <w:rsid w:val="009A16FA"/>
    <w:rsid w:val="009C2754"/>
    <w:rsid w:val="009D137E"/>
    <w:rsid w:val="009F44D2"/>
    <w:rsid w:val="00A040FF"/>
    <w:rsid w:val="00A04976"/>
    <w:rsid w:val="00A26729"/>
    <w:rsid w:val="00A31579"/>
    <w:rsid w:val="00A737DB"/>
    <w:rsid w:val="00A74D0E"/>
    <w:rsid w:val="00AA0317"/>
    <w:rsid w:val="00AB570D"/>
    <w:rsid w:val="00AC00EF"/>
    <w:rsid w:val="00AF59BF"/>
    <w:rsid w:val="00B02FD0"/>
    <w:rsid w:val="00B14346"/>
    <w:rsid w:val="00B24DC2"/>
    <w:rsid w:val="00B6352E"/>
    <w:rsid w:val="00B77212"/>
    <w:rsid w:val="00B86B48"/>
    <w:rsid w:val="00B936FC"/>
    <w:rsid w:val="00BA2C58"/>
    <w:rsid w:val="00BA4D90"/>
    <w:rsid w:val="00BD6F34"/>
    <w:rsid w:val="00BF60A1"/>
    <w:rsid w:val="00BF65C4"/>
    <w:rsid w:val="00C00DC7"/>
    <w:rsid w:val="00C04F7E"/>
    <w:rsid w:val="00C234B5"/>
    <w:rsid w:val="00C30537"/>
    <w:rsid w:val="00C51BBD"/>
    <w:rsid w:val="00C67D9E"/>
    <w:rsid w:val="00C738B3"/>
    <w:rsid w:val="00C80B2F"/>
    <w:rsid w:val="00C9292D"/>
    <w:rsid w:val="00C92D36"/>
    <w:rsid w:val="00CB5452"/>
    <w:rsid w:val="00CE7B3C"/>
    <w:rsid w:val="00D06715"/>
    <w:rsid w:val="00D21F18"/>
    <w:rsid w:val="00D300C2"/>
    <w:rsid w:val="00D468DE"/>
    <w:rsid w:val="00D53219"/>
    <w:rsid w:val="00D679CE"/>
    <w:rsid w:val="00DA0FA3"/>
    <w:rsid w:val="00DA22EE"/>
    <w:rsid w:val="00E2194F"/>
    <w:rsid w:val="00E23460"/>
    <w:rsid w:val="00E8437B"/>
    <w:rsid w:val="00EE3B3C"/>
    <w:rsid w:val="00EE4692"/>
    <w:rsid w:val="00EE6DC1"/>
    <w:rsid w:val="00EF2916"/>
    <w:rsid w:val="00F00009"/>
    <w:rsid w:val="00F13062"/>
    <w:rsid w:val="00F477D4"/>
    <w:rsid w:val="00F56CF6"/>
    <w:rsid w:val="00F805B7"/>
    <w:rsid w:val="00FA5C72"/>
    <w:rsid w:val="00FE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F6EB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7B9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7B9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17B94"/>
    <w:pPr>
      <w:spacing w:after="200" w:line="276" w:lineRule="auto"/>
      <w:ind w:left="720"/>
      <w:contextualSpacing/>
    </w:pPr>
    <w:rPr>
      <w:rFonts w:ascii="Calibri" w:eastAsia="PMingLiU" w:hAnsi="Calibri" w:cs="Times New Roman"/>
      <w:noProof w:val="0"/>
      <w:sz w:val="22"/>
      <w:szCs w:val="22"/>
      <w:lang w:eastAsia="zh-TW"/>
    </w:rPr>
  </w:style>
  <w:style w:type="paragraph" w:styleId="ListBullet">
    <w:name w:val="List Bullet"/>
    <w:basedOn w:val="Normal"/>
    <w:uiPriority w:val="5"/>
    <w:qFormat/>
    <w:rsid w:val="004400B0"/>
    <w:pPr>
      <w:numPr>
        <w:numId w:val="7"/>
      </w:numPr>
      <w:spacing w:after="80"/>
    </w:pPr>
    <w:rPr>
      <w:rFonts w:eastAsiaTheme="minorEastAsia"/>
      <w:noProof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578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82D"/>
    <w:rPr>
      <w:noProof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578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82D"/>
    <w:rPr>
      <w:noProof/>
      <w:lang w:val="en-GB"/>
    </w:rPr>
  </w:style>
  <w:style w:type="paragraph" w:styleId="NoSpacing">
    <w:name w:val="No Spacing"/>
    <w:uiPriority w:val="1"/>
    <w:qFormat/>
    <w:rsid w:val="0035782D"/>
    <w:rPr>
      <w:rFonts w:eastAsiaTheme="minorEastAsia"/>
      <w:sz w:val="22"/>
      <w:szCs w:val="2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A315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15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1579"/>
    <w:rPr>
      <w:noProof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15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1579"/>
    <w:rPr>
      <w:b/>
      <w:bCs/>
      <w:noProof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9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FD7FE66-81F5-C446-99CC-0ED2EA8B5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MOhammed Hza arshad</vt:lpstr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Hza arshad</dc:title>
  <dc:subject/>
  <dc:creator>Mohammed Hamza Arshad</dc:creator>
  <cp:keywords/>
  <dc:description/>
  <cp:lastModifiedBy>Joshua Stone</cp:lastModifiedBy>
  <cp:revision>2</cp:revision>
  <dcterms:created xsi:type="dcterms:W3CDTF">2023-10-04T11:21:00Z</dcterms:created>
  <dcterms:modified xsi:type="dcterms:W3CDTF">2023-10-04T11:21:00Z</dcterms:modified>
</cp:coreProperties>
</file>