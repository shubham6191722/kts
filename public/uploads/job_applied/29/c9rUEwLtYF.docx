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B4A9F" w14:textId="77777777" w:rsidR="00F2783C" w:rsidRPr="0048651F" w:rsidRDefault="00595A88" w:rsidP="00FF2DE7">
      <w:pPr>
        <w:ind w:right="-334"/>
        <w:jc w:val="center"/>
        <w:rPr>
          <w:rFonts w:ascii="Arial Narrow" w:hAnsi="Arial Narrow"/>
          <w:b/>
          <w:caps/>
          <w:spacing w:val="24"/>
          <w:sz w:val="40"/>
          <w:szCs w:val="40"/>
        </w:rPr>
      </w:pPr>
      <w:r>
        <w:rPr>
          <w:rFonts w:ascii="Arial Narrow" w:hAnsi="Arial Narrow"/>
          <w:b/>
          <w:caps/>
          <w:spacing w:val="24"/>
          <w:sz w:val="40"/>
          <w:szCs w:val="40"/>
        </w:rPr>
        <w:t>susan mullett</w:t>
      </w:r>
    </w:p>
    <w:p w14:paraId="534A7261" w14:textId="736BD19A" w:rsidR="00595A88" w:rsidRPr="003953DD" w:rsidRDefault="00BA3CE8" w:rsidP="00595A88">
      <w:pPr>
        <w:jc w:val="center"/>
        <w:rPr>
          <w:rFonts w:ascii="Calibri" w:hAnsi="Calibri" w:cs="Calibri"/>
          <w:sz w:val="21"/>
          <w:szCs w:val="21"/>
        </w:rPr>
      </w:pPr>
      <w:bookmarkStart w:id="0" w:name="_Hlk486935778"/>
      <w:proofErr w:type="spellStart"/>
      <w:proofErr w:type="gramStart"/>
      <w:r>
        <w:rPr>
          <w:rFonts w:ascii="Calibri" w:hAnsi="Calibri" w:cs="Calibri"/>
          <w:sz w:val="21"/>
          <w:szCs w:val="21"/>
        </w:rPr>
        <w:t>Earby</w:t>
      </w:r>
      <w:r w:rsidR="00F3454B">
        <w:rPr>
          <w:rFonts w:ascii="Calibri" w:hAnsi="Calibri" w:cs="Calibri"/>
          <w:sz w:val="21"/>
          <w:szCs w:val="21"/>
        </w:rPr>
        <w:t>,</w:t>
      </w:r>
      <w:r>
        <w:rPr>
          <w:rFonts w:ascii="Calibri" w:hAnsi="Calibri" w:cs="Calibri"/>
          <w:sz w:val="21"/>
          <w:szCs w:val="21"/>
        </w:rPr>
        <w:t>Lanashire</w:t>
      </w:r>
      <w:proofErr w:type="spellEnd"/>
      <w:proofErr w:type="gramEnd"/>
      <w:r w:rsidR="004612FF">
        <w:rPr>
          <w:rFonts w:ascii="Calibri" w:hAnsi="Calibri" w:cs="Calibri"/>
          <w:sz w:val="21"/>
          <w:szCs w:val="21"/>
        </w:rPr>
        <w:t>,</w:t>
      </w:r>
      <w:r w:rsidR="00F3454B">
        <w:rPr>
          <w:rFonts w:ascii="Calibri" w:hAnsi="Calibri" w:cs="Calibri"/>
          <w:sz w:val="21"/>
          <w:szCs w:val="21"/>
        </w:rPr>
        <w:t xml:space="preserve"> </w:t>
      </w:r>
      <w:r>
        <w:rPr>
          <w:rFonts w:ascii="Calibri" w:hAnsi="Calibri" w:cs="Calibri"/>
          <w:sz w:val="21"/>
          <w:szCs w:val="21"/>
        </w:rPr>
        <w:t>BB18 6PA</w:t>
      </w:r>
    </w:p>
    <w:p w14:paraId="6A12CB0D" w14:textId="77777777" w:rsidR="00595A88" w:rsidRPr="003953DD" w:rsidRDefault="00595A88" w:rsidP="00595A88">
      <w:pPr>
        <w:jc w:val="center"/>
        <w:rPr>
          <w:rFonts w:ascii="Calibri" w:hAnsi="Calibri" w:cs="Calibri"/>
          <w:sz w:val="21"/>
          <w:szCs w:val="21"/>
        </w:rPr>
      </w:pPr>
      <w:r w:rsidRPr="003953DD">
        <w:rPr>
          <w:rFonts w:ascii="Calibri" w:hAnsi="Calibri" w:cs="Calibri"/>
          <w:sz w:val="21"/>
          <w:szCs w:val="21"/>
        </w:rPr>
        <w:t>Mobile: 07802 633447</w:t>
      </w:r>
    </w:p>
    <w:p w14:paraId="6E04AD6D" w14:textId="77777777" w:rsidR="00595A88" w:rsidRPr="003953DD" w:rsidRDefault="00595A88" w:rsidP="00595A88">
      <w:pPr>
        <w:ind w:left="3600"/>
        <w:jc w:val="center"/>
        <w:rPr>
          <w:rFonts w:ascii="Calibri" w:hAnsi="Calibri" w:cs="Calibri"/>
          <w:sz w:val="22"/>
          <w:szCs w:val="22"/>
        </w:rPr>
      </w:pPr>
      <w:r w:rsidRPr="003953DD">
        <w:rPr>
          <w:rFonts w:ascii="Calibri" w:hAnsi="Calibri" w:cs="Calibri"/>
          <w:sz w:val="21"/>
          <w:szCs w:val="21"/>
        </w:rPr>
        <w:t>Email: Smullett33@gmail.com</w:t>
      </w:r>
      <w:r w:rsidRPr="003953DD">
        <w:rPr>
          <w:rFonts w:ascii="Calibri" w:hAnsi="Calibri" w:cs="Calibri"/>
          <w:sz w:val="22"/>
          <w:szCs w:val="22"/>
        </w:rPr>
        <w:tab/>
      </w:r>
      <w:r w:rsidRPr="003953DD">
        <w:rPr>
          <w:rFonts w:ascii="Calibri" w:hAnsi="Calibri" w:cs="Calibri"/>
          <w:sz w:val="22"/>
          <w:szCs w:val="22"/>
        </w:rPr>
        <w:tab/>
      </w:r>
      <w:r w:rsidRPr="003953DD">
        <w:rPr>
          <w:rFonts w:ascii="Calibri" w:hAnsi="Calibri" w:cs="Calibri"/>
          <w:sz w:val="22"/>
          <w:szCs w:val="22"/>
        </w:rPr>
        <w:tab/>
      </w:r>
      <w:r w:rsidRPr="003953DD">
        <w:rPr>
          <w:rFonts w:ascii="Calibri" w:hAnsi="Calibri" w:cs="Calibri"/>
          <w:sz w:val="22"/>
          <w:szCs w:val="22"/>
        </w:rPr>
        <w:tab/>
      </w:r>
      <w:r w:rsidRPr="003953DD">
        <w:rPr>
          <w:rFonts w:ascii="Calibri" w:hAnsi="Calibri" w:cs="Calibri"/>
          <w:sz w:val="22"/>
          <w:szCs w:val="22"/>
        </w:rPr>
        <w:tab/>
      </w:r>
      <w:r w:rsidRPr="003953DD">
        <w:rPr>
          <w:rFonts w:ascii="Calibri" w:hAnsi="Calibri" w:cs="Calibri"/>
          <w:sz w:val="22"/>
          <w:szCs w:val="22"/>
        </w:rPr>
        <w:tab/>
      </w:r>
    </w:p>
    <w:bookmarkEnd w:id="0"/>
    <w:p w14:paraId="447E2A87" w14:textId="77777777" w:rsidR="004D3980" w:rsidRPr="00DC3B69" w:rsidRDefault="004D3980" w:rsidP="00DC3B69">
      <w:pPr>
        <w:pBdr>
          <w:bottom w:val="single" w:sz="4" w:space="1" w:color="auto"/>
        </w:pBdr>
        <w:rPr>
          <w:rFonts w:ascii="Arial Narrow" w:hAnsi="Arial Narrow"/>
          <w:b/>
          <w:sz w:val="28"/>
          <w:szCs w:val="28"/>
        </w:rPr>
      </w:pPr>
      <w:r w:rsidRPr="00DC3B69">
        <w:rPr>
          <w:rFonts w:ascii="Arial Narrow" w:hAnsi="Arial Narrow"/>
          <w:b/>
          <w:sz w:val="28"/>
          <w:szCs w:val="28"/>
        </w:rPr>
        <w:t xml:space="preserve">PROFILE </w:t>
      </w:r>
    </w:p>
    <w:p w14:paraId="373267AB" w14:textId="77777777" w:rsidR="001C6BFE" w:rsidRPr="00595A88" w:rsidRDefault="001C6BFE" w:rsidP="002267F6">
      <w:pPr>
        <w:rPr>
          <w:rFonts w:ascii="Calibri" w:hAnsi="Calibri" w:cs="Calibri"/>
          <w:sz w:val="21"/>
          <w:szCs w:val="21"/>
        </w:rPr>
      </w:pPr>
      <w:bookmarkStart w:id="1" w:name="_Hlk495857084"/>
    </w:p>
    <w:p w14:paraId="23BFD0CE" w14:textId="0DBC86B7" w:rsidR="003356C0" w:rsidRPr="00595A88" w:rsidRDefault="003356C0" w:rsidP="000A00A8">
      <w:pPr>
        <w:jc w:val="both"/>
        <w:rPr>
          <w:rFonts w:ascii="Calibri" w:hAnsi="Calibri" w:cs="Calibri"/>
          <w:sz w:val="21"/>
          <w:szCs w:val="21"/>
        </w:rPr>
      </w:pPr>
      <w:r w:rsidRPr="00595A88">
        <w:rPr>
          <w:rFonts w:ascii="Calibri" w:hAnsi="Calibri" w:cs="Calibri"/>
          <w:sz w:val="21"/>
          <w:szCs w:val="21"/>
        </w:rPr>
        <w:t xml:space="preserve">Accomplished </w:t>
      </w:r>
      <w:r w:rsidR="0029781D">
        <w:rPr>
          <w:rFonts w:ascii="Calibri" w:hAnsi="Calibri" w:cs="Calibri"/>
          <w:sz w:val="21"/>
          <w:szCs w:val="21"/>
        </w:rPr>
        <w:t xml:space="preserve">financial </w:t>
      </w:r>
      <w:r w:rsidR="00595A88" w:rsidRPr="00595A88">
        <w:rPr>
          <w:rFonts w:ascii="Calibri" w:hAnsi="Calibri" w:cs="Calibri"/>
          <w:sz w:val="21"/>
          <w:szCs w:val="21"/>
        </w:rPr>
        <w:t>professional</w:t>
      </w:r>
      <w:r w:rsidR="00920036">
        <w:rPr>
          <w:rFonts w:ascii="Calibri" w:hAnsi="Calibri" w:cs="Calibri"/>
          <w:sz w:val="21"/>
          <w:szCs w:val="21"/>
        </w:rPr>
        <w:t xml:space="preserve"> with 20 </w:t>
      </w:r>
      <w:r w:rsidR="00C24666">
        <w:rPr>
          <w:rFonts w:ascii="Calibri" w:hAnsi="Calibri" w:cs="Calibri"/>
          <w:sz w:val="21"/>
          <w:szCs w:val="21"/>
        </w:rPr>
        <w:t>years’ experience</w:t>
      </w:r>
      <w:r w:rsidR="00FB4CD3">
        <w:rPr>
          <w:rFonts w:ascii="Calibri" w:hAnsi="Calibri" w:cs="Calibri"/>
          <w:sz w:val="21"/>
          <w:szCs w:val="21"/>
        </w:rPr>
        <w:t xml:space="preserve"> in manufacturing, service, and the leisure industry. P</w:t>
      </w:r>
      <w:r w:rsidRPr="00595A88">
        <w:rPr>
          <w:rFonts w:ascii="Calibri" w:hAnsi="Calibri" w:cs="Calibri"/>
          <w:sz w:val="21"/>
          <w:szCs w:val="21"/>
        </w:rPr>
        <w:t>ossessing a good head for figures and for dealing with complex modelling and analysis, as well as a sound grasp of financial systems and procedures</w:t>
      </w:r>
      <w:r w:rsidR="00C24666">
        <w:rPr>
          <w:rFonts w:ascii="Calibri" w:hAnsi="Calibri" w:cs="Calibri"/>
          <w:sz w:val="21"/>
          <w:szCs w:val="21"/>
        </w:rPr>
        <w:t xml:space="preserve">. </w:t>
      </w:r>
      <w:r w:rsidRPr="00595A88">
        <w:rPr>
          <w:rFonts w:ascii="Calibri" w:hAnsi="Calibri" w:cs="Calibri"/>
          <w:sz w:val="21"/>
          <w:szCs w:val="21"/>
        </w:rPr>
        <w:t xml:space="preserve">Quick to grasp new ideas and concepts demonstrating initiative, </w:t>
      </w:r>
      <w:r w:rsidR="00C24666" w:rsidRPr="00595A88">
        <w:rPr>
          <w:rFonts w:ascii="Calibri" w:hAnsi="Calibri" w:cs="Calibri"/>
          <w:sz w:val="21"/>
          <w:szCs w:val="21"/>
        </w:rPr>
        <w:t>drive,</w:t>
      </w:r>
      <w:r w:rsidRPr="00595A88">
        <w:rPr>
          <w:rFonts w:ascii="Calibri" w:hAnsi="Calibri" w:cs="Calibri"/>
          <w:sz w:val="21"/>
          <w:szCs w:val="21"/>
        </w:rPr>
        <w:t xml:space="preserve"> and capabilities </w:t>
      </w:r>
      <w:r w:rsidR="00C24666" w:rsidRPr="00595A88">
        <w:rPr>
          <w:rFonts w:ascii="Calibri" w:hAnsi="Calibri" w:cs="Calibri"/>
          <w:sz w:val="21"/>
          <w:szCs w:val="21"/>
        </w:rPr>
        <w:t>to</w:t>
      </w:r>
      <w:r w:rsidRPr="00595A88">
        <w:rPr>
          <w:rFonts w:ascii="Calibri" w:hAnsi="Calibri" w:cs="Calibri"/>
          <w:sz w:val="21"/>
          <w:szCs w:val="21"/>
        </w:rPr>
        <w:t xml:space="preserve"> make things happen; identifying and solving problems and with the capacity to deal simultaneously with </w:t>
      </w:r>
      <w:r w:rsidR="00D9404C">
        <w:rPr>
          <w:rFonts w:ascii="Calibri" w:hAnsi="Calibri" w:cs="Calibri"/>
          <w:sz w:val="21"/>
          <w:szCs w:val="21"/>
        </w:rPr>
        <w:t>multiple</w:t>
      </w:r>
      <w:r w:rsidRPr="00595A88">
        <w:rPr>
          <w:rFonts w:ascii="Calibri" w:hAnsi="Calibri" w:cs="Calibri"/>
          <w:sz w:val="21"/>
          <w:szCs w:val="21"/>
        </w:rPr>
        <w:t xml:space="preserve"> rapidly changing and competing priorities</w:t>
      </w:r>
      <w:r w:rsidR="00C24666">
        <w:rPr>
          <w:rFonts w:ascii="Calibri" w:hAnsi="Calibri" w:cs="Calibri"/>
          <w:sz w:val="21"/>
          <w:szCs w:val="21"/>
        </w:rPr>
        <w:t>.</w:t>
      </w:r>
      <w:r w:rsidRPr="00595A88">
        <w:rPr>
          <w:rFonts w:ascii="Calibri" w:hAnsi="Calibri" w:cs="Calibri"/>
          <w:sz w:val="21"/>
          <w:szCs w:val="21"/>
        </w:rPr>
        <w:t xml:space="preserve"> </w:t>
      </w:r>
    </w:p>
    <w:p w14:paraId="10BA45D5" w14:textId="77777777" w:rsidR="003356C0" w:rsidRPr="00595A88" w:rsidRDefault="003356C0" w:rsidP="000A00A8">
      <w:pPr>
        <w:spacing w:line="300" w:lineRule="auto"/>
        <w:ind w:right="-2"/>
        <w:jc w:val="both"/>
        <w:outlineLvl w:val="0"/>
        <w:rPr>
          <w:rFonts w:ascii="Arial" w:hAnsi="Arial" w:cs="Arial"/>
          <w:sz w:val="21"/>
          <w:szCs w:val="21"/>
        </w:rPr>
      </w:pPr>
    </w:p>
    <w:p w14:paraId="5515AB6F" w14:textId="77777777" w:rsidR="003356C0" w:rsidRPr="001A1332" w:rsidRDefault="003356C0" w:rsidP="000A00A8">
      <w:pPr>
        <w:pBdr>
          <w:bottom w:val="single" w:sz="4" w:space="1" w:color="auto"/>
        </w:pBdr>
        <w:ind w:right="-2"/>
        <w:jc w:val="both"/>
        <w:outlineLvl w:val="0"/>
        <w:rPr>
          <w:rFonts w:ascii="Arial" w:hAnsi="Arial" w:cs="Arial"/>
          <w:b/>
          <w:bCs/>
          <w:sz w:val="22"/>
          <w:szCs w:val="22"/>
        </w:rPr>
      </w:pPr>
      <w:r w:rsidRPr="001A1332">
        <w:rPr>
          <w:rFonts w:ascii="Arial Narrow" w:hAnsi="Arial Narrow" w:cs="Arial"/>
          <w:b/>
          <w:bCs/>
          <w:sz w:val="28"/>
          <w:szCs w:val="28"/>
        </w:rPr>
        <w:t>EXPERTISE</w:t>
      </w:r>
    </w:p>
    <w:p w14:paraId="3B5E9DDC" w14:textId="3BBFCB1C" w:rsidR="003356C0" w:rsidRPr="00595A88" w:rsidRDefault="003356C0" w:rsidP="000A00A8">
      <w:pPr>
        <w:spacing w:before="120" w:after="120"/>
        <w:jc w:val="both"/>
        <w:rPr>
          <w:rFonts w:ascii="Calibri" w:hAnsi="Calibri" w:cs="Calibri"/>
          <w:sz w:val="21"/>
          <w:szCs w:val="21"/>
        </w:rPr>
      </w:pPr>
      <w:r w:rsidRPr="00595A88">
        <w:rPr>
          <w:rFonts w:ascii="Calibri" w:hAnsi="Calibri" w:cs="Calibri"/>
          <w:b/>
          <w:sz w:val="21"/>
          <w:szCs w:val="21"/>
        </w:rPr>
        <w:t>Financial Management</w:t>
      </w:r>
      <w:r w:rsidRPr="00595A88">
        <w:rPr>
          <w:rFonts w:ascii="Calibri" w:hAnsi="Calibri" w:cs="Calibri"/>
          <w:sz w:val="21"/>
          <w:szCs w:val="21"/>
        </w:rPr>
        <w:t xml:space="preserve">: Numerically minded and passionate about disseminating complex financial information in an easy to understand form. </w:t>
      </w:r>
      <w:r w:rsidR="007E43CC">
        <w:rPr>
          <w:rFonts w:ascii="Calibri" w:hAnsi="Calibri" w:cs="Calibri"/>
          <w:sz w:val="21"/>
          <w:szCs w:val="21"/>
        </w:rPr>
        <w:t xml:space="preserve">Skilled at dashboard design enabling visual communication of </w:t>
      </w:r>
      <w:r w:rsidR="00100479">
        <w:rPr>
          <w:rFonts w:ascii="Calibri" w:hAnsi="Calibri" w:cs="Calibri"/>
          <w:sz w:val="21"/>
          <w:szCs w:val="21"/>
        </w:rPr>
        <w:t xml:space="preserve">key messages from large data sets. </w:t>
      </w:r>
    </w:p>
    <w:p w14:paraId="63E746EA" w14:textId="39B0483A" w:rsidR="003A015D" w:rsidRPr="00595A88" w:rsidRDefault="00B6316E" w:rsidP="000A00A8">
      <w:pPr>
        <w:spacing w:before="120" w:after="120"/>
        <w:jc w:val="both"/>
        <w:rPr>
          <w:rFonts w:ascii="Calibri" w:hAnsi="Calibri" w:cs="Calibri"/>
          <w:sz w:val="21"/>
          <w:szCs w:val="21"/>
        </w:rPr>
      </w:pPr>
      <w:r>
        <w:rPr>
          <w:rFonts w:ascii="Calibri" w:hAnsi="Calibri" w:cs="Calibri"/>
          <w:b/>
          <w:sz w:val="21"/>
          <w:szCs w:val="21"/>
        </w:rPr>
        <w:t>System Implementation</w:t>
      </w:r>
      <w:r w:rsidR="003A015D" w:rsidRPr="00595A88">
        <w:rPr>
          <w:rFonts w:ascii="Calibri" w:hAnsi="Calibri" w:cs="Calibri"/>
          <w:b/>
          <w:sz w:val="21"/>
          <w:szCs w:val="21"/>
        </w:rPr>
        <w:t>:</w:t>
      </w:r>
      <w:r>
        <w:rPr>
          <w:rFonts w:ascii="Calibri" w:hAnsi="Calibri" w:cs="Calibri"/>
          <w:sz w:val="21"/>
          <w:szCs w:val="21"/>
        </w:rPr>
        <w:t xml:space="preserve"> </w:t>
      </w:r>
      <w:r w:rsidR="00B31AB1">
        <w:rPr>
          <w:rFonts w:ascii="Calibri" w:hAnsi="Calibri" w:cs="Calibri"/>
          <w:sz w:val="21"/>
          <w:szCs w:val="21"/>
        </w:rPr>
        <w:t xml:space="preserve">Local </w:t>
      </w:r>
      <w:r>
        <w:rPr>
          <w:rFonts w:ascii="Calibri" w:hAnsi="Calibri" w:cs="Calibri"/>
          <w:sz w:val="21"/>
          <w:szCs w:val="21"/>
        </w:rPr>
        <w:t xml:space="preserve">implementation of </w:t>
      </w:r>
      <w:r w:rsidR="00A827E1">
        <w:rPr>
          <w:rFonts w:ascii="Calibri" w:hAnsi="Calibri" w:cs="Calibri"/>
          <w:sz w:val="21"/>
          <w:szCs w:val="21"/>
        </w:rPr>
        <w:t xml:space="preserve">Dynamics </w:t>
      </w:r>
      <w:r w:rsidR="009C562F">
        <w:rPr>
          <w:rFonts w:ascii="Calibri" w:hAnsi="Calibri" w:cs="Calibri"/>
          <w:sz w:val="21"/>
          <w:szCs w:val="21"/>
        </w:rPr>
        <w:t>Nav with reporting suite Jet</w:t>
      </w:r>
      <w:r w:rsidR="00A827E1">
        <w:rPr>
          <w:rFonts w:ascii="Calibri" w:hAnsi="Calibri" w:cs="Calibri"/>
          <w:sz w:val="21"/>
          <w:szCs w:val="21"/>
        </w:rPr>
        <w:t xml:space="preserve"> and subsequent upgrade to Business Central. </w:t>
      </w:r>
      <w:r w:rsidR="009C562F">
        <w:rPr>
          <w:rFonts w:ascii="Calibri" w:hAnsi="Calibri" w:cs="Calibri"/>
          <w:sz w:val="21"/>
          <w:szCs w:val="21"/>
        </w:rPr>
        <w:t xml:space="preserve"> Understand</w:t>
      </w:r>
      <w:r w:rsidR="004F1B40">
        <w:rPr>
          <w:rFonts w:ascii="Calibri" w:hAnsi="Calibri" w:cs="Calibri"/>
          <w:sz w:val="21"/>
          <w:szCs w:val="21"/>
        </w:rPr>
        <w:t>ing</w:t>
      </w:r>
      <w:r w:rsidR="009C562F">
        <w:rPr>
          <w:rFonts w:ascii="Calibri" w:hAnsi="Calibri" w:cs="Calibri"/>
          <w:sz w:val="21"/>
          <w:szCs w:val="21"/>
        </w:rPr>
        <w:t xml:space="preserve"> requirements of Gap analysis, change requests and </w:t>
      </w:r>
      <w:r w:rsidR="00413FF7">
        <w:rPr>
          <w:rFonts w:ascii="Calibri" w:hAnsi="Calibri" w:cs="Calibri"/>
          <w:sz w:val="21"/>
          <w:szCs w:val="21"/>
        </w:rPr>
        <w:t xml:space="preserve">production of post go live support documentation and process notes. </w:t>
      </w:r>
      <w:r w:rsidR="00B31AB1">
        <w:rPr>
          <w:rFonts w:ascii="Calibri" w:hAnsi="Calibri" w:cs="Calibri"/>
          <w:sz w:val="21"/>
          <w:szCs w:val="21"/>
        </w:rPr>
        <w:t xml:space="preserve">Implementation of SAP FICO modules in Global project skilled at bridging gaps between local and international needs recommending local customisation changes or template changes. </w:t>
      </w:r>
    </w:p>
    <w:p w14:paraId="3A985AB8" w14:textId="77777777" w:rsidR="003356C0" w:rsidRPr="00595A88" w:rsidRDefault="003356C0" w:rsidP="000A00A8">
      <w:pPr>
        <w:spacing w:before="120" w:after="120"/>
        <w:jc w:val="both"/>
        <w:rPr>
          <w:rFonts w:ascii="Calibri" w:hAnsi="Calibri" w:cs="Calibri"/>
          <w:sz w:val="21"/>
          <w:szCs w:val="21"/>
        </w:rPr>
      </w:pPr>
      <w:r w:rsidRPr="00595A88">
        <w:rPr>
          <w:rFonts w:ascii="Calibri" w:hAnsi="Calibri" w:cs="Calibri"/>
          <w:b/>
          <w:sz w:val="21"/>
          <w:szCs w:val="21"/>
        </w:rPr>
        <w:t>Continuous Improvement:</w:t>
      </w:r>
      <w:r w:rsidRPr="00595A88">
        <w:rPr>
          <w:rFonts w:ascii="Calibri" w:hAnsi="Calibri" w:cs="Calibri"/>
          <w:sz w:val="21"/>
          <w:szCs w:val="21"/>
        </w:rPr>
        <w:t xml:space="preserve"> Proven ability to identify areas for further development, and able to support others in the process. Has an analytical and problem-solving approach to work. Excels at prioritising flexibly to meet rapidly changing needs. Adept at crisis and risk management. </w:t>
      </w:r>
    </w:p>
    <w:p w14:paraId="47C94616" w14:textId="45883AFF" w:rsidR="00424B60" w:rsidRPr="003953DD" w:rsidRDefault="003356C0" w:rsidP="00595A88">
      <w:pPr>
        <w:spacing w:after="120"/>
        <w:rPr>
          <w:rFonts w:ascii="Calibri" w:hAnsi="Calibri" w:cs="Calibri"/>
          <w:sz w:val="21"/>
          <w:szCs w:val="21"/>
        </w:rPr>
      </w:pPr>
      <w:r w:rsidRPr="003953DD">
        <w:rPr>
          <w:rFonts w:ascii="Calibri" w:hAnsi="Calibri" w:cs="Calibri"/>
          <w:b/>
          <w:sz w:val="21"/>
          <w:szCs w:val="21"/>
        </w:rPr>
        <w:t>ICT Skills:</w:t>
      </w:r>
      <w:r w:rsidRPr="003953DD">
        <w:rPr>
          <w:rFonts w:ascii="Calibri" w:hAnsi="Calibri" w:cs="Calibri"/>
          <w:sz w:val="21"/>
          <w:szCs w:val="21"/>
        </w:rPr>
        <w:t xml:space="preserve"> </w:t>
      </w:r>
      <w:r w:rsidR="00424B60" w:rsidRPr="003953DD">
        <w:rPr>
          <w:rFonts w:ascii="Calibri" w:hAnsi="Calibri" w:cs="Calibri"/>
          <w:sz w:val="21"/>
          <w:szCs w:val="21"/>
        </w:rPr>
        <w:t>Advanced Excel functions including VBA Macros</w:t>
      </w:r>
      <w:r w:rsidR="00595A88" w:rsidRPr="003953DD">
        <w:rPr>
          <w:rFonts w:ascii="Calibri" w:hAnsi="Calibri" w:cs="Calibri"/>
          <w:sz w:val="21"/>
          <w:szCs w:val="21"/>
        </w:rPr>
        <w:t xml:space="preserve">, </w:t>
      </w:r>
      <w:r w:rsidR="00424B60" w:rsidRPr="003953DD">
        <w:rPr>
          <w:rFonts w:ascii="Calibri" w:hAnsi="Calibri" w:cs="Calibri"/>
          <w:sz w:val="21"/>
          <w:szCs w:val="21"/>
        </w:rPr>
        <w:t xml:space="preserve">Microsoft Products, Outlook, Excel, </w:t>
      </w:r>
      <w:r w:rsidR="0029781D" w:rsidRPr="003953DD">
        <w:rPr>
          <w:rFonts w:ascii="Calibri" w:hAnsi="Calibri" w:cs="Calibri"/>
          <w:sz w:val="21"/>
          <w:szCs w:val="21"/>
        </w:rPr>
        <w:t>PowerPoint</w:t>
      </w:r>
      <w:r w:rsidR="00424B60" w:rsidRPr="003953DD">
        <w:rPr>
          <w:rFonts w:ascii="Calibri" w:hAnsi="Calibri" w:cs="Calibri"/>
          <w:sz w:val="21"/>
          <w:szCs w:val="21"/>
        </w:rPr>
        <w:t xml:space="preserve"> and Word</w:t>
      </w:r>
      <w:r w:rsidR="00595A88" w:rsidRPr="003953DD">
        <w:rPr>
          <w:rFonts w:ascii="Calibri" w:hAnsi="Calibri" w:cs="Calibri"/>
          <w:sz w:val="21"/>
          <w:szCs w:val="21"/>
        </w:rPr>
        <w:t xml:space="preserve">, </w:t>
      </w:r>
      <w:r w:rsidR="00424B60" w:rsidRPr="003953DD">
        <w:rPr>
          <w:rFonts w:ascii="Calibri" w:hAnsi="Calibri" w:cs="Calibri"/>
          <w:sz w:val="21"/>
          <w:szCs w:val="21"/>
        </w:rPr>
        <w:t>Finance systems, SAP, Dynamics Nav, Jet</w:t>
      </w:r>
      <w:r w:rsidR="009E2BC7">
        <w:rPr>
          <w:rFonts w:ascii="Calibri" w:hAnsi="Calibri" w:cs="Calibri"/>
          <w:sz w:val="21"/>
          <w:szCs w:val="21"/>
        </w:rPr>
        <w:t xml:space="preserve">, Agresso and Hyperion. </w:t>
      </w:r>
    </w:p>
    <w:p w14:paraId="27DD2198" w14:textId="77777777" w:rsidR="003356C0" w:rsidRPr="001A1332" w:rsidRDefault="003356C0" w:rsidP="000A00A8">
      <w:pPr>
        <w:pStyle w:val="NoSpacing"/>
        <w:pBdr>
          <w:bottom w:val="single" w:sz="4" w:space="1" w:color="auto"/>
        </w:pBdr>
        <w:jc w:val="both"/>
        <w:textAlignment w:val="baseline"/>
        <w:rPr>
          <w:rFonts w:ascii="Arial Narrow" w:hAnsi="Arial Narrow"/>
          <w:b/>
          <w:bCs/>
          <w:sz w:val="28"/>
          <w:szCs w:val="28"/>
        </w:rPr>
      </w:pPr>
      <w:r w:rsidRPr="001A1332">
        <w:rPr>
          <w:rFonts w:ascii="Arial Narrow" w:hAnsi="Arial Narrow"/>
          <w:b/>
          <w:bCs/>
          <w:sz w:val="28"/>
          <w:szCs w:val="28"/>
        </w:rPr>
        <w:t>EMPLOYMENT HISTORY</w:t>
      </w:r>
    </w:p>
    <w:p w14:paraId="695E8029" w14:textId="562E09EA" w:rsidR="003356C0" w:rsidRDefault="003356C0" w:rsidP="00595A88">
      <w:pPr>
        <w:rPr>
          <w:rFonts w:ascii="Calibri" w:hAnsi="Calibri" w:cs="Calibri"/>
          <w:sz w:val="21"/>
          <w:szCs w:val="21"/>
        </w:rPr>
      </w:pPr>
    </w:p>
    <w:p w14:paraId="41DAFC50" w14:textId="0E257AF3" w:rsidR="00CC6D2B" w:rsidRDefault="00CC6D2B" w:rsidP="00CC6D2B">
      <w:pPr>
        <w:rPr>
          <w:rFonts w:ascii="Calibri" w:hAnsi="Calibri" w:cs="Calibri"/>
          <w:sz w:val="21"/>
          <w:szCs w:val="21"/>
        </w:rPr>
      </w:pPr>
      <w:r>
        <w:rPr>
          <w:rFonts w:ascii="Calibri" w:hAnsi="Calibri" w:cs="Calibri"/>
          <w:sz w:val="21"/>
          <w:szCs w:val="21"/>
        </w:rPr>
        <w:t xml:space="preserve">Oct 2021 to Present: </w:t>
      </w:r>
      <w:r w:rsidRPr="00EE42DF">
        <w:rPr>
          <w:rFonts w:ascii="Calibri" w:hAnsi="Calibri" w:cs="Calibri"/>
          <w:b/>
          <w:bCs/>
          <w:sz w:val="21"/>
          <w:szCs w:val="21"/>
        </w:rPr>
        <w:t xml:space="preserve">Finance </w:t>
      </w:r>
      <w:r w:rsidR="004E4FCF">
        <w:rPr>
          <w:rFonts w:ascii="Calibri" w:hAnsi="Calibri" w:cs="Calibri"/>
          <w:b/>
          <w:bCs/>
          <w:sz w:val="21"/>
          <w:szCs w:val="21"/>
        </w:rPr>
        <w:t>Analyst and Controller MBP Solutions</w:t>
      </w:r>
    </w:p>
    <w:p w14:paraId="090E5678" w14:textId="77777777" w:rsidR="00CC6D2B" w:rsidRDefault="00CC6D2B" w:rsidP="00CC6D2B">
      <w:pPr>
        <w:rPr>
          <w:rFonts w:ascii="Calibri" w:hAnsi="Calibri" w:cs="Calibri"/>
          <w:sz w:val="21"/>
          <w:szCs w:val="21"/>
        </w:rPr>
      </w:pPr>
    </w:p>
    <w:p w14:paraId="0617DF10" w14:textId="77777777" w:rsidR="00CC6D2B" w:rsidRDefault="00CC6D2B" w:rsidP="00CC6D2B">
      <w:pPr>
        <w:rPr>
          <w:rFonts w:ascii="Calibri" w:hAnsi="Calibri" w:cs="Calibri"/>
          <w:b/>
          <w:sz w:val="21"/>
          <w:szCs w:val="21"/>
        </w:rPr>
      </w:pPr>
      <w:r w:rsidRPr="003953DD">
        <w:rPr>
          <w:rFonts w:ascii="Calibri" w:hAnsi="Calibri" w:cs="Calibri"/>
          <w:b/>
          <w:sz w:val="21"/>
          <w:szCs w:val="21"/>
        </w:rPr>
        <w:t>Key Responsibilities:</w:t>
      </w:r>
    </w:p>
    <w:p w14:paraId="5CD51565" w14:textId="77777777" w:rsidR="00CC6D2B" w:rsidRDefault="00CC6D2B" w:rsidP="00CC6D2B">
      <w:pPr>
        <w:rPr>
          <w:rFonts w:ascii="Calibri" w:hAnsi="Calibri" w:cs="Calibri"/>
          <w:sz w:val="21"/>
          <w:szCs w:val="21"/>
        </w:rPr>
      </w:pPr>
    </w:p>
    <w:p w14:paraId="75A2A073" w14:textId="40221C65" w:rsidR="00CC6D2B" w:rsidRDefault="00D834D6" w:rsidP="00CC6D2B">
      <w:pPr>
        <w:numPr>
          <w:ilvl w:val="0"/>
          <w:numId w:val="38"/>
        </w:numPr>
        <w:rPr>
          <w:rFonts w:ascii="Calibri" w:hAnsi="Calibri" w:cs="Calibri"/>
          <w:sz w:val="21"/>
          <w:szCs w:val="21"/>
        </w:rPr>
      </w:pPr>
      <w:r>
        <w:rPr>
          <w:rFonts w:ascii="Calibri" w:hAnsi="Calibri" w:cs="Calibri"/>
          <w:sz w:val="21"/>
          <w:szCs w:val="21"/>
        </w:rPr>
        <w:t xml:space="preserve">Designing, managing and implementing </w:t>
      </w:r>
      <w:r w:rsidR="002159BC">
        <w:rPr>
          <w:rFonts w:ascii="Calibri" w:hAnsi="Calibri" w:cs="Calibri"/>
          <w:sz w:val="21"/>
          <w:szCs w:val="21"/>
        </w:rPr>
        <w:t xml:space="preserve">the Master data for the </w:t>
      </w:r>
      <w:r w:rsidR="00E63418">
        <w:rPr>
          <w:rFonts w:ascii="Calibri" w:hAnsi="Calibri" w:cs="Calibri"/>
          <w:sz w:val="21"/>
          <w:szCs w:val="21"/>
        </w:rPr>
        <w:t>Company aligning customers / vendors/ trading products moving from data to insights</w:t>
      </w:r>
    </w:p>
    <w:p w14:paraId="7AF25708" w14:textId="7554F88B" w:rsidR="00CC6D2B" w:rsidRDefault="00510CE4" w:rsidP="00CC6D2B">
      <w:pPr>
        <w:numPr>
          <w:ilvl w:val="0"/>
          <w:numId w:val="38"/>
        </w:numPr>
        <w:rPr>
          <w:rFonts w:ascii="Calibri" w:hAnsi="Calibri" w:cs="Calibri"/>
          <w:sz w:val="21"/>
          <w:szCs w:val="21"/>
        </w:rPr>
      </w:pPr>
      <w:r>
        <w:rPr>
          <w:rFonts w:ascii="Calibri" w:hAnsi="Calibri" w:cs="Calibri"/>
          <w:sz w:val="21"/>
          <w:szCs w:val="21"/>
        </w:rPr>
        <w:t>Management of process improvements and reporting through the Data warehouse</w:t>
      </w:r>
    </w:p>
    <w:p w14:paraId="57CFD9E4" w14:textId="714B438B" w:rsidR="00487F04" w:rsidRDefault="00487F04" w:rsidP="00CC6D2B">
      <w:pPr>
        <w:numPr>
          <w:ilvl w:val="0"/>
          <w:numId w:val="38"/>
        </w:numPr>
        <w:rPr>
          <w:rFonts w:ascii="Calibri" w:hAnsi="Calibri" w:cs="Calibri"/>
          <w:sz w:val="21"/>
          <w:szCs w:val="21"/>
        </w:rPr>
      </w:pPr>
      <w:r>
        <w:rPr>
          <w:rFonts w:ascii="Calibri" w:hAnsi="Calibri" w:cs="Calibri"/>
          <w:sz w:val="21"/>
          <w:szCs w:val="21"/>
        </w:rPr>
        <w:t>Finance lead on implementation of new ERP system across 10 companies</w:t>
      </w:r>
      <w:r w:rsidR="00C21FEE">
        <w:rPr>
          <w:rFonts w:ascii="Calibri" w:hAnsi="Calibri" w:cs="Calibri"/>
          <w:sz w:val="21"/>
          <w:szCs w:val="21"/>
        </w:rPr>
        <w:t xml:space="preserve">. </w:t>
      </w:r>
    </w:p>
    <w:p w14:paraId="19600A60" w14:textId="77777777" w:rsidR="004E4FCF" w:rsidRDefault="004E4FCF" w:rsidP="00595A88">
      <w:pPr>
        <w:rPr>
          <w:rFonts w:ascii="Calibri" w:hAnsi="Calibri" w:cs="Calibri"/>
          <w:sz w:val="21"/>
          <w:szCs w:val="21"/>
        </w:rPr>
      </w:pPr>
    </w:p>
    <w:p w14:paraId="301289ED" w14:textId="77777777" w:rsidR="00D834D6" w:rsidRDefault="00D834D6" w:rsidP="00D834D6">
      <w:pPr>
        <w:rPr>
          <w:rFonts w:ascii="Calibri" w:hAnsi="Calibri" w:cs="Calibri"/>
          <w:b/>
          <w:sz w:val="21"/>
          <w:szCs w:val="21"/>
        </w:rPr>
      </w:pPr>
      <w:r w:rsidRPr="003953DD">
        <w:rPr>
          <w:rFonts w:ascii="Calibri" w:hAnsi="Calibri" w:cs="Calibri"/>
          <w:b/>
          <w:sz w:val="21"/>
          <w:szCs w:val="21"/>
        </w:rPr>
        <w:t>Key Achievements:</w:t>
      </w:r>
    </w:p>
    <w:p w14:paraId="7FB0209F" w14:textId="77777777" w:rsidR="004E4FCF" w:rsidRDefault="004E4FCF" w:rsidP="00595A88">
      <w:pPr>
        <w:rPr>
          <w:rFonts w:ascii="Calibri" w:hAnsi="Calibri" w:cs="Calibri"/>
          <w:sz w:val="21"/>
          <w:szCs w:val="21"/>
        </w:rPr>
      </w:pPr>
    </w:p>
    <w:p w14:paraId="2B9D2121" w14:textId="35D977E5" w:rsidR="00CC6D2B" w:rsidRDefault="00A04E53" w:rsidP="00510CE4">
      <w:pPr>
        <w:pStyle w:val="ListParagraph"/>
        <w:numPr>
          <w:ilvl w:val="0"/>
          <w:numId w:val="47"/>
        </w:numPr>
        <w:rPr>
          <w:rFonts w:ascii="Calibri" w:hAnsi="Calibri" w:cs="Calibri"/>
          <w:sz w:val="21"/>
          <w:szCs w:val="21"/>
        </w:rPr>
      </w:pPr>
      <w:r>
        <w:rPr>
          <w:rFonts w:ascii="Calibri" w:hAnsi="Calibri" w:cs="Calibri"/>
          <w:sz w:val="21"/>
          <w:szCs w:val="21"/>
        </w:rPr>
        <w:t>Improvement in the quarter end processes reducing the time taken from 2 weeks to 2 days with full Sales and Product margin reporting</w:t>
      </w:r>
    </w:p>
    <w:p w14:paraId="72D94E20" w14:textId="7552C29F" w:rsidR="00A04E53" w:rsidRDefault="00A2059A" w:rsidP="00510CE4">
      <w:pPr>
        <w:pStyle w:val="ListParagraph"/>
        <w:numPr>
          <w:ilvl w:val="0"/>
          <w:numId w:val="47"/>
        </w:numPr>
        <w:rPr>
          <w:rFonts w:ascii="Calibri" w:hAnsi="Calibri" w:cs="Calibri"/>
          <w:sz w:val="21"/>
          <w:szCs w:val="21"/>
        </w:rPr>
      </w:pPr>
      <w:r>
        <w:rPr>
          <w:rFonts w:ascii="Calibri" w:hAnsi="Calibri" w:cs="Calibri"/>
          <w:sz w:val="21"/>
          <w:szCs w:val="21"/>
        </w:rPr>
        <w:t>Lead the Sustainability reporting to the external bodies implementing the check processes at the start of the chain re</w:t>
      </w:r>
      <w:r w:rsidR="00680822">
        <w:rPr>
          <w:rFonts w:ascii="Calibri" w:hAnsi="Calibri" w:cs="Calibri"/>
          <w:sz w:val="21"/>
          <w:szCs w:val="21"/>
        </w:rPr>
        <w:t>ducing the risk to the certification through inaccurate reporting</w:t>
      </w:r>
    </w:p>
    <w:p w14:paraId="03015576" w14:textId="5458FFAA" w:rsidR="00680822" w:rsidRPr="00510CE4" w:rsidRDefault="00680822" w:rsidP="00510CE4">
      <w:pPr>
        <w:pStyle w:val="ListParagraph"/>
        <w:numPr>
          <w:ilvl w:val="0"/>
          <w:numId w:val="47"/>
        </w:numPr>
        <w:rPr>
          <w:rFonts w:ascii="Calibri" w:hAnsi="Calibri" w:cs="Calibri"/>
          <w:sz w:val="21"/>
          <w:szCs w:val="21"/>
        </w:rPr>
      </w:pPr>
      <w:r>
        <w:rPr>
          <w:rFonts w:ascii="Calibri" w:hAnsi="Calibri" w:cs="Calibri"/>
          <w:sz w:val="21"/>
          <w:szCs w:val="21"/>
        </w:rPr>
        <w:t xml:space="preserve">Re-designed the Consolidation reporting taking the </w:t>
      </w:r>
      <w:r w:rsidR="00487F04">
        <w:rPr>
          <w:rFonts w:ascii="Calibri" w:hAnsi="Calibri" w:cs="Calibri"/>
          <w:sz w:val="21"/>
          <w:szCs w:val="21"/>
        </w:rPr>
        <w:t xml:space="preserve">process from manual excel workarounds to fully integrated process through the Finance system. </w:t>
      </w:r>
    </w:p>
    <w:p w14:paraId="6F5F6E47" w14:textId="3B168790" w:rsidR="00CC6D2B" w:rsidRDefault="00CC6D2B" w:rsidP="00595A88">
      <w:pPr>
        <w:rPr>
          <w:rFonts w:ascii="Calibri" w:hAnsi="Calibri" w:cs="Calibri"/>
          <w:sz w:val="21"/>
          <w:szCs w:val="21"/>
        </w:rPr>
      </w:pPr>
    </w:p>
    <w:p w14:paraId="6A5B7D32" w14:textId="52DED7DB" w:rsidR="00CC6D2B" w:rsidRDefault="00CC6D2B" w:rsidP="00595A88">
      <w:pPr>
        <w:rPr>
          <w:rFonts w:ascii="Calibri" w:hAnsi="Calibri" w:cs="Calibri"/>
          <w:sz w:val="21"/>
          <w:szCs w:val="21"/>
        </w:rPr>
      </w:pPr>
    </w:p>
    <w:p w14:paraId="4A0BCD97" w14:textId="77777777" w:rsidR="00CC6D2B" w:rsidRDefault="00CC6D2B" w:rsidP="00595A88">
      <w:pPr>
        <w:rPr>
          <w:rFonts w:ascii="Calibri" w:hAnsi="Calibri" w:cs="Calibri"/>
          <w:sz w:val="21"/>
          <w:szCs w:val="21"/>
        </w:rPr>
      </w:pPr>
    </w:p>
    <w:p w14:paraId="2FB53A52" w14:textId="4A2AB1A0" w:rsidR="00F76A2C" w:rsidRDefault="00F97B15" w:rsidP="00595A88">
      <w:pPr>
        <w:rPr>
          <w:rFonts w:ascii="Calibri" w:hAnsi="Calibri" w:cs="Calibri"/>
          <w:sz w:val="21"/>
          <w:szCs w:val="21"/>
        </w:rPr>
      </w:pPr>
      <w:r>
        <w:rPr>
          <w:rFonts w:ascii="Calibri" w:hAnsi="Calibri" w:cs="Calibri"/>
          <w:sz w:val="21"/>
          <w:szCs w:val="21"/>
        </w:rPr>
        <w:t xml:space="preserve">Apr 2021 to </w:t>
      </w:r>
      <w:r w:rsidR="00CC6D2B">
        <w:rPr>
          <w:rFonts w:ascii="Calibri" w:hAnsi="Calibri" w:cs="Calibri"/>
          <w:sz w:val="21"/>
          <w:szCs w:val="21"/>
        </w:rPr>
        <w:t>Oct 2021</w:t>
      </w:r>
      <w:r>
        <w:rPr>
          <w:rFonts w:ascii="Calibri" w:hAnsi="Calibri" w:cs="Calibri"/>
          <w:sz w:val="21"/>
          <w:szCs w:val="21"/>
        </w:rPr>
        <w:t xml:space="preserve">: </w:t>
      </w:r>
      <w:r w:rsidR="00766987" w:rsidRPr="00EE42DF">
        <w:rPr>
          <w:rFonts w:ascii="Calibri" w:hAnsi="Calibri" w:cs="Calibri"/>
          <w:b/>
          <w:bCs/>
          <w:sz w:val="21"/>
          <w:szCs w:val="21"/>
        </w:rPr>
        <w:t>Finance Manager – Switch2 Energy</w:t>
      </w:r>
      <w:r w:rsidR="00766987" w:rsidRPr="00EE42DF">
        <w:rPr>
          <w:rFonts w:ascii="Calibri" w:hAnsi="Calibri" w:cs="Calibri"/>
          <w:b/>
          <w:bCs/>
          <w:sz w:val="21"/>
          <w:szCs w:val="21"/>
        </w:rPr>
        <w:tab/>
      </w:r>
    </w:p>
    <w:p w14:paraId="0E362632" w14:textId="4E63F3A7" w:rsidR="00766987" w:rsidRDefault="00766987" w:rsidP="00595A88">
      <w:pPr>
        <w:rPr>
          <w:rFonts w:ascii="Calibri" w:hAnsi="Calibri" w:cs="Calibri"/>
          <w:sz w:val="21"/>
          <w:szCs w:val="21"/>
        </w:rPr>
      </w:pPr>
    </w:p>
    <w:p w14:paraId="5DCF446B" w14:textId="77777777" w:rsidR="00766987" w:rsidRDefault="00766987" w:rsidP="00766987">
      <w:pPr>
        <w:rPr>
          <w:rFonts w:ascii="Calibri" w:hAnsi="Calibri" w:cs="Calibri"/>
          <w:b/>
          <w:sz w:val="21"/>
          <w:szCs w:val="21"/>
        </w:rPr>
      </w:pPr>
      <w:r w:rsidRPr="003953DD">
        <w:rPr>
          <w:rFonts w:ascii="Calibri" w:hAnsi="Calibri" w:cs="Calibri"/>
          <w:b/>
          <w:sz w:val="21"/>
          <w:szCs w:val="21"/>
        </w:rPr>
        <w:t>Key Responsibilities:</w:t>
      </w:r>
    </w:p>
    <w:p w14:paraId="6B871CF1" w14:textId="77777777" w:rsidR="00766987" w:rsidRDefault="00766987" w:rsidP="00595A88">
      <w:pPr>
        <w:rPr>
          <w:rFonts w:ascii="Calibri" w:hAnsi="Calibri" w:cs="Calibri"/>
          <w:sz w:val="21"/>
          <w:szCs w:val="21"/>
        </w:rPr>
      </w:pPr>
    </w:p>
    <w:p w14:paraId="359AF2E7" w14:textId="2C4DE0CD" w:rsidR="00F76A2C" w:rsidRDefault="00766987" w:rsidP="00EE42DF">
      <w:pPr>
        <w:numPr>
          <w:ilvl w:val="0"/>
          <w:numId w:val="38"/>
        </w:numPr>
        <w:rPr>
          <w:rFonts w:ascii="Calibri" w:hAnsi="Calibri" w:cs="Calibri"/>
          <w:sz w:val="21"/>
          <w:szCs w:val="21"/>
        </w:rPr>
      </w:pPr>
      <w:r>
        <w:rPr>
          <w:rFonts w:ascii="Calibri" w:hAnsi="Calibri" w:cs="Calibri"/>
          <w:sz w:val="21"/>
          <w:szCs w:val="21"/>
        </w:rPr>
        <w:t xml:space="preserve">Designing and embedding new processes for new business win operating on Construction </w:t>
      </w:r>
      <w:r w:rsidR="00EE42DF">
        <w:rPr>
          <w:rFonts w:ascii="Calibri" w:hAnsi="Calibri" w:cs="Calibri"/>
          <w:sz w:val="21"/>
          <w:szCs w:val="21"/>
        </w:rPr>
        <w:t>reporting standards</w:t>
      </w:r>
    </w:p>
    <w:p w14:paraId="15EE23C5" w14:textId="09C76073" w:rsidR="00EE42DF" w:rsidRDefault="00EE42DF" w:rsidP="00EE42DF">
      <w:pPr>
        <w:numPr>
          <w:ilvl w:val="0"/>
          <w:numId w:val="38"/>
        </w:numPr>
        <w:rPr>
          <w:rFonts w:ascii="Calibri" w:hAnsi="Calibri" w:cs="Calibri"/>
          <w:sz w:val="21"/>
          <w:szCs w:val="21"/>
        </w:rPr>
      </w:pPr>
      <w:r>
        <w:rPr>
          <w:rFonts w:ascii="Calibri" w:hAnsi="Calibri" w:cs="Calibri"/>
          <w:sz w:val="21"/>
          <w:szCs w:val="21"/>
        </w:rPr>
        <w:t>Management of year end audit process liaising widely across the business t</w:t>
      </w:r>
      <w:r w:rsidR="003B2952">
        <w:rPr>
          <w:rFonts w:ascii="Calibri" w:hAnsi="Calibri" w:cs="Calibri"/>
          <w:sz w:val="21"/>
          <w:szCs w:val="21"/>
        </w:rPr>
        <w:t xml:space="preserve">o </w:t>
      </w:r>
      <w:r w:rsidR="0076111F">
        <w:rPr>
          <w:rFonts w:ascii="Calibri" w:hAnsi="Calibri" w:cs="Calibri"/>
          <w:sz w:val="21"/>
          <w:szCs w:val="21"/>
        </w:rPr>
        <w:t xml:space="preserve">gather audit inputs and updating senior management on progress and audit findings. </w:t>
      </w:r>
    </w:p>
    <w:p w14:paraId="71559965" w14:textId="77777777" w:rsidR="00EE42DF" w:rsidRDefault="00EE42DF" w:rsidP="00EE42DF">
      <w:pPr>
        <w:ind w:left="720"/>
        <w:rPr>
          <w:rFonts w:ascii="Calibri" w:hAnsi="Calibri" w:cs="Calibri"/>
          <w:sz w:val="21"/>
          <w:szCs w:val="21"/>
        </w:rPr>
      </w:pPr>
    </w:p>
    <w:p w14:paraId="5F5F7AFD" w14:textId="34DE26C3" w:rsidR="00717CBA" w:rsidRDefault="00717CBA" w:rsidP="00595A88">
      <w:pPr>
        <w:rPr>
          <w:rFonts w:ascii="Calibri" w:hAnsi="Calibri" w:cs="Calibri"/>
          <w:sz w:val="21"/>
          <w:szCs w:val="21"/>
        </w:rPr>
      </w:pPr>
      <w:r>
        <w:rPr>
          <w:rFonts w:ascii="Calibri" w:hAnsi="Calibri" w:cs="Calibri"/>
          <w:sz w:val="21"/>
          <w:szCs w:val="21"/>
        </w:rPr>
        <w:t xml:space="preserve">Nov 2020 to </w:t>
      </w:r>
      <w:r w:rsidR="00F97B15">
        <w:rPr>
          <w:rFonts w:ascii="Calibri" w:hAnsi="Calibri" w:cs="Calibri"/>
          <w:sz w:val="21"/>
          <w:szCs w:val="21"/>
        </w:rPr>
        <w:t>Apr 2021:</w:t>
      </w:r>
      <w:r>
        <w:rPr>
          <w:rFonts w:ascii="Calibri" w:hAnsi="Calibri" w:cs="Calibri"/>
          <w:sz w:val="21"/>
          <w:szCs w:val="21"/>
        </w:rPr>
        <w:t xml:space="preserve">  </w:t>
      </w:r>
      <w:r w:rsidRPr="00717CBA">
        <w:rPr>
          <w:rFonts w:ascii="Calibri" w:hAnsi="Calibri" w:cs="Calibri"/>
          <w:b/>
          <w:bCs/>
          <w:sz w:val="21"/>
          <w:szCs w:val="21"/>
        </w:rPr>
        <w:t>Senior Finance Business Partner – Skipton Building Society</w:t>
      </w:r>
    </w:p>
    <w:p w14:paraId="7E22B197" w14:textId="1403FA33" w:rsidR="00717CBA" w:rsidRDefault="00717CBA" w:rsidP="00595A88">
      <w:pPr>
        <w:rPr>
          <w:rFonts w:ascii="Calibri" w:hAnsi="Calibri" w:cs="Calibri"/>
          <w:sz w:val="21"/>
          <w:szCs w:val="21"/>
        </w:rPr>
      </w:pPr>
    </w:p>
    <w:p w14:paraId="7C982776" w14:textId="77777777" w:rsidR="00717CBA" w:rsidRDefault="00717CBA" w:rsidP="00717CBA">
      <w:pPr>
        <w:rPr>
          <w:rFonts w:ascii="Calibri" w:hAnsi="Calibri" w:cs="Calibri"/>
          <w:b/>
          <w:sz w:val="21"/>
          <w:szCs w:val="21"/>
        </w:rPr>
      </w:pPr>
      <w:r w:rsidRPr="003953DD">
        <w:rPr>
          <w:rFonts w:ascii="Calibri" w:hAnsi="Calibri" w:cs="Calibri"/>
          <w:b/>
          <w:sz w:val="21"/>
          <w:szCs w:val="21"/>
        </w:rPr>
        <w:t>Key Responsibilities:</w:t>
      </w:r>
    </w:p>
    <w:p w14:paraId="77A2323E" w14:textId="742ED280" w:rsidR="00717CBA" w:rsidRDefault="00717CBA" w:rsidP="00595A88">
      <w:pPr>
        <w:rPr>
          <w:rFonts w:ascii="Calibri" w:hAnsi="Calibri" w:cs="Calibri"/>
          <w:sz w:val="21"/>
          <w:szCs w:val="21"/>
        </w:rPr>
      </w:pPr>
    </w:p>
    <w:p w14:paraId="3B2AC4A2" w14:textId="0D8722E3" w:rsidR="00717CBA" w:rsidRDefault="00717CBA" w:rsidP="00A367C3">
      <w:pPr>
        <w:numPr>
          <w:ilvl w:val="0"/>
          <w:numId w:val="38"/>
        </w:numPr>
        <w:rPr>
          <w:rFonts w:ascii="Calibri" w:hAnsi="Calibri" w:cs="Calibri"/>
          <w:sz w:val="21"/>
          <w:szCs w:val="21"/>
        </w:rPr>
      </w:pPr>
      <w:r>
        <w:rPr>
          <w:rFonts w:ascii="Calibri" w:hAnsi="Calibri" w:cs="Calibri"/>
          <w:sz w:val="21"/>
          <w:szCs w:val="21"/>
        </w:rPr>
        <w:t>Lead on Data transformation strategy identifying current and future needs for Financial and Consumer insight</w:t>
      </w:r>
    </w:p>
    <w:p w14:paraId="14521C0F" w14:textId="43179F15" w:rsidR="00717CBA" w:rsidRPr="00717CBA" w:rsidRDefault="00717CBA" w:rsidP="00A367C3">
      <w:pPr>
        <w:numPr>
          <w:ilvl w:val="0"/>
          <w:numId w:val="38"/>
        </w:numPr>
        <w:rPr>
          <w:rFonts w:ascii="Calibri" w:hAnsi="Calibri" w:cs="Calibri"/>
          <w:sz w:val="21"/>
          <w:szCs w:val="21"/>
        </w:rPr>
      </w:pPr>
      <w:r>
        <w:rPr>
          <w:rFonts w:ascii="Calibri" w:hAnsi="Calibri" w:cs="Calibri"/>
          <w:sz w:val="21"/>
          <w:szCs w:val="21"/>
        </w:rPr>
        <w:t xml:space="preserve">Identification of process improvements and lead on strategy for Identification, Review, Test and Implementation. </w:t>
      </w:r>
    </w:p>
    <w:p w14:paraId="1E3C6335" w14:textId="0DB6A5EC" w:rsidR="00717CBA" w:rsidRDefault="00717CBA" w:rsidP="00595A88">
      <w:pPr>
        <w:rPr>
          <w:rFonts w:ascii="Calibri" w:hAnsi="Calibri" w:cs="Calibri"/>
          <w:sz w:val="21"/>
          <w:szCs w:val="21"/>
        </w:rPr>
      </w:pPr>
    </w:p>
    <w:p w14:paraId="33081505" w14:textId="77777777" w:rsidR="00717CBA" w:rsidRPr="003953DD" w:rsidRDefault="00717CBA" w:rsidP="00595A88">
      <w:pPr>
        <w:rPr>
          <w:rFonts w:ascii="Calibri" w:hAnsi="Calibri" w:cs="Calibri"/>
          <w:sz w:val="21"/>
          <w:szCs w:val="21"/>
        </w:rPr>
      </w:pPr>
    </w:p>
    <w:p w14:paraId="69678AB8" w14:textId="61AA225B" w:rsidR="00682131" w:rsidRPr="004161DB" w:rsidRDefault="00682131" w:rsidP="00595A88">
      <w:pPr>
        <w:rPr>
          <w:rFonts w:ascii="Calibri" w:hAnsi="Calibri" w:cs="Calibri"/>
          <w:b/>
          <w:bCs/>
          <w:sz w:val="21"/>
          <w:szCs w:val="21"/>
        </w:rPr>
      </w:pPr>
      <w:r w:rsidRPr="003953DD">
        <w:rPr>
          <w:rFonts w:ascii="Calibri" w:hAnsi="Calibri" w:cs="Calibri"/>
          <w:sz w:val="21"/>
          <w:szCs w:val="21"/>
        </w:rPr>
        <w:t xml:space="preserve">Dec 2015 – </w:t>
      </w:r>
      <w:r w:rsidR="00717CBA">
        <w:rPr>
          <w:rFonts w:ascii="Calibri" w:hAnsi="Calibri" w:cs="Calibri"/>
          <w:sz w:val="21"/>
          <w:szCs w:val="21"/>
        </w:rPr>
        <w:t>Oct 2020</w:t>
      </w:r>
      <w:r w:rsidR="004161DB">
        <w:rPr>
          <w:rFonts w:ascii="Calibri" w:hAnsi="Calibri" w:cs="Calibri"/>
          <w:sz w:val="21"/>
          <w:szCs w:val="21"/>
        </w:rPr>
        <w:t xml:space="preserve">: </w:t>
      </w:r>
      <w:r w:rsidR="0086231B" w:rsidRPr="003953DD">
        <w:rPr>
          <w:rFonts w:ascii="Calibri" w:hAnsi="Calibri" w:cs="Calibri"/>
          <w:b/>
          <w:sz w:val="21"/>
          <w:szCs w:val="21"/>
        </w:rPr>
        <w:t>Senior Divisional Financial Controlling Manager</w:t>
      </w:r>
      <w:r w:rsidR="00265E9C">
        <w:rPr>
          <w:rFonts w:ascii="Calibri" w:hAnsi="Calibri" w:cs="Calibri"/>
          <w:b/>
          <w:sz w:val="21"/>
          <w:szCs w:val="21"/>
        </w:rPr>
        <w:t xml:space="preserve"> </w:t>
      </w:r>
      <w:r w:rsidR="004161DB">
        <w:rPr>
          <w:rFonts w:ascii="Calibri" w:hAnsi="Calibri" w:cs="Calibri"/>
          <w:b/>
          <w:sz w:val="21"/>
          <w:szCs w:val="21"/>
        </w:rPr>
        <w:t>(Finance</w:t>
      </w:r>
      <w:r w:rsidR="00265E9C">
        <w:rPr>
          <w:rFonts w:ascii="Calibri" w:hAnsi="Calibri" w:cs="Calibri"/>
          <w:b/>
          <w:sz w:val="21"/>
          <w:szCs w:val="21"/>
        </w:rPr>
        <w:t xml:space="preserve"> </w:t>
      </w:r>
      <w:r w:rsidR="0044405A">
        <w:rPr>
          <w:rFonts w:ascii="Calibri" w:hAnsi="Calibri" w:cs="Calibri"/>
          <w:b/>
          <w:sz w:val="21"/>
          <w:szCs w:val="21"/>
        </w:rPr>
        <w:t xml:space="preserve">Manager) </w:t>
      </w:r>
      <w:r w:rsidR="0044405A" w:rsidRPr="003953DD">
        <w:rPr>
          <w:rFonts w:ascii="Calibri" w:hAnsi="Calibri" w:cs="Calibri"/>
          <w:sz w:val="21"/>
          <w:szCs w:val="21"/>
        </w:rPr>
        <w:t>–</w:t>
      </w:r>
      <w:r w:rsidRPr="003953DD">
        <w:rPr>
          <w:rFonts w:ascii="Calibri" w:hAnsi="Calibri" w:cs="Calibri"/>
          <w:sz w:val="21"/>
          <w:szCs w:val="21"/>
        </w:rPr>
        <w:t xml:space="preserve"> </w:t>
      </w:r>
      <w:r w:rsidRPr="004161DB">
        <w:rPr>
          <w:rFonts w:ascii="Calibri" w:hAnsi="Calibri" w:cs="Calibri"/>
          <w:b/>
          <w:bCs/>
          <w:sz w:val="21"/>
          <w:szCs w:val="21"/>
        </w:rPr>
        <w:t>Sodexo</w:t>
      </w:r>
      <w:r w:rsidR="009C30D5" w:rsidRPr="004161DB">
        <w:rPr>
          <w:rFonts w:ascii="Calibri" w:hAnsi="Calibri" w:cs="Calibri"/>
          <w:b/>
          <w:bCs/>
          <w:sz w:val="21"/>
          <w:szCs w:val="21"/>
        </w:rPr>
        <w:t xml:space="preserve"> Benefits and Reward Services</w:t>
      </w:r>
    </w:p>
    <w:p w14:paraId="144A82C8" w14:textId="77777777" w:rsidR="00CC4215" w:rsidRPr="003953DD" w:rsidRDefault="00CC4215" w:rsidP="00595A88">
      <w:pPr>
        <w:rPr>
          <w:rFonts w:ascii="Calibri" w:hAnsi="Calibri" w:cs="Calibri"/>
          <w:sz w:val="21"/>
          <w:szCs w:val="21"/>
        </w:rPr>
      </w:pPr>
    </w:p>
    <w:p w14:paraId="4441AF47" w14:textId="77777777" w:rsidR="00682131" w:rsidRDefault="00682131" w:rsidP="00595A88">
      <w:pPr>
        <w:rPr>
          <w:rFonts w:ascii="Calibri" w:hAnsi="Calibri" w:cs="Calibri"/>
          <w:b/>
          <w:sz w:val="21"/>
          <w:szCs w:val="21"/>
        </w:rPr>
      </w:pPr>
      <w:r w:rsidRPr="003953DD">
        <w:rPr>
          <w:rFonts w:ascii="Calibri" w:hAnsi="Calibri" w:cs="Calibri"/>
          <w:b/>
          <w:sz w:val="21"/>
          <w:szCs w:val="21"/>
        </w:rPr>
        <w:t>Key Achievements:</w:t>
      </w:r>
    </w:p>
    <w:p w14:paraId="26EE08FE" w14:textId="77777777" w:rsidR="006171BB" w:rsidRDefault="006171BB" w:rsidP="00BB3D33">
      <w:pPr>
        <w:numPr>
          <w:ilvl w:val="0"/>
          <w:numId w:val="38"/>
        </w:numPr>
        <w:rPr>
          <w:rFonts w:ascii="Calibri" w:hAnsi="Calibri" w:cs="Calibri"/>
          <w:sz w:val="21"/>
          <w:szCs w:val="21"/>
        </w:rPr>
      </w:pPr>
      <w:r>
        <w:rPr>
          <w:rFonts w:ascii="Calibri" w:hAnsi="Calibri" w:cs="Calibri"/>
          <w:sz w:val="21"/>
          <w:szCs w:val="21"/>
        </w:rPr>
        <w:t xml:space="preserve">Sole Financial Control of Segment generating 15% of Company Gross Profit across 3 trading entities encompassing Composite VAT, </w:t>
      </w:r>
      <w:r w:rsidR="00310D39">
        <w:rPr>
          <w:rFonts w:ascii="Calibri" w:hAnsi="Calibri" w:cs="Calibri"/>
          <w:sz w:val="21"/>
          <w:szCs w:val="21"/>
        </w:rPr>
        <w:t xml:space="preserve">ABTA / </w:t>
      </w:r>
      <w:r>
        <w:rPr>
          <w:rFonts w:ascii="Calibri" w:hAnsi="Calibri" w:cs="Calibri"/>
          <w:sz w:val="21"/>
          <w:szCs w:val="21"/>
        </w:rPr>
        <w:t xml:space="preserve">ATOL licensing and profit share with US Intercompany. </w:t>
      </w:r>
    </w:p>
    <w:p w14:paraId="22DACD54" w14:textId="77777777" w:rsidR="00813898" w:rsidRDefault="00700C4E" w:rsidP="00BB3D33">
      <w:pPr>
        <w:numPr>
          <w:ilvl w:val="0"/>
          <w:numId w:val="38"/>
        </w:numPr>
        <w:rPr>
          <w:rFonts w:ascii="Calibri" w:hAnsi="Calibri" w:cs="Calibri"/>
          <w:sz w:val="21"/>
          <w:szCs w:val="21"/>
        </w:rPr>
      </w:pPr>
      <w:r w:rsidRPr="00700C4E">
        <w:rPr>
          <w:rFonts w:ascii="Calibri" w:hAnsi="Calibri" w:cs="Calibri"/>
          <w:sz w:val="21"/>
          <w:szCs w:val="21"/>
        </w:rPr>
        <w:t>Improving and reconciling £60mio sell through of stock and 3rd party supply. Managing issues across 4 mediums adjusting £5.0mio EBIT and decreasing reconciliation time from 3 months to 2 days, utilising out</w:t>
      </w:r>
      <w:r>
        <w:rPr>
          <w:rFonts w:ascii="Calibri" w:hAnsi="Calibri" w:cs="Calibri"/>
          <w:sz w:val="21"/>
          <w:szCs w:val="21"/>
        </w:rPr>
        <w:t xml:space="preserve"> </w:t>
      </w:r>
      <w:r w:rsidRPr="00700C4E">
        <w:rPr>
          <w:rFonts w:ascii="Calibri" w:hAnsi="Calibri" w:cs="Calibri"/>
          <w:sz w:val="21"/>
          <w:szCs w:val="21"/>
        </w:rPr>
        <w:t xml:space="preserve">of hours system time </w:t>
      </w:r>
      <w:r>
        <w:rPr>
          <w:rFonts w:ascii="Calibri" w:hAnsi="Calibri" w:cs="Calibri"/>
          <w:sz w:val="21"/>
          <w:szCs w:val="21"/>
        </w:rPr>
        <w:t>by</w:t>
      </w:r>
      <w:r w:rsidRPr="00700C4E">
        <w:rPr>
          <w:rFonts w:ascii="Calibri" w:hAnsi="Calibri" w:cs="Calibri"/>
          <w:sz w:val="21"/>
          <w:szCs w:val="21"/>
        </w:rPr>
        <w:t xml:space="preserve"> reporting automation. </w:t>
      </w:r>
    </w:p>
    <w:p w14:paraId="14DBB5B8" w14:textId="5AC3BD9F" w:rsidR="006171BB" w:rsidRDefault="00700C4E" w:rsidP="00BB3D33">
      <w:pPr>
        <w:numPr>
          <w:ilvl w:val="0"/>
          <w:numId w:val="38"/>
        </w:numPr>
        <w:rPr>
          <w:rFonts w:ascii="Calibri" w:hAnsi="Calibri" w:cs="Calibri"/>
          <w:sz w:val="21"/>
          <w:szCs w:val="21"/>
        </w:rPr>
      </w:pPr>
      <w:r w:rsidRPr="00700C4E">
        <w:rPr>
          <w:rFonts w:ascii="Calibri" w:hAnsi="Calibri" w:cs="Calibri"/>
          <w:sz w:val="21"/>
          <w:szCs w:val="21"/>
        </w:rPr>
        <w:t xml:space="preserve">Partnering Transformation Director, Group Project Control team and IT personnel to implement improvements in Stock recording, Stock transfers, Ledger </w:t>
      </w:r>
      <w:r w:rsidR="00FE125E" w:rsidRPr="00700C4E">
        <w:rPr>
          <w:rFonts w:ascii="Calibri" w:hAnsi="Calibri" w:cs="Calibri"/>
          <w:sz w:val="21"/>
          <w:szCs w:val="21"/>
        </w:rPr>
        <w:t>bookings, introducing</w:t>
      </w:r>
      <w:r w:rsidRPr="00700C4E">
        <w:rPr>
          <w:rFonts w:ascii="Calibri" w:hAnsi="Calibri" w:cs="Calibri"/>
          <w:sz w:val="21"/>
          <w:szCs w:val="21"/>
        </w:rPr>
        <w:t xml:space="preserve"> Internal control process and streamlin</w:t>
      </w:r>
      <w:r w:rsidR="00444EB5">
        <w:rPr>
          <w:rFonts w:ascii="Calibri" w:hAnsi="Calibri" w:cs="Calibri"/>
          <w:sz w:val="21"/>
          <w:szCs w:val="21"/>
        </w:rPr>
        <w:t>ing</w:t>
      </w:r>
      <w:r w:rsidRPr="00700C4E">
        <w:rPr>
          <w:rFonts w:ascii="Calibri" w:hAnsi="Calibri" w:cs="Calibri"/>
          <w:sz w:val="21"/>
          <w:szCs w:val="21"/>
        </w:rPr>
        <w:t xml:space="preserve"> of complex control reconciliation.</w:t>
      </w:r>
    </w:p>
    <w:p w14:paraId="5A4D1989" w14:textId="5CA3BCB2" w:rsidR="00FE125E" w:rsidRDefault="00F64329" w:rsidP="00BB3D33">
      <w:pPr>
        <w:numPr>
          <w:ilvl w:val="0"/>
          <w:numId w:val="38"/>
        </w:numPr>
        <w:rPr>
          <w:rFonts w:ascii="Calibri" w:hAnsi="Calibri" w:cs="Calibri"/>
          <w:sz w:val="21"/>
          <w:szCs w:val="21"/>
        </w:rPr>
      </w:pPr>
      <w:r>
        <w:rPr>
          <w:rFonts w:ascii="Calibri" w:hAnsi="Calibri" w:cs="Calibri"/>
          <w:sz w:val="21"/>
          <w:szCs w:val="21"/>
        </w:rPr>
        <w:t>Settled</w:t>
      </w:r>
      <w:r w:rsidR="00FE125E">
        <w:rPr>
          <w:rFonts w:ascii="Calibri" w:hAnsi="Calibri" w:cs="Calibri"/>
          <w:sz w:val="21"/>
          <w:szCs w:val="21"/>
        </w:rPr>
        <w:t xml:space="preserve"> Aged debt issues securing </w:t>
      </w:r>
      <w:r w:rsidR="005545A7">
        <w:rPr>
          <w:rFonts w:ascii="Calibri" w:hAnsi="Calibri" w:cs="Calibri"/>
          <w:sz w:val="21"/>
          <w:szCs w:val="21"/>
        </w:rPr>
        <w:t>£</w:t>
      </w:r>
      <w:r w:rsidR="00FE125E">
        <w:rPr>
          <w:rFonts w:ascii="Calibri" w:hAnsi="Calibri" w:cs="Calibri"/>
          <w:sz w:val="21"/>
          <w:szCs w:val="21"/>
        </w:rPr>
        <w:t xml:space="preserve">1.5mio of EBIT </w:t>
      </w:r>
      <w:r w:rsidR="00B65CC5">
        <w:rPr>
          <w:rFonts w:ascii="Calibri" w:hAnsi="Calibri" w:cs="Calibri"/>
          <w:sz w:val="21"/>
          <w:szCs w:val="21"/>
        </w:rPr>
        <w:t>and impl</w:t>
      </w:r>
      <w:r w:rsidR="00821D06">
        <w:rPr>
          <w:rFonts w:ascii="Calibri" w:hAnsi="Calibri" w:cs="Calibri"/>
          <w:sz w:val="21"/>
          <w:szCs w:val="21"/>
        </w:rPr>
        <w:t>emented</w:t>
      </w:r>
      <w:r w:rsidR="00B65CC5">
        <w:rPr>
          <w:rFonts w:ascii="Calibri" w:hAnsi="Calibri" w:cs="Calibri"/>
          <w:sz w:val="21"/>
          <w:szCs w:val="21"/>
        </w:rPr>
        <w:t xml:space="preserve"> Aged debt reviews preventing</w:t>
      </w:r>
      <w:r w:rsidR="00821D06">
        <w:rPr>
          <w:rFonts w:ascii="Calibri" w:hAnsi="Calibri" w:cs="Calibri"/>
          <w:sz w:val="21"/>
          <w:szCs w:val="21"/>
        </w:rPr>
        <w:t xml:space="preserve"> issue</w:t>
      </w:r>
      <w:r w:rsidR="00B65CC5">
        <w:rPr>
          <w:rFonts w:ascii="Calibri" w:hAnsi="Calibri" w:cs="Calibri"/>
          <w:sz w:val="21"/>
          <w:szCs w:val="21"/>
        </w:rPr>
        <w:t xml:space="preserve"> reoccurrence. </w:t>
      </w:r>
    </w:p>
    <w:p w14:paraId="4D35300D" w14:textId="0F0506A7" w:rsidR="00F64329" w:rsidRDefault="00F64329" w:rsidP="00BB3D33">
      <w:pPr>
        <w:numPr>
          <w:ilvl w:val="0"/>
          <w:numId w:val="38"/>
        </w:numPr>
        <w:rPr>
          <w:rFonts w:ascii="Calibri" w:hAnsi="Calibri" w:cs="Calibri"/>
          <w:sz w:val="21"/>
          <w:szCs w:val="21"/>
        </w:rPr>
      </w:pPr>
      <w:r>
        <w:rPr>
          <w:rFonts w:ascii="Calibri" w:hAnsi="Calibri" w:cs="Calibri"/>
          <w:sz w:val="21"/>
          <w:szCs w:val="21"/>
        </w:rPr>
        <w:t>Resolved process inefficiencies and inaccuracies on transactional postings through improved system us</w:t>
      </w:r>
      <w:r w:rsidR="00813898">
        <w:rPr>
          <w:rFonts w:ascii="Calibri" w:hAnsi="Calibri" w:cs="Calibri"/>
          <w:sz w:val="21"/>
          <w:szCs w:val="21"/>
        </w:rPr>
        <w:t>age implementing control and posting blocks</w:t>
      </w:r>
      <w:r>
        <w:rPr>
          <w:rFonts w:ascii="Calibri" w:hAnsi="Calibri" w:cs="Calibri"/>
          <w:sz w:val="21"/>
          <w:szCs w:val="21"/>
        </w:rPr>
        <w:t xml:space="preserve"> </w:t>
      </w:r>
      <w:r w:rsidR="00813898">
        <w:rPr>
          <w:rFonts w:ascii="Calibri" w:hAnsi="Calibri" w:cs="Calibri"/>
          <w:sz w:val="21"/>
          <w:szCs w:val="21"/>
        </w:rPr>
        <w:t xml:space="preserve">and Excel VBA automation. </w:t>
      </w:r>
    </w:p>
    <w:p w14:paraId="4BD70539" w14:textId="7AD0EB4B" w:rsidR="00310D39" w:rsidRDefault="00BB6FEC" w:rsidP="00BB3D33">
      <w:pPr>
        <w:numPr>
          <w:ilvl w:val="0"/>
          <w:numId w:val="38"/>
        </w:numPr>
        <w:rPr>
          <w:rFonts w:ascii="Calibri" w:hAnsi="Calibri" w:cs="Calibri"/>
          <w:sz w:val="21"/>
          <w:szCs w:val="21"/>
        </w:rPr>
      </w:pPr>
      <w:r>
        <w:rPr>
          <w:rFonts w:ascii="Calibri" w:hAnsi="Calibri" w:cs="Calibri"/>
          <w:sz w:val="21"/>
          <w:szCs w:val="21"/>
        </w:rPr>
        <w:t xml:space="preserve">Finance lead on new system </w:t>
      </w:r>
      <w:r w:rsidR="00032DBF">
        <w:rPr>
          <w:rFonts w:ascii="Calibri" w:hAnsi="Calibri" w:cs="Calibri"/>
          <w:sz w:val="21"/>
          <w:szCs w:val="21"/>
        </w:rPr>
        <w:t>implementation</w:t>
      </w:r>
      <w:r w:rsidR="00A827E1">
        <w:rPr>
          <w:rFonts w:ascii="Calibri" w:hAnsi="Calibri" w:cs="Calibri"/>
          <w:sz w:val="21"/>
          <w:szCs w:val="21"/>
        </w:rPr>
        <w:t>, Dynamics Nav</w:t>
      </w:r>
      <w:r>
        <w:rPr>
          <w:rFonts w:ascii="Calibri" w:hAnsi="Calibri" w:cs="Calibri"/>
          <w:sz w:val="21"/>
          <w:szCs w:val="21"/>
        </w:rPr>
        <w:t xml:space="preserve"> and </w:t>
      </w:r>
      <w:r w:rsidR="00DA4C13">
        <w:rPr>
          <w:rFonts w:ascii="Calibri" w:hAnsi="Calibri" w:cs="Calibri"/>
          <w:sz w:val="21"/>
          <w:szCs w:val="21"/>
        </w:rPr>
        <w:t xml:space="preserve">reporting suite Jet reports rationalising processes and delivering report needs for Finance and </w:t>
      </w:r>
      <w:r w:rsidR="0002424D">
        <w:rPr>
          <w:rFonts w:ascii="Calibri" w:hAnsi="Calibri" w:cs="Calibri"/>
          <w:sz w:val="21"/>
          <w:szCs w:val="21"/>
        </w:rPr>
        <w:t xml:space="preserve">cross function reporting. </w:t>
      </w:r>
    </w:p>
    <w:p w14:paraId="01E303CE" w14:textId="5111605A" w:rsidR="00B86018" w:rsidRPr="006171BB" w:rsidRDefault="00B86018" w:rsidP="00BB3D33">
      <w:pPr>
        <w:numPr>
          <w:ilvl w:val="0"/>
          <w:numId w:val="38"/>
        </w:numPr>
        <w:rPr>
          <w:rFonts w:ascii="Calibri" w:hAnsi="Calibri" w:cs="Calibri"/>
          <w:sz w:val="21"/>
          <w:szCs w:val="21"/>
        </w:rPr>
      </w:pPr>
      <w:r>
        <w:rPr>
          <w:rFonts w:ascii="Calibri" w:hAnsi="Calibri" w:cs="Calibri"/>
          <w:sz w:val="21"/>
          <w:szCs w:val="21"/>
        </w:rPr>
        <w:t xml:space="preserve">Delivered allocation key </w:t>
      </w:r>
      <w:r w:rsidR="00FE4B12">
        <w:rPr>
          <w:rFonts w:ascii="Calibri" w:hAnsi="Calibri" w:cs="Calibri"/>
          <w:sz w:val="21"/>
          <w:szCs w:val="21"/>
        </w:rPr>
        <w:t xml:space="preserve">for product review at Gross Margin, Net Margin and EBIT for target setting discussions at Group level. </w:t>
      </w:r>
    </w:p>
    <w:p w14:paraId="228B4152" w14:textId="77777777" w:rsidR="0086231B" w:rsidRPr="003953DD" w:rsidRDefault="0086231B" w:rsidP="00BB3D33">
      <w:pPr>
        <w:numPr>
          <w:ilvl w:val="0"/>
          <w:numId w:val="38"/>
        </w:numPr>
        <w:rPr>
          <w:rFonts w:ascii="Calibri" w:hAnsi="Calibri" w:cs="Calibri"/>
          <w:sz w:val="21"/>
          <w:szCs w:val="21"/>
        </w:rPr>
      </w:pPr>
      <w:r w:rsidRPr="003953DD">
        <w:rPr>
          <w:rFonts w:ascii="Calibri" w:hAnsi="Calibri" w:cs="Calibri"/>
          <w:sz w:val="21"/>
          <w:szCs w:val="21"/>
        </w:rPr>
        <w:t>Following success in the role, promotion to Senior Controlling Manager with responsibility for staff and the oversee of their training and development into a broad-spectrum role</w:t>
      </w:r>
    </w:p>
    <w:p w14:paraId="5D5AA289" w14:textId="77777777" w:rsidR="00F325D7" w:rsidRPr="003953DD" w:rsidRDefault="00F325D7" w:rsidP="00F325D7">
      <w:pPr>
        <w:ind w:left="720"/>
        <w:rPr>
          <w:rFonts w:ascii="Calibri" w:hAnsi="Calibri" w:cs="Calibri"/>
          <w:sz w:val="21"/>
          <w:szCs w:val="21"/>
        </w:rPr>
      </w:pPr>
    </w:p>
    <w:p w14:paraId="791A5AED" w14:textId="3880E7D6" w:rsidR="0086231B" w:rsidRDefault="00682131" w:rsidP="00595A88">
      <w:pPr>
        <w:rPr>
          <w:rFonts w:ascii="Calibri" w:hAnsi="Calibri" w:cs="Calibri"/>
          <w:b/>
          <w:sz w:val="21"/>
          <w:szCs w:val="21"/>
        </w:rPr>
      </w:pPr>
      <w:r w:rsidRPr="003953DD">
        <w:rPr>
          <w:rFonts w:ascii="Calibri" w:hAnsi="Calibri" w:cs="Calibri"/>
          <w:b/>
          <w:sz w:val="21"/>
          <w:szCs w:val="21"/>
        </w:rPr>
        <w:t xml:space="preserve">Key </w:t>
      </w:r>
      <w:r w:rsidR="0029781D" w:rsidRPr="003953DD">
        <w:rPr>
          <w:rFonts w:ascii="Calibri" w:hAnsi="Calibri" w:cs="Calibri"/>
          <w:b/>
          <w:sz w:val="21"/>
          <w:szCs w:val="21"/>
        </w:rPr>
        <w:t>Responsibilities</w:t>
      </w:r>
      <w:r w:rsidRPr="003953DD">
        <w:rPr>
          <w:rFonts w:ascii="Calibri" w:hAnsi="Calibri" w:cs="Calibri"/>
          <w:b/>
          <w:sz w:val="21"/>
          <w:szCs w:val="21"/>
        </w:rPr>
        <w:t>:</w:t>
      </w:r>
    </w:p>
    <w:p w14:paraId="444ACB44" w14:textId="77777777" w:rsidR="00DB1563" w:rsidRDefault="00DB1563" w:rsidP="00595A88">
      <w:pPr>
        <w:rPr>
          <w:rFonts w:ascii="Calibri" w:hAnsi="Calibri" w:cs="Calibri"/>
          <w:b/>
          <w:sz w:val="21"/>
          <w:szCs w:val="21"/>
        </w:rPr>
      </w:pPr>
    </w:p>
    <w:p w14:paraId="058FFCA5" w14:textId="1C4C6269" w:rsidR="00480BC9" w:rsidRPr="00480BC9" w:rsidRDefault="00480BC9" w:rsidP="00480BC9">
      <w:pPr>
        <w:numPr>
          <w:ilvl w:val="0"/>
          <w:numId w:val="39"/>
        </w:numPr>
        <w:rPr>
          <w:rFonts w:ascii="Calibri" w:hAnsi="Calibri" w:cs="Calibri"/>
          <w:sz w:val="21"/>
          <w:szCs w:val="21"/>
        </w:rPr>
      </w:pPr>
      <w:r w:rsidRPr="003953DD">
        <w:rPr>
          <w:rFonts w:ascii="Calibri" w:hAnsi="Calibri" w:cs="Calibri"/>
          <w:sz w:val="21"/>
          <w:szCs w:val="21"/>
        </w:rPr>
        <w:t>Directed Budgeting and forecasting identifying key external trends, Risk and Opportunities. Continued appraisal of target and communication to local Board and Group counterparts on progress to attainment</w:t>
      </w:r>
      <w:r w:rsidR="005322EA">
        <w:rPr>
          <w:rFonts w:ascii="Calibri" w:hAnsi="Calibri" w:cs="Calibri"/>
          <w:sz w:val="21"/>
          <w:szCs w:val="21"/>
        </w:rPr>
        <w:t>. P</w:t>
      </w:r>
      <w:r w:rsidRPr="003953DD">
        <w:rPr>
          <w:rFonts w:ascii="Calibri" w:hAnsi="Calibri" w:cs="Calibri"/>
          <w:sz w:val="21"/>
          <w:szCs w:val="21"/>
        </w:rPr>
        <w:t xml:space="preserve">roviding recommendations to affect gaps where necessary </w:t>
      </w:r>
    </w:p>
    <w:p w14:paraId="23F89E75" w14:textId="3FBB0A89" w:rsidR="007E72B9" w:rsidRPr="006171BB" w:rsidRDefault="007E72B9" w:rsidP="007E72B9">
      <w:pPr>
        <w:numPr>
          <w:ilvl w:val="0"/>
          <w:numId w:val="39"/>
        </w:numPr>
        <w:rPr>
          <w:rFonts w:ascii="Calibri" w:hAnsi="Calibri" w:cs="Calibri"/>
          <w:sz w:val="21"/>
          <w:szCs w:val="21"/>
        </w:rPr>
      </w:pPr>
      <w:r>
        <w:rPr>
          <w:rFonts w:ascii="Calibri" w:hAnsi="Calibri" w:cs="Calibri"/>
          <w:sz w:val="21"/>
          <w:szCs w:val="21"/>
        </w:rPr>
        <w:t xml:space="preserve">Participation in tactical and strategic discussions on product mix, future product strategy and Investment decisions. </w:t>
      </w:r>
    </w:p>
    <w:p w14:paraId="305E6C82" w14:textId="2CC6BDBA" w:rsidR="00844A5A" w:rsidRDefault="00844A5A" w:rsidP="0071314B">
      <w:pPr>
        <w:numPr>
          <w:ilvl w:val="0"/>
          <w:numId w:val="38"/>
        </w:numPr>
        <w:rPr>
          <w:rFonts w:ascii="Calibri" w:hAnsi="Calibri" w:cs="Calibri"/>
          <w:sz w:val="21"/>
          <w:szCs w:val="21"/>
        </w:rPr>
      </w:pPr>
      <w:r>
        <w:rPr>
          <w:rFonts w:ascii="Calibri" w:hAnsi="Calibri" w:cs="Calibri"/>
          <w:sz w:val="21"/>
          <w:szCs w:val="21"/>
        </w:rPr>
        <w:t xml:space="preserve">Calculation of month end Deferrals and accrual postings on complex Fixed fee phased profit recognition capturing current performance and predicted trend. </w:t>
      </w:r>
    </w:p>
    <w:p w14:paraId="01CFE737" w14:textId="0B6EAFE4" w:rsidR="00B86018" w:rsidRPr="00844A5A" w:rsidRDefault="001671A4" w:rsidP="0071314B">
      <w:pPr>
        <w:numPr>
          <w:ilvl w:val="0"/>
          <w:numId w:val="38"/>
        </w:numPr>
        <w:rPr>
          <w:rFonts w:ascii="Calibri" w:hAnsi="Calibri" w:cs="Calibri"/>
          <w:sz w:val="21"/>
          <w:szCs w:val="21"/>
        </w:rPr>
      </w:pPr>
      <w:r w:rsidRPr="00844A5A">
        <w:rPr>
          <w:rFonts w:ascii="Calibri" w:hAnsi="Calibri" w:cs="Calibri"/>
          <w:sz w:val="21"/>
          <w:szCs w:val="21"/>
        </w:rPr>
        <w:t xml:space="preserve">Guided changes outside of remit </w:t>
      </w:r>
      <w:r w:rsidR="00844A5A" w:rsidRPr="00844A5A">
        <w:rPr>
          <w:rFonts w:ascii="Calibri" w:hAnsi="Calibri" w:cs="Calibri"/>
          <w:sz w:val="21"/>
          <w:szCs w:val="21"/>
        </w:rPr>
        <w:t xml:space="preserve">with PL and SL teams </w:t>
      </w:r>
      <w:r w:rsidRPr="00844A5A">
        <w:rPr>
          <w:rFonts w:ascii="Calibri" w:hAnsi="Calibri" w:cs="Calibri"/>
          <w:sz w:val="21"/>
          <w:szCs w:val="21"/>
        </w:rPr>
        <w:t xml:space="preserve">on Invoice </w:t>
      </w:r>
      <w:r w:rsidR="00844A5A" w:rsidRPr="00844A5A">
        <w:rPr>
          <w:rFonts w:ascii="Calibri" w:hAnsi="Calibri" w:cs="Calibri"/>
          <w:sz w:val="21"/>
          <w:szCs w:val="21"/>
        </w:rPr>
        <w:t>postings</w:t>
      </w:r>
      <w:r w:rsidRPr="00844A5A">
        <w:rPr>
          <w:rFonts w:ascii="Calibri" w:hAnsi="Calibri" w:cs="Calibri"/>
          <w:sz w:val="21"/>
          <w:szCs w:val="21"/>
        </w:rPr>
        <w:t xml:space="preserve">, </w:t>
      </w:r>
      <w:r w:rsidR="00844A5A" w:rsidRPr="00844A5A">
        <w:rPr>
          <w:rFonts w:ascii="Calibri" w:hAnsi="Calibri" w:cs="Calibri"/>
          <w:sz w:val="21"/>
          <w:szCs w:val="21"/>
        </w:rPr>
        <w:t xml:space="preserve">Posting Group structures, </w:t>
      </w:r>
      <w:r w:rsidRPr="00844A5A">
        <w:rPr>
          <w:rFonts w:ascii="Calibri" w:hAnsi="Calibri" w:cs="Calibri"/>
          <w:sz w:val="21"/>
          <w:szCs w:val="21"/>
        </w:rPr>
        <w:t>overhead postings</w:t>
      </w:r>
      <w:r w:rsidR="00B86018" w:rsidRPr="00844A5A">
        <w:rPr>
          <w:rFonts w:ascii="Calibri" w:hAnsi="Calibri" w:cs="Calibri"/>
          <w:sz w:val="21"/>
          <w:szCs w:val="21"/>
        </w:rPr>
        <w:t>, allocation keys</w:t>
      </w:r>
      <w:r w:rsidR="007179BD" w:rsidRPr="00844A5A">
        <w:rPr>
          <w:rFonts w:ascii="Calibri" w:hAnsi="Calibri" w:cs="Calibri"/>
          <w:sz w:val="21"/>
          <w:szCs w:val="21"/>
        </w:rPr>
        <w:t xml:space="preserve"> and Foreign currency postings.</w:t>
      </w:r>
    </w:p>
    <w:p w14:paraId="5A1159F5" w14:textId="5A94F6EE" w:rsidR="0040438B" w:rsidRPr="006171BB" w:rsidRDefault="007E72B9" w:rsidP="0002424D">
      <w:pPr>
        <w:numPr>
          <w:ilvl w:val="0"/>
          <w:numId w:val="39"/>
        </w:numPr>
        <w:rPr>
          <w:rFonts w:ascii="Calibri" w:hAnsi="Calibri" w:cs="Calibri"/>
          <w:sz w:val="21"/>
          <w:szCs w:val="21"/>
        </w:rPr>
      </w:pPr>
      <w:r>
        <w:rPr>
          <w:rFonts w:ascii="Calibri" w:hAnsi="Calibri" w:cs="Calibri"/>
          <w:sz w:val="21"/>
          <w:szCs w:val="21"/>
        </w:rPr>
        <w:t xml:space="preserve">Cashflow reporting </w:t>
      </w:r>
      <w:r w:rsidR="0089589A">
        <w:rPr>
          <w:rFonts w:ascii="Calibri" w:hAnsi="Calibri" w:cs="Calibri"/>
          <w:sz w:val="21"/>
          <w:szCs w:val="21"/>
        </w:rPr>
        <w:t xml:space="preserve">from Segment with </w:t>
      </w:r>
      <w:r w:rsidR="005C3526">
        <w:rPr>
          <w:rFonts w:ascii="Calibri" w:hAnsi="Calibri" w:cs="Calibri"/>
          <w:sz w:val="21"/>
          <w:szCs w:val="21"/>
        </w:rPr>
        <w:t>year on year commentary</w:t>
      </w:r>
      <w:r w:rsidR="007179BD">
        <w:rPr>
          <w:rFonts w:ascii="Calibri" w:hAnsi="Calibri" w:cs="Calibri"/>
          <w:sz w:val="21"/>
          <w:szCs w:val="21"/>
        </w:rPr>
        <w:t>, variance to current forecast</w:t>
      </w:r>
      <w:r w:rsidR="005C3526">
        <w:rPr>
          <w:rFonts w:ascii="Calibri" w:hAnsi="Calibri" w:cs="Calibri"/>
          <w:sz w:val="21"/>
          <w:szCs w:val="21"/>
        </w:rPr>
        <w:t xml:space="preserve"> and preparation of quarter closing forecasts. </w:t>
      </w:r>
    </w:p>
    <w:p w14:paraId="70335C5D" w14:textId="3B4B61D5" w:rsidR="00EC3CD8" w:rsidRDefault="00EC3CD8" w:rsidP="00BB3D33">
      <w:pPr>
        <w:numPr>
          <w:ilvl w:val="0"/>
          <w:numId w:val="39"/>
        </w:numPr>
        <w:rPr>
          <w:rFonts w:ascii="Calibri" w:hAnsi="Calibri" w:cs="Calibri"/>
          <w:sz w:val="21"/>
          <w:szCs w:val="21"/>
        </w:rPr>
      </w:pPr>
      <w:r>
        <w:rPr>
          <w:rFonts w:ascii="Calibri" w:hAnsi="Calibri" w:cs="Calibri"/>
          <w:sz w:val="21"/>
          <w:szCs w:val="21"/>
        </w:rPr>
        <w:t>Intercompany reconciliations between UK entities</w:t>
      </w:r>
      <w:r w:rsidR="00251661">
        <w:rPr>
          <w:rFonts w:ascii="Calibri" w:hAnsi="Calibri" w:cs="Calibri"/>
          <w:sz w:val="21"/>
          <w:szCs w:val="21"/>
        </w:rPr>
        <w:t xml:space="preserve">, Group and US profit share. </w:t>
      </w:r>
    </w:p>
    <w:p w14:paraId="55F4FFBF" w14:textId="1DD525A4" w:rsidR="00844A5A" w:rsidRDefault="00844A5A" w:rsidP="00BB3D33">
      <w:pPr>
        <w:numPr>
          <w:ilvl w:val="0"/>
          <w:numId w:val="39"/>
        </w:numPr>
        <w:rPr>
          <w:rFonts w:ascii="Calibri" w:hAnsi="Calibri" w:cs="Calibri"/>
          <w:sz w:val="21"/>
          <w:szCs w:val="21"/>
        </w:rPr>
      </w:pPr>
      <w:r>
        <w:rPr>
          <w:rFonts w:ascii="Calibri" w:hAnsi="Calibri" w:cs="Calibri"/>
          <w:sz w:val="21"/>
          <w:szCs w:val="21"/>
        </w:rPr>
        <w:t xml:space="preserve">Reporting of month end results to Group through reconciliation tool and additional commentary on trends, risk and opportunities and balance sheet commentaries. </w:t>
      </w:r>
    </w:p>
    <w:p w14:paraId="40DA7C4D" w14:textId="0DAA398B" w:rsidR="0086231B" w:rsidRPr="003953DD" w:rsidRDefault="0086231B" w:rsidP="00BB3D33">
      <w:pPr>
        <w:numPr>
          <w:ilvl w:val="0"/>
          <w:numId w:val="39"/>
        </w:numPr>
        <w:rPr>
          <w:rFonts w:ascii="Calibri" w:hAnsi="Calibri" w:cs="Calibri"/>
          <w:sz w:val="21"/>
          <w:szCs w:val="21"/>
        </w:rPr>
      </w:pPr>
      <w:r w:rsidRPr="003953DD">
        <w:rPr>
          <w:rFonts w:ascii="Calibri" w:hAnsi="Calibri" w:cs="Calibri"/>
          <w:sz w:val="21"/>
          <w:szCs w:val="21"/>
        </w:rPr>
        <w:t>Liais</w:t>
      </w:r>
      <w:r w:rsidR="00682131" w:rsidRPr="003953DD">
        <w:rPr>
          <w:rFonts w:ascii="Calibri" w:hAnsi="Calibri" w:cs="Calibri"/>
          <w:sz w:val="21"/>
          <w:szCs w:val="21"/>
        </w:rPr>
        <w:t>e</w:t>
      </w:r>
      <w:r w:rsidRPr="003953DD">
        <w:rPr>
          <w:rFonts w:ascii="Calibri" w:hAnsi="Calibri" w:cs="Calibri"/>
          <w:sz w:val="21"/>
          <w:szCs w:val="21"/>
        </w:rPr>
        <w:t xml:space="preserve"> with external </w:t>
      </w:r>
      <w:r w:rsidR="00CB5768">
        <w:rPr>
          <w:rFonts w:ascii="Calibri" w:hAnsi="Calibri" w:cs="Calibri"/>
          <w:sz w:val="21"/>
          <w:szCs w:val="21"/>
        </w:rPr>
        <w:t xml:space="preserve">Insurance partners on Fixed Fee business developing and maintaining reporting on active promotions. Working with Loss adjusters on active claims acting as conduit between Handling houses, Clients, Marketing agencies and </w:t>
      </w:r>
      <w:r w:rsidR="009E2BC7">
        <w:rPr>
          <w:rFonts w:ascii="Calibri" w:hAnsi="Calibri" w:cs="Calibri"/>
          <w:sz w:val="21"/>
          <w:szCs w:val="21"/>
        </w:rPr>
        <w:t>Insurance panel</w:t>
      </w:r>
      <w:r w:rsidR="004E1A60">
        <w:rPr>
          <w:rFonts w:ascii="Calibri" w:hAnsi="Calibri" w:cs="Calibri"/>
          <w:sz w:val="21"/>
          <w:szCs w:val="21"/>
        </w:rPr>
        <w:t>s</w:t>
      </w:r>
      <w:r w:rsidR="009E2BC7">
        <w:rPr>
          <w:rFonts w:ascii="Calibri" w:hAnsi="Calibri" w:cs="Calibri"/>
          <w:sz w:val="21"/>
          <w:szCs w:val="21"/>
        </w:rPr>
        <w:t xml:space="preserve">. </w:t>
      </w:r>
    </w:p>
    <w:p w14:paraId="18DF6B9E" w14:textId="39486781" w:rsidR="0086231B" w:rsidRDefault="0086231B" w:rsidP="00BB3D33">
      <w:pPr>
        <w:numPr>
          <w:ilvl w:val="0"/>
          <w:numId w:val="39"/>
        </w:numPr>
        <w:rPr>
          <w:rFonts w:ascii="Calibri" w:hAnsi="Calibri" w:cs="Calibri"/>
          <w:sz w:val="21"/>
          <w:szCs w:val="21"/>
        </w:rPr>
      </w:pPr>
      <w:r w:rsidRPr="003953DD">
        <w:rPr>
          <w:rFonts w:ascii="Calibri" w:hAnsi="Calibri" w:cs="Calibri"/>
          <w:sz w:val="21"/>
          <w:szCs w:val="21"/>
        </w:rPr>
        <w:t>Business partnering</w:t>
      </w:r>
      <w:r w:rsidR="00480BC9">
        <w:rPr>
          <w:rFonts w:ascii="Calibri" w:hAnsi="Calibri" w:cs="Calibri"/>
          <w:sz w:val="21"/>
          <w:szCs w:val="21"/>
        </w:rPr>
        <w:t xml:space="preserve"> to non-Finance personnel</w:t>
      </w:r>
      <w:r w:rsidRPr="003953DD">
        <w:rPr>
          <w:rFonts w:ascii="Calibri" w:hAnsi="Calibri" w:cs="Calibri"/>
          <w:sz w:val="21"/>
          <w:szCs w:val="21"/>
        </w:rPr>
        <w:t xml:space="preserve"> providing day to day support including Contract negotiation</w:t>
      </w:r>
      <w:r w:rsidR="008C7A15">
        <w:rPr>
          <w:rFonts w:ascii="Calibri" w:hAnsi="Calibri" w:cs="Calibri"/>
          <w:sz w:val="21"/>
          <w:szCs w:val="21"/>
        </w:rPr>
        <w:t>s</w:t>
      </w:r>
      <w:r w:rsidRPr="003953DD">
        <w:rPr>
          <w:rFonts w:ascii="Calibri" w:hAnsi="Calibri" w:cs="Calibri"/>
          <w:sz w:val="21"/>
          <w:szCs w:val="21"/>
        </w:rPr>
        <w:t xml:space="preserve">, Costing, Working capital considerations and commercial operations </w:t>
      </w:r>
    </w:p>
    <w:p w14:paraId="2CF8A57E" w14:textId="5F696135" w:rsidR="00480BC9" w:rsidRDefault="00480BC9" w:rsidP="00480BC9">
      <w:pPr>
        <w:numPr>
          <w:ilvl w:val="0"/>
          <w:numId w:val="39"/>
        </w:numPr>
        <w:rPr>
          <w:rFonts w:ascii="Calibri" w:hAnsi="Calibri" w:cs="Calibri"/>
          <w:sz w:val="21"/>
          <w:szCs w:val="21"/>
        </w:rPr>
      </w:pPr>
      <w:r w:rsidRPr="003953DD">
        <w:rPr>
          <w:rFonts w:ascii="Calibri" w:hAnsi="Calibri" w:cs="Calibri"/>
          <w:sz w:val="21"/>
          <w:szCs w:val="21"/>
        </w:rPr>
        <w:t>Carried out thorough analysis to identify process gaps outside of Segment remit, provide expert support for new processes allowing Finance to be regarded as experts and trustworthy within the wider business</w:t>
      </w:r>
    </w:p>
    <w:p w14:paraId="68C329E2" w14:textId="2D9F5CE5" w:rsidR="00844A5A" w:rsidRPr="00480BC9" w:rsidRDefault="00844A5A" w:rsidP="00480BC9">
      <w:pPr>
        <w:numPr>
          <w:ilvl w:val="0"/>
          <w:numId w:val="39"/>
        </w:numPr>
        <w:rPr>
          <w:rFonts w:ascii="Calibri" w:hAnsi="Calibri" w:cs="Calibri"/>
          <w:sz w:val="21"/>
          <w:szCs w:val="21"/>
        </w:rPr>
      </w:pPr>
      <w:r>
        <w:rPr>
          <w:rFonts w:ascii="Calibri" w:hAnsi="Calibri" w:cs="Calibri"/>
          <w:sz w:val="21"/>
          <w:szCs w:val="21"/>
        </w:rPr>
        <w:t xml:space="preserve">Monthly board presentations to Exec Board on Performance and to Audit board on Internal control issues. </w:t>
      </w:r>
    </w:p>
    <w:p w14:paraId="4E30577A" w14:textId="77777777" w:rsidR="00595A88" w:rsidRPr="003953DD" w:rsidRDefault="00595A88" w:rsidP="00595A88">
      <w:pPr>
        <w:rPr>
          <w:rFonts w:ascii="Calibri" w:hAnsi="Calibri" w:cs="Calibri"/>
          <w:sz w:val="21"/>
          <w:szCs w:val="21"/>
        </w:rPr>
      </w:pPr>
    </w:p>
    <w:p w14:paraId="14D52B2A" w14:textId="77777777" w:rsidR="00844A5A" w:rsidRDefault="00844A5A" w:rsidP="00595A88">
      <w:pPr>
        <w:rPr>
          <w:rFonts w:ascii="Calibri" w:hAnsi="Calibri" w:cs="Calibri"/>
          <w:sz w:val="21"/>
          <w:szCs w:val="21"/>
        </w:rPr>
      </w:pPr>
    </w:p>
    <w:p w14:paraId="2F98BD4F" w14:textId="55BB7DC7" w:rsidR="0086231B" w:rsidRDefault="00682131" w:rsidP="00595A88">
      <w:pPr>
        <w:rPr>
          <w:rFonts w:ascii="Calibri" w:hAnsi="Calibri" w:cs="Calibri"/>
          <w:b/>
          <w:bCs/>
          <w:sz w:val="21"/>
          <w:szCs w:val="21"/>
        </w:rPr>
      </w:pPr>
      <w:r w:rsidRPr="003953DD">
        <w:rPr>
          <w:rFonts w:ascii="Calibri" w:hAnsi="Calibri" w:cs="Calibri"/>
          <w:sz w:val="21"/>
          <w:szCs w:val="21"/>
        </w:rPr>
        <w:t xml:space="preserve">2012 – 2015 </w:t>
      </w:r>
      <w:r w:rsidR="00595A88" w:rsidRPr="003953DD">
        <w:rPr>
          <w:rFonts w:ascii="Calibri" w:hAnsi="Calibri" w:cs="Calibri"/>
          <w:sz w:val="21"/>
          <w:szCs w:val="21"/>
        </w:rPr>
        <w:tab/>
      </w:r>
      <w:r w:rsidR="00595A88" w:rsidRPr="003953DD">
        <w:rPr>
          <w:rFonts w:ascii="Calibri" w:hAnsi="Calibri" w:cs="Calibri"/>
          <w:sz w:val="21"/>
          <w:szCs w:val="21"/>
        </w:rPr>
        <w:tab/>
      </w:r>
      <w:r w:rsidR="00595A88" w:rsidRPr="003953DD">
        <w:rPr>
          <w:rFonts w:ascii="Calibri" w:hAnsi="Calibri" w:cs="Calibri"/>
          <w:sz w:val="21"/>
          <w:szCs w:val="21"/>
        </w:rPr>
        <w:tab/>
      </w:r>
      <w:r w:rsidRPr="003953DD">
        <w:rPr>
          <w:rFonts w:ascii="Calibri" w:hAnsi="Calibri" w:cs="Calibri"/>
          <w:b/>
          <w:sz w:val="21"/>
          <w:szCs w:val="21"/>
        </w:rPr>
        <w:t xml:space="preserve">Programme and Allowances Manager (Finance Business </w:t>
      </w:r>
      <w:r w:rsidR="004B152C" w:rsidRPr="003953DD">
        <w:rPr>
          <w:rFonts w:ascii="Calibri" w:hAnsi="Calibri" w:cs="Calibri"/>
          <w:b/>
          <w:sz w:val="21"/>
          <w:szCs w:val="21"/>
        </w:rPr>
        <w:t>Partner)</w:t>
      </w:r>
      <w:r w:rsidRPr="003953DD">
        <w:rPr>
          <w:rFonts w:ascii="Calibri" w:hAnsi="Calibri" w:cs="Calibri"/>
          <w:sz w:val="21"/>
          <w:szCs w:val="21"/>
        </w:rPr>
        <w:t xml:space="preserve"> </w:t>
      </w:r>
      <w:r w:rsidRPr="00004F42">
        <w:rPr>
          <w:rFonts w:ascii="Calibri" w:hAnsi="Calibri" w:cs="Calibri"/>
          <w:b/>
          <w:bCs/>
          <w:sz w:val="21"/>
          <w:szCs w:val="21"/>
        </w:rPr>
        <w:t xml:space="preserve">– </w:t>
      </w:r>
      <w:r w:rsidR="0086231B" w:rsidRPr="00004F42">
        <w:rPr>
          <w:rFonts w:ascii="Calibri" w:hAnsi="Calibri" w:cs="Calibri"/>
          <w:b/>
          <w:bCs/>
          <w:sz w:val="21"/>
          <w:szCs w:val="21"/>
        </w:rPr>
        <w:t>Belkin</w:t>
      </w:r>
    </w:p>
    <w:p w14:paraId="4C2AE4A9" w14:textId="77777777" w:rsidR="00DB1563" w:rsidRPr="00004F42" w:rsidRDefault="00DB1563" w:rsidP="00595A88">
      <w:pPr>
        <w:rPr>
          <w:rFonts w:ascii="Calibri" w:hAnsi="Calibri" w:cs="Calibri"/>
          <w:b/>
          <w:bCs/>
          <w:sz w:val="21"/>
          <w:szCs w:val="21"/>
        </w:rPr>
      </w:pPr>
    </w:p>
    <w:p w14:paraId="11A35F50" w14:textId="77777777" w:rsidR="0086231B" w:rsidRPr="003953DD" w:rsidRDefault="0086231B" w:rsidP="00595A88">
      <w:pPr>
        <w:rPr>
          <w:rFonts w:ascii="Calibri" w:hAnsi="Calibri" w:cs="Calibri"/>
          <w:b/>
          <w:sz w:val="21"/>
          <w:szCs w:val="21"/>
        </w:rPr>
      </w:pPr>
      <w:r w:rsidRPr="003953DD">
        <w:rPr>
          <w:rFonts w:ascii="Calibri" w:hAnsi="Calibri" w:cs="Calibri"/>
          <w:b/>
          <w:sz w:val="21"/>
          <w:szCs w:val="21"/>
        </w:rPr>
        <w:t>Key Achievements</w:t>
      </w:r>
      <w:r w:rsidR="00595A88" w:rsidRPr="003953DD">
        <w:rPr>
          <w:rFonts w:ascii="Calibri" w:hAnsi="Calibri" w:cs="Calibri"/>
          <w:b/>
          <w:sz w:val="21"/>
          <w:szCs w:val="21"/>
        </w:rPr>
        <w:t>:</w:t>
      </w:r>
    </w:p>
    <w:p w14:paraId="09347707" w14:textId="3A4BA97E" w:rsidR="00055A33" w:rsidRDefault="00C76FB8" w:rsidP="00BB3D33">
      <w:pPr>
        <w:numPr>
          <w:ilvl w:val="0"/>
          <w:numId w:val="40"/>
        </w:numPr>
        <w:rPr>
          <w:rFonts w:ascii="Calibri" w:hAnsi="Calibri" w:cs="Calibri"/>
          <w:sz w:val="21"/>
          <w:szCs w:val="21"/>
        </w:rPr>
      </w:pPr>
      <w:r>
        <w:rPr>
          <w:rFonts w:ascii="Calibri" w:hAnsi="Calibri" w:cs="Calibri"/>
          <w:sz w:val="21"/>
          <w:szCs w:val="21"/>
        </w:rPr>
        <w:t>Scoped and delivered Retailer rebate programmes reducing complexity in calculation</w:t>
      </w:r>
      <w:r w:rsidR="00004F42">
        <w:rPr>
          <w:rFonts w:ascii="Calibri" w:hAnsi="Calibri" w:cs="Calibri"/>
          <w:sz w:val="21"/>
          <w:szCs w:val="21"/>
        </w:rPr>
        <w:t>. Maintained</w:t>
      </w:r>
      <w:r>
        <w:rPr>
          <w:rFonts w:ascii="Calibri" w:hAnsi="Calibri" w:cs="Calibri"/>
          <w:sz w:val="21"/>
          <w:szCs w:val="21"/>
        </w:rPr>
        <w:t xml:space="preserve"> year on year discount levels in </w:t>
      </w:r>
      <w:r w:rsidR="00B609AB">
        <w:rPr>
          <w:rFonts w:ascii="Calibri" w:hAnsi="Calibri" w:cs="Calibri"/>
          <w:sz w:val="21"/>
          <w:szCs w:val="21"/>
        </w:rPr>
        <w:t xml:space="preserve">toughening market conditions. </w:t>
      </w:r>
    </w:p>
    <w:p w14:paraId="0F03EAE9" w14:textId="297916A6" w:rsidR="00682131" w:rsidRDefault="0086231B" w:rsidP="00BB3D33">
      <w:pPr>
        <w:numPr>
          <w:ilvl w:val="0"/>
          <w:numId w:val="40"/>
        </w:numPr>
        <w:rPr>
          <w:rFonts w:ascii="Calibri" w:hAnsi="Calibri" w:cs="Calibri"/>
          <w:sz w:val="21"/>
          <w:szCs w:val="21"/>
        </w:rPr>
      </w:pPr>
      <w:r w:rsidRPr="003953DD">
        <w:rPr>
          <w:rFonts w:ascii="Calibri" w:hAnsi="Calibri" w:cs="Calibri"/>
          <w:sz w:val="21"/>
          <w:szCs w:val="21"/>
        </w:rPr>
        <w:t>Reduction of 5% in Sales channel discounts from early intervention in slow moving stock lines</w:t>
      </w:r>
      <w:r w:rsidR="00411EBC">
        <w:rPr>
          <w:rFonts w:ascii="Calibri" w:hAnsi="Calibri" w:cs="Calibri"/>
          <w:sz w:val="21"/>
          <w:szCs w:val="21"/>
        </w:rPr>
        <w:t xml:space="preserve"> between Distribution and Retail partners. </w:t>
      </w:r>
    </w:p>
    <w:p w14:paraId="25669681" w14:textId="77777777" w:rsidR="00B609AB" w:rsidRPr="003953DD" w:rsidRDefault="00B609AB" w:rsidP="00B609AB">
      <w:pPr>
        <w:ind w:left="720"/>
        <w:rPr>
          <w:rFonts w:ascii="Calibri" w:hAnsi="Calibri" w:cs="Calibri"/>
          <w:sz w:val="21"/>
          <w:szCs w:val="21"/>
        </w:rPr>
      </w:pPr>
    </w:p>
    <w:p w14:paraId="2457B5DA" w14:textId="6BA88F2E" w:rsidR="0086231B" w:rsidRDefault="00682131" w:rsidP="00595A88">
      <w:pPr>
        <w:rPr>
          <w:rFonts w:ascii="Calibri" w:hAnsi="Calibri" w:cs="Calibri"/>
          <w:b/>
          <w:sz w:val="21"/>
          <w:szCs w:val="21"/>
        </w:rPr>
      </w:pPr>
      <w:r w:rsidRPr="003953DD">
        <w:rPr>
          <w:rFonts w:ascii="Calibri" w:hAnsi="Calibri" w:cs="Calibri"/>
          <w:b/>
          <w:sz w:val="21"/>
          <w:szCs w:val="21"/>
        </w:rPr>
        <w:lastRenderedPageBreak/>
        <w:t xml:space="preserve">Key </w:t>
      </w:r>
      <w:r w:rsidR="0029781D" w:rsidRPr="003953DD">
        <w:rPr>
          <w:rFonts w:ascii="Calibri" w:hAnsi="Calibri" w:cs="Calibri"/>
          <w:b/>
          <w:sz w:val="21"/>
          <w:szCs w:val="21"/>
        </w:rPr>
        <w:t>Responsibilities</w:t>
      </w:r>
      <w:r w:rsidRPr="003953DD">
        <w:rPr>
          <w:rFonts w:ascii="Calibri" w:hAnsi="Calibri" w:cs="Calibri"/>
          <w:b/>
          <w:sz w:val="21"/>
          <w:szCs w:val="21"/>
        </w:rPr>
        <w:t>:</w:t>
      </w:r>
    </w:p>
    <w:p w14:paraId="3C89BA04" w14:textId="77777777" w:rsidR="00B609AB" w:rsidRPr="003953DD" w:rsidRDefault="00B609AB" w:rsidP="00595A88">
      <w:pPr>
        <w:rPr>
          <w:rFonts w:ascii="Calibri" w:hAnsi="Calibri" w:cs="Calibri"/>
          <w:b/>
          <w:sz w:val="21"/>
          <w:szCs w:val="21"/>
        </w:rPr>
      </w:pPr>
    </w:p>
    <w:p w14:paraId="6C4DCB39" w14:textId="78272A96" w:rsidR="00B609AB" w:rsidRDefault="00886C95" w:rsidP="00BB3D33">
      <w:pPr>
        <w:numPr>
          <w:ilvl w:val="0"/>
          <w:numId w:val="41"/>
        </w:numPr>
        <w:rPr>
          <w:rFonts w:ascii="Calibri" w:hAnsi="Calibri" w:cs="Calibri"/>
          <w:sz w:val="21"/>
          <w:szCs w:val="21"/>
        </w:rPr>
      </w:pPr>
      <w:r>
        <w:rPr>
          <w:rFonts w:ascii="Calibri" w:hAnsi="Calibri" w:cs="Calibri"/>
          <w:sz w:val="21"/>
          <w:szCs w:val="21"/>
        </w:rPr>
        <w:t xml:space="preserve">Optimised Retailer performance in conjunction with Sales staff through identification of </w:t>
      </w:r>
      <w:r w:rsidR="003453D8">
        <w:rPr>
          <w:rFonts w:ascii="Calibri" w:hAnsi="Calibri" w:cs="Calibri"/>
          <w:sz w:val="21"/>
          <w:szCs w:val="21"/>
        </w:rPr>
        <w:t>advantageous</w:t>
      </w:r>
      <w:r>
        <w:rPr>
          <w:rFonts w:ascii="Calibri" w:hAnsi="Calibri" w:cs="Calibri"/>
          <w:sz w:val="21"/>
          <w:szCs w:val="21"/>
        </w:rPr>
        <w:t xml:space="preserve"> product mix and in store marketing activities. </w:t>
      </w:r>
    </w:p>
    <w:p w14:paraId="53E8316E" w14:textId="3665C950" w:rsidR="0086231B" w:rsidRPr="003953DD" w:rsidRDefault="00682131" w:rsidP="00BB3D33">
      <w:pPr>
        <w:numPr>
          <w:ilvl w:val="0"/>
          <w:numId w:val="41"/>
        </w:numPr>
        <w:rPr>
          <w:rFonts w:ascii="Calibri" w:hAnsi="Calibri" w:cs="Calibri"/>
          <w:sz w:val="21"/>
          <w:szCs w:val="21"/>
        </w:rPr>
      </w:pPr>
      <w:r w:rsidRPr="003953DD">
        <w:rPr>
          <w:rFonts w:ascii="Calibri" w:hAnsi="Calibri" w:cs="Calibri"/>
          <w:sz w:val="21"/>
          <w:szCs w:val="21"/>
        </w:rPr>
        <w:t xml:space="preserve">Worked </w:t>
      </w:r>
      <w:r w:rsidR="0029781D" w:rsidRPr="003953DD">
        <w:rPr>
          <w:rFonts w:ascii="Calibri" w:hAnsi="Calibri" w:cs="Calibri"/>
          <w:sz w:val="21"/>
          <w:szCs w:val="21"/>
        </w:rPr>
        <w:t>collaboratively</w:t>
      </w:r>
      <w:r w:rsidRPr="003953DD">
        <w:rPr>
          <w:rFonts w:ascii="Calibri" w:hAnsi="Calibri" w:cs="Calibri"/>
          <w:sz w:val="21"/>
          <w:szCs w:val="21"/>
        </w:rPr>
        <w:t xml:space="preserve"> with r</w:t>
      </w:r>
      <w:r w:rsidR="0086231B" w:rsidRPr="003953DD">
        <w:rPr>
          <w:rFonts w:ascii="Calibri" w:hAnsi="Calibri" w:cs="Calibri"/>
          <w:sz w:val="21"/>
          <w:szCs w:val="21"/>
        </w:rPr>
        <w:t>egional sales teams defining sales campaigns in diverse markets of Retail Ship to Store, Retail via Distribution partners and online shopping</w:t>
      </w:r>
      <w:r w:rsidR="00384E90">
        <w:rPr>
          <w:rFonts w:ascii="Calibri" w:hAnsi="Calibri" w:cs="Calibri"/>
          <w:sz w:val="21"/>
          <w:szCs w:val="21"/>
        </w:rPr>
        <w:t>. Ensured</w:t>
      </w:r>
      <w:r w:rsidR="0086231B" w:rsidRPr="003953DD">
        <w:rPr>
          <w:rFonts w:ascii="Calibri" w:hAnsi="Calibri" w:cs="Calibri"/>
          <w:sz w:val="21"/>
          <w:szCs w:val="21"/>
        </w:rPr>
        <w:t xml:space="preserve"> appropriate stock allocations to each sales channel</w:t>
      </w:r>
      <w:r w:rsidR="00384E90">
        <w:rPr>
          <w:rFonts w:ascii="Calibri" w:hAnsi="Calibri" w:cs="Calibri"/>
          <w:sz w:val="21"/>
          <w:szCs w:val="21"/>
        </w:rPr>
        <w:t xml:space="preserve"> </w:t>
      </w:r>
      <w:r w:rsidR="00864689">
        <w:rPr>
          <w:rFonts w:ascii="Calibri" w:hAnsi="Calibri" w:cs="Calibri"/>
          <w:sz w:val="21"/>
          <w:szCs w:val="21"/>
        </w:rPr>
        <w:t xml:space="preserve">during fast moving new product launch periods. </w:t>
      </w:r>
    </w:p>
    <w:p w14:paraId="0DBD1C82" w14:textId="77777777" w:rsidR="00682131" w:rsidRPr="003953DD" w:rsidRDefault="00682131" w:rsidP="00BB3D33">
      <w:pPr>
        <w:numPr>
          <w:ilvl w:val="0"/>
          <w:numId w:val="41"/>
        </w:numPr>
        <w:rPr>
          <w:rFonts w:ascii="Calibri" w:hAnsi="Calibri" w:cs="Calibri"/>
          <w:sz w:val="21"/>
          <w:szCs w:val="21"/>
        </w:rPr>
      </w:pPr>
      <w:r w:rsidRPr="003953DD">
        <w:rPr>
          <w:rFonts w:ascii="Calibri" w:hAnsi="Calibri" w:cs="Calibri"/>
          <w:sz w:val="21"/>
          <w:szCs w:val="21"/>
        </w:rPr>
        <w:t xml:space="preserve">Monitored stock accuracy and appearance to implement promotions ensuring presentation pricing and signage </w:t>
      </w:r>
    </w:p>
    <w:p w14:paraId="2AFB6F02" w14:textId="7DC45096" w:rsidR="00682131" w:rsidRDefault="00682131" w:rsidP="00BB3D33">
      <w:pPr>
        <w:numPr>
          <w:ilvl w:val="0"/>
          <w:numId w:val="41"/>
        </w:numPr>
        <w:rPr>
          <w:rFonts w:ascii="Calibri" w:hAnsi="Calibri" w:cs="Calibri"/>
          <w:sz w:val="21"/>
          <w:szCs w:val="21"/>
        </w:rPr>
      </w:pPr>
      <w:r w:rsidRPr="003953DD">
        <w:rPr>
          <w:rFonts w:ascii="Calibri" w:hAnsi="Calibri" w:cs="Calibri"/>
          <w:sz w:val="21"/>
          <w:szCs w:val="21"/>
        </w:rPr>
        <w:t>Responsible for stock control by carrying out stock checks on a regular basis, analysed results and implemented action plans according to the variances shown</w:t>
      </w:r>
    </w:p>
    <w:p w14:paraId="6F547C61" w14:textId="6E9C33E0" w:rsidR="002B3668" w:rsidRPr="003953DD" w:rsidRDefault="002B3668" w:rsidP="00BB3D33">
      <w:pPr>
        <w:numPr>
          <w:ilvl w:val="0"/>
          <w:numId w:val="41"/>
        </w:numPr>
        <w:rPr>
          <w:rFonts w:ascii="Calibri" w:hAnsi="Calibri" w:cs="Calibri"/>
          <w:sz w:val="21"/>
          <w:szCs w:val="21"/>
        </w:rPr>
      </w:pPr>
      <w:r>
        <w:rPr>
          <w:rFonts w:ascii="Calibri" w:hAnsi="Calibri" w:cs="Calibri"/>
          <w:sz w:val="21"/>
          <w:szCs w:val="21"/>
        </w:rPr>
        <w:t xml:space="preserve">Authorised marketing </w:t>
      </w:r>
      <w:r w:rsidR="006D5B37">
        <w:rPr>
          <w:rFonts w:ascii="Calibri" w:hAnsi="Calibri" w:cs="Calibri"/>
          <w:sz w:val="21"/>
          <w:szCs w:val="21"/>
        </w:rPr>
        <w:t>spends</w:t>
      </w:r>
      <w:r>
        <w:rPr>
          <w:rFonts w:ascii="Calibri" w:hAnsi="Calibri" w:cs="Calibri"/>
          <w:sz w:val="21"/>
          <w:szCs w:val="21"/>
        </w:rPr>
        <w:t xml:space="preserve"> </w:t>
      </w:r>
      <w:r w:rsidR="006D5B37">
        <w:rPr>
          <w:rFonts w:ascii="Calibri" w:hAnsi="Calibri" w:cs="Calibri"/>
          <w:sz w:val="21"/>
          <w:szCs w:val="21"/>
        </w:rPr>
        <w:t>in line with variance analysis reviews to bridge gaps either on sales volume or Gross margin</w:t>
      </w:r>
    </w:p>
    <w:p w14:paraId="0ADE7A05" w14:textId="77777777" w:rsidR="0086231B" w:rsidRPr="003953DD" w:rsidRDefault="0086231B" w:rsidP="00BB3D33">
      <w:pPr>
        <w:numPr>
          <w:ilvl w:val="0"/>
          <w:numId w:val="41"/>
        </w:numPr>
        <w:rPr>
          <w:rFonts w:ascii="Calibri" w:hAnsi="Calibri" w:cs="Calibri"/>
          <w:sz w:val="21"/>
          <w:szCs w:val="21"/>
        </w:rPr>
      </w:pPr>
      <w:r w:rsidRPr="003953DD">
        <w:rPr>
          <w:rFonts w:ascii="Calibri" w:hAnsi="Calibri" w:cs="Calibri"/>
          <w:sz w:val="21"/>
          <w:szCs w:val="21"/>
        </w:rPr>
        <w:t>Contract negotiations with Retailer on instore marketing and activities and Rebates for annual targets.</w:t>
      </w:r>
    </w:p>
    <w:p w14:paraId="13FBC093" w14:textId="3D2E188F" w:rsidR="0086231B" w:rsidRPr="003953DD" w:rsidRDefault="002B597D" w:rsidP="00BB3D33">
      <w:pPr>
        <w:numPr>
          <w:ilvl w:val="0"/>
          <w:numId w:val="41"/>
        </w:numPr>
        <w:rPr>
          <w:rFonts w:ascii="Calibri" w:hAnsi="Calibri" w:cs="Calibri"/>
          <w:sz w:val="21"/>
          <w:szCs w:val="21"/>
        </w:rPr>
      </w:pPr>
      <w:r>
        <w:rPr>
          <w:rFonts w:ascii="Calibri" w:hAnsi="Calibri" w:cs="Calibri"/>
          <w:sz w:val="21"/>
          <w:szCs w:val="21"/>
        </w:rPr>
        <w:t>Independently t</w:t>
      </w:r>
      <w:r w:rsidR="00FF0AC6">
        <w:rPr>
          <w:rFonts w:ascii="Calibri" w:hAnsi="Calibri" w:cs="Calibri"/>
          <w:sz w:val="21"/>
          <w:szCs w:val="21"/>
        </w:rPr>
        <w:t xml:space="preserve">ravelled </w:t>
      </w:r>
      <w:r w:rsidR="002C2C8D">
        <w:rPr>
          <w:rFonts w:ascii="Calibri" w:hAnsi="Calibri" w:cs="Calibri"/>
          <w:sz w:val="21"/>
          <w:szCs w:val="21"/>
        </w:rPr>
        <w:t xml:space="preserve">to DACH, MEA, BENELUX and CEE regions </w:t>
      </w:r>
      <w:r w:rsidR="00F8071B">
        <w:rPr>
          <w:rFonts w:ascii="Calibri" w:hAnsi="Calibri" w:cs="Calibri"/>
          <w:sz w:val="21"/>
          <w:szCs w:val="21"/>
        </w:rPr>
        <w:t>reviewing</w:t>
      </w:r>
      <w:r w:rsidR="0086231B" w:rsidRPr="003953DD">
        <w:rPr>
          <w:rFonts w:ascii="Calibri" w:hAnsi="Calibri" w:cs="Calibri"/>
          <w:sz w:val="21"/>
          <w:szCs w:val="21"/>
        </w:rPr>
        <w:t xml:space="preserve"> provisions held for current activities</w:t>
      </w:r>
      <w:r w:rsidR="002C2C8D">
        <w:rPr>
          <w:rFonts w:ascii="Calibri" w:hAnsi="Calibri" w:cs="Calibri"/>
          <w:sz w:val="21"/>
          <w:szCs w:val="21"/>
        </w:rPr>
        <w:t>, sales promotion</w:t>
      </w:r>
      <w:r>
        <w:rPr>
          <w:rFonts w:ascii="Calibri" w:hAnsi="Calibri" w:cs="Calibri"/>
          <w:sz w:val="21"/>
          <w:szCs w:val="21"/>
        </w:rPr>
        <w:t xml:space="preserve"> activities</w:t>
      </w:r>
      <w:r w:rsidR="006914FE">
        <w:rPr>
          <w:rFonts w:ascii="Calibri" w:hAnsi="Calibri" w:cs="Calibri"/>
          <w:sz w:val="21"/>
          <w:szCs w:val="21"/>
        </w:rPr>
        <w:t xml:space="preserve"> and </w:t>
      </w:r>
      <w:r>
        <w:rPr>
          <w:rFonts w:ascii="Calibri" w:hAnsi="Calibri" w:cs="Calibri"/>
          <w:sz w:val="21"/>
          <w:szCs w:val="21"/>
        </w:rPr>
        <w:t>build</w:t>
      </w:r>
      <w:r w:rsidR="00F8071B">
        <w:rPr>
          <w:rFonts w:ascii="Calibri" w:hAnsi="Calibri" w:cs="Calibri"/>
          <w:sz w:val="21"/>
          <w:szCs w:val="21"/>
        </w:rPr>
        <w:t>ing</w:t>
      </w:r>
      <w:r>
        <w:rPr>
          <w:rFonts w:ascii="Calibri" w:hAnsi="Calibri" w:cs="Calibri"/>
          <w:sz w:val="21"/>
          <w:szCs w:val="21"/>
        </w:rPr>
        <w:t xml:space="preserve"> relationships with partners</w:t>
      </w:r>
      <w:r w:rsidR="006914FE">
        <w:rPr>
          <w:rFonts w:ascii="Calibri" w:hAnsi="Calibri" w:cs="Calibri"/>
          <w:sz w:val="21"/>
          <w:szCs w:val="21"/>
        </w:rPr>
        <w:t xml:space="preserve"> in B2B and B2C markets. </w:t>
      </w:r>
    </w:p>
    <w:p w14:paraId="3C178811" w14:textId="77777777" w:rsidR="0086231B" w:rsidRPr="003953DD" w:rsidRDefault="0086231B" w:rsidP="00595A88">
      <w:pPr>
        <w:rPr>
          <w:rFonts w:ascii="Calibri" w:hAnsi="Calibri" w:cs="Calibri"/>
          <w:sz w:val="21"/>
          <w:szCs w:val="21"/>
        </w:rPr>
      </w:pPr>
    </w:p>
    <w:p w14:paraId="6DCBC4A5" w14:textId="40BDE4EC" w:rsidR="0086231B" w:rsidRDefault="00682131" w:rsidP="00595A88">
      <w:pPr>
        <w:rPr>
          <w:rFonts w:ascii="Calibri" w:hAnsi="Calibri" w:cs="Calibri"/>
          <w:b/>
          <w:bCs/>
          <w:sz w:val="21"/>
          <w:szCs w:val="21"/>
        </w:rPr>
      </w:pPr>
      <w:r w:rsidRPr="003953DD">
        <w:rPr>
          <w:rFonts w:ascii="Calibri" w:hAnsi="Calibri" w:cs="Calibri"/>
          <w:sz w:val="21"/>
          <w:szCs w:val="21"/>
        </w:rPr>
        <w:t xml:space="preserve">2010 – 2012 </w:t>
      </w:r>
      <w:r w:rsidR="00595A88" w:rsidRPr="003953DD">
        <w:rPr>
          <w:rFonts w:ascii="Calibri" w:hAnsi="Calibri" w:cs="Calibri"/>
          <w:sz w:val="21"/>
          <w:szCs w:val="21"/>
        </w:rPr>
        <w:tab/>
      </w:r>
      <w:r w:rsidR="0086231B" w:rsidRPr="003953DD">
        <w:rPr>
          <w:rFonts w:ascii="Calibri" w:hAnsi="Calibri" w:cs="Calibri"/>
          <w:b/>
          <w:sz w:val="21"/>
          <w:szCs w:val="21"/>
        </w:rPr>
        <w:t>Menu and Planning Analyst for Restaurant Business and Premier Inn</w:t>
      </w:r>
      <w:r w:rsidR="00453E60">
        <w:rPr>
          <w:rFonts w:ascii="Calibri" w:hAnsi="Calibri" w:cs="Calibri"/>
          <w:b/>
          <w:sz w:val="21"/>
          <w:szCs w:val="21"/>
        </w:rPr>
        <w:t xml:space="preserve"> </w:t>
      </w:r>
      <w:r w:rsidR="004B152C">
        <w:rPr>
          <w:rFonts w:ascii="Calibri" w:hAnsi="Calibri" w:cs="Calibri"/>
          <w:b/>
          <w:sz w:val="21"/>
          <w:szCs w:val="21"/>
        </w:rPr>
        <w:t>(FP</w:t>
      </w:r>
      <w:r w:rsidR="00453E60">
        <w:rPr>
          <w:rFonts w:ascii="Calibri" w:hAnsi="Calibri" w:cs="Calibri"/>
          <w:b/>
          <w:sz w:val="21"/>
          <w:szCs w:val="21"/>
        </w:rPr>
        <w:t xml:space="preserve">&amp;A </w:t>
      </w:r>
      <w:proofErr w:type="gramStart"/>
      <w:r w:rsidR="0044405A">
        <w:rPr>
          <w:rFonts w:ascii="Calibri" w:hAnsi="Calibri" w:cs="Calibri"/>
          <w:b/>
          <w:sz w:val="21"/>
          <w:szCs w:val="21"/>
        </w:rPr>
        <w:t>a</w:t>
      </w:r>
      <w:r w:rsidR="00453E60">
        <w:rPr>
          <w:rFonts w:ascii="Calibri" w:hAnsi="Calibri" w:cs="Calibri"/>
          <w:b/>
          <w:sz w:val="21"/>
          <w:szCs w:val="21"/>
        </w:rPr>
        <w:t xml:space="preserve">nalyst) </w:t>
      </w:r>
      <w:r w:rsidRPr="003953DD">
        <w:rPr>
          <w:rFonts w:ascii="Calibri" w:hAnsi="Calibri" w:cs="Calibri"/>
          <w:sz w:val="21"/>
          <w:szCs w:val="21"/>
        </w:rPr>
        <w:t xml:space="preserve"> –</w:t>
      </w:r>
      <w:proofErr w:type="gramEnd"/>
      <w:r w:rsidRPr="003953DD">
        <w:rPr>
          <w:rFonts w:ascii="Calibri" w:hAnsi="Calibri" w:cs="Calibri"/>
          <w:sz w:val="21"/>
          <w:szCs w:val="21"/>
        </w:rPr>
        <w:t xml:space="preserve"> </w:t>
      </w:r>
      <w:r w:rsidRPr="00004F42">
        <w:rPr>
          <w:rFonts w:ascii="Calibri" w:hAnsi="Calibri" w:cs="Calibri"/>
          <w:b/>
          <w:bCs/>
          <w:sz w:val="21"/>
          <w:szCs w:val="21"/>
        </w:rPr>
        <w:t>Whitbread</w:t>
      </w:r>
    </w:p>
    <w:p w14:paraId="43A6B579" w14:textId="77777777" w:rsidR="00DB1563" w:rsidRPr="00004F42" w:rsidRDefault="00DB1563" w:rsidP="00595A88">
      <w:pPr>
        <w:rPr>
          <w:rFonts w:ascii="Calibri" w:hAnsi="Calibri" w:cs="Calibri"/>
          <w:b/>
          <w:bCs/>
          <w:sz w:val="21"/>
          <w:szCs w:val="21"/>
        </w:rPr>
      </w:pPr>
    </w:p>
    <w:p w14:paraId="3D43F14B" w14:textId="0464D755" w:rsidR="0086231B" w:rsidRDefault="0086231B" w:rsidP="00595A88">
      <w:pPr>
        <w:rPr>
          <w:rFonts w:ascii="Calibri" w:hAnsi="Calibri" w:cs="Calibri"/>
          <w:b/>
          <w:sz w:val="21"/>
          <w:szCs w:val="21"/>
        </w:rPr>
      </w:pPr>
      <w:r w:rsidRPr="003953DD">
        <w:rPr>
          <w:rFonts w:ascii="Calibri" w:hAnsi="Calibri" w:cs="Calibri"/>
          <w:b/>
          <w:sz w:val="21"/>
          <w:szCs w:val="21"/>
        </w:rPr>
        <w:t>Key Achievements</w:t>
      </w:r>
      <w:r w:rsidR="00682131" w:rsidRPr="003953DD">
        <w:rPr>
          <w:rFonts w:ascii="Calibri" w:hAnsi="Calibri" w:cs="Calibri"/>
          <w:b/>
          <w:sz w:val="21"/>
          <w:szCs w:val="21"/>
        </w:rPr>
        <w:t>:</w:t>
      </w:r>
    </w:p>
    <w:p w14:paraId="2BA59360" w14:textId="77777777" w:rsidR="00DB1563" w:rsidRPr="003953DD" w:rsidRDefault="00DB1563" w:rsidP="00595A88">
      <w:pPr>
        <w:rPr>
          <w:rFonts w:ascii="Calibri" w:hAnsi="Calibri" w:cs="Calibri"/>
          <w:b/>
          <w:sz w:val="21"/>
          <w:szCs w:val="21"/>
        </w:rPr>
      </w:pPr>
    </w:p>
    <w:p w14:paraId="728C8DC1" w14:textId="77777777" w:rsidR="0086231B" w:rsidRPr="003953DD" w:rsidRDefault="00682131" w:rsidP="00BB3D33">
      <w:pPr>
        <w:numPr>
          <w:ilvl w:val="0"/>
          <w:numId w:val="42"/>
        </w:numPr>
        <w:rPr>
          <w:rFonts w:ascii="Calibri" w:hAnsi="Calibri" w:cs="Calibri"/>
          <w:sz w:val="21"/>
          <w:szCs w:val="21"/>
        </w:rPr>
      </w:pPr>
      <w:r w:rsidRPr="003953DD">
        <w:rPr>
          <w:rFonts w:ascii="Calibri" w:hAnsi="Calibri" w:cs="Calibri"/>
          <w:sz w:val="21"/>
          <w:szCs w:val="21"/>
        </w:rPr>
        <w:t xml:space="preserve">Enhanced </w:t>
      </w:r>
      <w:r w:rsidR="0086231B" w:rsidRPr="003953DD">
        <w:rPr>
          <w:rFonts w:ascii="Calibri" w:hAnsi="Calibri" w:cs="Calibri"/>
          <w:sz w:val="21"/>
          <w:szCs w:val="21"/>
        </w:rPr>
        <w:t xml:space="preserve">Breakfast </w:t>
      </w:r>
      <w:r w:rsidRPr="003953DD">
        <w:rPr>
          <w:rFonts w:ascii="Calibri" w:hAnsi="Calibri" w:cs="Calibri"/>
          <w:sz w:val="21"/>
          <w:szCs w:val="21"/>
        </w:rPr>
        <w:t xml:space="preserve">penetration by </w:t>
      </w:r>
      <w:r w:rsidR="0086231B" w:rsidRPr="003953DD">
        <w:rPr>
          <w:rFonts w:ascii="Calibri" w:hAnsi="Calibri" w:cs="Calibri"/>
          <w:sz w:val="21"/>
          <w:szCs w:val="21"/>
        </w:rPr>
        <w:t>15% in Restaurants defining timeslot as a leisure experience</w:t>
      </w:r>
    </w:p>
    <w:p w14:paraId="15271835" w14:textId="77777777" w:rsidR="0086231B" w:rsidRPr="003953DD" w:rsidRDefault="0086231B" w:rsidP="00BB3D33">
      <w:pPr>
        <w:numPr>
          <w:ilvl w:val="0"/>
          <w:numId w:val="42"/>
        </w:numPr>
        <w:rPr>
          <w:rFonts w:ascii="Calibri" w:hAnsi="Calibri" w:cs="Calibri"/>
          <w:sz w:val="21"/>
          <w:szCs w:val="21"/>
        </w:rPr>
      </w:pPr>
      <w:r w:rsidRPr="003953DD">
        <w:rPr>
          <w:rFonts w:ascii="Calibri" w:hAnsi="Calibri" w:cs="Calibri"/>
          <w:sz w:val="21"/>
          <w:szCs w:val="21"/>
        </w:rPr>
        <w:t>Improvement of 3% on food margin through accurate recording, analysis and management of stock usage.</w:t>
      </w:r>
    </w:p>
    <w:p w14:paraId="17D85CBC" w14:textId="6049B1EF" w:rsidR="0086231B" w:rsidRDefault="0086231B" w:rsidP="00BB3D33">
      <w:pPr>
        <w:numPr>
          <w:ilvl w:val="0"/>
          <w:numId w:val="42"/>
        </w:numPr>
        <w:rPr>
          <w:rFonts w:ascii="Calibri" w:hAnsi="Calibri" w:cs="Calibri"/>
          <w:sz w:val="21"/>
          <w:szCs w:val="21"/>
        </w:rPr>
      </w:pPr>
      <w:r w:rsidRPr="003953DD">
        <w:rPr>
          <w:rFonts w:ascii="Calibri" w:hAnsi="Calibri" w:cs="Calibri"/>
          <w:sz w:val="21"/>
          <w:szCs w:val="21"/>
        </w:rPr>
        <w:t>Reduction in food spoilage through rationalisation of food pack sizes to establishment size and recommendation for limitation of ingredients on menu focusing on Top Sellers</w:t>
      </w:r>
    </w:p>
    <w:p w14:paraId="063C1A36" w14:textId="77777777" w:rsidR="00265E9C" w:rsidRPr="003953DD" w:rsidRDefault="00265E9C" w:rsidP="00265E9C">
      <w:pPr>
        <w:ind w:left="720"/>
        <w:rPr>
          <w:rFonts w:ascii="Calibri" w:hAnsi="Calibri" w:cs="Calibri"/>
          <w:sz w:val="21"/>
          <w:szCs w:val="21"/>
        </w:rPr>
      </w:pPr>
    </w:p>
    <w:p w14:paraId="14F7DA6D" w14:textId="77777777" w:rsidR="00844A5A" w:rsidRDefault="00844A5A" w:rsidP="00595A88">
      <w:pPr>
        <w:rPr>
          <w:rFonts w:ascii="Calibri" w:hAnsi="Calibri" w:cs="Calibri"/>
          <w:b/>
          <w:sz w:val="21"/>
          <w:szCs w:val="21"/>
        </w:rPr>
      </w:pPr>
    </w:p>
    <w:p w14:paraId="5FC293F0" w14:textId="77777777" w:rsidR="00844A5A" w:rsidRDefault="00844A5A" w:rsidP="00595A88">
      <w:pPr>
        <w:rPr>
          <w:rFonts w:ascii="Calibri" w:hAnsi="Calibri" w:cs="Calibri"/>
          <w:b/>
          <w:sz w:val="21"/>
          <w:szCs w:val="21"/>
        </w:rPr>
      </w:pPr>
    </w:p>
    <w:p w14:paraId="626A439B" w14:textId="038350E2" w:rsidR="0086231B" w:rsidRPr="003953DD" w:rsidRDefault="0086231B" w:rsidP="00595A88">
      <w:pPr>
        <w:rPr>
          <w:rFonts w:ascii="Calibri" w:hAnsi="Calibri" w:cs="Calibri"/>
          <w:b/>
          <w:sz w:val="21"/>
          <w:szCs w:val="21"/>
        </w:rPr>
      </w:pPr>
      <w:r w:rsidRPr="003953DD">
        <w:rPr>
          <w:rFonts w:ascii="Calibri" w:hAnsi="Calibri" w:cs="Calibri"/>
          <w:b/>
          <w:sz w:val="21"/>
          <w:szCs w:val="21"/>
        </w:rPr>
        <w:t xml:space="preserve">Key </w:t>
      </w:r>
      <w:r w:rsidR="0029781D" w:rsidRPr="003953DD">
        <w:rPr>
          <w:rFonts w:ascii="Calibri" w:hAnsi="Calibri" w:cs="Calibri"/>
          <w:b/>
          <w:sz w:val="21"/>
          <w:szCs w:val="21"/>
        </w:rPr>
        <w:t>Responsibilities</w:t>
      </w:r>
      <w:r w:rsidR="00682131" w:rsidRPr="003953DD">
        <w:rPr>
          <w:rFonts w:ascii="Calibri" w:hAnsi="Calibri" w:cs="Calibri"/>
          <w:b/>
          <w:sz w:val="21"/>
          <w:szCs w:val="21"/>
        </w:rPr>
        <w:t>:</w:t>
      </w:r>
    </w:p>
    <w:p w14:paraId="21B06AB3" w14:textId="17B75AAF" w:rsidR="0086231B" w:rsidRDefault="005428EA" w:rsidP="00BB3D33">
      <w:pPr>
        <w:numPr>
          <w:ilvl w:val="0"/>
          <w:numId w:val="43"/>
        </w:numPr>
        <w:rPr>
          <w:rFonts w:ascii="Calibri" w:hAnsi="Calibri" w:cs="Calibri"/>
          <w:sz w:val="21"/>
          <w:szCs w:val="21"/>
        </w:rPr>
      </w:pPr>
      <w:r>
        <w:rPr>
          <w:rFonts w:ascii="Calibri" w:hAnsi="Calibri" w:cs="Calibri"/>
          <w:sz w:val="21"/>
          <w:szCs w:val="21"/>
        </w:rPr>
        <w:t xml:space="preserve">Delivered fully costed menus </w:t>
      </w:r>
      <w:r w:rsidR="001255FF">
        <w:rPr>
          <w:rFonts w:ascii="Calibri" w:hAnsi="Calibri" w:cs="Calibri"/>
          <w:sz w:val="21"/>
          <w:szCs w:val="21"/>
        </w:rPr>
        <w:t xml:space="preserve">for two menu changes a year across three Brand propositions. Recommendations of sites suitable for monthly Specials menus and </w:t>
      </w:r>
      <w:r w:rsidR="008D3497">
        <w:rPr>
          <w:rFonts w:ascii="Calibri" w:hAnsi="Calibri" w:cs="Calibri"/>
          <w:sz w:val="21"/>
          <w:szCs w:val="21"/>
        </w:rPr>
        <w:t xml:space="preserve">Bar menus for Sharing snacks. </w:t>
      </w:r>
    </w:p>
    <w:p w14:paraId="2DD1016B" w14:textId="3874120A" w:rsidR="007114C5" w:rsidRPr="003953DD" w:rsidRDefault="007114C5" w:rsidP="00BB3D33">
      <w:pPr>
        <w:numPr>
          <w:ilvl w:val="0"/>
          <w:numId w:val="43"/>
        </w:numPr>
        <w:rPr>
          <w:rFonts w:ascii="Calibri" w:hAnsi="Calibri" w:cs="Calibri"/>
          <w:sz w:val="21"/>
          <w:szCs w:val="21"/>
        </w:rPr>
      </w:pPr>
      <w:r>
        <w:rPr>
          <w:rFonts w:ascii="Calibri" w:hAnsi="Calibri" w:cs="Calibri"/>
          <w:sz w:val="21"/>
          <w:szCs w:val="21"/>
        </w:rPr>
        <w:t>Developed trading pack inputs on Menu Gross margin with Insightful commentary on Day part analysis, 2</w:t>
      </w:r>
      <w:r w:rsidRPr="007114C5">
        <w:rPr>
          <w:rFonts w:ascii="Calibri" w:hAnsi="Calibri" w:cs="Calibri"/>
          <w:sz w:val="21"/>
          <w:szCs w:val="21"/>
          <w:vertAlign w:val="superscript"/>
        </w:rPr>
        <w:t>nd</w:t>
      </w:r>
      <w:r>
        <w:rPr>
          <w:rFonts w:ascii="Calibri" w:hAnsi="Calibri" w:cs="Calibri"/>
          <w:sz w:val="21"/>
          <w:szCs w:val="21"/>
        </w:rPr>
        <w:t xml:space="preserve"> course penetration</w:t>
      </w:r>
      <w:r w:rsidR="003E2FC5">
        <w:rPr>
          <w:rFonts w:ascii="Calibri" w:hAnsi="Calibri" w:cs="Calibri"/>
          <w:sz w:val="21"/>
          <w:szCs w:val="21"/>
        </w:rPr>
        <w:t xml:space="preserve">, Year on Year </w:t>
      </w:r>
      <w:r w:rsidR="008B315C">
        <w:rPr>
          <w:rFonts w:ascii="Calibri" w:hAnsi="Calibri" w:cs="Calibri"/>
          <w:sz w:val="21"/>
          <w:szCs w:val="21"/>
        </w:rPr>
        <w:t>trends</w:t>
      </w:r>
      <w:r w:rsidR="003E2FC5">
        <w:rPr>
          <w:rFonts w:ascii="Calibri" w:hAnsi="Calibri" w:cs="Calibri"/>
          <w:sz w:val="21"/>
          <w:szCs w:val="21"/>
        </w:rPr>
        <w:t xml:space="preserve"> in the like for like estate and Key trading days analysis. </w:t>
      </w:r>
    </w:p>
    <w:p w14:paraId="07FA2342" w14:textId="1E09C060" w:rsidR="0086231B" w:rsidRPr="003953DD" w:rsidRDefault="008B315C" w:rsidP="00BB3D33">
      <w:pPr>
        <w:numPr>
          <w:ilvl w:val="0"/>
          <w:numId w:val="43"/>
        </w:numPr>
        <w:rPr>
          <w:rFonts w:ascii="Calibri" w:hAnsi="Calibri" w:cs="Calibri"/>
          <w:sz w:val="21"/>
          <w:szCs w:val="21"/>
        </w:rPr>
      </w:pPr>
      <w:r>
        <w:rPr>
          <w:rFonts w:ascii="Calibri" w:hAnsi="Calibri" w:cs="Calibri"/>
          <w:sz w:val="21"/>
          <w:szCs w:val="21"/>
        </w:rPr>
        <w:t xml:space="preserve">Conducted multi-site reviews with Regional Ops Managers </w:t>
      </w:r>
      <w:r w:rsidR="00A01B63">
        <w:rPr>
          <w:rFonts w:ascii="Calibri" w:hAnsi="Calibri" w:cs="Calibri"/>
          <w:sz w:val="21"/>
          <w:szCs w:val="21"/>
        </w:rPr>
        <w:t>identifying wider hospitality trends</w:t>
      </w:r>
      <w:r w:rsidR="00996FCD">
        <w:rPr>
          <w:rFonts w:ascii="Calibri" w:hAnsi="Calibri" w:cs="Calibri"/>
          <w:sz w:val="21"/>
          <w:szCs w:val="21"/>
        </w:rPr>
        <w:t xml:space="preserve"> and actions to be taken</w:t>
      </w:r>
      <w:r w:rsidR="0069456F">
        <w:rPr>
          <w:rFonts w:ascii="Calibri" w:hAnsi="Calibri" w:cs="Calibri"/>
          <w:sz w:val="21"/>
          <w:szCs w:val="21"/>
        </w:rPr>
        <w:t>. Provided Commercial recommendations on Pricing bands, Inclusion of additional menu items</w:t>
      </w:r>
      <w:r w:rsidR="007E4106">
        <w:rPr>
          <w:rFonts w:ascii="Calibri" w:hAnsi="Calibri" w:cs="Calibri"/>
          <w:sz w:val="21"/>
          <w:szCs w:val="21"/>
        </w:rPr>
        <w:t xml:space="preserve"> and Fixed price menus. </w:t>
      </w:r>
    </w:p>
    <w:p w14:paraId="2227405E" w14:textId="284EC38F" w:rsidR="0086231B" w:rsidRDefault="0086231B" w:rsidP="00BB3D33">
      <w:pPr>
        <w:numPr>
          <w:ilvl w:val="0"/>
          <w:numId w:val="43"/>
        </w:numPr>
        <w:rPr>
          <w:rFonts w:ascii="Calibri" w:hAnsi="Calibri" w:cs="Calibri"/>
          <w:sz w:val="21"/>
          <w:szCs w:val="21"/>
        </w:rPr>
      </w:pPr>
      <w:r w:rsidRPr="003953DD">
        <w:rPr>
          <w:rFonts w:ascii="Calibri" w:hAnsi="Calibri" w:cs="Calibri"/>
          <w:sz w:val="21"/>
          <w:szCs w:val="21"/>
        </w:rPr>
        <w:t>Production of Key date menus and work</w:t>
      </w:r>
      <w:r w:rsidR="007E4106">
        <w:rPr>
          <w:rFonts w:ascii="Calibri" w:hAnsi="Calibri" w:cs="Calibri"/>
          <w:sz w:val="21"/>
          <w:szCs w:val="21"/>
        </w:rPr>
        <w:t>ed</w:t>
      </w:r>
      <w:r w:rsidRPr="003953DD">
        <w:rPr>
          <w:rFonts w:ascii="Calibri" w:hAnsi="Calibri" w:cs="Calibri"/>
          <w:sz w:val="21"/>
          <w:szCs w:val="21"/>
        </w:rPr>
        <w:t xml:space="preserve"> with Operational staff to write process notes for Brand Standards across the estate</w:t>
      </w:r>
    </w:p>
    <w:p w14:paraId="70B105AF" w14:textId="7725E1BD" w:rsidR="00C81E89" w:rsidRDefault="00F567DB" w:rsidP="00BB3D33">
      <w:pPr>
        <w:numPr>
          <w:ilvl w:val="0"/>
          <w:numId w:val="43"/>
        </w:numPr>
        <w:rPr>
          <w:rFonts w:ascii="Calibri" w:hAnsi="Calibri" w:cs="Calibri"/>
          <w:sz w:val="21"/>
          <w:szCs w:val="21"/>
        </w:rPr>
      </w:pPr>
      <w:r>
        <w:rPr>
          <w:rFonts w:ascii="Calibri" w:hAnsi="Calibri" w:cs="Calibri"/>
          <w:sz w:val="21"/>
          <w:szCs w:val="21"/>
        </w:rPr>
        <w:t xml:space="preserve">Rationalised menu items on till menus to improve accuracy of sales </w:t>
      </w:r>
      <w:r w:rsidR="00996FCD">
        <w:rPr>
          <w:rFonts w:ascii="Calibri" w:hAnsi="Calibri" w:cs="Calibri"/>
          <w:sz w:val="21"/>
          <w:szCs w:val="21"/>
        </w:rPr>
        <w:t xml:space="preserve">reporting and stock depletion. </w:t>
      </w:r>
    </w:p>
    <w:p w14:paraId="0351F8B7" w14:textId="3C16CDAF" w:rsidR="00996FCD" w:rsidRPr="003953DD" w:rsidRDefault="00996FCD" w:rsidP="00BB3D33">
      <w:pPr>
        <w:numPr>
          <w:ilvl w:val="0"/>
          <w:numId w:val="43"/>
        </w:numPr>
        <w:rPr>
          <w:rFonts w:ascii="Calibri" w:hAnsi="Calibri" w:cs="Calibri"/>
          <w:sz w:val="21"/>
          <w:szCs w:val="21"/>
        </w:rPr>
      </w:pPr>
      <w:r>
        <w:rPr>
          <w:rFonts w:ascii="Calibri" w:hAnsi="Calibri" w:cs="Calibri"/>
          <w:sz w:val="21"/>
          <w:szCs w:val="21"/>
        </w:rPr>
        <w:t xml:space="preserve">Conducted </w:t>
      </w:r>
      <w:r w:rsidR="008372B2">
        <w:rPr>
          <w:rFonts w:ascii="Calibri" w:hAnsi="Calibri" w:cs="Calibri"/>
          <w:sz w:val="21"/>
          <w:szCs w:val="21"/>
        </w:rPr>
        <w:t xml:space="preserve">competitor reviews </w:t>
      </w:r>
      <w:r w:rsidR="000012A7">
        <w:rPr>
          <w:rFonts w:ascii="Calibri" w:hAnsi="Calibri" w:cs="Calibri"/>
          <w:sz w:val="21"/>
          <w:szCs w:val="21"/>
        </w:rPr>
        <w:t xml:space="preserve">to review </w:t>
      </w:r>
      <w:r w:rsidR="008372B2">
        <w:rPr>
          <w:rFonts w:ascii="Calibri" w:hAnsi="Calibri" w:cs="Calibri"/>
          <w:sz w:val="21"/>
          <w:szCs w:val="21"/>
        </w:rPr>
        <w:t xml:space="preserve">trends in eating out, menu pricing and day part offers. </w:t>
      </w:r>
    </w:p>
    <w:p w14:paraId="7C730681" w14:textId="77777777" w:rsidR="0086231B" w:rsidRPr="003953DD" w:rsidRDefault="0086231B" w:rsidP="00595A88">
      <w:pPr>
        <w:rPr>
          <w:rFonts w:ascii="Calibri" w:hAnsi="Calibri" w:cs="Calibri"/>
          <w:sz w:val="21"/>
          <w:szCs w:val="21"/>
        </w:rPr>
      </w:pPr>
    </w:p>
    <w:p w14:paraId="63CD7DBE" w14:textId="34B995F7" w:rsidR="0086231B" w:rsidRDefault="00682131" w:rsidP="00595A88">
      <w:pPr>
        <w:rPr>
          <w:rFonts w:ascii="Calibri" w:hAnsi="Calibri" w:cs="Calibri"/>
          <w:b/>
          <w:bCs/>
          <w:sz w:val="21"/>
          <w:szCs w:val="21"/>
        </w:rPr>
      </w:pPr>
      <w:r w:rsidRPr="003953DD">
        <w:rPr>
          <w:rFonts w:ascii="Calibri" w:hAnsi="Calibri" w:cs="Calibri"/>
          <w:sz w:val="21"/>
          <w:szCs w:val="21"/>
        </w:rPr>
        <w:t xml:space="preserve">2003 – 2010 </w:t>
      </w:r>
      <w:r w:rsidR="00595A88" w:rsidRPr="003953DD">
        <w:rPr>
          <w:rFonts w:ascii="Calibri" w:hAnsi="Calibri" w:cs="Calibri"/>
          <w:sz w:val="21"/>
          <w:szCs w:val="21"/>
        </w:rPr>
        <w:tab/>
      </w:r>
      <w:r w:rsidRPr="003953DD">
        <w:rPr>
          <w:rFonts w:ascii="Calibri" w:hAnsi="Calibri" w:cs="Calibri"/>
          <w:b/>
          <w:sz w:val="21"/>
          <w:szCs w:val="21"/>
        </w:rPr>
        <w:t>Truck Planning and Control Analyst/ Group Planning and Control</w:t>
      </w:r>
      <w:r w:rsidRPr="003953DD">
        <w:rPr>
          <w:rFonts w:ascii="Calibri" w:hAnsi="Calibri" w:cs="Calibri"/>
          <w:sz w:val="21"/>
          <w:szCs w:val="21"/>
        </w:rPr>
        <w:t xml:space="preserve"> </w:t>
      </w:r>
      <w:r w:rsidR="004B152C" w:rsidRPr="00453E60">
        <w:rPr>
          <w:rFonts w:ascii="Calibri" w:hAnsi="Calibri" w:cs="Calibri"/>
          <w:b/>
          <w:bCs/>
          <w:sz w:val="21"/>
          <w:szCs w:val="21"/>
        </w:rPr>
        <w:t>(FP</w:t>
      </w:r>
      <w:r w:rsidR="00453E60" w:rsidRPr="00453E60">
        <w:rPr>
          <w:rFonts w:ascii="Calibri" w:hAnsi="Calibri" w:cs="Calibri"/>
          <w:b/>
          <w:bCs/>
          <w:sz w:val="21"/>
          <w:szCs w:val="21"/>
        </w:rPr>
        <w:t xml:space="preserve">&amp;A </w:t>
      </w:r>
      <w:r w:rsidR="0044405A" w:rsidRPr="00453E60">
        <w:rPr>
          <w:rFonts w:ascii="Calibri" w:hAnsi="Calibri" w:cs="Calibri"/>
          <w:b/>
          <w:bCs/>
          <w:sz w:val="21"/>
          <w:szCs w:val="21"/>
        </w:rPr>
        <w:t>analyst)</w:t>
      </w:r>
      <w:r w:rsidR="00453E60">
        <w:rPr>
          <w:rFonts w:ascii="Calibri" w:hAnsi="Calibri" w:cs="Calibri"/>
          <w:sz w:val="21"/>
          <w:szCs w:val="21"/>
        </w:rPr>
        <w:t xml:space="preserve"> </w:t>
      </w:r>
      <w:r w:rsidRPr="003953DD">
        <w:rPr>
          <w:rFonts w:ascii="Calibri" w:hAnsi="Calibri" w:cs="Calibri"/>
          <w:sz w:val="21"/>
          <w:szCs w:val="21"/>
        </w:rPr>
        <w:t xml:space="preserve">– </w:t>
      </w:r>
      <w:r w:rsidR="0086231B" w:rsidRPr="00004F42">
        <w:rPr>
          <w:rFonts w:ascii="Calibri" w:hAnsi="Calibri" w:cs="Calibri"/>
          <w:b/>
          <w:bCs/>
          <w:sz w:val="21"/>
          <w:szCs w:val="21"/>
        </w:rPr>
        <w:t>Mercedes-Benz</w:t>
      </w:r>
      <w:r w:rsidR="0086231B" w:rsidRPr="00004F42">
        <w:rPr>
          <w:rFonts w:ascii="Calibri" w:hAnsi="Calibri" w:cs="Calibri"/>
          <w:b/>
          <w:bCs/>
          <w:sz w:val="21"/>
          <w:szCs w:val="21"/>
        </w:rPr>
        <w:tab/>
      </w:r>
    </w:p>
    <w:p w14:paraId="2A0468A0" w14:textId="77777777" w:rsidR="00DB1563" w:rsidRPr="00004F42" w:rsidRDefault="00DB1563" w:rsidP="00595A88">
      <w:pPr>
        <w:rPr>
          <w:rFonts w:ascii="Calibri" w:hAnsi="Calibri" w:cs="Calibri"/>
          <w:b/>
          <w:bCs/>
          <w:sz w:val="21"/>
          <w:szCs w:val="21"/>
        </w:rPr>
      </w:pPr>
    </w:p>
    <w:p w14:paraId="024AB281" w14:textId="46B253FA" w:rsidR="00811B63" w:rsidRDefault="007F089E" w:rsidP="00BB3D33">
      <w:pPr>
        <w:pStyle w:val="ListParagraph"/>
        <w:numPr>
          <w:ilvl w:val="0"/>
          <w:numId w:val="44"/>
        </w:numPr>
        <w:rPr>
          <w:rFonts w:ascii="Calibri" w:hAnsi="Calibri" w:cs="Calibri"/>
          <w:sz w:val="21"/>
          <w:szCs w:val="21"/>
        </w:rPr>
      </w:pPr>
      <w:r>
        <w:rPr>
          <w:rFonts w:ascii="Calibri" w:hAnsi="Calibri" w:cs="Calibri"/>
          <w:sz w:val="21"/>
          <w:szCs w:val="21"/>
        </w:rPr>
        <w:t xml:space="preserve">Preparation of </w:t>
      </w:r>
      <w:r w:rsidR="00CA34D6">
        <w:rPr>
          <w:rFonts w:ascii="Calibri" w:hAnsi="Calibri" w:cs="Calibri"/>
          <w:sz w:val="21"/>
          <w:szCs w:val="21"/>
        </w:rPr>
        <w:t xml:space="preserve">rolling </w:t>
      </w:r>
      <w:r w:rsidR="00245B7B">
        <w:rPr>
          <w:rFonts w:ascii="Calibri" w:hAnsi="Calibri" w:cs="Calibri"/>
          <w:sz w:val="21"/>
          <w:szCs w:val="21"/>
        </w:rPr>
        <w:t>3-year</w:t>
      </w:r>
      <w:r>
        <w:rPr>
          <w:rFonts w:ascii="Calibri" w:hAnsi="Calibri" w:cs="Calibri"/>
          <w:sz w:val="21"/>
          <w:szCs w:val="21"/>
        </w:rPr>
        <w:t xml:space="preserve"> </w:t>
      </w:r>
      <w:r w:rsidR="00CA34D6">
        <w:rPr>
          <w:rFonts w:ascii="Calibri" w:hAnsi="Calibri" w:cs="Calibri"/>
          <w:sz w:val="21"/>
          <w:szCs w:val="21"/>
        </w:rPr>
        <w:t>top down</w:t>
      </w:r>
      <w:r>
        <w:rPr>
          <w:rFonts w:ascii="Calibri" w:hAnsi="Calibri" w:cs="Calibri"/>
          <w:sz w:val="21"/>
          <w:szCs w:val="21"/>
        </w:rPr>
        <w:t xml:space="preserve"> forecast </w:t>
      </w:r>
      <w:r w:rsidR="00CA34D6">
        <w:rPr>
          <w:rFonts w:ascii="Calibri" w:hAnsi="Calibri" w:cs="Calibri"/>
          <w:sz w:val="21"/>
          <w:szCs w:val="21"/>
        </w:rPr>
        <w:t xml:space="preserve">under Local result with calculation of transfer pricing and </w:t>
      </w:r>
      <w:r w:rsidR="00CE5840">
        <w:rPr>
          <w:rFonts w:ascii="Calibri" w:hAnsi="Calibri" w:cs="Calibri"/>
          <w:sz w:val="21"/>
          <w:szCs w:val="21"/>
        </w:rPr>
        <w:t xml:space="preserve">group </w:t>
      </w:r>
      <w:r w:rsidR="0036240A">
        <w:rPr>
          <w:rFonts w:ascii="Calibri" w:hAnsi="Calibri" w:cs="Calibri"/>
          <w:sz w:val="21"/>
          <w:szCs w:val="21"/>
        </w:rPr>
        <w:t xml:space="preserve">targets </w:t>
      </w:r>
      <w:r w:rsidR="00CE5840">
        <w:rPr>
          <w:rFonts w:ascii="Calibri" w:hAnsi="Calibri" w:cs="Calibri"/>
          <w:sz w:val="21"/>
          <w:szCs w:val="21"/>
        </w:rPr>
        <w:t xml:space="preserve">under Factory cost. </w:t>
      </w:r>
    </w:p>
    <w:p w14:paraId="424C65FA" w14:textId="668F9A07" w:rsidR="00844A5A" w:rsidRDefault="00844A5A" w:rsidP="00BB3D33">
      <w:pPr>
        <w:pStyle w:val="ListParagraph"/>
        <w:numPr>
          <w:ilvl w:val="0"/>
          <w:numId w:val="44"/>
        </w:numPr>
        <w:rPr>
          <w:rFonts w:ascii="Calibri" w:hAnsi="Calibri" w:cs="Calibri"/>
          <w:sz w:val="21"/>
          <w:szCs w:val="21"/>
        </w:rPr>
      </w:pPr>
      <w:r>
        <w:rPr>
          <w:rFonts w:ascii="Calibri" w:hAnsi="Calibri" w:cs="Calibri"/>
          <w:sz w:val="21"/>
          <w:szCs w:val="21"/>
        </w:rPr>
        <w:t xml:space="preserve">Maintained current and known changes of UK specification for Commercial vehicles under the brands of Mercedes, Mitsubishi Canter, Unimog and </w:t>
      </w:r>
      <w:proofErr w:type="spellStart"/>
      <w:r>
        <w:rPr>
          <w:rFonts w:ascii="Calibri" w:hAnsi="Calibri" w:cs="Calibri"/>
          <w:sz w:val="21"/>
          <w:szCs w:val="21"/>
        </w:rPr>
        <w:t>Econic</w:t>
      </w:r>
      <w:proofErr w:type="spellEnd"/>
      <w:r>
        <w:rPr>
          <w:rFonts w:ascii="Calibri" w:hAnsi="Calibri" w:cs="Calibri"/>
          <w:sz w:val="21"/>
          <w:szCs w:val="21"/>
        </w:rPr>
        <w:t xml:space="preserve">. </w:t>
      </w:r>
    </w:p>
    <w:p w14:paraId="2E14DC48" w14:textId="421DB07B" w:rsidR="00FE3B9B" w:rsidRDefault="00FE3B9B" w:rsidP="00BB3D33">
      <w:pPr>
        <w:pStyle w:val="ListParagraph"/>
        <w:numPr>
          <w:ilvl w:val="0"/>
          <w:numId w:val="44"/>
        </w:numPr>
        <w:rPr>
          <w:rFonts w:ascii="Calibri" w:hAnsi="Calibri" w:cs="Calibri"/>
          <w:sz w:val="21"/>
          <w:szCs w:val="21"/>
        </w:rPr>
      </w:pPr>
      <w:r>
        <w:rPr>
          <w:rFonts w:ascii="Calibri" w:hAnsi="Calibri" w:cs="Calibri"/>
          <w:sz w:val="21"/>
          <w:szCs w:val="21"/>
        </w:rPr>
        <w:t xml:space="preserve">Supported sales and product teams on tender documents recommending pricing and additional options for improvement in Gross margin. </w:t>
      </w:r>
    </w:p>
    <w:p w14:paraId="3C86C305" w14:textId="3D24150F" w:rsidR="00CE5840" w:rsidRDefault="00CE5840" w:rsidP="00BB3D33">
      <w:pPr>
        <w:pStyle w:val="ListParagraph"/>
        <w:numPr>
          <w:ilvl w:val="0"/>
          <w:numId w:val="44"/>
        </w:numPr>
        <w:rPr>
          <w:rFonts w:ascii="Calibri" w:hAnsi="Calibri" w:cs="Calibri"/>
          <w:sz w:val="21"/>
          <w:szCs w:val="21"/>
        </w:rPr>
      </w:pPr>
      <w:r>
        <w:rPr>
          <w:rFonts w:ascii="Calibri" w:hAnsi="Calibri" w:cs="Calibri"/>
          <w:sz w:val="21"/>
          <w:szCs w:val="21"/>
        </w:rPr>
        <w:t xml:space="preserve">Monthly preparation and reporting of </w:t>
      </w:r>
      <w:r w:rsidR="00CD7FBD">
        <w:rPr>
          <w:rFonts w:ascii="Calibri" w:hAnsi="Calibri" w:cs="Calibri"/>
          <w:sz w:val="21"/>
          <w:szCs w:val="21"/>
        </w:rPr>
        <w:t xml:space="preserve">Local and Group result under UK and US GAAP with variance analysis on Volume, model mix, Cost base change </w:t>
      </w:r>
      <w:r w:rsidR="00E65F54">
        <w:rPr>
          <w:rFonts w:ascii="Calibri" w:hAnsi="Calibri" w:cs="Calibri"/>
          <w:sz w:val="21"/>
          <w:szCs w:val="21"/>
        </w:rPr>
        <w:t xml:space="preserve">at Gross margin level </w:t>
      </w:r>
      <w:r w:rsidR="00CD7FBD">
        <w:rPr>
          <w:rFonts w:ascii="Calibri" w:hAnsi="Calibri" w:cs="Calibri"/>
          <w:sz w:val="21"/>
          <w:szCs w:val="21"/>
        </w:rPr>
        <w:t>and impact of exchange rate</w:t>
      </w:r>
      <w:r w:rsidR="0036240A">
        <w:rPr>
          <w:rFonts w:ascii="Calibri" w:hAnsi="Calibri" w:cs="Calibri"/>
          <w:sz w:val="21"/>
          <w:szCs w:val="21"/>
        </w:rPr>
        <w:t xml:space="preserve"> movements. </w:t>
      </w:r>
    </w:p>
    <w:p w14:paraId="0A4AD1BD" w14:textId="4349C259" w:rsidR="00CD7FBD" w:rsidRDefault="00B0594A" w:rsidP="00BB3D33">
      <w:pPr>
        <w:pStyle w:val="ListParagraph"/>
        <w:numPr>
          <w:ilvl w:val="0"/>
          <w:numId w:val="44"/>
        </w:numPr>
        <w:rPr>
          <w:rFonts w:ascii="Calibri" w:hAnsi="Calibri" w:cs="Calibri"/>
          <w:sz w:val="21"/>
          <w:szCs w:val="21"/>
        </w:rPr>
      </w:pPr>
      <w:r>
        <w:rPr>
          <w:rFonts w:ascii="Calibri" w:hAnsi="Calibri" w:cs="Calibri"/>
          <w:sz w:val="21"/>
          <w:szCs w:val="21"/>
        </w:rPr>
        <w:t xml:space="preserve">Participated in group Treasury calls for Currency exposure </w:t>
      </w:r>
      <w:r w:rsidR="00BF3AAB">
        <w:rPr>
          <w:rFonts w:ascii="Calibri" w:hAnsi="Calibri" w:cs="Calibri"/>
          <w:sz w:val="21"/>
          <w:szCs w:val="21"/>
        </w:rPr>
        <w:t xml:space="preserve">reporting on </w:t>
      </w:r>
      <w:proofErr w:type="spellStart"/>
      <w:r w:rsidR="00BF3AAB">
        <w:rPr>
          <w:rFonts w:ascii="Calibri" w:hAnsi="Calibri" w:cs="Calibri"/>
          <w:sz w:val="21"/>
          <w:szCs w:val="21"/>
        </w:rPr>
        <w:t>realised</w:t>
      </w:r>
      <w:proofErr w:type="spellEnd"/>
      <w:r w:rsidR="00BF3AAB">
        <w:rPr>
          <w:rFonts w:ascii="Calibri" w:hAnsi="Calibri" w:cs="Calibri"/>
          <w:sz w:val="21"/>
          <w:szCs w:val="21"/>
        </w:rPr>
        <w:t xml:space="preserve"> Sales, order book and open supplier invoices. </w:t>
      </w:r>
    </w:p>
    <w:p w14:paraId="73747A5C" w14:textId="51CEB6E1" w:rsidR="008E0D3C" w:rsidRDefault="009C1346" w:rsidP="00BB3D33">
      <w:pPr>
        <w:pStyle w:val="ListParagraph"/>
        <w:numPr>
          <w:ilvl w:val="0"/>
          <w:numId w:val="44"/>
        </w:numPr>
        <w:rPr>
          <w:rFonts w:ascii="Calibri" w:hAnsi="Calibri" w:cs="Calibri"/>
          <w:sz w:val="21"/>
          <w:szCs w:val="21"/>
        </w:rPr>
      </w:pPr>
      <w:r>
        <w:rPr>
          <w:rFonts w:ascii="Calibri" w:hAnsi="Calibri" w:cs="Calibri"/>
          <w:sz w:val="21"/>
          <w:szCs w:val="21"/>
        </w:rPr>
        <w:t xml:space="preserve">Reviewed and </w:t>
      </w:r>
      <w:r w:rsidR="00E4131F">
        <w:rPr>
          <w:rFonts w:ascii="Calibri" w:hAnsi="Calibri" w:cs="Calibri"/>
          <w:sz w:val="21"/>
          <w:szCs w:val="21"/>
        </w:rPr>
        <w:t>g</w:t>
      </w:r>
      <w:r w:rsidR="00443D96">
        <w:rPr>
          <w:rFonts w:ascii="Calibri" w:hAnsi="Calibri" w:cs="Calibri"/>
          <w:sz w:val="21"/>
          <w:szCs w:val="21"/>
        </w:rPr>
        <w:t xml:space="preserve">uided management </w:t>
      </w:r>
      <w:r w:rsidR="00E4131F">
        <w:rPr>
          <w:rFonts w:ascii="Calibri" w:hAnsi="Calibri" w:cs="Calibri"/>
          <w:sz w:val="21"/>
          <w:szCs w:val="21"/>
        </w:rPr>
        <w:t xml:space="preserve">during monthly cost </w:t>
      </w:r>
      <w:proofErr w:type="spellStart"/>
      <w:r w:rsidR="00E4131F">
        <w:rPr>
          <w:rFonts w:ascii="Calibri" w:hAnsi="Calibri" w:cs="Calibri"/>
          <w:sz w:val="21"/>
          <w:szCs w:val="21"/>
        </w:rPr>
        <w:t>centre</w:t>
      </w:r>
      <w:proofErr w:type="spellEnd"/>
      <w:r w:rsidR="00E4131F">
        <w:rPr>
          <w:rFonts w:ascii="Calibri" w:hAnsi="Calibri" w:cs="Calibri"/>
          <w:sz w:val="21"/>
          <w:szCs w:val="21"/>
        </w:rPr>
        <w:t xml:space="preserve"> reviews </w:t>
      </w:r>
      <w:r>
        <w:rPr>
          <w:rFonts w:ascii="Calibri" w:hAnsi="Calibri" w:cs="Calibri"/>
          <w:sz w:val="21"/>
          <w:szCs w:val="21"/>
        </w:rPr>
        <w:t>on Overhead spend</w:t>
      </w:r>
      <w:r w:rsidR="00443D96">
        <w:rPr>
          <w:rFonts w:ascii="Calibri" w:hAnsi="Calibri" w:cs="Calibri"/>
          <w:sz w:val="21"/>
          <w:szCs w:val="21"/>
        </w:rPr>
        <w:t xml:space="preserve"> and </w:t>
      </w:r>
      <w:r w:rsidR="00E4131F">
        <w:rPr>
          <w:rFonts w:ascii="Calibri" w:hAnsi="Calibri" w:cs="Calibri"/>
          <w:sz w:val="21"/>
          <w:szCs w:val="21"/>
        </w:rPr>
        <w:t>proposed</w:t>
      </w:r>
      <w:r w:rsidR="00443D96">
        <w:rPr>
          <w:rFonts w:ascii="Calibri" w:hAnsi="Calibri" w:cs="Calibri"/>
          <w:sz w:val="21"/>
          <w:szCs w:val="21"/>
        </w:rPr>
        <w:t xml:space="preserve"> opportunities for cost reductions </w:t>
      </w:r>
    </w:p>
    <w:p w14:paraId="0A2DA821" w14:textId="73EAF83D" w:rsidR="00757A00" w:rsidRPr="00757A00" w:rsidRDefault="008E0D3C" w:rsidP="00BB3D33">
      <w:pPr>
        <w:pStyle w:val="ListParagraph"/>
        <w:numPr>
          <w:ilvl w:val="0"/>
          <w:numId w:val="44"/>
        </w:numPr>
        <w:rPr>
          <w:rFonts w:ascii="Calibri" w:hAnsi="Calibri" w:cs="Calibri"/>
          <w:sz w:val="21"/>
          <w:szCs w:val="21"/>
        </w:rPr>
      </w:pPr>
      <w:r>
        <w:rPr>
          <w:rFonts w:ascii="Calibri" w:hAnsi="Calibri" w:cs="Calibri"/>
          <w:sz w:val="21"/>
          <w:szCs w:val="21"/>
        </w:rPr>
        <w:t xml:space="preserve">Completed </w:t>
      </w:r>
      <w:r w:rsidR="00B671AA">
        <w:rPr>
          <w:rFonts w:ascii="Calibri" w:hAnsi="Calibri" w:cs="Calibri"/>
          <w:sz w:val="21"/>
          <w:szCs w:val="21"/>
        </w:rPr>
        <w:t xml:space="preserve">Intrastat reporting of </w:t>
      </w:r>
      <w:r>
        <w:rPr>
          <w:rFonts w:ascii="Calibri" w:hAnsi="Calibri" w:cs="Calibri"/>
          <w:sz w:val="21"/>
          <w:szCs w:val="21"/>
        </w:rPr>
        <w:t xml:space="preserve">Mercedes </w:t>
      </w:r>
      <w:r w:rsidR="00757A00">
        <w:rPr>
          <w:rFonts w:ascii="Calibri" w:hAnsi="Calibri" w:cs="Calibri"/>
          <w:sz w:val="21"/>
          <w:szCs w:val="21"/>
        </w:rPr>
        <w:t xml:space="preserve">owned Dealer network, external Dealer network and owned Financial Services </w:t>
      </w:r>
      <w:r w:rsidR="00735275">
        <w:rPr>
          <w:rFonts w:ascii="Calibri" w:hAnsi="Calibri" w:cs="Calibri"/>
          <w:sz w:val="21"/>
          <w:szCs w:val="21"/>
        </w:rPr>
        <w:t xml:space="preserve">with </w:t>
      </w:r>
      <w:r w:rsidR="00757A00">
        <w:rPr>
          <w:rFonts w:ascii="Calibri" w:hAnsi="Calibri" w:cs="Calibri"/>
          <w:sz w:val="21"/>
          <w:szCs w:val="21"/>
        </w:rPr>
        <w:t xml:space="preserve">operating leases. </w:t>
      </w:r>
    </w:p>
    <w:p w14:paraId="03B5C9D2" w14:textId="77777777" w:rsidR="005536F2" w:rsidRPr="003953DD" w:rsidRDefault="005536F2" w:rsidP="00595A88">
      <w:pPr>
        <w:rPr>
          <w:rFonts w:ascii="Calibri" w:hAnsi="Calibri" w:cs="Calibri"/>
          <w:sz w:val="21"/>
          <w:szCs w:val="21"/>
        </w:rPr>
      </w:pPr>
    </w:p>
    <w:p w14:paraId="5D5DDE07" w14:textId="1C7FC2A6" w:rsidR="00424B60" w:rsidRDefault="00682131" w:rsidP="00595A88">
      <w:pPr>
        <w:rPr>
          <w:rFonts w:ascii="Calibri" w:hAnsi="Calibri" w:cs="Calibri"/>
          <w:sz w:val="21"/>
          <w:szCs w:val="21"/>
        </w:rPr>
      </w:pPr>
      <w:r w:rsidRPr="003953DD">
        <w:rPr>
          <w:rFonts w:ascii="Calibri" w:hAnsi="Calibri" w:cs="Calibri"/>
          <w:sz w:val="21"/>
          <w:szCs w:val="21"/>
        </w:rPr>
        <w:t>2001 – 2003</w:t>
      </w:r>
      <w:r w:rsidR="0086231B" w:rsidRPr="003953DD">
        <w:rPr>
          <w:rFonts w:ascii="Calibri" w:hAnsi="Calibri" w:cs="Calibri"/>
          <w:sz w:val="21"/>
          <w:szCs w:val="21"/>
        </w:rPr>
        <w:t xml:space="preserve"> </w:t>
      </w:r>
      <w:r w:rsidR="0086231B" w:rsidRPr="003953DD">
        <w:rPr>
          <w:rFonts w:ascii="Calibri" w:hAnsi="Calibri" w:cs="Calibri"/>
          <w:sz w:val="21"/>
          <w:szCs w:val="21"/>
        </w:rPr>
        <w:tab/>
      </w:r>
      <w:r w:rsidR="0086231B" w:rsidRPr="003953DD">
        <w:rPr>
          <w:rFonts w:ascii="Calibri" w:hAnsi="Calibri" w:cs="Calibri"/>
          <w:b/>
          <w:sz w:val="21"/>
          <w:szCs w:val="21"/>
        </w:rPr>
        <w:t>Location Accountant for Leith’s at Institute of Directors</w:t>
      </w:r>
      <w:r w:rsidR="00004F42">
        <w:rPr>
          <w:rFonts w:ascii="Calibri" w:hAnsi="Calibri" w:cs="Calibri"/>
          <w:b/>
          <w:sz w:val="21"/>
          <w:szCs w:val="21"/>
        </w:rPr>
        <w:t xml:space="preserve"> </w:t>
      </w:r>
      <w:r w:rsidR="004B152C">
        <w:rPr>
          <w:rFonts w:ascii="Calibri" w:hAnsi="Calibri" w:cs="Calibri"/>
          <w:b/>
          <w:sz w:val="21"/>
          <w:szCs w:val="21"/>
        </w:rPr>
        <w:t>(Finance</w:t>
      </w:r>
      <w:r w:rsidR="00004F42">
        <w:rPr>
          <w:rFonts w:ascii="Calibri" w:hAnsi="Calibri" w:cs="Calibri"/>
          <w:b/>
          <w:sz w:val="21"/>
          <w:szCs w:val="21"/>
        </w:rPr>
        <w:t xml:space="preserve"> </w:t>
      </w:r>
      <w:r w:rsidR="0044405A">
        <w:rPr>
          <w:rFonts w:ascii="Calibri" w:hAnsi="Calibri" w:cs="Calibri"/>
          <w:b/>
          <w:sz w:val="21"/>
          <w:szCs w:val="21"/>
        </w:rPr>
        <w:t xml:space="preserve">Assistant) </w:t>
      </w:r>
      <w:r w:rsidR="0044405A" w:rsidRPr="003953DD">
        <w:rPr>
          <w:rFonts w:ascii="Calibri" w:hAnsi="Calibri" w:cs="Calibri"/>
          <w:sz w:val="21"/>
          <w:szCs w:val="21"/>
        </w:rPr>
        <w:t>–</w:t>
      </w:r>
      <w:r w:rsidR="00424B60" w:rsidRPr="003953DD">
        <w:rPr>
          <w:rFonts w:ascii="Calibri" w:hAnsi="Calibri" w:cs="Calibri"/>
          <w:sz w:val="21"/>
          <w:szCs w:val="21"/>
        </w:rPr>
        <w:t xml:space="preserve"> </w:t>
      </w:r>
      <w:r w:rsidR="00424B60" w:rsidRPr="00004F42">
        <w:rPr>
          <w:rFonts w:ascii="Calibri" w:hAnsi="Calibri" w:cs="Calibri"/>
          <w:b/>
          <w:bCs/>
          <w:sz w:val="21"/>
          <w:szCs w:val="21"/>
        </w:rPr>
        <w:t>Compass Group</w:t>
      </w:r>
    </w:p>
    <w:p w14:paraId="4F820C2A" w14:textId="4B198BE3" w:rsidR="001F335C" w:rsidRDefault="001F335C" w:rsidP="00595A88">
      <w:pPr>
        <w:rPr>
          <w:rFonts w:ascii="Calibri" w:hAnsi="Calibri" w:cs="Calibri"/>
          <w:sz w:val="21"/>
          <w:szCs w:val="21"/>
        </w:rPr>
      </w:pPr>
    </w:p>
    <w:p w14:paraId="16A8D57F" w14:textId="44E9AD09" w:rsidR="00AB517B" w:rsidRDefault="00AB517B" w:rsidP="00AB517B">
      <w:pPr>
        <w:pStyle w:val="ListParagraph"/>
        <w:numPr>
          <w:ilvl w:val="0"/>
          <w:numId w:val="44"/>
        </w:numPr>
        <w:rPr>
          <w:rFonts w:ascii="Calibri" w:hAnsi="Calibri" w:cs="Calibri"/>
          <w:sz w:val="21"/>
          <w:szCs w:val="21"/>
        </w:rPr>
      </w:pPr>
      <w:r>
        <w:rPr>
          <w:rFonts w:ascii="Calibri" w:hAnsi="Calibri" w:cs="Calibri"/>
          <w:sz w:val="21"/>
          <w:szCs w:val="21"/>
        </w:rPr>
        <w:t xml:space="preserve">Processed Monthly payroll for 50 on site permanent staff and </w:t>
      </w:r>
      <w:r w:rsidR="00B760BA">
        <w:rPr>
          <w:rFonts w:ascii="Calibri" w:hAnsi="Calibri" w:cs="Calibri"/>
          <w:sz w:val="21"/>
          <w:szCs w:val="21"/>
        </w:rPr>
        <w:t xml:space="preserve">weekly casual </w:t>
      </w:r>
      <w:proofErr w:type="spellStart"/>
      <w:r w:rsidR="00B760BA">
        <w:rPr>
          <w:rFonts w:ascii="Calibri" w:hAnsi="Calibri" w:cs="Calibri"/>
          <w:sz w:val="21"/>
          <w:szCs w:val="21"/>
        </w:rPr>
        <w:t>labour</w:t>
      </w:r>
      <w:proofErr w:type="spellEnd"/>
      <w:r w:rsidR="00B760BA">
        <w:rPr>
          <w:rFonts w:ascii="Calibri" w:hAnsi="Calibri" w:cs="Calibri"/>
          <w:sz w:val="21"/>
          <w:szCs w:val="21"/>
        </w:rPr>
        <w:t xml:space="preserve"> payroll escalating issues and queries to head office.</w:t>
      </w:r>
    </w:p>
    <w:p w14:paraId="53A007C3" w14:textId="0B46BA69" w:rsidR="00630832" w:rsidRDefault="00B32B2A" w:rsidP="00AB517B">
      <w:pPr>
        <w:pStyle w:val="ListParagraph"/>
        <w:numPr>
          <w:ilvl w:val="0"/>
          <w:numId w:val="44"/>
        </w:numPr>
        <w:rPr>
          <w:rFonts w:ascii="Calibri" w:hAnsi="Calibri" w:cs="Calibri"/>
          <w:sz w:val="21"/>
          <w:szCs w:val="21"/>
        </w:rPr>
      </w:pPr>
      <w:r>
        <w:rPr>
          <w:rFonts w:ascii="Calibri" w:hAnsi="Calibri" w:cs="Calibri"/>
          <w:sz w:val="21"/>
          <w:szCs w:val="21"/>
        </w:rPr>
        <w:lastRenderedPageBreak/>
        <w:t xml:space="preserve">Reviewed menu costings implementing yield of Ingredients improving costings </w:t>
      </w:r>
      <w:r w:rsidR="008E0D3C">
        <w:rPr>
          <w:rFonts w:ascii="Calibri" w:hAnsi="Calibri" w:cs="Calibri"/>
          <w:sz w:val="21"/>
          <w:szCs w:val="21"/>
        </w:rPr>
        <w:t>and accuracy of achieved margins</w:t>
      </w:r>
    </w:p>
    <w:p w14:paraId="3369F3AF" w14:textId="018C55CD" w:rsidR="0040438B" w:rsidRPr="00757A00" w:rsidRDefault="0040438B" w:rsidP="00AB517B">
      <w:pPr>
        <w:pStyle w:val="ListParagraph"/>
        <w:numPr>
          <w:ilvl w:val="0"/>
          <w:numId w:val="44"/>
        </w:numPr>
        <w:rPr>
          <w:rFonts w:ascii="Calibri" w:hAnsi="Calibri" w:cs="Calibri"/>
          <w:sz w:val="21"/>
          <w:szCs w:val="21"/>
        </w:rPr>
      </w:pPr>
      <w:r>
        <w:rPr>
          <w:rFonts w:ascii="Calibri" w:hAnsi="Calibri" w:cs="Calibri"/>
          <w:sz w:val="21"/>
          <w:szCs w:val="21"/>
        </w:rPr>
        <w:t>Maintained</w:t>
      </w:r>
      <w:r w:rsidR="00612EF6">
        <w:rPr>
          <w:rFonts w:ascii="Calibri" w:hAnsi="Calibri" w:cs="Calibri"/>
          <w:sz w:val="21"/>
          <w:szCs w:val="21"/>
        </w:rPr>
        <w:t xml:space="preserve"> Fixed asset register</w:t>
      </w:r>
      <w:r>
        <w:rPr>
          <w:rFonts w:ascii="Calibri" w:hAnsi="Calibri" w:cs="Calibri"/>
          <w:sz w:val="21"/>
          <w:szCs w:val="21"/>
        </w:rPr>
        <w:t xml:space="preserve"> and booked </w:t>
      </w:r>
      <w:r w:rsidR="00612EF6">
        <w:rPr>
          <w:rFonts w:ascii="Calibri" w:hAnsi="Calibri" w:cs="Calibri"/>
          <w:sz w:val="21"/>
          <w:szCs w:val="21"/>
        </w:rPr>
        <w:t xml:space="preserve">monthly depreciation postings. </w:t>
      </w:r>
    </w:p>
    <w:p w14:paraId="2E185B22" w14:textId="77777777" w:rsidR="001F335C" w:rsidRDefault="001F335C" w:rsidP="00595A88">
      <w:pPr>
        <w:rPr>
          <w:rFonts w:ascii="Calibri" w:hAnsi="Calibri" w:cs="Calibri"/>
          <w:sz w:val="21"/>
          <w:szCs w:val="21"/>
        </w:rPr>
      </w:pPr>
    </w:p>
    <w:p w14:paraId="751BA3FB" w14:textId="77777777" w:rsidR="009E2BC7" w:rsidRPr="003953DD" w:rsidRDefault="009E2BC7" w:rsidP="00595A88">
      <w:pPr>
        <w:rPr>
          <w:rFonts w:ascii="Calibri" w:hAnsi="Calibri" w:cs="Calibri"/>
          <w:sz w:val="21"/>
          <w:szCs w:val="21"/>
        </w:rPr>
      </w:pPr>
    </w:p>
    <w:bookmarkEnd w:id="1"/>
    <w:p w14:paraId="406ED489" w14:textId="77777777" w:rsidR="008F543A" w:rsidRDefault="008F543A" w:rsidP="000A00A8">
      <w:pPr>
        <w:jc w:val="both"/>
      </w:pPr>
    </w:p>
    <w:p w14:paraId="76DC6B73" w14:textId="77777777" w:rsidR="00372CEE" w:rsidRPr="00B37241" w:rsidRDefault="00FD7FA0" w:rsidP="000A00A8">
      <w:pPr>
        <w:pBdr>
          <w:bottom w:val="single" w:sz="4" w:space="1" w:color="auto"/>
        </w:pBdr>
        <w:jc w:val="both"/>
        <w:rPr>
          <w:rFonts w:ascii="Arial" w:hAnsi="Arial" w:cs="Arial"/>
          <w:b/>
        </w:rPr>
      </w:pPr>
      <w:r w:rsidRPr="00B37241">
        <w:rPr>
          <w:rFonts w:ascii="Arial Narrow" w:hAnsi="Arial Narrow"/>
          <w:b/>
          <w:sz w:val="28"/>
          <w:szCs w:val="28"/>
        </w:rPr>
        <w:t xml:space="preserve">QUALIFICATIONS AND </w:t>
      </w:r>
      <w:r w:rsidR="00372CEE" w:rsidRPr="00B37241">
        <w:rPr>
          <w:rFonts w:ascii="Arial Narrow" w:hAnsi="Arial Narrow"/>
          <w:b/>
          <w:sz w:val="28"/>
          <w:szCs w:val="28"/>
        </w:rPr>
        <w:t>PROFESSIONAL TRAINING</w:t>
      </w:r>
    </w:p>
    <w:p w14:paraId="01131943" w14:textId="215039FE" w:rsidR="00165EE7" w:rsidRDefault="00165EE7" w:rsidP="000A00A8">
      <w:pPr>
        <w:jc w:val="both"/>
        <w:rPr>
          <w:rFonts w:ascii="Calibri" w:hAnsi="Calibri" w:cs="Calibri"/>
          <w:sz w:val="22"/>
          <w:szCs w:val="22"/>
        </w:rPr>
      </w:pPr>
    </w:p>
    <w:p w14:paraId="1DCD9BE5" w14:textId="7D1A5C52" w:rsidR="00874464" w:rsidRPr="00473E9E" w:rsidRDefault="00874464" w:rsidP="000A00A8">
      <w:pPr>
        <w:jc w:val="both"/>
        <w:rPr>
          <w:rFonts w:ascii="Calibri" w:hAnsi="Calibri" w:cs="Calibri"/>
          <w:sz w:val="22"/>
          <w:szCs w:val="22"/>
        </w:rPr>
      </w:pPr>
      <w:r>
        <w:rPr>
          <w:rFonts w:ascii="Calibri" w:hAnsi="Calibri" w:cs="Calibri"/>
          <w:sz w:val="22"/>
          <w:szCs w:val="22"/>
        </w:rPr>
        <w:t xml:space="preserve">CIMA: </w:t>
      </w:r>
      <w:r w:rsidR="00004091">
        <w:rPr>
          <w:rFonts w:ascii="Calibri" w:hAnsi="Calibri" w:cs="Calibri"/>
          <w:sz w:val="22"/>
          <w:szCs w:val="22"/>
        </w:rPr>
        <w:t xml:space="preserve">Passed Finalist with CIMA </w:t>
      </w:r>
      <w:proofErr w:type="gramStart"/>
      <w:r w:rsidR="00004091">
        <w:rPr>
          <w:rFonts w:ascii="Calibri" w:hAnsi="Calibri" w:cs="Calibri"/>
          <w:sz w:val="22"/>
          <w:szCs w:val="22"/>
        </w:rPr>
        <w:t>( 1</w:t>
      </w:r>
      <w:proofErr w:type="gramEnd"/>
      <w:r w:rsidR="00004091">
        <w:rPr>
          <w:rFonts w:ascii="Calibri" w:hAnsi="Calibri" w:cs="Calibri"/>
          <w:sz w:val="22"/>
          <w:szCs w:val="22"/>
        </w:rPr>
        <w:t>-BFF1RJ ) awaiting membership application</w:t>
      </w:r>
    </w:p>
    <w:p w14:paraId="6093CDEF" w14:textId="77777777" w:rsidR="00874464" w:rsidRDefault="00874464" w:rsidP="00595A88">
      <w:pPr>
        <w:rPr>
          <w:rFonts w:ascii="Calibri" w:hAnsi="Calibri" w:cs="Calibri"/>
          <w:sz w:val="21"/>
          <w:szCs w:val="21"/>
        </w:rPr>
      </w:pPr>
    </w:p>
    <w:p w14:paraId="203E9843" w14:textId="43A65EE8" w:rsidR="00874464" w:rsidRDefault="00424B60" w:rsidP="00595A88">
      <w:pPr>
        <w:rPr>
          <w:rFonts w:ascii="Calibri" w:hAnsi="Calibri" w:cs="Calibri"/>
          <w:sz w:val="21"/>
          <w:szCs w:val="21"/>
        </w:rPr>
      </w:pPr>
      <w:r w:rsidRPr="003953DD">
        <w:rPr>
          <w:rFonts w:ascii="Calibri" w:hAnsi="Calibri" w:cs="Calibri"/>
          <w:sz w:val="21"/>
          <w:szCs w:val="21"/>
        </w:rPr>
        <w:t xml:space="preserve">Sodexo: Completed Mentoring program for chosen individuals focusing on individual development and career aspirations. </w:t>
      </w:r>
    </w:p>
    <w:p w14:paraId="68B18776" w14:textId="1C63F85E" w:rsidR="00424B60" w:rsidRPr="003953DD" w:rsidRDefault="00424B60" w:rsidP="00595A88">
      <w:pPr>
        <w:rPr>
          <w:rFonts w:ascii="Calibri" w:hAnsi="Calibri" w:cs="Calibri"/>
          <w:sz w:val="21"/>
          <w:szCs w:val="21"/>
        </w:rPr>
      </w:pPr>
      <w:r w:rsidRPr="003953DD">
        <w:rPr>
          <w:rFonts w:ascii="Calibri" w:hAnsi="Calibri" w:cs="Calibri"/>
          <w:sz w:val="21"/>
          <w:szCs w:val="21"/>
        </w:rPr>
        <w:t>Sodexo: Internal training on GDPR, Information security and Money laundering</w:t>
      </w:r>
    </w:p>
    <w:p w14:paraId="5391F793" w14:textId="77777777" w:rsidR="00874464" w:rsidRDefault="00874464" w:rsidP="00595A88">
      <w:pPr>
        <w:rPr>
          <w:rFonts w:ascii="Calibri" w:hAnsi="Calibri" w:cs="Calibri"/>
          <w:sz w:val="21"/>
          <w:szCs w:val="21"/>
        </w:rPr>
      </w:pPr>
    </w:p>
    <w:p w14:paraId="7DA6B14D" w14:textId="6D974CDE" w:rsidR="00424B60" w:rsidRPr="003953DD" w:rsidRDefault="00424B60" w:rsidP="00595A88">
      <w:pPr>
        <w:rPr>
          <w:rFonts w:ascii="Calibri" w:hAnsi="Calibri" w:cs="Calibri"/>
          <w:sz w:val="21"/>
          <w:szCs w:val="21"/>
        </w:rPr>
      </w:pPr>
      <w:r w:rsidRPr="003953DD">
        <w:rPr>
          <w:rFonts w:ascii="Calibri" w:hAnsi="Calibri" w:cs="Calibri"/>
          <w:sz w:val="21"/>
          <w:szCs w:val="21"/>
        </w:rPr>
        <w:t xml:space="preserve">Self -Identified and </w:t>
      </w:r>
      <w:r w:rsidR="0007089E">
        <w:rPr>
          <w:rFonts w:ascii="Calibri" w:hAnsi="Calibri" w:cs="Calibri"/>
          <w:sz w:val="21"/>
          <w:szCs w:val="21"/>
        </w:rPr>
        <w:t>funded</w:t>
      </w:r>
      <w:r w:rsidRPr="003953DD">
        <w:rPr>
          <w:rFonts w:ascii="Calibri" w:hAnsi="Calibri" w:cs="Calibri"/>
          <w:sz w:val="21"/>
          <w:szCs w:val="21"/>
        </w:rPr>
        <w:t xml:space="preserve">: </w:t>
      </w:r>
      <w:r w:rsidR="0007089E">
        <w:rPr>
          <w:rFonts w:ascii="Calibri" w:hAnsi="Calibri" w:cs="Calibri"/>
          <w:sz w:val="21"/>
          <w:szCs w:val="21"/>
        </w:rPr>
        <w:t>Completed</w:t>
      </w:r>
      <w:r w:rsidRPr="003953DD">
        <w:rPr>
          <w:rFonts w:ascii="Calibri" w:hAnsi="Calibri" w:cs="Calibri"/>
          <w:sz w:val="21"/>
          <w:szCs w:val="21"/>
        </w:rPr>
        <w:t xml:space="preserve"> training programs in Excel, VBA coding, </w:t>
      </w:r>
      <w:r w:rsidR="0029781D" w:rsidRPr="003953DD">
        <w:rPr>
          <w:rFonts w:ascii="Calibri" w:hAnsi="Calibri" w:cs="Calibri"/>
          <w:sz w:val="21"/>
          <w:szCs w:val="21"/>
        </w:rPr>
        <w:t>PowerPoint</w:t>
      </w:r>
      <w:r w:rsidRPr="003953DD">
        <w:rPr>
          <w:rFonts w:ascii="Calibri" w:hAnsi="Calibri" w:cs="Calibri"/>
          <w:sz w:val="21"/>
          <w:szCs w:val="21"/>
        </w:rPr>
        <w:t>, Effective time management and communication</w:t>
      </w:r>
      <w:r w:rsidR="006E39BD">
        <w:rPr>
          <w:rFonts w:ascii="Calibri" w:hAnsi="Calibri" w:cs="Calibri"/>
          <w:sz w:val="21"/>
          <w:szCs w:val="21"/>
        </w:rPr>
        <w:t xml:space="preserve">, SQL coding. </w:t>
      </w:r>
    </w:p>
    <w:p w14:paraId="510EE650" w14:textId="77777777" w:rsidR="00874464" w:rsidRDefault="00874464" w:rsidP="00595A88">
      <w:pPr>
        <w:rPr>
          <w:rFonts w:ascii="Calibri" w:hAnsi="Calibri" w:cs="Calibri"/>
          <w:sz w:val="21"/>
          <w:szCs w:val="21"/>
        </w:rPr>
      </w:pPr>
    </w:p>
    <w:p w14:paraId="7EECC557" w14:textId="21D3AFE0" w:rsidR="00424B60" w:rsidRPr="003953DD" w:rsidRDefault="00424B60" w:rsidP="00595A88">
      <w:pPr>
        <w:rPr>
          <w:rFonts w:ascii="Calibri" w:hAnsi="Calibri" w:cs="Calibri"/>
          <w:sz w:val="21"/>
          <w:szCs w:val="21"/>
        </w:rPr>
      </w:pPr>
      <w:r w:rsidRPr="003953DD">
        <w:rPr>
          <w:rFonts w:ascii="Calibri" w:hAnsi="Calibri" w:cs="Calibri"/>
          <w:sz w:val="21"/>
          <w:szCs w:val="21"/>
        </w:rPr>
        <w:t xml:space="preserve">University of Wales, Aberystwyth:  BSC </w:t>
      </w:r>
      <w:proofErr w:type="gramStart"/>
      <w:r w:rsidRPr="003953DD">
        <w:rPr>
          <w:rFonts w:ascii="Calibri" w:hAnsi="Calibri" w:cs="Calibri"/>
          <w:sz w:val="21"/>
          <w:szCs w:val="21"/>
        </w:rPr>
        <w:t>( Hons</w:t>
      </w:r>
      <w:proofErr w:type="gramEnd"/>
      <w:r w:rsidRPr="003953DD">
        <w:rPr>
          <w:rFonts w:ascii="Calibri" w:hAnsi="Calibri" w:cs="Calibri"/>
          <w:sz w:val="21"/>
          <w:szCs w:val="21"/>
        </w:rPr>
        <w:t>) Marine and Freshwater Biology</w:t>
      </w:r>
    </w:p>
    <w:sectPr w:rsidR="00424B60" w:rsidRPr="003953DD" w:rsidSect="00CC4215">
      <w:pgSz w:w="11906" w:h="16838"/>
      <w:pgMar w:top="567" w:right="567" w:bottom="426"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3A254" w14:textId="77777777" w:rsidR="00F37597" w:rsidRDefault="00F37597" w:rsidP="007F14AB">
      <w:r>
        <w:separator/>
      </w:r>
    </w:p>
  </w:endnote>
  <w:endnote w:type="continuationSeparator" w:id="0">
    <w:p w14:paraId="7042D32A" w14:textId="77777777" w:rsidR="00F37597" w:rsidRDefault="00F37597" w:rsidP="007F1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Yu Gothic"/>
    <w:charset w:val="01"/>
    <w:family w:val="auto"/>
    <w:pitch w:val="default"/>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ms Rmn">
    <w:panose1 w:val="0202060304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ヒラギノ角ゴ Pro W3">
    <w:charset w:val="80"/>
    <w:family w:val="auto"/>
    <w:pitch w:val="default"/>
    <w:sig w:usb0="00000001" w:usb1="00000000" w:usb2="01000407" w:usb3="00000000" w:csb0="00020000"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rajan Pro">
    <w:altName w:val="Cambria"/>
    <w:panose1 w:val="00000000000000000000"/>
    <w:charset w:val="00"/>
    <w:family w:val="roman"/>
    <w:notTrueType/>
    <w:pitch w:val="variable"/>
    <w:sig w:usb0="00000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Noto Sans">
    <w:altName w:val="Segoe UI"/>
    <w:panose1 w:val="00000000000000000000"/>
    <w:charset w:val="00"/>
    <w:family w:val="roman"/>
    <w:notTrueType/>
    <w:pitch w:val="default"/>
  </w:font>
  <w:font w:name="MinionPro-Regular">
    <w:altName w:val="Calibri"/>
    <w:charset w:val="4D"/>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pitch w:val="variable"/>
    <w:sig w:usb0="0000A003" w:usb1="00000000" w:usb2="00000000" w:usb3="00000000" w:csb0="00000001" w:csb1="00000000"/>
  </w:font>
  <w:font w:name="HGMinchoB">
    <w:altName w:val="Yu Mincho Demibold"/>
    <w:panose1 w:val="00000000000000000000"/>
    <w:charset w:val="8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ABB0E" w14:textId="77777777" w:rsidR="00F37597" w:rsidRDefault="00F37597" w:rsidP="007F14AB">
      <w:r>
        <w:separator/>
      </w:r>
    </w:p>
  </w:footnote>
  <w:footnote w:type="continuationSeparator" w:id="0">
    <w:p w14:paraId="7A73CE8F" w14:textId="77777777" w:rsidR="00F37597" w:rsidRDefault="00F37597" w:rsidP="007F14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cs="Symbol"/>
        <w:color w:val="000000"/>
        <w:sz w:val="22"/>
        <w:szCs w:val="22"/>
      </w:rPr>
    </w:lvl>
  </w:abstractNum>
  <w:abstractNum w:abstractNumId="1" w15:restartNumberingAfterBreak="0">
    <w:nsid w:val="00000002"/>
    <w:multiLevelType w:val="singleLevel"/>
    <w:tmpl w:val="00000002"/>
    <w:name w:val="WW8Num2"/>
    <w:lvl w:ilvl="0">
      <w:start w:val="1"/>
      <w:numFmt w:val="bullet"/>
      <w:lvlText w:val=""/>
      <w:lvlJc w:val="left"/>
      <w:pPr>
        <w:tabs>
          <w:tab w:val="num" w:pos="340"/>
        </w:tabs>
        <w:ind w:left="340" w:hanging="340"/>
      </w:pPr>
      <w:rPr>
        <w:rFonts w:ascii="Wingdings" w:hAnsi="Wingdings" w:cs="Wingdings" w:hint="default"/>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4"/>
    <w:multiLevelType w:val="singleLevel"/>
    <w:tmpl w:val="00000004"/>
    <w:name w:val="WW8Num9"/>
    <w:lvl w:ilvl="0">
      <w:start w:val="1"/>
      <w:numFmt w:val="bullet"/>
      <w:lvlText w:val=""/>
      <w:lvlJc w:val="left"/>
      <w:pPr>
        <w:tabs>
          <w:tab w:val="num" w:pos="360"/>
        </w:tabs>
        <w:ind w:left="360" w:hanging="360"/>
      </w:pPr>
      <w:rPr>
        <w:rFonts w:ascii="Symbol" w:hAnsi="Symbol"/>
        <w:sz w:val="24"/>
        <w:szCs w:val="24"/>
      </w:rPr>
    </w:lvl>
  </w:abstractNum>
  <w:abstractNum w:abstractNumId="4" w15:restartNumberingAfterBreak="0">
    <w:nsid w:val="00000005"/>
    <w:multiLevelType w:val="multilevel"/>
    <w:tmpl w:val="00000005"/>
    <w:name w:val="WW8Num6"/>
    <w:lvl w:ilvl="0">
      <w:start w:val="1"/>
      <w:numFmt w:val="bullet"/>
      <w:lvlText w:val=""/>
      <w:lvlJc w:val="left"/>
      <w:pPr>
        <w:tabs>
          <w:tab w:val="num" w:pos="720"/>
        </w:tabs>
        <w:ind w:left="720" w:hanging="360"/>
      </w:pPr>
      <w:rPr>
        <w:rFonts w:ascii="Symbol" w:hAnsi="Symbol" w:cs="Symbol" w:hint="default"/>
        <w:sz w:val="22"/>
        <w:szCs w:val="22"/>
      </w:rPr>
    </w:lvl>
    <w:lvl w:ilvl="1">
      <w:start w:val="1"/>
      <w:numFmt w:val="bullet"/>
      <w:lvlText w:val="◦"/>
      <w:lvlJc w:val="left"/>
      <w:pPr>
        <w:tabs>
          <w:tab w:val="num" w:pos="1080"/>
        </w:tabs>
        <w:ind w:left="1080" w:hanging="360"/>
      </w:pPr>
      <w:rPr>
        <w:rFonts w:ascii="OpenSymbol" w:hAnsi="OpenSymbol" w:cs="Courier New" w:hint="default"/>
      </w:rPr>
    </w:lvl>
    <w:lvl w:ilvl="2">
      <w:start w:val="1"/>
      <w:numFmt w:val="bullet"/>
      <w:lvlText w:val="▪"/>
      <w:lvlJc w:val="left"/>
      <w:pPr>
        <w:tabs>
          <w:tab w:val="num" w:pos="1440"/>
        </w:tabs>
        <w:ind w:left="1440" w:hanging="360"/>
      </w:pPr>
      <w:rPr>
        <w:rFonts w:ascii="OpenSymbol" w:hAnsi="OpenSymbol" w:cs="Courier New" w:hint="default"/>
      </w:rPr>
    </w:lvl>
    <w:lvl w:ilvl="3">
      <w:start w:val="1"/>
      <w:numFmt w:val="bullet"/>
      <w:lvlText w:val=""/>
      <w:lvlJc w:val="left"/>
      <w:pPr>
        <w:tabs>
          <w:tab w:val="num" w:pos="1800"/>
        </w:tabs>
        <w:ind w:left="1800" w:hanging="360"/>
      </w:pPr>
      <w:rPr>
        <w:rFonts w:ascii="Symbol" w:hAnsi="Symbol" w:cs="Symbol" w:hint="default"/>
        <w:sz w:val="22"/>
        <w:szCs w:val="22"/>
      </w:rPr>
    </w:lvl>
    <w:lvl w:ilvl="4">
      <w:start w:val="1"/>
      <w:numFmt w:val="bullet"/>
      <w:lvlText w:val="◦"/>
      <w:lvlJc w:val="left"/>
      <w:pPr>
        <w:tabs>
          <w:tab w:val="num" w:pos="2160"/>
        </w:tabs>
        <w:ind w:left="2160" w:hanging="360"/>
      </w:pPr>
      <w:rPr>
        <w:rFonts w:ascii="OpenSymbol" w:hAnsi="OpenSymbol" w:cs="Courier New" w:hint="default"/>
      </w:rPr>
    </w:lvl>
    <w:lvl w:ilvl="5">
      <w:start w:val="1"/>
      <w:numFmt w:val="bullet"/>
      <w:lvlText w:val="▪"/>
      <w:lvlJc w:val="left"/>
      <w:pPr>
        <w:tabs>
          <w:tab w:val="num" w:pos="2520"/>
        </w:tabs>
        <w:ind w:left="2520" w:hanging="360"/>
      </w:pPr>
      <w:rPr>
        <w:rFonts w:ascii="OpenSymbol" w:hAnsi="OpenSymbol" w:cs="Courier New" w:hint="default"/>
      </w:rPr>
    </w:lvl>
    <w:lvl w:ilvl="6">
      <w:start w:val="1"/>
      <w:numFmt w:val="bullet"/>
      <w:lvlText w:val=""/>
      <w:lvlJc w:val="left"/>
      <w:pPr>
        <w:tabs>
          <w:tab w:val="num" w:pos="2880"/>
        </w:tabs>
        <w:ind w:left="2880" w:hanging="360"/>
      </w:pPr>
      <w:rPr>
        <w:rFonts w:ascii="Symbol" w:hAnsi="Symbol" w:cs="Symbol" w:hint="default"/>
        <w:sz w:val="22"/>
        <w:szCs w:val="22"/>
      </w:rPr>
    </w:lvl>
    <w:lvl w:ilvl="7">
      <w:start w:val="1"/>
      <w:numFmt w:val="bullet"/>
      <w:lvlText w:val="◦"/>
      <w:lvlJc w:val="left"/>
      <w:pPr>
        <w:tabs>
          <w:tab w:val="num" w:pos="3240"/>
        </w:tabs>
        <w:ind w:left="3240" w:hanging="360"/>
      </w:pPr>
      <w:rPr>
        <w:rFonts w:ascii="OpenSymbol" w:hAnsi="OpenSymbol" w:cs="Courier New" w:hint="default"/>
      </w:rPr>
    </w:lvl>
    <w:lvl w:ilvl="8">
      <w:start w:val="1"/>
      <w:numFmt w:val="bullet"/>
      <w:lvlText w:val="▪"/>
      <w:lvlJc w:val="left"/>
      <w:pPr>
        <w:tabs>
          <w:tab w:val="num" w:pos="3600"/>
        </w:tabs>
        <w:ind w:left="3600" w:hanging="360"/>
      </w:pPr>
      <w:rPr>
        <w:rFonts w:ascii="OpenSymbol" w:hAnsi="OpenSymbol" w:cs="Courier New" w:hint="default"/>
      </w:rPr>
    </w:lvl>
  </w:abstractNum>
  <w:abstractNum w:abstractNumId="5" w15:restartNumberingAfterBreak="0">
    <w:nsid w:val="00000006"/>
    <w:multiLevelType w:val="multilevel"/>
    <w:tmpl w:val="00000006"/>
    <w:name w:val="WW8Num7"/>
    <w:lvl w:ilvl="0">
      <w:start w:val="1"/>
      <w:numFmt w:val="bullet"/>
      <w:lvlText w:val=""/>
      <w:lvlJc w:val="left"/>
      <w:pPr>
        <w:tabs>
          <w:tab w:val="num" w:pos="720"/>
        </w:tabs>
        <w:ind w:left="720" w:hanging="360"/>
      </w:pPr>
      <w:rPr>
        <w:rFonts w:ascii="Symbol" w:hAnsi="Symbol" w:cs="Symbol" w:hint="default"/>
        <w:sz w:val="22"/>
        <w:szCs w:val="22"/>
      </w:rPr>
    </w:lvl>
    <w:lvl w:ilvl="1">
      <w:start w:val="1"/>
      <w:numFmt w:val="bullet"/>
      <w:lvlText w:val="◦"/>
      <w:lvlJc w:val="left"/>
      <w:pPr>
        <w:tabs>
          <w:tab w:val="num" w:pos="1080"/>
        </w:tabs>
        <w:ind w:left="1080" w:hanging="360"/>
      </w:pPr>
      <w:rPr>
        <w:rFonts w:ascii="OpenSymbol" w:hAnsi="OpenSymbol" w:cs="Courier New" w:hint="default"/>
      </w:rPr>
    </w:lvl>
    <w:lvl w:ilvl="2">
      <w:start w:val="1"/>
      <w:numFmt w:val="bullet"/>
      <w:lvlText w:val="▪"/>
      <w:lvlJc w:val="left"/>
      <w:pPr>
        <w:tabs>
          <w:tab w:val="num" w:pos="1440"/>
        </w:tabs>
        <w:ind w:left="1440" w:hanging="360"/>
      </w:pPr>
      <w:rPr>
        <w:rFonts w:ascii="OpenSymbol" w:hAnsi="OpenSymbol" w:cs="Courier New" w:hint="default"/>
      </w:rPr>
    </w:lvl>
    <w:lvl w:ilvl="3">
      <w:start w:val="1"/>
      <w:numFmt w:val="bullet"/>
      <w:lvlText w:val=""/>
      <w:lvlJc w:val="left"/>
      <w:pPr>
        <w:tabs>
          <w:tab w:val="num" w:pos="1800"/>
        </w:tabs>
        <w:ind w:left="1800" w:hanging="360"/>
      </w:pPr>
      <w:rPr>
        <w:rFonts w:ascii="Symbol" w:hAnsi="Symbol" w:cs="Symbol" w:hint="default"/>
        <w:sz w:val="22"/>
        <w:szCs w:val="22"/>
      </w:rPr>
    </w:lvl>
    <w:lvl w:ilvl="4">
      <w:start w:val="1"/>
      <w:numFmt w:val="bullet"/>
      <w:lvlText w:val="◦"/>
      <w:lvlJc w:val="left"/>
      <w:pPr>
        <w:tabs>
          <w:tab w:val="num" w:pos="2160"/>
        </w:tabs>
        <w:ind w:left="2160" w:hanging="360"/>
      </w:pPr>
      <w:rPr>
        <w:rFonts w:ascii="OpenSymbol" w:hAnsi="OpenSymbol" w:cs="Courier New" w:hint="default"/>
      </w:rPr>
    </w:lvl>
    <w:lvl w:ilvl="5">
      <w:start w:val="1"/>
      <w:numFmt w:val="bullet"/>
      <w:lvlText w:val="▪"/>
      <w:lvlJc w:val="left"/>
      <w:pPr>
        <w:tabs>
          <w:tab w:val="num" w:pos="2520"/>
        </w:tabs>
        <w:ind w:left="2520" w:hanging="360"/>
      </w:pPr>
      <w:rPr>
        <w:rFonts w:ascii="OpenSymbol" w:hAnsi="OpenSymbol" w:cs="Courier New" w:hint="default"/>
      </w:rPr>
    </w:lvl>
    <w:lvl w:ilvl="6">
      <w:start w:val="1"/>
      <w:numFmt w:val="bullet"/>
      <w:lvlText w:val=""/>
      <w:lvlJc w:val="left"/>
      <w:pPr>
        <w:tabs>
          <w:tab w:val="num" w:pos="2880"/>
        </w:tabs>
        <w:ind w:left="2880" w:hanging="360"/>
      </w:pPr>
      <w:rPr>
        <w:rFonts w:ascii="Symbol" w:hAnsi="Symbol" w:cs="Symbol" w:hint="default"/>
        <w:sz w:val="22"/>
        <w:szCs w:val="22"/>
      </w:rPr>
    </w:lvl>
    <w:lvl w:ilvl="7">
      <w:start w:val="1"/>
      <w:numFmt w:val="bullet"/>
      <w:lvlText w:val="◦"/>
      <w:lvlJc w:val="left"/>
      <w:pPr>
        <w:tabs>
          <w:tab w:val="num" w:pos="3240"/>
        </w:tabs>
        <w:ind w:left="3240" w:hanging="360"/>
      </w:pPr>
      <w:rPr>
        <w:rFonts w:ascii="OpenSymbol" w:hAnsi="OpenSymbol" w:cs="Courier New" w:hint="default"/>
      </w:rPr>
    </w:lvl>
    <w:lvl w:ilvl="8">
      <w:start w:val="1"/>
      <w:numFmt w:val="bullet"/>
      <w:lvlText w:val="▪"/>
      <w:lvlJc w:val="left"/>
      <w:pPr>
        <w:tabs>
          <w:tab w:val="num" w:pos="3600"/>
        </w:tabs>
        <w:ind w:left="3600" w:hanging="360"/>
      </w:pPr>
      <w:rPr>
        <w:rFonts w:ascii="OpenSymbol" w:hAnsi="OpenSymbol" w:cs="Courier New" w:hint="default"/>
      </w:rPr>
    </w:lvl>
  </w:abstractNum>
  <w:abstractNum w:abstractNumId="6" w15:restartNumberingAfterBreak="0">
    <w:nsid w:val="00000008"/>
    <w:multiLevelType w:val="multilevel"/>
    <w:tmpl w:val="00000008"/>
    <w:name w:val="WW8Num10"/>
    <w:lvl w:ilvl="0">
      <w:start w:val="1"/>
      <w:numFmt w:val="bullet"/>
      <w:lvlText w:val=""/>
      <w:lvlJc w:val="left"/>
      <w:pPr>
        <w:tabs>
          <w:tab w:val="num" w:pos="720"/>
        </w:tabs>
        <w:ind w:left="720" w:hanging="360"/>
      </w:pPr>
      <w:rPr>
        <w:rFonts w:ascii="Symbol" w:hAnsi="Symbol" w:cs="Symbol" w:hint="default"/>
        <w:sz w:val="22"/>
        <w:szCs w:val="22"/>
      </w:rPr>
    </w:lvl>
    <w:lvl w:ilvl="1">
      <w:start w:val="1"/>
      <w:numFmt w:val="bullet"/>
      <w:lvlText w:val="◦"/>
      <w:lvlJc w:val="left"/>
      <w:pPr>
        <w:tabs>
          <w:tab w:val="num" w:pos="1080"/>
        </w:tabs>
        <w:ind w:left="1080" w:hanging="360"/>
      </w:pPr>
      <w:rPr>
        <w:rFonts w:ascii="OpenSymbol" w:hAnsi="OpenSymbol" w:cs="Courier New" w:hint="default"/>
      </w:rPr>
    </w:lvl>
    <w:lvl w:ilvl="2">
      <w:start w:val="1"/>
      <w:numFmt w:val="bullet"/>
      <w:lvlText w:val="▪"/>
      <w:lvlJc w:val="left"/>
      <w:pPr>
        <w:tabs>
          <w:tab w:val="num" w:pos="1440"/>
        </w:tabs>
        <w:ind w:left="1440" w:hanging="360"/>
      </w:pPr>
      <w:rPr>
        <w:rFonts w:ascii="OpenSymbol" w:hAnsi="OpenSymbol" w:cs="Courier New" w:hint="default"/>
      </w:rPr>
    </w:lvl>
    <w:lvl w:ilvl="3">
      <w:start w:val="1"/>
      <w:numFmt w:val="bullet"/>
      <w:lvlText w:val=""/>
      <w:lvlJc w:val="left"/>
      <w:pPr>
        <w:tabs>
          <w:tab w:val="num" w:pos="1800"/>
        </w:tabs>
        <w:ind w:left="1800" w:hanging="360"/>
      </w:pPr>
      <w:rPr>
        <w:rFonts w:ascii="Symbol" w:hAnsi="Symbol" w:cs="Symbol" w:hint="default"/>
        <w:sz w:val="22"/>
        <w:szCs w:val="22"/>
      </w:rPr>
    </w:lvl>
    <w:lvl w:ilvl="4">
      <w:start w:val="1"/>
      <w:numFmt w:val="bullet"/>
      <w:lvlText w:val="◦"/>
      <w:lvlJc w:val="left"/>
      <w:pPr>
        <w:tabs>
          <w:tab w:val="num" w:pos="2160"/>
        </w:tabs>
        <w:ind w:left="2160" w:hanging="360"/>
      </w:pPr>
      <w:rPr>
        <w:rFonts w:ascii="OpenSymbol" w:hAnsi="OpenSymbol" w:cs="Courier New" w:hint="default"/>
      </w:rPr>
    </w:lvl>
    <w:lvl w:ilvl="5">
      <w:start w:val="1"/>
      <w:numFmt w:val="bullet"/>
      <w:lvlText w:val="▪"/>
      <w:lvlJc w:val="left"/>
      <w:pPr>
        <w:tabs>
          <w:tab w:val="num" w:pos="2520"/>
        </w:tabs>
        <w:ind w:left="2520" w:hanging="360"/>
      </w:pPr>
      <w:rPr>
        <w:rFonts w:ascii="OpenSymbol" w:hAnsi="OpenSymbol" w:cs="Courier New" w:hint="default"/>
      </w:rPr>
    </w:lvl>
    <w:lvl w:ilvl="6">
      <w:start w:val="1"/>
      <w:numFmt w:val="bullet"/>
      <w:lvlText w:val=""/>
      <w:lvlJc w:val="left"/>
      <w:pPr>
        <w:tabs>
          <w:tab w:val="num" w:pos="2880"/>
        </w:tabs>
        <w:ind w:left="2880" w:hanging="360"/>
      </w:pPr>
      <w:rPr>
        <w:rFonts w:ascii="Symbol" w:hAnsi="Symbol" w:cs="Symbol" w:hint="default"/>
        <w:sz w:val="22"/>
        <w:szCs w:val="22"/>
      </w:rPr>
    </w:lvl>
    <w:lvl w:ilvl="7">
      <w:start w:val="1"/>
      <w:numFmt w:val="bullet"/>
      <w:lvlText w:val="◦"/>
      <w:lvlJc w:val="left"/>
      <w:pPr>
        <w:tabs>
          <w:tab w:val="num" w:pos="3240"/>
        </w:tabs>
        <w:ind w:left="3240" w:hanging="360"/>
      </w:pPr>
      <w:rPr>
        <w:rFonts w:ascii="OpenSymbol" w:hAnsi="OpenSymbol" w:cs="Courier New" w:hint="default"/>
      </w:rPr>
    </w:lvl>
    <w:lvl w:ilvl="8">
      <w:start w:val="1"/>
      <w:numFmt w:val="bullet"/>
      <w:lvlText w:val="▪"/>
      <w:lvlJc w:val="left"/>
      <w:pPr>
        <w:tabs>
          <w:tab w:val="num" w:pos="3600"/>
        </w:tabs>
        <w:ind w:left="3600" w:hanging="360"/>
      </w:pPr>
      <w:rPr>
        <w:rFonts w:ascii="OpenSymbol" w:hAnsi="OpenSymbol" w:cs="Courier New" w:hint="default"/>
      </w:rPr>
    </w:lvl>
  </w:abstractNum>
  <w:abstractNum w:abstractNumId="7" w15:restartNumberingAfterBreak="0">
    <w:nsid w:val="00000009"/>
    <w:multiLevelType w:val="multilevel"/>
    <w:tmpl w:val="00000009"/>
    <w:name w:val="WW8Num11"/>
    <w:lvl w:ilvl="0">
      <w:start w:val="1"/>
      <w:numFmt w:val="bullet"/>
      <w:lvlText w:val=""/>
      <w:lvlJc w:val="left"/>
      <w:pPr>
        <w:tabs>
          <w:tab w:val="num" w:pos="720"/>
        </w:tabs>
        <w:ind w:left="720" w:hanging="360"/>
      </w:pPr>
      <w:rPr>
        <w:rFonts w:ascii="Symbol" w:hAnsi="Symbol" w:cs="Symbol" w:hint="default"/>
        <w:sz w:val="22"/>
        <w:szCs w:val="22"/>
      </w:rPr>
    </w:lvl>
    <w:lvl w:ilvl="1">
      <w:start w:val="1"/>
      <w:numFmt w:val="bullet"/>
      <w:lvlText w:val="◦"/>
      <w:lvlJc w:val="left"/>
      <w:pPr>
        <w:tabs>
          <w:tab w:val="num" w:pos="1080"/>
        </w:tabs>
        <w:ind w:left="1080" w:hanging="360"/>
      </w:pPr>
      <w:rPr>
        <w:rFonts w:ascii="OpenSymbol" w:hAnsi="OpenSymbol" w:cs="Courier New" w:hint="default"/>
      </w:rPr>
    </w:lvl>
    <w:lvl w:ilvl="2">
      <w:start w:val="1"/>
      <w:numFmt w:val="bullet"/>
      <w:lvlText w:val="▪"/>
      <w:lvlJc w:val="left"/>
      <w:pPr>
        <w:tabs>
          <w:tab w:val="num" w:pos="1440"/>
        </w:tabs>
        <w:ind w:left="1440" w:hanging="360"/>
      </w:pPr>
      <w:rPr>
        <w:rFonts w:ascii="OpenSymbol" w:hAnsi="OpenSymbol" w:cs="Courier New" w:hint="default"/>
      </w:rPr>
    </w:lvl>
    <w:lvl w:ilvl="3">
      <w:start w:val="1"/>
      <w:numFmt w:val="bullet"/>
      <w:lvlText w:val=""/>
      <w:lvlJc w:val="left"/>
      <w:pPr>
        <w:tabs>
          <w:tab w:val="num" w:pos="1800"/>
        </w:tabs>
        <w:ind w:left="1800" w:hanging="360"/>
      </w:pPr>
      <w:rPr>
        <w:rFonts w:ascii="Symbol" w:hAnsi="Symbol" w:cs="Symbol" w:hint="default"/>
        <w:sz w:val="22"/>
        <w:szCs w:val="22"/>
      </w:rPr>
    </w:lvl>
    <w:lvl w:ilvl="4">
      <w:start w:val="1"/>
      <w:numFmt w:val="bullet"/>
      <w:lvlText w:val="◦"/>
      <w:lvlJc w:val="left"/>
      <w:pPr>
        <w:tabs>
          <w:tab w:val="num" w:pos="2160"/>
        </w:tabs>
        <w:ind w:left="2160" w:hanging="360"/>
      </w:pPr>
      <w:rPr>
        <w:rFonts w:ascii="OpenSymbol" w:hAnsi="OpenSymbol" w:cs="Courier New" w:hint="default"/>
      </w:rPr>
    </w:lvl>
    <w:lvl w:ilvl="5">
      <w:start w:val="1"/>
      <w:numFmt w:val="bullet"/>
      <w:lvlText w:val="▪"/>
      <w:lvlJc w:val="left"/>
      <w:pPr>
        <w:tabs>
          <w:tab w:val="num" w:pos="2520"/>
        </w:tabs>
        <w:ind w:left="2520" w:hanging="360"/>
      </w:pPr>
      <w:rPr>
        <w:rFonts w:ascii="OpenSymbol" w:hAnsi="OpenSymbol" w:cs="Courier New" w:hint="default"/>
      </w:rPr>
    </w:lvl>
    <w:lvl w:ilvl="6">
      <w:start w:val="1"/>
      <w:numFmt w:val="bullet"/>
      <w:lvlText w:val=""/>
      <w:lvlJc w:val="left"/>
      <w:pPr>
        <w:tabs>
          <w:tab w:val="num" w:pos="2880"/>
        </w:tabs>
        <w:ind w:left="2880" w:hanging="360"/>
      </w:pPr>
      <w:rPr>
        <w:rFonts w:ascii="Symbol" w:hAnsi="Symbol" w:cs="Symbol" w:hint="default"/>
        <w:sz w:val="22"/>
        <w:szCs w:val="22"/>
      </w:rPr>
    </w:lvl>
    <w:lvl w:ilvl="7">
      <w:start w:val="1"/>
      <w:numFmt w:val="bullet"/>
      <w:lvlText w:val="◦"/>
      <w:lvlJc w:val="left"/>
      <w:pPr>
        <w:tabs>
          <w:tab w:val="num" w:pos="3240"/>
        </w:tabs>
        <w:ind w:left="3240" w:hanging="360"/>
      </w:pPr>
      <w:rPr>
        <w:rFonts w:ascii="OpenSymbol" w:hAnsi="OpenSymbol" w:cs="Courier New" w:hint="default"/>
      </w:rPr>
    </w:lvl>
    <w:lvl w:ilvl="8">
      <w:start w:val="1"/>
      <w:numFmt w:val="bullet"/>
      <w:lvlText w:val="▪"/>
      <w:lvlJc w:val="left"/>
      <w:pPr>
        <w:tabs>
          <w:tab w:val="num" w:pos="3600"/>
        </w:tabs>
        <w:ind w:left="3600" w:hanging="360"/>
      </w:pPr>
      <w:rPr>
        <w:rFonts w:ascii="OpenSymbol" w:hAnsi="OpenSymbol" w:cs="Courier New" w:hint="default"/>
      </w:rPr>
    </w:lvl>
  </w:abstractNum>
  <w:abstractNum w:abstractNumId="8" w15:restartNumberingAfterBreak="0">
    <w:nsid w:val="05460702"/>
    <w:multiLevelType w:val="multilevel"/>
    <w:tmpl w:val="1FC06F30"/>
    <w:styleLink w:val="List9"/>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9" w15:restartNumberingAfterBreak="0">
    <w:nsid w:val="05BA60BF"/>
    <w:multiLevelType w:val="multilevel"/>
    <w:tmpl w:val="91D65B8E"/>
    <w:styleLink w:val="RTFNum2"/>
    <w:lvl w:ilvl="0">
      <w:start w:val="1"/>
      <w:numFmt w:val="none"/>
      <w:lvlText w:val="·%1"/>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0BB00B27"/>
    <w:multiLevelType w:val="hybridMultilevel"/>
    <w:tmpl w:val="33D6EFB2"/>
    <w:styleLink w:val="ImportedStyle4"/>
    <w:lvl w:ilvl="0" w:tplc="1C0EBE6C">
      <w:start w:val="1"/>
      <w:numFmt w:val="bullet"/>
      <w:lvlText w:val="•"/>
      <w:lvlJc w:val="left"/>
      <w:pPr>
        <w:ind w:left="18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316DD48">
      <w:start w:val="1"/>
      <w:numFmt w:val="bullet"/>
      <w:lvlText w:val="o"/>
      <w:lvlJc w:val="left"/>
      <w:pPr>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D22D3CA">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E5A49EE">
      <w:start w:val="1"/>
      <w:numFmt w:val="bullet"/>
      <w:lvlText w:val="•"/>
      <w:lvlJc w:val="left"/>
      <w:pPr>
        <w:ind w:left="39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6C63882">
      <w:start w:val="1"/>
      <w:numFmt w:val="bullet"/>
      <w:lvlText w:val="o"/>
      <w:lvlJc w:val="left"/>
      <w:pPr>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F6221DE">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396F208">
      <w:start w:val="1"/>
      <w:numFmt w:val="bullet"/>
      <w:lvlText w:val="•"/>
      <w:lvlJc w:val="left"/>
      <w:pPr>
        <w:ind w:left="61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B1A48C2">
      <w:start w:val="1"/>
      <w:numFmt w:val="bullet"/>
      <w:lvlText w:val="o"/>
      <w:lvlJc w:val="left"/>
      <w:pPr>
        <w:ind w:left="68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AE43480">
      <w:start w:val="1"/>
      <w:numFmt w:val="bullet"/>
      <w:lvlText w:val="▪"/>
      <w:lvlJc w:val="left"/>
      <w:pPr>
        <w:ind w:left="75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15550F3F"/>
    <w:multiLevelType w:val="hybridMultilevel"/>
    <w:tmpl w:val="30F48B52"/>
    <w:lvl w:ilvl="0" w:tplc="FFFFFFFF">
      <w:start w:val="1"/>
      <w:numFmt w:val="bullet"/>
      <w:lvlText w:val="●"/>
      <w:lvlJc w:val="left"/>
      <w:pPr>
        <w:ind w:left="720" w:hanging="360"/>
      </w:pPr>
      <w:rPr>
        <w:rFonts w:ascii="Arial" w:hAnsi="Arial" w:hint="default"/>
        <w:b/>
        <w:i w:val="0"/>
        <w:color w:val="808080"/>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CD1202"/>
    <w:multiLevelType w:val="hybridMultilevel"/>
    <w:tmpl w:val="30D4A966"/>
    <w:lvl w:ilvl="0" w:tplc="179AC9E2">
      <w:start w:val="1"/>
      <w:numFmt w:val="bullet"/>
      <w:pStyle w:val="EdifBullet"/>
      <w:lvlText w:val=""/>
      <w:lvlJc w:val="left"/>
      <w:pPr>
        <w:ind w:left="720" w:hanging="360"/>
      </w:pPr>
      <w:rPr>
        <w:rFonts w:ascii="Symbol" w:hAnsi="Symbol" w:hint="default"/>
        <w:color w:val="1D428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9123B3"/>
    <w:multiLevelType w:val="multilevel"/>
    <w:tmpl w:val="62AE3FBE"/>
    <w:styleLink w:val="List10"/>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14" w15:restartNumberingAfterBreak="0">
    <w:nsid w:val="1CD957A8"/>
    <w:multiLevelType w:val="hybridMultilevel"/>
    <w:tmpl w:val="35CC3F0A"/>
    <w:lvl w:ilvl="0" w:tplc="FFFFFFFF">
      <w:start w:val="1"/>
      <w:numFmt w:val="bullet"/>
      <w:lvlText w:val="●"/>
      <w:lvlJc w:val="left"/>
      <w:pPr>
        <w:ind w:left="720" w:hanging="360"/>
      </w:pPr>
      <w:rPr>
        <w:rFonts w:ascii="Arial" w:hAnsi="Arial" w:hint="default"/>
        <w:b/>
        <w:i w:val="0"/>
        <w:color w:val="808080"/>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EB665E7"/>
    <w:multiLevelType w:val="hybridMultilevel"/>
    <w:tmpl w:val="8AF67BA0"/>
    <w:lvl w:ilvl="0" w:tplc="A630FF0C">
      <w:start w:val="1"/>
      <w:numFmt w:val="bullet"/>
      <w:pStyle w:val="list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320D29"/>
    <w:multiLevelType w:val="multilevel"/>
    <w:tmpl w:val="03D20C76"/>
    <w:styleLink w:val="List41"/>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17" w15:restartNumberingAfterBreak="0">
    <w:nsid w:val="29770178"/>
    <w:multiLevelType w:val="hybridMultilevel"/>
    <w:tmpl w:val="170A46CA"/>
    <w:lvl w:ilvl="0" w:tplc="FFFFFFFF">
      <w:start w:val="1"/>
      <w:numFmt w:val="bullet"/>
      <w:lvlText w:val="●"/>
      <w:lvlJc w:val="left"/>
      <w:pPr>
        <w:ind w:left="720" w:hanging="360"/>
      </w:pPr>
      <w:rPr>
        <w:rFonts w:ascii="Arial" w:hAnsi="Arial" w:hint="default"/>
        <w:b/>
        <w:i w:val="0"/>
        <w:color w:val="808080"/>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D456DB"/>
    <w:multiLevelType w:val="hybridMultilevel"/>
    <w:tmpl w:val="CA00FC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C1676CA"/>
    <w:multiLevelType w:val="multilevel"/>
    <w:tmpl w:val="F9E08AAC"/>
    <w:styleLink w:val="List31"/>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20" w15:restartNumberingAfterBreak="0">
    <w:nsid w:val="2F0F1091"/>
    <w:multiLevelType w:val="hybridMultilevel"/>
    <w:tmpl w:val="8484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4859BE"/>
    <w:multiLevelType w:val="hybridMultilevel"/>
    <w:tmpl w:val="4DF63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BB72A44"/>
    <w:multiLevelType w:val="hybridMultilevel"/>
    <w:tmpl w:val="6478C2C0"/>
    <w:lvl w:ilvl="0" w:tplc="FFFFFFFF">
      <w:start w:val="1"/>
      <w:numFmt w:val="bullet"/>
      <w:lvlText w:val="●"/>
      <w:lvlJc w:val="left"/>
      <w:pPr>
        <w:tabs>
          <w:tab w:val="num" w:pos="720"/>
        </w:tabs>
        <w:ind w:left="720" w:hanging="360"/>
      </w:pPr>
      <w:rPr>
        <w:rFonts w:ascii="Arial" w:hAnsi="Arial" w:hint="default"/>
        <w:b/>
        <w:i w:val="0"/>
        <w:color w:val="808080"/>
        <w:sz w:val="18"/>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3" w15:restartNumberingAfterBreak="0">
    <w:nsid w:val="3DE5325B"/>
    <w:multiLevelType w:val="multilevel"/>
    <w:tmpl w:val="2C0C2AE2"/>
    <w:styleLink w:val="LFO21"/>
    <w:lvl w:ilvl="0">
      <w:numFmt w:val="bullet"/>
      <w:pStyle w:val="ListBullet"/>
      <w:lvlText w:val="·"/>
      <w:lvlJc w:val="left"/>
      <w:pPr>
        <w:ind w:left="216" w:hanging="216"/>
      </w:pPr>
      <w:rPr>
        <w:rFonts w:ascii="Cambria" w:hAnsi="Cambria"/>
      </w:rPr>
    </w:lvl>
    <w:lvl w:ilvl="1">
      <w:numFmt w:val="bullet"/>
      <w:lvlText w:val="o"/>
      <w:lvlJc w:val="left"/>
      <w:pPr>
        <w:ind w:left="648" w:hanging="216"/>
      </w:pPr>
      <w:rPr>
        <w:rFonts w:ascii="Courier New" w:hAnsi="Courier New"/>
      </w:rPr>
    </w:lvl>
    <w:lvl w:ilvl="2">
      <w:numFmt w:val="bullet"/>
      <w:lvlText w:val=""/>
      <w:lvlJc w:val="left"/>
      <w:pPr>
        <w:ind w:left="1080" w:hanging="216"/>
      </w:pPr>
      <w:rPr>
        <w:rFonts w:ascii="Wingdings" w:hAnsi="Wingdings"/>
      </w:rPr>
    </w:lvl>
    <w:lvl w:ilvl="3">
      <w:numFmt w:val="bullet"/>
      <w:lvlText w:val=""/>
      <w:lvlJc w:val="left"/>
      <w:pPr>
        <w:ind w:left="1512" w:hanging="216"/>
      </w:pPr>
      <w:rPr>
        <w:rFonts w:ascii="Symbol" w:hAnsi="Symbol"/>
      </w:rPr>
    </w:lvl>
    <w:lvl w:ilvl="4">
      <w:numFmt w:val="bullet"/>
      <w:lvlText w:val="o"/>
      <w:lvlJc w:val="left"/>
      <w:pPr>
        <w:ind w:left="1944" w:hanging="216"/>
      </w:pPr>
      <w:rPr>
        <w:rFonts w:ascii="Courier New" w:hAnsi="Courier New"/>
      </w:rPr>
    </w:lvl>
    <w:lvl w:ilvl="5">
      <w:numFmt w:val="bullet"/>
      <w:lvlText w:val=""/>
      <w:lvlJc w:val="left"/>
      <w:pPr>
        <w:ind w:left="2376" w:hanging="216"/>
      </w:pPr>
      <w:rPr>
        <w:rFonts w:ascii="Wingdings" w:hAnsi="Wingdings"/>
      </w:rPr>
    </w:lvl>
    <w:lvl w:ilvl="6">
      <w:numFmt w:val="bullet"/>
      <w:lvlText w:val=""/>
      <w:lvlJc w:val="left"/>
      <w:pPr>
        <w:ind w:left="2808" w:hanging="216"/>
      </w:pPr>
      <w:rPr>
        <w:rFonts w:ascii="Symbol" w:hAnsi="Symbol"/>
      </w:rPr>
    </w:lvl>
    <w:lvl w:ilvl="7">
      <w:numFmt w:val="bullet"/>
      <w:lvlText w:val="o"/>
      <w:lvlJc w:val="left"/>
      <w:pPr>
        <w:ind w:left="3240" w:hanging="216"/>
      </w:pPr>
      <w:rPr>
        <w:rFonts w:ascii="Courier New" w:hAnsi="Courier New"/>
      </w:rPr>
    </w:lvl>
    <w:lvl w:ilvl="8">
      <w:numFmt w:val="bullet"/>
      <w:lvlText w:val=""/>
      <w:lvlJc w:val="left"/>
      <w:pPr>
        <w:ind w:left="3672" w:hanging="216"/>
      </w:pPr>
      <w:rPr>
        <w:rFonts w:ascii="Wingdings" w:hAnsi="Wingdings"/>
      </w:rPr>
    </w:lvl>
  </w:abstractNum>
  <w:abstractNum w:abstractNumId="24" w15:restartNumberingAfterBreak="0">
    <w:nsid w:val="3E8C356A"/>
    <w:multiLevelType w:val="multilevel"/>
    <w:tmpl w:val="CFE88B82"/>
    <w:styleLink w:val="List19"/>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25" w15:restartNumberingAfterBreak="0">
    <w:nsid w:val="408C0218"/>
    <w:multiLevelType w:val="hybridMultilevel"/>
    <w:tmpl w:val="F732F618"/>
    <w:styleLink w:val="ImportedStyle3"/>
    <w:lvl w:ilvl="0" w:tplc="ADCE2D26">
      <w:start w:val="1"/>
      <w:numFmt w:val="bullet"/>
      <w:lvlText w:val="•"/>
      <w:lvlJc w:val="left"/>
      <w:pPr>
        <w:ind w:left="18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7EAE85C">
      <w:start w:val="1"/>
      <w:numFmt w:val="bullet"/>
      <w:lvlText w:val="o"/>
      <w:lvlJc w:val="left"/>
      <w:pPr>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A8C192">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E5C0F0E">
      <w:start w:val="1"/>
      <w:numFmt w:val="bullet"/>
      <w:lvlText w:val="•"/>
      <w:lvlJc w:val="left"/>
      <w:pPr>
        <w:ind w:left="39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C04644A">
      <w:start w:val="1"/>
      <w:numFmt w:val="bullet"/>
      <w:lvlText w:val="o"/>
      <w:lvlJc w:val="left"/>
      <w:pPr>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504C206">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CE61854">
      <w:start w:val="1"/>
      <w:numFmt w:val="bullet"/>
      <w:lvlText w:val="•"/>
      <w:lvlJc w:val="left"/>
      <w:pPr>
        <w:ind w:left="61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DB2D17A">
      <w:start w:val="1"/>
      <w:numFmt w:val="bullet"/>
      <w:lvlText w:val="o"/>
      <w:lvlJc w:val="left"/>
      <w:pPr>
        <w:ind w:left="68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2141652">
      <w:start w:val="1"/>
      <w:numFmt w:val="bullet"/>
      <w:lvlText w:val="▪"/>
      <w:lvlJc w:val="left"/>
      <w:pPr>
        <w:ind w:left="75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43612881"/>
    <w:multiLevelType w:val="multilevel"/>
    <w:tmpl w:val="38F0A4EA"/>
    <w:styleLink w:val="List7"/>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27" w15:restartNumberingAfterBreak="0">
    <w:nsid w:val="46DF2DDD"/>
    <w:multiLevelType w:val="hybridMultilevel"/>
    <w:tmpl w:val="8160B728"/>
    <w:lvl w:ilvl="0" w:tplc="FFFFFFFF">
      <w:start w:val="1"/>
      <w:numFmt w:val="bullet"/>
      <w:lvlText w:val="●"/>
      <w:lvlJc w:val="left"/>
      <w:pPr>
        <w:ind w:left="720" w:hanging="360"/>
      </w:pPr>
      <w:rPr>
        <w:rFonts w:ascii="Arial" w:hAnsi="Arial" w:hint="default"/>
        <w:b/>
        <w:i w:val="0"/>
        <w:color w:val="808080"/>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8C022E0"/>
    <w:multiLevelType w:val="multilevel"/>
    <w:tmpl w:val="59186740"/>
    <w:styleLink w:val="List6"/>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29" w15:restartNumberingAfterBreak="0">
    <w:nsid w:val="4C9C5253"/>
    <w:multiLevelType w:val="multilevel"/>
    <w:tmpl w:val="E5B03240"/>
    <w:styleLink w:val="List51"/>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30" w15:restartNumberingAfterBreak="0">
    <w:nsid w:val="4E294B95"/>
    <w:multiLevelType w:val="multilevel"/>
    <w:tmpl w:val="B270E4FC"/>
    <w:styleLink w:val="List17"/>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31" w15:restartNumberingAfterBreak="0">
    <w:nsid w:val="4E364000"/>
    <w:multiLevelType w:val="hybridMultilevel"/>
    <w:tmpl w:val="F7923536"/>
    <w:styleLink w:val="ImportWordListStyleDefinition567494192"/>
    <w:lvl w:ilvl="0" w:tplc="B868ED10">
      <w:start w:val="1"/>
      <w:numFmt w:val="bullet"/>
      <w:lvlText w:val="•"/>
      <w:lvlJc w:val="left"/>
      <w:pPr>
        <w:ind w:left="7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1" w:tplc="2C40FB9C">
      <w:start w:val="1"/>
      <w:numFmt w:val="bullet"/>
      <w:lvlText w:val="o"/>
      <w:lvlJc w:val="left"/>
      <w:pPr>
        <w:tabs>
          <w:tab w:val="left" w:pos="720"/>
        </w:tabs>
        <w:ind w:left="14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2" w:tplc="1E4E1C7C">
      <w:start w:val="1"/>
      <w:numFmt w:val="bullet"/>
      <w:lvlText w:val="•"/>
      <w:lvlJc w:val="left"/>
      <w:pPr>
        <w:tabs>
          <w:tab w:val="left" w:pos="720"/>
        </w:tabs>
        <w:ind w:left="21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3" w:tplc="07209C7C">
      <w:start w:val="1"/>
      <w:numFmt w:val="bullet"/>
      <w:lvlText w:val="•"/>
      <w:lvlJc w:val="left"/>
      <w:pPr>
        <w:tabs>
          <w:tab w:val="left" w:pos="720"/>
        </w:tabs>
        <w:ind w:left="28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4" w:tplc="AE9AE274">
      <w:start w:val="1"/>
      <w:numFmt w:val="bullet"/>
      <w:lvlText w:val="o"/>
      <w:lvlJc w:val="left"/>
      <w:pPr>
        <w:tabs>
          <w:tab w:val="left" w:pos="720"/>
        </w:tabs>
        <w:ind w:left="360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5" w:tplc="0B2E649E">
      <w:start w:val="1"/>
      <w:numFmt w:val="bullet"/>
      <w:lvlText w:val="•"/>
      <w:lvlJc w:val="left"/>
      <w:pPr>
        <w:tabs>
          <w:tab w:val="left" w:pos="720"/>
        </w:tabs>
        <w:ind w:left="43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6" w:tplc="76C86F44">
      <w:start w:val="1"/>
      <w:numFmt w:val="bullet"/>
      <w:lvlText w:val="•"/>
      <w:lvlJc w:val="left"/>
      <w:pPr>
        <w:tabs>
          <w:tab w:val="left" w:pos="720"/>
        </w:tabs>
        <w:ind w:left="50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7" w:tplc="03701FE0">
      <w:start w:val="1"/>
      <w:numFmt w:val="bullet"/>
      <w:lvlText w:val="o"/>
      <w:lvlJc w:val="left"/>
      <w:pPr>
        <w:tabs>
          <w:tab w:val="left" w:pos="720"/>
        </w:tabs>
        <w:ind w:left="57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8" w:tplc="446683B2">
      <w:start w:val="1"/>
      <w:numFmt w:val="bullet"/>
      <w:lvlText w:val="•"/>
      <w:lvlJc w:val="left"/>
      <w:pPr>
        <w:tabs>
          <w:tab w:val="left" w:pos="720"/>
        </w:tabs>
        <w:ind w:left="64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abstractNum>
  <w:abstractNum w:abstractNumId="32" w15:restartNumberingAfterBreak="0">
    <w:nsid w:val="53C15130"/>
    <w:multiLevelType w:val="multilevel"/>
    <w:tmpl w:val="AC5E18A2"/>
    <w:styleLink w:val="List13"/>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33" w15:restartNumberingAfterBreak="0">
    <w:nsid w:val="53D5598D"/>
    <w:multiLevelType w:val="hybridMultilevel"/>
    <w:tmpl w:val="9F54CE0A"/>
    <w:styleLink w:val="ImportWordListStyleDefinition1276212410"/>
    <w:lvl w:ilvl="0" w:tplc="CDD03E4C">
      <w:start w:val="1"/>
      <w:numFmt w:val="bullet"/>
      <w:lvlText w:val="•"/>
      <w:lvlJc w:val="left"/>
      <w:pPr>
        <w:ind w:left="7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1" w:tplc="64FEEBC4">
      <w:start w:val="1"/>
      <w:numFmt w:val="bullet"/>
      <w:lvlText w:val="o"/>
      <w:lvlJc w:val="left"/>
      <w:pPr>
        <w:tabs>
          <w:tab w:val="left" w:pos="720"/>
        </w:tabs>
        <w:ind w:left="14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2" w:tplc="601EECB4">
      <w:start w:val="1"/>
      <w:numFmt w:val="bullet"/>
      <w:lvlText w:val="•"/>
      <w:lvlJc w:val="left"/>
      <w:pPr>
        <w:tabs>
          <w:tab w:val="left" w:pos="720"/>
        </w:tabs>
        <w:ind w:left="21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3" w:tplc="57420E76">
      <w:start w:val="1"/>
      <w:numFmt w:val="bullet"/>
      <w:lvlText w:val="•"/>
      <w:lvlJc w:val="left"/>
      <w:pPr>
        <w:tabs>
          <w:tab w:val="left" w:pos="720"/>
        </w:tabs>
        <w:ind w:left="28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4" w:tplc="3C0CF79C">
      <w:start w:val="1"/>
      <w:numFmt w:val="bullet"/>
      <w:lvlText w:val="o"/>
      <w:lvlJc w:val="left"/>
      <w:pPr>
        <w:tabs>
          <w:tab w:val="left" w:pos="720"/>
        </w:tabs>
        <w:ind w:left="360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5" w:tplc="B34A9554">
      <w:start w:val="1"/>
      <w:numFmt w:val="bullet"/>
      <w:lvlText w:val="•"/>
      <w:lvlJc w:val="left"/>
      <w:pPr>
        <w:tabs>
          <w:tab w:val="left" w:pos="720"/>
        </w:tabs>
        <w:ind w:left="43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6" w:tplc="4568FC92">
      <w:start w:val="1"/>
      <w:numFmt w:val="bullet"/>
      <w:lvlText w:val="•"/>
      <w:lvlJc w:val="left"/>
      <w:pPr>
        <w:tabs>
          <w:tab w:val="left" w:pos="720"/>
        </w:tabs>
        <w:ind w:left="50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7" w:tplc="176A7C10">
      <w:start w:val="1"/>
      <w:numFmt w:val="bullet"/>
      <w:lvlText w:val="o"/>
      <w:lvlJc w:val="left"/>
      <w:pPr>
        <w:tabs>
          <w:tab w:val="left" w:pos="720"/>
        </w:tabs>
        <w:ind w:left="57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8" w:tplc="E6001F56">
      <w:start w:val="1"/>
      <w:numFmt w:val="bullet"/>
      <w:lvlText w:val="•"/>
      <w:lvlJc w:val="left"/>
      <w:pPr>
        <w:tabs>
          <w:tab w:val="left" w:pos="720"/>
        </w:tabs>
        <w:ind w:left="64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abstractNum>
  <w:abstractNum w:abstractNumId="34" w15:restartNumberingAfterBreak="0">
    <w:nsid w:val="557A00CB"/>
    <w:multiLevelType w:val="hybridMultilevel"/>
    <w:tmpl w:val="49C80554"/>
    <w:styleLink w:val="ImportedStyle5"/>
    <w:lvl w:ilvl="0" w:tplc="DDAA606A">
      <w:start w:val="1"/>
      <w:numFmt w:val="bullet"/>
      <w:lvlText w:val="•"/>
      <w:lvlJc w:val="left"/>
      <w:pPr>
        <w:ind w:left="18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3022744">
      <w:start w:val="1"/>
      <w:numFmt w:val="bullet"/>
      <w:lvlText w:val="o"/>
      <w:lvlJc w:val="left"/>
      <w:pPr>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290981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D748E24">
      <w:start w:val="1"/>
      <w:numFmt w:val="bullet"/>
      <w:lvlText w:val="•"/>
      <w:lvlJc w:val="left"/>
      <w:pPr>
        <w:ind w:left="39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742D594">
      <w:start w:val="1"/>
      <w:numFmt w:val="bullet"/>
      <w:lvlText w:val="o"/>
      <w:lvlJc w:val="left"/>
      <w:pPr>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1E0D6DE">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D16A920">
      <w:start w:val="1"/>
      <w:numFmt w:val="bullet"/>
      <w:lvlText w:val="•"/>
      <w:lvlJc w:val="left"/>
      <w:pPr>
        <w:ind w:left="61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1B0620E">
      <w:start w:val="1"/>
      <w:numFmt w:val="bullet"/>
      <w:lvlText w:val="o"/>
      <w:lvlJc w:val="left"/>
      <w:pPr>
        <w:ind w:left="68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C367AB2">
      <w:start w:val="1"/>
      <w:numFmt w:val="bullet"/>
      <w:lvlText w:val="▪"/>
      <w:lvlJc w:val="left"/>
      <w:pPr>
        <w:ind w:left="75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55A0200F"/>
    <w:multiLevelType w:val="hybridMultilevel"/>
    <w:tmpl w:val="51D86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78B289B"/>
    <w:multiLevelType w:val="multilevel"/>
    <w:tmpl w:val="D9F89526"/>
    <w:styleLink w:val="List14"/>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37" w15:restartNumberingAfterBreak="0">
    <w:nsid w:val="57E8360D"/>
    <w:multiLevelType w:val="hybridMultilevel"/>
    <w:tmpl w:val="9A900FF2"/>
    <w:styleLink w:val="ImportWordListStyleDefinition1119184953"/>
    <w:lvl w:ilvl="0" w:tplc="2828F19A">
      <w:start w:val="1"/>
      <w:numFmt w:val="bullet"/>
      <w:lvlText w:val="•"/>
      <w:lvlJc w:val="left"/>
      <w:pPr>
        <w:ind w:left="7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1" w:tplc="24A8CCF2">
      <w:start w:val="1"/>
      <w:numFmt w:val="bullet"/>
      <w:lvlText w:val="o"/>
      <w:lvlJc w:val="left"/>
      <w:pPr>
        <w:tabs>
          <w:tab w:val="left" w:pos="720"/>
        </w:tabs>
        <w:ind w:left="14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2" w:tplc="1DD82ED0">
      <w:start w:val="1"/>
      <w:numFmt w:val="bullet"/>
      <w:lvlText w:val="•"/>
      <w:lvlJc w:val="left"/>
      <w:pPr>
        <w:tabs>
          <w:tab w:val="left" w:pos="720"/>
        </w:tabs>
        <w:ind w:left="21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3" w:tplc="4D02C030">
      <w:start w:val="1"/>
      <w:numFmt w:val="bullet"/>
      <w:lvlText w:val="•"/>
      <w:lvlJc w:val="left"/>
      <w:pPr>
        <w:tabs>
          <w:tab w:val="left" w:pos="720"/>
        </w:tabs>
        <w:ind w:left="28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4" w:tplc="8F6823F0">
      <w:start w:val="1"/>
      <w:numFmt w:val="bullet"/>
      <w:lvlText w:val="o"/>
      <w:lvlJc w:val="left"/>
      <w:pPr>
        <w:tabs>
          <w:tab w:val="left" w:pos="720"/>
        </w:tabs>
        <w:ind w:left="360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5" w:tplc="FFA87908">
      <w:start w:val="1"/>
      <w:numFmt w:val="bullet"/>
      <w:lvlText w:val="•"/>
      <w:lvlJc w:val="left"/>
      <w:pPr>
        <w:tabs>
          <w:tab w:val="left" w:pos="720"/>
        </w:tabs>
        <w:ind w:left="43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6" w:tplc="96E434E2">
      <w:start w:val="1"/>
      <w:numFmt w:val="bullet"/>
      <w:lvlText w:val="•"/>
      <w:lvlJc w:val="left"/>
      <w:pPr>
        <w:tabs>
          <w:tab w:val="left" w:pos="720"/>
        </w:tabs>
        <w:ind w:left="50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7" w:tplc="081C9B6A">
      <w:start w:val="1"/>
      <w:numFmt w:val="bullet"/>
      <w:lvlText w:val="o"/>
      <w:lvlJc w:val="left"/>
      <w:pPr>
        <w:tabs>
          <w:tab w:val="left" w:pos="720"/>
        </w:tabs>
        <w:ind w:left="57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8" w:tplc="B7DAAD98">
      <w:start w:val="1"/>
      <w:numFmt w:val="bullet"/>
      <w:lvlText w:val="•"/>
      <w:lvlJc w:val="left"/>
      <w:pPr>
        <w:tabs>
          <w:tab w:val="left" w:pos="720"/>
        </w:tabs>
        <w:ind w:left="64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abstractNum>
  <w:abstractNum w:abstractNumId="38" w15:restartNumberingAfterBreak="0">
    <w:nsid w:val="5BFC2D47"/>
    <w:multiLevelType w:val="multilevel"/>
    <w:tmpl w:val="62E0C41A"/>
    <w:styleLink w:val="List16"/>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39" w15:restartNumberingAfterBreak="0">
    <w:nsid w:val="5C893548"/>
    <w:multiLevelType w:val="hybridMultilevel"/>
    <w:tmpl w:val="87204794"/>
    <w:styleLink w:val="ImportWordListStyleDefinition1901672423"/>
    <w:lvl w:ilvl="0" w:tplc="89B442DE">
      <w:start w:val="1"/>
      <w:numFmt w:val="bullet"/>
      <w:lvlText w:val="•"/>
      <w:lvlJc w:val="left"/>
      <w:pPr>
        <w:ind w:left="7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1" w:tplc="D0F8619A">
      <w:start w:val="1"/>
      <w:numFmt w:val="bullet"/>
      <w:lvlText w:val="o"/>
      <w:lvlJc w:val="left"/>
      <w:pPr>
        <w:tabs>
          <w:tab w:val="left" w:pos="720"/>
        </w:tabs>
        <w:ind w:left="14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2" w:tplc="B9E86C6C">
      <w:start w:val="1"/>
      <w:numFmt w:val="bullet"/>
      <w:lvlText w:val="•"/>
      <w:lvlJc w:val="left"/>
      <w:pPr>
        <w:tabs>
          <w:tab w:val="left" w:pos="720"/>
        </w:tabs>
        <w:ind w:left="21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3" w:tplc="EED4D452">
      <w:start w:val="1"/>
      <w:numFmt w:val="bullet"/>
      <w:lvlText w:val="•"/>
      <w:lvlJc w:val="left"/>
      <w:pPr>
        <w:tabs>
          <w:tab w:val="left" w:pos="720"/>
        </w:tabs>
        <w:ind w:left="28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4" w:tplc="CF5813F6">
      <w:start w:val="1"/>
      <w:numFmt w:val="bullet"/>
      <w:lvlText w:val="o"/>
      <w:lvlJc w:val="left"/>
      <w:pPr>
        <w:tabs>
          <w:tab w:val="left" w:pos="720"/>
        </w:tabs>
        <w:ind w:left="360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5" w:tplc="2F10E0A6">
      <w:start w:val="1"/>
      <w:numFmt w:val="bullet"/>
      <w:lvlText w:val="•"/>
      <w:lvlJc w:val="left"/>
      <w:pPr>
        <w:tabs>
          <w:tab w:val="left" w:pos="720"/>
        </w:tabs>
        <w:ind w:left="43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6" w:tplc="DD78EC78">
      <w:start w:val="1"/>
      <w:numFmt w:val="bullet"/>
      <w:lvlText w:val="•"/>
      <w:lvlJc w:val="left"/>
      <w:pPr>
        <w:tabs>
          <w:tab w:val="left" w:pos="720"/>
        </w:tabs>
        <w:ind w:left="50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7" w:tplc="71EA7816">
      <w:start w:val="1"/>
      <w:numFmt w:val="bullet"/>
      <w:lvlText w:val="o"/>
      <w:lvlJc w:val="left"/>
      <w:pPr>
        <w:tabs>
          <w:tab w:val="left" w:pos="720"/>
        </w:tabs>
        <w:ind w:left="57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8" w:tplc="6B564AF2">
      <w:start w:val="1"/>
      <w:numFmt w:val="bullet"/>
      <w:lvlText w:val="•"/>
      <w:lvlJc w:val="left"/>
      <w:pPr>
        <w:tabs>
          <w:tab w:val="left" w:pos="720"/>
        </w:tabs>
        <w:ind w:left="64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abstractNum>
  <w:abstractNum w:abstractNumId="40" w15:restartNumberingAfterBreak="0">
    <w:nsid w:val="5DF70CDD"/>
    <w:multiLevelType w:val="multilevel"/>
    <w:tmpl w:val="7A6046C0"/>
    <w:styleLink w:val="List11"/>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41" w15:restartNumberingAfterBreak="0">
    <w:nsid w:val="5F405A82"/>
    <w:multiLevelType w:val="hybridMultilevel"/>
    <w:tmpl w:val="00B0B1A6"/>
    <w:lvl w:ilvl="0" w:tplc="FFFFFFFF">
      <w:start w:val="1"/>
      <w:numFmt w:val="bullet"/>
      <w:lvlText w:val="●"/>
      <w:lvlJc w:val="left"/>
      <w:pPr>
        <w:ind w:left="720" w:hanging="360"/>
      </w:pPr>
      <w:rPr>
        <w:rFonts w:ascii="Arial" w:hAnsi="Arial" w:hint="default"/>
        <w:b/>
        <w:i w:val="0"/>
        <w:color w:val="808080"/>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24F339E"/>
    <w:multiLevelType w:val="singleLevel"/>
    <w:tmpl w:val="0184A024"/>
    <w:lvl w:ilvl="0">
      <w:start w:val="1"/>
      <w:numFmt w:val="bullet"/>
      <w:pStyle w:val="bullet"/>
      <w:lvlText w:val=""/>
      <w:lvlJc w:val="left"/>
      <w:pPr>
        <w:tabs>
          <w:tab w:val="num" w:pos="360"/>
        </w:tabs>
        <w:ind w:left="216" w:hanging="216"/>
      </w:pPr>
      <w:rPr>
        <w:rFonts w:ascii="Wingdings" w:hAnsi="Wingdings" w:hint="default"/>
        <w:sz w:val="20"/>
      </w:rPr>
    </w:lvl>
  </w:abstractNum>
  <w:abstractNum w:abstractNumId="43" w15:restartNumberingAfterBreak="0">
    <w:nsid w:val="63993F22"/>
    <w:multiLevelType w:val="hybridMultilevel"/>
    <w:tmpl w:val="78F6DB02"/>
    <w:styleLink w:val="ImportedStyle2"/>
    <w:lvl w:ilvl="0" w:tplc="91A28E2A">
      <w:start w:val="1"/>
      <w:numFmt w:val="bullet"/>
      <w:lvlText w:val="•"/>
      <w:lvlJc w:val="left"/>
      <w:pPr>
        <w:ind w:left="18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B3A7ADE">
      <w:start w:val="1"/>
      <w:numFmt w:val="bullet"/>
      <w:lvlText w:val="o"/>
      <w:lvlJc w:val="left"/>
      <w:pPr>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BF69D00">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020DB7A">
      <w:start w:val="1"/>
      <w:numFmt w:val="bullet"/>
      <w:lvlText w:val="•"/>
      <w:lvlJc w:val="left"/>
      <w:pPr>
        <w:ind w:left="39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E120182">
      <w:start w:val="1"/>
      <w:numFmt w:val="bullet"/>
      <w:lvlText w:val="o"/>
      <w:lvlJc w:val="left"/>
      <w:pPr>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E32A602">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86CDC72">
      <w:start w:val="1"/>
      <w:numFmt w:val="bullet"/>
      <w:lvlText w:val="•"/>
      <w:lvlJc w:val="left"/>
      <w:pPr>
        <w:ind w:left="61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306E220">
      <w:start w:val="1"/>
      <w:numFmt w:val="bullet"/>
      <w:lvlText w:val="o"/>
      <w:lvlJc w:val="left"/>
      <w:pPr>
        <w:ind w:left="68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D663B44">
      <w:start w:val="1"/>
      <w:numFmt w:val="bullet"/>
      <w:lvlText w:val="▪"/>
      <w:lvlJc w:val="left"/>
      <w:pPr>
        <w:ind w:left="75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4" w15:restartNumberingAfterBreak="0">
    <w:nsid w:val="64DE738D"/>
    <w:multiLevelType w:val="hybridMultilevel"/>
    <w:tmpl w:val="503C5DA8"/>
    <w:styleLink w:val="ImportWordListStyleDefinition950546927"/>
    <w:lvl w:ilvl="0" w:tplc="57F26350">
      <w:start w:val="1"/>
      <w:numFmt w:val="bullet"/>
      <w:lvlText w:val="•"/>
      <w:lvlJc w:val="left"/>
      <w:pPr>
        <w:ind w:left="7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1" w:tplc="7E26D7FA">
      <w:start w:val="1"/>
      <w:numFmt w:val="bullet"/>
      <w:lvlText w:val="o"/>
      <w:lvlJc w:val="left"/>
      <w:pPr>
        <w:tabs>
          <w:tab w:val="left" w:pos="720"/>
        </w:tabs>
        <w:ind w:left="14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2" w:tplc="4208A69A">
      <w:start w:val="1"/>
      <w:numFmt w:val="bullet"/>
      <w:lvlText w:val="•"/>
      <w:lvlJc w:val="left"/>
      <w:pPr>
        <w:tabs>
          <w:tab w:val="left" w:pos="720"/>
        </w:tabs>
        <w:ind w:left="21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3" w:tplc="DDEEAE38">
      <w:start w:val="1"/>
      <w:numFmt w:val="bullet"/>
      <w:lvlText w:val="•"/>
      <w:lvlJc w:val="left"/>
      <w:pPr>
        <w:tabs>
          <w:tab w:val="left" w:pos="720"/>
        </w:tabs>
        <w:ind w:left="28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4" w:tplc="2E76DBFE">
      <w:start w:val="1"/>
      <w:numFmt w:val="bullet"/>
      <w:lvlText w:val="o"/>
      <w:lvlJc w:val="left"/>
      <w:pPr>
        <w:tabs>
          <w:tab w:val="left" w:pos="720"/>
        </w:tabs>
        <w:ind w:left="360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5" w:tplc="5D58797E">
      <w:start w:val="1"/>
      <w:numFmt w:val="bullet"/>
      <w:lvlText w:val="•"/>
      <w:lvlJc w:val="left"/>
      <w:pPr>
        <w:tabs>
          <w:tab w:val="left" w:pos="720"/>
        </w:tabs>
        <w:ind w:left="43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6" w:tplc="43D6EF02">
      <w:start w:val="1"/>
      <w:numFmt w:val="bullet"/>
      <w:lvlText w:val="•"/>
      <w:lvlJc w:val="left"/>
      <w:pPr>
        <w:tabs>
          <w:tab w:val="left" w:pos="720"/>
        </w:tabs>
        <w:ind w:left="50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7" w:tplc="CD4C97FC">
      <w:start w:val="1"/>
      <w:numFmt w:val="bullet"/>
      <w:lvlText w:val="o"/>
      <w:lvlJc w:val="left"/>
      <w:pPr>
        <w:tabs>
          <w:tab w:val="left" w:pos="720"/>
        </w:tabs>
        <w:ind w:left="57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8" w:tplc="4D0A06FE">
      <w:start w:val="1"/>
      <w:numFmt w:val="bullet"/>
      <w:lvlText w:val="•"/>
      <w:lvlJc w:val="left"/>
      <w:pPr>
        <w:tabs>
          <w:tab w:val="left" w:pos="720"/>
        </w:tabs>
        <w:ind w:left="64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abstractNum>
  <w:abstractNum w:abstractNumId="45" w15:restartNumberingAfterBreak="0">
    <w:nsid w:val="663E2EB0"/>
    <w:multiLevelType w:val="hybridMultilevel"/>
    <w:tmpl w:val="A8CAD2B4"/>
    <w:lvl w:ilvl="0" w:tplc="FFFFFFFF">
      <w:start w:val="1"/>
      <w:numFmt w:val="bullet"/>
      <w:lvlText w:val="●"/>
      <w:lvlJc w:val="left"/>
      <w:pPr>
        <w:ind w:left="720" w:hanging="360"/>
      </w:pPr>
      <w:rPr>
        <w:rFonts w:ascii="Arial" w:hAnsi="Arial" w:hint="default"/>
        <w:b/>
        <w:i w:val="0"/>
        <w:color w:val="808080"/>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81531A5"/>
    <w:multiLevelType w:val="multilevel"/>
    <w:tmpl w:val="8F1217EE"/>
    <w:styleLink w:val="List8"/>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47" w15:restartNumberingAfterBreak="0">
    <w:nsid w:val="6BDB6F9D"/>
    <w:multiLevelType w:val="multilevel"/>
    <w:tmpl w:val="375C1784"/>
    <w:styleLink w:val="List15"/>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48" w15:restartNumberingAfterBreak="0">
    <w:nsid w:val="6C0E25C8"/>
    <w:multiLevelType w:val="hybridMultilevel"/>
    <w:tmpl w:val="66065EEA"/>
    <w:styleLink w:val="ImportWordListStyleDefinition706685480"/>
    <w:lvl w:ilvl="0" w:tplc="CB7E16DE">
      <w:start w:val="1"/>
      <w:numFmt w:val="bullet"/>
      <w:lvlText w:val="•"/>
      <w:lvlJc w:val="left"/>
      <w:pPr>
        <w:ind w:left="7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1" w:tplc="BF9EBACC">
      <w:start w:val="1"/>
      <w:numFmt w:val="bullet"/>
      <w:lvlText w:val="o"/>
      <w:lvlJc w:val="left"/>
      <w:pPr>
        <w:tabs>
          <w:tab w:val="left" w:pos="720"/>
        </w:tabs>
        <w:ind w:left="14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2" w:tplc="93385128">
      <w:start w:val="1"/>
      <w:numFmt w:val="bullet"/>
      <w:lvlText w:val="•"/>
      <w:lvlJc w:val="left"/>
      <w:pPr>
        <w:tabs>
          <w:tab w:val="left" w:pos="720"/>
        </w:tabs>
        <w:ind w:left="21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3" w:tplc="00228A6C">
      <w:start w:val="1"/>
      <w:numFmt w:val="bullet"/>
      <w:lvlText w:val="•"/>
      <w:lvlJc w:val="left"/>
      <w:pPr>
        <w:tabs>
          <w:tab w:val="left" w:pos="720"/>
        </w:tabs>
        <w:ind w:left="28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4" w:tplc="F0C4553A">
      <w:start w:val="1"/>
      <w:numFmt w:val="bullet"/>
      <w:lvlText w:val="o"/>
      <w:lvlJc w:val="left"/>
      <w:pPr>
        <w:tabs>
          <w:tab w:val="left" w:pos="720"/>
        </w:tabs>
        <w:ind w:left="360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5" w:tplc="F7DC6604">
      <w:start w:val="1"/>
      <w:numFmt w:val="bullet"/>
      <w:lvlText w:val="•"/>
      <w:lvlJc w:val="left"/>
      <w:pPr>
        <w:tabs>
          <w:tab w:val="left" w:pos="720"/>
        </w:tabs>
        <w:ind w:left="43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6" w:tplc="1CE6E26E">
      <w:start w:val="1"/>
      <w:numFmt w:val="bullet"/>
      <w:lvlText w:val="•"/>
      <w:lvlJc w:val="left"/>
      <w:pPr>
        <w:tabs>
          <w:tab w:val="left" w:pos="720"/>
        </w:tabs>
        <w:ind w:left="50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7" w:tplc="1C449D9C">
      <w:start w:val="1"/>
      <w:numFmt w:val="bullet"/>
      <w:lvlText w:val="o"/>
      <w:lvlJc w:val="left"/>
      <w:pPr>
        <w:tabs>
          <w:tab w:val="left" w:pos="720"/>
        </w:tabs>
        <w:ind w:left="57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8" w:tplc="F07C4788">
      <w:start w:val="1"/>
      <w:numFmt w:val="bullet"/>
      <w:lvlText w:val="•"/>
      <w:lvlJc w:val="left"/>
      <w:pPr>
        <w:tabs>
          <w:tab w:val="left" w:pos="720"/>
        </w:tabs>
        <w:ind w:left="64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abstractNum>
  <w:abstractNum w:abstractNumId="49" w15:restartNumberingAfterBreak="0">
    <w:nsid w:val="6FBB1F46"/>
    <w:multiLevelType w:val="hybridMultilevel"/>
    <w:tmpl w:val="D684293C"/>
    <w:styleLink w:val="ImportWordListStyleDefinition1464805670"/>
    <w:lvl w:ilvl="0" w:tplc="34A613B2">
      <w:start w:val="1"/>
      <w:numFmt w:val="bullet"/>
      <w:lvlText w:val="•"/>
      <w:lvlJc w:val="left"/>
      <w:pPr>
        <w:ind w:left="7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1" w:tplc="E16EEE4C">
      <w:start w:val="1"/>
      <w:numFmt w:val="bullet"/>
      <w:lvlText w:val="o"/>
      <w:lvlJc w:val="left"/>
      <w:pPr>
        <w:tabs>
          <w:tab w:val="left" w:pos="720"/>
        </w:tabs>
        <w:ind w:left="14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2" w:tplc="7FC64AA0">
      <w:start w:val="1"/>
      <w:numFmt w:val="bullet"/>
      <w:lvlText w:val="•"/>
      <w:lvlJc w:val="left"/>
      <w:pPr>
        <w:tabs>
          <w:tab w:val="left" w:pos="720"/>
        </w:tabs>
        <w:ind w:left="21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3" w:tplc="550645B2">
      <w:start w:val="1"/>
      <w:numFmt w:val="bullet"/>
      <w:lvlText w:val="•"/>
      <w:lvlJc w:val="left"/>
      <w:pPr>
        <w:tabs>
          <w:tab w:val="left" w:pos="720"/>
        </w:tabs>
        <w:ind w:left="28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4" w:tplc="0E88D4A4">
      <w:start w:val="1"/>
      <w:numFmt w:val="bullet"/>
      <w:lvlText w:val="o"/>
      <w:lvlJc w:val="left"/>
      <w:pPr>
        <w:tabs>
          <w:tab w:val="left" w:pos="720"/>
        </w:tabs>
        <w:ind w:left="360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5" w:tplc="0EB45032">
      <w:start w:val="1"/>
      <w:numFmt w:val="bullet"/>
      <w:lvlText w:val="•"/>
      <w:lvlJc w:val="left"/>
      <w:pPr>
        <w:tabs>
          <w:tab w:val="left" w:pos="720"/>
        </w:tabs>
        <w:ind w:left="43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6" w:tplc="13E6B7C6">
      <w:start w:val="1"/>
      <w:numFmt w:val="bullet"/>
      <w:lvlText w:val="•"/>
      <w:lvlJc w:val="left"/>
      <w:pPr>
        <w:tabs>
          <w:tab w:val="left" w:pos="720"/>
        </w:tabs>
        <w:ind w:left="50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7" w:tplc="D9E258D8">
      <w:start w:val="1"/>
      <w:numFmt w:val="bullet"/>
      <w:lvlText w:val="o"/>
      <w:lvlJc w:val="left"/>
      <w:pPr>
        <w:tabs>
          <w:tab w:val="left" w:pos="720"/>
        </w:tabs>
        <w:ind w:left="57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8" w:tplc="BA3C0816">
      <w:start w:val="1"/>
      <w:numFmt w:val="bullet"/>
      <w:lvlText w:val="•"/>
      <w:lvlJc w:val="left"/>
      <w:pPr>
        <w:tabs>
          <w:tab w:val="left" w:pos="720"/>
        </w:tabs>
        <w:ind w:left="64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abstractNum>
  <w:abstractNum w:abstractNumId="50" w15:restartNumberingAfterBreak="0">
    <w:nsid w:val="73B0772A"/>
    <w:multiLevelType w:val="multilevel"/>
    <w:tmpl w:val="9A38C950"/>
    <w:styleLink w:val="List18"/>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51" w15:restartNumberingAfterBreak="0">
    <w:nsid w:val="75B5648F"/>
    <w:multiLevelType w:val="hybridMultilevel"/>
    <w:tmpl w:val="F8E04076"/>
    <w:styleLink w:val="ImportWordListStyleDefinition584804698"/>
    <w:lvl w:ilvl="0" w:tplc="7AF22FA0">
      <w:start w:val="1"/>
      <w:numFmt w:val="bullet"/>
      <w:lvlText w:val="•"/>
      <w:lvlJc w:val="left"/>
      <w:pPr>
        <w:ind w:left="7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1" w:tplc="801A091A">
      <w:start w:val="1"/>
      <w:numFmt w:val="bullet"/>
      <w:lvlText w:val="o"/>
      <w:lvlJc w:val="left"/>
      <w:pPr>
        <w:tabs>
          <w:tab w:val="left" w:pos="720"/>
        </w:tabs>
        <w:ind w:left="14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2" w:tplc="A8E0075C">
      <w:start w:val="1"/>
      <w:numFmt w:val="bullet"/>
      <w:lvlText w:val="•"/>
      <w:lvlJc w:val="left"/>
      <w:pPr>
        <w:tabs>
          <w:tab w:val="left" w:pos="720"/>
        </w:tabs>
        <w:ind w:left="21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3" w:tplc="B7DC2966">
      <w:start w:val="1"/>
      <w:numFmt w:val="bullet"/>
      <w:lvlText w:val="•"/>
      <w:lvlJc w:val="left"/>
      <w:pPr>
        <w:tabs>
          <w:tab w:val="left" w:pos="720"/>
        </w:tabs>
        <w:ind w:left="28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4" w:tplc="B2B8CC5A">
      <w:start w:val="1"/>
      <w:numFmt w:val="bullet"/>
      <w:lvlText w:val="o"/>
      <w:lvlJc w:val="left"/>
      <w:pPr>
        <w:tabs>
          <w:tab w:val="left" w:pos="720"/>
        </w:tabs>
        <w:ind w:left="360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5" w:tplc="1AF44AB6">
      <w:start w:val="1"/>
      <w:numFmt w:val="bullet"/>
      <w:lvlText w:val="•"/>
      <w:lvlJc w:val="left"/>
      <w:pPr>
        <w:tabs>
          <w:tab w:val="left" w:pos="720"/>
        </w:tabs>
        <w:ind w:left="43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6" w:tplc="A79238EE">
      <w:start w:val="1"/>
      <w:numFmt w:val="bullet"/>
      <w:lvlText w:val="•"/>
      <w:lvlJc w:val="left"/>
      <w:pPr>
        <w:tabs>
          <w:tab w:val="left" w:pos="720"/>
        </w:tabs>
        <w:ind w:left="50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7" w:tplc="8AB00EDA">
      <w:start w:val="1"/>
      <w:numFmt w:val="bullet"/>
      <w:lvlText w:val="o"/>
      <w:lvlJc w:val="left"/>
      <w:pPr>
        <w:tabs>
          <w:tab w:val="left" w:pos="720"/>
        </w:tabs>
        <w:ind w:left="57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lvl w:ilvl="8" w:tplc="0A42F98C">
      <w:start w:val="1"/>
      <w:numFmt w:val="bullet"/>
      <w:lvlText w:val="•"/>
      <w:lvlJc w:val="left"/>
      <w:pPr>
        <w:tabs>
          <w:tab w:val="left" w:pos="720"/>
        </w:tabs>
        <w:ind w:left="64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rPr>
    </w:lvl>
  </w:abstractNum>
  <w:abstractNum w:abstractNumId="52" w15:restartNumberingAfterBreak="0">
    <w:nsid w:val="782338A1"/>
    <w:multiLevelType w:val="hybridMultilevel"/>
    <w:tmpl w:val="4DE6C03C"/>
    <w:styleLink w:val="ImportedStyle1"/>
    <w:lvl w:ilvl="0" w:tplc="6C16EE12">
      <w:start w:val="1"/>
      <w:numFmt w:val="bullet"/>
      <w:lvlText w:val="•"/>
      <w:lvlJc w:val="left"/>
      <w:pPr>
        <w:tabs>
          <w:tab w:val="right" w:pos="10060"/>
        </w:tabs>
        <w:ind w:left="18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73463FC">
      <w:start w:val="1"/>
      <w:numFmt w:val="bullet"/>
      <w:lvlText w:val="o"/>
      <w:lvlJc w:val="left"/>
      <w:pPr>
        <w:tabs>
          <w:tab w:val="left" w:pos="1800"/>
          <w:tab w:val="right" w:pos="10060"/>
        </w:tabs>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84AEE38">
      <w:start w:val="1"/>
      <w:numFmt w:val="bullet"/>
      <w:lvlText w:val="▪"/>
      <w:lvlJc w:val="left"/>
      <w:pPr>
        <w:tabs>
          <w:tab w:val="left" w:pos="1800"/>
          <w:tab w:val="right" w:pos="10060"/>
        </w:tabs>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3EE4168">
      <w:start w:val="1"/>
      <w:numFmt w:val="bullet"/>
      <w:lvlText w:val="•"/>
      <w:lvlJc w:val="left"/>
      <w:pPr>
        <w:tabs>
          <w:tab w:val="left" w:pos="1800"/>
          <w:tab w:val="right" w:pos="10060"/>
        </w:tabs>
        <w:ind w:left="39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EF24768">
      <w:start w:val="1"/>
      <w:numFmt w:val="bullet"/>
      <w:lvlText w:val="o"/>
      <w:lvlJc w:val="left"/>
      <w:pPr>
        <w:tabs>
          <w:tab w:val="left" w:pos="1800"/>
          <w:tab w:val="right" w:pos="10060"/>
        </w:tabs>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C021A6A">
      <w:start w:val="1"/>
      <w:numFmt w:val="bullet"/>
      <w:lvlText w:val="▪"/>
      <w:lvlJc w:val="left"/>
      <w:pPr>
        <w:tabs>
          <w:tab w:val="left" w:pos="1800"/>
          <w:tab w:val="right" w:pos="10060"/>
        </w:tabs>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926CAD4">
      <w:start w:val="1"/>
      <w:numFmt w:val="bullet"/>
      <w:lvlText w:val="•"/>
      <w:lvlJc w:val="left"/>
      <w:pPr>
        <w:tabs>
          <w:tab w:val="left" w:pos="1800"/>
          <w:tab w:val="right" w:pos="10060"/>
        </w:tabs>
        <w:ind w:left="61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C462008">
      <w:start w:val="1"/>
      <w:numFmt w:val="bullet"/>
      <w:lvlText w:val="o"/>
      <w:lvlJc w:val="left"/>
      <w:pPr>
        <w:tabs>
          <w:tab w:val="left" w:pos="1800"/>
          <w:tab w:val="right" w:pos="10060"/>
        </w:tabs>
        <w:ind w:left="68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95C7206">
      <w:start w:val="1"/>
      <w:numFmt w:val="bullet"/>
      <w:lvlText w:val="▪"/>
      <w:lvlJc w:val="left"/>
      <w:pPr>
        <w:tabs>
          <w:tab w:val="left" w:pos="1800"/>
          <w:tab w:val="right" w:pos="10060"/>
        </w:tabs>
        <w:ind w:left="75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3" w15:restartNumberingAfterBreak="0">
    <w:nsid w:val="7F357166"/>
    <w:multiLevelType w:val="multilevel"/>
    <w:tmpl w:val="32707304"/>
    <w:styleLink w:val="List12"/>
    <w:lvl w:ilvl="0">
      <w:numFmt w:val="bullet"/>
      <w:lvlText w:val="•"/>
      <w:lvlJc w:val="left"/>
      <w:pPr>
        <w:tabs>
          <w:tab w:val="num" w:pos="720"/>
        </w:tabs>
        <w:ind w:left="720" w:hanging="360"/>
      </w:pPr>
      <w:rPr>
        <w:position w:val="0"/>
        <w:sz w:val="22"/>
        <w:szCs w:val="22"/>
        <w:rtl w:val="0"/>
        <w:lang w:val="en-US"/>
      </w:rPr>
    </w:lvl>
    <w:lvl w:ilvl="1">
      <w:start w:val="1"/>
      <w:numFmt w:val="bullet"/>
      <w:lvlText w:val="o"/>
      <w:lvlJc w:val="left"/>
      <w:pPr>
        <w:tabs>
          <w:tab w:val="num" w:pos="104"/>
        </w:tabs>
      </w:pPr>
      <w:rPr>
        <w:position w:val="0"/>
        <w:sz w:val="22"/>
        <w:szCs w:val="22"/>
        <w:rtl w:val="0"/>
        <w:lang w:val="en-US"/>
      </w:rPr>
    </w:lvl>
    <w:lvl w:ilvl="2">
      <w:start w:val="1"/>
      <w:numFmt w:val="bullet"/>
      <w:lvlText w:val="▪"/>
      <w:lvlJc w:val="left"/>
      <w:pPr>
        <w:tabs>
          <w:tab w:val="num" w:pos="104"/>
        </w:tabs>
      </w:pPr>
      <w:rPr>
        <w:position w:val="0"/>
        <w:sz w:val="22"/>
        <w:szCs w:val="22"/>
        <w:rtl w:val="0"/>
        <w:lang w:val="en-US"/>
      </w:rPr>
    </w:lvl>
    <w:lvl w:ilvl="3">
      <w:start w:val="1"/>
      <w:numFmt w:val="bullet"/>
      <w:lvlText w:val="•"/>
      <w:lvlJc w:val="left"/>
      <w:pPr>
        <w:tabs>
          <w:tab w:val="num" w:pos="104"/>
        </w:tabs>
      </w:pPr>
      <w:rPr>
        <w:position w:val="0"/>
        <w:sz w:val="22"/>
        <w:szCs w:val="22"/>
        <w:rtl w:val="0"/>
        <w:lang w:val="en-US"/>
      </w:rPr>
    </w:lvl>
    <w:lvl w:ilvl="4">
      <w:start w:val="1"/>
      <w:numFmt w:val="bullet"/>
      <w:lvlText w:val="o"/>
      <w:lvlJc w:val="left"/>
      <w:pPr>
        <w:tabs>
          <w:tab w:val="num" w:pos="104"/>
        </w:tabs>
      </w:pPr>
      <w:rPr>
        <w:position w:val="0"/>
        <w:sz w:val="22"/>
        <w:szCs w:val="22"/>
        <w:rtl w:val="0"/>
        <w:lang w:val="en-US"/>
      </w:rPr>
    </w:lvl>
    <w:lvl w:ilvl="5">
      <w:start w:val="1"/>
      <w:numFmt w:val="bullet"/>
      <w:lvlText w:val="▪"/>
      <w:lvlJc w:val="left"/>
      <w:pPr>
        <w:tabs>
          <w:tab w:val="num" w:pos="104"/>
        </w:tabs>
      </w:pPr>
      <w:rPr>
        <w:position w:val="0"/>
        <w:sz w:val="22"/>
        <w:szCs w:val="22"/>
        <w:rtl w:val="0"/>
        <w:lang w:val="en-US"/>
      </w:rPr>
    </w:lvl>
    <w:lvl w:ilvl="6">
      <w:start w:val="1"/>
      <w:numFmt w:val="bullet"/>
      <w:lvlText w:val="•"/>
      <w:lvlJc w:val="left"/>
      <w:pPr>
        <w:tabs>
          <w:tab w:val="num" w:pos="104"/>
        </w:tabs>
      </w:pPr>
      <w:rPr>
        <w:position w:val="0"/>
        <w:sz w:val="22"/>
        <w:szCs w:val="22"/>
        <w:rtl w:val="0"/>
        <w:lang w:val="en-US"/>
      </w:rPr>
    </w:lvl>
    <w:lvl w:ilvl="7">
      <w:start w:val="1"/>
      <w:numFmt w:val="bullet"/>
      <w:lvlText w:val="o"/>
      <w:lvlJc w:val="left"/>
      <w:pPr>
        <w:tabs>
          <w:tab w:val="num" w:pos="104"/>
        </w:tabs>
      </w:pPr>
      <w:rPr>
        <w:position w:val="0"/>
        <w:sz w:val="22"/>
        <w:szCs w:val="22"/>
        <w:rtl w:val="0"/>
        <w:lang w:val="en-US"/>
      </w:rPr>
    </w:lvl>
    <w:lvl w:ilvl="8">
      <w:start w:val="1"/>
      <w:numFmt w:val="bullet"/>
      <w:lvlText w:val="▪"/>
      <w:lvlJc w:val="left"/>
      <w:pPr>
        <w:tabs>
          <w:tab w:val="num" w:pos="104"/>
        </w:tabs>
      </w:pPr>
      <w:rPr>
        <w:position w:val="0"/>
        <w:sz w:val="22"/>
        <w:szCs w:val="22"/>
        <w:rtl w:val="0"/>
        <w:lang w:val="en-US"/>
      </w:rPr>
    </w:lvl>
  </w:abstractNum>
  <w:abstractNum w:abstractNumId="54" w15:restartNumberingAfterBreak="0">
    <w:nsid w:val="7F792598"/>
    <w:multiLevelType w:val="hybridMultilevel"/>
    <w:tmpl w:val="A41E7B44"/>
    <w:lvl w:ilvl="0" w:tplc="6BE0F304">
      <w:start w:val="1"/>
      <w:numFmt w:val="bullet"/>
      <w:pStyle w:val="Listbulletindented"/>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58555624">
    <w:abstractNumId w:val="31"/>
  </w:num>
  <w:num w:numId="2" w16cid:durableId="1462531964">
    <w:abstractNumId w:val="33"/>
  </w:num>
  <w:num w:numId="3" w16cid:durableId="202596153">
    <w:abstractNumId w:val="37"/>
  </w:num>
  <w:num w:numId="4" w16cid:durableId="1062825875">
    <w:abstractNumId w:val="39"/>
  </w:num>
  <w:num w:numId="5" w16cid:durableId="1362896300">
    <w:abstractNumId w:val="44"/>
  </w:num>
  <w:num w:numId="6" w16cid:durableId="1887527847">
    <w:abstractNumId w:val="48"/>
  </w:num>
  <w:num w:numId="7" w16cid:durableId="1289437712">
    <w:abstractNumId w:val="49"/>
  </w:num>
  <w:num w:numId="8" w16cid:durableId="1990404584">
    <w:abstractNumId w:val="51"/>
  </w:num>
  <w:num w:numId="9" w16cid:durableId="1958217766">
    <w:abstractNumId w:val="9"/>
  </w:num>
  <w:num w:numId="10" w16cid:durableId="1227257762">
    <w:abstractNumId w:val="42"/>
  </w:num>
  <w:num w:numId="11" w16cid:durableId="1613242733">
    <w:abstractNumId w:val="12"/>
  </w:num>
  <w:num w:numId="12" w16cid:durableId="470711060">
    <w:abstractNumId w:val="19"/>
  </w:num>
  <w:num w:numId="13" w16cid:durableId="1871453787">
    <w:abstractNumId w:val="16"/>
  </w:num>
  <w:num w:numId="14" w16cid:durableId="294987949">
    <w:abstractNumId w:val="29"/>
  </w:num>
  <w:num w:numId="15" w16cid:durableId="1135875235">
    <w:abstractNumId w:val="28"/>
  </w:num>
  <w:num w:numId="16" w16cid:durableId="944195236">
    <w:abstractNumId w:val="26"/>
  </w:num>
  <w:num w:numId="17" w16cid:durableId="181945169">
    <w:abstractNumId w:val="46"/>
  </w:num>
  <w:num w:numId="18" w16cid:durableId="2106882105">
    <w:abstractNumId w:val="8"/>
  </w:num>
  <w:num w:numId="19" w16cid:durableId="578756359">
    <w:abstractNumId w:val="13"/>
  </w:num>
  <w:num w:numId="20" w16cid:durableId="516432665">
    <w:abstractNumId w:val="40"/>
  </w:num>
  <w:num w:numId="21" w16cid:durableId="2086536605">
    <w:abstractNumId w:val="53"/>
  </w:num>
  <w:num w:numId="22" w16cid:durableId="1678464740">
    <w:abstractNumId w:val="32"/>
  </w:num>
  <w:num w:numId="23" w16cid:durableId="1220245711">
    <w:abstractNumId w:val="36"/>
  </w:num>
  <w:num w:numId="24" w16cid:durableId="518397045">
    <w:abstractNumId w:val="47"/>
  </w:num>
  <w:num w:numId="25" w16cid:durableId="1589921949">
    <w:abstractNumId w:val="38"/>
  </w:num>
  <w:num w:numId="26" w16cid:durableId="1916088147">
    <w:abstractNumId w:val="30"/>
  </w:num>
  <w:num w:numId="27" w16cid:durableId="496115929">
    <w:abstractNumId w:val="50"/>
  </w:num>
  <w:num w:numId="28" w16cid:durableId="1392655032">
    <w:abstractNumId w:val="24"/>
  </w:num>
  <w:num w:numId="29" w16cid:durableId="623465686">
    <w:abstractNumId w:val="43"/>
  </w:num>
  <w:num w:numId="30" w16cid:durableId="635061586">
    <w:abstractNumId w:val="25"/>
  </w:num>
  <w:num w:numId="31" w16cid:durableId="1910730062">
    <w:abstractNumId w:val="10"/>
  </w:num>
  <w:num w:numId="32" w16cid:durableId="399718513">
    <w:abstractNumId w:val="34"/>
  </w:num>
  <w:num w:numId="33" w16cid:durableId="600332673">
    <w:abstractNumId w:val="52"/>
  </w:num>
  <w:num w:numId="34" w16cid:durableId="1299602427">
    <w:abstractNumId w:val="15"/>
  </w:num>
  <w:num w:numId="35" w16cid:durableId="1971671657">
    <w:abstractNumId w:val="23"/>
  </w:num>
  <w:num w:numId="36" w16cid:durableId="449057207">
    <w:abstractNumId w:val="54"/>
  </w:num>
  <w:num w:numId="37" w16cid:durableId="924266654">
    <w:abstractNumId w:val="22"/>
  </w:num>
  <w:num w:numId="38" w16cid:durableId="670378308">
    <w:abstractNumId w:val="27"/>
  </w:num>
  <w:num w:numId="39" w16cid:durableId="1544631144">
    <w:abstractNumId w:val="45"/>
  </w:num>
  <w:num w:numId="40" w16cid:durableId="564292223">
    <w:abstractNumId w:val="17"/>
  </w:num>
  <w:num w:numId="41" w16cid:durableId="418872569">
    <w:abstractNumId w:val="41"/>
  </w:num>
  <w:num w:numId="42" w16cid:durableId="530649094">
    <w:abstractNumId w:val="14"/>
  </w:num>
  <w:num w:numId="43" w16cid:durableId="294675957">
    <w:abstractNumId w:val="11"/>
  </w:num>
  <w:num w:numId="44" w16cid:durableId="474026873">
    <w:abstractNumId w:val="20"/>
  </w:num>
  <w:num w:numId="45" w16cid:durableId="2086755928">
    <w:abstractNumId w:val="21"/>
  </w:num>
  <w:num w:numId="46" w16cid:durableId="156698488">
    <w:abstractNumId w:val="18"/>
  </w:num>
  <w:num w:numId="47" w16cid:durableId="1456484685">
    <w:abstractNumId w:val="3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2B3"/>
    <w:rsid w:val="000006E5"/>
    <w:rsid w:val="00000731"/>
    <w:rsid w:val="0000106D"/>
    <w:rsid w:val="00001077"/>
    <w:rsid w:val="000012A7"/>
    <w:rsid w:val="000013C2"/>
    <w:rsid w:val="0000184D"/>
    <w:rsid w:val="000018B2"/>
    <w:rsid w:val="00002EE4"/>
    <w:rsid w:val="00002F77"/>
    <w:rsid w:val="0000309D"/>
    <w:rsid w:val="00003AB9"/>
    <w:rsid w:val="00003BBE"/>
    <w:rsid w:val="00003E56"/>
    <w:rsid w:val="00004091"/>
    <w:rsid w:val="00004B49"/>
    <w:rsid w:val="00004CFD"/>
    <w:rsid w:val="00004F42"/>
    <w:rsid w:val="000055E6"/>
    <w:rsid w:val="00005ACA"/>
    <w:rsid w:val="00005D8D"/>
    <w:rsid w:val="00005F14"/>
    <w:rsid w:val="00006C9E"/>
    <w:rsid w:val="00007FC4"/>
    <w:rsid w:val="000100E4"/>
    <w:rsid w:val="0001026F"/>
    <w:rsid w:val="00010C43"/>
    <w:rsid w:val="000114A3"/>
    <w:rsid w:val="000128C9"/>
    <w:rsid w:val="00012AC0"/>
    <w:rsid w:val="00012E52"/>
    <w:rsid w:val="000136DA"/>
    <w:rsid w:val="00014556"/>
    <w:rsid w:val="000157D9"/>
    <w:rsid w:val="00016FB4"/>
    <w:rsid w:val="00017551"/>
    <w:rsid w:val="000178E0"/>
    <w:rsid w:val="00020A9F"/>
    <w:rsid w:val="00020E2C"/>
    <w:rsid w:val="000214F3"/>
    <w:rsid w:val="00021D8F"/>
    <w:rsid w:val="00021E31"/>
    <w:rsid w:val="0002248A"/>
    <w:rsid w:val="000225C3"/>
    <w:rsid w:val="000232D5"/>
    <w:rsid w:val="000240F8"/>
    <w:rsid w:val="0002424D"/>
    <w:rsid w:val="0002439E"/>
    <w:rsid w:val="00025AF3"/>
    <w:rsid w:val="0002638E"/>
    <w:rsid w:val="00027654"/>
    <w:rsid w:val="000306DD"/>
    <w:rsid w:val="000307F3"/>
    <w:rsid w:val="00030B95"/>
    <w:rsid w:val="00032202"/>
    <w:rsid w:val="00032B9E"/>
    <w:rsid w:val="00032DBF"/>
    <w:rsid w:val="000343E6"/>
    <w:rsid w:val="000347CD"/>
    <w:rsid w:val="00034A20"/>
    <w:rsid w:val="00034AAE"/>
    <w:rsid w:val="000354BD"/>
    <w:rsid w:val="00035589"/>
    <w:rsid w:val="000359A6"/>
    <w:rsid w:val="00035C0F"/>
    <w:rsid w:val="00035DC2"/>
    <w:rsid w:val="00035E7D"/>
    <w:rsid w:val="000369D8"/>
    <w:rsid w:val="00036ED4"/>
    <w:rsid w:val="0003758A"/>
    <w:rsid w:val="000407E3"/>
    <w:rsid w:val="00040F4A"/>
    <w:rsid w:val="00042323"/>
    <w:rsid w:val="000441A3"/>
    <w:rsid w:val="000446B2"/>
    <w:rsid w:val="00045989"/>
    <w:rsid w:val="0004608C"/>
    <w:rsid w:val="00047424"/>
    <w:rsid w:val="0004794C"/>
    <w:rsid w:val="00050615"/>
    <w:rsid w:val="00050EE6"/>
    <w:rsid w:val="00051482"/>
    <w:rsid w:val="000516AE"/>
    <w:rsid w:val="00051C30"/>
    <w:rsid w:val="00051EC1"/>
    <w:rsid w:val="000522D4"/>
    <w:rsid w:val="000526E2"/>
    <w:rsid w:val="00053B98"/>
    <w:rsid w:val="00053DC8"/>
    <w:rsid w:val="0005427D"/>
    <w:rsid w:val="00054728"/>
    <w:rsid w:val="00054E45"/>
    <w:rsid w:val="000551D2"/>
    <w:rsid w:val="00055A33"/>
    <w:rsid w:val="00056C4D"/>
    <w:rsid w:val="00057427"/>
    <w:rsid w:val="00057A1E"/>
    <w:rsid w:val="00057B23"/>
    <w:rsid w:val="00057FF7"/>
    <w:rsid w:val="00060688"/>
    <w:rsid w:val="000610B8"/>
    <w:rsid w:val="000623C6"/>
    <w:rsid w:val="00063D9C"/>
    <w:rsid w:val="00064500"/>
    <w:rsid w:val="00066415"/>
    <w:rsid w:val="00066749"/>
    <w:rsid w:val="00066EB1"/>
    <w:rsid w:val="00066EB8"/>
    <w:rsid w:val="00067C95"/>
    <w:rsid w:val="00070416"/>
    <w:rsid w:val="0007089E"/>
    <w:rsid w:val="00070E14"/>
    <w:rsid w:val="00071968"/>
    <w:rsid w:val="00072056"/>
    <w:rsid w:val="00072E72"/>
    <w:rsid w:val="00072EA2"/>
    <w:rsid w:val="00072ED4"/>
    <w:rsid w:val="000739F9"/>
    <w:rsid w:val="000741FC"/>
    <w:rsid w:val="000748ED"/>
    <w:rsid w:val="00074952"/>
    <w:rsid w:val="000750DA"/>
    <w:rsid w:val="00075C38"/>
    <w:rsid w:val="0007633A"/>
    <w:rsid w:val="0007746B"/>
    <w:rsid w:val="0007757D"/>
    <w:rsid w:val="000817F7"/>
    <w:rsid w:val="0008206D"/>
    <w:rsid w:val="0008277C"/>
    <w:rsid w:val="0008340A"/>
    <w:rsid w:val="00084044"/>
    <w:rsid w:val="00084341"/>
    <w:rsid w:val="000846A0"/>
    <w:rsid w:val="00085FA4"/>
    <w:rsid w:val="00086609"/>
    <w:rsid w:val="000875D1"/>
    <w:rsid w:val="00087981"/>
    <w:rsid w:val="00087C53"/>
    <w:rsid w:val="00090B7C"/>
    <w:rsid w:val="00090CE7"/>
    <w:rsid w:val="00091132"/>
    <w:rsid w:val="000913B8"/>
    <w:rsid w:val="00091655"/>
    <w:rsid w:val="00092F0E"/>
    <w:rsid w:val="000937F7"/>
    <w:rsid w:val="00094768"/>
    <w:rsid w:val="000949A4"/>
    <w:rsid w:val="00094B01"/>
    <w:rsid w:val="00095835"/>
    <w:rsid w:val="000959AD"/>
    <w:rsid w:val="00095A14"/>
    <w:rsid w:val="00096431"/>
    <w:rsid w:val="0009669E"/>
    <w:rsid w:val="00096F21"/>
    <w:rsid w:val="00097498"/>
    <w:rsid w:val="000A00A8"/>
    <w:rsid w:val="000A0186"/>
    <w:rsid w:val="000A1DBA"/>
    <w:rsid w:val="000A25DB"/>
    <w:rsid w:val="000A28A0"/>
    <w:rsid w:val="000A3358"/>
    <w:rsid w:val="000A432A"/>
    <w:rsid w:val="000A55D0"/>
    <w:rsid w:val="000A6276"/>
    <w:rsid w:val="000A632D"/>
    <w:rsid w:val="000A638E"/>
    <w:rsid w:val="000A7224"/>
    <w:rsid w:val="000A7A52"/>
    <w:rsid w:val="000B046D"/>
    <w:rsid w:val="000B0A30"/>
    <w:rsid w:val="000B160B"/>
    <w:rsid w:val="000B2248"/>
    <w:rsid w:val="000B2E67"/>
    <w:rsid w:val="000B3992"/>
    <w:rsid w:val="000B5D79"/>
    <w:rsid w:val="000B7B91"/>
    <w:rsid w:val="000B7FD2"/>
    <w:rsid w:val="000C0AB9"/>
    <w:rsid w:val="000C0DD9"/>
    <w:rsid w:val="000C2474"/>
    <w:rsid w:val="000C2E65"/>
    <w:rsid w:val="000C3198"/>
    <w:rsid w:val="000C34D3"/>
    <w:rsid w:val="000C5000"/>
    <w:rsid w:val="000C548A"/>
    <w:rsid w:val="000C6437"/>
    <w:rsid w:val="000C6AC4"/>
    <w:rsid w:val="000C7FA4"/>
    <w:rsid w:val="000D01FD"/>
    <w:rsid w:val="000D067E"/>
    <w:rsid w:val="000D1BB3"/>
    <w:rsid w:val="000D1CA0"/>
    <w:rsid w:val="000D2245"/>
    <w:rsid w:val="000D3792"/>
    <w:rsid w:val="000D3E87"/>
    <w:rsid w:val="000D5338"/>
    <w:rsid w:val="000D5C51"/>
    <w:rsid w:val="000D5E9C"/>
    <w:rsid w:val="000D686B"/>
    <w:rsid w:val="000D6AC4"/>
    <w:rsid w:val="000D7069"/>
    <w:rsid w:val="000D7844"/>
    <w:rsid w:val="000D7E1F"/>
    <w:rsid w:val="000E03B5"/>
    <w:rsid w:val="000E0A46"/>
    <w:rsid w:val="000E0C5C"/>
    <w:rsid w:val="000E1108"/>
    <w:rsid w:val="000E1A10"/>
    <w:rsid w:val="000E1F8C"/>
    <w:rsid w:val="000E2D78"/>
    <w:rsid w:val="000E2F7B"/>
    <w:rsid w:val="000E3AB3"/>
    <w:rsid w:val="000E433D"/>
    <w:rsid w:val="000E4818"/>
    <w:rsid w:val="000E4BDB"/>
    <w:rsid w:val="000E5C43"/>
    <w:rsid w:val="000E6435"/>
    <w:rsid w:val="000E64E7"/>
    <w:rsid w:val="000E69A9"/>
    <w:rsid w:val="000F1716"/>
    <w:rsid w:val="000F1EA0"/>
    <w:rsid w:val="000F2066"/>
    <w:rsid w:val="000F2675"/>
    <w:rsid w:val="000F333F"/>
    <w:rsid w:val="000F33E5"/>
    <w:rsid w:val="000F3C4E"/>
    <w:rsid w:val="000F3FE4"/>
    <w:rsid w:val="000F46FA"/>
    <w:rsid w:val="000F4921"/>
    <w:rsid w:val="000F4F05"/>
    <w:rsid w:val="000F5871"/>
    <w:rsid w:val="000F5E4F"/>
    <w:rsid w:val="000F610F"/>
    <w:rsid w:val="001002B6"/>
    <w:rsid w:val="00100479"/>
    <w:rsid w:val="001011C7"/>
    <w:rsid w:val="00101301"/>
    <w:rsid w:val="00101831"/>
    <w:rsid w:val="00101B21"/>
    <w:rsid w:val="00103FE7"/>
    <w:rsid w:val="00104808"/>
    <w:rsid w:val="00104A32"/>
    <w:rsid w:val="00105066"/>
    <w:rsid w:val="00105B7B"/>
    <w:rsid w:val="00105E8F"/>
    <w:rsid w:val="00107B6E"/>
    <w:rsid w:val="0011018E"/>
    <w:rsid w:val="001102CD"/>
    <w:rsid w:val="0011140A"/>
    <w:rsid w:val="00111525"/>
    <w:rsid w:val="0011391D"/>
    <w:rsid w:val="0011429A"/>
    <w:rsid w:val="00114A15"/>
    <w:rsid w:val="001151FA"/>
    <w:rsid w:val="00117123"/>
    <w:rsid w:val="001177B2"/>
    <w:rsid w:val="00117DA2"/>
    <w:rsid w:val="0012156A"/>
    <w:rsid w:val="00122038"/>
    <w:rsid w:val="00122AC4"/>
    <w:rsid w:val="0012302B"/>
    <w:rsid w:val="0012304D"/>
    <w:rsid w:val="00123286"/>
    <w:rsid w:val="0012426E"/>
    <w:rsid w:val="00124480"/>
    <w:rsid w:val="00124D2F"/>
    <w:rsid w:val="00124DF0"/>
    <w:rsid w:val="00124EF0"/>
    <w:rsid w:val="001255FF"/>
    <w:rsid w:val="001263CE"/>
    <w:rsid w:val="001269A9"/>
    <w:rsid w:val="0013033A"/>
    <w:rsid w:val="001308B4"/>
    <w:rsid w:val="00131AC3"/>
    <w:rsid w:val="001332E6"/>
    <w:rsid w:val="00133556"/>
    <w:rsid w:val="001348C7"/>
    <w:rsid w:val="00134AE6"/>
    <w:rsid w:val="00134DD4"/>
    <w:rsid w:val="00135402"/>
    <w:rsid w:val="0013675B"/>
    <w:rsid w:val="001367FC"/>
    <w:rsid w:val="001370BF"/>
    <w:rsid w:val="0013720C"/>
    <w:rsid w:val="0013744F"/>
    <w:rsid w:val="0013756B"/>
    <w:rsid w:val="001378D8"/>
    <w:rsid w:val="00140321"/>
    <w:rsid w:val="00140602"/>
    <w:rsid w:val="0014071D"/>
    <w:rsid w:val="001413A7"/>
    <w:rsid w:val="00142200"/>
    <w:rsid w:val="00143789"/>
    <w:rsid w:val="00144854"/>
    <w:rsid w:val="0014581E"/>
    <w:rsid w:val="00145FE5"/>
    <w:rsid w:val="00146B64"/>
    <w:rsid w:val="0014765F"/>
    <w:rsid w:val="0014777D"/>
    <w:rsid w:val="00150FB3"/>
    <w:rsid w:val="00151150"/>
    <w:rsid w:val="00151270"/>
    <w:rsid w:val="00151794"/>
    <w:rsid w:val="00151D47"/>
    <w:rsid w:val="00153109"/>
    <w:rsid w:val="00153589"/>
    <w:rsid w:val="0015365F"/>
    <w:rsid w:val="001538DD"/>
    <w:rsid w:val="001539C3"/>
    <w:rsid w:val="00154251"/>
    <w:rsid w:val="00155399"/>
    <w:rsid w:val="00156AA5"/>
    <w:rsid w:val="00156C70"/>
    <w:rsid w:val="001572BE"/>
    <w:rsid w:val="00157763"/>
    <w:rsid w:val="001606A7"/>
    <w:rsid w:val="00160721"/>
    <w:rsid w:val="00161C07"/>
    <w:rsid w:val="00162240"/>
    <w:rsid w:val="00162E54"/>
    <w:rsid w:val="00163950"/>
    <w:rsid w:val="001645CA"/>
    <w:rsid w:val="001646D6"/>
    <w:rsid w:val="00164F72"/>
    <w:rsid w:val="00165021"/>
    <w:rsid w:val="0016550F"/>
    <w:rsid w:val="00165EE7"/>
    <w:rsid w:val="001671A4"/>
    <w:rsid w:val="00167FA8"/>
    <w:rsid w:val="00170282"/>
    <w:rsid w:val="00170994"/>
    <w:rsid w:val="00171420"/>
    <w:rsid w:val="00171B80"/>
    <w:rsid w:val="00171D3A"/>
    <w:rsid w:val="00172FCE"/>
    <w:rsid w:val="001749F6"/>
    <w:rsid w:val="00174A90"/>
    <w:rsid w:val="00174F05"/>
    <w:rsid w:val="00174FAF"/>
    <w:rsid w:val="00175C53"/>
    <w:rsid w:val="00175DD2"/>
    <w:rsid w:val="00175DFF"/>
    <w:rsid w:val="00176994"/>
    <w:rsid w:val="00177155"/>
    <w:rsid w:val="00177475"/>
    <w:rsid w:val="00177519"/>
    <w:rsid w:val="001778C1"/>
    <w:rsid w:val="00177BE2"/>
    <w:rsid w:val="00180233"/>
    <w:rsid w:val="001808A1"/>
    <w:rsid w:val="001814FC"/>
    <w:rsid w:val="00181533"/>
    <w:rsid w:val="00181614"/>
    <w:rsid w:val="00182452"/>
    <w:rsid w:val="001828C3"/>
    <w:rsid w:val="00182919"/>
    <w:rsid w:val="0018344B"/>
    <w:rsid w:val="001837F0"/>
    <w:rsid w:val="00183A33"/>
    <w:rsid w:val="00185174"/>
    <w:rsid w:val="001852A2"/>
    <w:rsid w:val="00185D0E"/>
    <w:rsid w:val="00187039"/>
    <w:rsid w:val="00187D51"/>
    <w:rsid w:val="00190BD5"/>
    <w:rsid w:val="00191279"/>
    <w:rsid w:val="00191EC0"/>
    <w:rsid w:val="001920CF"/>
    <w:rsid w:val="0019241E"/>
    <w:rsid w:val="001929F7"/>
    <w:rsid w:val="00193F0E"/>
    <w:rsid w:val="0019416E"/>
    <w:rsid w:val="00194E77"/>
    <w:rsid w:val="00195589"/>
    <w:rsid w:val="001964DD"/>
    <w:rsid w:val="00196659"/>
    <w:rsid w:val="0019706B"/>
    <w:rsid w:val="0019753F"/>
    <w:rsid w:val="00197642"/>
    <w:rsid w:val="00197CBA"/>
    <w:rsid w:val="00197DF1"/>
    <w:rsid w:val="001A1332"/>
    <w:rsid w:val="001A1785"/>
    <w:rsid w:val="001A3164"/>
    <w:rsid w:val="001A3626"/>
    <w:rsid w:val="001A3A0D"/>
    <w:rsid w:val="001A3CE3"/>
    <w:rsid w:val="001A45D5"/>
    <w:rsid w:val="001A461C"/>
    <w:rsid w:val="001A5A2F"/>
    <w:rsid w:val="001A5E38"/>
    <w:rsid w:val="001A735D"/>
    <w:rsid w:val="001A777F"/>
    <w:rsid w:val="001A7C62"/>
    <w:rsid w:val="001B0011"/>
    <w:rsid w:val="001B027D"/>
    <w:rsid w:val="001B1576"/>
    <w:rsid w:val="001B1E8B"/>
    <w:rsid w:val="001B25EB"/>
    <w:rsid w:val="001B2A52"/>
    <w:rsid w:val="001B2F68"/>
    <w:rsid w:val="001B31B6"/>
    <w:rsid w:val="001B383B"/>
    <w:rsid w:val="001B44ED"/>
    <w:rsid w:val="001B4969"/>
    <w:rsid w:val="001B4BD9"/>
    <w:rsid w:val="001B5026"/>
    <w:rsid w:val="001B5C5B"/>
    <w:rsid w:val="001B5EC6"/>
    <w:rsid w:val="001B61E9"/>
    <w:rsid w:val="001B6FCF"/>
    <w:rsid w:val="001B72EC"/>
    <w:rsid w:val="001B7E60"/>
    <w:rsid w:val="001C1848"/>
    <w:rsid w:val="001C3476"/>
    <w:rsid w:val="001C3A41"/>
    <w:rsid w:val="001C3B90"/>
    <w:rsid w:val="001C5D09"/>
    <w:rsid w:val="001C6BFE"/>
    <w:rsid w:val="001C706D"/>
    <w:rsid w:val="001C795D"/>
    <w:rsid w:val="001D0B63"/>
    <w:rsid w:val="001D0E68"/>
    <w:rsid w:val="001D14D9"/>
    <w:rsid w:val="001D161B"/>
    <w:rsid w:val="001D3CF7"/>
    <w:rsid w:val="001D4DBC"/>
    <w:rsid w:val="001D5417"/>
    <w:rsid w:val="001D7E83"/>
    <w:rsid w:val="001E0ACB"/>
    <w:rsid w:val="001E0B47"/>
    <w:rsid w:val="001E14D5"/>
    <w:rsid w:val="001E186A"/>
    <w:rsid w:val="001E2FC8"/>
    <w:rsid w:val="001E3488"/>
    <w:rsid w:val="001E3BC5"/>
    <w:rsid w:val="001E44F1"/>
    <w:rsid w:val="001E4522"/>
    <w:rsid w:val="001E4A11"/>
    <w:rsid w:val="001E6247"/>
    <w:rsid w:val="001E6B23"/>
    <w:rsid w:val="001E6D1B"/>
    <w:rsid w:val="001E7027"/>
    <w:rsid w:val="001E778F"/>
    <w:rsid w:val="001F17A0"/>
    <w:rsid w:val="001F2013"/>
    <w:rsid w:val="001F2264"/>
    <w:rsid w:val="001F2AA1"/>
    <w:rsid w:val="001F2F24"/>
    <w:rsid w:val="001F2FCA"/>
    <w:rsid w:val="001F3220"/>
    <w:rsid w:val="001F335C"/>
    <w:rsid w:val="001F3682"/>
    <w:rsid w:val="001F3ACE"/>
    <w:rsid w:val="001F55A2"/>
    <w:rsid w:val="001F596A"/>
    <w:rsid w:val="001F59DD"/>
    <w:rsid w:val="001F63DA"/>
    <w:rsid w:val="001F65A1"/>
    <w:rsid w:val="001F6621"/>
    <w:rsid w:val="001F6686"/>
    <w:rsid w:val="001F67DF"/>
    <w:rsid w:val="001F6804"/>
    <w:rsid w:val="00200109"/>
    <w:rsid w:val="002008B8"/>
    <w:rsid w:val="0020150C"/>
    <w:rsid w:val="00201E3C"/>
    <w:rsid w:val="00203D0A"/>
    <w:rsid w:val="002043F5"/>
    <w:rsid w:val="002056A8"/>
    <w:rsid w:val="00205E5E"/>
    <w:rsid w:val="00205F7E"/>
    <w:rsid w:val="002070A8"/>
    <w:rsid w:val="00207115"/>
    <w:rsid w:val="0020722B"/>
    <w:rsid w:val="0020762D"/>
    <w:rsid w:val="002078C9"/>
    <w:rsid w:val="00207C2B"/>
    <w:rsid w:val="00207C54"/>
    <w:rsid w:val="00207CBF"/>
    <w:rsid w:val="00210065"/>
    <w:rsid w:val="002101CC"/>
    <w:rsid w:val="0021086E"/>
    <w:rsid w:val="00210E63"/>
    <w:rsid w:val="002112C0"/>
    <w:rsid w:val="0021344F"/>
    <w:rsid w:val="002144F3"/>
    <w:rsid w:val="00214999"/>
    <w:rsid w:val="00214E89"/>
    <w:rsid w:val="00214FFC"/>
    <w:rsid w:val="00215008"/>
    <w:rsid w:val="002159BC"/>
    <w:rsid w:val="00216A5A"/>
    <w:rsid w:val="00221D51"/>
    <w:rsid w:val="00222181"/>
    <w:rsid w:val="00223A14"/>
    <w:rsid w:val="00223E36"/>
    <w:rsid w:val="00224218"/>
    <w:rsid w:val="00225D99"/>
    <w:rsid w:val="00226673"/>
    <w:rsid w:val="002267F6"/>
    <w:rsid w:val="00226C6F"/>
    <w:rsid w:val="00226F55"/>
    <w:rsid w:val="00227269"/>
    <w:rsid w:val="00227AC7"/>
    <w:rsid w:val="00230606"/>
    <w:rsid w:val="002312CD"/>
    <w:rsid w:val="002319B9"/>
    <w:rsid w:val="00232354"/>
    <w:rsid w:val="002325ED"/>
    <w:rsid w:val="00232A34"/>
    <w:rsid w:val="002333B0"/>
    <w:rsid w:val="002337BF"/>
    <w:rsid w:val="00233F28"/>
    <w:rsid w:val="00234031"/>
    <w:rsid w:val="00234C62"/>
    <w:rsid w:val="00234E08"/>
    <w:rsid w:val="002354F0"/>
    <w:rsid w:val="00237798"/>
    <w:rsid w:val="0024018F"/>
    <w:rsid w:val="002402AF"/>
    <w:rsid w:val="00240ED8"/>
    <w:rsid w:val="00241794"/>
    <w:rsid w:val="00242551"/>
    <w:rsid w:val="00243016"/>
    <w:rsid w:val="00243521"/>
    <w:rsid w:val="00243965"/>
    <w:rsid w:val="00244184"/>
    <w:rsid w:val="002459DE"/>
    <w:rsid w:val="00245B7B"/>
    <w:rsid w:val="00246ADD"/>
    <w:rsid w:val="0024729D"/>
    <w:rsid w:val="002472B2"/>
    <w:rsid w:val="0025088D"/>
    <w:rsid w:val="002508BB"/>
    <w:rsid w:val="00250BFE"/>
    <w:rsid w:val="00250ECE"/>
    <w:rsid w:val="002511AB"/>
    <w:rsid w:val="00251661"/>
    <w:rsid w:val="00252A7A"/>
    <w:rsid w:val="00253508"/>
    <w:rsid w:val="002537A9"/>
    <w:rsid w:val="00254083"/>
    <w:rsid w:val="0025479C"/>
    <w:rsid w:val="00254F8C"/>
    <w:rsid w:val="002555AC"/>
    <w:rsid w:val="002558E6"/>
    <w:rsid w:val="00256D2E"/>
    <w:rsid w:val="00257B89"/>
    <w:rsid w:val="00257BFF"/>
    <w:rsid w:val="002604AD"/>
    <w:rsid w:val="002605FB"/>
    <w:rsid w:val="00260BED"/>
    <w:rsid w:val="002612FB"/>
    <w:rsid w:val="002616D7"/>
    <w:rsid w:val="00261D42"/>
    <w:rsid w:val="00261EF2"/>
    <w:rsid w:val="0026204B"/>
    <w:rsid w:val="0026209F"/>
    <w:rsid w:val="00262404"/>
    <w:rsid w:val="00262480"/>
    <w:rsid w:val="00262FF6"/>
    <w:rsid w:val="002641CA"/>
    <w:rsid w:val="00264918"/>
    <w:rsid w:val="00264E5B"/>
    <w:rsid w:val="00265386"/>
    <w:rsid w:val="00265E9C"/>
    <w:rsid w:val="00270C06"/>
    <w:rsid w:val="002712C9"/>
    <w:rsid w:val="002726AD"/>
    <w:rsid w:val="002728DC"/>
    <w:rsid w:val="002737B6"/>
    <w:rsid w:val="00274421"/>
    <w:rsid w:val="00274CCC"/>
    <w:rsid w:val="00275DBC"/>
    <w:rsid w:val="00276A19"/>
    <w:rsid w:val="00276C77"/>
    <w:rsid w:val="00276DDB"/>
    <w:rsid w:val="00280704"/>
    <w:rsid w:val="00281078"/>
    <w:rsid w:val="002813F8"/>
    <w:rsid w:val="00281A64"/>
    <w:rsid w:val="00282742"/>
    <w:rsid w:val="002830D7"/>
    <w:rsid w:val="002843B0"/>
    <w:rsid w:val="00284BA2"/>
    <w:rsid w:val="00285EEB"/>
    <w:rsid w:val="00286296"/>
    <w:rsid w:val="0028635B"/>
    <w:rsid w:val="00286610"/>
    <w:rsid w:val="002871E6"/>
    <w:rsid w:val="00287685"/>
    <w:rsid w:val="00287BDD"/>
    <w:rsid w:val="00290909"/>
    <w:rsid w:val="00290DA4"/>
    <w:rsid w:val="00292969"/>
    <w:rsid w:val="00293CC6"/>
    <w:rsid w:val="002944F0"/>
    <w:rsid w:val="00295300"/>
    <w:rsid w:val="0029669E"/>
    <w:rsid w:val="0029781D"/>
    <w:rsid w:val="002A0CBB"/>
    <w:rsid w:val="002A0E0B"/>
    <w:rsid w:val="002A14B0"/>
    <w:rsid w:val="002A1A1F"/>
    <w:rsid w:val="002A295A"/>
    <w:rsid w:val="002A2BA9"/>
    <w:rsid w:val="002A30DB"/>
    <w:rsid w:val="002A3391"/>
    <w:rsid w:val="002A33E9"/>
    <w:rsid w:val="002A3D63"/>
    <w:rsid w:val="002A5613"/>
    <w:rsid w:val="002A5E3D"/>
    <w:rsid w:val="002A688C"/>
    <w:rsid w:val="002A6AE6"/>
    <w:rsid w:val="002A6B15"/>
    <w:rsid w:val="002A7920"/>
    <w:rsid w:val="002B01B4"/>
    <w:rsid w:val="002B0B12"/>
    <w:rsid w:val="002B1E3F"/>
    <w:rsid w:val="002B282C"/>
    <w:rsid w:val="002B2931"/>
    <w:rsid w:val="002B3668"/>
    <w:rsid w:val="002B4244"/>
    <w:rsid w:val="002B4548"/>
    <w:rsid w:val="002B4DDF"/>
    <w:rsid w:val="002B4F4F"/>
    <w:rsid w:val="002B57AE"/>
    <w:rsid w:val="002B597D"/>
    <w:rsid w:val="002B75A9"/>
    <w:rsid w:val="002B7B6D"/>
    <w:rsid w:val="002B7BF8"/>
    <w:rsid w:val="002B7BFF"/>
    <w:rsid w:val="002C050C"/>
    <w:rsid w:val="002C0AA8"/>
    <w:rsid w:val="002C1513"/>
    <w:rsid w:val="002C191D"/>
    <w:rsid w:val="002C1F45"/>
    <w:rsid w:val="002C2C8D"/>
    <w:rsid w:val="002C3337"/>
    <w:rsid w:val="002C36DE"/>
    <w:rsid w:val="002C3D36"/>
    <w:rsid w:val="002C3F54"/>
    <w:rsid w:val="002C41BA"/>
    <w:rsid w:val="002C4BE5"/>
    <w:rsid w:val="002C542E"/>
    <w:rsid w:val="002C6033"/>
    <w:rsid w:val="002C6111"/>
    <w:rsid w:val="002D01E7"/>
    <w:rsid w:val="002D1867"/>
    <w:rsid w:val="002D18D3"/>
    <w:rsid w:val="002D1A6A"/>
    <w:rsid w:val="002D20A7"/>
    <w:rsid w:val="002D22F3"/>
    <w:rsid w:val="002D2630"/>
    <w:rsid w:val="002D27AF"/>
    <w:rsid w:val="002D329A"/>
    <w:rsid w:val="002D3322"/>
    <w:rsid w:val="002D38EC"/>
    <w:rsid w:val="002D4F3A"/>
    <w:rsid w:val="002D5C08"/>
    <w:rsid w:val="002D5C70"/>
    <w:rsid w:val="002D5F4F"/>
    <w:rsid w:val="002D62A1"/>
    <w:rsid w:val="002D634F"/>
    <w:rsid w:val="002D70A9"/>
    <w:rsid w:val="002D7BEE"/>
    <w:rsid w:val="002E00EF"/>
    <w:rsid w:val="002E03B3"/>
    <w:rsid w:val="002E09CF"/>
    <w:rsid w:val="002E0A47"/>
    <w:rsid w:val="002E0CE2"/>
    <w:rsid w:val="002E1563"/>
    <w:rsid w:val="002E2168"/>
    <w:rsid w:val="002E2A7E"/>
    <w:rsid w:val="002E2BAE"/>
    <w:rsid w:val="002E3AF9"/>
    <w:rsid w:val="002E4F51"/>
    <w:rsid w:val="002E5227"/>
    <w:rsid w:val="002E5E17"/>
    <w:rsid w:val="002E6609"/>
    <w:rsid w:val="002E6A20"/>
    <w:rsid w:val="002E7BE8"/>
    <w:rsid w:val="002F0364"/>
    <w:rsid w:val="002F04AD"/>
    <w:rsid w:val="002F1BA4"/>
    <w:rsid w:val="002F1FA6"/>
    <w:rsid w:val="002F273B"/>
    <w:rsid w:val="002F2D93"/>
    <w:rsid w:val="002F3529"/>
    <w:rsid w:val="002F4167"/>
    <w:rsid w:val="002F4949"/>
    <w:rsid w:val="002F4F40"/>
    <w:rsid w:val="002F5953"/>
    <w:rsid w:val="002F656F"/>
    <w:rsid w:val="002F6B56"/>
    <w:rsid w:val="002F6E98"/>
    <w:rsid w:val="002F7B77"/>
    <w:rsid w:val="003010CB"/>
    <w:rsid w:val="0030167A"/>
    <w:rsid w:val="00301AC5"/>
    <w:rsid w:val="00302BA9"/>
    <w:rsid w:val="003033DA"/>
    <w:rsid w:val="003051F4"/>
    <w:rsid w:val="00305543"/>
    <w:rsid w:val="00305BC8"/>
    <w:rsid w:val="0030648E"/>
    <w:rsid w:val="003073FA"/>
    <w:rsid w:val="00307B01"/>
    <w:rsid w:val="00310D39"/>
    <w:rsid w:val="00311029"/>
    <w:rsid w:val="00311B07"/>
    <w:rsid w:val="00311C67"/>
    <w:rsid w:val="0031284B"/>
    <w:rsid w:val="00312866"/>
    <w:rsid w:val="00312D18"/>
    <w:rsid w:val="00312E9F"/>
    <w:rsid w:val="003130C2"/>
    <w:rsid w:val="0031335D"/>
    <w:rsid w:val="00313650"/>
    <w:rsid w:val="003137BC"/>
    <w:rsid w:val="0031389E"/>
    <w:rsid w:val="00314232"/>
    <w:rsid w:val="003144DB"/>
    <w:rsid w:val="00314626"/>
    <w:rsid w:val="003153D2"/>
    <w:rsid w:val="00315C18"/>
    <w:rsid w:val="00315DB9"/>
    <w:rsid w:val="00316A09"/>
    <w:rsid w:val="003171AF"/>
    <w:rsid w:val="003216AF"/>
    <w:rsid w:val="00321FA1"/>
    <w:rsid w:val="00323B7F"/>
    <w:rsid w:val="00325776"/>
    <w:rsid w:val="003274BB"/>
    <w:rsid w:val="00327F82"/>
    <w:rsid w:val="0033167D"/>
    <w:rsid w:val="00332605"/>
    <w:rsid w:val="0033289D"/>
    <w:rsid w:val="00332956"/>
    <w:rsid w:val="00332F5B"/>
    <w:rsid w:val="00333612"/>
    <w:rsid w:val="0033393D"/>
    <w:rsid w:val="00335255"/>
    <w:rsid w:val="00335495"/>
    <w:rsid w:val="003356C0"/>
    <w:rsid w:val="00335D64"/>
    <w:rsid w:val="00335D6C"/>
    <w:rsid w:val="003366C4"/>
    <w:rsid w:val="00337D2E"/>
    <w:rsid w:val="0034074A"/>
    <w:rsid w:val="00340F28"/>
    <w:rsid w:val="00340F87"/>
    <w:rsid w:val="00341414"/>
    <w:rsid w:val="00341C5C"/>
    <w:rsid w:val="00342285"/>
    <w:rsid w:val="003423E8"/>
    <w:rsid w:val="003423F9"/>
    <w:rsid w:val="003425F5"/>
    <w:rsid w:val="003428CE"/>
    <w:rsid w:val="00342ABC"/>
    <w:rsid w:val="003439BB"/>
    <w:rsid w:val="00344236"/>
    <w:rsid w:val="003448DD"/>
    <w:rsid w:val="003453D8"/>
    <w:rsid w:val="00345B02"/>
    <w:rsid w:val="00345B21"/>
    <w:rsid w:val="003466F0"/>
    <w:rsid w:val="00346D2F"/>
    <w:rsid w:val="00347C79"/>
    <w:rsid w:val="00347CCD"/>
    <w:rsid w:val="00347DB9"/>
    <w:rsid w:val="003502BA"/>
    <w:rsid w:val="00350690"/>
    <w:rsid w:val="003506A6"/>
    <w:rsid w:val="00350BAF"/>
    <w:rsid w:val="00351350"/>
    <w:rsid w:val="00352FAF"/>
    <w:rsid w:val="00353E6E"/>
    <w:rsid w:val="003544C2"/>
    <w:rsid w:val="003557FD"/>
    <w:rsid w:val="00357EF8"/>
    <w:rsid w:val="0036004A"/>
    <w:rsid w:val="00360C56"/>
    <w:rsid w:val="00360C89"/>
    <w:rsid w:val="00360CBD"/>
    <w:rsid w:val="00360E38"/>
    <w:rsid w:val="003622AE"/>
    <w:rsid w:val="0036240A"/>
    <w:rsid w:val="00362B37"/>
    <w:rsid w:val="00362DCC"/>
    <w:rsid w:val="003640B2"/>
    <w:rsid w:val="003642B3"/>
    <w:rsid w:val="0036490E"/>
    <w:rsid w:val="003662C7"/>
    <w:rsid w:val="00366491"/>
    <w:rsid w:val="00367BD0"/>
    <w:rsid w:val="00367E37"/>
    <w:rsid w:val="00370963"/>
    <w:rsid w:val="00370DF2"/>
    <w:rsid w:val="003714AD"/>
    <w:rsid w:val="00371815"/>
    <w:rsid w:val="00372CEE"/>
    <w:rsid w:val="0037397C"/>
    <w:rsid w:val="0037399F"/>
    <w:rsid w:val="00373F0A"/>
    <w:rsid w:val="00374C69"/>
    <w:rsid w:val="00374D2D"/>
    <w:rsid w:val="00375FA9"/>
    <w:rsid w:val="0037605D"/>
    <w:rsid w:val="00376348"/>
    <w:rsid w:val="003763D0"/>
    <w:rsid w:val="00376ACC"/>
    <w:rsid w:val="0037735F"/>
    <w:rsid w:val="00377D57"/>
    <w:rsid w:val="00377FDC"/>
    <w:rsid w:val="00380D1E"/>
    <w:rsid w:val="00380D40"/>
    <w:rsid w:val="003814F7"/>
    <w:rsid w:val="0038159D"/>
    <w:rsid w:val="00381681"/>
    <w:rsid w:val="00381B7A"/>
    <w:rsid w:val="00381E08"/>
    <w:rsid w:val="003829DA"/>
    <w:rsid w:val="003830C4"/>
    <w:rsid w:val="00383FBE"/>
    <w:rsid w:val="00384E90"/>
    <w:rsid w:val="00385075"/>
    <w:rsid w:val="003854B7"/>
    <w:rsid w:val="00385C8B"/>
    <w:rsid w:val="0038606F"/>
    <w:rsid w:val="0038673F"/>
    <w:rsid w:val="00387D96"/>
    <w:rsid w:val="00387ECF"/>
    <w:rsid w:val="00390BF1"/>
    <w:rsid w:val="00391AB3"/>
    <w:rsid w:val="003937AD"/>
    <w:rsid w:val="00393A12"/>
    <w:rsid w:val="00393B00"/>
    <w:rsid w:val="00393C51"/>
    <w:rsid w:val="0039483C"/>
    <w:rsid w:val="0039487F"/>
    <w:rsid w:val="003953DD"/>
    <w:rsid w:val="00395D6F"/>
    <w:rsid w:val="003961DD"/>
    <w:rsid w:val="00396212"/>
    <w:rsid w:val="0039683F"/>
    <w:rsid w:val="003A015D"/>
    <w:rsid w:val="003A1505"/>
    <w:rsid w:val="003A281F"/>
    <w:rsid w:val="003A2D13"/>
    <w:rsid w:val="003A441C"/>
    <w:rsid w:val="003A5538"/>
    <w:rsid w:val="003A6E00"/>
    <w:rsid w:val="003A7009"/>
    <w:rsid w:val="003A7F82"/>
    <w:rsid w:val="003B0136"/>
    <w:rsid w:val="003B08B1"/>
    <w:rsid w:val="003B0A8B"/>
    <w:rsid w:val="003B0C9B"/>
    <w:rsid w:val="003B0D22"/>
    <w:rsid w:val="003B0FB0"/>
    <w:rsid w:val="003B153D"/>
    <w:rsid w:val="003B2952"/>
    <w:rsid w:val="003B2B8F"/>
    <w:rsid w:val="003B3682"/>
    <w:rsid w:val="003B3AEA"/>
    <w:rsid w:val="003B404E"/>
    <w:rsid w:val="003B41AC"/>
    <w:rsid w:val="003B4538"/>
    <w:rsid w:val="003B5E47"/>
    <w:rsid w:val="003B73C2"/>
    <w:rsid w:val="003B7AE3"/>
    <w:rsid w:val="003C01A0"/>
    <w:rsid w:val="003C0271"/>
    <w:rsid w:val="003C1B10"/>
    <w:rsid w:val="003C2732"/>
    <w:rsid w:val="003C376F"/>
    <w:rsid w:val="003C3957"/>
    <w:rsid w:val="003C4008"/>
    <w:rsid w:val="003C5862"/>
    <w:rsid w:val="003C5CE6"/>
    <w:rsid w:val="003C7BE0"/>
    <w:rsid w:val="003D0289"/>
    <w:rsid w:val="003D0DE2"/>
    <w:rsid w:val="003D2AE4"/>
    <w:rsid w:val="003D3820"/>
    <w:rsid w:val="003D38AA"/>
    <w:rsid w:val="003D437C"/>
    <w:rsid w:val="003D7037"/>
    <w:rsid w:val="003D77B7"/>
    <w:rsid w:val="003E02B4"/>
    <w:rsid w:val="003E05D0"/>
    <w:rsid w:val="003E08A1"/>
    <w:rsid w:val="003E0B0F"/>
    <w:rsid w:val="003E1335"/>
    <w:rsid w:val="003E14F3"/>
    <w:rsid w:val="003E1E3F"/>
    <w:rsid w:val="003E23A2"/>
    <w:rsid w:val="003E2FC5"/>
    <w:rsid w:val="003E3044"/>
    <w:rsid w:val="003E3E54"/>
    <w:rsid w:val="003E47F0"/>
    <w:rsid w:val="003E4B65"/>
    <w:rsid w:val="003E4CC3"/>
    <w:rsid w:val="003E4FE0"/>
    <w:rsid w:val="003E512D"/>
    <w:rsid w:val="003E52DA"/>
    <w:rsid w:val="003E53B5"/>
    <w:rsid w:val="003E6BB6"/>
    <w:rsid w:val="003E77D6"/>
    <w:rsid w:val="003E7A77"/>
    <w:rsid w:val="003F0253"/>
    <w:rsid w:val="003F0819"/>
    <w:rsid w:val="003F0C99"/>
    <w:rsid w:val="003F1793"/>
    <w:rsid w:val="003F21DC"/>
    <w:rsid w:val="003F22A8"/>
    <w:rsid w:val="003F22F3"/>
    <w:rsid w:val="003F2C89"/>
    <w:rsid w:val="003F2E47"/>
    <w:rsid w:val="003F3995"/>
    <w:rsid w:val="003F3DD0"/>
    <w:rsid w:val="003F3F9D"/>
    <w:rsid w:val="003F40CC"/>
    <w:rsid w:val="003F4AC2"/>
    <w:rsid w:val="003F5BF1"/>
    <w:rsid w:val="003F6078"/>
    <w:rsid w:val="003F623A"/>
    <w:rsid w:val="003F6588"/>
    <w:rsid w:val="003F670A"/>
    <w:rsid w:val="003F6A9B"/>
    <w:rsid w:val="003F75EC"/>
    <w:rsid w:val="003F783B"/>
    <w:rsid w:val="003F7AF9"/>
    <w:rsid w:val="003F7B1B"/>
    <w:rsid w:val="0040033A"/>
    <w:rsid w:val="00400D4A"/>
    <w:rsid w:val="00400ED8"/>
    <w:rsid w:val="00401613"/>
    <w:rsid w:val="0040180C"/>
    <w:rsid w:val="00401B1E"/>
    <w:rsid w:val="0040217B"/>
    <w:rsid w:val="00402A2F"/>
    <w:rsid w:val="00402D69"/>
    <w:rsid w:val="004031EB"/>
    <w:rsid w:val="00403646"/>
    <w:rsid w:val="00403D2A"/>
    <w:rsid w:val="0040438B"/>
    <w:rsid w:val="0040507F"/>
    <w:rsid w:val="00405DCE"/>
    <w:rsid w:val="004065D5"/>
    <w:rsid w:val="00410EAB"/>
    <w:rsid w:val="00411EBC"/>
    <w:rsid w:val="00412F64"/>
    <w:rsid w:val="004132D5"/>
    <w:rsid w:val="00413928"/>
    <w:rsid w:val="004139FA"/>
    <w:rsid w:val="00413B39"/>
    <w:rsid w:val="00413FF7"/>
    <w:rsid w:val="00414454"/>
    <w:rsid w:val="00415358"/>
    <w:rsid w:val="004153ED"/>
    <w:rsid w:val="004161DB"/>
    <w:rsid w:val="004162F6"/>
    <w:rsid w:val="00416F11"/>
    <w:rsid w:val="004208FB"/>
    <w:rsid w:val="00420D8B"/>
    <w:rsid w:val="00421510"/>
    <w:rsid w:val="00421FCA"/>
    <w:rsid w:val="00422527"/>
    <w:rsid w:val="00423A50"/>
    <w:rsid w:val="00423D30"/>
    <w:rsid w:val="00424B60"/>
    <w:rsid w:val="00424ECA"/>
    <w:rsid w:val="00425348"/>
    <w:rsid w:val="004255A3"/>
    <w:rsid w:val="00425DC4"/>
    <w:rsid w:val="004265B4"/>
    <w:rsid w:val="00427096"/>
    <w:rsid w:val="004273A4"/>
    <w:rsid w:val="00430298"/>
    <w:rsid w:val="004307A5"/>
    <w:rsid w:val="00430E18"/>
    <w:rsid w:val="00430E21"/>
    <w:rsid w:val="0043118C"/>
    <w:rsid w:val="00431959"/>
    <w:rsid w:val="00431D32"/>
    <w:rsid w:val="00432CB0"/>
    <w:rsid w:val="00433C25"/>
    <w:rsid w:val="00433DB4"/>
    <w:rsid w:val="00435ACF"/>
    <w:rsid w:val="00436C17"/>
    <w:rsid w:val="004372DD"/>
    <w:rsid w:val="00440602"/>
    <w:rsid w:val="00441299"/>
    <w:rsid w:val="00441430"/>
    <w:rsid w:val="00441AD7"/>
    <w:rsid w:val="00441C28"/>
    <w:rsid w:val="004423AB"/>
    <w:rsid w:val="0044254E"/>
    <w:rsid w:val="00442B7B"/>
    <w:rsid w:val="00443000"/>
    <w:rsid w:val="00443D96"/>
    <w:rsid w:val="0044405A"/>
    <w:rsid w:val="00444EB5"/>
    <w:rsid w:val="00446040"/>
    <w:rsid w:val="0044657F"/>
    <w:rsid w:val="0044714D"/>
    <w:rsid w:val="004474A0"/>
    <w:rsid w:val="00447534"/>
    <w:rsid w:val="00451069"/>
    <w:rsid w:val="0045200C"/>
    <w:rsid w:val="00452E20"/>
    <w:rsid w:val="004531F4"/>
    <w:rsid w:val="00453DA8"/>
    <w:rsid w:val="00453E60"/>
    <w:rsid w:val="00457E4A"/>
    <w:rsid w:val="0046050B"/>
    <w:rsid w:val="00461088"/>
    <w:rsid w:val="004612FF"/>
    <w:rsid w:val="004613ED"/>
    <w:rsid w:val="00461425"/>
    <w:rsid w:val="004618C1"/>
    <w:rsid w:val="00461DFE"/>
    <w:rsid w:val="00461FCF"/>
    <w:rsid w:val="00465C2A"/>
    <w:rsid w:val="00466E2B"/>
    <w:rsid w:val="00470569"/>
    <w:rsid w:val="00471772"/>
    <w:rsid w:val="00472741"/>
    <w:rsid w:val="00473C4C"/>
    <w:rsid w:val="00473E9E"/>
    <w:rsid w:val="00475825"/>
    <w:rsid w:val="00476059"/>
    <w:rsid w:val="004763CA"/>
    <w:rsid w:val="00476A2A"/>
    <w:rsid w:val="00476B10"/>
    <w:rsid w:val="004770C7"/>
    <w:rsid w:val="004771D5"/>
    <w:rsid w:val="0047795B"/>
    <w:rsid w:val="00477C90"/>
    <w:rsid w:val="00477D28"/>
    <w:rsid w:val="00480AA0"/>
    <w:rsid w:val="00480BC9"/>
    <w:rsid w:val="00481C3F"/>
    <w:rsid w:val="004828F9"/>
    <w:rsid w:val="0048389F"/>
    <w:rsid w:val="00484405"/>
    <w:rsid w:val="00485319"/>
    <w:rsid w:val="00486036"/>
    <w:rsid w:val="004862DB"/>
    <w:rsid w:val="0048651F"/>
    <w:rsid w:val="0048698F"/>
    <w:rsid w:val="00486E21"/>
    <w:rsid w:val="00487541"/>
    <w:rsid w:val="00487F04"/>
    <w:rsid w:val="0049032C"/>
    <w:rsid w:val="00490BC1"/>
    <w:rsid w:val="004918AD"/>
    <w:rsid w:val="00491C86"/>
    <w:rsid w:val="00491DF2"/>
    <w:rsid w:val="004920B5"/>
    <w:rsid w:val="00492425"/>
    <w:rsid w:val="00492804"/>
    <w:rsid w:val="00493BAA"/>
    <w:rsid w:val="004940F9"/>
    <w:rsid w:val="00494B2C"/>
    <w:rsid w:val="00494F12"/>
    <w:rsid w:val="004951A3"/>
    <w:rsid w:val="0049527B"/>
    <w:rsid w:val="004956FB"/>
    <w:rsid w:val="00496338"/>
    <w:rsid w:val="00496F17"/>
    <w:rsid w:val="00497627"/>
    <w:rsid w:val="004977E5"/>
    <w:rsid w:val="00497D36"/>
    <w:rsid w:val="00497EBB"/>
    <w:rsid w:val="004A06B0"/>
    <w:rsid w:val="004A06E2"/>
    <w:rsid w:val="004A0C4B"/>
    <w:rsid w:val="004A102D"/>
    <w:rsid w:val="004A234D"/>
    <w:rsid w:val="004A25B5"/>
    <w:rsid w:val="004A266A"/>
    <w:rsid w:val="004A3265"/>
    <w:rsid w:val="004A3CB5"/>
    <w:rsid w:val="004A479D"/>
    <w:rsid w:val="004A4EB6"/>
    <w:rsid w:val="004A5994"/>
    <w:rsid w:val="004A60D3"/>
    <w:rsid w:val="004A62DD"/>
    <w:rsid w:val="004A68C1"/>
    <w:rsid w:val="004A6AFC"/>
    <w:rsid w:val="004A6F3A"/>
    <w:rsid w:val="004A7301"/>
    <w:rsid w:val="004B04C2"/>
    <w:rsid w:val="004B0B7E"/>
    <w:rsid w:val="004B1116"/>
    <w:rsid w:val="004B1136"/>
    <w:rsid w:val="004B138B"/>
    <w:rsid w:val="004B152C"/>
    <w:rsid w:val="004B2405"/>
    <w:rsid w:val="004B2C86"/>
    <w:rsid w:val="004B326B"/>
    <w:rsid w:val="004B32CF"/>
    <w:rsid w:val="004B35D8"/>
    <w:rsid w:val="004B41E9"/>
    <w:rsid w:val="004B5AB2"/>
    <w:rsid w:val="004B691A"/>
    <w:rsid w:val="004B73E4"/>
    <w:rsid w:val="004B768D"/>
    <w:rsid w:val="004B79BE"/>
    <w:rsid w:val="004C1128"/>
    <w:rsid w:val="004C29FD"/>
    <w:rsid w:val="004C3460"/>
    <w:rsid w:val="004C3830"/>
    <w:rsid w:val="004C42EB"/>
    <w:rsid w:val="004C5824"/>
    <w:rsid w:val="004C5A72"/>
    <w:rsid w:val="004C5F42"/>
    <w:rsid w:val="004C61B3"/>
    <w:rsid w:val="004C6427"/>
    <w:rsid w:val="004C6451"/>
    <w:rsid w:val="004C6D50"/>
    <w:rsid w:val="004C70A2"/>
    <w:rsid w:val="004C72D0"/>
    <w:rsid w:val="004C75DD"/>
    <w:rsid w:val="004D0588"/>
    <w:rsid w:val="004D0E7C"/>
    <w:rsid w:val="004D1558"/>
    <w:rsid w:val="004D3980"/>
    <w:rsid w:val="004D52FB"/>
    <w:rsid w:val="004D5911"/>
    <w:rsid w:val="004D67D5"/>
    <w:rsid w:val="004D72D7"/>
    <w:rsid w:val="004D7807"/>
    <w:rsid w:val="004D78C9"/>
    <w:rsid w:val="004D79F0"/>
    <w:rsid w:val="004E041A"/>
    <w:rsid w:val="004E09A6"/>
    <w:rsid w:val="004E1364"/>
    <w:rsid w:val="004E1A60"/>
    <w:rsid w:val="004E4FCF"/>
    <w:rsid w:val="004E50F7"/>
    <w:rsid w:val="004E53CF"/>
    <w:rsid w:val="004E597C"/>
    <w:rsid w:val="004E5E5B"/>
    <w:rsid w:val="004E6113"/>
    <w:rsid w:val="004E6455"/>
    <w:rsid w:val="004E67F0"/>
    <w:rsid w:val="004E69EC"/>
    <w:rsid w:val="004F009A"/>
    <w:rsid w:val="004F07B9"/>
    <w:rsid w:val="004F114F"/>
    <w:rsid w:val="004F1B40"/>
    <w:rsid w:val="004F1DC0"/>
    <w:rsid w:val="004F2BB0"/>
    <w:rsid w:val="004F5021"/>
    <w:rsid w:val="004F5186"/>
    <w:rsid w:val="004F5F96"/>
    <w:rsid w:val="004F7DB1"/>
    <w:rsid w:val="00500520"/>
    <w:rsid w:val="00500CE3"/>
    <w:rsid w:val="005011DF"/>
    <w:rsid w:val="00502657"/>
    <w:rsid w:val="00502893"/>
    <w:rsid w:val="005044F9"/>
    <w:rsid w:val="00504A21"/>
    <w:rsid w:val="00504ACB"/>
    <w:rsid w:val="005050C2"/>
    <w:rsid w:val="005058A5"/>
    <w:rsid w:val="00505ED1"/>
    <w:rsid w:val="005069AE"/>
    <w:rsid w:val="00506CFD"/>
    <w:rsid w:val="00506F5D"/>
    <w:rsid w:val="00507125"/>
    <w:rsid w:val="00507BBE"/>
    <w:rsid w:val="00507C21"/>
    <w:rsid w:val="00507F2C"/>
    <w:rsid w:val="0051017C"/>
    <w:rsid w:val="00510CE4"/>
    <w:rsid w:val="005113E2"/>
    <w:rsid w:val="00511CB1"/>
    <w:rsid w:val="0051268E"/>
    <w:rsid w:val="00512BCF"/>
    <w:rsid w:val="00512C7C"/>
    <w:rsid w:val="005138A6"/>
    <w:rsid w:val="00513F0C"/>
    <w:rsid w:val="00513FA0"/>
    <w:rsid w:val="005148DE"/>
    <w:rsid w:val="00514D11"/>
    <w:rsid w:val="00515019"/>
    <w:rsid w:val="00515BD9"/>
    <w:rsid w:val="00516BDF"/>
    <w:rsid w:val="005177F2"/>
    <w:rsid w:val="005202CE"/>
    <w:rsid w:val="00520C8B"/>
    <w:rsid w:val="005212BF"/>
    <w:rsid w:val="00521662"/>
    <w:rsid w:val="00522517"/>
    <w:rsid w:val="005228C6"/>
    <w:rsid w:val="005228F1"/>
    <w:rsid w:val="00523352"/>
    <w:rsid w:val="005243E9"/>
    <w:rsid w:val="0052480C"/>
    <w:rsid w:val="00524A41"/>
    <w:rsid w:val="005255B8"/>
    <w:rsid w:val="005264BE"/>
    <w:rsid w:val="005271DD"/>
    <w:rsid w:val="005277D6"/>
    <w:rsid w:val="00527AB9"/>
    <w:rsid w:val="00527BF7"/>
    <w:rsid w:val="00530493"/>
    <w:rsid w:val="00531609"/>
    <w:rsid w:val="00531E89"/>
    <w:rsid w:val="005322EA"/>
    <w:rsid w:val="00532608"/>
    <w:rsid w:val="005336D2"/>
    <w:rsid w:val="0053442B"/>
    <w:rsid w:val="00534546"/>
    <w:rsid w:val="005345E2"/>
    <w:rsid w:val="00534ED5"/>
    <w:rsid w:val="00534F96"/>
    <w:rsid w:val="005350FC"/>
    <w:rsid w:val="00535122"/>
    <w:rsid w:val="005352E2"/>
    <w:rsid w:val="005355A4"/>
    <w:rsid w:val="005366E5"/>
    <w:rsid w:val="005374BA"/>
    <w:rsid w:val="0053775C"/>
    <w:rsid w:val="005415F6"/>
    <w:rsid w:val="005420E1"/>
    <w:rsid w:val="005423B1"/>
    <w:rsid w:val="005426EB"/>
    <w:rsid w:val="005428EA"/>
    <w:rsid w:val="0054299B"/>
    <w:rsid w:val="00542AF8"/>
    <w:rsid w:val="00543009"/>
    <w:rsid w:val="005430F1"/>
    <w:rsid w:val="005437B3"/>
    <w:rsid w:val="005443DE"/>
    <w:rsid w:val="00545332"/>
    <w:rsid w:val="005463EE"/>
    <w:rsid w:val="00546841"/>
    <w:rsid w:val="00546CE5"/>
    <w:rsid w:val="00550033"/>
    <w:rsid w:val="005504C6"/>
    <w:rsid w:val="00550B45"/>
    <w:rsid w:val="00550B9D"/>
    <w:rsid w:val="005514B8"/>
    <w:rsid w:val="00551B86"/>
    <w:rsid w:val="00552EFA"/>
    <w:rsid w:val="0055357A"/>
    <w:rsid w:val="00553695"/>
    <w:rsid w:val="005536DA"/>
    <w:rsid w:val="005536F2"/>
    <w:rsid w:val="005545A7"/>
    <w:rsid w:val="005546BE"/>
    <w:rsid w:val="0055479F"/>
    <w:rsid w:val="00556825"/>
    <w:rsid w:val="00556C71"/>
    <w:rsid w:val="00556F7C"/>
    <w:rsid w:val="00557ACD"/>
    <w:rsid w:val="0056043C"/>
    <w:rsid w:val="00560466"/>
    <w:rsid w:val="00560D71"/>
    <w:rsid w:val="0056133C"/>
    <w:rsid w:val="00561C8B"/>
    <w:rsid w:val="00561D77"/>
    <w:rsid w:val="00561E5B"/>
    <w:rsid w:val="00562BE6"/>
    <w:rsid w:val="00563C05"/>
    <w:rsid w:val="00563E08"/>
    <w:rsid w:val="005652C6"/>
    <w:rsid w:val="00565571"/>
    <w:rsid w:val="005660D6"/>
    <w:rsid w:val="0056717E"/>
    <w:rsid w:val="0056769F"/>
    <w:rsid w:val="00570927"/>
    <w:rsid w:val="00570AF4"/>
    <w:rsid w:val="00573DAC"/>
    <w:rsid w:val="00574701"/>
    <w:rsid w:val="00574BFA"/>
    <w:rsid w:val="00574C4C"/>
    <w:rsid w:val="00575368"/>
    <w:rsid w:val="005758B6"/>
    <w:rsid w:val="00576025"/>
    <w:rsid w:val="005765C6"/>
    <w:rsid w:val="0057677A"/>
    <w:rsid w:val="0057758D"/>
    <w:rsid w:val="00577ABB"/>
    <w:rsid w:val="005817DA"/>
    <w:rsid w:val="00581915"/>
    <w:rsid w:val="00582534"/>
    <w:rsid w:val="00582AD7"/>
    <w:rsid w:val="005831BF"/>
    <w:rsid w:val="00584A1C"/>
    <w:rsid w:val="00584ABF"/>
    <w:rsid w:val="00584D76"/>
    <w:rsid w:val="005851DE"/>
    <w:rsid w:val="00586491"/>
    <w:rsid w:val="00586B1C"/>
    <w:rsid w:val="00590014"/>
    <w:rsid w:val="00590A8B"/>
    <w:rsid w:val="005927D4"/>
    <w:rsid w:val="00592971"/>
    <w:rsid w:val="00594B86"/>
    <w:rsid w:val="00594E0E"/>
    <w:rsid w:val="00595435"/>
    <w:rsid w:val="00595A88"/>
    <w:rsid w:val="00595BDE"/>
    <w:rsid w:val="00595D17"/>
    <w:rsid w:val="005965FD"/>
    <w:rsid w:val="005966F7"/>
    <w:rsid w:val="005A0B7F"/>
    <w:rsid w:val="005A1877"/>
    <w:rsid w:val="005A198E"/>
    <w:rsid w:val="005A26EE"/>
    <w:rsid w:val="005A2722"/>
    <w:rsid w:val="005A3F29"/>
    <w:rsid w:val="005A3FB7"/>
    <w:rsid w:val="005A57EE"/>
    <w:rsid w:val="005A5839"/>
    <w:rsid w:val="005A64D3"/>
    <w:rsid w:val="005A70F9"/>
    <w:rsid w:val="005A7124"/>
    <w:rsid w:val="005A7499"/>
    <w:rsid w:val="005A76C4"/>
    <w:rsid w:val="005A7727"/>
    <w:rsid w:val="005A7E67"/>
    <w:rsid w:val="005B05BA"/>
    <w:rsid w:val="005B0771"/>
    <w:rsid w:val="005B0BD2"/>
    <w:rsid w:val="005B0FF7"/>
    <w:rsid w:val="005B11BB"/>
    <w:rsid w:val="005B1266"/>
    <w:rsid w:val="005B20F1"/>
    <w:rsid w:val="005B22DE"/>
    <w:rsid w:val="005B30D1"/>
    <w:rsid w:val="005B3D80"/>
    <w:rsid w:val="005B3E02"/>
    <w:rsid w:val="005B44F7"/>
    <w:rsid w:val="005B454D"/>
    <w:rsid w:val="005B53F4"/>
    <w:rsid w:val="005B55E2"/>
    <w:rsid w:val="005B56F5"/>
    <w:rsid w:val="005B77F4"/>
    <w:rsid w:val="005C03B1"/>
    <w:rsid w:val="005C0958"/>
    <w:rsid w:val="005C108D"/>
    <w:rsid w:val="005C180D"/>
    <w:rsid w:val="005C3526"/>
    <w:rsid w:val="005C397D"/>
    <w:rsid w:val="005C3B77"/>
    <w:rsid w:val="005C5550"/>
    <w:rsid w:val="005C5EE4"/>
    <w:rsid w:val="005C6585"/>
    <w:rsid w:val="005C69DF"/>
    <w:rsid w:val="005C6B4E"/>
    <w:rsid w:val="005C6E95"/>
    <w:rsid w:val="005C71CC"/>
    <w:rsid w:val="005D023D"/>
    <w:rsid w:val="005D1D45"/>
    <w:rsid w:val="005D2042"/>
    <w:rsid w:val="005D2565"/>
    <w:rsid w:val="005D2A4D"/>
    <w:rsid w:val="005D3C32"/>
    <w:rsid w:val="005D4079"/>
    <w:rsid w:val="005D4628"/>
    <w:rsid w:val="005D52A3"/>
    <w:rsid w:val="005D5F64"/>
    <w:rsid w:val="005D6085"/>
    <w:rsid w:val="005D64A8"/>
    <w:rsid w:val="005D74E1"/>
    <w:rsid w:val="005D7B9A"/>
    <w:rsid w:val="005D7FDF"/>
    <w:rsid w:val="005E049E"/>
    <w:rsid w:val="005E097B"/>
    <w:rsid w:val="005E1482"/>
    <w:rsid w:val="005E16B8"/>
    <w:rsid w:val="005E1C48"/>
    <w:rsid w:val="005E2BB4"/>
    <w:rsid w:val="005E2C58"/>
    <w:rsid w:val="005E2E60"/>
    <w:rsid w:val="005E3207"/>
    <w:rsid w:val="005E337A"/>
    <w:rsid w:val="005E3EF5"/>
    <w:rsid w:val="005E496E"/>
    <w:rsid w:val="005E4B5C"/>
    <w:rsid w:val="005E59B1"/>
    <w:rsid w:val="005E73A9"/>
    <w:rsid w:val="005E78B3"/>
    <w:rsid w:val="005E7F98"/>
    <w:rsid w:val="005F02A2"/>
    <w:rsid w:val="005F1FB3"/>
    <w:rsid w:val="005F232E"/>
    <w:rsid w:val="005F25D2"/>
    <w:rsid w:val="005F376A"/>
    <w:rsid w:val="005F3A59"/>
    <w:rsid w:val="005F586F"/>
    <w:rsid w:val="005F59FD"/>
    <w:rsid w:val="005F608F"/>
    <w:rsid w:val="005F6B4D"/>
    <w:rsid w:val="005F7020"/>
    <w:rsid w:val="005F762E"/>
    <w:rsid w:val="00600B16"/>
    <w:rsid w:val="00601201"/>
    <w:rsid w:val="006013EB"/>
    <w:rsid w:val="006015D2"/>
    <w:rsid w:val="006021FC"/>
    <w:rsid w:val="00602318"/>
    <w:rsid w:val="00603050"/>
    <w:rsid w:val="0060320E"/>
    <w:rsid w:val="00604335"/>
    <w:rsid w:val="00604A2E"/>
    <w:rsid w:val="00604D6B"/>
    <w:rsid w:val="00605750"/>
    <w:rsid w:val="0060739D"/>
    <w:rsid w:val="00607578"/>
    <w:rsid w:val="0061021A"/>
    <w:rsid w:val="00610D41"/>
    <w:rsid w:val="00612EF6"/>
    <w:rsid w:val="00613797"/>
    <w:rsid w:val="00613946"/>
    <w:rsid w:val="006143FB"/>
    <w:rsid w:val="00614562"/>
    <w:rsid w:val="00614CD2"/>
    <w:rsid w:val="0061531E"/>
    <w:rsid w:val="006166EC"/>
    <w:rsid w:val="00616A41"/>
    <w:rsid w:val="006171BB"/>
    <w:rsid w:val="006179FC"/>
    <w:rsid w:val="00617C4B"/>
    <w:rsid w:val="00620090"/>
    <w:rsid w:val="00620E11"/>
    <w:rsid w:val="00621FB0"/>
    <w:rsid w:val="00622C2D"/>
    <w:rsid w:val="006235C8"/>
    <w:rsid w:val="00623D3F"/>
    <w:rsid w:val="00624F15"/>
    <w:rsid w:val="00625C3C"/>
    <w:rsid w:val="0062797F"/>
    <w:rsid w:val="00627FA3"/>
    <w:rsid w:val="00630003"/>
    <w:rsid w:val="00630832"/>
    <w:rsid w:val="00631951"/>
    <w:rsid w:val="0063195E"/>
    <w:rsid w:val="00632394"/>
    <w:rsid w:val="006326E1"/>
    <w:rsid w:val="006330AE"/>
    <w:rsid w:val="0063335C"/>
    <w:rsid w:val="00633AE0"/>
    <w:rsid w:val="00634231"/>
    <w:rsid w:val="00634E12"/>
    <w:rsid w:val="00635199"/>
    <w:rsid w:val="006365A2"/>
    <w:rsid w:val="0063788B"/>
    <w:rsid w:val="00637B13"/>
    <w:rsid w:val="00637C56"/>
    <w:rsid w:val="00640D54"/>
    <w:rsid w:val="006415AE"/>
    <w:rsid w:val="00641AA2"/>
    <w:rsid w:val="00642126"/>
    <w:rsid w:val="0064297C"/>
    <w:rsid w:val="00643DED"/>
    <w:rsid w:val="006446FF"/>
    <w:rsid w:val="00644997"/>
    <w:rsid w:val="006457AC"/>
    <w:rsid w:val="00645A0D"/>
    <w:rsid w:val="00645F83"/>
    <w:rsid w:val="0064608E"/>
    <w:rsid w:val="006462BB"/>
    <w:rsid w:val="00646437"/>
    <w:rsid w:val="00646E2C"/>
    <w:rsid w:val="00650A64"/>
    <w:rsid w:val="00650C6F"/>
    <w:rsid w:val="006533D1"/>
    <w:rsid w:val="00653D0D"/>
    <w:rsid w:val="00653ED5"/>
    <w:rsid w:val="0065405A"/>
    <w:rsid w:val="00654AC8"/>
    <w:rsid w:val="00654B55"/>
    <w:rsid w:val="00655103"/>
    <w:rsid w:val="006551C7"/>
    <w:rsid w:val="00655588"/>
    <w:rsid w:val="0065571C"/>
    <w:rsid w:val="00656108"/>
    <w:rsid w:val="006569F0"/>
    <w:rsid w:val="00656B83"/>
    <w:rsid w:val="00656EB3"/>
    <w:rsid w:val="0065707F"/>
    <w:rsid w:val="00657DC3"/>
    <w:rsid w:val="00661691"/>
    <w:rsid w:val="00661732"/>
    <w:rsid w:val="006620E3"/>
    <w:rsid w:val="0066212D"/>
    <w:rsid w:val="00662411"/>
    <w:rsid w:val="00663B43"/>
    <w:rsid w:val="0066408E"/>
    <w:rsid w:val="0067062D"/>
    <w:rsid w:val="006717EF"/>
    <w:rsid w:val="006717FA"/>
    <w:rsid w:val="006719BC"/>
    <w:rsid w:val="00671BEA"/>
    <w:rsid w:val="00672CE2"/>
    <w:rsid w:val="00673A0E"/>
    <w:rsid w:val="00674634"/>
    <w:rsid w:val="00677370"/>
    <w:rsid w:val="00680822"/>
    <w:rsid w:val="006814C0"/>
    <w:rsid w:val="006818D1"/>
    <w:rsid w:val="00682131"/>
    <w:rsid w:val="006822D8"/>
    <w:rsid w:val="00682394"/>
    <w:rsid w:val="00682759"/>
    <w:rsid w:val="00682B46"/>
    <w:rsid w:val="00684058"/>
    <w:rsid w:val="006843EE"/>
    <w:rsid w:val="0068471D"/>
    <w:rsid w:val="0068654D"/>
    <w:rsid w:val="006869B5"/>
    <w:rsid w:val="00690E65"/>
    <w:rsid w:val="006911A7"/>
    <w:rsid w:val="006914FE"/>
    <w:rsid w:val="00691A2F"/>
    <w:rsid w:val="006920C1"/>
    <w:rsid w:val="006921F9"/>
    <w:rsid w:val="00692C6A"/>
    <w:rsid w:val="00692E51"/>
    <w:rsid w:val="00692EE2"/>
    <w:rsid w:val="00693174"/>
    <w:rsid w:val="00693589"/>
    <w:rsid w:val="00693602"/>
    <w:rsid w:val="0069456F"/>
    <w:rsid w:val="00694B4D"/>
    <w:rsid w:val="00695443"/>
    <w:rsid w:val="00695889"/>
    <w:rsid w:val="006958B4"/>
    <w:rsid w:val="00696E13"/>
    <w:rsid w:val="0069722B"/>
    <w:rsid w:val="00697ECB"/>
    <w:rsid w:val="006A02CB"/>
    <w:rsid w:val="006A12E3"/>
    <w:rsid w:val="006A12FB"/>
    <w:rsid w:val="006A1A0D"/>
    <w:rsid w:val="006A1AEC"/>
    <w:rsid w:val="006A2590"/>
    <w:rsid w:val="006A3191"/>
    <w:rsid w:val="006A334F"/>
    <w:rsid w:val="006A3B3B"/>
    <w:rsid w:val="006A4268"/>
    <w:rsid w:val="006A4A68"/>
    <w:rsid w:val="006A5248"/>
    <w:rsid w:val="006A545F"/>
    <w:rsid w:val="006A6018"/>
    <w:rsid w:val="006A64F9"/>
    <w:rsid w:val="006A7777"/>
    <w:rsid w:val="006A78E8"/>
    <w:rsid w:val="006B04A3"/>
    <w:rsid w:val="006B09CF"/>
    <w:rsid w:val="006B0D8A"/>
    <w:rsid w:val="006B21DB"/>
    <w:rsid w:val="006B2675"/>
    <w:rsid w:val="006B3326"/>
    <w:rsid w:val="006B473B"/>
    <w:rsid w:val="006B5D70"/>
    <w:rsid w:val="006B6375"/>
    <w:rsid w:val="006B6DB2"/>
    <w:rsid w:val="006B7A06"/>
    <w:rsid w:val="006C037E"/>
    <w:rsid w:val="006C061B"/>
    <w:rsid w:val="006C298A"/>
    <w:rsid w:val="006C2A85"/>
    <w:rsid w:val="006C4313"/>
    <w:rsid w:val="006C4A06"/>
    <w:rsid w:val="006C4CDC"/>
    <w:rsid w:val="006C6195"/>
    <w:rsid w:val="006C746B"/>
    <w:rsid w:val="006D00DF"/>
    <w:rsid w:val="006D02F1"/>
    <w:rsid w:val="006D12A7"/>
    <w:rsid w:val="006D1940"/>
    <w:rsid w:val="006D29AB"/>
    <w:rsid w:val="006D3756"/>
    <w:rsid w:val="006D3CA0"/>
    <w:rsid w:val="006D51B0"/>
    <w:rsid w:val="006D5296"/>
    <w:rsid w:val="006D5B37"/>
    <w:rsid w:val="006D5D24"/>
    <w:rsid w:val="006D5EE3"/>
    <w:rsid w:val="006D5F57"/>
    <w:rsid w:val="006D6C30"/>
    <w:rsid w:val="006D7393"/>
    <w:rsid w:val="006D77BE"/>
    <w:rsid w:val="006D793D"/>
    <w:rsid w:val="006E1C3A"/>
    <w:rsid w:val="006E1D39"/>
    <w:rsid w:val="006E1E05"/>
    <w:rsid w:val="006E1FA6"/>
    <w:rsid w:val="006E39BD"/>
    <w:rsid w:val="006E404D"/>
    <w:rsid w:val="006E4241"/>
    <w:rsid w:val="006E5169"/>
    <w:rsid w:val="006E521F"/>
    <w:rsid w:val="006E58AC"/>
    <w:rsid w:val="006E5A8A"/>
    <w:rsid w:val="006E62C7"/>
    <w:rsid w:val="006E63F2"/>
    <w:rsid w:val="006E64AF"/>
    <w:rsid w:val="006E7442"/>
    <w:rsid w:val="006F05AC"/>
    <w:rsid w:val="006F11CC"/>
    <w:rsid w:val="006F15A8"/>
    <w:rsid w:val="006F16BA"/>
    <w:rsid w:val="006F184E"/>
    <w:rsid w:val="006F1BCB"/>
    <w:rsid w:val="006F1E22"/>
    <w:rsid w:val="006F23E0"/>
    <w:rsid w:val="006F2EC1"/>
    <w:rsid w:val="006F300B"/>
    <w:rsid w:val="006F3AD4"/>
    <w:rsid w:val="006F421F"/>
    <w:rsid w:val="006F4552"/>
    <w:rsid w:val="006F4845"/>
    <w:rsid w:val="006F4DD5"/>
    <w:rsid w:val="006F4EF1"/>
    <w:rsid w:val="006F50CB"/>
    <w:rsid w:val="006F727B"/>
    <w:rsid w:val="006F7539"/>
    <w:rsid w:val="00700B9E"/>
    <w:rsid w:val="00700C4E"/>
    <w:rsid w:val="0070144E"/>
    <w:rsid w:val="007024E7"/>
    <w:rsid w:val="0070336A"/>
    <w:rsid w:val="00703EDC"/>
    <w:rsid w:val="00705072"/>
    <w:rsid w:val="0070524F"/>
    <w:rsid w:val="00705560"/>
    <w:rsid w:val="007060E7"/>
    <w:rsid w:val="007066D8"/>
    <w:rsid w:val="007068CE"/>
    <w:rsid w:val="00706AB1"/>
    <w:rsid w:val="00707562"/>
    <w:rsid w:val="007114C5"/>
    <w:rsid w:val="00711CA9"/>
    <w:rsid w:val="00712157"/>
    <w:rsid w:val="00712567"/>
    <w:rsid w:val="00713DA7"/>
    <w:rsid w:val="007151AB"/>
    <w:rsid w:val="007154D4"/>
    <w:rsid w:val="0071570E"/>
    <w:rsid w:val="00715EB8"/>
    <w:rsid w:val="00716357"/>
    <w:rsid w:val="00716A65"/>
    <w:rsid w:val="0071701B"/>
    <w:rsid w:val="007179BD"/>
    <w:rsid w:val="00717CBA"/>
    <w:rsid w:val="00717DBF"/>
    <w:rsid w:val="00721AA2"/>
    <w:rsid w:val="007223F3"/>
    <w:rsid w:val="0072266E"/>
    <w:rsid w:val="00723406"/>
    <w:rsid w:val="007235DA"/>
    <w:rsid w:val="00723F17"/>
    <w:rsid w:val="007248E3"/>
    <w:rsid w:val="00725BC0"/>
    <w:rsid w:val="00726251"/>
    <w:rsid w:val="00726FB4"/>
    <w:rsid w:val="0072730F"/>
    <w:rsid w:val="00731099"/>
    <w:rsid w:val="00731100"/>
    <w:rsid w:val="0073134B"/>
    <w:rsid w:val="00731575"/>
    <w:rsid w:val="007315E7"/>
    <w:rsid w:val="00732812"/>
    <w:rsid w:val="00733620"/>
    <w:rsid w:val="007336C1"/>
    <w:rsid w:val="00733944"/>
    <w:rsid w:val="00734045"/>
    <w:rsid w:val="00734B0E"/>
    <w:rsid w:val="00735275"/>
    <w:rsid w:val="007357D7"/>
    <w:rsid w:val="00735B36"/>
    <w:rsid w:val="00735DA2"/>
    <w:rsid w:val="00736B24"/>
    <w:rsid w:val="00736B93"/>
    <w:rsid w:val="00736C61"/>
    <w:rsid w:val="00737327"/>
    <w:rsid w:val="00737603"/>
    <w:rsid w:val="00740246"/>
    <w:rsid w:val="0074065F"/>
    <w:rsid w:val="00740CC1"/>
    <w:rsid w:val="0074284A"/>
    <w:rsid w:val="00744E0C"/>
    <w:rsid w:val="00745179"/>
    <w:rsid w:val="00745B0B"/>
    <w:rsid w:val="00746938"/>
    <w:rsid w:val="00747C8A"/>
    <w:rsid w:val="00747F92"/>
    <w:rsid w:val="007507D4"/>
    <w:rsid w:val="00750C4D"/>
    <w:rsid w:val="0075132E"/>
    <w:rsid w:val="0075160B"/>
    <w:rsid w:val="0075171C"/>
    <w:rsid w:val="007524D0"/>
    <w:rsid w:val="0075283E"/>
    <w:rsid w:val="007542A9"/>
    <w:rsid w:val="007543C7"/>
    <w:rsid w:val="007551FA"/>
    <w:rsid w:val="00755F29"/>
    <w:rsid w:val="00756B9A"/>
    <w:rsid w:val="00757205"/>
    <w:rsid w:val="00757A00"/>
    <w:rsid w:val="00757A8C"/>
    <w:rsid w:val="00760A7B"/>
    <w:rsid w:val="0076111F"/>
    <w:rsid w:val="007634EA"/>
    <w:rsid w:val="0076368F"/>
    <w:rsid w:val="00763CB5"/>
    <w:rsid w:val="00764985"/>
    <w:rsid w:val="00764A72"/>
    <w:rsid w:val="00764FB8"/>
    <w:rsid w:val="007651F8"/>
    <w:rsid w:val="00765EFE"/>
    <w:rsid w:val="00766978"/>
    <w:rsid w:val="00766987"/>
    <w:rsid w:val="007678B4"/>
    <w:rsid w:val="00767F1E"/>
    <w:rsid w:val="007704E0"/>
    <w:rsid w:val="007737F9"/>
    <w:rsid w:val="00773B2D"/>
    <w:rsid w:val="00773FCF"/>
    <w:rsid w:val="00774508"/>
    <w:rsid w:val="00774AA8"/>
    <w:rsid w:val="00775346"/>
    <w:rsid w:val="00775840"/>
    <w:rsid w:val="007759AE"/>
    <w:rsid w:val="00777029"/>
    <w:rsid w:val="00780F26"/>
    <w:rsid w:val="00781149"/>
    <w:rsid w:val="00781679"/>
    <w:rsid w:val="0078223E"/>
    <w:rsid w:val="0078349D"/>
    <w:rsid w:val="00783CD2"/>
    <w:rsid w:val="00783E2E"/>
    <w:rsid w:val="00784619"/>
    <w:rsid w:val="007849D8"/>
    <w:rsid w:val="007856E0"/>
    <w:rsid w:val="00785A0D"/>
    <w:rsid w:val="00785D5A"/>
    <w:rsid w:val="00786165"/>
    <w:rsid w:val="007862D2"/>
    <w:rsid w:val="007863F5"/>
    <w:rsid w:val="00786587"/>
    <w:rsid w:val="00786E5A"/>
    <w:rsid w:val="00787102"/>
    <w:rsid w:val="00787641"/>
    <w:rsid w:val="00787888"/>
    <w:rsid w:val="00787A8B"/>
    <w:rsid w:val="00787BFA"/>
    <w:rsid w:val="00790A49"/>
    <w:rsid w:val="007914DD"/>
    <w:rsid w:val="00791F18"/>
    <w:rsid w:val="00792A49"/>
    <w:rsid w:val="0079331D"/>
    <w:rsid w:val="00793350"/>
    <w:rsid w:val="00793EA7"/>
    <w:rsid w:val="007941C7"/>
    <w:rsid w:val="007945C2"/>
    <w:rsid w:val="00794708"/>
    <w:rsid w:val="00795782"/>
    <w:rsid w:val="00795805"/>
    <w:rsid w:val="007966C9"/>
    <w:rsid w:val="00796F9C"/>
    <w:rsid w:val="007A03C9"/>
    <w:rsid w:val="007A0CA5"/>
    <w:rsid w:val="007A2750"/>
    <w:rsid w:val="007A28C2"/>
    <w:rsid w:val="007A314E"/>
    <w:rsid w:val="007A366A"/>
    <w:rsid w:val="007A47CE"/>
    <w:rsid w:val="007A4938"/>
    <w:rsid w:val="007A4ABF"/>
    <w:rsid w:val="007A4CCF"/>
    <w:rsid w:val="007A53FC"/>
    <w:rsid w:val="007A54C0"/>
    <w:rsid w:val="007A5A96"/>
    <w:rsid w:val="007A60E4"/>
    <w:rsid w:val="007A6B18"/>
    <w:rsid w:val="007A7554"/>
    <w:rsid w:val="007A7E3B"/>
    <w:rsid w:val="007B0F8E"/>
    <w:rsid w:val="007B1412"/>
    <w:rsid w:val="007B2024"/>
    <w:rsid w:val="007B3122"/>
    <w:rsid w:val="007B38D8"/>
    <w:rsid w:val="007B39E8"/>
    <w:rsid w:val="007B3AF4"/>
    <w:rsid w:val="007B3E13"/>
    <w:rsid w:val="007B5821"/>
    <w:rsid w:val="007B67AA"/>
    <w:rsid w:val="007B79C0"/>
    <w:rsid w:val="007C032C"/>
    <w:rsid w:val="007C10A0"/>
    <w:rsid w:val="007C1BE3"/>
    <w:rsid w:val="007C2D8A"/>
    <w:rsid w:val="007C3D79"/>
    <w:rsid w:val="007C4E0D"/>
    <w:rsid w:val="007C6825"/>
    <w:rsid w:val="007C686E"/>
    <w:rsid w:val="007C6A94"/>
    <w:rsid w:val="007C7DCA"/>
    <w:rsid w:val="007C7ED4"/>
    <w:rsid w:val="007D0A6E"/>
    <w:rsid w:val="007D0A9C"/>
    <w:rsid w:val="007D0E61"/>
    <w:rsid w:val="007D0EF2"/>
    <w:rsid w:val="007D2087"/>
    <w:rsid w:val="007D2975"/>
    <w:rsid w:val="007D3213"/>
    <w:rsid w:val="007D3380"/>
    <w:rsid w:val="007D3CB2"/>
    <w:rsid w:val="007D3D91"/>
    <w:rsid w:val="007D4491"/>
    <w:rsid w:val="007D6832"/>
    <w:rsid w:val="007D6C70"/>
    <w:rsid w:val="007D6E28"/>
    <w:rsid w:val="007D6FCB"/>
    <w:rsid w:val="007D7924"/>
    <w:rsid w:val="007D7D8C"/>
    <w:rsid w:val="007E01DC"/>
    <w:rsid w:val="007E034A"/>
    <w:rsid w:val="007E03C1"/>
    <w:rsid w:val="007E0AF5"/>
    <w:rsid w:val="007E1649"/>
    <w:rsid w:val="007E20F7"/>
    <w:rsid w:val="007E2471"/>
    <w:rsid w:val="007E382E"/>
    <w:rsid w:val="007E3ACF"/>
    <w:rsid w:val="007E4106"/>
    <w:rsid w:val="007E43CC"/>
    <w:rsid w:val="007E4589"/>
    <w:rsid w:val="007E4FFC"/>
    <w:rsid w:val="007E55AB"/>
    <w:rsid w:val="007E60A2"/>
    <w:rsid w:val="007E6E9C"/>
    <w:rsid w:val="007E72B9"/>
    <w:rsid w:val="007E75E3"/>
    <w:rsid w:val="007E7712"/>
    <w:rsid w:val="007E7A6C"/>
    <w:rsid w:val="007F089E"/>
    <w:rsid w:val="007F14AB"/>
    <w:rsid w:val="007F1CE7"/>
    <w:rsid w:val="007F23D1"/>
    <w:rsid w:val="007F2B7E"/>
    <w:rsid w:val="007F35DF"/>
    <w:rsid w:val="007F42F3"/>
    <w:rsid w:val="007F5020"/>
    <w:rsid w:val="007F5FC8"/>
    <w:rsid w:val="007F6B5B"/>
    <w:rsid w:val="008008B4"/>
    <w:rsid w:val="00800CC1"/>
    <w:rsid w:val="00800DFF"/>
    <w:rsid w:val="00801087"/>
    <w:rsid w:val="0080149F"/>
    <w:rsid w:val="008018C5"/>
    <w:rsid w:val="008022F5"/>
    <w:rsid w:val="00803382"/>
    <w:rsid w:val="0080342B"/>
    <w:rsid w:val="008059B1"/>
    <w:rsid w:val="00805F24"/>
    <w:rsid w:val="00807796"/>
    <w:rsid w:val="00810DDF"/>
    <w:rsid w:val="00811714"/>
    <w:rsid w:val="00811B63"/>
    <w:rsid w:val="00811C32"/>
    <w:rsid w:val="00812450"/>
    <w:rsid w:val="00812E7D"/>
    <w:rsid w:val="00813898"/>
    <w:rsid w:val="00814492"/>
    <w:rsid w:val="0081590F"/>
    <w:rsid w:val="00815BDB"/>
    <w:rsid w:val="00816C48"/>
    <w:rsid w:val="00817F31"/>
    <w:rsid w:val="008206EA"/>
    <w:rsid w:val="008210C1"/>
    <w:rsid w:val="008214FE"/>
    <w:rsid w:val="00821A8E"/>
    <w:rsid w:val="00821ACB"/>
    <w:rsid w:val="00821D06"/>
    <w:rsid w:val="00821D68"/>
    <w:rsid w:val="00822181"/>
    <w:rsid w:val="00823DF7"/>
    <w:rsid w:val="00824063"/>
    <w:rsid w:val="0082543A"/>
    <w:rsid w:val="008261EA"/>
    <w:rsid w:val="0082629F"/>
    <w:rsid w:val="008266E9"/>
    <w:rsid w:val="00826F4D"/>
    <w:rsid w:val="00827217"/>
    <w:rsid w:val="0082755C"/>
    <w:rsid w:val="00832129"/>
    <w:rsid w:val="0083214D"/>
    <w:rsid w:val="008334B4"/>
    <w:rsid w:val="008343D1"/>
    <w:rsid w:val="00834C93"/>
    <w:rsid w:val="00836335"/>
    <w:rsid w:val="00836B79"/>
    <w:rsid w:val="00837036"/>
    <w:rsid w:val="008372B2"/>
    <w:rsid w:val="0084009B"/>
    <w:rsid w:val="00840378"/>
    <w:rsid w:val="00841B19"/>
    <w:rsid w:val="00841B9F"/>
    <w:rsid w:val="00842512"/>
    <w:rsid w:val="00842D0E"/>
    <w:rsid w:val="008430D9"/>
    <w:rsid w:val="008434ED"/>
    <w:rsid w:val="0084418A"/>
    <w:rsid w:val="00844A5A"/>
    <w:rsid w:val="00845275"/>
    <w:rsid w:val="00845B70"/>
    <w:rsid w:val="00846014"/>
    <w:rsid w:val="008467F1"/>
    <w:rsid w:val="00847C54"/>
    <w:rsid w:val="00850217"/>
    <w:rsid w:val="00850512"/>
    <w:rsid w:val="008514D8"/>
    <w:rsid w:val="008519EE"/>
    <w:rsid w:val="00851A2E"/>
    <w:rsid w:val="00851AF5"/>
    <w:rsid w:val="00851CA9"/>
    <w:rsid w:val="00854297"/>
    <w:rsid w:val="00854B03"/>
    <w:rsid w:val="00854B1B"/>
    <w:rsid w:val="00854E7D"/>
    <w:rsid w:val="0085537E"/>
    <w:rsid w:val="0085561F"/>
    <w:rsid w:val="00855D36"/>
    <w:rsid w:val="008562F9"/>
    <w:rsid w:val="008566B9"/>
    <w:rsid w:val="00857E6B"/>
    <w:rsid w:val="008600B8"/>
    <w:rsid w:val="00860AE6"/>
    <w:rsid w:val="0086178D"/>
    <w:rsid w:val="008617BE"/>
    <w:rsid w:val="008618D8"/>
    <w:rsid w:val="0086231B"/>
    <w:rsid w:val="0086247D"/>
    <w:rsid w:val="00862654"/>
    <w:rsid w:val="00862BA7"/>
    <w:rsid w:val="008637B0"/>
    <w:rsid w:val="00864689"/>
    <w:rsid w:val="00864AAD"/>
    <w:rsid w:val="0086541F"/>
    <w:rsid w:val="00865B0D"/>
    <w:rsid w:val="00866ACE"/>
    <w:rsid w:val="008670D3"/>
    <w:rsid w:val="00867286"/>
    <w:rsid w:val="00871F9C"/>
    <w:rsid w:val="00871FCA"/>
    <w:rsid w:val="00872B67"/>
    <w:rsid w:val="00872CA3"/>
    <w:rsid w:val="00874464"/>
    <w:rsid w:val="00874575"/>
    <w:rsid w:val="008763AC"/>
    <w:rsid w:val="008763E4"/>
    <w:rsid w:val="00876E7B"/>
    <w:rsid w:val="008773B7"/>
    <w:rsid w:val="00877BB8"/>
    <w:rsid w:val="00877E54"/>
    <w:rsid w:val="00880670"/>
    <w:rsid w:val="00880895"/>
    <w:rsid w:val="00880CFE"/>
    <w:rsid w:val="00880FCD"/>
    <w:rsid w:val="00883A88"/>
    <w:rsid w:val="008840C5"/>
    <w:rsid w:val="00884BB1"/>
    <w:rsid w:val="00884F47"/>
    <w:rsid w:val="008850C2"/>
    <w:rsid w:val="0088580F"/>
    <w:rsid w:val="00885C24"/>
    <w:rsid w:val="00885C59"/>
    <w:rsid w:val="008866FD"/>
    <w:rsid w:val="00886C95"/>
    <w:rsid w:val="0088746E"/>
    <w:rsid w:val="00887560"/>
    <w:rsid w:val="00887F00"/>
    <w:rsid w:val="00890747"/>
    <w:rsid w:val="00890B4C"/>
    <w:rsid w:val="008910C7"/>
    <w:rsid w:val="00891C6D"/>
    <w:rsid w:val="008923C3"/>
    <w:rsid w:val="0089348D"/>
    <w:rsid w:val="008941F7"/>
    <w:rsid w:val="008945ED"/>
    <w:rsid w:val="00894E38"/>
    <w:rsid w:val="00895343"/>
    <w:rsid w:val="0089589A"/>
    <w:rsid w:val="00895CBC"/>
    <w:rsid w:val="00895F92"/>
    <w:rsid w:val="00897043"/>
    <w:rsid w:val="008972AF"/>
    <w:rsid w:val="00897566"/>
    <w:rsid w:val="00897664"/>
    <w:rsid w:val="00897AC2"/>
    <w:rsid w:val="008A03BC"/>
    <w:rsid w:val="008A03D8"/>
    <w:rsid w:val="008A0553"/>
    <w:rsid w:val="008A1268"/>
    <w:rsid w:val="008A1A14"/>
    <w:rsid w:val="008A27F8"/>
    <w:rsid w:val="008A2F6C"/>
    <w:rsid w:val="008A3401"/>
    <w:rsid w:val="008A3687"/>
    <w:rsid w:val="008A3C40"/>
    <w:rsid w:val="008A3ED1"/>
    <w:rsid w:val="008A3F91"/>
    <w:rsid w:val="008A42AC"/>
    <w:rsid w:val="008A4697"/>
    <w:rsid w:val="008A523A"/>
    <w:rsid w:val="008A53E5"/>
    <w:rsid w:val="008A5F99"/>
    <w:rsid w:val="008A611F"/>
    <w:rsid w:val="008A648E"/>
    <w:rsid w:val="008A66E9"/>
    <w:rsid w:val="008A701C"/>
    <w:rsid w:val="008A7129"/>
    <w:rsid w:val="008A730D"/>
    <w:rsid w:val="008A7AF8"/>
    <w:rsid w:val="008B065B"/>
    <w:rsid w:val="008B14ED"/>
    <w:rsid w:val="008B17E0"/>
    <w:rsid w:val="008B1D3E"/>
    <w:rsid w:val="008B315C"/>
    <w:rsid w:val="008B31F6"/>
    <w:rsid w:val="008B34B1"/>
    <w:rsid w:val="008B3C72"/>
    <w:rsid w:val="008B3D6F"/>
    <w:rsid w:val="008B407F"/>
    <w:rsid w:val="008B4876"/>
    <w:rsid w:val="008B5169"/>
    <w:rsid w:val="008B5DC7"/>
    <w:rsid w:val="008B72E7"/>
    <w:rsid w:val="008B7567"/>
    <w:rsid w:val="008C038E"/>
    <w:rsid w:val="008C0C73"/>
    <w:rsid w:val="008C2F55"/>
    <w:rsid w:val="008C36AD"/>
    <w:rsid w:val="008C433A"/>
    <w:rsid w:val="008C5EE1"/>
    <w:rsid w:val="008C7A15"/>
    <w:rsid w:val="008C7FB7"/>
    <w:rsid w:val="008D00E9"/>
    <w:rsid w:val="008D0C76"/>
    <w:rsid w:val="008D2AE4"/>
    <w:rsid w:val="008D2F35"/>
    <w:rsid w:val="008D2F65"/>
    <w:rsid w:val="008D33C6"/>
    <w:rsid w:val="008D3497"/>
    <w:rsid w:val="008D3615"/>
    <w:rsid w:val="008D367A"/>
    <w:rsid w:val="008D372C"/>
    <w:rsid w:val="008D3BB5"/>
    <w:rsid w:val="008D4532"/>
    <w:rsid w:val="008D5138"/>
    <w:rsid w:val="008D5443"/>
    <w:rsid w:val="008D560E"/>
    <w:rsid w:val="008D5B1B"/>
    <w:rsid w:val="008D7291"/>
    <w:rsid w:val="008E0172"/>
    <w:rsid w:val="008E08F2"/>
    <w:rsid w:val="008E0D3C"/>
    <w:rsid w:val="008E1307"/>
    <w:rsid w:val="008E1BD9"/>
    <w:rsid w:val="008E2DCC"/>
    <w:rsid w:val="008E3470"/>
    <w:rsid w:val="008E3631"/>
    <w:rsid w:val="008E3653"/>
    <w:rsid w:val="008E4249"/>
    <w:rsid w:val="008E4708"/>
    <w:rsid w:val="008E470D"/>
    <w:rsid w:val="008E49DB"/>
    <w:rsid w:val="008E5519"/>
    <w:rsid w:val="008E6D9B"/>
    <w:rsid w:val="008E7BD3"/>
    <w:rsid w:val="008F0D43"/>
    <w:rsid w:val="008F1518"/>
    <w:rsid w:val="008F1EAC"/>
    <w:rsid w:val="008F1EC4"/>
    <w:rsid w:val="008F3D04"/>
    <w:rsid w:val="008F3E61"/>
    <w:rsid w:val="008F543A"/>
    <w:rsid w:val="008F54B5"/>
    <w:rsid w:val="008F5667"/>
    <w:rsid w:val="008F56BA"/>
    <w:rsid w:val="008F5911"/>
    <w:rsid w:val="008F65A5"/>
    <w:rsid w:val="008F720C"/>
    <w:rsid w:val="008F7956"/>
    <w:rsid w:val="00900B41"/>
    <w:rsid w:val="00901BD9"/>
    <w:rsid w:val="009027F2"/>
    <w:rsid w:val="0090288B"/>
    <w:rsid w:val="0090411A"/>
    <w:rsid w:val="00904525"/>
    <w:rsid w:val="00904AE6"/>
    <w:rsid w:val="009059F2"/>
    <w:rsid w:val="00905B3B"/>
    <w:rsid w:val="009068E5"/>
    <w:rsid w:val="00907F33"/>
    <w:rsid w:val="009103CE"/>
    <w:rsid w:val="0091077F"/>
    <w:rsid w:val="00911253"/>
    <w:rsid w:val="00911394"/>
    <w:rsid w:val="00911BA6"/>
    <w:rsid w:val="009121D6"/>
    <w:rsid w:val="0091229F"/>
    <w:rsid w:val="009126F2"/>
    <w:rsid w:val="00912965"/>
    <w:rsid w:val="0091335B"/>
    <w:rsid w:val="00914505"/>
    <w:rsid w:val="00914A26"/>
    <w:rsid w:val="009151A7"/>
    <w:rsid w:val="00915A39"/>
    <w:rsid w:val="00915AD0"/>
    <w:rsid w:val="00915D8E"/>
    <w:rsid w:val="00917C4B"/>
    <w:rsid w:val="00920036"/>
    <w:rsid w:val="009202AA"/>
    <w:rsid w:val="009209E3"/>
    <w:rsid w:val="00920AB8"/>
    <w:rsid w:val="00920EB2"/>
    <w:rsid w:val="009212AD"/>
    <w:rsid w:val="009221C9"/>
    <w:rsid w:val="0092232F"/>
    <w:rsid w:val="00922C63"/>
    <w:rsid w:val="009238B8"/>
    <w:rsid w:val="009252F8"/>
    <w:rsid w:val="00925A09"/>
    <w:rsid w:val="00925B57"/>
    <w:rsid w:val="009261B8"/>
    <w:rsid w:val="0092664E"/>
    <w:rsid w:val="00926FBC"/>
    <w:rsid w:val="009276D0"/>
    <w:rsid w:val="00927B59"/>
    <w:rsid w:val="00930345"/>
    <w:rsid w:val="009311AC"/>
    <w:rsid w:val="009312F8"/>
    <w:rsid w:val="00931BFC"/>
    <w:rsid w:val="00931DE3"/>
    <w:rsid w:val="00933114"/>
    <w:rsid w:val="00933C20"/>
    <w:rsid w:val="00933FAC"/>
    <w:rsid w:val="009343EE"/>
    <w:rsid w:val="00934889"/>
    <w:rsid w:val="00934D90"/>
    <w:rsid w:val="00934FC4"/>
    <w:rsid w:val="009353BF"/>
    <w:rsid w:val="00935974"/>
    <w:rsid w:val="009368B6"/>
    <w:rsid w:val="00936E96"/>
    <w:rsid w:val="00937364"/>
    <w:rsid w:val="009403B0"/>
    <w:rsid w:val="0094054A"/>
    <w:rsid w:val="00941299"/>
    <w:rsid w:val="00943A35"/>
    <w:rsid w:val="00943CB7"/>
    <w:rsid w:val="00943E8A"/>
    <w:rsid w:val="009445AD"/>
    <w:rsid w:val="0094685D"/>
    <w:rsid w:val="00946895"/>
    <w:rsid w:val="0094694B"/>
    <w:rsid w:val="00946ECA"/>
    <w:rsid w:val="00947FDF"/>
    <w:rsid w:val="009500E9"/>
    <w:rsid w:val="00950236"/>
    <w:rsid w:val="009508B2"/>
    <w:rsid w:val="009510D3"/>
    <w:rsid w:val="00951967"/>
    <w:rsid w:val="00953668"/>
    <w:rsid w:val="009538EF"/>
    <w:rsid w:val="0095507D"/>
    <w:rsid w:val="00955564"/>
    <w:rsid w:val="009556F1"/>
    <w:rsid w:val="00955D23"/>
    <w:rsid w:val="00956439"/>
    <w:rsid w:val="00956A87"/>
    <w:rsid w:val="00957949"/>
    <w:rsid w:val="00957C65"/>
    <w:rsid w:val="00960651"/>
    <w:rsid w:val="0096074F"/>
    <w:rsid w:val="009609B3"/>
    <w:rsid w:val="00960A37"/>
    <w:rsid w:val="009620DE"/>
    <w:rsid w:val="0096267B"/>
    <w:rsid w:val="00962AB0"/>
    <w:rsid w:val="009633EF"/>
    <w:rsid w:val="00963413"/>
    <w:rsid w:val="00963ED7"/>
    <w:rsid w:val="00964C40"/>
    <w:rsid w:val="00964C9F"/>
    <w:rsid w:val="009651C0"/>
    <w:rsid w:val="009668EA"/>
    <w:rsid w:val="00967673"/>
    <w:rsid w:val="00967AB7"/>
    <w:rsid w:val="009716DD"/>
    <w:rsid w:val="009724C3"/>
    <w:rsid w:val="00972551"/>
    <w:rsid w:val="00974710"/>
    <w:rsid w:val="0097483D"/>
    <w:rsid w:val="00975735"/>
    <w:rsid w:val="00975989"/>
    <w:rsid w:val="00975D82"/>
    <w:rsid w:val="00976BE3"/>
    <w:rsid w:val="00976E15"/>
    <w:rsid w:val="009770D0"/>
    <w:rsid w:val="0097762A"/>
    <w:rsid w:val="00981584"/>
    <w:rsid w:val="0098183D"/>
    <w:rsid w:val="00981BD3"/>
    <w:rsid w:val="009826C4"/>
    <w:rsid w:val="00982ED8"/>
    <w:rsid w:val="00984209"/>
    <w:rsid w:val="00984406"/>
    <w:rsid w:val="00985800"/>
    <w:rsid w:val="00986996"/>
    <w:rsid w:val="009873DB"/>
    <w:rsid w:val="00987ACA"/>
    <w:rsid w:val="00987B3D"/>
    <w:rsid w:val="00990676"/>
    <w:rsid w:val="00991293"/>
    <w:rsid w:val="00992538"/>
    <w:rsid w:val="00993E3E"/>
    <w:rsid w:val="0099431C"/>
    <w:rsid w:val="00995A3A"/>
    <w:rsid w:val="00995B02"/>
    <w:rsid w:val="0099627B"/>
    <w:rsid w:val="00996647"/>
    <w:rsid w:val="00996758"/>
    <w:rsid w:val="00996C14"/>
    <w:rsid w:val="00996FCD"/>
    <w:rsid w:val="00997493"/>
    <w:rsid w:val="00997E35"/>
    <w:rsid w:val="009A0BE9"/>
    <w:rsid w:val="009A0C52"/>
    <w:rsid w:val="009A0F3F"/>
    <w:rsid w:val="009A29AF"/>
    <w:rsid w:val="009A35DD"/>
    <w:rsid w:val="009A3734"/>
    <w:rsid w:val="009A5581"/>
    <w:rsid w:val="009A6574"/>
    <w:rsid w:val="009A68A9"/>
    <w:rsid w:val="009A6BDC"/>
    <w:rsid w:val="009A7803"/>
    <w:rsid w:val="009B00E9"/>
    <w:rsid w:val="009B0369"/>
    <w:rsid w:val="009B1B96"/>
    <w:rsid w:val="009B24AC"/>
    <w:rsid w:val="009B4378"/>
    <w:rsid w:val="009B4F27"/>
    <w:rsid w:val="009B4F43"/>
    <w:rsid w:val="009B4F78"/>
    <w:rsid w:val="009B560A"/>
    <w:rsid w:val="009B5647"/>
    <w:rsid w:val="009B663C"/>
    <w:rsid w:val="009B7FBD"/>
    <w:rsid w:val="009C017E"/>
    <w:rsid w:val="009C1346"/>
    <w:rsid w:val="009C15B1"/>
    <w:rsid w:val="009C16D2"/>
    <w:rsid w:val="009C30D5"/>
    <w:rsid w:val="009C3586"/>
    <w:rsid w:val="009C3ECF"/>
    <w:rsid w:val="009C541C"/>
    <w:rsid w:val="009C562F"/>
    <w:rsid w:val="009C62D4"/>
    <w:rsid w:val="009C6404"/>
    <w:rsid w:val="009C64FF"/>
    <w:rsid w:val="009C7094"/>
    <w:rsid w:val="009C74DA"/>
    <w:rsid w:val="009D0E15"/>
    <w:rsid w:val="009D1290"/>
    <w:rsid w:val="009D13F9"/>
    <w:rsid w:val="009D14CE"/>
    <w:rsid w:val="009D1793"/>
    <w:rsid w:val="009D1C6B"/>
    <w:rsid w:val="009D294F"/>
    <w:rsid w:val="009D4106"/>
    <w:rsid w:val="009D4A4E"/>
    <w:rsid w:val="009D4BAC"/>
    <w:rsid w:val="009D59FE"/>
    <w:rsid w:val="009D5AA3"/>
    <w:rsid w:val="009D5E8C"/>
    <w:rsid w:val="009D6488"/>
    <w:rsid w:val="009D6B59"/>
    <w:rsid w:val="009D70C3"/>
    <w:rsid w:val="009D75B1"/>
    <w:rsid w:val="009E043C"/>
    <w:rsid w:val="009E1C44"/>
    <w:rsid w:val="009E284A"/>
    <w:rsid w:val="009E2BC7"/>
    <w:rsid w:val="009E2FA3"/>
    <w:rsid w:val="009E30DE"/>
    <w:rsid w:val="009E34FA"/>
    <w:rsid w:val="009E442C"/>
    <w:rsid w:val="009E4E6E"/>
    <w:rsid w:val="009E4FBB"/>
    <w:rsid w:val="009E5349"/>
    <w:rsid w:val="009E6456"/>
    <w:rsid w:val="009E74AB"/>
    <w:rsid w:val="009E7BC3"/>
    <w:rsid w:val="009F00F4"/>
    <w:rsid w:val="009F03A8"/>
    <w:rsid w:val="009F2302"/>
    <w:rsid w:val="009F2A0F"/>
    <w:rsid w:val="009F3C7C"/>
    <w:rsid w:val="009F3DB1"/>
    <w:rsid w:val="009F3F0E"/>
    <w:rsid w:val="009F4885"/>
    <w:rsid w:val="009F5F31"/>
    <w:rsid w:val="009F6881"/>
    <w:rsid w:val="009F74E5"/>
    <w:rsid w:val="009F773D"/>
    <w:rsid w:val="00A007C8"/>
    <w:rsid w:val="00A009B0"/>
    <w:rsid w:val="00A00C0A"/>
    <w:rsid w:val="00A0162B"/>
    <w:rsid w:val="00A01B63"/>
    <w:rsid w:val="00A01DB8"/>
    <w:rsid w:val="00A03789"/>
    <w:rsid w:val="00A0495F"/>
    <w:rsid w:val="00A04E53"/>
    <w:rsid w:val="00A05216"/>
    <w:rsid w:val="00A056CE"/>
    <w:rsid w:val="00A06AB6"/>
    <w:rsid w:val="00A06DE3"/>
    <w:rsid w:val="00A10F23"/>
    <w:rsid w:val="00A11FEF"/>
    <w:rsid w:val="00A12F27"/>
    <w:rsid w:val="00A1329C"/>
    <w:rsid w:val="00A13BBD"/>
    <w:rsid w:val="00A15018"/>
    <w:rsid w:val="00A15194"/>
    <w:rsid w:val="00A15CDE"/>
    <w:rsid w:val="00A163D7"/>
    <w:rsid w:val="00A17083"/>
    <w:rsid w:val="00A17A04"/>
    <w:rsid w:val="00A17ED0"/>
    <w:rsid w:val="00A2013A"/>
    <w:rsid w:val="00A2027F"/>
    <w:rsid w:val="00A2059A"/>
    <w:rsid w:val="00A20B6C"/>
    <w:rsid w:val="00A20D83"/>
    <w:rsid w:val="00A21529"/>
    <w:rsid w:val="00A218FA"/>
    <w:rsid w:val="00A21B28"/>
    <w:rsid w:val="00A21E19"/>
    <w:rsid w:val="00A21FDC"/>
    <w:rsid w:val="00A2286D"/>
    <w:rsid w:val="00A22EF4"/>
    <w:rsid w:val="00A22FDE"/>
    <w:rsid w:val="00A23703"/>
    <w:rsid w:val="00A241C8"/>
    <w:rsid w:val="00A24CDC"/>
    <w:rsid w:val="00A25022"/>
    <w:rsid w:val="00A25389"/>
    <w:rsid w:val="00A2549C"/>
    <w:rsid w:val="00A25645"/>
    <w:rsid w:val="00A261C2"/>
    <w:rsid w:val="00A26FD0"/>
    <w:rsid w:val="00A30255"/>
    <w:rsid w:val="00A30417"/>
    <w:rsid w:val="00A3115A"/>
    <w:rsid w:val="00A312C9"/>
    <w:rsid w:val="00A31C8F"/>
    <w:rsid w:val="00A31D64"/>
    <w:rsid w:val="00A335E3"/>
    <w:rsid w:val="00A3384D"/>
    <w:rsid w:val="00A33AE4"/>
    <w:rsid w:val="00A33BA1"/>
    <w:rsid w:val="00A34237"/>
    <w:rsid w:val="00A3527B"/>
    <w:rsid w:val="00A35B46"/>
    <w:rsid w:val="00A36299"/>
    <w:rsid w:val="00A36469"/>
    <w:rsid w:val="00A3697D"/>
    <w:rsid w:val="00A36A09"/>
    <w:rsid w:val="00A36B3C"/>
    <w:rsid w:val="00A37CA8"/>
    <w:rsid w:val="00A37FAA"/>
    <w:rsid w:val="00A40138"/>
    <w:rsid w:val="00A40204"/>
    <w:rsid w:val="00A40423"/>
    <w:rsid w:val="00A415CB"/>
    <w:rsid w:val="00A41796"/>
    <w:rsid w:val="00A41FB7"/>
    <w:rsid w:val="00A4262C"/>
    <w:rsid w:val="00A42DFB"/>
    <w:rsid w:val="00A43003"/>
    <w:rsid w:val="00A43757"/>
    <w:rsid w:val="00A44987"/>
    <w:rsid w:val="00A44F61"/>
    <w:rsid w:val="00A44FB0"/>
    <w:rsid w:val="00A45030"/>
    <w:rsid w:val="00A46A7A"/>
    <w:rsid w:val="00A46BC2"/>
    <w:rsid w:val="00A4702F"/>
    <w:rsid w:val="00A50675"/>
    <w:rsid w:val="00A50875"/>
    <w:rsid w:val="00A52472"/>
    <w:rsid w:val="00A52DEA"/>
    <w:rsid w:val="00A5371B"/>
    <w:rsid w:val="00A55F1C"/>
    <w:rsid w:val="00A56933"/>
    <w:rsid w:val="00A578DB"/>
    <w:rsid w:val="00A60070"/>
    <w:rsid w:val="00A604D6"/>
    <w:rsid w:val="00A6187B"/>
    <w:rsid w:val="00A63144"/>
    <w:rsid w:val="00A647F4"/>
    <w:rsid w:val="00A64FA4"/>
    <w:rsid w:val="00A650A7"/>
    <w:rsid w:val="00A65415"/>
    <w:rsid w:val="00A669BC"/>
    <w:rsid w:val="00A67F56"/>
    <w:rsid w:val="00A71B6F"/>
    <w:rsid w:val="00A71C28"/>
    <w:rsid w:val="00A71CD4"/>
    <w:rsid w:val="00A71F24"/>
    <w:rsid w:val="00A72816"/>
    <w:rsid w:val="00A7353E"/>
    <w:rsid w:val="00A73A99"/>
    <w:rsid w:val="00A743F5"/>
    <w:rsid w:val="00A75939"/>
    <w:rsid w:val="00A7611D"/>
    <w:rsid w:val="00A762B1"/>
    <w:rsid w:val="00A7657D"/>
    <w:rsid w:val="00A76C4E"/>
    <w:rsid w:val="00A77719"/>
    <w:rsid w:val="00A77979"/>
    <w:rsid w:val="00A8100C"/>
    <w:rsid w:val="00A810F1"/>
    <w:rsid w:val="00A812E7"/>
    <w:rsid w:val="00A81E26"/>
    <w:rsid w:val="00A827E1"/>
    <w:rsid w:val="00A82A3C"/>
    <w:rsid w:val="00A832C6"/>
    <w:rsid w:val="00A8338C"/>
    <w:rsid w:val="00A851A3"/>
    <w:rsid w:val="00A85E31"/>
    <w:rsid w:val="00A87CA9"/>
    <w:rsid w:val="00A91335"/>
    <w:rsid w:val="00A91BE3"/>
    <w:rsid w:val="00A91E5B"/>
    <w:rsid w:val="00A92485"/>
    <w:rsid w:val="00A924E1"/>
    <w:rsid w:val="00A92CEB"/>
    <w:rsid w:val="00A9349D"/>
    <w:rsid w:val="00A93C43"/>
    <w:rsid w:val="00A94894"/>
    <w:rsid w:val="00A9493E"/>
    <w:rsid w:val="00A9562D"/>
    <w:rsid w:val="00A96D32"/>
    <w:rsid w:val="00A9744B"/>
    <w:rsid w:val="00A97733"/>
    <w:rsid w:val="00A97E7E"/>
    <w:rsid w:val="00AA11BB"/>
    <w:rsid w:val="00AA12A2"/>
    <w:rsid w:val="00AA19F9"/>
    <w:rsid w:val="00AA251D"/>
    <w:rsid w:val="00AA2792"/>
    <w:rsid w:val="00AA355D"/>
    <w:rsid w:val="00AA3F5E"/>
    <w:rsid w:val="00AA4590"/>
    <w:rsid w:val="00AA5457"/>
    <w:rsid w:val="00AA67B6"/>
    <w:rsid w:val="00AA754E"/>
    <w:rsid w:val="00AB0435"/>
    <w:rsid w:val="00AB25F8"/>
    <w:rsid w:val="00AB3BF2"/>
    <w:rsid w:val="00AB4035"/>
    <w:rsid w:val="00AB40F1"/>
    <w:rsid w:val="00AB42FB"/>
    <w:rsid w:val="00AB43D0"/>
    <w:rsid w:val="00AB517B"/>
    <w:rsid w:val="00AB599C"/>
    <w:rsid w:val="00AB735C"/>
    <w:rsid w:val="00AB7385"/>
    <w:rsid w:val="00AC0055"/>
    <w:rsid w:val="00AC016E"/>
    <w:rsid w:val="00AC0696"/>
    <w:rsid w:val="00AC0964"/>
    <w:rsid w:val="00AC0A79"/>
    <w:rsid w:val="00AC0CC7"/>
    <w:rsid w:val="00AC43DB"/>
    <w:rsid w:val="00AC4DA2"/>
    <w:rsid w:val="00AC4FA9"/>
    <w:rsid w:val="00AC532B"/>
    <w:rsid w:val="00AC749C"/>
    <w:rsid w:val="00AD0A30"/>
    <w:rsid w:val="00AD1027"/>
    <w:rsid w:val="00AD1667"/>
    <w:rsid w:val="00AD1A36"/>
    <w:rsid w:val="00AD2983"/>
    <w:rsid w:val="00AD2CDF"/>
    <w:rsid w:val="00AD3EBD"/>
    <w:rsid w:val="00AD424F"/>
    <w:rsid w:val="00AD4B96"/>
    <w:rsid w:val="00AD612F"/>
    <w:rsid w:val="00AD70AD"/>
    <w:rsid w:val="00AE170E"/>
    <w:rsid w:val="00AE1786"/>
    <w:rsid w:val="00AE1B0E"/>
    <w:rsid w:val="00AE2778"/>
    <w:rsid w:val="00AE278C"/>
    <w:rsid w:val="00AE39C0"/>
    <w:rsid w:val="00AE44A0"/>
    <w:rsid w:val="00AE44A2"/>
    <w:rsid w:val="00AE4D5A"/>
    <w:rsid w:val="00AE5CC2"/>
    <w:rsid w:val="00AE60AF"/>
    <w:rsid w:val="00AE650D"/>
    <w:rsid w:val="00AE68FF"/>
    <w:rsid w:val="00AE78AB"/>
    <w:rsid w:val="00AE79FD"/>
    <w:rsid w:val="00AF1678"/>
    <w:rsid w:val="00AF2260"/>
    <w:rsid w:val="00AF4B23"/>
    <w:rsid w:val="00AF5467"/>
    <w:rsid w:val="00AF5553"/>
    <w:rsid w:val="00AF6431"/>
    <w:rsid w:val="00AF6BB4"/>
    <w:rsid w:val="00AF70F8"/>
    <w:rsid w:val="00B019F2"/>
    <w:rsid w:val="00B022CA"/>
    <w:rsid w:val="00B0240D"/>
    <w:rsid w:val="00B02DDF"/>
    <w:rsid w:val="00B0391A"/>
    <w:rsid w:val="00B03D33"/>
    <w:rsid w:val="00B04D7C"/>
    <w:rsid w:val="00B04F2F"/>
    <w:rsid w:val="00B0594A"/>
    <w:rsid w:val="00B06340"/>
    <w:rsid w:val="00B06D6C"/>
    <w:rsid w:val="00B06F75"/>
    <w:rsid w:val="00B073B4"/>
    <w:rsid w:val="00B10772"/>
    <w:rsid w:val="00B10E22"/>
    <w:rsid w:val="00B10E67"/>
    <w:rsid w:val="00B111EF"/>
    <w:rsid w:val="00B114E0"/>
    <w:rsid w:val="00B11ECE"/>
    <w:rsid w:val="00B121F4"/>
    <w:rsid w:val="00B12212"/>
    <w:rsid w:val="00B12246"/>
    <w:rsid w:val="00B12C79"/>
    <w:rsid w:val="00B131D5"/>
    <w:rsid w:val="00B1386A"/>
    <w:rsid w:val="00B13CA7"/>
    <w:rsid w:val="00B151B9"/>
    <w:rsid w:val="00B155B3"/>
    <w:rsid w:val="00B15980"/>
    <w:rsid w:val="00B169FE"/>
    <w:rsid w:val="00B16B86"/>
    <w:rsid w:val="00B17038"/>
    <w:rsid w:val="00B176EA"/>
    <w:rsid w:val="00B21828"/>
    <w:rsid w:val="00B22830"/>
    <w:rsid w:val="00B22DC7"/>
    <w:rsid w:val="00B22EE2"/>
    <w:rsid w:val="00B23F10"/>
    <w:rsid w:val="00B26F19"/>
    <w:rsid w:val="00B27E0D"/>
    <w:rsid w:val="00B30571"/>
    <w:rsid w:val="00B30861"/>
    <w:rsid w:val="00B30933"/>
    <w:rsid w:val="00B30B5D"/>
    <w:rsid w:val="00B31AB1"/>
    <w:rsid w:val="00B3240F"/>
    <w:rsid w:val="00B32A3A"/>
    <w:rsid w:val="00B32B2A"/>
    <w:rsid w:val="00B33C04"/>
    <w:rsid w:val="00B354CC"/>
    <w:rsid w:val="00B371E9"/>
    <w:rsid w:val="00B37241"/>
    <w:rsid w:val="00B37367"/>
    <w:rsid w:val="00B37755"/>
    <w:rsid w:val="00B3783C"/>
    <w:rsid w:val="00B37A16"/>
    <w:rsid w:val="00B37F1A"/>
    <w:rsid w:val="00B407CF"/>
    <w:rsid w:val="00B40A8F"/>
    <w:rsid w:val="00B41352"/>
    <w:rsid w:val="00B41646"/>
    <w:rsid w:val="00B417C0"/>
    <w:rsid w:val="00B41B12"/>
    <w:rsid w:val="00B4227C"/>
    <w:rsid w:val="00B431AB"/>
    <w:rsid w:val="00B435AA"/>
    <w:rsid w:val="00B43E58"/>
    <w:rsid w:val="00B44081"/>
    <w:rsid w:val="00B44174"/>
    <w:rsid w:val="00B44258"/>
    <w:rsid w:val="00B447FB"/>
    <w:rsid w:val="00B44D6A"/>
    <w:rsid w:val="00B44FF3"/>
    <w:rsid w:val="00B453B0"/>
    <w:rsid w:val="00B45756"/>
    <w:rsid w:val="00B45DBB"/>
    <w:rsid w:val="00B46009"/>
    <w:rsid w:val="00B466C2"/>
    <w:rsid w:val="00B46C5C"/>
    <w:rsid w:val="00B508B6"/>
    <w:rsid w:val="00B52826"/>
    <w:rsid w:val="00B53869"/>
    <w:rsid w:val="00B5428C"/>
    <w:rsid w:val="00B560BD"/>
    <w:rsid w:val="00B5627B"/>
    <w:rsid w:val="00B56C2A"/>
    <w:rsid w:val="00B56FB2"/>
    <w:rsid w:val="00B570B2"/>
    <w:rsid w:val="00B609AB"/>
    <w:rsid w:val="00B619F4"/>
    <w:rsid w:val="00B61DEF"/>
    <w:rsid w:val="00B622AC"/>
    <w:rsid w:val="00B6263F"/>
    <w:rsid w:val="00B62801"/>
    <w:rsid w:val="00B6288C"/>
    <w:rsid w:val="00B6316E"/>
    <w:rsid w:val="00B634B8"/>
    <w:rsid w:val="00B63D88"/>
    <w:rsid w:val="00B64FA0"/>
    <w:rsid w:val="00B65CC5"/>
    <w:rsid w:val="00B66D3A"/>
    <w:rsid w:val="00B66E75"/>
    <w:rsid w:val="00B66FD4"/>
    <w:rsid w:val="00B671AA"/>
    <w:rsid w:val="00B672DB"/>
    <w:rsid w:val="00B70120"/>
    <w:rsid w:val="00B7036E"/>
    <w:rsid w:val="00B719C0"/>
    <w:rsid w:val="00B71CD4"/>
    <w:rsid w:val="00B71CDF"/>
    <w:rsid w:val="00B71F3E"/>
    <w:rsid w:val="00B724D6"/>
    <w:rsid w:val="00B7304A"/>
    <w:rsid w:val="00B73050"/>
    <w:rsid w:val="00B73BD7"/>
    <w:rsid w:val="00B74980"/>
    <w:rsid w:val="00B74C3D"/>
    <w:rsid w:val="00B74EEF"/>
    <w:rsid w:val="00B75239"/>
    <w:rsid w:val="00B75F8D"/>
    <w:rsid w:val="00B760BA"/>
    <w:rsid w:val="00B760F3"/>
    <w:rsid w:val="00B769D5"/>
    <w:rsid w:val="00B7718C"/>
    <w:rsid w:val="00B800B6"/>
    <w:rsid w:val="00B80444"/>
    <w:rsid w:val="00B813D1"/>
    <w:rsid w:val="00B818A2"/>
    <w:rsid w:val="00B82E72"/>
    <w:rsid w:val="00B839F3"/>
    <w:rsid w:val="00B83A1C"/>
    <w:rsid w:val="00B84839"/>
    <w:rsid w:val="00B84DBE"/>
    <w:rsid w:val="00B85637"/>
    <w:rsid w:val="00B86018"/>
    <w:rsid w:val="00B8675D"/>
    <w:rsid w:val="00B87D87"/>
    <w:rsid w:val="00B9009E"/>
    <w:rsid w:val="00B90373"/>
    <w:rsid w:val="00B91F42"/>
    <w:rsid w:val="00B92701"/>
    <w:rsid w:val="00B92D4B"/>
    <w:rsid w:val="00B9430F"/>
    <w:rsid w:val="00B94795"/>
    <w:rsid w:val="00B94B27"/>
    <w:rsid w:val="00B94BA4"/>
    <w:rsid w:val="00B94CF8"/>
    <w:rsid w:val="00B950E8"/>
    <w:rsid w:val="00B964A6"/>
    <w:rsid w:val="00B96A7D"/>
    <w:rsid w:val="00B96B9B"/>
    <w:rsid w:val="00B96E01"/>
    <w:rsid w:val="00B9797D"/>
    <w:rsid w:val="00BA03A6"/>
    <w:rsid w:val="00BA05C4"/>
    <w:rsid w:val="00BA073C"/>
    <w:rsid w:val="00BA0BD0"/>
    <w:rsid w:val="00BA138D"/>
    <w:rsid w:val="00BA1B75"/>
    <w:rsid w:val="00BA3CE8"/>
    <w:rsid w:val="00BA46CA"/>
    <w:rsid w:val="00BA4CC6"/>
    <w:rsid w:val="00BA4F7A"/>
    <w:rsid w:val="00BA51A2"/>
    <w:rsid w:val="00BA5D70"/>
    <w:rsid w:val="00BA5D88"/>
    <w:rsid w:val="00BA686A"/>
    <w:rsid w:val="00BA6991"/>
    <w:rsid w:val="00BA6EE7"/>
    <w:rsid w:val="00BA7149"/>
    <w:rsid w:val="00BA7309"/>
    <w:rsid w:val="00BA768C"/>
    <w:rsid w:val="00BA7E4E"/>
    <w:rsid w:val="00BB00FD"/>
    <w:rsid w:val="00BB0946"/>
    <w:rsid w:val="00BB1917"/>
    <w:rsid w:val="00BB2276"/>
    <w:rsid w:val="00BB2F5C"/>
    <w:rsid w:val="00BB3210"/>
    <w:rsid w:val="00BB35E5"/>
    <w:rsid w:val="00BB3D33"/>
    <w:rsid w:val="00BB3D95"/>
    <w:rsid w:val="00BB3E2D"/>
    <w:rsid w:val="00BB3F40"/>
    <w:rsid w:val="00BB451D"/>
    <w:rsid w:val="00BB5157"/>
    <w:rsid w:val="00BB5B04"/>
    <w:rsid w:val="00BB5C19"/>
    <w:rsid w:val="00BB643E"/>
    <w:rsid w:val="00BB69E0"/>
    <w:rsid w:val="00BB6FEC"/>
    <w:rsid w:val="00BC041E"/>
    <w:rsid w:val="00BC15CB"/>
    <w:rsid w:val="00BC15E9"/>
    <w:rsid w:val="00BC1787"/>
    <w:rsid w:val="00BC2279"/>
    <w:rsid w:val="00BC2FB3"/>
    <w:rsid w:val="00BC30D0"/>
    <w:rsid w:val="00BC3E00"/>
    <w:rsid w:val="00BC42A8"/>
    <w:rsid w:val="00BC4756"/>
    <w:rsid w:val="00BC4DFB"/>
    <w:rsid w:val="00BC5614"/>
    <w:rsid w:val="00BC5738"/>
    <w:rsid w:val="00BC5FA6"/>
    <w:rsid w:val="00BC6885"/>
    <w:rsid w:val="00BC6EC1"/>
    <w:rsid w:val="00BC7127"/>
    <w:rsid w:val="00BC74E9"/>
    <w:rsid w:val="00BD00B3"/>
    <w:rsid w:val="00BD0D71"/>
    <w:rsid w:val="00BD1914"/>
    <w:rsid w:val="00BD25B5"/>
    <w:rsid w:val="00BD32A7"/>
    <w:rsid w:val="00BD3DE8"/>
    <w:rsid w:val="00BD43F4"/>
    <w:rsid w:val="00BD4440"/>
    <w:rsid w:val="00BD4690"/>
    <w:rsid w:val="00BD48BA"/>
    <w:rsid w:val="00BD4CE9"/>
    <w:rsid w:val="00BD4E4A"/>
    <w:rsid w:val="00BE0659"/>
    <w:rsid w:val="00BE07B8"/>
    <w:rsid w:val="00BE0CE1"/>
    <w:rsid w:val="00BE1667"/>
    <w:rsid w:val="00BE2C5E"/>
    <w:rsid w:val="00BE30C4"/>
    <w:rsid w:val="00BE39FB"/>
    <w:rsid w:val="00BE48CB"/>
    <w:rsid w:val="00BE59F8"/>
    <w:rsid w:val="00BE633B"/>
    <w:rsid w:val="00BE6A44"/>
    <w:rsid w:val="00BE6AD3"/>
    <w:rsid w:val="00BE6AD7"/>
    <w:rsid w:val="00BE6B1C"/>
    <w:rsid w:val="00BE6D42"/>
    <w:rsid w:val="00BE7393"/>
    <w:rsid w:val="00BF01EC"/>
    <w:rsid w:val="00BF1620"/>
    <w:rsid w:val="00BF1C2A"/>
    <w:rsid w:val="00BF2DDA"/>
    <w:rsid w:val="00BF36CC"/>
    <w:rsid w:val="00BF3AAB"/>
    <w:rsid w:val="00BF40A8"/>
    <w:rsid w:val="00BF4510"/>
    <w:rsid w:val="00BF5071"/>
    <w:rsid w:val="00C001E1"/>
    <w:rsid w:val="00C0136E"/>
    <w:rsid w:val="00C01C72"/>
    <w:rsid w:val="00C01CB4"/>
    <w:rsid w:val="00C02057"/>
    <w:rsid w:val="00C02498"/>
    <w:rsid w:val="00C02740"/>
    <w:rsid w:val="00C02986"/>
    <w:rsid w:val="00C02F03"/>
    <w:rsid w:val="00C0304E"/>
    <w:rsid w:val="00C04DC6"/>
    <w:rsid w:val="00C052B4"/>
    <w:rsid w:val="00C058F3"/>
    <w:rsid w:val="00C05D17"/>
    <w:rsid w:val="00C067E3"/>
    <w:rsid w:val="00C06CDF"/>
    <w:rsid w:val="00C06F89"/>
    <w:rsid w:val="00C07586"/>
    <w:rsid w:val="00C07A6B"/>
    <w:rsid w:val="00C07E6C"/>
    <w:rsid w:val="00C10F36"/>
    <w:rsid w:val="00C112FA"/>
    <w:rsid w:val="00C11459"/>
    <w:rsid w:val="00C124A8"/>
    <w:rsid w:val="00C139BB"/>
    <w:rsid w:val="00C13EC3"/>
    <w:rsid w:val="00C14161"/>
    <w:rsid w:val="00C14557"/>
    <w:rsid w:val="00C15954"/>
    <w:rsid w:val="00C161E1"/>
    <w:rsid w:val="00C170F6"/>
    <w:rsid w:val="00C17A6A"/>
    <w:rsid w:val="00C17D5F"/>
    <w:rsid w:val="00C20035"/>
    <w:rsid w:val="00C20719"/>
    <w:rsid w:val="00C21C5E"/>
    <w:rsid w:val="00C21FEE"/>
    <w:rsid w:val="00C239B9"/>
    <w:rsid w:val="00C23BF1"/>
    <w:rsid w:val="00C23F68"/>
    <w:rsid w:val="00C23F8D"/>
    <w:rsid w:val="00C24666"/>
    <w:rsid w:val="00C25662"/>
    <w:rsid w:val="00C257C9"/>
    <w:rsid w:val="00C26139"/>
    <w:rsid w:val="00C2791E"/>
    <w:rsid w:val="00C31511"/>
    <w:rsid w:val="00C31BE8"/>
    <w:rsid w:val="00C31EA8"/>
    <w:rsid w:val="00C32C26"/>
    <w:rsid w:val="00C3384C"/>
    <w:rsid w:val="00C3486B"/>
    <w:rsid w:val="00C3529C"/>
    <w:rsid w:val="00C35490"/>
    <w:rsid w:val="00C35BCD"/>
    <w:rsid w:val="00C36AF6"/>
    <w:rsid w:val="00C37873"/>
    <w:rsid w:val="00C37C88"/>
    <w:rsid w:val="00C37FF5"/>
    <w:rsid w:val="00C4019E"/>
    <w:rsid w:val="00C40651"/>
    <w:rsid w:val="00C40A29"/>
    <w:rsid w:val="00C40A9B"/>
    <w:rsid w:val="00C40B47"/>
    <w:rsid w:val="00C40DFF"/>
    <w:rsid w:val="00C41D0E"/>
    <w:rsid w:val="00C42AA3"/>
    <w:rsid w:val="00C4364E"/>
    <w:rsid w:val="00C443E1"/>
    <w:rsid w:val="00C445C2"/>
    <w:rsid w:val="00C44B97"/>
    <w:rsid w:val="00C44DA9"/>
    <w:rsid w:val="00C45ED8"/>
    <w:rsid w:val="00C46F9C"/>
    <w:rsid w:val="00C47006"/>
    <w:rsid w:val="00C4739A"/>
    <w:rsid w:val="00C47A00"/>
    <w:rsid w:val="00C5048F"/>
    <w:rsid w:val="00C50BC1"/>
    <w:rsid w:val="00C50C92"/>
    <w:rsid w:val="00C51A1B"/>
    <w:rsid w:val="00C51B37"/>
    <w:rsid w:val="00C51B96"/>
    <w:rsid w:val="00C5241E"/>
    <w:rsid w:val="00C533B4"/>
    <w:rsid w:val="00C539EC"/>
    <w:rsid w:val="00C54152"/>
    <w:rsid w:val="00C54B60"/>
    <w:rsid w:val="00C55591"/>
    <w:rsid w:val="00C56594"/>
    <w:rsid w:val="00C56690"/>
    <w:rsid w:val="00C56D54"/>
    <w:rsid w:val="00C56D61"/>
    <w:rsid w:val="00C57A50"/>
    <w:rsid w:val="00C57D4B"/>
    <w:rsid w:val="00C61265"/>
    <w:rsid w:val="00C62CB3"/>
    <w:rsid w:val="00C62DAC"/>
    <w:rsid w:val="00C63062"/>
    <w:rsid w:val="00C63D2A"/>
    <w:rsid w:val="00C64839"/>
    <w:rsid w:val="00C65555"/>
    <w:rsid w:val="00C659A1"/>
    <w:rsid w:val="00C66CFA"/>
    <w:rsid w:val="00C67602"/>
    <w:rsid w:val="00C67ED7"/>
    <w:rsid w:val="00C70A27"/>
    <w:rsid w:val="00C713DD"/>
    <w:rsid w:val="00C714D0"/>
    <w:rsid w:val="00C728C6"/>
    <w:rsid w:val="00C73002"/>
    <w:rsid w:val="00C73CF3"/>
    <w:rsid w:val="00C75864"/>
    <w:rsid w:val="00C7608C"/>
    <w:rsid w:val="00C7674B"/>
    <w:rsid w:val="00C76EFE"/>
    <w:rsid w:val="00C76FB8"/>
    <w:rsid w:val="00C77070"/>
    <w:rsid w:val="00C77073"/>
    <w:rsid w:val="00C80874"/>
    <w:rsid w:val="00C815C9"/>
    <w:rsid w:val="00C81E89"/>
    <w:rsid w:val="00C82265"/>
    <w:rsid w:val="00C82A96"/>
    <w:rsid w:val="00C832F2"/>
    <w:rsid w:val="00C83428"/>
    <w:rsid w:val="00C83A83"/>
    <w:rsid w:val="00C83CC1"/>
    <w:rsid w:val="00C83FE2"/>
    <w:rsid w:val="00C8418B"/>
    <w:rsid w:val="00C860AA"/>
    <w:rsid w:val="00C867A6"/>
    <w:rsid w:val="00C87C15"/>
    <w:rsid w:val="00C87D67"/>
    <w:rsid w:val="00C902A5"/>
    <w:rsid w:val="00C90D4B"/>
    <w:rsid w:val="00C90FCF"/>
    <w:rsid w:val="00C91F14"/>
    <w:rsid w:val="00C92E27"/>
    <w:rsid w:val="00C93B6F"/>
    <w:rsid w:val="00C970C7"/>
    <w:rsid w:val="00C972E4"/>
    <w:rsid w:val="00CA0A59"/>
    <w:rsid w:val="00CA2B6F"/>
    <w:rsid w:val="00CA2D29"/>
    <w:rsid w:val="00CA313D"/>
    <w:rsid w:val="00CA3490"/>
    <w:rsid w:val="00CA34D6"/>
    <w:rsid w:val="00CA4A08"/>
    <w:rsid w:val="00CA533B"/>
    <w:rsid w:val="00CA5426"/>
    <w:rsid w:val="00CA5530"/>
    <w:rsid w:val="00CA6116"/>
    <w:rsid w:val="00CA634C"/>
    <w:rsid w:val="00CA6BB2"/>
    <w:rsid w:val="00CA70E1"/>
    <w:rsid w:val="00CA7648"/>
    <w:rsid w:val="00CA79FC"/>
    <w:rsid w:val="00CB0241"/>
    <w:rsid w:val="00CB19F1"/>
    <w:rsid w:val="00CB255E"/>
    <w:rsid w:val="00CB2F34"/>
    <w:rsid w:val="00CB3E67"/>
    <w:rsid w:val="00CB450B"/>
    <w:rsid w:val="00CB4CAA"/>
    <w:rsid w:val="00CB5768"/>
    <w:rsid w:val="00CB6984"/>
    <w:rsid w:val="00CB6F3E"/>
    <w:rsid w:val="00CB701C"/>
    <w:rsid w:val="00CC02E9"/>
    <w:rsid w:val="00CC145B"/>
    <w:rsid w:val="00CC1572"/>
    <w:rsid w:val="00CC3590"/>
    <w:rsid w:val="00CC3C3E"/>
    <w:rsid w:val="00CC4215"/>
    <w:rsid w:val="00CC524A"/>
    <w:rsid w:val="00CC53A7"/>
    <w:rsid w:val="00CC5914"/>
    <w:rsid w:val="00CC5959"/>
    <w:rsid w:val="00CC6D2B"/>
    <w:rsid w:val="00CD0DD2"/>
    <w:rsid w:val="00CD2BE7"/>
    <w:rsid w:val="00CD2FE1"/>
    <w:rsid w:val="00CD464A"/>
    <w:rsid w:val="00CD5578"/>
    <w:rsid w:val="00CD5BC4"/>
    <w:rsid w:val="00CD5C2F"/>
    <w:rsid w:val="00CD5DEA"/>
    <w:rsid w:val="00CD6698"/>
    <w:rsid w:val="00CD6F0D"/>
    <w:rsid w:val="00CD7171"/>
    <w:rsid w:val="00CD71CE"/>
    <w:rsid w:val="00CD7782"/>
    <w:rsid w:val="00CD7FBD"/>
    <w:rsid w:val="00CE0E94"/>
    <w:rsid w:val="00CE1FF7"/>
    <w:rsid w:val="00CE2042"/>
    <w:rsid w:val="00CE2519"/>
    <w:rsid w:val="00CE2C5D"/>
    <w:rsid w:val="00CE427C"/>
    <w:rsid w:val="00CE4C4E"/>
    <w:rsid w:val="00CE5840"/>
    <w:rsid w:val="00CE62B7"/>
    <w:rsid w:val="00CE69CF"/>
    <w:rsid w:val="00CE7A50"/>
    <w:rsid w:val="00CE7BF1"/>
    <w:rsid w:val="00CE7F0B"/>
    <w:rsid w:val="00CF0446"/>
    <w:rsid w:val="00CF0536"/>
    <w:rsid w:val="00CF05DD"/>
    <w:rsid w:val="00CF06F7"/>
    <w:rsid w:val="00CF1741"/>
    <w:rsid w:val="00CF1985"/>
    <w:rsid w:val="00CF239F"/>
    <w:rsid w:val="00CF2B23"/>
    <w:rsid w:val="00CF2B40"/>
    <w:rsid w:val="00CF42D3"/>
    <w:rsid w:val="00CF4544"/>
    <w:rsid w:val="00CF462D"/>
    <w:rsid w:val="00CF47A1"/>
    <w:rsid w:val="00CF641E"/>
    <w:rsid w:val="00CF725B"/>
    <w:rsid w:val="00D00AEE"/>
    <w:rsid w:val="00D010B0"/>
    <w:rsid w:val="00D027C6"/>
    <w:rsid w:val="00D02960"/>
    <w:rsid w:val="00D03D66"/>
    <w:rsid w:val="00D04250"/>
    <w:rsid w:val="00D046DA"/>
    <w:rsid w:val="00D0532D"/>
    <w:rsid w:val="00D057A5"/>
    <w:rsid w:val="00D05E00"/>
    <w:rsid w:val="00D05EE3"/>
    <w:rsid w:val="00D06AEE"/>
    <w:rsid w:val="00D06FAD"/>
    <w:rsid w:val="00D0763C"/>
    <w:rsid w:val="00D07D50"/>
    <w:rsid w:val="00D107CD"/>
    <w:rsid w:val="00D11525"/>
    <w:rsid w:val="00D1199C"/>
    <w:rsid w:val="00D11DB8"/>
    <w:rsid w:val="00D11DBC"/>
    <w:rsid w:val="00D1223D"/>
    <w:rsid w:val="00D12932"/>
    <w:rsid w:val="00D132C5"/>
    <w:rsid w:val="00D135E7"/>
    <w:rsid w:val="00D13D5B"/>
    <w:rsid w:val="00D1432A"/>
    <w:rsid w:val="00D14410"/>
    <w:rsid w:val="00D14A27"/>
    <w:rsid w:val="00D160F4"/>
    <w:rsid w:val="00D16393"/>
    <w:rsid w:val="00D16675"/>
    <w:rsid w:val="00D16A5C"/>
    <w:rsid w:val="00D170D8"/>
    <w:rsid w:val="00D171EB"/>
    <w:rsid w:val="00D20EF1"/>
    <w:rsid w:val="00D21E21"/>
    <w:rsid w:val="00D2223D"/>
    <w:rsid w:val="00D22848"/>
    <w:rsid w:val="00D23711"/>
    <w:rsid w:val="00D237A6"/>
    <w:rsid w:val="00D23B31"/>
    <w:rsid w:val="00D245BC"/>
    <w:rsid w:val="00D2476D"/>
    <w:rsid w:val="00D24C8C"/>
    <w:rsid w:val="00D25DB5"/>
    <w:rsid w:val="00D260CE"/>
    <w:rsid w:val="00D263F8"/>
    <w:rsid w:val="00D26674"/>
    <w:rsid w:val="00D2679B"/>
    <w:rsid w:val="00D3110F"/>
    <w:rsid w:val="00D3490A"/>
    <w:rsid w:val="00D34C30"/>
    <w:rsid w:val="00D34D67"/>
    <w:rsid w:val="00D34D9F"/>
    <w:rsid w:val="00D34F7E"/>
    <w:rsid w:val="00D35BFE"/>
    <w:rsid w:val="00D35C10"/>
    <w:rsid w:val="00D37587"/>
    <w:rsid w:val="00D3787C"/>
    <w:rsid w:val="00D40218"/>
    <w:rsid w:val="00D4067E"/>
    <w:rsid w:val="00D4070A"/>
    <w:rsid w:val="00D41246"/>
    <w:rsid w:val="00D4129D"/>
    <w:rsid w:val="00D4132E"/>
    <w:rsid w:val="00D416D7"/>
    <w:rsid w:val="00D437EB"/>
    <w:rsid w:val="00D440F8"/>
    <w:rsid w:val="00D44137"/>
    <w:rsid w:val="00D44648"/>
    <w:rsid w:val="00D449D3"/>
    <w:rsid w:val="00D461F9"/>
    <w:rsid w:val="00D46559"/>
    <w:rsid w:val="00D46842"/>
    <w:rsid w:val="00D46D11"/>
    <w:rsid w:val="00D47171"/>
    <w:rsid w:val="00D4784A"/>
    <w:rsid w:val="00D4791E"/>
    <w:rsid w:val="00D500EB"/>
    <w:rsid w:val="00D5078F"/>
    <w:rsid w:val="00D50D07"/>
    <w:rsid w:val="00D514E2"/>
    <w:rsid w:val="00D51906"/>
    <w:rsid w:val="00D541E0"/>
    <w:rsid w:val="00D55989"/>
    <w:rsid w:val="00D55C06"/>
    <w:rsid w:val="00D601A7"/>
    <w:rsid w:val="00D608FB"/>
    <w:rsid w:val="00D60B4E"/>
    <w:rsid w:val="00D60DAD"/>
    <w:rsid w:val="00D617CC"/>
    <w:rsid w:val="00D61E47"/>
    <w:rsid w:val="00D61FF1"/>
    <w:rsid w:val="00D62D8D"/>
    <w:rsid w:val="00D6320F"/>
    <w:rsid w:val="00D634EA"/>
    <w:rsid w:val="00D63A18"/>
    <w:rsid w:val="00D64125"/>
    <w:rsid w:val="00D6450A"/>
    <w:rsid w:val="00D653B1"/>
    <w:rsid w:val="00D659C5"/>
    <w:rsid w:val="00D671D3"/>
    <w:rsid w:val="00D717C3"/>
    <w:rsid w:val="00D71E36"/>
    <w:rsid w:val="00D722E7"/>
    <w:rsid w:val="00D72BD6"/>
    <w:rsid w:val="00D72BDA"/>
    <w:rsid w:val="00D733F0"/>
    <w:rsid w:val="00D7467D"/>
    <w:rsid w:val="00D74ECF"/>
    <w:rsid w:val="00D76C4C"/>
    <w:rsid w:val="00D80214"/>
    <w:rsid w:val="00D8057D"/>
    <w:rsid w:val="00D80C4C"/>
    <w:rsid w:val="00D82BA7"/>
    <w:rsid w:val="00D82D91"/>
    <w:rsid w:val="00D834D6"/>
    <w:rsid w:val="00D83609"/>
    <w:rsid w:val="00D85352"/>
    <w:rsid w:val="00D8593A"/>
    <w:rsid w:val="00D85C2E"/>
    <w:rsid w:val="00D8668E"/>
    <w:rsid w:val="00D86B08"/>
    <w:rsid w:val="00D8797F"/>
    <w:rsid w:val="00D902BB"/>
    <w:rsid w:val="00D90CA4"/>
    <w:rsid w:val="00D918AA"/>
    <w:rsid w:val="00D91B75"/>
    <w:rsid w:val="00D92208"/>
    <w:rsid w:val="00D92214"/>
    <w:rsid w:val="00D936A1"/>
    <w:rsid w:val="00D939F0"/>
    <w:rsid w:val="00D9404C"/>
    <w:rsid w:val="00D94409"/>
    <w:rsid w:val="00D94917"/>
    <w:rsid w:val="00D9621E"/>
    <w:rsid w:val="00D96EE4"/>
    <w:rsid w:val="00D97460"/>
    <w:rsid w:val="00D9752C"/>
    <w:rsid w:val="00D97975"/>
    <w:rsid w:val="00DA064F"/>
    <w:rsid w:val="00DA242C"/>
    <w:rsid w:val="00DA27B9"/>
    <w:rsid w:val="00DA2D15"/>
    <w:rsid w:val="00DA3196"/>
    <w:rsid w:val="00DA44B4"/>
    <w:rsid w:val="00DA4C13"/>
    <w:rsid w:val="00DA5698"/>
    <w:rsid w:val="00DA6700"/>
    <w:rsid w:val="00DA6B0B"/>
    <w:rsid w:val="00DA6CD3"/>
    <w:rsid w:val="00DA749E"/>
    <w:rsid w:val="00DA7A2A"/>
    <w:rsid w:val="00DB0056"/>
    <w:rsid w:val="00DB0153"/>
    <w:rsid w:val="00DB14BE"/>
    <w:rsid w:val="00DB1563"/>
    <w:rsid w:val="00DB1DE8"/>
    <w:rsid w:val="00DB36C9"/>
    <w:rsid w:val="00DB4121"/>
    <w:rsid w:val="00DB440A"/>
    <w:rsid w:val="00DB4431"/>
    <w:rsid w:val="00DB444B"/>
    <w:rsid w:val="00DB6BBB"/>
    <w:rsid w:val="00DC0693"/>
    <w:rsid w:val="00DC0ED4"/>
    <w:rsid w:val="00DC1472"/>
    <w:rsid w:val="00DC19D5"/>
    <w:rsid w:val="00DC312C"/>
    <w:rsid w:val="00DC356A"/>
    <w:rsid w:val="00DC3A18"/>
    <w:rsid w:val="00DC3B69"/>
    <w:rsid w:val="00DC5AE9"/>
    <w:rsid w:val="00DC5B7A"/>
    <w:rsid w:val="00DD1027"/>
    <w:rsid w:val="00DD1876"/>
    <w:rsid w:val="00DD1C04"/>
    <w:rsid w:val="00DD2494"/>
    <w:rsid w:val="00DD2D60"/>
    <w:rsid w:val="00DD32FB"/>
    <w:rsid w:val="00DD3479"/>
    <w:rsid w:val="00DD37DB"/>
    <w:rsid w:val="00DD424F"/>
    <w:rsid w:val="00DD439B"/>
    <w:rsid w:val="00DD4891"/>
    <w:rsid w:val="00DD5E7C"/>
    <w:rsid w:val="00DD636D"/>
    <w:rsid w:val="00DD6DAC"/>
    <w:rsid w:val="00DD77C1"/>
    <w:rsid w:val="00DD7DBD"/>
    <w:rsid w:val="00DD7F1B"/>
    <w:rsid w:val="00DE00FF"/>
    <w:rsid w:val="00DE0B7C"/>
    <w:rsid w:val="00DE1418"/>
    <w:rsid w:val="00DE1698"/>
    <w:rsid w:val="00DE1877"/>
    <w:rsid w:val="00DE2ECB"/>
    <w:rsid w:val="00DE3D21"/>
    <w:rsid w:val="00DE4096"/>
    <w:rsid w:val="00DE6853"/>
    <w:rsid w:val="00DE72DC"/>
    <w:rsid w:val="00DE7676"/>
    <w:rsid w:val="00DE7759"/>
    <w:rsid w:val="00DE77B8"/>
    <w:rsid w:val="00DE7811"/>
    <w:rsid w:val="00DF4303"/>
    <w:rsid w:val="00DF4908"/>
    <w:rsid w:val="00DF52DA"/>
    <w:rsid w:val="00DF6615"/>
    <w:rsid w:val="00DF6E38"/>
    <w:rsid w:val="00DF791D"/>
    <w:rsid w:val="00DF7D28"/>
    <w:rsid w:val="00DF7F20"/>
    <w:rsid w:val="00E0050A"/>
    <w:rsid w:val="00E00773"/>
    <w:rsid w:val="00E00DAA"/>
    <w:rsid w:val="00E00F85"/>
    <w:rsid w:val="00E010DC"/>
    <w:rsid w:val="00E01137"/>
    <w:rsid w:val="00E01506"/>
    <w:rsid w:val="00E025BF"/>
    <w:rsid w:val="00E02A1E"/>
    <w:rsid w:val="00E02DB4"/>
    <w:rsid w:val="00E035A8"/>
    <w:rsid w:val="00E04839"/>
    <w:rsid w:val="00E0499E"/>
    <w:rsid w:val="00E04B83"/>
    <w:rsid w:val="00E05116"/>
    <w:rsid w:val="00E06499"/>
    <w:rsid w:val="00E07633"/>
    <w:rsid w:val="00E10272"/>
    <w:rsid w:val="00E11894"/>
    <w:rsid w:val="00E11A2C"/>
    <w:rsid w:val="00E11CF2"/>
    <w:rsid w:val="00E1215A"/>
    <w:rsid w:val="00E12A8C"/>
    <w:rsid w:val="00E12C37"/>
    <w:rsid w:val="00E12D62"/>
    <w:rsid w:val="00E134D5"/>
    <w:rsid w:val="00E136D2"/>
    <w:rsid w:val="00E13759"/>
    <w:rsid w:val="00E13EE8"/>
    <w:rsid w:val="00E15C4F"/>
    <w:rsid w:val="00E16432"/>
    <w:rsid w:val="00E166C2"/>
    <w:rsid w:val="00E16B1A"/>
    <w:rsid w:val="00E1729D"/>
    <w:rsid w:val="00E17854"/>
    <w:rsid w:val="00E209AE"/>
    <w:rsid w:val="00E20E7E"/>
    <w:rsid w:val="00E2284E"/>
    <w:rsid w:val="00E23572"/>
    <w:rsid w:val="00E24297"/>
    <w:rsid w:val="00E24475"/>
    <w:rsid w:val="00E249D1"/>
    <w:rsid w:val="00E252B7"/>
    <w:rsid w:val="00E2539C"/>
    <w:rsid w:val="00E256CD"/>
    <w:rsid w:val="00E25C57"/>
    <w:rsid w:val="00E25EDA"/>
    <w:rsid w:val="00E26303"/>
    <w:rsid w:val="00E27047"/>
    <w:rsid w:val="00E272A1"/>
    <w:rsid w:val="00E3000D"/>
    <w:rsid w:val="00E30367"/>
    <w:rsid w:val="00E304AC"/>
    <w:rsid w:val="00E30AF8"/>
    <w:rsid w:val="00E30B3C"/>
    <w:rsid w:val="00E30FA8"/>
    <w:rsid w:val="00E32496"/>
    <w:rsid w:val="00E330CB"/>
    <w:rsid w:val="00E336E3"/>
    <w:rsid w:val="00E33A8C"/>
    <w:rsid w:val="00E33FF0"/>
    <w:rsid w:val="00E35061"/>
    <w:rsid w:val="00E36947"/>
    <w:rsid w:val="00E375CC"/>
    <w:rsid w:val="00E40893"/>
    <w:rsid w:val="00E4131F"/>
    <w:rsid w:val="00E426D5"/>
    <w:rsid w:val="00E42957"/>
    <w:rsid w:val="00E42DEF"/>
    <w:rsid w:val="00E430BD"/>
    <w:rsid w:val="00E43EC8"/>
    <w:rsid w:val="00E4621A"/>
    <w:rsid w:val="00E513B6"/>
    <w:rsid w:val="00E51498"/>
    <w:rsid w:val="00E517A8"/>
    <w:rsid w:val="00E51E08"/>
    <w:rsid w:val="00E53E60"/>
    <w:rsid w:val="00E55E29"/>
    <w:rsid w:val="00E56B01"/>
    <w:rsid w:val="00E56DB8"/>
    <w:rsid w:val="00E57061"/>
    <w:rsid w:val="00E60E91"/>
    <w:rsid w:val="00E61C0D"/>
    <w:rsid w:val="00E61DC4"/>
    <w:rsid w:val="00E620B8"/>
    <w:rsid w:val="00E62949"/>
    <w:rsid w:val="00E62CDF"/>
    <w:rsid w:val="00E63418"/>
    <w:rsid w:val="00E636EE"/>
    <w:rsid w:val="00E63781"/>
    <w:rsid w:val="00E63F7F"/>
    <w:rsid w:val="00E6544A"/>
    <w:rsid w:val="00E65A51"/>
    <w:rsid w:val="00E65F54"/>
    <w:rsid w:val="00E6612D"/>
    <w:rsid w:val="00E66B87"/>
    <w:rsid w:val="00E675DB"/>
    <w:rsid w:val="00E67772"/>
    <w:rsid w:val="00E70BBB"/>
    <w:rsid w:val="00E70EE6"/>
    <w:rsid w:val="00E71223"/>
    <w:rsid w:val="00E71ED5"/>
    <w:rsid w:val="00E72338"/>
    <w:rsid w:val="00E72973"/>
    <w:rsid w:val="00E73426"/>
    <w:rsid w:val="00E73872"/>
    <w:rsid w:val="00E738F5"/>
    <w:rsid w:val="00E746D5"/>
    <w:rsid w:val="00E74E19"/>
    <w:rsid w:val="00E75D9B"/>
    <w:rsid w:val="00E7694B"/>
    <w:rsid w:val="00E770A0"/>
    <w:rsid w:val="00E80178"/>
    <w:rsid w:val="00E806D4"/>
    <w:rsid w:val="00E80CB7"/>
    <w:rsid w:val="00E80F5C"/>
    <w:rsid w:val="00E81BC8"/>
    <w:rsid w:val="00E820E7"/>
    <w:rsid w:val="00E82E35"/>
    <w:rsid w:val="00E82FAD"/>
    <w:rsid w:val="00E83625"/>
    <w:rsid w:val="00E83DCD"/>
    <w:rsid w:val="00E83E1B"/>
    <w:rsid w:val="00E840AF"/>
    <w:rsid w:val="00E84921"/>
    <w:rsid w:val="00E84CF2"/>
    <w:rsid w:val="00E85628"/>
    <w:rsid w:val="00E870C8"/>
    <w:rsid w:val="00E9039E"/>
    <w:rsid w:val="00E90B9F"/>
    <w:rsid w:val="00E90C76"/>
    <w:rsid w:val="00E91076"/>
    <w:rsid w:val="00E92203"/>
    <w:rsid w:val="00E924B5"/>
    <w:rsid w:val="00E929CA"/>
    <w:rsid w:val="00E9360D"/>
    <w:rsid w:val="00E94EC8"/>
    <w:rsid w:val="00E95127"/>
    <w:rsid w:val="00E956B6"/>
    <w:rsid w:val="00E95954"/>
    <w:rsid w:val="00E95FB4"/>
    <w:rsid w:val="00E96324"/>
    <w:rsid w:val="00E965B4"/>
    <w:rsid w:val="00E967C4"/>
    <w:rsid w:val="00E96A78"/>
    <w:rsid w:val="00E96FB6"/>
    <w:rsid w:val="00EA120A"/>
    <w:rsid w:val="00EA13D5"/>
    <w:rsid w:val="00EA1B11"/>
    <w:rsid w:val="00EA4DDD"/>
    <w:rsid w:val="00EA60E7"/>
    <w:rsid w:val="00EA669B"/>
    <w:rsid w:val="00EA6E3E"/>
    <w:rsid w:val="00EA7BEE"/>
    <w:rsid w:val="00EA7FF8"/>
    <w:rsid w:val="00EB01BB"/>
    <w:rsid w:val="00EB05A0"/>
    <w:rsid w:val="00EB0795"/>
    <w:rsid w:val="00EB0992"/>
    <w:rsid w:val="00EB0B86"/>
    <w:rsid w:val="00EB0E06"/>
    <w:rsid w:val="00EB160F"/>
    <w:rsid w:val="00EB1E26"/>
    <w:rsid w:val="00EB287B"/>
    <w:rsid w:val="00EB2B7E"/>
    <w:rsid w:val="00EB358D"/>
    <w:rsid w:val="00EB35D0"/>
    <w:rsid w:val="00EB3907"/>
    <w:rsid w:val="00EB3AD4"/>
    <w:rsid w:val="00EB3F90"/>
    <w:rsid w:val="00EB41B7"/>
    <w:rsid w:val="00EB4FCE"/>
    <w:rsid w:val="00EB6904"/>
    <w:rsid w:val="00EB6E57"/>
    <w:rsid w:val="00EB7DA5"/>
    <w:rsid w:val="00EB7ECF"/>
    <w:rsid w:val="00EC00B6"/>
    <w:rsid w:val="00EC0DBE"/>
    <w:rsid w:val="00EC19F0"/>
    <w:rsid w:val="00EC2344"/>
    <w:rsid w:val="00EC2A42"/>
    <w:rsid w:val="00EC2DB8"/>
    <w:rsid w:val="00EC37E3"/>
    <w:rsid w:val="00EC3CD8"/>
    <w:rsid w:val="00EC480F"/>
    <w:rsid w:val="00EC554A"/>
    <w:rsid w:val="00EC5A5D"/>
    <w:rsid w:val="00EC5EB2"/>
    <w:rsid w:val="00ED0597"/>
    <w:rsid w:val="00ED0B85"/>
    <w:rsid w:val="00ED112E"/>
    <w:rsid w:val="00ED2790"/>
    <w:rsid w:val="00ED2ACF"/>
    <w:rsid w:val="00ED2E69"/>
    <w:rsid w:val="00ED39C4"/>
    <w:rsid w:val="00ED3C09"/>
    <w:rsid w:val="00ED443B"/>
    <w:rsid w:val="00ED46E7"/>
    <w:rsid w:val="00ED5676"/>
    <w:rsid w:val="00ED5D15"/>
    <w:rsid w:val="00ED5DCA"/>
    <w:rsid w:val="00ED5FD4"/>
    <w:rsid w:val="00ED67DE"/>
    <w:rsid w:val="00ED68B0"/>
    <w:rsid w:val="00ED68E3"/>
    <w:rsid w:val="00ED6C1A"/>
    <w:rsid w:val="00ED762A"/>
    <w:rsid w:val="00ED7EBA"/>
    <w:rsid w:val="00EE0544"/>
    <w:rsid w:val="00EE209F"/>
    <w:rsid w:val="00EE28C9"/>
    <w:rsid w:val="00EE2979"/>
    <w:rsid w:val="00EE2A4B"/>
    <w:rsid w:val="00EE2B74"/>
    <w:rsid w:val="00EE326C"/>
    <w:rsid w:val="00EE366D"/>
    <w:rsid w:val="00EE36F1"/>
    <w:rsid w:val="00EE3FDD"/>
    <w:rsid w:val="00EE42DF"/>
    <w:rsid w:val="00EE4B50"/>
    <w:rsid w:val="00EE4C1D"/>
    <w:rsid w:val="00EE4D11"/>
    <w:rsid w:val="00EE545F"/>
    <w:rsid w:val="00EE590C"/>
    <w:rsid w:val="00EE6924"/>
    <w:rsid w:val="00EE778B"/>
    <w:rsid w:val="00EF01F6"/>
    <w:rsid w:val="00EF058E"/>
    <w:rsid w:val="00EF0A2E"/>
    <w:rsid w:val="00EF10CC"/>
    <w:rsid w:val="00EF113C"/>
    <w:rsid w:val="00EF27F9"/>
    <w:rsid w:val="00EF29F0"/>
    <w:rsid w:val="00EF3EA2"/>
    <w:rsid w:val="00EF490D"/>
    <w:rsid w:val="00EF4DBE"/>
    <w:rsid w:val="00EF6039"/>
    <w:rsid w:val="00EF6D44"/>
    <w:rsid w:val="00EF76F4"/>
    <w:rsid w:val="00EF79C6"/>
    <w:rsid w:val="00F00216"/>
    <w:rsid w:val="00F0048A"/>
    <w:rsid w:val="00F01310"/>
    <w:rsid w:val="00F01592"/>
    <w:rsid w:val="00F02D72"/>
    <w:rsid w:val="00F03B5D"/>
    <w:rsid w:val="00F048D7"/>
    <w:rsid w:val="00F05AFE"/>
    <w:rsid w:val="00F05DB9"/>
    <w:rsid w:val="00F060A3"/>
    <w:rsid w:val="00F0615B"/>
    <w:rsid w:val="00F062F7"/>
    <w:rsid w:val="00F0660A"/>
    <w:rsid w:val="00F06FC3"/>
    <w:rsid w:val="00F10306"/>
    <w:rsid w:val="00F10387"/>
    <w:rsid w:val="00F10A3B"/>
    <w:rsid w:val="00F11EBC"/>
    <w:rsid w:val="00F1229D"/>
    <w:rsid w:val="00F12771"/>
    <w:rsid w:val="00F128FD"/>
    <w:rsid w:val="00F12D4F"/>
    <w:rsid w:val="00F13FE6"/>
    <w:rsid w:val="00F14B06"/>
    <w:rsid w:val="00F14F76"/>
    <w:rsid w:val="00F15037"/>
    <w:rsid w:val="00F16293"/>
    <w:rsid w:val="00F16A93"/>
    <w:rsid w:val="00F179B0"/>
    <w:rsid w:val="00F17D28"/>
    <w:rsid w:val="00F21034"/>
    <w:rsid w:val="00F212CA"/>
    <w:rsid w:val="00F22138"/>
    <w:rsid w:val="00F235A4"/>
    <w:rsid w:val="00F2488B"/>
    <w:rsid w:val="00F248AF"/>
    <w:rsid w:val="00F248B4"/>
    <w:rsid w:val="00F24B75"/>
    <w:rsid w:val="00F24ECD"/>
    <w:rsid w:val="00F24F4E"/>
    <w:rsid w:val="00F25053"/>
    <w:rsid w:val="00F25075"/>
    <w:rsid w:val="00F253CB"/>
    <w:rsid w:val="00F25596"/>
    <w:rsid w:val="00F262F1"/>
    <w:rsid w:val="00F2783C"/>
    <w:rsid w:val="00F306BF"/>
    <w:rsid w:val="00F30AF6"/>
    <w:rsid w:val="00F30E27"/>
    <w:rsid w:val="00F319A5"/>
    <w:rsid w:val="00F31E94"/>
    <w:rsid w:val="00F324D9"/>
    <w:rsid w:val="00F325D7"/>
    <w:rsid w:val="00F32FB2"/>
    <w:rsid w:val="00F33FDC"/>
    <w:rsid w:val="00F3454B"/>
    <w:rsid w:val="00F347C4"/>
    <w:rsid w:val="00F3509E"/>
    <w:rsid w:val="00F35BB9"/>
    <w:rsid w:val="00F361D0"/>
    <w:rsid w:val="00F364E2"/>
    <w:rsid w:val="00F36638"/>
    <w:rsid w:val="00F36703"/>
    <w:rsid w:val="00F372BA"/>
    <w:rsid w:val="00F37597"/>
    <w:rsid w:val="00F37AA6"/>
    <w:rsid w:val="00F37CD5"/>
    <w:rsid w:val="00F37D08"/>
    <w:rsid w:val="00F41237"/>
    <w:rsid w:val="00F414DE"/>
    <w:rsid w:val="00F43265"/>
    <w:rsid w:val="00F432A8"/>
    <w:rsid w:val="00F4338B"/>
    <w:rsid w:val="00F43CB6"/>
    <w:rsid w:val="00F44056"/>
    <w:rsid w:val="00F4450A"/>
    <w:rsid w:val="00F44808"/>
    <w:rsid w:val="00F45E78"/>
    <w:rsid w:val="00F46801"/>
    <w:rsid w:val="00F46EA2"/>
    <w:rsid w:val="00F518B0"/>
    <w:rsid w:val="00F51C1C"/>
    <w:rsid w:val="00F51E91"/>
    <w:rsid w:val="00F53921"/>
    <w:rsid w:val="00F539AF"/>
    <w:rsid w:val="00F53DDC"/>
    <w:rsid w:val="00F54148"/>
    <w:rsid w:val="00F56075"/>
    <w:rsid w:val="00F563D0"/>
    <w:rsid w:val="00F5651E"/>
    <w:rsid w:val="00F567B7"/>
    <w:rsid w:val="00F567DB"/>
    <w:rsid w:val="00F57073"/>
    <w:rsid w:val="00F60F5C"/>
    <w:rsid w:val="00F61067"/>
    <w:rsid w:val="00F61845"/>
    <w:rsid w:val="00F62999"/>
    <w:rsid w:val="00F6323A"/>
    <w:rsid w:val="00F63EE1"/>
    <w:rsid w:val="00F63FA9"/>
    <w:rsid w:val="00F64188"/>
    <w:rsid w:val="00F64329"/>
    <w:rsid w:val="00F645C0"/>
    <w:rsid w:val="00F64A79"/>
    <w:rsid w:val="00F6502F"/>
    <w:rsid w:val="00F65320"/>
    <w:rsid w:val="00F662F6"/>
    <w:rsid w:val="00F672B6"/>
    <w:rsid w:val="00F67C2D"/>
    <w:rsid w:val="00F703D6"/>
    <w:rsid w:val="00F70DAD"/>
    <w:rsid w:val="00F71188"/>
    <w:rsid w:val="00F7128E"/>
    <w:rsid w:val="00F72A3C"/>
    <w:rsid w:val="00F73633"/>
    <w:rsid w:val="00F73CCC"/>
    <w:rsid w:val="00F740B9"/>
    <w:rsid w:val="00F76855"/>
    <w:rsid w:val="00F76A2C"/>
    <w:rsid w:val="00F8071B"/>
    <w:rsid w:val="00F80D67"/>
    <w:rsid w:val="00F81C7A"/>
    <w:rsid w:val="00F82289"/>
    <w:rsid w:val="00F82425"/>
    <w:rsid w:val="00F832EB"/>
    <w:rsid w:val="00F8347F"/>
    <w:rsid w:val="00F84A40"/>
    <w:rsid w:val="00F8516F"/>
    <w:rsid w:val="00F85E3D"/>
    <w:rsid w:val="00F86FBA"/>
    <w:rsid w:val="00F87600"/>
    <w:rsid w:val="00F87DF5"/>
    <w:rsid w:val="00F92E00"/>
    <w:rsid w:val="00F93ED5"/>
    <w:rsid w:val="00F94B20"/>
    <w:rsid w:val="00F96442"/>
    <w:rsid w:val="00F967AD"/>
    <w:rsid w:val="00F9680C"/>
    <w:rsid w:val="00F96924"/>
    <w:rsid w:val="00F96E45"/>
    <w:rsid w:val="00F9729F"/>
    <w:rsid w:val="00F97508"/>
    <w:rsid w:val="00F97B15"/>
    <w:rsid w:val="00FA0959"/>
    <w:rsid w:val="00FA0A23"/>
    <w:rsid w:val="00FA1830"/>
    <w:rsid w:val="00FA1EDC"/>
    <w:rsid w:val="00FA2382"/>
    <w:rsid w:val="00FA30DF"/>
    <w:rsid w:val="00FA30F9"/>
    <w:rsid w:val="00FA3FAD"/>
    <w:rsid w:val="00FA4B3B"/>
    <w:rsid w:val="00FA4E02"/>
    <w:rsid w:val="00FA60B6"/>
    <w:rsid w:val="00FA67C3"/>
    <w:rsid w:val="00FA6E8B"/>
    <w:rsid w:val="00FB0300"/>
    <w:rsid w:val="00FB049F"/>
    <w:rsid w:val="00FB0A5E"/>
    <w:rsid w:val="00FB201D"/>
    <w:rsid w:val="00FB2476"/>
    <w:rsid w:val="00FB4CD3"/>
    <w:rsid w:val="00FB594F"/>
    <w:rsid w:val="00FB6314"/>
    <w:rsid w:val="00FB6D3B"/>
    <w:rsid w:val="00FB7388"/>
    <w:rsid w:val="00FB78D4"/>
    <w:rsid w:val="00FC2886"/>
    <w:rsid w:val="00FC28ED"/>
    <w:rsid w:val="00FC30F3"/>
    <w:rsid w:val="00FC36BF"/>
    <w:rsid w:val="00FC3E68"/>
    <w:rsid w:val="00FC7284"/>
    <w:rsid w:val="00FD0C0D"/>
    <w:rsid w:val="00FD1204"/>
    <w:rsid w:val="00FD3669"/>
    <w:rsid w:val="00FD3992"/>
    <w:rsid w:val="00FD4D07"/>
    <w:rsid w:val="00FD51DA"/>
    <w:rsid w:val="00FD5810"/>
    <w:rsid w:val="00FD6445"/>
    <w:rsid w:val="00FD66A9"/>
    <w:rsid w:val="00FD6988"/>
    <w:rsid w:val="00FD6D44"/>
    <w:rsid w:val="00FD6DA0"/>
    <w:rsid w:val="00FD7F82"/>
    <w:rsid w:val="00FD7FA0"/>
    <w:rsid w:val="00FE0377"/>
    <w:rsid w:val="00FE0834"/>
    <w:rsid w:val="00FE0C5C"/>
    <w:rsid w:val="00FE0CD6"/>
    <w:rsid w:val="00FE125E"/>
    <w:rsid w:val="00FE1365"/>
    <w:rsid w:val="00FE14BE"/>
    <w:rsid w:val="00FE1ADF"/>
    <w:rsid w:val="00FE24CB"/>
    <w:rsid w:val="00FE3B9B"/>
    <w:rsid w:val="00FE4B12"/>
    <w:rsid w:val="00FE4B74"/>
    <w:rsid w:val="00FE56AA"/>
    <w:rsid w:val="00FE68FE"/>
    <w:rsid w:val="00FE7894"/>
    <w:rsid w:val="00FF0044"/>
    <w:rsid w:val="00FF0973"/>
    <w:rsid w:val="00FF0AC6"/>
    <w:rsid w:val="00FF19E7"/>
    <w:rsid w:val="00FF1D7A"/>
    <w:rsid w:val="00FF1F5A"/>
    <w:rsid w:val="00FF23EE"/>
    <w:rsid w:val="00FF28B2"/>
    <w:rsid w:val="00FF2DE7"/>
    <w:rsid w:val="00FF436A"/>
    <w:rsid w:val="00FF47B2"/>
    <w:rsid w:val="00FF4BAD"/>
    <w:rsid w:val="00FF631C"/>
    <w:rsid w:val="00FF7475"/>
    <w:rsid w:val="00FF7AD5"/>
    <w:rsid w:val="00FF7E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B149F4"/>
  <w15:chartTrackingRefBased/>
  <w15:docId w15:val="{B43D8F5F-38A6-A149-86DD-42A9F3DF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0"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127"/>
    <w:rPr>
      <w:sz w:val="24"/>
      <w:szCs w:val="24"/>
    </w:rPr>
  </w:style>
  <w:style w:type="paragraph" w:styleId="Heading1">
    <w:name w:val="heading 1"/>
    <w:basedOn w:val="Normal"/>
    <w:next w:val="Normal"/>
    <w:qFormat/>
    <w:rsid w:val="00E95127"/>
    <w:pPr>
      <w:keepNext/>
      <w:outlineLvl w:val="0"/>
    </w:pPr>
    <w:rPr>
      <w:sz w:val="28"/>
    </w:rPr>
  </w:style>
  <w:style w:type="paragraph" w:styleId="Heading2">
    <w:name w:val="heading 2"/>
    <w:basedOn w:val="Normal"/>
    <w:next w:val="Normal"/>
    <w:qFormat/>
    <w:rsid w:val="00E95127"/>
    <w:pPr>
      <w:keepNext/>
      <w:outlineLvl w:val="1"/>
    </w:pPr>
    <w:rPr>
      <w:b/>
      <w:bCs/>
    </w:rPr>
  </w:style>
  <w:style w:type="paragraph" w:styleId="Heading3">
    <w:name w:val="heading 3"/>
    <w:basedOn w:val="Normal"/>
    <w:next w:val="Normal"/>
    <w:qFormat/>
    <w:rsid w:val="00E95127"/>
    <w:pPr>
      <w:keepNext/>
      <w:spacing w:before="240" w:after="60"/>
      <w:outlineLvl w:val="2"/>
    </w:pPr>
    <w:rPr>
      <w:rFonts w:ascii="Arial" w:hAnsi="Arial"/>
      <w:b/>
      <w:sz w:val="20"/>
      <w:szCs w:val="22"/>
    </w:rPr>
  </w:style>
  <w:style w:type="paragraph" w:styleId="Heading4">
    <w:name w:val="heading 4"/>
    <w:basedOn w:val="Normal"/>
    <w:next w:val="Normal"/>
    <w:qFormat/>
    <w:rsid w:val="00E95127"/>
    <w:pPr>
      <w:keepNext/>
      <w:spacing w:before="240" w:after="60"/>
      <w:outlineLvl w:val="3"/>
    </w:pPr>
    <w:rPr>
      <w:rFonts w:ascii="Calibri" w:hAnsi="Calibri"/>
      <w:b/>
      <w:bCs/>
      <w:sz w:val="28"/>
      <w:szCs w:val="28"/>
    </w:rPr>
  </w:style>
  <w:style w:type="paragraph" w:styleId="Heading5">
    <w:name w:val="heading 5"/>
    <w:basedOn w:val="Normal"/>
    <w:next w:val="Normal"/>
    <w:qFormat/>
    <w:rsid w:val="00E95127"/>
    <w:pPr>
      <w:spacing w:before="240" w:after="60"/>
      <w:outlineLvl w:val="4"/>
    </w:pPr>
    <w:rPr>
      <w:rFonts w:ascii="Calibri" w:hAnsi="Calibri"/>
      <w:b/>
      <w:bCs/>
      <w:i/>
      <w:iCs/>
      <w:sz w:val="26"/>
      <w:szCs w:val="26"/>
    </w:rPr>
  </w:style>
  <w:style w:type="paragraph" w:styleId="Heading6">
    <w:name w:val="heading 6"/>
    <w:basedOn w:val="Normal"/>
    <w:next w:val="Normal"/>
    <w:qFormat/>
    <w:rsid w:val="00E95127"/>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436C17"/>
    <w:pPr>
      <w:keepNext/>
      <w:tabs>
        <w:tab w:val="num" w:pos="0"/>
      </w:tabs>
      <w:suppressAutoHyphens/>
      <w:outlineLvl w:val="6"/>
    </w:pPr>
    <w:rPr>
      <w:b/>
      <w:bCs/>
      <w:lang w:eastAsia="ar-SA"/>
    </w:rPr>
  </w:style>
  <w:style w:type="paragraph" w:styleId="Heading8">
    <w:name w:val="heading 8"/>
    <w:basedOn w:val="Normal"/>
    <w:next w:val="Normal"/>
    <w:link w:val="Heading8Char"/>
    <w:uiPriority w:val="9"/>
    <w:semiHidden/>
    <w:unhideWhenUsed/>
    <w:qFormat/>
    <w:rsid w:val="00CA6BB2"/>
    <w:p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B84839"/>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95127"/>
    <w:rPr>
      <w:color w:val="0000FF"/>
      <w:u w:val="single"/>
    </w:rPr>
  </w:style>
  <w:style w:type="paragraph" w:styleId="Header">
    <w:name w:val="header"/>
    <w:aliases w:val="CSHR Header"/>
    <w:basedOn w:val="Normal"/>
    <w:rsid w:val="00E95127"/>
    <w:pPr>
      <w:tabs>
        <w:tab w:val="center" w:pos="4153"/>
        <w:tab w:val="right" w:pos="8306"/>
      </w:tabs>
    </w:pPr>
    <w:rPr>
      <w:sz w:val="20"/>
      <w:szCs w:val="20"/>
    </w:rPr>
  </w:style>
  <w:style w:type="character" w:customStyle="1" w:styleId="HeaderChar">
    <w:name w:val="Header Char"/>
    <w:aliases w:val="CSHR Header Char"/>
    <w:rsid w:val="00E95127"/>
    <w:rPr>
      <w:lang w:eastAsia="en-US"/>
    </w:rPr>
  </w:style>
  <w:style w:type="paragraph" w:customStyle="1" w:styleId="Achievement">
    <w:name w:val="Achievement"/>
    <w:basedOn w:val="BodyText"/>
    <w:autoRedefine/>
    <w:rsid w:val="00A15194"/>
    <w:pPr>
      <w:spacing w:after="0"/>
      <w:ind w:right="142"/>
      <w:jc w:val="both"/>
    </w:pPr>
    <w:rPr>
      <w:rFonts w:ascii="Calibri" w:hAnsi="Calibri"/>
      <w:b/>
      <w:spacing w:val="-10"/>
      <w:sz w:val="22"/>
      <w:szCs w:val="22"/>
    </w:rPr>
  </w:style>
  <w:style w:type="paragraph" w:styleId="BodyText">
    <w:name w:val="Body Text"/>
    <w:basedOn w:val="Normal"/>
    <w:unhideWhenUsed/>
    <w:rsid w:val="00E95127"/>
    <w:pPr>
      <w:spacing w:after="120"/>
    </w:pPr>
  </w:style>
  <w:style w:type="character" w:customStyle="1" w:styleId="BodyTextChar">
    <w:name w:val="Body Text Char"/>
    <w:semiHidden/>
    <w:rsid w:val="00E95127"/>
    <w:rPr>
      <w:sz w:val="24"/>
      <w:szCs w:val="24"/>
      <w:lang w:eastAsia="en-US"/>
    </w:rPr>
  </w:style>
  <w:style w:type="paragraph" w:customStyle="1" w:styleId="JobTitle">
    <w:name w:val="Job Title"/>
    <w:next w:val="Achievement"/>
    <w:rsid w:val="00E95127"/>
    <w:pPr>
      <w:spacing w:after="40" w:line="220" w:lineRule="atLeast"/>
    </w:pPr>
    <w:rPr>
      <w:rFonts w:ascii="Arial" w:hAnsi="Arial"/>
      <w:b/>
      <w:spacing w:val="-10"/>
      <w:lang w:val="en-US"/>
    </w:rPr>
  </w:style>
  <w:style w:type="paragraph" w:customStyle="1" w:styleId="CompanyNameOne">
    <w:name w:val="Company Name One"/>
    <w:basedOn w:val="Normal"/>
    <w:next w:val="Normal"/>
    <w:rsid w:val="00E95127"/>
    <w:pPr>
      <w:tabs>
        <w:tab w:val="left" w:pos="2160"/>
        <w:tab w:val="right" w:pos="6480"/>
      </w:tabs>
      <w:spacing w:before="220" w:after="40" w:line="220" w:lineRule="atLeast"/>
      <w:ind w:right="-360"/>
    </w:pPr>
    <w:rPr>
      <w:b/>
      <w:bCs/>
      <w:i/>
      <w:iCs/>
      <w:sz w:val="28"/>
      <w:szCs w:val="20"/>
      <w:lang w:val="en-US"/>
    </w:rPr>
  </w:style>
  <w:style w:type="character" w:customStyle="1" w:styleId="Heading4Char">
    <w:name w:val="Heading 4 Char"/>
    <w:semiHidden/>
    <w:rsid w:val="00E95127"/>
    <w:rPr>
      <w:rFonts w:ascii="Calibri" w:eastAsia="Times New Roman" w:hAnsi="Calibri" w:cs="Times New Roman"/>
      <w:b/>
      <w:bCs/>
      <w:sz w:val="28"/>
      <w:szCs w:val="28"/>
      <w:lang w:eastAsia="en-US"/>
    </w:rPr>
  </w:style>
  <w:style w:type="character" w:customStyle="1" w:styleId="Heading3Char">
    <w:name w:val="Heading 3 Char"/>
    <w:rsid w:val="00E95127"/>
    <w:rPr>
      <w:rFonts w:ascii="Arial" w:hAnsi="Arial"/>
      <w:b/>
      <w:szCs w:val="22"/>
      <w:lang w:eastAsia="en-US"/>
    </w:rPr>
  </w:style>
  <w:style w:type="paragraph" w:styleId="Subtitle">
    <w:name w:val="Subtitle"/>
    <w:basedOn w:val="Normal"/>
    <w:qFormat/>
    <w:rsid w:val="00E95127"/>
    <w:rPr>
      <w:rFonts w:ascii="Arial" w:hAnsi="Arial"/>
      <w:b/>
      <w:sz w:val="20"/>
      <w:szCs w:val="20"/>
    </w:rPr>
  </w:style>
  <w:style w:type="character" w:customStyle="1" w:styleId="SubtitleChar">
    <w:name w:val="Subtitle Char"/>
    <w:rsid w:val="00E95127"/>
    <w:rPr>
      <w:rFonts w:ascii="Arial" w:hAnsi="Arial"/>
      <w:b/>
      <w:lang w:eastAsia="en-US"/>
    </w:rPr>
  </w:style>
  <w:style w:type="character" w:customStyle="1" w:styleId="Heading6Char">
    <w:name w:val="Heading 6 Char"/>
    <w:semiHidden/>
    <w:rsid w:val="00E95127"/>
    <w:rPr>
      <w:rFonts w:ascii="Calibri" w:eastAsia="Times New Roman" w:hAnsi="Calibri" w:cs="Times New Roman"/>
      <w:b/>
      <w:bCs/>
      <w:sz w:val="22"/>
      <w:szCs w:val="22"/>
      <w:lang w:eastAsia="en-US"/>
    </w:rPr>
  </w:style>
  <w:style w:type="paragraph" w:customStyle="1" w:styleId="TableText">
    <w:name w:val="Table Text"/>
    <w:basedOn w:val="Normal"/>
    <w:rsid w:val="00E95127"/>
    <w:pPr>
      <w:overflowPunct w:val="0"/>
      <w:autoSpaceDE w:val="0"/>
      <w:autoSpaceDN w:val="0"/>
      <w:adjustRightInd w:val="0"/>
      <w:textAlignment w:val="baseline"/>
    </w:pPr>
    <w:rPr>
      <w:rFonts w:ascii="Tms Rmn" w:hAnsi="Tms Rmn"/>
      <w:noProof/>
      <w:sz w:val="20"/>
      <w:szCs w:val="20"/>
      <w14:shadow w14:blurRad="50800" w14:dist="38100" w14:dir="2700000" w14:sx="100000" w14:sy="100000" w14:kx="0" w14:ky="0" w14:algn="tl">
        <w14:srgbClr w14:val="000000">
          <w14:alpha w14:val="60000"/>
        </w14:srgbClr>
      </w14:shadow>
    </w:rPr>
  </w:style>
  <w:style w:type="paragraph" w:customStyle="1" w:styleId="usanet">
    <w:name w:val="usanet"/>
    <w:basedOn w:val="Normal"/>
    <w:rsid w:val="00E95127"/>
    <w:pPr>
      <w:spacing w:before="100" w:beforeAutospacing="1" w:after="100" w:afterAutospacing="1"/>
    </w:pPr>
    <w:rPr>
      <w:rFonts w:ascii="Tahoma" w:hAnsi="Tahoma" w:cs="Tahoma"/>
      <w:color w:val="000000"/>
      <w:lang w:val="en-US" w:bidi="th-TH"/>
    </w:rPr>
  </w:style>
  <w:style w:type="character" w:styleId="Strong">
    <w:name w:val="Strong"/>
    <w:uiPriority w:val="22"/>
    <w:qFormat/>
    <w:rsid w:val="00E95127"/>
    <w:rPr>
      <w:b/>
      <w:bCs/>
    </w:rPr>
  </w:style>
  <w:style w:type="paragraph" w:styleId="BodyTextIndent">
    <w:name w:val="Body Text Indent"/>
    <w:basedOn w:val="Normal"/>
    <w:semiHidden/>
    <w:unhideWhenUsed/>
    <w:rsid w:val="00E95127"/>
    <w:pPr>
      <w:spacing w:after="120"/>
      <w:ind w:left="283"/>
    </w:pPr>
  </w:style>
  <w:style w:type="character" w:customStyle="1" w:styleId="BodyTextIndentChar">
    <w:name w:val="Body Text Indent Char"/>
    <w:rsid w:val="00E95127"/>
    <w:rPr>
      <w:sz w:val="24"/>
      <w:szCs w:val="24"/>
      <w:lang w:eastAsia="en-US"/>
    </w:rPr>
  </w:style>
  <w:style w:type="character" w:customStyle="1" w:styleId="Heading5Char">
    <w:name w:val="Heading 5 Char"/>
    <w:semiHidden/>
    <w:rsid w:val="00E95127"/>
    <w:rPr>
      <w:rFonts w:ascii="Calibri" w:eastAsia="Times New Roman" w:hAnsi="Calibri" w:cs="Times New Roman"/>
      <w:b/>
      <w:bCs/>
      <w:i/>
      <w:iCs/>
      <w:sz w:val="26"/>
      <w:szCs w:val="26"/>
      <w:lang w:eastAsia="en-US"/>
    </w:rPr>
  </w:style>
  <w:style w:type="paragraph" w:styleId="NoSpacing">
    <w:name w:val="No Spacing"/>
    <w:aliases w:val="paragraph"/>
    <w:link w:val="NoSpacingChar"/>
    <w:uiPriority w:val="1"/>
    <w:qFormat/>
    <w:rsid w:val="00C47006"/>
    <w:rPr>
      <w:rFonts w:ascii="Calibri" w:hAnsi="Calibri"/>
      <w:sz w:val="22"/>
      <w:szCs w:val="22"/>
      <w:lang w:eastAsia="en-GB"/>
    </w:rPr>
  </w:style>
  <w:style w:type="paragraph" w:styleId="BodyTextIndent2">
    <w:name w:val="Body Text Indent 2"/>
    <w:basedOn w:val="Normal"/>
    <w:link w:val="BodyTextIndent2Char"/>
    <w:unhideWhenUsed/>
    <w:rsid w:val="003E512D"/>
    <w:pPr>
      <w:spacing w:after="120" w:line="480" w:lineRule="auto"/>
      <w:ind w:left="283"/>
    </w:pPr>
  </w:style>
  <w:style w:type="character" w:customStyle="1" w:styleId="BodyTextIndent2Char">
    <w:name w:val="Body Text Indent 2 Char"/>
    <w:link w:val="BodyTextIndent2"/>
    <w:rsid w:val="003E512D"/>
    <w:rPr>
      <w:sz w:val="24"/>
      <w:szCs w:val="24"/>
      <w:lang w:eastAsia="en-US"/>
    </w:rPr>
  </w:style>
  <w:style w:type="paragraph" w:styleId="CommentText">
    <w:name w:val="annotation text"/>
    <w:basedOn w:val="Normal"/>
    <w:link w:val="CommentTextChar"/>
    <w:semiHidden/>
    <w:rsid w:val="00DE72DC"/>
    <w:rPr>
      <w:sz w:val="20"/>
      <w:szCs w:val="20"/>
    </w:rPr>
  </w:style>
  <w:style w:type="character" w:customStyle="1" w:styleId="CommentTextChar">
    <w:name w:val="Comment Text Char"/>
    <w:link w:val="CommentText"/>
    <w:semiHidden/>
    <w:rsid w:val="00DE72DC"/>
    <w:rPr>
      <w:lang w:eastAsia="en-US"/>
    </w:rPr>
  </w:style>
  <w:style w:type="paragraph" w:customStyle="1" w:styleId="Standard">
    <w:name w:val="Standard"/>
    <w:rsid w:val="00226F55"/>
    <w:pPr>
      <w:widowControl w:val="0"/>
      <w:suppressAutoHyphens/>
      <w:overflowPunct w:val="0"/>
      <w:autoSpaceDE w:val="0"/>
      <w:autoSpaceDN w:val="0"/>
      <w:textAlignment w:val="baseline"/>
    </w:pPr>
    <w:rPr>
      <w:rFonts w:ascii="Times" w:hAnsi="Times"/>
      <w:kern w:val="3"/>
      <w:sz w:val="24"/>
      <w:szCs w:val="22"/>
      <w:lang w:eastAsia="en-GB"/>
    </w:rPr>
  </w:style>
  <w:style w:type="paragraph" w:styleId="BodyText2">
    <w:name w:val="Body Text 2"/>
    <w:basedOn w:val="Normal"/>
    <w:link w:val="BodyText2Char"/>
    <w:uiPriority w:val="99"/>
    <w:semiHidden/>
    <w:unhideWhenUsed/>
    <w:rsid w:val="006C2A85"/>
    <w:pPr>
      <w:spacing w:after="120" w:line="480" w:lineRule="auto"/>
    </w:pPr>
  </w:style>
  <w:style w:type="character" w:customStyle="1" w:styleId="BodyText2Char">
    <w:name w:val="Body Text 2 Char"/>
    <w:link w:val="BodyText2"/>
    <w:uiPriority w:val="99"/>
    <w:semiHidden/>
    <w:rsid w:val="006C2A85"/>
    <w:rPr>
      <w:sz w:val="24"/>
      <w:szCs w:val="24"/>
      <w:lang w:eastAsia="en-US"/>
    </w:rPr>
  </w:style>
  <w:style w:type="paragraph" w:customStyle="1" w:styleId="Objective">
    <w:name w:val="Objective"/>
    <w:basedOn w:val="Normal"/>
    <w:next w:val="BodyText"/>
    <w:rsid w:val="007704E0"/>
    <w:pPr>
      <w:spacing w:before="220" w:after="220" w:line="220" w:lineRule="atLeast"/>
    </w:pPr>
    <w:rPr>
      <w:rFonts w:eastAsia="MS Mincho"/>
      <w:sz w:val="20"/>
      <w:szCs w:val="20"/>
      <w:lang w:val="en-US"/>
    </w:rPr>
  </w:style>
  <w:style w:type="paragraph" w:customStyle="1" w:styleId="Style1">
    <w:name w:val="Style1"/>
    <w:basedOn w:val="Normal"/>
    <w:autoRedefine/>
    <w:uiPriority w:val="99"/>
    <w:rsid w:val="007704E0"/>
    <w:pPr>
      <w:tabs>
        <w:tab w:val="right" w:pos="9498"/>
      </w:tabs>
      <w:spacing w:before="60" w:after="60"/>
      <w:contextualSpacing/>
      <w:jc w:val="both"/>
    </w:pPr>
    <w:rPr>
      <w:rFonts w:ascii="Arial" w:eastAsia="MS Mincho" w:hAnsi="Arial" w:cs="Arial"/>
      <w:sz w:val="20"/>
      <w:szCs w:val="20"/>
    </w:rPr>
  </w:style>
  <w:style w:type="paragraph" w:customStyle="1" w:styleId="DefaultText">
    <w:name w:val="Default Text"/>
    <w:basedOn w:val="Normal"/>
    <w:uiPriority w:val="99"/>
    <w:rsid w:val="007704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70"/>
    </w:pPr>
    <w:rPr>
      <w:rFonts w:ascii="Arial" w:eastAsia="MS Mincho" w:hAnsi="Arial" w:cs="Arial"/>
      <w:sz w:val="22"/>
      <w:szCs w:val="22"/>
    </w:rPr>
  </w:style>
  <w:style w:type="paragraph" w:styleId="Title">
    <w:name w:val="Title"/>
    <w:basedOn w:val="Normal"/>
    <w:link w:val="TitleChar"/>
    <w:qFormat/>
    <w:rsid w:val="00504ACB"/>
    <w:pPr>
      <w:jc w:val="center"/>
    </w:pPr>
    <w:rPr>
      <w:b/>
      <w:szCs w:val="20"/>
    </w:rPr>
  </w:style>
  <w:style w:type="character" w:customStyle="1" w:styleId="TitleChar">
    <w:name w:val="Title Char"/>
    <w:link w:val="Title"/>
    <w:rsid w:val="00504ACB"/>
    <w:rPr>
      <w:b/>
      <w:sz w:val="24"/>
      <w:lang w:eastAsia="en-US"/>
    </w:rPr>
  </w:style>
  <w:style w:type="paragraph" w:customStyle="1" w:styleId="BodyA">
    <w:name w:val="Body A"/>
    <w:rsid w:val="00452E20"/>
    <w:rPr>
      <w:rFonts w:ascii="Helvetica" w:eastAsia="ヒラギノ角ゴ Pro W3" w:hAnsi="Helvetica"/>
      <w:color w:val="000000"/>
      <w:sz w:val="24"/>
      <w:lang w:val="en-US" w:eastAsia="en-GB"/>
    </w:rPr>
  </w:style>
  <w:style w:type="paragraph" w:customStyle="1" w:styleId="CVTitile">
    <w:name w:val="CVTitile"/>
    <w:basedOn w:val="Normal"/>
    <w:link w:val="CVTitileChar"/>
    <w:qFormat/>
    <w:rsid w:val="00560D71"/>
    <w:pPr>
      <w:pBdr>
        <w:top w:val="single" w:sz="12" w:space="1" w:color="auto"/>
        <w:bottom w:val="single" w:sz="2" w:space="2" w:color="808080"/>
      </w:pBdr>
      <w:shd w:val="clear" w:color="auto" w:fill="F2F2F2"/>
      <w:jc w:val="both"/>
    </w:pPr>
    <w:rPr>
      <w:rFonts w:ascii="Calibri" w:eastAsia="MS Mincho" w:hAnsi="Calibri"/>
      <w:b/>
      <w:smallCaps/>
      <w:sz w:val="22"/>
      <w:szCs w:val="22"/>
      <w:lang w:val="x-none" w:eastAsia="ja-JP"/>
    </w:rPr>
  </w:style>
  <w:style w:type="character" w:customStyle="1" w:styleId="CVTitileChar">
    <w:name w:val="CVTitile Char"/>
    <w:link w:val="CVTitile"/>
    <w:rsid w:val="00560D71"/>
    <w:rPr>
      <w:rFonts w:ascii="Calibri" w:eastAsia="MS Mincho" w:hAnsi="Calibri" w:cs="Calibri"/>
      <w:b/>
      <w:smallCaps/>
      <w:sz w:val="22"/>
      <w:szCs w:val="22"/>
      <w:shd w:val="clear" w:color="auto" w:fill="F2F2F2"/>
      <w:lang w:eastAsia="ja-JP"/>
    </w:rPr>
  </w:style>
  <w:style w:type="paragraph" w:customStyle="1" w:styleId="Bullet0">
    <w:name w:val="Bullet"/>
    <w:basedOn w:val="Normal"/>
    <w:rsid w:val="00FA4B3B"/>
    <w:pPr>
      <w:tabs>
        <w:tab w:val="left" w:pos="1944"/>
        <w:tab w:val="right" w:pos="9720"/>
      </w:tabs>
      <w:ind w:left="1944"/>
      <w:jc w:val="both"/>
    </w:pPr>
    <w:rPr>
      <w:rFonts w:ascii="Arial" w:hAnsi="Arial" w:cs="Arial"/>
      <w:b/>
      <w:bCs/>
      <w:snapToGrid w:val="0"/>
      <w:sz w:val="25"/>
      <w:szCs w:val="20"/>
    </w:rPr>
  </w:style>
  <w:style w:type="paragraph" w:styleId="BalloonText">
    <w:name w:val="Balloon Text"/>
    <w:basedOn w:val="Normal"/>
    <w:link w:val="BalloonTextChar"/>
    <w:semiHidden/>
    <w:rsid w:val="00B435AA"/>
    <w:rPr>
      <w:rFonts w:ascii="Tahoma" w:hAnsi="Tahoma" w:cs="Arial Narrow"/>
      <w:sz w:val="16"/>
      <w:szCs w:val="16"/>
    </w:rPr>
  </w:style>
  <w:style w:type="character" w:customStyle="1" w:styleId="BalloonTextChar">
    <w:name w:val="Balloon Text Char"/>
    <w:link w:val="BalloonText"/>
    <w:semiHidden/>
    <w:rsid w:val="00B435AA"/>
    <w:rPr>
      <w:rFonts w:ascii="Tahoma" w:hAnsi="Tahoma" w:cs="Arial Narrow"/>
      <w:sz w:val="16"/>
      <w:szCs w:val="16"/>
      <w:lang w:eastAsia="en-US"/>
    </w:rPr>
  </w:style>
  <w:style w:type="paragraph" w:styleId="NormalWeb">
    <w:name w:val="Normal (Web)"/>
    <w:basedOn w:val="Normal"/>
    <w:uiPriority w:val="99"/>
    <w:unhideWhenUsed/>
    <w:rsid w:val="00E04B83"/>
    <w:pPr>
      <w:spacing w:before="100" w:beforeAutospacing="1" w:after="100" w:afterAutospacing="1"/>
    </w:pPr>
    <w:rPr>
      <w:lang w:eastAsia="en-GB"/>
    </w:rPr>
  </w:style>
  <w:style w:type="paragraph" w:styleId="ListParagraph">
    <w:name w:val="List Paragraph"/>
    <w:aliases w:val="bullets,Template bullets"/>
    <w:basedOn w:val="Normal"/>
    <w:link w:val="ListParagraphChar"/>
    <w:qFormat/>
    <w:rsid w:val="00AF4B23"/>
    <w:pPr>
      <w:ind w:left="720"/>
      <w:contextualSpacing/>
    </w:pPr>
    <w:rPr>
      <w:rFonts w:ascii="Cambria" w:eastAsia="MS Mincho" w:hAnsi="Cambria"/>
      <w:lang w:val="en-US"/>
    </w:rPr>
  </w:style>
  <w:style w:type="paragraph" w:customStyle="1" w:styleId="xmsonormal">
    <w:name w:val="x_msonormal"/>
    <w:basedOn w:val="Normal"/>
    <w:uiPriority w:val="99"/>
    <w:rsid w:val="001E778F"/>
    <w:pPr>
      <w:spacing w:before="100" w:beforeAutospacing="1" w:after="100" w:afterAutospacing="1"/>
    </w:pPr>
    <w:rPr>
      <w:lang w:val="en-US"/>
    </w:rPr>
  </w:style>
  <w:style w:type="character" w:customStyle="1" w:styleId="NoSpacingChar">
    <w:name w:val="No Spacing Char"/>
    <w:aliases w:val="paragraph Char"/>
    <w:link w:val="NoSpacing"/>
    <w:uiPriority w:val="1"/>
    <w:locked/>
    <w:rsid w:val="001E778F"/>
    <w:rPr>
      <w:rFonts w:ascii="Calibri" w:hAnsi="Calibri"/>
      <w:sz w:val="22"/>
      <w:szCs w:val="22"/>
    </w:rPr>
  </w:style>
  <w:style w:type="character" w:customStyle="1" w:styleId="apple-converted-space">
    <w:name w:val="apple-converted-space"/>
    <w:rsid w:val="00793EA7"/>
  </w:style>
  <w:style w:type="paragraph" w:customStyle="1" w:styleId="Body">
    <w:name w:val="Body"/>
    <w:rsid w:val="00CE4C4E"/>
    <w:pPr>
      <w:outlineLvl w:val="0"/>
    </w:pPr>
    <w:rPr>
      <w:rFonts w:eastAsia="Arial Unicode MS" w:cs="Arial Unicode MS"/>
      <w:color w:val="000000"/>
      <w:sz w:val="24"/>
      <w:szCs w:val="24"/>
      <w:u w:color="000000"/>
      <w:lang w:eastAsia="en-GB"/>
    </w:rPr>
  </w:style>
  <w:style w:type="numbering" w:customStyle="1" w:styleId="ImportWordListStyleDefinition567494192">
    <w:name w:val="Import Word List Style Definition 567494192"/>
    <w:rsid w:val="00CE4C4E"/>
    <w:pPr>
      <w:numPr>
        <w:numId w:val="1"/>
      </w:numPr>
    </w:pPr>
  </w:style>
  <w:style w:type="numbering" w:customStyle="1" w:styleId="ImportWordListStyleDefinition1276212410">
    <w:name w:val="Import Word List Style Definition 1276212410"/>
    <w:rsid w:val="00CE4C4E"/>
    <w:pPr>
      <w:numPr>
        <w:numId w:val="2"/>
      </w:numPr>
    </w:pPr>
  </w:style>
  <w:style w:type="numbering" w:customStyle="1" w:styleId="ImportWordListStyleDefinition1119184953">
    <w:name w:val="Import Word List Style Definition 1119184953"/>
    <w:rsid w:val="00CE4C4E"/>
    <w:pPr>
      <w:numPr>
        <w:numId w:val="3"/>
      </w:numPr>
    </w:pPr>
  </w:style>
  <w:style w:type="numbering" w:customStyle="1" w:styleId="ImportWordListStyleDefinition1901672423">
    <w:name w:val="Import Word List Style Definition 1901672423"/>
    <w:rsid w:val="00CE4C4E"/>
    <w:pPr>
      <w:numPr>
        <w:numId w:val="4"/>
      </w:numPr>
    </w:pPr>
  </w:style>
  <w:style w:type="numbering" w:customStyle="1" w:styleId="ImportWordListStyleDefinition950546927">
    <w:name w:val="Import Word List Style Definition 950546927"/>
    <w:rsid w:val="00CE4C4E"/>
    <w:pPr>
      <w:numPr>
        <w:numId w:val="5"/>
      </w:numPr>
    </w:pPr>
  </w:style>
  <w:style w:type="numbering" w:customStyle="1" w:styleId="ImportWordListStyleDefinition706685480">
    <w:name w:val="Import Word List Style Definition 706685480"/>
    <w:rsid w:val="00CE4C4E"/>
    <w:pPr>
      <w:numPr>
        <w:numId w:val="6"/>
      </w:numPr>
    </w:pPr>
  </w:style>
  <w:style w:type="numbering" w:customStyle="1" w:styleId="ImportWordListStyleDefinition1464805670">
    <w:name w:val="Import Word List Style Definition 1464805670"/>
    <w:rsid w:val="00CE4C4E"/>
    <w:pPr>
      <w:numPr>
        <w:numId w:val="7"/>
      </w:numPr>
    </w:pPr>
  </w:style>
  <w:style w:type="numbering" w:customStyle="1" w:styleId="ImportWordListStyleDefinition584804698">
    <w:name w:val="Import Word List Style Definition 584804698"/>
    <w:rsid w:val="00CE4C4E"/>
    <w:pPr>
      <w:numPr>
        <w:numId w:val="8"/>
      </w:numPr>
    </w:pPr>
  </w:style>
  <w:style w:type="character" w:customStyle="1" w:styleId="Heading7Char">
    <w:name w:val="Heading 7 Char"/>
    <w:link w:val="Heading7"/>
    <w:rsid w:val="00436C17"/>
    <w:rPr>
      <w:b/>
      <w:bCs/>
      <w:sz w:val="24"/>
      <w:szCs w:val="24"/>
      <w:lang w:eastAsia="ar-SA"/>
    </w:rPr>
  </w:style>
  <w:style w:type="paragraph" w:styleId="Footer">
    <w:name w:val="footer"/>
    <w:basedOn w:val="Normal"/>
    <w:link w:val="FooterChar"/>
    <w:uiPriority w:val="99"/>
    <w:rsid w:val="00436C17"/>
    <w:pPr>
      <w:tabs>
        <w:tab w:val="center" w:pos="4153"/>
        <w:tab w:val="right" w:pos="8306"/>
      </w:tabs>
      <w:suppressAutoHyphens/>
    </w:pPr>
    <w:rPr>
      <w:lang w:eastAsia="ar-SA"/>
    </w:rPr>
  </w:style>
  <w:style w:type="character" w:customStyle="1" w:styleId="FooterChar">
    <w:name w:val="Footer Char"/>
    <w:link w:val="Footer"/>
    <w:uiPriority w:val="99"/>
    <w:rsid w:val="00436C17"/>
    <w:rPr>
      <w:sz w:val="24"/>
      <w:szCs w:val="24"/>
      <w:lang w:eastAsia="ar-SA"/>
    </w:rPr>
  </w:style>
  <w:style w:type="paragraph" w:customStyle="1" w:styleId="Default">
    <w:name w:val="Default"/>
    <w:rsid w:val="000100E4"/>
    <w:pPr>
      <w:autoSpaceDE w:val="0"/>
      <w:autoSpaceDN w:val="0"/>
      <w:adjustRightInd w:val="0"/>
    </w:pPr>
    <w:rPr>
      <w:rFonts w:ascii="Arial" w:eastAsia="Calibri" w:hAnsi="Arial" w:cs="Arial"/>
      <w:color w:val="000000"/>
      <w:sz w:val="24"/>
      <w:szCs w:val="24"/>
      <w:lang w:val="en-US"/>
    </w:rPr>
  </w:style>
  <w:style w:type="numbering" w:customStyle="1" w:styleId="RTFNum2">
    <w:name w:val="RTF_Num 2"/>
    <w:basedOn w:val="NoList"/>
    <w:rsid w:val="00335495"/>
    <w:pPr>
      <w:numPr>
        <w:numId w:val="9"/>
      </w:numPr>
    </w:pPr>
  </w:style>
  <w:style w:type="paragraph" w:customStyle="1" w:styleId="NoTitle">
    <w:name w:val="No Title"/>
    <w:basedOn w:val="Normal"/>
    <w:rsid w:val="003010CB"/>
    <w:pPr>
      <w:spacing w:before="220" w:line="220" w:lineRule="atLeast"/>
    </w:pPr>
    <w:rPr>
      <w:rFonts w:ascii="Garamond" w:hAnsi="Garamond"/>
      <w:caps/>
      <w:spacing w:val="15"/>
      <w:sz w:val="20"/>
      <w:szCs w:val="20"/>
      <w:lang w:val="en-US"/>
    </w:rPr>
  </w:style>
  <w:style w:type="paragraph" w:customStyle="1" w:styleId="bullet">
    <w:name w:val="bullet"/>
    <w:basedOn w:val="Normal"/>
    <w:rsid w:val="003010CB"/>
    <w:pPr>
      <w:numPr>
        <w:numId w:val="10"/>
      </w:numPr>
    </w:pPr>
    <w:rPr>
      <w:rFonts w:ascii="Arial" w:hAnsi="Arial"/>
      <w:sz w:val="20"/>
      <w:szCs w:val="20"/>
      <w:lang w:val="en-US"/>
    </w:rPr>
  </w:style>
  <w:style w:type="table" w:styleId="TableGrid">
    <w:name w:val="Table Grid"/>
    <w:basedOn w:val="TableNormal"/>
    <w:uiPriority w:val="39"/>
    <w:rsid w:val="003010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yhardreadability">
    <w:name w:val="veryhardreadability"/>
    <w:rsid w:val="00CA5426"/>
  </w:style>
  <w:style w:type="character" w:customStyle="1" w:styleId="complexword">
    <w:name w:val="complexword"/>
    <w:rsid w:val="00CA5426"/>
  </w:style>
  <w:style w:type="table" w:customStyle="1" w:styleId="GridTable1Light-Accent62">
    <w:name w:val="Grid Table 1 Light - Accent 62"/>
    <w:basedOn w:val="TableNormal"/>
    <w:next w:val="GridTable1Light-Accent6"/>
    <w:uiPriority w:val="46"/>
    <w:rsid w:val="0056717E"/>
    <w:rPr>
      <w:rFonts w:ascii="Arial" w:eastAsia="Arial" w:hAnsi="Arial"/>
      <w:sz w:val="22"/>
      <w:szCs w:val="22"/>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6717E"/>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character" w:customStyle="1" w:styleId="hardreadability">
    <w:name w:val="hardreadability"/>
    <w:rsid w:val="00D92214"/>
  </w:style>
  <w:style w:type="paragraph" w:customStyle="1" w:styleId="gmail-msolistparagraph">
    <w:name w:val="gmail-msolistparagraph"/>
    <w:basedOn w:val="Normal"/>
    <w:rsid w:val="002E6609"/>
    <w:pPr>
      <w:spacing w:before="100" w:beforeAutospacing="1" w:after="100" w:afterAutospacing="1"/>
    </w:pPr>
    <w:rPr>
      <w:lang w:eastAsia="en-GB"/>
    </w:rPr>
  </w:style>
  <w:style w:type="character" w:customStyle="1" w:styleId="vaguephrase">
    <w:name w:val="vaguephrase"/>
    <w:rsid w:val="00734045"/>
  </w:style>
  <w:style w:type="character" w:customStyle="1" w:styleId="value6">
    <w:name w:val="value6"/>
    <w:rsid w:val="003B41AC"/>
    <w:rPr>
      <w:b w:val="0"/>
      <w:bCs w:val="0"/>
      <w:i w:val="0"/>
      <w:iCs w:val="0"/>
      <w:strike w:val="0"/>
      <w:dstrike w:val="0"/>
      <w:vanish/>
      <w:webHidden w:val="0"/>
      <w:color w:val="000000"/>
      <w:sz w:val="26"/>
      <w:szCs w:val="26"/>
      <w:u w:val="none"/>
      <w:effect w:val="none"/>
      <w:specVanish/>
    </w:rPr>
  </w:style>
  <w:style w:type="paragraph" w:styleId="BodyTextIndent3">
    <w:name w:val="Body Text Indent 3"/>
    <w:basedOn w:val="Normal"/>
    <w:link w:val="BodyTextIndent3Char"/>
    <w:uiPriority w:val="99"/>
    <w:semiHidden/>
    <w:unhideWhenUsed/>
    <w:rsid w:val="00D8668E"/>
    <w:pPr>
      <w:spacing w:after="120"/>
      <w:ind w:left="283"/>
    </w:pPr>
    <w:rPr>
      <w:sz w:val="16"/>
      <w:szCs w:val="16"/>
    </w:rPr>
  </w:style>
  <w:style w:type="character" w:customStyle="1" w:styleId="BodyTextIndent3Char">
    <w:name w:val="Body Text Indent 3 Char"/>
    <w:link w:val="BodyTextIndent3"/>
    <w:uiPriority w:val="99"/>
    <w:semiHidden/>
    <w:rsid w:val="00D8668E"/>
    <w:rPr>
      <w:sz w:val="16"/>
      <w:szCs w:val="16"/>
      <w:lang w:eastAsia="en-US"/>
    </w:rPr>
  </w:style>
  <w:style w:type="paragraph" w:styleId="BodyText3">
    <w:name w:val="Body Text 3"/>
    <w:basedOn w:val="Normal"/>
    <w:link w:val="BodyText3Char"/>
    <w:uiPriority w:val="99"/>
    <w:semiHidden/>
    <w:unhideWhenUsed/>
    <w:rsid w:val="00C56D61"/>
    <w:pPr>
      <w:spacing w:after="120"/>
    </w:pPr>
    <w:rPr>
      <w:sz w:val="16"/>
      <w:szCs w:val="16"/>
    </w:rPr>
  </w:style>
  <w:style w:type="character" w:customStyle="1" w:styleId="BodyText3Char">
    <w:name w:val="Body Text 3 Char"/>
    <w:link w:val="BodyText3"/>
    <w:uiPriority w:val="99"/>
    <w:semiHidden/>
    <w:rsid w:val="00C56D61"/>
    <w:rPr>
      <w:sz w:val="16"/>
      <w:szCs w:val="16"/>
      <w:lang w:eastAsia="en-US"/>
    </w:rPr>
  </w:style>
  <w:style w:type="character" w:customStyle="1" w:styleId="txt14">
    <w:name w:val="txt14"/>
    <w:rsid w:val="007D0EF2"/>
  </w:style>
  <w:style w:type="character" w:customStyle="1" w:styleId="apple-tab-span">
    <w:name w:val="apple-tab-span"/>
    <w:rsid w:val="008B7567"/>
  </w:style>
  <w:style w:type="character" w:customStyle="1" w:styleId="MitchellGould">
    <w:name w:val="Mitchell Gould"/>
    <w:semiHidden/>
    <w:rsid w:val="00FD3992"/>
    <w:rPr>
      <w:rFonts w:ascii="Arial" w:hAnsi="Arial" w:cs="Arial"/>
      <w:color w:val="000080"/>
      <w:sz w:val="20"/>
      <w:szCs w:val="20"/>
    </w:rPr>
  </w:style>
  <w:style w:type="paragraph" w:customStyle="1" w:styleId="CompanyName">
    <w:name w:val="Company Name"/>
    <w:basedOn w:val="Normal"/>
    <w:next w:val="JobTitle"/>
    <w:rsid w:val="00A15194"/>
    <w:pPr>
      <w:tabs>
        <w:tab w:val="left" w:pos="1440"/>
        <w:tab w:val="right" w:pos="6480"/>
      </w:tabs>
      <w:spacing w:before="220" w:line="220" w:lineRule="atLeast"/>
    </w:pPr>
    <w:rPr>
      <w:rFonts w:ascii="Garamond" w:hAnsi="Garamond"/>
      <w:sz w:val="22"/>
      <w:szCs w:val="20"/>
    </w:rPr>
  </w:style>
  <w:style w:type="character" w:customStyle="1" w:styleId="hl">
    <w:name w:val="hl"/>
    <w:rsid w:val="005113E2"/>
  </w:style>
  <w:style w:type="character" w:styleId="Emphasis">
    <w:name w:val="Emphasis"/>
    <w:qFormat/>
    <w:rsid w:val="00B15980"/>
    <w:rPr>
      <w:i/>
      <w:iCs/>
    </w:rPr>
  </w:style>
  <w:style w:type="paragraph" w:customStyle="1" w:styleId="nospacing0">
    <w:name w:val="nospacing"/>
    <w:basedOn w:val="Normal"/>
    <w:rsid w:val="00A15CDE"/>
    <w:rPr>
      <w:sz w:val="20"/>
      <w:szCs w:val="20"/>
    </w:rPr>
  </w:style>
  <w:style w:type="character" w:customStyle="1" w:styleId="xbe">
    <w:name w:val="_xbe"/>
    <w:rsid w:val="00723406"/>
  </w:style>
  <w:style w:type="character" w:customStyle="1" w:styleId="xdb">
    <w:name w:val="_xdb"/>
    <w:rsid w:val="00723406"/>
  </w:style>
  <w:style w:type="character" w:customStyle="1" w:styleId="st">
    <w:name w:val="st"/>
    <w:rsid w:val="00723406"/>
  </w:style>
  <w:style w:type="character" w:customStyle="1" w:styleId="A5">
    <w:name w:val="A5"/>
    <w:uiPriority w:val="99"/>
    <w:rsid w:val="00E51E08"/>
    <w:rPr>
      <w:rFonts w:ascii="Calibri" w:hAnsi="Calibri" w:cs="Calibri"/>
      <w:b/>
      <w:bCs/>
      <w:color w:val="B8282E"/>
      <w:sz w:val="32"/>
      <w:szCs w:val="32"/>
    </w:rPr>
  </w:style>
  <w:style w:type="paragraph" w:customStyle="1" w:styleId="Pa0">
    <w:name w:val="Pa0"/>
    <w:basedOn w:val="Default"/>
    <w:next w:val="Default"/>
    <w:uiPriority w:val="99"/>
    <w:rsid w:val="008018C5"/>
    <w:pPr>
      <w:spacing w:line="241" w:lineRule="atLeast"/>
    </w:pPr>
    <w:rPr>
      <w:rFonts w:ascii="Trajan Pro" w:hAnsi="Trajan Pro" w:cs="Times New Roman"/>
      <w:color w:val="auto"/>
      <w:lang w:val="en-GB"/>
    </w:rPr>
  </w:style>
  <w:style w:type="character" w:customStyle="1" w:styleId="st1">
    <w:name w:val="st1"/>
    <w:rsid w:val="009126F2"/>
  </w:style>
  <w:style w:type="paragraph" w:customStyle="1" w:styleId="Normal1">
    <w:name w:val="Normal1"/>
    <w:aliases w:val=" webb"/>
    <w:basedOn w:val="Normal"/>
    <w:rsid w:val="00D1199C"/>
    <w:pPr>
      <w:jc w:val="both"/>
    </w:pPr>
  </w:style>
  <w:style w:type="character" w:customStyle="1" w:styleId="ListParagraphChar">
    <w:name w:val="List Paragraph Char"/>
    <w:aliases w:val="bullets Char,Template bullets Char"/>
    <w:link w:val="ListParagraph"/>
    <w:uiPriority w:val="34"/>
    <w:rsid w:val="00A65415"/>
    <w:rPr>
      <w:rFonts w:ascii="Cambria" w:eastAsia="MS Mincho" w:hAnsi="Cambria"/>
      <w:sz w:val="24"/>
      <w:szCs w:val="24"/>
      <w:lang w:val="en-US" w:eastAsia="en-US"/>
    </w:rPr>
  </w:style>
  <w:style w:type="paragraph" w:customStyle="1" w:styleId="ResumeSectionHeading">
    <w:name w:val="ResumeSectionHeading"/>
    <w:basedOn w:val="Normal"/>
    <w:autoRedefine/>
    <w:rsid w:val="00674634"/>
    <w:pPr>
      <w:shd w:val="pct55" w:color="auto" w:fill="FFFFFF"/>
    </w:pPr>
    <w:rPr>
      <w:b/>
      <w:color w:val="FFFFFF"/>
      <w:sz w:val="26"/>
    </w:rPr>
  </w:style>
  <w:style w:type="character" w:customStyle="1" w:styleId="pv-position-entitysecondary-title">
    <w:name w:val="pv-position-entity__secondary-title"/>
    <w:rsid w:val="00705560"/>
  </w:style>
  <w:style w:type="character" w:customStyle="1" w:styleId="s1">
    <w:name w:val="s1"/>
    <w:rsid w:val="00550033"/>
  </w:style>
  <w:style w:type="paragraph" w:customStyle="1" w:styleId="p2">
    <w:name w:val="p2"/>
    <w:basedOn w:val="Normal"/>
    <w:rsid w:val="00550033"/>
    <w:pPr>
      <w:spacing w:before="100" w:beforeAutospacing="1" w:after="100" w:afterAutospacing="1"/>
    </w:pPr>
    <w:rPr>
      <w:lang w:eastAsia="en-GB"/>
    </w:rPr>
  </w:style>
  <w:style w:type="character" w:styleId="Mention">
    <w:name w:val="Mention"/>
    <w:uiPriority w:val="99"/>
    <w:semiHidden/>
    <w:unhideWhenUsed/>
    <w:rsid w:val="004D1558"/>
    <w:rPr>
      <w:color w:val="2B579A"/>
      <w:shd w:val="clear" w:color="auto" w:fill="E6E6E6"/>
    </w:rPr>
  </w:style>
  <w:style w:type="paragraph" w:customStyle="1" w:styleId="western">
    <w:name w:val="western"/>
    <w:basedOn w:val="Normal"/>
    <w:rsid w:val="002D1867"/>
    <w:pPr>
      <w:spacing w:before="100" w:beforeAutospacing="1" w:after="119"/>
    </w:pPr>
    <w:rPr>
      <w:lang w:eastAsia="en-GB"/>
    </w:rPr>
  </w:style>
  <w:style w:type="paragraph" w:customStyle="1" w:styleId="Textbody">
    <w:name w:val="Text body"/>
    <w:basedOn w:val="Standard"/>
    <w:rsid w:val="000E4BDB"/>
    <w:pPr>
      <w:widowControl/>
      <w:shd w:val="clear" w:color="auto" w:fill="FFFFFF"/>
      <w:suppressAutoHyphens w:val="0"/>
      <w:overflowPunct/>
      <w:autoSpaceDE/>
      <w:spacing w:after="220" w:line="240" w:lineRule="atLeast"/>
      <w:jc w:val="both"/>
    </w:pPr>
    <w:rPr>
      <w:rFonts w:ascii="Garamond" w:eastAsia="Garamond" w:hAnsi="Garamond" w:cs="Garamond"/>
      <w:color w:val="000000"/>
      <w:sz w:val="22"/>
      <w:lang w:val="en-US" w:eastAsia="en-US"/>
    </w:rPr>
  </w:style>
  <w:style w:type="paragraph" w:customStyle="1" w:styleId="MediumGrid21">
    <w:name w:val="Medium Grid 21"/>
    <w:qFormat/>
    <w:rsid w:val="00C659A1"/>
    <w:rPr>
      <w:rFonts w:ascii="Calibri" w:eastAsia="Calibri" w:hAnsi="Calibri"/>
      <w:sz w:val="22"/>
      <w:szCs w:val="22"/>
      <w:lang w:val="en-AU"/>
    </w:rPr>
  </w:style>
  <w:style w:type="character" w:customStyle="1" w:styleId="Heading9Char">
    <w:name w:val="Heading 9 Char"/>
    <w:link w:val="Heading9"/>
    <w:uiPriority w:val="9"/>
    <w:semiHidden/>
    <w:rsid w:val="00B84839"/>
    <w:rPr>
      <w:rFonts w:ascii="Calibri Light" w:eastAsia="Times New Roman" w:hAnsi="Calibri Light" w:cs="Times New Roman"/>
      <w:sz w:val="22"/>
      <w:szCs w:val="22"/>
      <w:lang w:eastAsia="en-US"/>
    </w:rPr>
  </w:style>
  <w:style w:type="character" w:styleId="FollowedHyperlink">
    <w:name w:val="FollowedHyperlink"/>
    <w:uiPriority w:val="99"/>
    <w:semiHidden/>
    <w:unhideWhenUsed/>
    <w:rsid w:val="00A05216"/>
    <w:rPr>
      <w:color w:val="954F72"/>
      <w:u w:val="single"/>
    </w:rPr>
  </w:style>
  <w:style w:type="paragraph" w:customStyle="1" w:styleId="EdifBullet">
    <w:name w:val="Edif Bullet"/>
    <w:basedOn w:val="Normal"/>
    <w:rsid w:val="0008340A"/>
    <w:pPr>
      <w:numPr>
        <w:numId w:val="11"/>
      </w:numPr>
      <w:spacing w:after="240"/>
    </w:pPr>
    <w:rPr>
      <w:rFonts w:ascii="Calibri" w:eastAsia="Calibri" w:hAnsi="Calibri"/>
      <w:sz w:val="22"/>
      <w:szCs w:val="22"/>
    </w:rPr>
  </w:style>
  <w:style w:type="paragraph" w:customStyle="1" w:styleId="Bulletpoints">
    <w:name w:val="Bullet points"/>
    <w:basedOn w:val="Normal"/>
    <w:autoRedefine/>
    <w:qFormat/>
    <w:rsid w:val="0008340A"/>
    <w:pPr>
      <w:spacing w:line="280" w:lineRule="exact"/>
      <w:ind w:right="-7"/>
      <w:contextualSpacing/>
      <w:jc w:val="both"/>
    </w:pPr>
    <w:rPr>
      <w:rFonts w:eastAsia="Cambria"/>
      <w:b/>
      <w:color w:val="222222"/>
      <w:lang w:eastAsia="en-GB"/>
    </w:rPr>
  </w:style>
  <w:style w:type="paragraph" w:customStyle="1" w:styleId="ColorfulList-Accent11">
    <w:name w:val="Colorful List - Accent 11"/>
    <w:basedOn w:val="Normal"/>
    <w:uiPriority w:val="34"/>
    <w:qFormat/>
    <w:rsid w:val="0008340A"/>
    <w:pPr>
      <w:ind w:left="720"/>
      <w:contextualSpacing/>
    </w:pPr>
    <w:rPr>
      <w:rFonts w:ascii="Arial" w:hAnsi="Arial"/>
      <w:szCs w:val="20"/>
      <w:lang w:val="en-US"/>
    </w:rPr>
  </w:style>
  <w:style w:type="numbering" w:customStyle="1" w:styleId="List31">
    <w:name w:val="List 31"/>
    <w:basedOn w:val="NoList"/>
    <w:rsid w:val="003F0C99"/>
    <w:pPr>
      <w:numPr>
        <w:numId w:val="12"/>
      </w:numPr>
    </w:pPr>
  </w:style>
  <w:style w:type="numbering" w:customStyle="1" w:styleId="List41">
    <w:name w:val="List 41"/>
    <w:basedOn w:val="NoList"/>
    <w:rsid w:val="003F0C99"/>
    <w:pPr>
      <w:numPr>
        <w:numId w:val="13"/>
      </w:numPr>
    </w:pPr>
  </w:style>
  <w:style w:type="numbering" w:customStyle="1" w:styleId="List51">
    <w:name w:val="List 51"/>
    <w:basedOn w:val="NoList"/>
    <w:rsid w:val="003F0C99"/>
    <w:pPr>
      <w:numPr>
        <w:numId w:val="14"/>
      </w:numPr>
    </w:pPr>
  </w:style>
  <w:style w:type="numbering" w:customStyle="1" w:styleId="List6">
    <w:name w:val="List 6"/>
    <w:basedOn w:val="NoList"/>
    <w:rsid w:val="003F0C99"/>
    <w:pPr>
      <w:numPr>
        <w:numId w:val="15"/>
      </w:numPr>
    </w:pPr>
  </w:style>
  <w:style w:type="numbering" w:customStyle="1" w:styleId="List7">
    <w:name w:val="List 7"/>
    <w:basedOn w:val="NoList"/>
    <w:rsid w:val="003F0C99"/>
    <w:pPr>
      <w:numPr>
        <w:numId w:val="16"/>
      </w:numPr>
    </w:pPr>
  </w:style>
  <w:style w:type="numbering" w:customStyle="1" w:styleId="List8">
    <w:name w:val="List 8"/>
    <w:basedOn w:val="NoList"/>
    <w:rsid w:val="003F0C99"/>
    <w:pPr>
      <w:numPr>
        <w:numId w:val="17"/>
      </w:numPr>
    </w:pPr>
  </w:style>
  <w:style w:type="numbering" w:customStyle="1" w:styleId="List9">
    <w:name w:val="List 9"/>
    <w:basedOn w:val="NoList"/>
    <w:rsid w:val="003F0C99"/>
    <w:pPr>
      <w:numPr>
        <w:numId w:val="18"/>
      </w:numPr>
    </w:pPr>
  </w:style>
  <w:style w:type="numbering" w:customStyle="1" w:styleId="List10">
    <w:name w:val="List 10"/>
    <w:basedOn w:val="NoList"/>
    <w:rsid w:val="003F0C99"/>
    <w:pPr>
      <w:numPr>
        <w:numId w:val="19"/>
      </w:numPr>
    </w:pPr>
  </w:style>
  <w:style w:type="numbering" w:customStyle="1" w:styleId="List11">
    <w:name w:val="List 11"/>
    <w:basedOn w:val="NoList"/>
    <w:rsid w:val="003F0C99"/>
    <w:pPr>
      <w:numPr>
        <w:numId w:val="20"/>
      </w:numPr>
    </w:pPr>
  </w:style>
  <w:style w:type="numbering" w:customStyle="1" w:styleId="List12">
    <w:name w:val="List 12"/>
    <w:basedOn w:val="NoList"/>
    <w:rsid w:val="003F0C99"/>
    <w:pPr>
      <w:numPr>
        <w:numId w:val="21"/>
      </w:numPr>
    </w:pPr>
  </w:style>
  <w:style w:type="numbering" w:customStyle="1" w:styleId="List13">
    <w:name w:val="List 13"/>
    <w:basedOn w:val="NoList"/>
    <w:rsid w:val="003F0C99"/>
    <w:pPr>
      <w:numPr>
        <w:numId w:val="22"/>
      </w:numPr>
    </w:pPr>
  </w:style>
  <w:style w:type="numbering" w:customStyle="1" w:styleId="List14">
    <w:name w:val="List 14"/>
    <w:basedOn w:val="NoList"/>
    <w:rsid w:val="003F0C99"/>
    <w:pPr>
      <w:numPr>
        <w:numId w:val="23"/>
      </w:numPr>
    </w:pPr>
  </w:style>
  <w:style w:type="numbering" w:customStyle="1" w:styleId="List15">
    <w:name w:val="List 15"/>
    <w:basedOn w:val="NoList"/>
    <w:rsid w:val="003F0C99"/>
    <w:pPr>
      <w:numPr>
        <w:numId w:val="24"/>
      </w:numPr>
    </w:pPr>
  </w:style>
  <w:style w:type="numbering" w:customStyle="1" w:styleId="List16">
    <w:name w:val="List 16"/>
    <w:basedOn w:val="NoList"/>
    <w:rsid w:val="003F0C99"/>
    <w:pPr>
      <w:numPr>
        <w:numId w:val="25"/>
      </w:numPr>
    </w:pPr>
  </w:style>
  <w:style w:type="numbering" w:customStyle="1" w:styleId="List17">
    <w:name w:val="List 17"/>
    <w:basedOn w:val="NoList"/>
    <w:rsid w:val="003F0C99"/>
    <w:pPr>
      <w:numPr>
        <w:numId w:val="26"/>
      </w:numPr>
    </w:pPr>
  </w:style>
  <w:style w:type="numbering" w:customStyle="1" w:styleId="List18">
    <w:name w:val="List 18"/>
    <w:basedOn w:val="NoList"/>
    <w:rsid w:val="003F0C99"/>
    <w:pPr>
      <w:numPr>
        <w:numId w:val="27"/>
      </w:numPr>
    </w:pPr>
  </w:style>
  <w:style w:type="numbering" w:customStyle="1" w:styleId="List19">
    <w:name w:val="List 19"/>
    <w:basedOn w:val="NoList"/>
    <w:rsid w:val="003F0C99"/>
    <w:pPr>
      <w:numPr>
        <w:numId w:val="28"/>
      </w:numPr>
    </w:pPr>
  </w:style>
  <w:style w:type="numbering" w:customStyle="1" w:styleId="ImportedStyle2">
    <w:name w:val="Imported Style 2"/>
    <w:rsid w:val="000A1DBA"/>
    <w:pPr>
      <w:numPr>
        <w:numId w:val="29"/>
      </w:numPr>
    </w:pPr>
  </w:style>
  <w:style w:type="numbering" w:customStyle="1" w:styleId="ImportedStyle3">
    <w:name w:val="Imported Style 3"/>
    <w:rsid w:val="000A1DBA"/>
    <w:pPr>
      <w:numPr>
        <w:numId w:val="30"/>
      </w:numPr>
    </w:pPr>
  </w:style>
  <w:style w:type="numbering" w:customStyle="1" w:styleId="ImportedStyle4">
    <w:name w:val="Imported Style 4"/>
    <w:rsid w:val="000A1DBA"/>
    <w:pPr>
      <w:numPr>
        <w:numId w:val="31"/>
      </w:numPr>
    </w:pPr>
  </w:style>
  <w:style w:type="numbering" w:customStyle="1" w:styleId="ImportedStyle5">
    <w:name w:val="Imported Style 5"/>
    <w:rsid w:val="000A1DBA"/>
    <w:pPr>
      <w:numPr>
        <w:numId w:val="32"/>
      </w:numPr>
    </w:pPr>
  </w:style>
  <w:style w:type="numbering" w:customStyle="1" w:styleId="ImportedStyle1">
    <w:name w:val="Imported Style 1"/>
    <w:rsid w:val="00EF3EA2"/>
    <w:pPr>
      <w:numPr>
        <w:numId w:val="33"/>
      </w:numPr>
    </w:pPr>
  </w:style>
  <w:style w:type="character" w:customStyle="1" w:styleId="scayt-misspell">
    <w:name w:val="scayt-misspell"/>
    <w:rsid w:val="009620DE"/>
  </w:style>
  <w:style w:type="paragraph" w:styleId="DocumentMap">
    <w:name w:val="Document Map"/>
    <w:basedOn w:val="Normal"/>
    <w:link w:val="DocumentMapChar"/>
    <w:rsid w:val="00EA120A"/>
    <w:pPr>
      <w:shd w:val="clear" w:color="auto" w:fill="000080"/>
      <w:spacing w:after="160" w:line="259" w:lineRule="auto"/>
      <w:jc w:val="center"/>
    </w:pPr>
    <w:rPr>
      <w:rFonts w:ascii="Tahoma" w:hAnsi="Tahoma"/>
      <w:sz w:val="22"/>
      <w:szCs w:val="20"/>
      <w:lang w:val="en-US"/>
    </w:rPr>
  </w:style>
  <w:style w:type="character" w:customStyle="1" w:styleId="DocumentMapChar">
    <w:name w:val="Document Map Char"/>
    <w:link w:val="DocumentMap"/>
    <w:rsid w:val="00EA120A"/>
    <w:rPr>
      <w:rFonts w:ascii="Tahoma" w:hAnsi="Tahoma"/>
      <w:sz w:val="22"/>
      <w:shd w:val="clear" w:color="auto" w:fill="000080"/>
      <w:lang w:val="en-US" w:eastAsia="en-US"/>
    </w:rPr>
  </w:style>
  <w:style w:type="paragraph" w:customStyle="1" w:styleId="SpaceBetween">
    <w:name w:val="Space Between"/>
    <w:basedOn w:val="Normal"/>
    <w:rsid w:val="00224218"/>
    <w:rPr>
      <w:rFonts w:ascii="Century Gothic" w:eastAsia="MS PGothic" w:hAnsi="Century Gothic"/>
      <w:sz w:val="36"/>
      <w:szCs w:val="22"/>
      <w:lang w:val="en-US"/>
    </w:rPr>
  </w:style>
  <w:style w:type="paragraph" w:customStyle="1" w:styleId="LightList-Accent51">
    <w:name w:val="Light List - Accent 51"/>
    <w:basedOn w:val="Normal"/>
    <w:rsid w:val="00946895"/>
    <w:pPr>
      <w:ind w:left="720"/>
      <w:contextualSpacing/>
    </w:pPr>
  </w:style>
  <w:style w:type="character" w:customStyle="1" w:styleId="date1Char">
    <w:name w:val="date1 Char"/>
    <w:link w:val="date1"/>
    <w:uiPriority w:val="99"/>
    <w:locked/>
    <w:rsid w:val="004F07B9"/>
    <w:rPr>
      <w:rFonts w:ascii="Noto Sans" w:hAnsi="Noto Sans"/>
      <w:i/>
      <w:color w:val="47A5F4"/>
      <w:szCs w:val="24"/>
    </w:rPr>
  </w:style>
  <w:style w:type="paragraph" w:customStyle="1" w:styleId="date1">
    <w:name w:val="date1"/>
    <w:link w:val="date1Char"/>
    <w:uiPriority w:val="99"/>
    <w:qFormat/>
    <w:rsid w:val="004F07B9"/>
    <w:pPr>
      <w:spacing w:line="256" w:lineRule="auto"/>
    </w:pPr>
    <w:rPr>
      <w:rFonts w:ascii="Noto Sans" w:hAnsi="Noto Sans"/>
      <w:i/>
      <w:color w:val="47A5F4"/>
      <w:szCs w:val="24"/>
      <w:lang w:eastAsia="en-GB"/>
    </w:rPr>
  </w:style>
  <w:style w:type="character" w:styleId="SubtleEmphasis">
    <w:name w:val="Subtle Emphasis"/>
    <w:uiPriority w:val="19"/>
    <w:qFormat/>
    <w:rsid w:val="004F07B9"/>
    <w:rPr>
      <w:i/>
      <w:iCs/>
      <w:color w:val="404040"/>
    </w:rPr>
  </w:style>
  <w:style w:type="paragraph" w:customStyle="1" w:styleId="BasicParagraph">
    <w:name w:val="[Basic Paragraph]"/>
    <w:basedOn w:val="Normal"/>
    <w:uiPriority w:val="99"/>
    <w:rsid w:val="00693602"/>
    <w:pPr>
      <w:widowControl w:val="0"/>
      <w:autoSpaceDE w:val="0"/>
      <w:autoSpaceDN w:val="0"/>
      <w:adjustRightInd w:val="0"/>
      <w:spacing w:line="288" w:lineRule="auto"/>
      <w:textAlignment w:val="center"/>
    </w:pPr>
    <w:rPr>
      <w:rFonts w:ascii="MinionPro-Regular" w:eastAsia="Calibri" w:hAnsi="MinionPro-Regular" w:cs="MinionPro-Regular"/>
      <w:color w:val="000000"/>
    </w:rPr>
  </w:style>
  <w:style w:type="character" w:customStyle="1" w:styleId="jobline">
    <w:name w:val="jobline"/>
    <w:rsid w:val="00693602"/>
  </w:style>
  <w:style w:type="character" w:customStyle="1" w:styleId="renderedqtext">
    <w:name w:val="rendered_qtext"/>
    <w:rsid w:val="00693602"/>
  </w:style>
  <w:style w:type="character" w:styleId="UnresolvedMention">
    <w:name w:val="Unresolved Mention"/>
    <w:uiPriority w:val="99"/>
    <w:semiHidden/>
    <w:unhideWhenUsed/>
    <w:rsid w:val="001A735D"/>
    <w:rPr>
      <w:color w:val="808080"/>
      <w:shd w:val="clear" w:color="auto" w:fill="E6E6E6"/>
    </w:rPr>
  </w:style>
  <w:style w:type="paragraph" w:customStyle="1" w:styleId="unknownstyle">
    <w:name w:val="unknown style"/>
    <w:uiPriority w:val="99"/>
    <w:rsid w:val="00C10F36"/>
    <w:pPr>
      <w:widowControl w:val="0"/>
      <w:overflowPunct w:val="0"/>
      <w:autoSpaceDE w:val="0"/>
      <w:autoSpaceDN w:val="0"/>
      <w:adjustRightInd w:val="0"/>
      <w:jc w:val="center"/>
    </w:pPr>
    <w:rPr>
      <w:rFonts w:ascii="Garamond" w:hAnsi="Garamond" w:cs="Garamond"/>
      <w:color w:val="000000"/>
      <w:kern w:val="28"/>
      <w:sz w:val="40"/>
      <w:szCs w:val="40"/>
      <w:lang w:eastAsia="en-GB"/>
    </w:rPr>
  </w:style>
  <w:style w:type="paragraph" w:customStyle="1" w:styleId="5Job">
    <w:name w:val="5 Job"/>
    <w:basedOn w:val="Normal"/>
    <w:autoRedefine/>
    <w:rsid w:val="00D5078F"/>
    <w:rPr>
      <w:rFonts w:ascii="Arial" w:hAnsi="Arial" w:cs="Arial"/>
      <w:b/>
      <w:color w:val="000000"/>
    </w:rPr>
  </w:style>
  <w:style w:type="paragraph" w:customStyle="1" w:styleId="SchoolUniversity">
    <w:name w:val="School University"/>
    <w:basedOn w:val="Normal"/>
    <w:rsid w:val="00D5078F"/>
    <w:pPr>
      <w:tabs>
        <w:tab w:val="right" w:pos="2592"/>
        <w:tab w:val="left" w:pos="2880"/>
      </w:tabs>
      <w:spacing w:before="120"/>
      <w:ind w:left="2880" w:hanging="2880"/>
    </w:pPr>
    <w:rPr>
      <w:rFonts w:ascii="Arial" w:hAnsi="Arial"/>
      <w:b/>
      <w:sz w:val="20"/>
    </w:rPr>
  </w:style>
  <w:style w:type="paragraph" w:customStyle="1" w:styleId="Normalbold">
    <w:name w:val="Normal bold"/>
    <w:basedOn w:val="Normal"/>
    <w:link w:val="NormalboldChar"/>
    <w:qFormat/>
    <w:rsid w:val="005B53F4"/>
    <w:rPr>
      <w:rFonts w:ascii="Calibri" w:eastAsia="Calibri" w:hAnsi="Calibri"/>
      <w:b/>
      <w:sz w:val="22"/>
      <w:szCs w:val="22"/>
      <w:lang w:val="en-AU"/>
    </w:rPr>
  </w:style>
  <w:style w:type="character" w:customStyle="1" w:styleId="NormalboldChar">
    <w:name w:val="Normal bold Char"/>
    <w:link w:val="Normalbold"/>
    <w:rsid w:val="005B53F4"/>
    <w:rPr>
      <w:rFonts w:ascii="Calibri" w:eastAsia="Calibri" w:hAnsi="Calibri"/>
      <w:b/>
      <w:sz w:val="22"/>
      <w:szCs w:val="22"/>
      <w:lang w:val="en-AU" w:eastAsia="en-US"/>
    </w:rPr>
  </w:style>
  <w:style w:type="paragraph" w:styleId="PlainText">
    <w:name w:val="Plain Text"/>
    <w:basedOn w:val="Normal"/>
    <w:link w:val="PlainTextChar"/>
    <w:uiPriority w:val="99"/>
    <w:rsid w:val="00F63FA9"/>
    <w:rPr>
      <w:rFonts w:ascii="Courier New" w:hAnsi="Courier New"/>
      <w:sz w:val="20"/>
      <w:szCs w:val="20"/>
      <w:lang w:val="x-none" w:eastAsia="x-none"/>
    </w:rPr>
  </w:style>
  <w:style w:type="character" w:customStyle="1" w:styleId="PlainTextChar">
    <w:name w:val="Plain Text Char"/>
    <w:link w:val="PlainText"/>
    <w:uiPriority w:val="99"/>
    <w:rsid w:val="00F63FA9"/>
    <w:rPr>
      <w:rFonts w:ascii="Courier New" w:hAnsi="Courier New"/>
      <w:lang w:val="x-none" w:eastAsia="x-none"/>
    </w:rPr>
  </w:style>
  <w:style w:type="paragraph" w:customStyle="1" w:styleId="Standa">
    <w:name w:val="Standa"/>
    <w:rsid w:val="0060320E"/>
    <w:rPr>
      <w:sz w:val="24"/>
      <w:szCs w:val="24"/>
      <w:lang w:val="de-AT" w:eastAsia="de-DE" w:bidi="de-DE"/>
    </w:rPr>
  </w:style>
  <w:style w:type="character" w:customStyle="1" w:styleId="form1">
    <w:name w:val="form1"/>
    <w:rsid w:val="00715EB8"/>
    <w:rPr>
      <w:rFonts w:ascii="Verdana" w:hAnsi="Verdana" w:hint="default"/>
      <w:i/>
      <w:iCs/>
      <w:color w:val="040460"/>
      <w:sz w:val="18"/>
      <w:szCs w:val="18"/>
    </w:rPr>
  </w:style>
  <w:style w:type="character" w:customStyle="1" w:styleId="user2">
    <w:name w:val="user2"/>
    <w:rsid w:val="00715EB8"/>
    <w:rPr>
      <w:rFonts w:ascii="Arial" w:hAnsi="Arial" w:cs="Arial" w:hint="default"/>
      <w:color w:val="000066"/>
      <w:sz w:val="22"/>
      <w:szCs w:val="22"/>
    </w:rPr>
  </w:style>
  <w:style w:type="character" w:customStyle="1" w:styleId="Heading8Char">
    <w:name w:val="Heading 8 Char"/>
    <w:link w:val="Heading8"/>
    <w:uiPriority w:val="9"/>
    <w:semiHidden/>
    <w:rsid w:val="00CA6BB2"/>
    <w:rPr>
      <w:rFonts w:ascii="Calibri" w:eastAsia="Times New Roman" w:hAnsi="Calibri" w:cs="Times New Roman"/>
      <w:i/>
      <w:iCs/>
      <w:sz w:val="24"/>
      <w:szCs w:val="24"/>
      <w:lang w:eastAsia="en-US"/>
    </w:rPr>
  </w:style>
  <w:style w:type="paragraph" w:customStyle="1" w:styleId="liste">
    <w:name w:val="liste"/>
    <w:basedOn w:val="NoSpacing"/>
    <w:link w:val="listeChar"/>
    <w:uiPriority w:val="99"/>
    <w:qFormat/>
    <w:rsid w:val="00845275"/>
    <w:pPr>
      <w:numPr>
        <w:numId w:val="34"/>
      </w:numPr>
    </w:pPr>
    <w:rPr>
      <w:rFonts w:ascii="Noto Sans" w:eastAsia="Calibri" w:hAnsi="Noto Sans"/>
      <w:color w:val="222E39"/>
      <w:sz w:val="20"/>
      <w:lang w:eastAsia="en-US"/>
    </w:rPr>
  </w:style>
  <w:style w:type="character" w:customStyle="1" w:styleId="listeChar">
    <w:name w:val="liste Char"/>
    <w:link w:val="liste"/>
    <w:uiPriority w:val="99"/>
    <w:rsid w:val="00845275"/>
    <w:rPr>
      <w:rFonts w:ascii="Noto Sans" w:eastAsia="Calibri" w:hAnsi="Noto Sans"/>
      <w:color w:val="222E39"/>
      <w:szCs w:val="22"/>
    </w:rPr>
  </w:style>
  <w:style w:type="paragraph" w:customStyle="1" w:styleId="schoolname1">
    <w:name w:val="school name 1"/>
    <w:link w:val="schoolname1Char"/>
    <w:uiPriority w:val="99"/>
    <w:qFormat/>
    <w:rsid w:val="00845275"/>
    <w:pPr>
      <w:spacing w:line="259" w:lineRule="auto"/>
    </w:pPr>
    <w:rPr>
      <w:rFonts w:ascii="Calibri Light" w:hAnsi="Calibri Light"/>
      <w:b/>
      <w:color w:val="222E39"/>
      <w:sz w:val="24"/>
      <w:szCs w:val="26"/>
    </w:rPr>
  </w:style>
  <w:style w:type="character" w:customStyle="1" w:styleId="schoolname1Char">
    <w:name w:val="school name 1 Char"/>
    <w:link w:val="schoolname1"/>
    <w:uiPriority w:val="99"/>
    <w:rsid w:val="00845275"/>
    <w:rPr>
      <w:rFonts w:ascii="Calibri Light" w:hAnsi="Calibri Light"/>
      <w:b/>
      <w:color w:val="222E39"/>
      <w:sz w:val="24"/>
      <w:szCs w:val="26"/>
      <w:lang w:eastAsia="en-US"/>
    </w:rPr>
  </w:style>
  <w:style w:type="character" w:customStyle="1" w:styleId="normaltextrun">
    <w:name w:val="normaltextrun"/>
    <w:uiPriority w:val="99"/>
    <w:rsid w:val="008E3653"/>
  </w:style>
  <w:style w:type="character" w:customStyle="1" w:styleId="eop">
    <w:name w:val="eop"/>
    <w:uiPriority w:val="99"/>
    <w:rsid w:val="008E3653"/>
  </w:style>
  <w:style w:type="character" w:customStyle="1" w:styleId="spellingerror">
    <w:name w:val="spellingerror"/>
    <w:rsid w:val="008E3653"/>
  </w:style>
  <w:style w:type="paragraph" w:customStyle="1" w:styleId="AppFormTableFields">
    <w:name w:val="App Form Table Fields"/>
    <w:basedOn w:val="Normal"/>
    <w:rsid w:val="00F518B0"/>
    <w:pPr>
      <w:keepLines/>
      <w:spacing w:before="120" w:after="120" w:line="288" w:lineRule="auto"/>
      <w:contextualSpacing/>
    </w:pPr>
    <w:rPr>
      <w:rFonts w:ascii="Arial" w:hAnsi="Arial" w:cs="Arial"/>
      <w:sz w:val="22"/>
      <w:szCs w:val="22"/>
      <w:lang w:val="en-US"/>
    </w:rPr>
  </w:style>
  <w:style w:type="character" w:customStyle="1" w:styleId="xmsg-text">
    <w:name w:val="x_msg-text"/>
    <w:rsid w:val="008214FE"/>
  </w:style>
  <w:style w:type="paragraph" w:customStyle="1" w:styleId="PreformattedText">
    <w:name w:val="Preformatted Text"/>
    <w:basedOn w:val="Normal"/>
    <w:rsid w:val="008A3C40"/>
    <w:pPr>
      <w:widowControl w:val="0"/>
      <w:suppressAutoHyphens/>
    </w:pPr>
    <w:rPr>
      <w:sz w:val="20"/>
      <w:szCs w:val="20"/>
      <w:lang w:val="pl-PL" w:eastAsia="zh-CN" w:bidi="hi-IN"/>
    </w:rPr>
  </w:style>
  <w:style w:type="character" w:styleId="IntenseEmphasis">
    <w:name w:val="Intense Emphasis"/>
    <w:uiPriority w:val="21"/>
    <w:qFormat/>
    <w:rsid w:val="004E5E5B"/>
    <w:rPr>
      <w:b/>
      <w:bCs/>
      <w:i/>
      <w:iCs/>
      <w:caps/>
    </w:rPr>
  </w:style>
  <w:style w:type="paragraph" w:customStyle="1" w:styleId="TableContents">
    <w:name w:val="Table Contents"/>
    <w:basedOn w:val="Standard"/>
    <w:rsid w:val="000A7A52"/>
    <w:pPr>
      <w:suppressLineNumbers/>
      <w:overflowPunct/>
      <w:autoSpaceDE/>
    </w:pPr>
    <w:rPr>
      <w:rFonts w:ascii="Times New Roman" w:eastAsia="SimSun" w:hAnsi="Times New Roman" w:cs="Mangal"/>
      <w:szCs w:val="24"/>
      <w:lang w:eastAsia="zh-CN" w:bidi="hi-IN"/>
    </w:rPr>
  </w:style>
  <w:style w:type="paragraph" w:customStyle="1" w:styleId="s7">
    <w:name w:val="s7"/>
    <w:basedOn w:val="Normal"/>
    <w:rsid w:val="00F414DE"/>
    <w:pPr>
      <w:spacing w:before="100" w:beforeAutospacing="1" w:after="100" w:afterAutospacing="1"/>
    </w:pPr>
    <w:rPr>
      <w:lang w:eastAsia="en-GB"/>
    </w:rPr>
  </w:style>
  <w:style w:type="character" w:customStyle="1" w:styleId="s8">
    <w:name w:val="s8"/>
    <w:rsid w:val="00F414DE"/>
  </w:style>
  <w:style w:type="character" w:customStyle="1" w:styleId="s10">
    <w:name w:val="s10"/>
    <w:rsid w:val="00F414DE"/>
  </w:style>
  <w:style w:type="character" w:customStyle="1" w:styleId="s21">
    <w:name w:val="s21"/>
    <w:rsid w:val="00F414DE"/>
  </w:style>
  <w:style w:type="character" w:customStyle="1" w:styleId="s11">
    <w:name w:val="s11"/>
    <w:rsid w:val="00F414DE"/>
  </w:style>
  <w:style w:type="character" w:customStyle="1" w:styleId="textrun">
    <w:name w:val="textrun"/>
    <w:rsid w:val="001F67DF"/>
  </w:style>
  <w:style w:type="paragraph" w:customStyle="1" w:styleId="Body1">
    <w:name w:val="Body 1"/>
    <w:rsid w:val="005E59B1"/>
    <w:pPr>
      <w:outlineLvl w:val="0"/>
    </w:pPr>
    <w:rPr>
      <w:rFonts w:eastAsia="Arial Unicode MS"/>
      <w:color w:val="000000"/>
      <w:sz w:val="24"/>
      <w:u w:color="000000"/>
      <w:lang w:eastAsia="en-GB"/>
    </w:rPr>
  </w:style>
  <w:style w:type="paragraph" w:customStyle="1" w:styleId="CSRAheading">
    <w:name w:val="CSR A heading"/>
    <w:basedOn w:val="Normal"/>
    <w:link w:val="CSRAheadingChar"/>
    <w:qFormat/>
    <w:rsid w:val="008210C1"/>
    <w:pPr>
      <w:spacing w:before="100" w:beforeAutospacing="1" w:after="600" w:line="360" w:lineRule="auto"/>
      <w:contextualSpacing/>
    </w:pPr>
    <w:rPr>
      <w:rFonts w:ascii="Arial" w:eastAsia="Calibri" w:hAnsi="Arial" w:cs="Arial"/>
      <w:b/>
      <w:color w:val="C00000"/>
      <w:sz w:val="40"/>
      <w:szCs w:val="40"/>
    </w:rPr>
  </w:style>
  <w:style w:type="character" w:customStyle="1" w:styleId="CSRAheadingChar">
    <w:name w:val="CSR A heading Char"/>
    <w:link w:val="CSRAheading"/>
    <w:rsid w:val="008210C1"/>
    <w:rPr>
      <w:rFonts w:ascii="Arial" w:eastAsia="Calibri" w:hAnsi="Arial" w:cs="Arial"/>
      <w:b/>
      <w:color w:val="C00000"/>
      <w:sz w:val="40"/>
      <w:szCs w:val="40"/>
      <w:lang w:eastAsia="en-US"/>
    </w:rPr>
  </w:style>
  <w:style w:type="paragraph" w:customStyle="1" w:styleId="t">
    <w:name w:val="t"/>
    <w:aliases w:val="text"/>
    <w:basedOn w:val="Normal"/>
    <w:rsid w:val="00AD612F"/>
    <w:pPr>
      <w:spacing w:after="240"/>
    </w:pPr>
    <w:rPr>
      <w:rFonts w:ascii="Arial" w:hAnsi="Arial" w:cs="Arial"/>
      <w:sz w:val="22"/>
      <w:szCs w:val="22"/>
      <w:lang w:val="en-US" w:eastAsia="zh-CN"/>
    </w:rPr>
  </w:style>
  <w:style w:type="character" w:customStyle="1" w:styleId="adverb">
    <w:name w:val="adverb"/>
    <w:rsid w:val="004065D5"/>
  </w:style>
  <w:style w:type="paragraph" w:styleId="ListBullet">
    <w:name w:val="List Bullet"/>
    <w:basedOn w:val="Normal"/>
    <w:rsid w:val="006D5D24"/>
    <w:pPr>
      <w:numPr>
        <w:numId w:val="35"/>
      </w:numPr>
      <w:suppressAutoHyphens/>
      <w:autoSpaceDN w:val="0"/>
      <w:spacing w:after="240" w:line="288" w:lineRule="auto"/>
      <w:textAlignment w:val="baseline"/>
    </w:pPr>
    <w:rPr>
      <w:rFonts w:ascii="Cambria" w:eastAsia="HGMinchoB" w:hAnsi="Cambria"/>
      <w:color w:val="404040"/>
      <w:sz w:val="22"/>
      <w:szCs w:val="22"/>
      <w:lang w:val="en-US" w:eastAsia="ja-JP"/>
    </w:rPr>
  </w:style>
  <w:style w:type="numbering" w:customStyle="1" w:styleId="LFO21">
    <w:name w:val="LFO21"/>
    <w:basedOn w:val="NoList"/>
    <w:rsid w:val="006D5D24"/>
    <w:pPr>
      <w:numPr>
        <w:numId w:val="35"/>
      </w:numPr>
    </w:pPr>
  </w:style>
  <w:style w:type="paragraph" w:customStyle="1" w:styleId="headerlist">
    <w:name w:val="header list"/>
    <w:link w:val="headerlistChar"/>
    <w:uiPriority w:val="99"/>
    <w:rsid w:val="00732812"/>
    <w:pPr>
      <w:spacing w:line="259" w:lineRule="auto"/>
    </w:pPr>
    <w:rPr>
      <w:rFonts w:ascii="Noto Sans" w:hAnsi="Noto Sans"/>
      <w:color w:val="222E39"/>
      <w:szCs w:val="32"/>
    </w:rPr>
  </w:style>
  <w:style w:type="character" w:customStyle="1" w:styleId="headerlistChar">
    <w:name w:val="header list Char"/>
    <w:link w:val="headerlist"/>
    <w:uiPriority w:val="99"/>
    <w:locked/>
    <w:rsid w:val="00732812"/>
    <w:rPr>
      <w:rFonts w:ascii="Noto Sans" w:hAnsi="Noto Sans"/>
      <w:color w:val="222E39"/>
      <w:szCs w:val="32"/>
      <w:lang w:eastAsia="en-US"/>
    </w:rPr>
  </w:style>
  <w:style w:type="paragraph" w:customStyle="1" w:styleId="Listbulletindented">
    <w:name w:val="List bullet indented"/>
    <w:basedOn w:val="ListBullet"/>
    <w:rsid w:val="00D8797F"/>
    <w:pPr>
      <w:numPr>
        <w:numId w:val="36"/>
      </w:numPr>
      <w:tabs>
        <w:tab w:val="clear" w:pos="360"/>
        <w:tab w:val="num" w:pos="720"/>
      </w:tabs>
      <w:suppressAutoHyphens w:val="0"/>
      <w:autoSpaceDN/>
      <w:spacing w:after="0" w:line="240" w:lineRule="auto"/>
      <w:ind w:left="720"/>
      <w:textAlignment w:val="auto"/>
    </w:pPr>
    <w:rPr>
      <w:rFonts w:ascii="Trebuchet MS" w:eastAsia="Times New Roman" w:hAnsi="Trebuchet MS"/>
      <w:color w:val="auto"/>
      <w:sz w:val="20"/>
      <w:szCs w:val="20"/>
      <w:u w:color="000000"/>
      <w:lang w:eastAsia="en-US"/>
    </w:rPr>
  </w:style>
  <w:style w:type="paragraph" w:customStyle="1" w:styleId="SidebarDetails">
    <w:name w:val="Sidebar Details"/>
    <w:rsid w:val="00996758"/>
    <w:pPr>
      <w:pBdr>
        <w:top w:val="nil"/>
        <w:left w:val="nil"/>
        <w:bottom w:val="nil"/>
        <w:right w:val="nil"/>
        <w:between w:val="nil"/>
        <w:bar w:val="nil"/>
      </w:pBdr>
    </w:pPr>
    <w:rPr>
      <w:rFonts w:ascii="Calibri Light" w:eastAsia="Calibri Light" w:hAnsi="Calibri Light" w:cs="Calibri Light"/>
      <w:color w:val="FFFFFF"/>
      <w:sz w:val="22"/>
      <w:szCs w:val="22"/>
      <w:u w:color="FFFFFF"/>
      <w:bdr w:val="nil"/>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7066">
      <w:bodyDiv w:val="1"/>
      <w:marLeft w:val="0"/>
      <w:marRight w:val="0"/>
      <w:marTop w:val="0"/>
      <w:marBottom w:val="0"/>
      <w:divBdr>
        <w:top w:val="none" w:sz="0" w:space="0" w:color="auto"/>
        <w:left w:val="none" w:sz="0" w:space="0" w:color="auto"/>
        <w:bottom w:val="none" w:sz="0" w:space="0" w:color="auto"/>
        <w:right w:val="none" w:sz="0" w:space="0" w:color="auto"/>
      </w:divBdr>
      <w:divsChild>
        <w:div w:id="37172748">
          <w:marLeft w:val="0"/>
          <w:marRight w:val="0"/>
          <w:marTop w:val="0"/>
          <w:marBottom w:val="0"/>
          <w:divBdr>
            <w:top w:val="none" w:sz="0" w:space="0" w:color="auto"/>
            <w:left w:val="none" w:sz="0" w:space="0" w:color="auto"/>
            <w:bottom w:val="none" w:sz="0" w:space="0" w:color="auto"/>
            <w:right w:val="none" w:sz="0" w:space="0" w:color="auto"/>
          </w:divBdr>
        </w:div>
        <w:div w:id="154496160">
          <w:marLeft w:val="0"/>
          <w:marRight w:val="0"/>
          <w:marTop w:val="0"/>
          <w:marBottom w:val="0"/>
          <w:divBdr>
            <w:top w:val="none" w:sz="0" w:space="0" w:color="auto"/>
            <w:left w:val="none" w:sz="0" w:space="0" w:color="auto"/>
            <w:bottom w:val="none" w:sz="0" w:space="0" w:color="auto"/>
            <w:right w:val="none" w:sz="0" w:space="0" w:color="auto"/>
          </w:divBdr>
        </w:div>
        <w:div w:id="189268481">
          <w:marLeft w:val="0"/>
          <w:marRight w:val="0"/>
          <w:marTop w:val="0"/>
          <w:marBottom w:val="0"/>
          <w:divBdr>
            <w:top w:val="none" w:sz="0" w:space="0" w:color="auto"/>
            <w:left w:val="none" w:sz="0" w:space="0" w:color="auto"/>
            <w:bottom w:val="none" w:sz="0" w:space="0" w:color="auto"/>
            <w:right w:val="none" w:sz="0" w:space="0" w:color="auto"/>
          </w:divBdr>
        </w:div>
        <w:div w:id="221061910">
          <w:marLeft w:val="0"/>
          <w:marRight w:val="0"/>
          <w:marTop w:val="0"/>
          <w:marBottom w:val="0"/>
          <w:divBdr>
            <w:top w:val="none" w:sz="0" w:space="0" w:color="auto"/>
            <w:left w:val="none" w:sz="0" w:space="0" w:color="auto"/>
            <w:bottom w:val="none" w:sz="0" w:space="0" w:color="auto"/>
            <w:right w:val="none" w:sz="0" w:space="0" w:color="auto"/>
          </w:divBdr>
        </w:div>
        <w:div w:id="295065430">
          <w:marLeft w:val="0"/>
          <w:marRight w:val="0"/>
          <w:marTop w:val="0"/>
          <w:marBottom w:val="0"/>
          <w:divBdr>
            <w:top w:val="none" w:sz="0" w:space="0" w:color="auto"/>
            <w:left w:val="none" w:sz="0" w:space="0" w:color="auto"/>
            <w:bottom w:val="none" w:sz="0" w:space="0" w:color="auto"/>
            <w:right w:val="none" w:sz="0" w:space="0" w:color="auto"/>
          </w:divBdr>
        </w:div>
        <w:div w:id="961231265">
          <w:marLeft w:val="0"/>
          <w:marRight w:val="0"/>
          <w:marTop w:val="0"/>
          <w:marBottom w:val="0"/>
          <w:divBdr>
            <w:top w:val="none" w:sz="0" w:space="0" w:color="auto"/>
            <w:left w:val="none" w:sz="0" w:space="0" w:color="auto"/>
            <w:bottom w:val="none" w:sz="0" w:space="0" w:color="auto"/>
            <w:right w:val="none" w:sz="0" w:space="0" w:color="auto"/>
          </w:divBdr>
        </w:div>
        <w:div w:id="1377240535">
          <w:marLeft w:val="0"/>
          <w:marRight w:val="0"/>
          <w:marTop w:val="0"/>
          <w:marBottom w:val="0"/>
          <w:divBdr>
            <w:top w:val="none" w:sz="0" w:space="0" w:color="auto"/>
            <w:left w:val="none" w:sz="0" w:space="0" w:color="auto"/>
            <w:bottom w:val="none" w:sz="0" w:space="0" w:color="auto"/>
            <w:right w:val="none" w:sz="0" w:space="0" w:color="auto"/>
          </w:divBdr>
        </w:div>
        <w:div w:id="1469587964">
          <w:marLeft w:val="0"/>
          <w:marRight w:val="0"/>
          <w:marTop w:val="0"/>
          <w:marBottom w:val="0"/>
          <w:divBdr>
            <w:top w:val="none" w:sz="0" w:space="0" w:color="auto"/>
            <w:left w:val="none" w:sz="0" w:space="0" w:color="auto"/>
            <w:bottom w:val="none" w:sz="0" w:space="0" w:color="auto"/>
            <w:right w:val="none" w:sz="0" w:space="0" w:color="auto"/>
          </w:divBdr>
        </w:div>
        <w:div w:id="1593393975">
          <w:marLeft w:val="0"/>
          <w:marRight w:val="0"/>
          <w:marTop w:val="0"/>
          <w:marBottom w:val="0"/>
          <w:divBdr>
            <w:top w:val="none" w:sz="0" w:space="0" w:color="auto"/>
            <w:left w:val="none" w:sz="0" w:space="0" w:color="auto"/>
            <w:bottom w:val="none" w:sz="0" w:space="0" w:color="auto"/>
            <w:right w:val="none" w:sz="0" w:space="0" w:color="auto"/>
          </w:divBdr>
        </w:div>
        <w:div w:id="1990010666">
          <w:marLeft w:val="0"/>
          <w:marRight w:val="0"/>
          <w:marTop w:val="0"/>
          <w:marBottom w:val="0"/>
          <w:divBdr>
            <w:top w:val="none" w:sz="0" w:space="0" w:color="auto"/>
            <w:left w:val="none" w:sz="0" w:space="0" w:color="auto"/>
            <w:bottom w:val="none" w:sz="0" w:space="0" w:color="auto"/>
            <w:right w:val="none" w:sz="0" w:space="0" w:color="auto"/>
          </w:divBdr>
        </w:div>
      </w:divsChild>
    </w:div>
    <w:div w:id="12846083">
      <w:bodyDiv w:val="1"/>
      <w:marLeft w:val="0"/>
      <w:marRight w:val="0"/>
      <w:marTop w:val="0"/>
      <w:marBottom w:val="0"/>
      <w:divBdr>
        <w:top w:val="none" w:sz="0" w:space="0" w:color="auto"/>
        <w:left w:val="none" w:sz="0" w:space="0" w:color="auto"/>
        <w:bottom w:val="none" w:sz="0" w:space="0" w:color="auto"/>
        <w:right w:val="none" w:sz="0" w:space="0" w:color="auto"/>
      </w:divBdr>
    </w:div>
    <w:div w:id="16128149">
      <w:bodyDiv w:val="1"/>
      <w:marLeft w:val="0"/>
      <w:marRight w:val="0"/>
      <w:marTop w:val="0"/>
      <w:marBottom w:val="0"/>
      <w:divBdr>
        <w:top w:val="none" w:sz="0" w:space="0" w:color="auto"/>
        <w:left w:val="none" w:sz="0" w:space="0" w:color="auto"/>
        <w:bottom w:val="none" w:sz="0" w:space="0" w:color="auto"/>
        <w:right w:val="none" w:sz="0" w:space="0" w:color="auto"/>
      </w:divBdr>
    </w:div>
    <w:div w:id="18626148">
      <w:bodyDiv w:val="1"/>
      <w:marLeft w:val="0"/>
      <w:marRight w:val="0"/>
      <w:marTop w:val="0"/>
      <w:marBottom w:val="0"/>
      <w:divBdr>
        <w:top w:val="none" w:sz="0" w:space="0" w:color="auto"/>
        <w:left w:val="none" w:sz="0" w:space="0" w:color="auto"/>
        <w:bottom w:val="none" w:sz="0" w:space="0" w:color="auto"/>
        <w:right w:val="none" w:sz="0" w:space="0" w:color="auto"/>
      </w:divBdr>
    </w:div>
    <w:div w:id="25639234">
      <w:bodyDiv w:val="1"/>
      <w:marLeft w:val="0"/>
      <w:marRight w:val="0"/>
      <w:marTop w:val="0"/>
      <w:marBottom w:val="0"/>
      <w:divBdr>
        <w:top w:val="none" w:sz="0" w:space="0" w:color="auto"/>
        <w:left w:val="none" w:sz="0" w:space="0" w:color="auto"/>
        <w:bottom w:val="none" w:sz="0" w:space="0" w:color="auto"/>
        <w:right w:val="none" w:sz="0" w:space="0" w:color="auto"/>
      </w:divBdr>
    </w:div>
    <w:div w:id="25833135">
      <w:bodyDiv w:val="1"/>
      <w:marLeft w:val="0"/>
      <w:marRight w:val="0"/>
      <w:marTop w:val="0"/>
      <w:marBottom w:val="0"/>
      <w:divBdr>
        <w:top w:val="none" w:sz="0" w:space="0" w:color="auto"/>
        <w:left w:val="none" w:sz="0" w:space="0" w:color="auto"/>
        <w:bottom w:val="none" w:sz="0" w:space="0" w:color="auto"/>
        <w:right w:val="none" w:sz="0" w:space="0" w:color="auto"/>
      </w:divBdr>
    </w:div>
    <w:div w:id="27531514">
      <w:bodyDiv w:val="1"/>
      <w:marLeft w:val="0"/>
      <w:marRight w:val="0"/>
      <w:marTop w:val="0"/>
      <w:marBottom w:val="0"/>
      <w:divBdr>
        <w:top w:val="none" w:sz="0" w:space="0" w:color="auto"/>
        <w:left w:val="none" w:sz="0" w:space="0" w:color="auto"/>
        <w:bottom w:val="none" w:sz="0" w:space="0" w:color="auto"/>
        <w:right w:val="none" w:sz="0" w:space="0" w:color="auto"/>
      </w:divBdr>
    </w:div>
    <w:div w:id="29502086">
      <w:bodyDiv w:val="1"/>
      <w:marLeft w:val="0"/>
      <w:marRight w:val="0"/>
      <w:marTop w:val="0"/>
      <w:marBottom w:val="0"/>
      <w:divBdr>
        <w:top w:val="none" w:sz="0" w:space="0" w:color="auto"/>
        <w:left w:val="none" w:sz="0" w:space="0" w:color="auto"/>
        <w:bottom w:val="none" w:sz="0" w:space="0" w:color="auto"/>
        <w:right w:val="none" w:sz="0" w:space="0" w:color="auto"/>
      </w:divBdr>
    </w:div>
    <w:div w:id="30344612">
      <w:bodyDiv w:val="1"/>
      <w:marLeft w:val="0"/>
      <w:marRight w:val="0"/>
      <w:marTop w:val="0"/>
      <w:marBottom w:val="0"/>
      <w:divBdr>
        <w:top w:val="none" w:sz="0" w:space="0" w:color="auto"/>
        <w:left w:val="none" w:sz="0" w:space="0" w:color="auto"/>
        <w:bottom w:val="none" w:sz="0" w:space="0" w:color="auto"/>
        <w:right w:val="none" w:sz="0" w:space="0" w:color="auto"/>
      </w:divBdr>
    </w:div>
    <w:div w:id="38940926">
      <w:bodyDiv w:val="1"/>
      <w:marLeft w:val="0"/>
      <w:marRight w:val="0"/>
      <w:marTop w:val="0"/>
      <w:marBottom w:val="0"/>
      <w:divBdr>
        <w:top w:val="none" w:sz="0" w:space="0" w:color="auto"/>
        <w:left w:val="none" w:sz="0" w:space="0" w:color="auto"/>
        <w:bottom w:val="none" w:sz="0" w:space="0" w:color="auto"/>
        <w:right w:val="none" w:sz="0" w:space="0" w:color="auto"/>
      </w:divBdr>
    </w:div>
    <w:div w:id="39021459">
      <w:bodyDiv w:val="1"/>
      <w:marLeft w:val="0"/>
      <w:marRight w:val="0"/>
      <w:marTop w:val="0"/>
      <w:marBottom w:val="0"/>
      <w:divBdr>
        <w:top w:val="none" w:sz="0" w:space="0" w:color="auto"/>
        <w:left w:val="none" w:sz="0" w:space="0" w:color="auto"/>
        <w:bottom w:val="none" w:sz="0" w:space="0" w:color="auto"/>
        <w:right w:val="none" w:sz="0" w:space="0" w:color="auto"/>
      </w:divBdr>
      <w:divsChild>
        <w:div w:id="17665318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995112">
              <w:marLeft w:val="0"/>
              <w:marRight w:val="0"/>
              <w:marTop w:val="0"/>
              <w:marBottom w:val="0"/>
              <w:divBdr>
                <w:top w:val="none" w:sz="0" w:space="0" w:color="auto"/>
                <w:left w:val="none" w:sz="0" w:space="0" w:color="auto"/>
                <w:bottom w:val="none" w:sz="0" w:space="0" w:color="auto"/>
                <w:right w:val="none" w:sz="0" w:space="0" w:color="auto"/>
              </w:divBdr>
              <w:divsChild>
                <w:div w:id="854196983">
                  <w:marLeft w:val="0"/>
                  <w:marRight w:val="0"/>
                  <w:marTop w:val="0"/>
                  <w:marBottom w:val="0"/>
                  <w:divBdr>
                    <w:top w:val="none" w:sz="0" w:space="0" w:color="auto"/>
                    <w:left w:val="none" w:sz="0" w:space="0" w:color="auto"/>
                    <w:bottom w:val="none" w:sz="0" w:space="0" w:color="auto"/>
                    <w:right w:val="none" w:sz="0" w:space="0" w:color="auto"/>
                  </w:divBdr>
                  <w:divsChild>
                    <w:div w:id="866680068">
                      <w:marLeft w:val="0"/>
                      <w:marRight w:val="0"/>
                      <w:marTop w:val="0"/>
                      <w:marBottom w:val="0"/>
                      <w:divBdr>
                        <w:top w:val="none" w:sz="0" w:space="0" w:color="auto"/>
                        <w:left w:val="none" w:sz="0" w:space="0" w:color="auto"/>
                        <w:bottom w:val="none" w:sz="0" w:space="0" w:color="auto"/>
                        <w:right w:val="none" w:sz="0" w:space="0" w:color="auto"/>
                      </w:divBdr>
                    </w:div>
                    <w:div w:id="1036737491">
                      <w:marLeft w:val="0"/>
                      <w:marRight w:val="0"/>
                      <w:marTop w:val="0"/>
                      <w:marBottom w:val="0"/>
                      <w:divBdr>
                        <w:top w:val="none" w:sz="0" w:space="0" w:color="auto"/>
                        <w:left w:val="none" w:sz="0" w:space="0" w:color="auto"/>
                        <w:bottom w:val="none" w:sz="0" w:space="0" w:color="auto"/>
                        <w:right w:val="none" w:sz="0" w:space="0" w:color="auto"/>
                      </w:divBdr>
                    </w:div>
                    <w:div w:id="1075787885">
                      <w:marLeft w:val="0"/>
                      <w:marRight w:val="0"/>
                      <w:marTop w:val="0"/>
                      <w:marBottom w:val="0"/>
                      <w:divBdr>
                        <w:top w:val="none" w:sz="0" w:space="0" w:color="auto"/>
                        <w:left w:val="none" w:sz="0" w:space="0" w:color="auto"/>
                        <w:bottom w:val="none" w:sz="0" w:space="0" w:color="auto"/>
                        <w:right w:val="none" w:sz="0" w:space="0" w:color="auto"/>
                      </w:divBdr>
                    </w:div>
                    <w:div w:id="1176651055">
                      <w:marLeft w:val="0"/>
                      <w:marRight w:val="0"/>
                      <w:marTop w:val="0"/>
                      <w:marBottom w:val="0"/>
                      <w:divBdr>
                        <w:top w:val="none" w:sz="0" w:space="0" w:color="auto"/>
                        <w:left w:val="none" w:sz="0" w:space="0" w:color="auto"/>
                        <w:bottom w:val="none" w:sz="0" w:space="0" w:color="auto"/>
                        <w:right w:val="none" w:sz="0" w:space="0" w:color="auto"/>
                      </w:divBdr>
                    </w:div>
                    <w:div w:id="1187676148">
                      <w:marLeft w:val="0"/>
                      <w:marRight w:val="0"/>
                      <w:marTop w:val="0"/>
                      <w:marBottom w:val="0"/>
                      <w:divBdr>
                        <w:top w:val="none" w:sz="0" w:space="0" w:color="auto"/>
                        <w:left w:val="none" w:sz="0" w:space="0" w:color="auto"/>
                        <w:bottom w:val="none" w:sz="0" w:space="0" w:color="auto"/>
                        <w:right w:val="none" w:sz="0" w:space="0" w:color="auto"/>
                      </w:divBdr>
                    </w:div>
                    <w:div w:id="1190294519">
                      <w:marLeft w:val="0"/>
                      <w:marRight w:val="0"/>
                      <w:marTop w:val="0"/>
                      <w:marBottom w:val="0"/>
                      <w:divBdr>
                        <w:top w:val="none" w:sz="0" w:space="0" w:color="auto"/>
                        <w:left w:val="none" w:sz="0" w:space="0" w:color="auto"/>
                        <w:bottom w:val="none" w:sz="0" w:space="0" w:color="auto"/>
                        <w:right w:val="none" w:sz="0" w:space="0" w:color="auto"/>
                      </w:divBdr>
                    </w:div>
                    <w:div w:id="1356466235">
                      <w:marLeft w:val="0"/>
                      <w:marRight w:val="0"/>
                      <w:marTop w:val="0"/>
                      <w:marBottom w:val="0"/>
                      <w:divBdr>
                        <w:top w:val="none" w:sz="0" w:space="0" w:color="auto"/>
                        <w:left w:val="none" w:sz="0" w:space="0" w:color="auto"/>
                        <w:bottom w:val="none" w:sz="0" w:space="0" w:color="auto"/>
                        <w:right w:val="none" w:sz="0" w:space="0" w:color="auto"/>
                      </w:divBdr>
                    </w:div>
                    <w:div w:id="1493134945">
                      <w:marLeft w:val="0"/>
                      <w:marRight w:val="0"/>
                      <w:marTop w:val="0"/>
                      <w:marBottom w:val="0"/>
                      <w:divBdr>
                        <w:top w:val="none" w:sz="0" w:space="0" w:color="auto"/>
                        <w:left w:val="none" w:sz="0" w:space="0" w:color="auto"/>
                        <w:bottom w:val="none" w:sz="0" w:space="0" w:color="auto"/>
                        <w:right w:val="none" w:sz="0" w:space="0" w:color="auto"/>
                      </w:divBdr>
                    </w:div>
                    <w:div w:id="18794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72069">
      <w:bodyDiv w:val="1"/>
      <w:marLeft w:val="0"/>
      <w:marRight w:val="0"/>
      <w:marTop w:val="0"/>
      <w:marBottom w:val="0"/>
      <w:divBdr>
        <w:top w:val="none" w:sz="0" w:space="0" w:color="auto"/>
        <w:left w:val="none" w:sz="0" w:space="0" w:color="auto"/>
        <w:bottom w:val="none" w:sz="0" w:space="0" w:color="auto"/>
        <w:right w:val="none" w:sz="0" w:space="0" w:color="auto"/>
      </w:divBdr>
      <w:divsChild>
        <w:div w:id="11097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0772245">
              <w:marLeft w:val="0"/>
              <w:marRight w:val="0"/>
              <w:marTop w:val="0"/>
              <w:marBottom w:val="0"/>
              <w:divBdr>
                <w:top w:val="none" w:sz="0" w:space="0" w:color="auto"/>
                <w:left w:val="none" w:sz="0" w:space="0" w:color="auto"/>
                <w:bottom w:val="none" w:sz="0" w:space="0" w:color="auto"/>
                <w:right w:val="none" w:sz="0" w:space="0" w:color="auto"/>
              </w:divBdr>
              <w:divsChild>
                <w:div w:id="1064177127">
                  <w:marLeft w:val="0"/>
                  <w:marRight w:val="0"/>
                  <w:marTop w:val="0"/>
                  <w:marBottom w:val="0"/>
                  <w:divBdr>
                    <w:top w:val="none" w:sz="0" w:space="0" w:color="auto"/>
                    <w:left w:val="none" w:sz="0" w:space="0" w:color="auto"/>
                    <w:bottom w:val="none" w:sz="0" w:space="0" w:color="auto"/>
                    <w:right w:val="none" w:sz="0" w:space="0" w:color="auto"/>
                  </w:divBdr>
                  <w:divsChild>
                    <w:div w:id="308443696">
                      <w:marLeft w:val="0"/>
                      <w:marRight w:val="0"/>
                      <w:marTop w:val="0"/>
                      <w:marBottom w:val="0"/>
                      <w:divBdr>
                        <w:top w:val="none" w:sz="0" w:space="0" w:color="auto"/>
                        <w:left w:val="none" w:sz="0" w:space="0" w:color="auto"/>
                        <w:bottom w:val="none" w:sz="0" w:space="0" w:color="auto"/>
                        <w:right w:val="none" w:sz="0" w:space="0" w:color="auto"/>
                      </w:divBdr>
                    </w:div>
                    <w:div w:id="410079253">
                      <w:marLeft w:val="0"/>
                      <w:marRight w:val="0"/>
                      <w:marTop w:val="0"/>
                      <w:marBottom w:val="0"/>
                      <w:divBdr>
                        <w:top w:val="none" w:sz="0" w:space="0" w:color="auto"/>
                        <w:left w:val="none" w:sz="0" w:space="0" w:color="auto"/>
                        <w:bottom w:val="none" w:sz="0" w:space="0" w:color="auto"/>
                        <w:right w:val="none" w:sz="0" w:space="0" w:color="auto"/>
                      </w:divBdr>
                    </w:div>
                    <w:div w:id="574170034">
                      <w:marLeft w:val="0"/>
                      <w:marRight w:val="0"/>
                      <w:marTop w:val="0"/>
                      <w:marBottom w:val="0"/>
                      <w:divBdr>
                        <w:top w:val="none" w:sz="0" w:space="0" w:color="auto"/>
                        <w:left w:val="none" w:sz="0" w:space="0" w:color="auto"/>
                        <w:bottom w:val="none" w:sz="0" w:space="0" w:color="auto"/>
                        <w:right w:val="none" w:sz="0" w:space="0" w:color="auto"/>
                      </w:divBdr>
                    </w:div>
                    <w:div w:id="806750204">
                      <w:marLeft w:val="0"/>
                      <w:marRight w:val="0"/>
                      <w:marTop w:val="0"/>
                      <w:marBottom w:val="0"/>
                      <w:divBdr>
                        <w:top w:val="none" w:sz="0" w:space="0" w:color="auto"/>
                        <w:left w:val="none" w:sz="0" w:space="0" w:color="auto"/>
                        <w:bottom w:val="none" w:sz="0" w:space="0" w:color="auto"/>
                        <w:right w:val="none" w:sz="0" w:space="0" w:color="auto"/>
                      </w:divBdr>
                    </w:div>
                    <w:div w:id="818881496">
                      <w:marLeft w:val="0"/>
                      <w:marRight w:val="0"/>
                      <w:marTop w:val="0"/>
                      <w:marBottom w:val="0"/>
                      <w:divBdr>
                        <w:top w:val="none" w:sz="0" w:space="0" w:color="auto"/>
                        <w:left w:val="none" w:sz="0" w:space="0" w:color="auto"/>
                        <w:bottom w:val="none" w:sz="0" w:space="0" w:color="auto"/>
                        <w:right w:val="none" w:sz="0" w:space="0" w:color="auto"/>
                      </w:divBdr>
                    </w:div>
                    <w:div w:id="832912884">
                      <w:marLeft w:val="0"/>
                      <w:marRight w:val="0"/>
                      <w:marTop w:val="0"/>
                      <w:marBottom w:val="0"/>
                      <w:divBdr>
                        <w:top w:val="none" w:sz="0" w:space="0" w:color="auto"/>
                        <w:left w:val="none" w:sz="0" w:space="0" w:color="auto"/>
                        <w:bottom w:val="none" w:sz="0" w:space="0" w:color="auto"/>
                        <w:right w:val="none" w:sz="0" w:space="0" w:color="auto"/>
                      </w:divBdr>
                    </w:div>
                    <w:div w:id="908660972">
                      <w:marLeft w:val="0"/>
                      <w:marRight w:val="0"/>
                      <w:marTop w:val="0"/>
                      <w:marBottom w:val="0"/>
                      <w:divBdr>
                        <w:top w:val="none" w:sz="0" w:space="0" w:color="auto"/>
                        <w:left w:val="none" w:sz="0" w:space="0" w:color="auto"/>
                        <w:bottom w:val="none" w:sz="0" w:space="0" w:color="auto"/>
                        <w:right w:val="none" w:sz="0" w:space="0" w:color="auto"/>
                      </w:divBdr>
                    </w:div>
                    <w:div w:id="966592130">
                      <w:marLeft w:val="0"/>
                      <w:marRight w:val="0"/>
                      <w:marTop w:val="0"/>
                      <w:marBottom w:val="0"/>
                      <w:divBdr>
                        <w:top w:val="none" w:sz="0" w:space="0" w:color="auto"/>
                        <w:left w:val="none" w:sz="0" w:space="0" w:color="auto"/>
                        <w:bottom w:val="none" w:sz="0" w:space="0" w:color="auto"/>
                        <w:right w:val="none" w:sz="0" w:space="0" w:color="auto"/>
                      </w:divBdr>
                    </w:div>
                    <w:div w:id="1022585474">
                      <w:marLeft w:val="0"/>
                      <w:marRight w:val="0"/>
                      <w:marTop w:val="0"/>
                      <w:marBottom w:val="0"/>
                      <w:divBdr>
                        <w:top w:val="none" w:sz="0" w:space="0" w:color="auto"/>
                        <w:left w:val="none" w:sz="0" w:space="0" w:color="auto"/>
                        <w:bottom w:val="none" w:sz="0" w:space="0" w:color="auto"/>
                        <w:right w:val="none" w:sz="0" w:space="0" w:color="auto"/>
                      </w:divBdr>
                    </w:div>
                    <w:div w:id="1028020732">
                      <w:marLeft w:val="0"/>
                      <w:marRight w:val="0"/>
                      <w:marTop w:val="0"/>
                      <w:marBottom w:val="0"/>
                      <w:divBdr>
                        <w:top w:val="none" w:sz="0" w:space="0" w:color="auto"/>
                        <w:left w:val="none" w:sz="0" w:space="0" w:color="auto"/>
                        <w:bottom w:val="none" w:sz="0" w:space="0" w:color="auto"/>
                        <w:right w:val="none" w:sz="0" w:space="0" w:color="auto"/>
                      </w:divBdr>
                    </w:div>
                    <w:div w:id="1263300344">
                      <w:marLeft w:val="0"/>
                      <w:marRight w:val="0"/>
                      <w:marTop w:val="0"/>
                      <w:marBottom w:val="0"/>
                      <w:divBdr>
                        <w:top w:val="none" w:sz="0" w:space="0" w:color="auto"/>
                        <w:left w:val="none" w:sz="0" w:space="0" w:color="auto"/>
                        <w:bottom w:val="none" w:sz="0" w:space="0" w:color="auto"/>
                        <w:right w:val="none" w:sz="0" w:space="0" w:color="auto"/>
                      </w:divBdr>
                    </w:div>
                    <w:div w:id="1276599418">
                      <w:marLeft w:val="0"/>
                      <w:marRight w:val="0"/>
                      <w:marTop w:val="0"/>
                      <w:marBottom w:val="0"/>
                      <w:divBdr>
                        <w:top w:val="none" w:sz="0" w:space="0" w:color="auto"/>
                        <w:left w:val="none" w:sz="0" w:space="0" w:color="auto"/>
                        <w:bottom w:val="none" w:sz="0" w:space="0" w:color="auto"/>
                        <w:right w:val="none" w:sz="0" w:space="0" w:color="auto"/>
                      </w:divBdr>
                    </w:div>
                    <w:div w:id="1342466006">
                      <w:marLeft w:val="0"/>
                      <w:marRight w:val="0"/>
                      <w:marTop w:val="0"/>
                      <w:marBottom w:val="0"/>
                      <w:divBdr>
                        <w:top w:val="none" w:sz="0" w:space="0" w:color="auto"/>
                        <w:left w:val="none" w:sz="0" w:space="0" w:color="auto"/>
                        <w:bottom w:val="none" w:sz="0" w:space="0" w:color="auto"/>
                        <w:right w:val="none" w:sz="0" w:space="0" w:color="auto"/>
                      </w:divBdr>
                    </w:div>
                    <w:div w:id="1381707491">
                      <w:marLeft w:val="0"/>
                      <w:marRight w:val="0"/>
                      <w:marTop w:val="0"/>
                      <w:marBottom w:val="0"/>
                      <w:divBdr>
                        <w:top w:val="none" w:sz="0" w:space="0" w:color="auto"/>
                        <w:left w:val="none" w:sz="0" w:space="0" w:color="auto"/>
                        <w:bottom w:val="none" w:sz="0" w:space="0" w:color="auto"/>
                        <w:right w:val="none" w:sz="0" w:space="0" w:color="auto"/>
                      </w:divBdr>
                    </w:div>
                    <w:div w:id="1510607056">
                      <w:marLeft w:val="0"/>
                      <w:marRight w:val="0"/>
                      <w:marTop w:val="0"/>
                      <w:marBottom w:val="0"/>
                      <w:divBdr>
                        <w:top w:val="none" w:sz="0" w:space="0" w:color="auto"/>
                        <w:left w:val="none" w:sz="0" w:space="0" w:color="auto"/>
                        <w:bottom w:val="none" w:sz="0" w:space="0" w:color="auto"/>
                        <w:right w:val="none" w:sz="0" w:space="0" w:color="auto"/>
                      </w:divBdr>
                    </w:div>
                    <w:div w:id="1565724584">
                      <w:marLeft w:val="0"/>
                      <w:marRight w:val="0"/>
                      <w:marTop w:val="0"/>
                      <w:marBottom w:val="0"/>
                      <w:divBdr>
                        <w:top w:val="none" w:sz="0" w:space="0" w:color="auto"/>
                        <w:left w:val="none" w:sz="0" w:space="0" w:color="auto"/>
                        <w:bottom w:val="none" w:sz="0" w:space="0" w:color="auto"/>
                        <w:right w:val="none" w:sz="0" w:space="0" w:color="auto"/>
                      </w:divBdr>
                    </w:div>
                    <w:div w:id="1584103401">
                      <w:marLeft w:val="0"/>
                      <w:marRight w:val="0"/>
                      <w:marTop w:val="0"/>
                      <w:marBottom w:val="0"/>
                      <w:divBdr>
                        <w:top w:val="none" w:sz="0" w:space="0" w:color="auto"/>
                        <w:left w:val="none" w:sz="0" w:space="0" w:color="auto"/>
                        <w:bottom w:val="none" w:sz="0" w:space="0" w:color="auto"/>
                        <w:right w:val="none" w:sz="0" w:space="0" w:color="auto"/>
                      </w:divBdr>
                    </w:div>
                    <w:div w:id="194773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51524">
      <w:bodyDiv w:val="1"/>
      <w:marLeft w:val="0"/>
      <w:marRight w:val="0"/>
      <w:marTop w:val="0"/>
      <w:marBottom w:val="0"/>
      <w:divBdr>
        <w:top w:val="none" w:sz="0" w:space="0" w:color="auto"/>
        <w:left w:val="none" w:sz="0" w:space="0" w:color="auto"/>
        <w:bottom w:val="none" w:sz="0" w:space="0" w:color="auto"/>
        <w:right w:val="none" w:sz="0" w:space="0" w:color="auto"/>
      </w:divBdr>
    </w:div>
    <w:div w:id="46690262">
      <w:bodyDiv w:val="1"/>
      <w:marLeft w:val="0"/>
      <w:marRight w:val="0"/>
      <w:marTop w:val="0"/>
      <w:marBottom w:val="0"/>
      <w:divBdr>
        <w:top w:val="none" w:sz="0" w:space="0" w:color="auto"/>
        <w:left w:val="none" w:sz="0" w:space="0" w:color="auto"/>
        <w:bottom w:val="none" w:sz="0" w:space="0" w:color="auto"/>
        <w:right w:val="none" w:sz="0" w:space="0" w:color="auto"/>
      </w:divBdr>
    </w:div>
    <w:div w:id="56320032">
      <w:bodyDiv w:val="1"/>
      <w:marLeft w:val="0"/>
      <w:marRight w:val="0"/>
      <w:marTop w:val="0"/>
      <w:marBottom w:val="0"/>
      <w:divBdr>
        <w:top w:val="none" w:sz="0" w:space="0" w:color="auto"/>
        <w:left w:val="none" w:sz="0" w:space="0" w:color="auto"/>
        <w:bottom w:val="none" w:sz="0" w:space="0" w:color="auto"/>
        <w:right w:val="none" w:sz="0" w:space="0" w:color="auto"/>
      </w:divBdr>
    </w:div>
    <w:div w:id="58333691">
      <w:bodyDiv w:val="1"/>
      <w:marLeft w:val="0"/>
      <w:marRight w:val="0"/>
      <w:marTop w:val="0"/>
      <w:marBottom w:val="0"/>
      <w:divBdr>
        <w:top w:val="none" w:sz="0" w:space="0" w:color="auto"/>
        <w:left w:val="none" w:sz="0" w:space="0" w:color="auto"/>
        <w:bottom w:val="none" w:sz="0" w:space="0" w:color="auto"/>
        <w:right w:val="none" w:sz="0" w:space="0" w:color="auto"/>
      </w:divBdr>
    </w:div>
    <w:div w:id="60173942">
      <w:bodyDiv w:val="1"/>
      <w:marLeft w:val="0"/>
      <w:marRight w:val="0"/>
      <w:marTop w:val="0"/>
      <w:marBottom w:val="0"/>
      <w:divBdr>
        <w:top w:val="none" w:sz="0" w:space="0" w:color="auto"/>
        <w:left w:val="none" w:sz="0" w:space="0" w:color="auto"/>
        <w:bottom w:val="none" w:sz="0" w:space="0" w:color="auto"/>
        <w:right w:val="none" w:sz="0" w:space="0" w:color="auto"/>
      </w:divBdr>
      <w:divsChild>
        <w:div w:id="1618289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221371">
              <w:marLeft w:val="0"/>
              <w:marRight w:val="0"/>
              <w:marTop w:val="0"/>
              <w:marBottom w:val="0"/>
              <w:divBdr>
                <w:top w:val="none" w:sz="0" w:space="0" w:color="auto"/>
                <w:left w:val="none" w:sz="0" w:space="0" w:color="auto"/>
                <w:bottom w:val="none" w:sz="0" w:space="0" w:color="auto"/>
                <w:right w:val="none" w:sz="0" w:space="0" w:color="auto"/>
              </w:divBdr>
              <w:divsChild>
                <w:div w:id="1894733685">
                  <w:marLeft w:val="0"/>
                  <w:marRight w:val="0"/>
                  <w:marTop w:val="0"/>
                  <w:marBottom w:val="0"/>
                  <w:divBdr>
                    <w:top w:val="none" w:sz="0" w:space="0" w:color="auto"/>
                    <w:left w:val="none" w:sz="0" w:space="0" w:color="auto"/>
                    <w:bottom w:val="none" w:sz="0" w:space="0" w:color="auto"/>
                    <w:right w:val="none" w:sz="0" w:space="0" w:color="auto"/>
                  </w:divBdr>
                  <w:divsChild>
                    <w:div w:id="252469492">
                      <w:marLeft w:val="0"/>
                      <w:marRight w:val="0"/>
                      <w:marTop w:val="0"/>
                      <w:marBottom w:val="0"/>
                      <w:divBdr>
                        <w:top w:val="none" w:sz="0" w:space="0" w:color="auto"/>
                        <w:left w:val="none" w:sz="0" w:space="0" w:color="auto"/>
                        <w:bottom w:val="none" w:sz="0" w:space="0" w:color="auto"/>
                        <w:right w:val="none" w:sz="0" w:space="0" w:color="auto"/>
                      </w:divBdr>
                    </w:div>
                    <w:div w:id="252864638">
                      <w:marLeft w:val="0"/>
                      <w:marRight w:val="0"/>
                      <w:marTop w:val="0"/>
                      <w:marBottom w:val="0"/>
                      <w:divBdr>
                        <w:top w:val="none" w:sz="0" w:space="0" w:color="auto"/>
                        <w:left w:val="none" w:sz="0" w:space="0" w:color="auto"/>
                        <w:bottom w:val="none" w:sz="0" w:space="0" w:color="auto"/>
                        <w:right w:val="none" w:sz="0" w:space="0" w:color="auto"/>
                      </w:divBdr>
                    </w:div>
                    <w:div w:id="281304840">
                      <w:marLeft w:val="0"/>
                      <w:marRight w:val="0"/>
                      <w:marTop w:val="0"/>
                      <w:marBottom w:val="0"/>
                      <w:divBdr>
                        <w:top w:val="none" w:sz="0" w:space="0" w:color="auto"/>
                        <w:left w:val="none" w:sz="0" w:space="0" w:color="auto"/>
                        <w:bottom w:val="none" w:sz="0" w:space="0" w:color="auto"/>
                        <w:right w:val="none" w:sz="0" w:space="0" w:color="auto"/>
                      </w:divBdr>
                    </w:div>
                    <w:div w:id="329715936">
                      <w:marLeft w:val="0"/>
                      <w:marRight w:val="0"/>
                      <w:marTop w:val="0"/>
                      <w:marBottom w:val="0"/>
                      <w:divBdr>
                        <w:top w:val="none" w:sz="0" w:space="0" w:color="auto"/>
                        <w:left w:val="none" w:sz="0" w:space="0" w:color="auto"/>
                        <w:bottom w:val="none" w:sz="0" w:space="0" w:color="auto"/>
                        <w:right w:val="none" w:sz="0" w:space="0" w:color="auto"/>
                      </w:divBdr>
                    </w:div>
                    <w:div w:id="459810272">
                      <w:marLeft w:val="0"/>
                      <w:marRight w:val="0"/>
                      <w:marTop w:val="0"/>
                      <w:marBottom w:val="0"/>
                      <w:divBdr>
                        <w:top w:val="none" w:sz="0" w:space="0" w:color="auto"/>
                        <w:left w:val="none" w:sz="0" w:space="0" w:color="auto"/>
                        <w:bottom w:val="none" w:sz="0" w:space="0" w:color="auto"/>
                        <w:right w:val="none" w:sz="0" w:space="0" w:color="auto"/>
                      </w:divBdr>
                    </w:div>
                    <w:div w:id="595985289">
                      <w:marLeft w:val="0"/>
                      <w:marRight w:val="0"/>
                      <w:marTop w:val="0"/>
                      <w:marBottom w:val="0"/>
                      <w:divBdr>
                        <w:top w:val="none" w:sz="0" w:space="0" w:color="auto"/>
                        <w:left w:val="none" w:sz="0" w:space="0" w:color="auto"/>
                        <w:bottom w:val="none" w:sz="0" w:space="0" w:color="auto"/>
                        <w:right w:val="none" w:sz="0" w:space="0" w:color="auto"/>
                      </w:divBdr>
                    </w:div>
                    <w:div w:id="621887034">
                      <w:marLeft w:val="0"/>
                      <w:marRight w:val="0"/>
                      <w:marTop w:val="0"/>
                      <w:marBottom w:val="0"/>
                      <w:divBdr>
                        <w:top w:val="none" w:sz="0" w:space="0" w:color="auto"/>
                        <w:left w:val="none" w:sz="0" w:space="0" w:color="auto"/>
                        <w:bottom w:val="none" w:sz="0" w:space="0" w:color="auto"/>
                        <w:right w:val="none" w:sz="0" w:space="0" w:color="auto"/>
                      </w:divBdr>
                    </w:div>
                    <w:div w:id="805704686">
                      <w:marLeft w:val="0"/>
                      <w:marRight w:val="0"/>
                      <w:marTop w:val="0"/>
                      <w:marBottom w:val="0"/>
                      <w:divBdr>
                        <w:top w:val="none" w:sz="0" w:space="0" w:color="auto"/>
                        <w:left w:val="none" w:sz="0" w:space="0" w:color="auto"/>
                        <w:bottom w:val="none" w:sz="0" w:space="0" w:color="auto"/>
                        <w:right w:val="none" w:sz="0" w:space="0" w:color="auto"/>
                      </w:divBdr>
                    </w:div>
                    <w:div w:id="849296197">
                      <w:marLeft w:val="0"/>
                      <w:marRight w:val="0"/>
                      <w:marTop w:val="0"/>
                      <w:marBottom w:val="0"/>
                      <w:divBdr>
                        <w:top w:val="none" w:sz="0" w:space="0" w:color="auto"/>
                        <w:left w:val="none" w:sz="0" w:space="0" w:color="auto"/>
                        <w:bottom w:val="none" w:sz="0" w:space="0" w:color="auto"/>
                        <w:right w:val="none" w:sz="0" w:space="0" w:color="auto"/>
                      </w:divBdr>
                    </w:div>
                    <w:div w:id="1054430533">
                      <w:marLeft w:val="0"/>
                      <w:marRight w:val="0"/>
                      <w:marTop w:val="0"/>
                      <w:marBottom w:val="0"/>
                      <w:divBdr>
                        <w:top w:val="none" w:sz="0" w:space="0" w:color="auto"/>
                        <w:left w:val="none" w:sz="0" w:space="0" w:color="auto"/>
                        <w:bottom w:val="none" w:sz="0" w:space="0" w:color="auto"/>
                        <w:right w:val="none" w:sz="0" w:space="0" w:color="auto"/>
                      </w:divBdr>
                    </w:div>
                    <w:div w:id="1101995158">
                      <w:marLeft w:val="0"/>
                      <w:marRight w:val="0"/>
                      <w:marTop w:val="0"/>
                      <w:marBottom w:val="0"/>
                      <w:divBdr>
                        <w:top w:val="none" w:sz="0" w:space="0" w:color="auto"/>
                        <w:left w:val="none" w:sz="0" w:space="0" w:color="auto"/>
                        <w:bottom w:val="none" w:sz="0" w:space="0" w:color="auto"/>
                        <w:right w:val="none" w:sz="0" w:space="0" w:color="auto"/>
                      </w:divBdr>
                    </w:div>
                    <w:div w:id="1354653609">
                      <w:marLeft w:val="0"/>
                      <w:marRight w:val="0"/>
                      <w:marTop w:val="0"/>
                      <w:marBottom w:val="0"/>
                      <w:divBdr>
                        <w:top w:val="none" w:sz="0" w:space="0" w:color="auto"/>
                        <w:left w:val="none" w:sz="0" w:space="0" w:color="auto"/>
                        <w:bottom w:val="none" w:sz="0" w:space="0" w:color="auto"/>
                        <w:right w:val="none" w:sz="0" w:space="0" w:color="auto"/>
                      </w:divBdr>
                    </w:div>
                    <w:div w:id="1439183559">
                      <w:marLeft w:val="0"/>
                      <w:marRight w:val="0"/>
                      <w:marTop w:val="0"/>
                      <w:marBottom w:val="0"/>
                      <w:divBdr>
                        <w:top w:val="none" w:sz="0" w:space="0" w:color="auto"/>
                        <w:left w:val="none" w:sz="0" w:space="0" w:color="auto"/>
                        <w:bottom w:val="none" w:sz="0" w:space="0" w:color="auto"/>
                        <w:right w:val="none" w:sz="0" w:space="0" w:color="auto"/>
                      </w:divBdr>
                    </w:div>
                    <w:div w:id="1597860165">
                      <w:marLeft w:val="0"/>
                      <w:marRight w:val="0"/>
                      <w:marTop w:val="0"/>
                      <w:marBottom w:val="0"/>
                      <w:divBdr>
                        <w:top w:val="none" w:sz="0" w:space="0" w:color="auto"/>
                        <w:left w:val="none" w:sz="0" w:space="0" w:color="auto"/>
                        <w:bottom w:val="none" w:sz="0" w:space="0" w:color="auto"/>
                        <w:right w:val="none" w:sz="0" w:space="0" w:color="auto"/>
                      </w:divBdr>
                    </w:div>
                    <w:div w:id="1621452694">
                      <w:marLeft w:val="0"/>
                      <w:marRight w:val="0"/>
                      <w:marTop w:val="0"/>
                      <w:marBottom w:val="0"/>
                      <w:divBdr>
                        <w:top w:val="none" w:sz="0" w:space="0" w:color="auto"/>
                        <w:left w:val="none" w:sz="0" w:space="0" w:color="auto"/>
                        <w:bottom w:val="none" w:sz="0" w:space="0" w:color="auto"/>
                        <w:right w:val="none" w:sz="0" w:space="0" w:color="auto"/>
                      </w:divBdr>
                    </w:div>
                    <w:div w:id="1632134052">
                      <w:marLeft w:val="0"/>
                      <w:marRight w:val="0"/>
                      <w:marTop w:val="0"/>
                      <w:marBottom w:val="0"/>
                      <w:divBdr>
                        <w:top w:val="none" w:sz="0" w:space="0" w:color="auto"/>
                        <w:left w:val="none" w:sz="0" w:space="0" w:color="auto"/>
                        <w:bottom w:val="none" w:sz="0" w:space="0" w:color="auto"/>
                        <w:right w:val="none" w:sz="0" w:space="0" w:color="auto"/>
                      </w:divBdr>
                    </w:div>
                    <w:div w:id="18275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09614">
      <w:bodyDiv w:val="1"/>
      <w:marLeft w:val="0"/>
      <w:marRight w:val="0"/>
      <w:marTop w:val="0"/>
      <w:marBottom w:val="0"/>
      <w:divBdr>
        <w:top w:val="none" w:sz="0" w:space="0" w:color="auto"/>
        <w:left w:val="none" w:sz="0" w:space="0" w:color="auto"/>
        <w:bottom w:val="none" w:sz="0" w:space="0" w:color="auto"/>
        <w:right w:val="none" w:sz="0" w:space="0" w:color="auto"/>
      </w:divBdr>
    </w:div>
    <w:div w:id="68617203">
      <w:bodyDiv w:val="1"/>
      <w:marLeft w:val="0"/>
      <w:marRight w:val="0"/>
      <w:marTop w:val="0"/>
      <w:marBottom w:val="0"/>
      <w:divBdr>
        <w:top w:val="none" w:sz="0" w:space="0" w:color="auto"/>
        <w:left w:val="none" w:sz="0" w:space="0" w:color="auto"/>
        <w:bottom w:val="none" w:sz="0" w:space="0" w:color="auto"/>
        <w:right w:val="none" w:sz="0" w:space="0" w:color="auto"/>
      </w:divBdr>
    </w:div>
    <w:div w:id="71120710">
      <w:bodyDiv w:val="1"/>
      <w:marLeft w:val="0"/>
      <w:marRight w:val="0"/>
      <w:marTop w:val="0"/>
      <w:marBottom w:val="0"/>
      <w:divBdr>
        <w:top w:val="none" w:sz="0" w:space="0" w:color="auto"/>
        <w:left w:val="none" w:sz="0" w:space="0" w:color="auto"/>
        <w:bottom w:val="none" w:sz="0" w:space="0" w:color="auto"/>
        <w:right w:val="none" w:sz="0" w:space="0" w:color="auto"/>
      </w:divBdr>
    </w:div>
    <w:div w:id="78867457">
      <w:bodyDiv w:val="1"/>
      <w:marLeft w:val="0"/>
      <w:marRight w:val="0"/>
      <w:marTop w:val="0"/>
      <w:marBottom w:val="0"/>
      <w:divBdr>
        <w:top w:val="none" w:sz="0" w:space="0" w:color="auto"/>
        <w:left w:val="none" w:sz="0" w:space="0" w:color="auto"/>
        <w:bottom w:val="none" w:sz="0" w:space="0" w:color="auto"/>
        <w:right w:val="none" w:sz="0" w:space="0" w:color="auto"/>
      </w:divBdr>
    </w:div>
    <w:div w:id="79064962">
      <w:bodyDiv w:val="1"/>
      <w:marLeft w:val="0"/>
      <w:marRight w:val="0"/>
      <w:marTop w:val="0"/>
      <w:marBottom w:val="0"/>
      <w:divBdr>
        <w:top w:val="none" w:sz="0" w:space="0" w:color="auto"/>
        <w:left w:val="none" w:sz="0" w:space="0" w:color="auto"/>
        <w:bottom w:val="none" w:sz="0" w:space="0" w:color="auto"/>
        <w:right w:val="none" w:sz="0" w:space="0" w:color="auto"/>
      </w:divBdr>
    </w:div>
    <w:div w:id="79521217">
      <w:bodyDiv w:val="1"/>
      <w:marLeft w:val="0"/>
      <w:marRight w:val="0"/>
      <w:marTop w:val="0"/>
      <w:marBottom w:val="0"/>
      <w:divBdr>
        <w:top w:val="none" w:sz="0" w:space="0" w:color="auto"/>
        <w:left w:val="none" w:sz="0" w:space="0" w:color="auto"/>
        <w:bottom w:val="none" w:sz="0" w:space="0" w:color="auto"/>
        <w:right w:val="none" w:sz="0" w:space="0" w:color="auto"/>
      </w:divBdr>
    </w:div>
    <w:div w:id="89159179">
      <w:bodyDiv w:val="1"/>
      <w:marLeft w:val="0"/>
      <w:marRight w:val="0"/>
      <w:marTop w:val="0"/>
      <w:marBottom w:val="0"/>
      <w:divBdr>
        <w:top w:val="none" w:sz="0" w:space="0" w:color="auto"/>
        <w:left w:val="none" w:sz="0" w:space="0" w:color="auto"/>
        <w:bottom w:val="none" w:sz="0" w:space="0" w:color="auto"/>
        <w:right w:val="none" w:sz="0" w:space="0" w:color="auto"/>
      </w:divBdr>
    </w:div>
    <w:div w:id="93211909">
      <w:bodyDiv w:val="1"/>
      <w:marLeft w:val="0"/>
      <w:marRight w:val="0"/>
      <w:marTop w:val="0"/>
      <w:marBottom w:val="0"/>
      <w:divBdr>
        <w:top w:val="none" w:sz="0" w:space="0" w:color="auto"/>
        <w:left w:val="none" w:sz="0" w:space="0" w:color="auto"/>
        <w:bottom w:val="none" w:sz="0" w:space="0" w:color="auto"/>
        <w:right w:val="none" w:sz="0" w:space="0" w:color="auto"/>
      </w:divBdr>
      <w:divsChild>
        <w:div w:id="371266913">
          <w:marLeft w:val="0"/>
          <w:marRight w:val="0"/>
          <w:marTop w:val="0"/>
          <w:marBottom w:val="0"/>
          <w:divBdr>
            <w:top w:val="none" w:sz="0" w:space="0" w:color="auto"/>
            <w:left w:val="none" w:sz="0" w:space="0" w:color="auto"/>
            <w:bottom w:val="none" w:sz="0" w:space="0" w:color="auto"/>
            <w:right w:val="none" w:sz="0" w:space="0" w:color="auto"/>
          </w:divBdr>
        </w:div>
        <w:div w:id="372586158">
          <w:marLeft w:val="0"/>
          <w:marRight w:val="0"/>
          <w:marTop w:val="0"/>
          <w:marBottom w:val="0"/>
          <w:divBdr>
            <w:top w:val="none" w:sz="0" w:space="0" w:color="auto"/>
            <w:left w:val="none" w:sz="0" w:space="0" w:color="auto"/>
            <w:bottom w:val="none" w:sz="0" w:space="0" w:color="auto"/>
            <w:right w:val="none" w:sz="0" w:space="0" w:color="auto"/>
          </w:divBdr>
        </w:div>
        <w:div w:id="736050901">
          <w:marLeft w:val="0"/>
          <w:marRight w:val="0"/>
          <w:marTop w:val="0"/>
          <w:marBottom w:val="0"/>
          <w:divBdr>
            <w:top w:val="none" w:sz="0" w:space="0" w:color="auto"/>
            <w:left w:val="none" w:sz="0" w:space="0" w:color="auto"/>
            <w:bottom w:val="none" w:sz="0" w:space="0" w:color="auto"/>
            <w:right w:val="none" w:sz="0" w:space="0" w:color="auto"/>
          </w:divBdr>
        </w:div>
        <w:div w:id="992559716">
          <w:marLeft w:val="0"/>
          <w:marRight w:val="0"/>
          <w:marTop w:val="0"/>
          <w:marBottom w:val="0"/>
          <w:divBdr>
            <w:top w:val="none" w:sz="0" w:space="0" w:color="auto"/>
            <w:left w:val="none" w:sz="0" w:space="0" w:color="auto"/>
            <w:bottom w:val="none" w:sz="0" w:space="0" w:color="auto"/>
            <w:right w:val="none" w:sz="0" w:space="0" w:color="auto"/>
          </w:divBdr>
        </w:div>
        <w:div w:id="1247307576">
          <w:marLeft w:val="0"/>
          <w:marRight w:val="0"/>
          <w:marTop w:val="0"/>
          <w:marBottom w:val="0"/>
          <w:divBdr>
            <w:top w:val="none" w:sz="0" w:space="0" w:color="auto"/>
            <w:left w:val="none" w:sz="0" w:space="0" w:color="auto"/>
            <w:bottom w:val="none" w:sz="0" w:space="0" w:color="auto"/>
            <w:right w:val="none" w:sz="0" w:space="0" w:color="auto"/>
          </w:divBdr>
        </w:div>
        <w:div w:id="1392265284">
          <w:marLeft w:val="0"/>
          <w:marRight w:val="0"/>
          <w:marTop w:val="0"/>
          <w:marBottom w:val="0"/>
          <w:divBdr>
            <w:top w:val="none" w:sz="0" w:space="0" w:color="auto"/>
            <w:left w:val="none" w:sz="0" w:space="0" w:color="auto"/>
            <w:bottom w:val="none" w:sz="0" w:space="0" w:color="auto"/>
            <w:right w:val="none" w:sz="0" w:space="0" w:color="auto"/>
          </w:divBdr>
        </w:div>
        <w:div w:id="1472748613">
          <w:marLeft w:val="0"/>
          <w:marRight w:val="0"/>
          <w:marTop w:val="0"/>
          <w:marBottom w:val="0"/>
          <w:divBdr>
            <w:top w:val="none" w:sz="0" w:space="0" w:color="auto"/>
            <w:left w:val="none" w:sz="0" w:space="0" w:color="auto"/>
            <w:bottom w:val="none" w:sz="0" w:space="0" w:color="auto"/>
            <w:right w:val="none" w:sz="0" w:space="0" w:color="auto"/>
          </w:divBdr>
        </w:div>
        <w:div w:id="1619138480">
          <w:marLeft w:val="0"/>
          <w:marRight w:val="0"/>
          <w:marTop w:val="0"/>
          <w:marBottom w:val="0"/>
          <w:divBdr>
            <w:top w:val="none" w:sz="0" w:space="0" w:color="auto"/>
            <w:left w:val="none" w:sz="0" w:space="0" w:color="auto"/>
            <w:bottom w:val="none" w:sz="0" w:space="0" w:color="auto"/>
            <w:right w:val="none" w:sz="0" w:space="0" w:color="auto"/>
          </w:divBdr>
        </w:div>
        <w:div w:id="1918516354">
          <w:marLeft w:val="0"/>
          <w:marRight w:val="0"/>
          <w:marTop w:val="0"/>
          <w:marBottom w:val="0"/>
          <w:divBdr>
            <w:top w:val="none" w:sz="0" w:space="0" w:color="auto"/>
            <w:left w:val="none" w:sz="0" w:space="0" w:color="auto"/>
            <w:bottom w:val="none" w:sz="0" w:space="0" w:color="auto"/>
            <w:right w:val="none" w:sz="0" w:space="0" w:color="auto"/>
          </w:divBdr>
        </w:div>
      </w:divsChild>
    </w:div>
    <w:div w:id="93937554">
      <w:bodyDiv w:val="1"/>
      <w:marLeft w:val="0"/>
      <w:marRight w:val="0"/>
      <w:marTop w:val="0"/>
      <w:marBottom w:val="0"/>
      <w:divBdr>
        <w:top w:val="none" w:sz="0" w:space="0" w:color="auto"/>
        <w:left w:val="none" w:sz="0" w:space="0" w:color="auto"/>
        <w:bottom w:val="none" w:sz="0" w:space="0" w:color="auto"/>
        <w:right w:val="none" w:sz="0" w:space="0" w:color="auto"/>
      </w:divBdr>
    </w:div>
    <w:div w:id="98919247">
      <w:bodyDiv w:val="1"/>
      <w:marLeft w:val="0"/>
      <w:marRight w:val="0"/>
      <w:marTop w:val="0"/>
      <w:marBottom w:val="0"/>
      <w:divBdr>
        <w:top w:val="none" w:sz="0" w:space="0" w:color="auto"/>
        <w:left w:val="none" w:sz="0" w:space="0" w:color="auto"/>
        <w:bottom w:val="none" w:sz="0" w:space="0" w:color="auto"/>
        <w:right w:val="none" w:sz="0" w:space="0" w:color="auto"/>
      </w:divBdr>
      <w:divsChild>
        <w:div w:id="1148284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6800922">
              <w:marLeft w:val="0"/>
              <w:marRight w:val="0"/>
              <w:marTop w:val="0"/>
              <w:marBottom w:val="0"/>
              <w:divBdr>
                <w:top w:val="none" w:sz="0" w:space="0" w:color="auto"/>
                <w:left w:val="none" w:sz="0" w:space="0" w:color="auto"/>
                <w:bottom w:val="none" w:sz="0" w:space="0" w:color="auto"/>
                <w:right w:val="none" w:sz="0" w:space="0" w:color="auto"/>
              </w:divBdr>
              <w:divsChild>
                <w:div w:id="2167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17033">
      <w:bodyDiv w:val="1"/>
      <w:marLeft w:val="0"/>
      <w:marRight w:val="0"/>
      <w:marTop w:val="0"/>
      <w:marBottom w:val="0"/>
      <w:divBdr>
        <w:top w:val="none" w:sz="0" w:space="0" w:color="auto"/>
        <w:left w:val="none" w:sz="0" w:space="0" w:color="auto"/>
        <w:bottom w:val="none" w:sz="0" w:space="0" w:color="auto"/>
        <w:right w:val="none" w:sz="0" w:space="0" w:color="auto"/>
      </w:divBdr>
    </w:div>
    <w:div w:id="114494505">
      <w:bodyDiv w:val="1"/>
      <w:marLeft w:val="0"/>
      <w:marRight w:val="0"/>
      <w:marTop w:val="0"/>
      <w:marBottom w:val="0"/>
      <w:divBdr>
        <w:top w:val="none" w:sz="0" w:space="0" w:color="auto"/>
        <w:left w:val="none" w:sz="0" w:space="0" w:color="auto"/>
        <w:bottom w:val="none" w:sz="0" w:space="0" w:color="auto"/>
        <w:right w:val="none" w:sz="0" w:space="0" w:color="auto"/>
      </w:divBdr>
    </w:div>
    <w:div w:id="121458791">
      <w:bodyDiv w:val="1"/>
      <w:marLeft w:val="0"/>
      <w:marRight w:val="0"/>
      <w:marTop w:val="0"/>
      <w:marBottom w:val="0"/>
      <w:divBdr>
        <w:top w:val="none" w:sz="0" w:space="0" w:color="auto"/>
        <w:left w:val="none" w:sz="0" w:space="0" w:color="auto"/>
        <w:bottom w:val="none" w:sz="0" w:space="0" w:color="auto"/>
        <w:right w:val="none" w:sz="0" w:space="0" w:color="auto"/>
      </w:divBdr>
    </w:div>
    <w:div w:id="136798514">
      <w:bodyDiv w:val="1"/>
      <w:marLeft w:val="0"/>
      <w:marRight w:val="0"/>
      <w:marTop w:val="0"/>
      <w:marBottom w:val="0"/>
      <w:divBdr>
        <w:top w:val="none" w:sz="0" w:space="0" w:color="auto"/>
        <w:left w:val="none" w:sz="0" w:space="0" w:color="auto"/>
        <w:bottom w:val="none" w:sz="0" w:space="0" w:color="auto"/>
        <w:right w:val="none" w:sz="0" w:space="0" w:color="auto"/>
      </w:divBdr>
      <w:divsChild>
        <w:div w:id="14673544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138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4824">
      <w:bodyDiv w:val="1"/>
      <w:marLeft w:val="0"/>
      <w:marRight w:val="0"/>
      <w:marTop w:val="0"/>
      <w:marBottom w:val="0"/>
      <w:divBdr>
        <w:top w:val="none" w:sz="0" w:space="0" w:color="auto"/>
        <w:left w:val="none" w:sz="0" w:space="0" w:color="auto"/>
        <w:bottom w:val="none" w:sz="0" w:space="0" w:color="auto"/>
        <w:right w:val="none" w:sz="0" w:space="0" w:color="auto"/>
      </w:divBdr>
    </w:div>
    <w:div w:id="138426014">
      <w:bodyDiv w:val="1"/>
      <w:marLeft w:val="0"/>
      <w:marRight w:val="0"/>
      <w:marTop w:val="0"/>
      <w:marBottom w:val="0"/>
      <w:divBdr>
        <w:top w:val="none" w:sz="0" w:space="0" w:color="auto"/>
        <w:left w:val="none" w:sz="0" w:space="0" w:color="auto"/>
        <w:bottom w:val="none" w:sz="0" w:space="0" w:color="auto"/>
        <w:right w:val="none" w:sz="0" w:space="0" w:color="auto"/>
      </w:divBdr>
    </w:div>
    <w:div w:id="141774547">
      <w:bodyDiv w:val="1"/>
      <w:marLeft w:val="0"/>
      <w:marRight w:val="0"/>
      <w:marTop w:val="0"/>
      <w:marBottom w:val="0"/>
      <w:divBdr>
        <w:top w:val="none" w:sz="0" w:space="0" w:color="auto"/>
        <w:left w:val="none" w:sz="0" w:space="0" w:color="auto"/>
        <w:bottom w:val="none" w:sz="0" w:space="0" w:color="auto"/>
        <w:right w:val="none" w:sz="0" w:space="0" w:color="auto"/>
      </w:divBdr>
    </w:div>
    <w:div w:id="146481195">
      <w:bodyDiv w:val="1"/>
      <w:marLeft w:val="0"/>
      <w:marRight w:val="0"/>
      <w:marTop w:val="0"/>
      <w:marBottom w:val="0"/>
      <w:divBdr>
        <w:top w:val="none" w:sz="0" w:space="0" w:color="auto"/>
        <w:left w:val="none" w:sz="0" w:space="0" w:color="auto"/>
        <w:bottom w:val="none" w:sz="0" w:space="0" w:color="auto"/>
        <w:right w:val="none" w:sz="0" w:space="0" w:color="auto"/>
      </w:divBdr>
      <w:divsChild>
        <w:div w:id="7939109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7918250">
              <w:marLeft w:val="0"/>
              <w:marRight w:val="0"/>
              <w:marTop w:val="0"/>
              <w:marBottom w:val="0"/>
              <w:divBdr>
                <w:top w:val="none" w:sz="0" w:space="0" w:color="auto"/>
                <w:left w:val="none" w:sz="0" w:space="0" w:color="auto"/>
                <w:bottom w:val="none" w:sz="0" w:space="0" w:color="auto"/>
                <w:right w:val="none" w:sz="0" w:space="0" w:color="auto"/>
              </w:divBdr>
              <w:divsChild>
                <w:div w:id="62222429">
                  <w:marLeft w:val="0"/>
                  <w:marRight w:val="0"/>
                  <w:marTop w:val="0"/>
                  <w:marBottom w:val="0"/>
                  <w:divBdr>
                    <w:top w:val="none" w:sz="0" w:space="0" w:color="auto"/>
                    <w:left w:val="none" w:sz="0" w:space="0" w:color="auto"/>
                    <w:bottom w:val="none" w:sz="0" w:space="0" w:color="auto"/>
                    <w:right w:val="none" w:sz="0" w:space="0" w:color="auto"/>
                  </w:divBdr>
                  <w:divsChild>
                    <w:div w:id="718551458">
                      <w:marLeft w:val="0"/>
                      <w:marRight w:val="0"/>
                      <w:marTop w:val="0"/>
                      <w:marBottom w:val="0"/>
                      <w:divBdr>
                        <w:top w:val="none" w:sz="0" w:space="0" w:color="auto"/>
                        <w:left w:val="none" w:sz="0" w:space="0" w:color="auto"/>
                        <w:bottom w:val="none" w:sz="0" w:space="0" w:color="auto"/>
                        <w:right w:val="none" w:sz="0" w:space="0" w:color="auto"/>
                      </w:divBdr>
                      <w:divsChild>
                        <w:div w:id="1242564556">
                          <w:marLeft w:val="0"/>
                          <w:marRight w:val="0"/>
                          <w:marTop w:val="0"/>
                          <w:marBottom w:val="0"/>
                          <w:divBdr>
                            <w:top w:val="none" w:sz="0" w:space="0" w:color="auto"/>
                            <w:left w:val="none" w:sz="0" w:space="0" w:color="auto"/>
                            <w:bottom w:val="none" w:sz="0" w:space="0" w:color="auto"/>
                            <w:right w:val="none" w:sz="0" w:space="0" w:color="auto"/>
                          </w:divBdr>
                          <w:divsChild>
                            <w:div w:id="185338259">
                              <w:marLeft w:val="0"/>
                              <w:marRight w:val="0"/>
                              <w:marTop w:val="0"/>
                              <w:marBottom w:val="0"/>
                              <w:divBdr>
                                <w:top w:val="none" w:sz="0" w:space="0" w:color="auto"/>
                                <w:left w:val="none" w:sz="0" w:space="0" w:color="auto"/>
                                <w:bottom w:val="none" w:sz="0" w:space="0" w:color="auto"/>
                                <w:right w:val="none" w:sz="0" w:space="0" w:color="auto"/>
                              </w:divBdr>
                              <w:divsChild>
                                <w:div w:id="26220262">
                                  <w:marLeft w:val="0"/>
                                  <w:marRight w:val="0"/>
                                  <w:marTop w:val="0"/>
                                  <w:marBottom w:val="0"/>
                                  <w:divBdr>
                                    <w:top w:val="none" w:sz="0" w:space="0" w:color="auto"/>
                                    <w:left w:val="none" w:sz="0" w:space="0" w:color="auto"/>
                                    <w:bottom w:val="none" w:sz="0" w:space="0" w:color="auto"/>
                                    <w:right w:val="none" w:sz="0" w:space="0" w:color="auto"/>
                                  </w:divBdr>
                                </w:div>
                                <w:div w:id="50083993">
                                  <w:marLeft w:val="0"/>
                                  <w:marRight w:val="0"/>
                                  <w:marTop w:val="0"/>
                                  <w:marBottom w:val="0"/>
                                  <w:divBdr>
                                    <w:top w:val="none" w:sz="0" w:space="0" w:color="auto"/>
                                    <w:left w:val="none" w:sz="0" w:space="0" w:color="auto"/>
                                    <w:bottom w:val="none" w:sz="0" w:space="0" w:color="auto"/>
                                    <w:right w:val="none" w:sz="0" w:space="0" w:color="auto"/>
                                  </w:divBdr>
                                </w:div>
                                <w:div w:id="82379640">
                                  <w:marLeft w:val="0"/>
                                  <w:marRight w:val="0"/>
                                  <w:marTop w:val="0"/>
                                  <w:marBottom w:val="0"/>
                                  <w:divBdr>
                                    <w:top w:val="none" w:sz="0" w:space="0" w:color="auto"/>
                                    <w:left w:val="none" w:sz="0" w:space="0" w:color="auto"/>
                                    <w:bottom w:val="none" w:sz="0" w:space="0" w:color="auto"/>
                                    <w:right w:val="none" w:sz="0" w:space="0" w:color="auto"/>
                                  </w:divBdr>
                                </w:div>
                                <w:div w:id="118375218">
                                  <w:marLeft w:val="0"/>
                                  <w:marRight w:val="0"/>
                                  <w:marTop w:val="0"/>
                                  <w:marBottom w:val="0"/>
                                  <w:divBdr>
                                    <w:top w:val="none" w:sz="0" w:space="0" w:color="auto"/>
                                    <w:left w:val="none" w:sz="0" w:space="0" w:color="auto"/>
                                    <w:bottom w:val="none" w:sz="0" w:space="0" w:color="auto"/>
                                    <w:right w:val="none" w:sz="0" w:space="0" w:color="auto"/>
                                  </w:divBdr>
                                </w:div>
                                <w:div w:id="244731761">
                                  <w:marLeft w:val="0"/>
                                  <w:marRight w:val="0"/>
                                  <w:marTop w:val="0"/>
                                  <w:marBottom w:val="0"/>
                                  <w:divBdr>
                                    <w:top w:val="none" w:sz="0" w:space="0" w:color="auto"/>
                                    <w:left w:val="none" w:sz="0" w:space="0" w:color="auto"/>
                                    <w:bottom w:val="none" w:sz="0" w:space="0" w:color="auto"/>
                                    <w:right w:val="none" w:sz="0" w:space="0" w:color="auto"/>
                                  </w:divBdr>
                                </w:div>
                                <w:div w:id="297614937">
                                  <w:marLeft w:val="0"/>
                                  <w:marRight w:val="0"/>
                                  <w:marTop w:val="0"/>
                                  <w:marBottom w:val="0"/>
                                  <w:divBdr>
                                    <w:top w:val="none" w:sz="0" w:space="0" w:color="auto"/>
                                    <w:left w:val="none" w:sz="0" w:space="0" w:color="auto"/>
                                    <w:bottom w:val="none" w:sz="0" w:space="0" w:color="auto"/>
                                    <w:right w:val="none" w:sz="0" w:space="0" w:color="auto"/>
                                  </w:divBdr>
                                </w:div>
                                <w:div w:id="492650627">
                                  <w:marLeft w:val="0"/>
                                  <w:marRight w:val="0"/>
                                  <w:marTop w:val="0"/>
                                  <w:marBottom w:val="0"/>
                                  <w:divBdr>
                                    <w:top w:val="none" w:sz="0" w:space="0" w:color="auto"/>
                                    <w:left w:val="none" w:sz="0" w:space="0" w:color="auto"/>
                                    <w:bottom w:val="none" w:sz="0" w:space="0" w:color="auto"/>
                                    <w:right w:val="none" w:sz="0" w:space="0" w:color="auto"/>
                                  </w:divBdr>
                                </w:div>
                                <w:div w:id="543294228">
                                  <w:marLeft w:val="0"/>
                                  <w:marRight w:val="0"/>
                                  <w:marTop w:val="0"/>
                                  <w:marBottom w:val="0"/>
                                  <w:divBdr>
                                    <w:top w:val="none" w:sz="0" w:space="0" w:color="auto"/>
                                    <w:left w:val="none" w:sz="0" w:space="0" w:color="auto"/>
                                    <w:bottom w:val="none" w:sz="0" w:space="0" w:color="auto"/>
                                    <w:right w:val="none" w:sz="0" w:space="0" w:color="auto"/>
                                  </w:divBdr>
                                </w:div>
                                <w:div w:id="612906746">
                                  <w:marLeft w:val="0"/>
                                  <w:marRight w:val="0"/>
                                  <w:marTop w:val="0"/>
                                  <w:marBottom w:val="0"/>
                                  <w:divBdr>
                                    <w:top w:val="none" w:sz="0" w:space="0" w:color="auto"/>
                                    <w:left w:val="none" w:sz="0" w:space="0" w:color="auto"/>
                                    <w:bottom w:val="none" w:sz="0" w:space="0" w:color="auto"/>
                                    <w:right w:val="none" w:sz="0" w:space="0" w:color="auto"/>
                                  </w:divBdr>
                                </w:div>
                                <w:div w:id="894194134">
                                  <w:marLeft w:val="0"/>
                                  <w:marRight w:val="0"/>
                                  <w:marTop w:val="0"/>
                                  <w:marBottom w:val="0"/>
                                  <w:divBdr>
                                    <w:top w:val="none" w:sz="0" w:space="0" w:color="auto"/>
                                    <w:left w:val="none" w:sz="0" w:space="0" w:color="auto"/>
                                    <w:bottom w:val="none" w:sz="0" w:space="0" w:color="auto"/>
                                    <w:right w:val="none" w:sz="0" w:space="0" w:color="auto"/>
                                  </w:divBdr>
                                </w:div>
                                <w:div w:id="923800185">
                                  <w:marLeft w:val="0"/>
                                  <w:marRight w:val="0"/>
                                  <w:marTop w:val="0"/>
                                  <w:marBottom w:val="0"/>
                                  <w:divBdr>
                                    <w:top w:val="none" w:sz="0" w:space="0" w:color="auto"/>
                                    <w:left w:val="none" w:sz="0" w:space="0" w:color="auto"/>
                                    <w:bottom w:val="none" w:sz="0" w:space="0" w:color="auto"/>
                                    <w:right w:val="none" w:sz="0" w:space="0" w:color="auto"/>
                                  </w:divBdr>
                                </w:div>
                                <w:div w:id="946809474">
                                  <w:marLeft w:val="0"/>
                                  <w:marRight w:val="0"/>
                                  <w:marTop w:val="0"/>
                                  <w:marBottom w:val="0"/>
                                  <w:divBdr>
                                    <w:top w:val="none" w:sz="0" w:space="0" w:color="auto"/>
                                    <w:left w:val="none" w:sz="0" w:space="0" w:color="auto"/>
                                    <w:bottom w:val="none" w:sz="0" w:space="0" w:color="auto"/>
                                    <w:right w:val="none" w:sz="0" w:space="0" w:color="auto"/>
                                  </w:divBdr>
                                </w:div>
                                <w:div w:id="1124663897">
                                  <w:marLeft w:val="0"/>
                                  <w:marRight w:val="0"/>
                                  <w:marTop w:val="0"/>
                                  <w:marBottom w:val="0"/>
                                  <w:divBdr>
                                    <w:top w:val="none" w:sz="0" w:space="0" w:color="auto"/>
                                    <w:left w:val="none" w:sz="0" w:space="0" w:color="auto"/>
                                    <w:bottom w:val="none" w:sz="0" w:space="0" w:color="auto"/>
                                    <w:right w:val="none" w:sz="0" w:space="0" w:color="auto"/>
                                  </w:divBdr>
                                </w:div>
                                <w:div w:id="1465853960">
                                  <w:marLeft w:val="0"/>
                                  <w:marRight w:val="0"/>
                                  <w:marTop w:val="0"/>
                                  <w:marBottom w:val="0"/>
                                  <w:divBdr>
                                    <w:top w:val="none" w:sz="0" w:space="0" w:color="auto"/>
                                    <w:left w:val="none" w:sz="0" w:space="0" w:color="auto"/>
                                    <w:bottom w:val="none" w:sz="0" w:space="0" w:color="auto"/>
                                    <w:right w:val="none" w:sz="0" w:space="0" w:color="auto"/>
                                  </w:divBdr>
                                </w:div>
                                <w:div w:id="1530990829">
                                  <w:marLeft w:val="0"/>
                                  <w:marRight w:val="0"/>
                                  <w:marTop w:val="0"/>
                                  <w:marBottom w:val="0"/>
                                  <w:divBdr>
                                    <w:top w:val="none" w:sz="0" w:space="0" w:color="auto"/>
                                    <w:left w:val="none" w:sz="0" w:space="0" w:color="auto"/>
                                    <w:bottom w:val="none" w:sz="0" w:space="0" w:color="auto"/>
                                    <w:right w:val="none" w:sz="0" w:space="0" w:color="auto"/>
                                  </w:divBdr>
                                </w:div>
                                <w:div w:id="1579485312">
                                  <w:marLeft w:val="0"/>
                                  <w:marRight w:val="0"/>
                                  <w:marTop w:val="0"/>
                                  <w:marBottom w:val="0"/>
                                  <w:divBdr>
                                    <w:top w:val="none" w:sz="0" w:space="0" w:color="auto"/>
                                    <w:left w:val="none" w:sz="0" w:space="0" w:color="auto"/>
                                    <w:bottom w:val="none" w:sz="0" w:space="0" w:color="auto"/>
                                    <w:right w:val="none" w:sz="0" w:space="0" w:color="auto"/>
                                  </w:divBdr>
                                </w:div>
                                <w:div w:id="1792162011">
                                  <w:marLeft w:val="0"/>
                                  <w:marRight w:val="0"/>
                                  <w:marTop w:val="0"/>
                                  <w:marBottom w:val="0"/>
                                  <w:divBdr>
                                    <w:top w:val="none" w:sz="0" w:space="0" w:color="auto"/>
                                    <w:left w:val="none" w:sz="0" w:space="0" w:color="auto"/>
                                    <w:bottom w:val="none" w:sz="0" w:space="0" w:color="auto"/>
                                    <w:right w:val="none" w:sz="0" w:space="0" w:color="auto"/>
                                  </w:divBdr>
                                </w:div>
                                <w:div w:id="193763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49076">
      <w:bodyDiv w:val="1"/>
      <w:marLeft w:val="0"/>
      <w:marRight w:val="0"/>
      <w:marTop w:val="0"/>
      <w:marBottom w:val="0"/>
      <w:divBdr>
        <w:top w:val="none" w:sz="0" w:space="0" w:color="auto"/>
        <w:left w:val="none" w:sz="0" w:space="0" w:color="auto"/>
        <w:bottom w:val="none" w:sz="0" w:space="0" w:color="auto"/>
        <w:right w:val="none" w:sz="0" w:space="0" w:color="auto"/>
      </w:divBdr>
    </w:div>
    <w:div w:id="176162985">
      <w:bodyDiv w:val="1"/>
      <w:marLeft w:val="0"/>
      <w:marRight w:val="0"/>
      <w:marTop w:val="0"/>
      <w:marBottom w:val="0"/>
      <w:divBdr>
        <w:top w:val="none" w:sz="0" w:space="0" w:color="auto"/>
        <w:left w:val="none" w:sz="0" w:space="0" w:color="auto"/>
        <w:bottom w:val="none" w:sz="0" w:space="0" w:color="auto"/>
        <w:right w:val="none" w:sz="0" w:space="0" w:color="auto"/>
      </w:divBdr>
    </w:div>
    <w:div w:id="177816902">
      <w:bodyDiv w:val="1"/>
      <w:marLeft w:val="0"/>
      <w:marRight w:val="0"/>
      <w:marTop w:val="0"/>
      <w:marBottom w:val="0"/>
      <w:divBdr>
        <w:top w:val="none" w:sz="0" w:space="0" w:color="auto"/>
        <w:left w:val="none" w:sz="0" w:space="0" w:color="auto"/>
        <w:bottom w:val="none" w:sz="0" w:space="0" w:color="auto"/>
        <w:right w:val="none" w:sz="0" w:space="0" w:color="auto"/>
      </w:divBdr>
    </w:div>
    <w:div w:id="188952218">
      <w:bodyDiv w:val="1"/>
      <w:marLeft w:val="0"/>
      <w:marRight w:val="0"/>
      <w:marTop w:val="0"/>
      <w:marBottom w:val="0"/>
      <w:divBdr>
        <w:top w:val="none" w:sz="0" w:space="0" w:color="auto"/>
        <w:left w:val="none" w:sz="0" w:space="0" w:color="auto"/>
        <w:bottom w:val="none" w:sz="0" w:space="0" w:color="auto"/>
        <w:right w:val="none" w:sz="0" w:space="0" w:color="auto"/>
      </w:divBdr>
      <w:divsChild>
        <w:div w:id="17190149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9915277">
              <w:marLeft w:val="0"/>
              <w:marRight w:val="0"/>
              <w:marTop w:val="0"/>
              <w:marBottom w:val="0"/>
              <w:divBdr>
                <w:top w:val="none" w:sz="0" w:space="0" w:color="auto"/>
                <w:left w:val="none" w:sz="0" w:space="0" w:color="auto"/>
                <w:bottom w:val="none" w:sz="0" w:space="0" w:color="auto"/>
                <w:right w:val="none" w:sz="0" w:space="0" w:color="auto"/>
              </w:divBdr>
              <w:divsChild>
                <w:div w:id="1389260666">
                  <w:marLeft w:val="0"/>
                  <w:marRight w:val="0"/>
                  <w:marTop w:val="0"/>
                  <w:marBottom w:val="0"/>
                  <w:divBdr>
                    <w:top w:val="none" w:sz="0" w:space="0" w:color="auto"/>
                    <w:left w:val="none" w:sz="0" w:space="0" w:color="auto"/>
                    <w:bottom w:val="none" w:sz="0" w:space="0" w:color="auto"/>
                    <w:right w:val="none" w:sz="0" w:space="0" w:color="auto"/>
                  </w:divBdr>
                  <w:divsChild>
                    <w:div w:id="2562318">
                      <w:marLeft w:val="0"/>
                      <w:marRight w:val="0"/>
                      <w:marTop w:val="0"/>
                      <w:marBottom w:val="0"/>
                      <w:divBdr>
                        <w:top w:val="none" w:sz="0" w:space="0" w:color="auto"/>
                        <w:left w:val="none" w:sz="0" w:space="0" w:color="auto"/>
                        <w:bottom w:val="none" w:sz="0" w:space="0" w:color="auto"/>
                        <w:right w:val="none" w:sz="0" w:space="0" w:color="auto"/>
                      </w:divBdr>
                    </w:div>
                    <w:div w:id="5177844">
                      <w:marLeft w:val="0"/>
                      <w:marRight w:val="0"/>
                      <w:marTop w:val="0"/>
                      <w:marBottom w:val="0"/>
                      <w:divBdr>
                        <w:top w:val="none" w:sz="0" w:space="0" w:color="auto"/>
                        <w:left w:val="none" w:sz="0" w:space="0" w:color="auto"/>
                        <w:bottom w:val="none" w:sz="0" w:space="0" w:color="auto"/>
                        <w:right w:val="none" w:sz="0" w:space="0" w:color="auto"/>
                      </w:divBdr>
                    </w:div>
                    <w:div w:id="5910138">
                      <w:marLeft w:val="0"/>
                      <w:marRight w:val="0"/>
                      <w:marTop w:val="0"/>
                      <w:marBottom w:val="0"/>
                      <w:divBdr>
                        <w:top w:val="none" w:sz="0" w:space="0" w:color="auto"/>
                        <w:left w:val="none" w:sz="0" w:space="0" w:color="auto"/>
                        <w:bottom w:val="none" w:sz="0" w:space="0" w:color="auto"/>
                        <w:right w:val="none" w:sz="0" w:space="0" w:color="auto"/>
                      </w:divBdr>
                    </w:div>
                    <w:div w:id="10495131">
                      <w:marLeft w:val="0"/>
                      <w:marRight w:val="0"/>
                      <w:marTop w:val="0"/>
                      <w:marBottom w:val="0"/>
                      <w:divBdr>
                        <w:top w:val="none" w:sz="0" w:space="0" w:color="auto"/>
                        <w:left w:val="none" w:sz="0" w:space="0" w:color="auto"/>
                        <w:bottom w:val="none" w:sz="0" w:space="0" w:color="auto"/>
                        <w:right w:val="none" w:sz="0" w:space="0" w:color="auto"/>
                      </w:divBdr>
                    </w:div>
                    <w:div w:id="26610348">
                      <w:marLeft w:val="0"/>
                      <w:marRight w:val="0"/>
                      <w:marTop w:val="0"/>
                      <w:marBottom w:val="0"/>
                      <w:divBdr>
                        <w:top w:val="none" w:sz="0" w:space="0" w:color="auto"/>
                        <w:left w:val="none" w:sz="0" w:space="0" w:color="auto"/>
                        <w:bottom w:val="none" w:sz="0" w:space="0" w:color="auto"/>
                        <w:right w:val="none" w:sz="0" w:space="0" w:color="auto"/>
                      </w:divBdr>
                    </w:div>
                    <w:div w:id="152307543">
                      <w:marLeft w:val="0"/>
                      <w:marRight w:val="0"/>
                      <w:marTop w:val="0"/>
                      <w:marBottom w:val="0"/>
                      <w:divBdr>
                        <w:top w:val="none" w:sz="0" w:space="0" w:color="auto"/>
                        <w:left w:val="none" w:sz="0" w:space="0" w:color="auto"/>
                        <w:bottom w:val="none" w:sz="0" w:space="0" w:color="auto"/>
                        <w:right w:val="none" w:sz="0" w:space="0" w:color="auto"/>
                      </w:divBdr>
                    </w:div>
                    <w:div w:id="161363606">
                      <w:marLeft w:val="0"/>
                      <w:marRight w:val="0"/>
                      <w:marTop w:val="0"/>
                      <w:marBottom w:val="0"/>
                      <w:divBdr>
                        <w:top w:val="none" w:sz="0" w:space="0" w:color="auto"/>
                        <w:left w:val="none" w:sz="0" w:space="0" w:color="auto"/>
                        <w:bottom w:val="none" w:sz="0" w:space="0" w:color="auto"/>
                        <w:right w:val="none" w:sz="0" w:space="0" w:color="auto"/>
                      </w:divBdr>
                    </w:div>
                    <w:div w:id="164637269">
                      <w:marLeft w:val="0"/>
                      <w:marRight w:val="0"/>
                      <w:marTop w:val="0"/>
                      <w:marBottom w:val="0"/>
                      <w:divBdr>
                        <w:top w:val="none" w:sz="0" w:space="0" w:color="auto"/>
                        <w:left w:val="none" w:sz="0" w:space="0" w:color="auto"/>
                        <w:bottom w:val="none" w:sz="0" w:space="0" w:color="auto"/>
                        <w:right w:val="none" w:sz="0" w:space="0" w:color="auto"/>
                      </w:divBdr>
                    </w:div>
                    <w:div w:id="184946089">
                      <w:marLeft w:val="0"/>
                      <w:marRight w:val="0"/>
                      <w:marTop w:val="0"/>
                      <w:marBottom w:val="0"/>
                      <w:divBdr>
                        <w:top w:val="none" w:sz="0" w:space="0" w:color="auto"/>
                        <w:left w:val="none" w:sz="0" w:space="0" w:color="auto"/>
                        <w:bottom w:val="none" w:sz="0" w:space="0" w:color="auto"/>
                        <w:right w:val="none" w:sz="0" w:space="0" w:color="auto"/>
                      </w:divBdr>
                    </w:div>
                    <w:div w:id="195899027">
                      <w:marLeft w:val="0"/>
                      <w:marRight w:val="0"/>
                      <w:marTop w:val="0"/>
                      <w:marBottom w:val="0"/>
                      <w:divBdr>
                        <w:top w:val="none" w:sz="0" w:space="0" w:color="auto"/>
                        <w:left w:val="none" w:sz="0" w:space="0" w:color="auto"/>
                        <w:bottom w:val="none" w:sz="0" w:space="0" w:color="auto"/>
                        <w:right w:val="none" w:sz="0" w:space="0" w:color="auto"/>
                      </w:divBdr>
                    </w:div>
                    <w:div w:id="196894993">
                      <w:marLeft w:val="0"/>
                      <w:marRight w:val="0"/>
                      <w:marTop w:val="0"/>
                      <w:marBottom w:val="0"/>
                      <w:divBdr>
                        <w:top w:val="none" w:sz="0" w:space="0" w:color="auto"/>
                        <w:left w:val="none" w:sz="0" w:space="0" w:color="auto"/>
                        <w:bottom w:val="none" w:sz="0" w:space="0" w:color="auto"/>
                        <w:right w:val="none" w:sz="0" w:space="0" w:color="auto"/>
                      </w:divBdr>
                    </w:div>
                    <w:div w:id="246771842">
                      <w:marLeft w:val="0"/>
                      <w:marRight w:val="0"/>
                      <w:marTop w:val="0"/>
                      <w:marBottom w:val="0"/>
                      <w:divBdr>
                        <w:top w:val="none" w:sz="0" w:space="0" w:color="auto"/>
                        <w:left w:val="none" w:sz="0" w:space="0" w:color="auto"/>
                        <w:bottom w:val="none" w:sz="0" w:space="0" w:color="auto"/>
                        <w:right w:val="none" w:sz="0" w:space="0" w:color="auto"/>
                      </w:divBdr>
                    </w:div>
                    <w:div w:id="271131109">
                      <w:marLeft w:val="0"/>
                      <w:marRight w:val="0"/>
                      <w:marTop w:val="0"/>
                      <w:marBottom w:val="0"/>
                      <w:divBdr>
                        <w:top w:val="none" w:sz="0" w:space="0" w:color="auto"/>
                        <w:left w:val="none" w:sz="0" w:space="0" w:color="auto"/>
                        <w:bottom w:val="none" w:sz="0" w:space="0" w:color="auto"/>
                        <w:right w:val="none" w:sz="0" w:space="0" w:color="auto"/>
                      </w:divBdr>
                    </w:div>
                    <w:div w:id="286207483">
                      <w:marLeft w:val="0"/>
                      <w:marRight w:val="0"/>
                      <w:marTop w:val="0"/>
                      <w:marBottom w:val="0"/>
                      <w:divBdr>
                        <w:top w:val="none" w:sz="0" w:space="0" w:color="auto"/>
                        <w:left w:val="none" w:sz="0" w:space="0" w:color="auto"/>
                        <w:bottom w:val="none" w:sz="0" w:space="0" w:color="auto"/>
                        <w:right w:val="none" w:sz="0" w:space="0" w:color="auto"/>
                      </w:divBdr>
                    </w:div>
                    <w:div w:id="286279512">
                      <w:marLeft w:val="0"/>
                      <w:marRight w:val="0"/>
                      <w:marTop w:val="0"/>
                      <w:marBottom w:val="0"/>
                      <w:divBdr>
                        <w:top w:val="none" w:sz="0" w:space="0" w:color="auto"/>
                        <w:left w:val="none" w:sz="0" w:space="0" w:color="auto"/>
                        <w:bottom w:val="none" w:sz="0" w:space="0" w:color="auto"/>
                        <w:right w:val="none" w:sz="0" w:space="0" w:color="auto"/>
                      </w:divBdr>
                    </w:div>
                    <w:div w:id="342515508">
                      <w:marLeft w:val="0"/>
                      <w:marRight w:val="0"/>
                      <w:marTop w:val="0"/>
                      <w:marBottom w:val="0"/>
                      <w:divBdr>
                        <w:top w:val="none" w:sz="0" w:space="0" w:color="auto"/>
                        <w:left w:val="none" w:sz="0" w:space="0" w:color="auto"/>
                        <w:bottom w:val="none" w:sz="0" w:space="0" w:color="auto"/>
                        <w:right w:val="none" w:sz="0" w:space="0" w:color="auto"/>
                      </w:divBdr>
                    </w:div>
                    <w:div w:id="404379961">
                      <w:marLeft w:val="0"/>
                      <w:marRight w:val="0"/>
                      <w:marTop w:val="0"/>
                      <w:marBottom w:val="0"/>
                      <w:divBdr>
                        <w:top w:val="none" w:sz="0" w:space="0" w:color="auto"/>
                        <w:left w:val="none" w:sz="0" w:space="0" w:color="auto"/>
                        <w:bottom w:val="none" w:sz="0" w:space="0" w:color="auto"/>
                        <w:right w:val="none" w:sz="0" w:space="0" w:color="auto"/>
                      </w:divBdr>
                    </w:div>
                    <w:div w:id="443770140">
                      <w:marLeft w:val="0"/>
                      <w:marRight w:val="0"/>
                      <w:marTop w:val="0"/>
                      <w:marBottom w:val="0"/>
                      <w:divBdr>
                        <w:top w:val="none" w:sz="0" w:space="0" w:color="auto"/>
                        <w:left w:val="none" w:sz="0" w:space="0" w:color="auto"/>
                        <w:bottom w:val="none" w:sz="0" w:space="0" w:color="auto"/>
                        <w:right w:val="none" w:sz="0" w:space="0" w:color="auto"/>
                      </w:divBdr>
                    </w:div>
                    <w:div w:id="455683879">
                      <w:marLeft w:val="0"/>
                      <w:marRight w:val="0"/>
                      <w:marTop w:val="0"/>
                      <w:marBottom w:val="0"/>
                      <w:divBdr>
                        <w:top w:val="none" w:sz="0" w:space="0" w:color="auto"/>
                        <w:left w:val="none" w:sz="0" w:space="0" w:color="auto"/>
                        <w:bottom w:val="none" w:sz="0" w:space="0" w:color="auto"/>
                        <w:right w:val="none" w:sz="0" w:space="0" w:color="auto"/>
                      </w:divBdr>
                    </w:div>
                    <w:div w:id="491411539">
                      <w:marLeft w:val="0"/>
                      <w:marRight w:val="0"/>
                      <w:marTop w:val="0"/>
                      <w:marBottom w:val="0"/>
                      <w:divBdr>
                        <w:top w:val="none" w:sz="0" w:space="0" w:color="auto"/>
                        <w:left w:val="none" w:sz="0" w:space="0" w:color="auto"/>
                        <w:bottom w:val="none" w:sz="0" w:space="0" w:color="auto"/>
                        <w:right w:val="none" w:sz="0" w:space="0" w:color="auto"/>
                      </w:divBdr>
                    </w:div>
                    <w:div w:id="517886773">
                      <w:marLeft w:val="0"/>
                      <w:marRight w:val="0"/>
                      <w:marTop w:val="0"/>
                      <w:marBottom w:val="0"/>
                      <w:divBdr>
                        <w:top w:val="none" w:sz="0" w:space="0" w:color="auto"/>
                        <w:left w:val="none" w:sz="0" w:space="0" w:color="auto"/>
                        <w:bottom w:val="none" w:sz="0" w:space="0" w:color="auto"/>
                        <w:right w:val="none" w:sz="0" w:space="0" w:color="auto"/>
                      </w:divBdr>
                    </w:div>
                    <w:div w:id="550925969">
                      <w:marLeft w:val="0"/>
                      <w:marRight w:val="0"/>
                      <w:marTop w:val="0"/>
                      <w:marBottom w:val="0"/>
                      <w:divBdr>
                        <w:top w:val="none" w:sz="0" w:space="0" w:color="auto"/>
                        <w:left w:val="none" w:sz="0" w:space="0" w:color="auto"/>
                        <w:bottom w:val="none" w:sz="0" w:space="0" w:color="auto"/>
                        <w:right w:val="none" w:sz="0" w:space="0" w:color="auto"/>
                      </w:divBdr>
                    </w:div>
                    <w:div w:id="554782427">
                      <w:marLeft w:val="0"/>
                      <w:marRight w:val="0"/>
                      <w:marTop w:val="0"/>
                      <w:marBottom w:val="0"/>
                      <w:divBdr>
                        <w:top w:val="none" w:sz="0" w:space="0" w:color="auto"/>
                        <w:left w:val="none" w:sz="0" w:space="0" w:color="auto"/>
                        <w:bottom w:val="none" w:sz="0" w:space="0" w:color="auto"/>
                        <w:right w:val="none" w:sz="0" w:space="0" w:color="auto"/>
                      </w:divBdr>
                    </w:div>
                    <w:div w:id="613560611">
                      <w:marLeft w:val="0"/>
                      <w:marRight w:val="0"/>
                      <w:marTop w:val="0"/>
                      <w:marBottom w:val="0"/>
                      <w:divBdr>
                        <w:top w:val="none" w:sz="0" w:space="0" w:color="auto"/>
                        <w:left w:val="none" w:sz="0" w:space="0" w:color="auto"/>
                        <w:bottom w:val="none" w:sz="0" w:space="0" w:color="auto"/>
                        <w:right w:val="none" w:sz="0" w:space="0" w:color="auto"/>
                      </w:divBdr>
                    </w:div>
                    <w:div w:id="616185602">
                      <w:marLeft w:val="0"/>
                      <w:marRight w:val="0"/>
                      <w:marTop w:val="0"/>
                      <w:marBottom w:val="0"/>
                      <w:divBdr>
                        <w:top w:val="none" w:sz="0" w:space="0" w:color="auto"/>
                        <w:left w:val="none" w:sz="0" w:space="0" w:color="auto"/>
                        <w:bottom w:val="none" w:sz="0" w:space="0" w:color="auto"/>
                        <w:right w:val="none" w:sz="0" w:space="0" w:color="auto"/>
                      </w:divBdr>
                    </w:div>
                    <w:div w:id="639532817">
                      <w:marLeft w:val="0"/>
                      <w:marRight w:val="0"/>
                      <w:marTop w:val="0"/>
                      <w:marBottom w:val="0"/>
                      <w:divBdr>
                        <w:top w:val="none" w:sz="0" w:space="0" w:color="auto"/>
                        <w:left w:val="none" w:sz="0" w:space="0" w:color="auto"/>
                        <w:bottom w:val="none" w:sz="0" w:space="0" w:color="auto"/>
                        <w:right w:val="none" w:sz="0" w:space="0" w:color="auto"/>
                      </w:divBdr>
                    </w:div>
                    <w:div w:id="654918780">
                      <w:marLeft w:val="0"/>
                      <w:marRight w:val="0"/>
                      <w:marTop w:val="0"/>
                      <w:marBottom w:val="0"/>
                      <w:divBdr>
                        <w:top w:val="none" w:sz="0" w:space="0" w:color="auto"/>
                        <w:left w:val="none" w:sz="0" w:space="0" w:color="auto"/>
                        <w:bottom w:val="none" w:sz="0" w:space="0" w:color="auto"/>
                        <w:right w:val="none" w:sz="0" w:space="0" w:color="auto"/>
                      </w:divBdr>
                    </w:div>
                    <w:div w:id="658114376">
                      <w:marLeft w:val="0"/>
                      <w:marRight w:val="0"/>
                      <w:marTop w:val="0"/>
                      <w:marBottom w:val="0"/>
                      <w:divBdr>
                        <w:top w:val="none" w:sz="0" w:space="0" w:color="auto"/>
                        <w:left w:val="none" w:sz="0" w:space="0" w:color="auto"/>
                        <w:bottom w:val="none" w:sz="0" w:space="0" w:color="auto"/>
                        <w:right w:val="none" w:sz="0" w:space="0" w:color="auto"/>
                      </w:divBdr>
                    </w:div>
                    <w:div w:id="674773384">
                      <w:marLeft w:val="0"/>
                      <w:marRight w:val="0"/>
                      <w:marTop w:val="0"/>
                      <w:marBottom w:val="0"/>
                      <w:divBdr>
                        <w:top w:val="none" w:sz="0" w:space="0" w:color="auto"/>
                        <w:left w:val="none" w:sz="0" w:space="0" w:color="auto"/>
                        <w:bottom w:val="none" w:sz="0" w:space="0" w:color="auto"/>
                        <w:right w:val="none" w:sz="0" w:space="0" w:color="auto"/>
                      </w:divBdr>
                    </w:div>
                    <w:div w:id="692926306">
                      <w:marLeft w:val="0"/>
                      <w:marRight w:val="0"/>
                      <w:marTop w:val="0"/>
                      <w:marBottom w:val="0"/>
                      <w:divBdr>
                        <w:top w:val="none" w:sz="0" w:space="0" w:color="auto"/>
                        <w:left w:val="none" w:sz="0" w:space="0" w:color="auto"/>
                        <w:bottom w:val="none" w:sz="0" w:space="0" w:color="auto"/>
                        <w:right w:val="none" w:sz="0" w:space="0" w:color="auto"/>
                      </w:divBdr>
                    </w:div>
                    <w:div w:id="807674007">
                      <w:marLeft w:val="0"/>
                      <w:marRight w:val="0"/>
                      <w:marTop w:val="0"/>
                      <w:marBottom w:val="0"/>
                      <w:divBdr>
                        <w:top w:val="none" w:sz="0" w:space="0" w:color="auto"/>
                        <w:left w:val="none" w:sz="0" w:space="0" w:color="auto"/>
                        <w:bottom w:val="none" w:sz="0" w:space="0" w:color="auto"/>
                        <w:right w:val="none" w:sz="0" w:space="0" w:color="auto"/>
                      </w:divBdr>
                    </w:div>
                    <w:div w:id="825783680">
                      <w:marLeft w:val="0"/>
                      <w:marRight w:val="0"/>
                      <w:marTop w:val="0"/>
                      <w:marBottom w:val="0"/>
                      <w:divBdr>
                        <w:top w:val="none" w:sz="0" w:space="0" w:color="auto"/>
                        <w:left w:val="none" w:sz="0" w:space="0" w:color="auto"/>
                        <w:bottom w:val="none" w:sz="0" w:space="0" w:color="auto"/>
                        <w:right w:val="none" w:sz="0" w:space="0" w:color="auto"/>
                      </w:divBdr>
                    </w:div>
                    <w:div w:id="830290922">
                      <w:marLeft w:val="0"/>
                      <w:marRight w:val="0"/>
                      <w:marTop w:val="0"/>
                      <w:marBottom w:val="0"/>
                      <w:divBdr>
                        <w:top w:val="none" w:sz="0" w:space="0" w:color="auto"/>
                        <w:left w:val="none" w:sz="0" w:space="0" w:color="auto"/>
                        <w:bottom w:val="none" w:sz="0" w:space="0" w:color="auto"/>
                        <w:right w:val="none" w:sz="0" w:space="0" w:color="auto"/>
                      </w:divBdr>
                    </w:div>
                    <w:div w:id="942109531">
                      <w:marLeft w:val="0"/>
                      <w:marRight w:val="0"/>
                      <w:marTop w:val="0"/>
                      <w:marBottom w:val="0"/>
                      <w:divBdr>
                        <w:top w:val="none" w:sz="0" w:space="0" w:color="auto"/>
                        <w:left w:val="none" w:sz="0" w:space="0" w:color="auto"/>
                        <w:bottom w:val="none" w:sz="0" w:space="0" w:color="auto"/>
                        <w:right w:val="none" w:sz="0" w:space="0" w:color="auto"/>
                      </w:divBdr>
                    </w:div>
                    <w:div w:id="987519327">
                      <w:marLeft w:val="0"/>
                      <w:marRight w:val="0"/>
                      <w:marTop w:val="0"/>
                      <w:marBottom w:val="0"/>
                      <w:divBdr>
                        <w:top w:val="none" w:sz="0" w:space="0" w:color="auto"/>
                        <w:left w:val="none" w:sz="0" w:space="0" w:color="auto"/>
                        <w:bottom w:val="none" w:sz="0" w:space="0" w:color="auto"/>
                        <w:right w:val="none" w:sz="0" w:space="0" w:color="auto"/>
                      </w:divBdr>
                    </w:div>
                    <w:div w:id="1010134659">
                      <w:marLeft w:val="0"/>
                      <w:marRight w:val="0"/>
                      <w:marTop w:val="0"/>
                      <w:marBottom w:val="0"/>
                      <w:divBdr>
                        <w:top w:val="none" w:sz="0" w:space="0" w:color="auto"/>
                        <w:left w:val="none" w:sz="0" w:space="0" w:color="auto"/>
                        <w:bottom w:val="none" w:sz="0" w:space="0" w:color="auto"/>
                        <w:right w:val="none" w:sz="0" w:space="0" w:color="auto"/>
                      </w:divBdr>
                    </w:div>
                    <w:div w:id="1015689366">
                      <w:marLeft w:val="0"/>
                      <w:marRight w:val="0"/>
                      <w:marTop w:val="0"/>
                      <w:marBottom w:val="0"/>
                      <w:divBdr>
                        <w:top w:val="none" w:sz="0" w:space="0" w:color="auto"/>
                        <w:left w:val="none" w:sz="0" w:space="0" w:color="auto"/>
                        <w:bottom w:val="none" w:sz="0" w:space="0" w:color="auto"/>
                        <w:right w:val="none" w:sz="0" w:space="0" w:color="auto"/>
                      </w:divBdr>
                    </w:div>
                    <w:div w:id="1030186239">
                      <w:marLeft w:val="0"/>
                      <w:marRight w:val="0"/>
                      <w:marTop w:val="0"/>
                      <w:marBottom w:val="0"/>
                      <w:divBdr>
                        <w:top w:val="none" w:sz="0" w:space="0" w:color="auto"/>
                        <w:left w:val="none" w:sz="0" w:space="0" w:color="auto"/>
                        <w:bottom w:val="none" w:sz="0" w:space="0" w:color="auto"/>
                        <w:right w:val="none" w:sz="0" w:space="0" w:color="auto"/>
                      </w:divBdr>
                    </w:div>
                    <w:div w:id="1056852853">
                      <w:marLeft w:val="0"/>
                      <w:marRight w:val="0"/>
                      <w:marTop w:val="0"/>
                      <w:marBottom w:val="0"/>
                      <w:divBdr>
                        <w:top w:val="none" w:sz="0" w:space="0" w:color="auto"/>
                        <w:left w:val="none" w:sz="0" w:space="0" w:color="auto"/>
                        <w:bottom w:val="none" w:sz="0" w:space="0" w:color="auto"/>
                        <w:right w:val="none" w:sz="0" w:space="0" w:color="auto"/>
                      </w:divBdr>
                    </w:div>
                    <w:div w:id="1159463969">
                      <w:marLeft w:val="0"/>
                      <w:marRight w:val="0"/>
                      <w:marTop w:val="0"/>
                      <w:marBottom w:val="0"/>
                      <w:divBdr>
                        <w:top w:val="none" w:sz="0" w:space="0" w:color="auto"/>
                        <w:left w:val="none" w:sz="0" w:space="0" w:color="auto"/>
                        <w:bottom w:val="none" w:sz="0" w:space="0" w:color="auto"/>
                        <w:right w:val="none" w:sz="0" w:space="0" w:color="auto"/>
                      </w:divBdr>
                    </w:div>
                    <w:div w:id="1195190506">
                      <w:marLeft w:val="0"/>
                      <w:marRight w:val="0"/>
                      <w:marTop w:val="0"/>
                      <w:marBottom w:val="0"/>
                      <w:divBdr>
                        <w:top w:val="none" w:sz="0" w:space="0" w:color="auto"/>
                        <w:left w:val="none" w:sz="0" w:space="0" w:color="auto"/>
                        <w:bottom w:val="none" w:sz="0" w:space="0" w:color="auto"/>
                        <w:right w:val="none" w:sz="0" w:space="0" w:color="auto"/>
                      </w:divBdr>
                    </w:div>
                    <w:div w:id="1204828506">
                      <w:marLeft w:val="0"/>
                      <w:marRight w:val="0"/>
                      <w:marTop w:val="0"/>
                      <w:marBottom w:val="0"/>
                      <w:divBdr>
                        <w:top w:val="none" w:sz="0" w:space="0" w:color="auto"/>
                        <w:left w:val="none" w:sz="0" w:space="0" w:color="auto"/>
                        <w:bottom w:val="none" w:sz="0" w:space="0" w:color="auto"/>
                        <w:right w:val="none" w:sz="0" w:space="0" w:color="auto"/>
                      </w:divBdr>
                    </w:div>
                    <w:div w:id="1209991501">
                      <w:marLeft w:val="0"/>
                      <w:marRight w:val="0"/>
                      <w:marTop w:val="0"/>
                      <w:marBottom w:val="0"/>
                      <w:divBdr>
                        <w:top w:val="none" w:sz="0" w:space="0" w:color="auto"/>
                        <w:left w:val="none" w:sz="0" w:space="0" w:color="auto"/>
                        <w:bottom w:val="none" w:sz="0" w:space="0" w:color="auto"/>
                        <w:right w:val="none" w:sz="0" w:space="0" w:color="auto"/>
                      </w:divBdr>
                    </w:div>
                    <w:div w:id="1292441825">
                      <w:marLeft w:val="0"/>
                      <w:marRight w:val="0"/>
                      <w:marTop w:val="0"/>
                      <w:marBottom w:val="0"/>
                      <w:divBdr>
                        <w:top w:val="none" w:sz="0" w:space="0" w:color="auto"/>
                        <w:left w:val="none" w:sz="0" w:space="0" w:color="auto"/>
                        <w:bottom w:val="none" w:sz="0" w:space="0" w:color="auto"/>
                        <w:right w:val="none" w:sz="0" w:space="0" w:color="auto"/>
                      </w:divBdr>
                    </w:div>
                    <w:div w:id="1338340105">
                      <w:marLeft w:val="0"/>
                      <w:marRight w:val="0"/>
                      <w:marTop w:val="0"/>
                      <w:marBottom w:val="0"/>
                      <w:divBdr>
                        <w:top w:val="none" w:sz="0" w:space="0" w:color="auto"/>
                        <w:left w:val="none" w:sz="0" w:space="0" w:color="auto"/>
                        <w:bottom w:val="none" w:sz="0" w:space="0" w:color="auto"/>
                        <w:right w:val="none" w:sz="0" w:space="0" w:color="auto"/>
                      </w:divBdr>
                    </w:div>
                    <w:div w:id="1354763079">
                      <w:marLeft w:val="0"/>
                      <w:marRight w:val="0"/>
                      <w:marTop w:val="0"/>
                      <w:marBottom w:val="0"/>
                      <w:divBdr>
                        <w:top w:val="none" w:sz="0" w:space="0" w:color="auto"/>
                        <w:left w:val="none" w:sz="0" w:space="0" w:color="auto"/>
                        <w:bottom w:val="none" w:sz="0" w:space="0" w:color="auto"/>
                        <w:right w:val="none" w:sz="0" w:space="0" w:color="auto"/>
                      </w:divBdr>
                    </w:div>
                    <w:div w:id="1398434947">
                      <w:marLeft w:val="0"/>
                      <w:marRight w:val="0"/>
                      <w:marTop w:val="0"/>
                      <w:marBottom w:val="0"/>
                      <w:divBdr>
                        <w:top w:val="none" w:sz="0" w:space="0" w:color="auto"/>
                        <w:left w:val="none" w:sz="0" w:space="0" w:color="auto"/>
                        <w:bottom w:val="none" w:sz="0" w:space="0" w:color="auto"/>
                        <w:right w:val="none" w:sz="0" w:space="0" w:color="auto"/>
                      </w:divBdr>
                    </w:div>
                    <w:div w:id="1442414166">
                      <w:marLeft w:val="0"/>
                      <w:marRight w:val="0"/>
                      <w:marTop w:val="0"/>
                      <w:marBottom w:val="0"/>
                      <w:divBdr>
                        <w:top w:val="none" w:sz="0" w:space="0" w:color="auto"/>
                        <w:left w:val="none" w:sz="0" w:space="0" w:color="auto"/>
                        <w:bottom w:val="none" w:sz="0" w:space="0" w:color="auto"/>
                        <w:right w:val="none" w:sz="0" w:space="0" w:color="auto"/>
                      </w:divBdr>
                    </w:div>
                    <w:div w:id="1599487241">
                      <w:marLeft w:val="0"/>
                      <w:marRight w:val="0"/>
                      <w:marTop w:val="0"/>
                      <w:marBottom w:val="0"/>
                      <w:divBdr>
                        <w:top w:val="none" w:sz="0" w:space="0" w:color="auto"/>
                        <w:left w:val="none" w:sz="0" w:space="0" w:color="auto"/>
                        <w:bottom w:val="none" w:sz="0" w:space="0" w:color="auto"/>
                        <w:right w:val="none" w:sz="0" w:space="0" w:color="auto"/>
                      </w:divBdr>
                    </w:div>
                    <w:div w:id="1601722601">
                      <w:marLeft w:val="0"/>
                      <w:marRight w:val="0"/>
                      <w:marTop w:val="0"/>
                      <w:marBottom w:val="0"/>
                      <w:divBdr>
                        <w:top w:val="none" w:sz="0" w:space="0" w:color="auto"/>
                        <w:left w:val="none" w:sz="0" w:space="0" w:color="auto"/>
                        <w:bottom w:val="none" w:sz="0" w:space="0" w:color="auto"/>
                        <w:right w:val="none" w:sz="0" w:space="0" w:color="auto"/>
                      </w:divBdr>
                    </w:div>
                    <w:div w:id="1615094808">
                      <w:marLeft w:val="0"/>
                      <w:marRight w:val="0"/>
                      <w:marTop w:val="0"/>
                      <w:marBottom w:val="0"/>
                      <w:divBdr>
                        <w:top w:val="none" w:sz="0" w:space="0" w:color="auto"/>
                        <w:left w:val="none" w:sz="0" w:space="0" w:color="auto"/>
                        <w:bottom w:val="none" w:sz="0" w:space="0" w:color="auto"/>
                        <w:right w:val="none" w:sz="0" w:space="0" w:color="auto"/>
                      </w:divBdr>
                    </w:div>
                    <w:div w:id="1628122839">
                      <w:marLeft w:val="0"/>
                      <w:marRight w:val="0"/>
                      <w:marTop w:val="0"/>
                      <w:marBottom w:val="0"/>
                      <w:divBdr>
                        <w:top w:val="none" w:sz="0" w:space="0" w:color="auto"/>
                        <w:left w:val="none" w:sz="0" w:space="0" w:color="auto"/>
                        <w:bottom w:val="none" w:sz="0" w:space="0" w:color="auto"/>
                        <w:right w:val="none" w:sz="0" w:space="0" w:color="auto"/>
                      </w:divBdr>
                    </w:div>
                    <w:div w:id="1632517500">
                      <w:marLeft w:val="0"/>
                      <w:marRight w:val="0"/>
                      <w:marTop w:val="0"/>
                      <w:marBottom w:val="0"/>
                      <w:divBdr>
                        <w:top w:val="none" w:sz="0" w:space="0" w:color="auto"/>
                        <w:left w:val="none" w:sz="0" w:space="0" w:color="auto"/>
                        <w:bottom w:val="none" w:sz="0" w:space="0" w:color="auto"/>
                        <w:right w:val="none" w:sz="0" w:space="0" w:color="auto"/>
                      </w:divBdr>
                    </w:div>
                    <w:div w:id="1635982482">
                      <w:marLeft w:val="0"/>
                      <w:marRight w:val="0"/>
                      <w:marTop w:val="0"/>
                      <w:marBottom w:val="0"/>
                      <w:divBdr>
                        <w:top w:val="none" w:sz="0" w:space="0" w:color="auto"/>
                        <w:left w:val="none" w:sz="0" w:space="0" w:color="auto"/>
                        <w:bottom w:val="none" w:sz="0" w:space="0" w:color="auto"/>
                        <w:right w:val="none" w:sz="0" w:space="0" w:color="auto"/>
                      </w:divBdr>
                    </w:div>
                    <w:div w:id="1655600709">
                      <w:marLeft w:val="0"/>
                      <w:marRight w:val="0"/>
                      <w:marTop w:val="0"/>
                      <w:marBottom w:val="0"/>
                      <w:divBdr>
                        <w:top w:val="none" w:sz="0" w:space="0" w:color="auto"/>
                        <w:left w:val="none" w:sz="0" w:space="0" w:color="auto"/>
                        <w:bottom w:val="none" w:sz="0" w:space="0" w:color="auto"/>
                        <w:right w:val="none" w:sz="0" w:space="0" w:color="auto"/>
                      </w:divBdr>
                    </w:div>
                    <w:div w:id="1657995557">
                      <w:marLeft w:val="0"/>
                      <w:marRight w:val="0"/>
                      <w:marTop w:val="0"/>
                      <w:marBottom w:val="0"/>
                      <w:divBdr>
                        <w:top w:val="none" w:sz="0" w:space="0" w:color="auto"/>
                        <w:left w:val="none" w:sz="0" w:space="0" w:color="auto"/>
                        <w:bottom w:val="none" w:sz="0" w:space="0" w:color="auto"/>
                        <w:right w:val="none" w:sz="0" w:space="0" w:color="auto"/>
                      </w:divBdr>
                    </w:div>
                    <w:div w:id="1669942994">
                      <w:marLeft w:val="0"/>
                      <w:marRight w:val="0"/>
                      <w:marTop w:val="0"/>
                      <w:marBottom w:val="0"/>
                      <w:divBdr>
                        <w:top w:val="none" w:sz="0" w:space="0" w:color="auto"/>
                        <w:left w:val="none" w:sz="0" w:space="0" w:color="auto"/>
                        <w:bottom w:val="none" w:sz="0" w:space="0" w:color="auto"/>
                        <w:right w:val="none" w:sz="0" w:space="0" w:color="auto"/>
                      </w:divBdr>
                    </w:div>
                    <w:div w:id="1696300139">
                      <w:marLeft w:val="0"/>
                      <w:marRight w:val="0"/>
                      <w:marTop w:val="0"/>
                      <w:marBottom w:val="0"/>
                      <w:divBdr>
                        <w:top w:val="none" w:sz="0" w:space="0" w:color="auto"/>
                        <w:left w:val="none" w:sz="0" w:space="0" w:color="auto"/>
                        <w:bottom w:val="none" w:sz="0" w:space="0" w:color="auto"/>
                        <w:right w:val="none" w:sz="0" w:space="0" w:color="auto"/>
                      </w:divBdr>
                    </w:div>
                    <w:div w:id="1722484358">
                      <w:marLeft w:val="0"/>
                      <w:marRight w:val="0"/>
                      <w:marTop w:val="0"/>
                      <w:marBottom w:val="0"/>
                      <w:divBdr>
                        <w:top w:val="none" w:sz="0" w:space="0" w:color="auto"/>
                        <w:left w:val="none" w:sz="0" w:space="0" w:color="auto"/>
                        <w:bottom w:val="none" w:sz="0" w:space="0" w:color="auto"/>
                        <w:right w:val="none" w:sz="0" w:space="0" w:color="auto"/>
                      </w:divBdr>
                    </w:div>
                    <w:div w:id="1724257572">
                      <w:marLeft w:val="0"/>
                      <w:marRight w:val="0"/>
                      <w:marTop w:val="0"/>
                      <w:marBottom w:val="0"/>
                      <w:divBdr>
                        <w:top w:val="none" w:sz="0" w:space="0" w:color="auto"/>
                        <w:left w:val="none" w:sz="0" w:space="0" w:color="auto"/>
                        <w:bottom w:val="none" w:sz="0" w:space="0" w:color="auto"/>
                        <w:right w:val="none" w:sz="0" w:space="0" w:color="auto"/>
                      </w:divBdr>
                    </w:div>
                    <w:div w:id="1822379190">
                      <w:marLeft w:val="0"/>
                      <w:marRight w:val="0"/>
                      <w:marTop w:val="0"/>
                      <w:marBottom w:val="0"/>
                      <w:divBdr>
                        <w:top w:val="none" w:sz="0" w:space="0" w:color="auto"/>
                        <w:left w:val="none" w:sz="0" w:space="0" w:color="auto"/>
                        <w:bottom w:val="none" w:sz="0" w:space="0" w:color="auto"/>
                        <w:right w:val="none" w:sz="0" w:space="0" w:color="auto"/>
                      </w:divBdr>
                    </w:div>
                    <w:div w:id="1832794813">
                      <w:marLeft w:val="0"/>
                      <w:marRight w:val="0"/>
                      <w:marTop w:val="0"/>
                      <w:marBottom w:val="0"/>
                      <w:divBdr>
                        <w:top w:val="none" w:sz="0" w:space="0" w:color="auto"/>
                        <w:left w:val="none" w:sz="0" w:space="0" w:color="auto"/>
                        <w:bottom w:val="none" w:sz="0" w:space="0" w:color="auto"/>
                        <w:right w:val="none" w:sz="0" w:space="0" w:color="auto"/>
                      </w:divBdr>
                    </w:div>
                    <w:div w:id="1841113905">
                      <w:marLeft w:val="0"/>
                      <w:marRight w:val="0"/>
                      <w:marTop w:val="0"/>
                      <w:marBottom w:val="0"/>
                      <w:divBdr>
                        <w:top w:val="none" w:sz="0" w:space="0" w:color="auto"/>
                        <w:left w:val="none" w:sz="0" w:space="0" w:color="auto"/>
                        <w:bottom w:val="none" w:sz="0" w:space="0" w:color="auto"/>
                        <w:right w:val="none" w:sz="0" w:space="0" w:color="auto"/>
                      </w:divBdr>
                    </w:div>
                    <w:div w:id="1844851458">
                      <w:marLeft w:val="0"/>
                      <w:marRight w:val="0"/>
                      <w:marTop w:val="0"/>
                      <w:marBottom w:val="0"/>
                      <w:divBdr>
                        <w:top w:val="none" w:sz="0" w:space="0" w:color="auto"/>
                        <w:left w:val="none" w:sz="0" w:space="0" w:color="auto"/>
                        <w:bottom w:val="none" w:sz="0" w:space="0" w:color="auto"/>
                        <w:right w:val="none" w:sz="0" w:space="0" w:color="auto"/>
                      </w:divBdr>
                    </w:div>
                    <w:div w:id="1855073672">
                      <w:marLeft w:val="0"/>
                      <w:marRight w:val="0"/>
                      <w:marTop w:val="0"/>
                      <w:marBottom w:val="0"/>
                      <w:divBdr>
                        <w:top w:val="none" w:sz="0" w:space="0" w:color="auto"/>
                        <w:left w:val="none" w:sz="0" w:space="0" w:color="auto"/>
                        <w:bottom w:val="none" w:sz="0" w:space="0" w:color="auto"/>
                        <w:right w:val="none" w:sz="0" w:space="0" w:color="auto"/>
                      </w:divBdr>
                    </w:div>
                    <w:div w:id="1869490381">
                      <w:marLeft w:val="0"/>
                      <w:marRight w:val="0"/>
                      <w:marTop w:val="0"/>
                      <w:marBottom w:val="0"/>
                      <w:divBdr>
                        <w:top w:val="none" w:sz="0" w:space="0" w:color="auto"/>
                        <w:left w:val="none" w:sz="0" w:space="0" w:color="auto"/>
                        <w:bottom w:val="none" w:sz="0" w:space="0" w:color="auto"/>
                        <w:right w:val="none" w:sz="0" w:space="0" w:color="auto"/>
                      </w:divBdr>
                    </w:div>
                    <w:div w:id="1935287813">
                      <w:marLeft w:val="0"/>
                      <w:marRight w:val="0"/>
                      <w:marTop w:val="0"/>
                      <w:marBottom w:val="0"/>
                      <w:divBdr>
                        <w:top w:val="none" w:sz="0" w:space="0" w:color="auto"/>
                        <w:left w:val="none" w:sz="0" w:space="0" w:color="auto"/>
                        <w:bottom w:val="none" w:sz="0" w:space="0" w:color="auto"/>
                        <w:right w:val="none" w:sz="0" w:space="0" w:color="auto"/>
                      </w:divBdr>
                    </w:div>
                    <w:div w:id="1935892967">
                      <w:marLeft w:val="0"/>
                      <w:marRight w:val="0"/>
                      <w:marTop w:val="0"/>
                      <w:marBottom w:val="0"/>
                      <w:divBdr>
                        <w:top w:val="none" w:sz="0" w:space="0" w:color="auto"/>
                        <w:left w:val="none" w:sz="0" w:space="0" w:color="auto"/>
                        <w:bottom w:val="none" w:sz="0" w:space="0" w:color="auto"/>
                        <w:right w:val="none" w:sz="0" w:space="0" w:color="auto"/>
                      </w:divBdr>
                    </w:div>
                    <w:div w:id="1970670745">
                      <w:marLeft w:val="0"/>
                      <w:marRight w:val="0"/>
                      <w:marTop w:val="0"/>
                      <w:marBottom w:val="0"/>
                      <w:divBdr>
                        <w:top w:val="none" w:sz="0" w:space="0" w:color="auto"/>
                        <w:left w:val="none" w:sz="0" w:space="0" w:color="auto"/>
                        <w:bottom w:val="none" w:sz="0" w:space="0" w:color="auto"/>
                        <w:right w:val="none" w:sz="0" w:space="0" w:color="auto"/>
                      </w:divBdr>
                    </w:div>
                    <w:div w:id="206197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8369">
      <w:bodyDiv w:val="1"/>
      <w:marLeft w:val="0"/>
      <w:marRight w:val="0"/>
      <w:marTop w:val="0"/>
      <w:marBottom w:val="0"/>
      <w:divBdr>
        <w:top w:val="none" w:sz="0" w:space="0" w:color="auto"/>
        <w:left w:val="none" w:sz="0" w:space="0" w:color="auto"/>
        <w:bottom w:val="none" w:sz="0" w:space="0" w:color="auto"/>
        <w:right w:val="none" w:sz="0" w:space="0" w:color="auto"/>
      </w:divBdr>
    </w:div>
    <w:div w:id="197204873">
      <w:bodyDiv w:val="1"/>
      <w:marLeft w:val="0"/>
      <w:marRight w:val="0"/>
      <w:marTop w:val="0"/>
      <w:marBottom w:val="0"/>
      <w:divBdr>
        <w:top w:val="none" w:sz="0" w:space="0" w:color="auto"/>
        <w:left w:val="none" w:sz="0" w:space="0" w:color="auto"/>
        <w:bottom w:val="none" w:sz="0" w:space="0" w:color="auto"/>
        <w:right w:val="none" w:sz="0" w:space="0" w:color="auto"/>
      </w:divBdr>
      <w:divsChild>
        <w:div w:id="7644230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560202">
              <w:marLeft w:val="0"/>
              <w:marRight w:val="0"/>
              <w:marTop w:val="0"/>
              <w:marBottom w:val="0"/>
              <w:divBdr>
                <w:top w:val="none" w:sz="0" w:space="0" w:color="auto"/>
                <w:left w:val="none" w:sz="0" w:space="0" w:color="auto"/>
                <w:bottom w:val="none" w:sz="0" w:space="0" w:color="auto"/>
                <w:right w:val="none" w:sz="0" w:space="0" w:color="auto"/>
              </w:divBdr>
              <w:divsChild>
                <w:div w:id="145899268">
                  <w:marLeft w:val="0"/>
                  <w:marRight w:val="0"/>
                  <w:marTop w:val="0"/>
                  <w:marBottom w:val="0"/>
                  <w:divBdr>
                    <w:top w:val="none" w:sz="0" w:space="0" w:color="auto"/>
                    <w:left w:val="none" w:sz="0" w:space="0" w:color="auto"/>
                    <w:bottom w:val="none" w:sz="0" w:space="0" w:color="auto"/>
                    <w:right w:val="none" w:sz="0" w:space="0" w:color="auto"/>
                  </w:divBdr>
                  <w:divsChild>
                    <w:div w:id="97256792">
                      <w:marLeft w:val="0"/>
                      <w:marRight w:val="0"/>
                      <w:marTop w:val="0"/>
                      <w:marBottom w:val="0"/>
                      <w:divBdr>
                        <w:top w:val="none" w:sz="0" w:space="0" w:color="auto"/>
                        <w:left w:val="none" w:sz="0" w:space="0" w:color="auto"/>
                        <w:bottom w:val="none" w:sz="0" w:space="0" w:color="auto"/>
                        <w:right w:val="none" w:sz="0" w:space="0" w:color="auto"/>
                      </w:divBdr>
                      <w:divsChild>
                        <w:div w:id="438261946">
                          <w:marLeft w:val="0"/>
                          <w:marRight w:val="0"/>
                          <w:marTop w:val="0"/>
                          <w:marBottom w:val="0"/>
                          <w:divBdr>
                            <w:top w:val="none" w:sz="0" w:space="0" w:color="auto"/>
                            <w:left w:val="none" w:sz="0" w:space="0" w:color="auto"/>
                            <w:bottom w:val="none" w:sz="0" w:space="0" w:color="auto"/>
                            <w:right w:val="none" w:sz="0" w:space="0" w:color="auto"/>
                          </w:divBdr>
                        </w:div>
                      </w:divsChild>
                    </w:div>
                    <w:div w:id="134031586">
                      <w:marLeft w:val="0"/>
                      <w:marRight w:val="0"/>
                      <w:marTop w:val="0"/>
                      <w:marBottom w:val="0"/>
                      <w:divBdr>
                        <w:top w:val="none" w:sz="0" w:space="0" w:color="auto"/>
                        <w:left w:val="none" w:sz="0" w:space="0" w:color="auto"/>
                        <w:bottom w:val="none" w:sz="0" w:space="0" w:color="auto"/>
                        <w:right w:val="none" w:sz="0" w:space="0" w:color="auto"/>
                      </w:divBdr>
                      <w:divsChild>
                        <w:div w:id="507865005">
                          <w:marLeft w:val="0"/>
                          <w:marRight w:val="0"/>
                          <w:marTop w:val="0"/>
                          <w:marBottom w:val="0"/>
                          <w:divBdr>
                            <w:top w:val="none" w:sz="0" w:space="0" w:color="auto"/>
                            <w:left w:val="none" w:sz="0" w:space="0" w:color="auto"/>
                            <w:bottom w:val="none" w:sz="0" w:space="0" w:color="auto"/>
                            <w:right w:val="none" w:sz="0" w:space="0" w:color="auto"/>
                          </w:divBdr>
                        </w:div>
                      </w:divsChild>
                    </w:div>
                    <w:div w:id="226844931">
                      <w:marLeft w:val="0"/>
                      <w:marRight w:val="0"/>
                      <w:marTop w:val="0"/>
                      <w:marBottom w:val="0"/>
                      <w:divBdr>
                        <w:top w:val="none" w:sz="0" w:space="0" w:color="auto"/>
                        <w:left w:val="none" w:sz="0" w:space="0" w:color="auto"/>
                        <w:bottom w:val="none" w:sz="0" w:space="0" w:color="auto"/>
                        <w:right w:val="none" w:sz="0" w:space="0" w:color="auto"/>
                      </w:divBdr>
                      <w:divsChild>
                        <w:div w:id="508759551">
                          <w:marLeft w:val="0"/>
                          <w:marRight w:val="0"/>
                          <w:marTop w:val="0"/>
                          <w:marBottom w:val="0"/>
                          <w:divBdr>
                            <w:top w:val="none" w:sz="0" w:space="0" w:color="auto"/>
                            <w:left w:val="none" w:sz="0" w:space="0" w:color="auto"/>
                            <w:bottom w:val="none" w:sz="0" w:space="0" w:color="auto"/>
                            <w:right w:val="none" w:sz="0" w:space="0" w:color="auto"/>
                          </w:divBdr>
                        </w:div>
                      </w:divsChild>
                    </w:div>
                    <w:div w:id="393236741">
                      <w:marLeft w:val="0"/>
                      <w:marRight w:val="0"/>
                      <w:marTop w:val="0"/>
                      <w:marBottom w:val="0"/>
                      <w:divBdr>
                        <w:top w:val="none" w:sz="0" w:space="0" w:color="auto"/>
                        <w:left w:val="none" w:sz="0" w:space="0" w:color="auto"/>
                        <w:bottom w:val="none" w:sz="0" w:space="0" w:color="auto"/>
                        <w:right w:val="none" w:sz="0" w:space="0" w:color="auto"/>
                      </w:divBdr>
                      <w:divsChild>
                        <w:div w:id="117722004">
                          <w:marLeft w:val="0"/>
                          <w:marRight w:val="0"/>
                          <w:marTop w:val="0"/>
                          <w:marBottom w:val="0"/>
                          <w:divBdr>
                            <w:top w:val="none" w:sz="0" w:space="0" w:color="auto"/>
                            <w:left w:val="none" w:sz="0" w:space="0" w:color="auto"/>
                            <w:bottom w:val="none" w:sz="0" w:space="0" w:color="auto"/>
                            <w:right w:val="none" w:sz="0" w:space="0" w:color="auto"/>
                          </w:divBdr>
                        </w:div>
                        <w:div w:id="215899040">
                          <w:marLeft w:val="0"/>
                          <w:marRight w:val="0"/>
                          <w:marTop w:val="0"/>
                          <w:marBottom w:val="0"/>
                          <w:divBdr>
                            <w:top w:val="none" w:sz="0" w:space="0" w:color="auto"/>
                            <w:left w:val="none" w:sz="0" w:space="0" w:color="auto"/>
                            <w:bottom w:val="none" w:sz="0" w:space="0" w:color="auto"/>
                            <w:right w:val="none" w:sz="0" w:space="0" w:color="auto"/>
                          </w:divBdr>
                        </w:div>
                        <w:div w:id="308174870">
                          <w:marLeft w:val="0"/>
                          <w:marRight w:val="0"/>
                          <w:marTop w:val="0"/>
                          <w:marBottom w:val="0"/>
                          <w:divBdr>
                            <w:top w:val="none" w:sz="0" w:space="0" w:color="auto"/>
                            <w:left w:val="none" w:sz="0" w:space="0" w:color="auto"/>
                            <w:bottom w:val="none" w:sz="0" w:space="0" w:color="auto"/>
                            <w:right w:val="none" w:sz="0" w:space="0" w:color="auto"/>
                          </w:divBdr>
                        </w:div>
                        <w:div w:id="572743368">
                          <w:marLeft w:val="0"/>
                          <w:marRight w:val="0"/>
                          <w:marTop w:val="0"/>
                          <w:marBottom w:val="0"/>
                          <w:divBdr>
                            <w:top w:val="none" w:sz="0" w:space="0" w:color="auto"/>
                            <w:left w:val="none" w:sz="0" w:space="0" w:color="auto"/>
                            <w:bottom w:val="none" w:sz="0" w:space="0" w:color="auto"/>
                            <w:right w:val="none" w:sz="0" w:space="0" w:color="auto"/>
                          </w:divBdr>
                        </w:div>
                        <w:div w:id="597517743">
                          <w:marLeft w:val="0"/>
                          <w:marRight w:val="0"/>
                          <w:marTop w:val="0"/>
                          <w:marBottom w:val="0"/>
                          <w:divBdr>
                            <w:top w:val="none" w:sz="0" w:space="0" w:color="auto"/>
                            <w:left w:val="none" w:sz="0" w:space="0" w:color="auto"/>
                            <w:bottom w:val="none" w:sz="0" w:space="0" w:color="auto"/>
                            <w:right w:val="none" w:sz="0" w:space="0" w:color="auto"/>
                          </w:divBdr>
                        </w:div>
                        <w:div w:id="1053697448">
                          <w:marLeft w:val="0"/>
                          <w:marRight w:val="0"/>
                          <w:marTop w:val="0"/>
                          <w:marBottom w:val="0"/>
                          <w:divBdr>
                            <w:top w:val="none" w:sz="0" w:space="0" w:color="auto"/>
                            <w:left w:val="none" w:sz="0" w:space="0" w:color="auto"/>
                            <w:bottom w:val="none" w:sz="0" w:space="0" w:color="auto"/>
                            <w:right w:val="none" w:sz="0" w:space="0" w:color="auto"/>
                          </w:divBdr>
                        </w:div>
                        <w:div w:id="1217618248">
                          <w:marLeft w:val="0"/>
                          <w:marRight w:val="0"/>
                          <w:marTop w:val="0"/>
                          <w:marBottom w:val="0"/>
                          <w:divBdr>
                            <w:top w:val="none" w:sz="0" w:space="0" w:color="auto"/>
                            <w:left w:val="none" w:sz="0" w:space="0" w:color="auto"/>
                            <w:bottom w:val="none" w:sz="0" w:space="0" w:color="auto"/>
                            <w:right w:val="none" w:sz="0" w:space="0" w:color="auto"/>
                          </w:divBdr>
                        </w:div>
                        <w:div w:id="1241019437">
                          <w:marLeft w:val="0"/>
                          <w:marRight w:val="0"/>
                          <w:marTop w:val="0"/>
                          <w:marBottom w:val="0"/>
                          <w:divBdr>
                            <w:top w:val="none" w:sz="0" w:space="0" w:color="auto"/>
                            <w:left w:val="none" w:sz="0" w:space="0" w:color="auto"/>
                            <w:bottom w:val="none" w:sz="0" w:space="0" w:color="auto"/>
                            <w:right w:val="none" w:sz="0" w:space="0" w:color="auto"/>
                          </w:divBdr>
                        </w:div>
                        <w:div w:id="1670867635">
                          <w:marLeft w:val="0"/>
                          <w:marRight w:val="0"/>
                          <w:marTop w:val="0"/>
                          <w:marBottom w:val="0"/>
                          <w:divBdr>
                            <w:top w:val="none" w:sz="0" w:space="0" w:color="auto"/>
                            <w:left w:val="none" w:sz="0" w:space="0" w:color="auto"/>
                            <w:bottom w:val="none" w:sz="0" w:space="0" w:color="auto"/>
                            <w:right w:val="none" w:sz="0" w:space="0" w:color="auto"/>
                          </w:divBdr>
                        </w:div>
                      </w:divsChild>
                    </w:div>
                    <w:div w:id="524249814">
                      <w:marLeft w:val="0"/>
                      <w:marRight w:val="0"/>
                      <w:marTop w:val="0"/>
                      <w:marBottom w:val="0"/>
                      <w:divBdr>
                        <w:top w:val="none" w:sz="0" w:space="0" w:color="auto"/>
                        <w:left w:val="none" w:sz="0" w:space="0" w:color="auto"/>
                        <w:bottom w:val="none" w:sz="0" w:space="0" w:color="auto"/>
                        <w:right w:val="none" w:sz="0" w:space="0" w:color="auto"/>
                      </w:divBdr>
                      <w:divsChild>
                        <w:div w:id="968819436">
                          <w:marLeft w:val="0"/>
                          <w:marRight w:val="0"/>
                          <w:marTop w:val="0"/>
                          <w:marBottom w:val="0"/>
                          <w:divBdr>
                            <w:top w:val="none" w:sz="0" w:space="0" w:color="auto"/>
                            <w:left w:val="none" w:sz="0" w:space="0" w:color="auto"/>
                            <w:bottom w:val="none" w:sz="0" w:space="0" w:color="auto"/>
                            <w:right w:val="none" w:sz="0" w:space="0" w:color="auto"/>
                          </w:divBdr>
                        </w:div>
                      </w:divsChild>
                    </w:div>
                    <w:div w:id="681205537">
                      <w:marLeft w:val="0"/>
                      <w:marRight w:val="0"/>
                      <w:marTop w:val="0"/>
                      <w:marBottom w:val="0"/>
                      <w:divBdr>
                        <w:top w:val="none" w:sz="0" w:space="0" w:color="auto"/>
                        <w:left w:val="none" w:sz="0" w:space="0" w:color="auto"/>
                        <w:bottom w:val="none" w:sz="0" w:space="0" w:color="auto"/>
                        <w:right w:val="none" w:sz="0" w:space="0" w:color="auto"/>
                      </w:divBdr>
                      <w:divsChild>
                        <w:div w:id="1415322276">
                          <w:marLeft w:val="0"/>
                          <w:marRight w:val="0"/>
                          <w:marTop w:val="0"/>
                          <w:marBottom w:val="0"/>
                          <w:divBdr>
                            <w:top w:val="none" w:sz="0" w:space="0" w:color="auto"/>
                            <w:left w:val="none" w:sz="0" w:space="0" w:color="auto"/>
                            <w:bottom w:val="none" w:sz="0" w:space="0" w:color="auto"/>
                            <w:right w:val="none" w:sz="0" w:space="0" w:color="auto"/>
                          </w:divBdr>
                        </w:div>
                      </w:divsChild>
                    </w:div>
                    <w:div w:id="700253359">
                      <w:marLeft w:val="0"/>
                      <w:marRight w:val="0"/>
                      <w:marTop w:val="0"/>
                      <w:marBottom w:val="0"/>
                      <w:divBdr>
                        <w:top w:val="none" w:sz="0" w:space="0" w:color="auto"/>
                        <w:left w:val="none" w:sz="0" w:space="0" w:color="auto"/>
                        <w:bottom w:val="none" w:sz="0" w:space="0" w:color="auto"/>
                        <w:right w:val="none" w:sz="0" w:space="0" w:color="auto"/>
                      </w:divBdr>
                      <w:divsChild>
                        <w:div w:id="418143493">
                          <w:marLeft w:val="0"/>
                          <w:marRight w:val="0"/>
                          <w:marTop w:val="0"/>
                          <w:marBottom w:val="0"/>
                          <w:divBdr>
                            <w:top w:val="none" w:sz="0" w:space="0" w:color="auto"/>
                            <w:left w:val="none" w:sz="0" w:space="0" w:color="auto"/>
                            <w:bottom w:val="none" w:sz="0" w:space="0" w:color="auto"/>
                            <w:right w:val="none" w:sz="0" w:space="0" w:color="auto"/>
                          </w:divBdr>
                        </w:div>
                      </w:divsChild>
                    </w:div>
                    <w:div w:id="704406140">
                      <w:marLeft w:val="0"/>
                      <w:marRight w:val="0"/>
                      <w:marTop w:val="0"/>
                      <w:marBottom w:val="0"/>
                      <w:divBdr>
                        <w:top w:val="none" w:sz="0" w:space="0" w:color="auto"/>
                        <w:left w:val="none" w:sz="0" w:space="0" w:color="auto"/>
                        <w:bottom w:val="none" w:sz="0" w:space="0" w:color="auto"/>
                        <w:right w:val="none" w:sz="0" w:space="0" w:color="auto"/>
                      </w:divBdr>
                      <w:divsChild>
                        <w:div w:id="520247600">
                          <w:marLeft w:val="0"/>
                          <w:marRight w:val="0"/>
                          <w:marTop w:val="0"/>
                          <w:marBottom w:val="0"/>
                          <w:divBdr>
                            <w:top w:val="none" w:sz="0" w:space="0" w:color="auto"/>
                            <w:left w:val="none" w:sz="0" w:space="0" w:color="auto"/>
                            <w:bottom w:val="none" w:sz="0" w:space="0" w:color="auto"/>
                            <w:right w:val="none" w:sz="0" w:space="0" w:color="auto"/>
                          </w:divBdr>
                        </w:div>
                      </w:divsChild>
                    </w:div>
                    <w:div w:id="730158918">
                      <w:marLeft w:val="0"/>
                      <w:marRight w:val="0"/>
                      <w:marTop w:val="0"/>
                      <w:marBottom w:val="0"/>
                      <w:divBdr>
                        <w:top w:val="none" w:sz="0" w:space="0" w:color="auto"/>
                        <w:left w:val="none" w:sz="0" w:space="0" w:color="auto"/>
                        <w:bottom w:val="none" w:sz="0" w:space="0" w:color="auto"/>
                        <w:right w:val="none" w:sz="0" w:space="0" w:color="auto"/>
                      </w:divBdr>
                      <w:divsChild>
                        <w:div w:id="1550916758">
                          <w:marLeft w:val="0"/>
                          <w:marRight w:val="0"/>
                          <w:marTop w:val="0"/>
                          <w:marBottom w:val="0"/>
                          <w:divBdr>
                            <w:top w:val="none" w:sz="0" w:space="0" w:color="auto"/>
                            <w:left w:val="none" w:sz="0" w:space="0" w:color="auto"/>
                            <w:bottom w:val="none" w:sz="0" w:space="0" w:color="auto"/>
                            <w:right w:val="none" w:sz="0" w:space="0" w:color="auto"/>
                          </w:divBdr>
                        </w:div>
                      </w:divsChild>
                    </w:div>
                    <w:div w:id="771127756">
                      <w:marLeft w:val="0"/>
                      <w:marRight w:val="0"/>
                      <w:marTop w:val="0"/>
                      <w:marBottom w:val="0"/>
                      <w:divBdr>
                        <w:top w:val="none" w:sz="0" w:space="0" w:color="auto"/>
                        <w:left w:val="none" w:sz="0" w:space="0" w:color="auto"/>
                        <w:bottom w:val="none" w:sz="0" w:space="0" w:color="auto"/>
                        <w:right w:val="none" w:sz="0" w:space="0" w:color="auto"/>
                      </w:divBdr>
                      <w:divsChild>
                        <w:div w:id="1565331068">
                          <w:marLeft w:val="0"/>
                          <w:marRight w:val="0"/>
                          <w:marTop w:val="0"/>
                          <w:marBottom w:val="0"/>
                          <w:divBdr>
                            <w:top w:val="none" w:sz="0" w:space="0" w:color="auto"/>
                            <w:left w:val="none" w:sz="0" w:space="0" w:color="auto"/>
                            <w:bottom w:val="none" w:sz="0" w:space="0" w:color="auto"/>
                            <w:right w:val="none" w:sz="0" w:space="0" w:color="auto"/>
                          </w:divBdr>
                        </w:div>
                      </w:divsChild>
                    </w:div>
                    <w:div w:id="861674774">
                      <w:marLeft w:val="0"/>
                      <w:marRight w:val="0"/>
                      <w:marTop w:val="0"/>
                      <w:marBottom w:val="0"/>
                      <w:divBdr>
                        <w:top w:val="none" w:sz="0" w:space="0" w:color="auto"/>
                        <w:left w:val="none" w:sz="0" w:space="0" w:color="auto"/>
                        <w:bottom w:val="none" w:sz="0" w:space="0" w:color="auto"/>
                        <w:right w:val="none" w:sz="0" w:space="0" w:color="auto"/>
                      </w:divBdr>
                      <w:divsChild>
                        <w:div w:id="1522012563">
                          <w:marLeft w:val="0"/>
                          <w:marRight w:val="0"/>
                          <w:marTop w:val="0"/>
                          <w:marBottom w:val="0"/>
                          <w:divBdr>
                            <w:top w:val="none" w:sz="0" w:space="0" w:color="auto"/>
                            <w:left w:val="none" w:sz="0" w:space="0" w:color="auto"/>
                            <w:bottom w:val="none" w:sz="0" w:space="0" w:color="auto"/>
                            <w:right w:val="none" w:sz="0" w:space="0" w:color="auto"/>
                          </w:divBdr>
                        </w:div>
                      </w:divsChild>
                    </w:div>
                    <w:div w:id="903371906">
                      <w:marLeft w:val="0"/>
                      <w:marRight w:val="0"/>
                      <w:marTop w:val="0"/>
                      <w:marBottom w:val="0"/>
                      <w:divBdr>
                        <w:top w:val="none" w:sz="0" w:space="0" w:color="auto"/>
                        <w:left w:val="none" w:sz="0" w:space="0" w:color="auto"/>
                        <w:bottom w:val="none" w:sz="0" w:space="0" w:color="auto"/>
                        <w:right w:val="none" w:sz="0" w:space="0" w:color="auto"/>
                      </w:divBdr>
                      <w:divsChild>
                        <w:div w:id="1126388726">
                          <w:marLeft w:val="0"/>
                          <w:marRight w:val="0"/>
                          <w:marTop w:val="0"/>
                          <w:marBottom w:val="0"/>
                          <w:divBdr>
                            <w:top w:val="none" w:sz="0" w:space="0" w:color="auto"/>
                            <w:left w:val="none" w:sz="0" w:space="0" w:color="auto"/>
                            <w:bottom w:val="none" w:sz="0" w:space="0" w:color="auto"/>
                            <w:right w:val="none" w:sz="0" w:space="0" w:color="auto"/>
                          </w:divBdr>
                        </w:div>
                      </w:divsChild>
                    </w:div>
                    <w:div w:id="971710328">
                      <w:marLeft w:val="0"/>
                      <w:marRight w:val="0"/>
                      <w:marTop w:val="0"/>
                      <w:marBottom w:val="0"/>
                      <w:divBdr>
                        <w:top w:val="none" w:sz="0" w:space="0" w:color="auto"/>
                        <w:left w:val="none" w:sz="0" w:space="0" w:color="auto"/>
                        <w:bottom w:val="none" w:sz="0" w:space="0" w:color="auto"/>
                        <w:right w:val="none" w:sz="0" w:space="0" w:color="auto"/>
                      </w:divBdr>
                      <w:divsChild>
                        <w:div w:id="2085175692">
                          <w:marLeft w:val="0"/>
                          <w:marRight w:val="0"/>
                          <w:marTop w:val="0"/>
                          <w:marBottom w:val="0"/>
                          <w:divBdr>
                            <w:top w:val="none" w:sz="0" w:space="0" w:color="auto"/>
                            <w:left w:val="none" w:sz="0" w:space="0" w:color="auto"/>
                            <w:bottom w:val="none" w:sz="0" w:space="0" w:color="auto"/>
                            <w:right w:val="none" w:sz="0" w:space="0" w:color="auto"/>
                          </w:divBdr>
                        </w:div>
                      </w:divsChild>
                    </w:div>
                    <w:div w:id="1245871157">
                      <w:marLeft w:val="0"/>
                      <w:marRight w:val="0"/>
                      <w:marTop w:val="0"/>
                      <w:marBottom w:val="0"/>
                      <w:divBdr>
                        <w:top w:val="none" w:sz="0" w:space="0" w:color="auto"/>
                        <w:left w:val="none" w:sz="0" w:space="0" w:color="auto"/>
                        <w:bottom w:val="none" w:sz="0" w:space="0" w:color="auto"/>
                        <w:right w:val="none" w:sz="0" w:space="0" w:color="auto"/>
                      </w:divBdr>
                      <w:divsChild>
                        <w:div w:id="550458446">
                          <w:marLeft w:val="0"/>
                          <w:marRight w:val="0"/>
                          <w:marTop w:val="0"/>
                          <w:marBottom w:val="0"/>
                          <w:divBdr>
                            <w:top w:val="none" w:sz="0" w:space="0" w:color="auto"/>
                            <w:left w:val="none" w:sz="0" w:space="0" w:color="auto"/>
                            <w:bottom w:val="none" w:sz="0" w:space="0" w:color="auto"/>
                            <w:right w:val="none" w:sz="0" w:space="0" w:color="auto"/>
                          </w:divBdr>
                        </w:div>
                      </w:divsChild>
                    </w:div>
                    <w:div w:id="1266578723">
                      <w:marLeft w:val="0"/>
                      <w:marRight w:val="0"/>
                      <w:marTop w:val="0"/>
                      <w:marBottom w:val="0"/>
                      <w:divBdr>
                        <w:top w:val="none" w:sz="0" w:space="0" w:color="auto"/>
                        <w:left w:val="none" w:sz="0" w:space="0" w:color="auto"/>
                        <w:bottom w:val="none" w:sz="0" w:space="0" w:color="auto"/>
                        <w:right w:val="none" w:sz="0" w:space="0" w:color="auto"/>
                      </w:divBdr>
                      <w:divsChild>
                        <w:div w:id="1904758798">
                          <w:marLeft w:val="0"/>
                          <w:marRight w:val="0"/>
                          <w:marTop w:val="0"/>
                          <w:marBottom w:val="0"/>
                          <w:divBdr>
                            <w:top w:val="none" w:sz="0" w:space="0" w:color="auto"/>
                            <w:left w:val="none" w:sz="0" w:space="0" w:color="auto"/>
                            <w:bottom w:val="none" w:sz="0" w:space="0" w:color="auto"/>
                            <w:right w:val="none" w:sz="0" w:space="0" w:color="auto"/>
                          </w:divBdr>
                        </w:div>
                      </w:divsChild>
                    </w:div>
                    <w:div w:id="1281646066">
                      <w:marLeft w:val="0"/>
                      <w:marRight w:val="0"/>
                      <w:marTop w:val="0"/>
                      <w:marBottom w:val="0"/>
                      <w:divBdr>
                        <w:top w:val="none" w:sz="0" w:space="0" w:color="auto"/>
                        <w:left w:val="none" w:sz="0" w:space="0" w:color="auto"/>
                        <w:bottom w:val="none" w:sz="0" w:space="0" w:color="auto"/>
                        <w:right w:val="none" w:sz="0" w:space="0" w:color="auto"/>
                      </w:divBdr>
                      <w:divsChild>
                        <w:div w:id="1224758680">
                          <w:marLeft w:val="0"/>
                          <w:marRight w:val="0"/>
                          <w:marTop w:val="0"/>
                          <w:marBottom w:val="0"/>
                          <w:divBdr>
                            <w:top w:val="none" w:sz="0" w:space="0" w:color="auto"/>
                            <w:left w:val="none" w:sz="0" w:space="0" w:color="auto"/>
                            <w:bottom w:val="none" w:sz="0" w:space="0" w:color="auto"/>
                            <w:right w:val="none" w:sz="0" w:space="0" w:color="auto"/>
                          </w:divBdr>
                        </w:div>
                      </w:divsChild>
                    </w:div>
                    <w:div w:id="1483619669">
                      <w:marLeft w:val="0"/>
                      <w:marRight w:val="0"/>
                      <w:marTop w:val="0"/>
                      <w:marBottom w:val="0"/>
                      <w:divBdr>
                        <w:top w:val="none" w:sz="0" w:space="0" w:color="auto"/>
                        <w:left w:val="none" w:sz="0" w:space="0" w:color="auto"/>
                        <w:bottom w:val="none" w:sz="0" w:space="0" w:color="auto"/>
                        <w:right w:val="none" w:sz="0" w:space="0" w:color="auto"/>
                      </w:divBdr>
                      <w:divsChild>
                        <w:div w:id="70273111">
                          <w:marLeft w:val="0"/>
                          <w:marRight w:val="0"/>
                          <w:marTop w:val="0"/>
                          <w:marBottom w:val="0"/>
                          <w:divBdr>
                            <w:top w:val="none" w:sz="0" w:space="0" w:color="auto"/>
                            <w:left w:val="none" w:sz="0" w:space="0" w:color="auto"/>
                            <w:bottom w:val="none" w:sz="0" w:space="0" w:color="auto"/>
                            <w:right w:val="none" w:sz="0" w:space="0" w:color="auto"/>
                          </w:divBdr>
                        </w:div>
                      </w:divsChild>
                    </w:div>
                    <w:div w:id="1496144088">
                      <w:marLeft w:val="0"/>
                      <w:marRight w:val="0"/>
                      <w:marTop w:val="0"/>
                      <w:marBottom w:val="0"/>
                      <w:divBdr>
                        <w:top w:val="none" w:sz="0" w:space="0" w:color="auto"/>
                        <w:left w:val="none" w:sz="0" w:space="0" w:color="auto"/>
                        <w:bottom w:val="none" w:sz="0" w:space="0" w:color="auto"/>
                        <w:right w:val="none" w:sz="0" w:space="0" w:color="auto"/>
                      </w:divBdr>
                      <w:divsChild>
                        <w:div w:id="727922737">
                          <w:marLeft w:val="0"/>
                          <w:marRight w:val="0"/>
                          <w:marTop w:val="0"/>
                          <w:marBottom w:val="0"/>
                          <w:divBdr>
                            <w:top w:val="none" w:sz="0" w:space="0" w:color="auto"/>
                            <w:left w:val="none" w:sz="0" w:space="0" w:color="auto"/>
                            <w:bottom w:val="none" w:sz="0" w:space="0" w:color="auto"/>
                            <w:right w:val="none" w:sz="0" w:space="0" w:color="auto"/>
                          </w:divBdr>
                        </w:div>
                      </w:divsChild>
                    </w:div>
                    <w:div w:id="1507092011">
                      <w:marLeft w:val="0"/>
                      <w:marRight w:val="0"/>
                      <w:marTop w:val="0"/>
                      <w:marBottom w:val="0"/>
                      <w:divBdr>
                        <w:top w:val="none" w:sz="0" w:space="0" w:color="auto"/>
                        <w:left w:val="none" w:sz="0" w:space="0" w:color="auto"/>
                        <w:bottom w:val="none" w:sz="0" w:space="0" w:color="auto"/>
                        <w:right w:val="none" w:sz="0" w:space="0" w:color="auto"/>
                      </w:divBdr>
                      <w:divsChild>
                        <w:div w:id="1235042064">
                          <w:marLeft w:val="0"/>
                          <w:marRight w:val="0"/>
                          <w:marTop w:val="0"/>
                          <w:marBottom w:val="0"/>
                          <w:divBdr>
                            <w:top w:val="none" w:sz="0" w:space="0" w:color="auto"/>
                            <w:left w:val="none" w:sz="0" w:space="0" w:color="auto"/>
                            <w:bottom w:val="none" w:sz="0" w:space="0" w:color="auto"/>
                            <w:right w:val="none" w:sz="0" w:space="0" w:color="auto"/>
                          </w:divBdr>
                        </w:div>
                      </w:divsChild>
                    </w:div>
                    <w:div w:id="1595821462">
                      <w:marLeft w:val="0"/>
                      <w:marRight w:val="0"/>
                      <w:marTop w:val="0"/>
                      <w:marBottom w:val="0"/>
                      <w:divBdr>
                        <w:top w:val="none" w:sz="0" w:space="0" w:color="auto"/>
                        <w:left w:val="none" w:sz="0" w:space="0" w:color="auto"/>
                        <w:bottom w:val="none" w:sz="0" w:space="0" w:color="auto"/>
                        <w:right w:val="none" w:sz="0" w:space="0" w:color="auto"/>
                      </w:divBdr>
                      <w:divsChild>
                        <w:div w:id="808400909">
                          <w:marLeft w:val="0"/>
                          <w:marRight w:val="0"/>
                          <w:marTop w:val="0"/>
                          <w:marBottom w:val="0"/>
                          <w:divBdr>
                            <w:top w:val="none" w:sz="0" w:space="0" w:color="auto"/>
                            <w:left w:val="none" w:sz="0" w:space="0" w:color="auto"/>
                            <w:bottom w:val="none" w:sz="0" w:space="0" w:color="auto"/>
                            <w:right w:val="none" w:sz="0" w:space="0" w:color="auto"/>
                          </w:divBdr>
                        </w:div>
                      </w:divsChild>
                    </w:div>
                    <w:div w:id="1604260839">
                      <w:marLeft w:val="0"/>
                      <w:marRight w:val="0"/>
                      <w:marTop w:val="0"/>
                      <w:marBottom w:val="0"/>
                      <w:divBdr>
                        <w:top w:val="none" w:sz="0" w:space="0" w:color="auto"/>
                        <w:left w:val="none" w:sz="0" w:space="0" w:color="auto"/>
                        <w:bottom w:val="none" w:sz="0" w:space="0" w:color="auto"/>
                        <w:right w:val="none" w:sz="0" w:space="0" w:color="auto"/>
                      </w:divBdr>
                      <w:divsChild>
                        <w:div w:id="715469690">
                          <w:marLeft w:val="0"/>
                          <w:marRight w:val="0"/>
                          <w:marTop w:val="0"/>
                          <w:marBottom w:val="0"/>
                          <w:divBdr>
                            <w:top w:val="none" w:sz="0" w:space="0" w:color="auto"/>
                            <w:left w:val="none" w:sz="0" w:space="0" w:color="auto"/>
                            <w:bottom w:val="none" w:sz="0" w:space="0" w:color="auto"/>
                            <w:right w:val="none" w:sz="0" w:space="0" w:color="auto"/>
                          </w:divBdr>
                        </w:div>
                      </w:divsChild>
                    </w:div>
                    <w:div w:id="1633094779">
                      <w:marLeft w:val="0"/>
                      <w:marRight w:val="0"/>
                      <w:marTop w:val="0"/>
                      <w:marBottom w:val="0"/>
                      <w:divBdr>
                        <w:top w:val="none" w:sz="0" w:space="0" w:color="auto"/>
                        <w:left w:val="none" w:sz="0" w:space="0" w:color="auto"/>
                        <w:bottom w:val="none" w:sz="0" w:space="0" w:color="auto"/>
                        <w:right w:val="none" w:sz="0" w:space="0" w:color="auto"/>
                      </w:divBdr>
                      <w:divsChild>
                        <w:div w:id="1513184478">
                          <w:marLeft w:val="0"/>
                          <w:marRight w:val="0"/>
                          <w:marTop w:val="0"/>
                          <w:marBottom w:val="0"/>
                          <w:divBdr>
                            <w:top w:val="none" w:sz="0" w:space="0" w:color="auto"/>
                            <w:left w:val="none" w:sz="0" w:space="0" w:color="auto"/>
                            <w:bottom w:val="none" w:sz="0" w:space="0" w:color="auto"/>
                            <w:right w:val="none" w:sz="0" w:space="0" w:color="auto"/>
                          </w:divBdr>
                        </w:div>
                      </w:divsChild>
                    </w:div>
                    <w:div w:id="1639607490">
                      <w:marLeft w:val="0"/>
                      <w:marRight w:val="0"/>
                      <w:marTop w:val="0"/>
                      <w:marBottom w:val="0"/>
                      <w:divBdr>
                        <w:top w:val="none" w:sz="0" w:space="0" w:color="auto"/>
                        <w:left w:val="none" w:sz="0" w:space="0" w:color="auto"/>
                        <w:bottom w:val="none" w:sz="0" w:space="0" w:color="auto"/>
                        <w:right w:val="none" w:sz="0" w:space="0" w:color="auto"/>
                      </w:divBdr>
                      <w:divsChild>
                        <w:div w:id="256643863">
                          <w:marLeft w:val="0"/>
                          <w:marRight w:val="0"/>
                          <w:marTop w:val="0"/>
                          <w:marBottom w:val="0"/>
                          <w:divBdr>
                            <w:top w:val="none" w:sz="0" w:space="0" w:color="auto"/>
                            <w:left w:val="none" w:sz="0" w:space="0" w:color="auto"/>
                            <w:bottom w:val="none" w:sz="0" w:space="0" w:color="auto"/>
                            <w:right w:val="none" w:sz="0" w:space="0" w:color="auto"/>
                          </w:divBdr>
                        </w:div>
                      </w:divsChild>
                    </w:div>
                    <w:div w:id="1644306695">
                      <w:marLeft w:val="0"/>
                      <w:marRight w:val="0"/>
                      <w:marTop w:val="0"/>
                      <w:marBottom w:val="0"/>
                      <w:divBdr>
                        <w:top w:val="none" w:sz="0" w:space="0" w:color="auto"/>
                        <w:left w:val="none" w:sz="0" w:space="0" w:color="auto"/>
                        <w:bottom w:val="none" w:sz="0" w:space="0" w:color="auto"/>
                        <w:right w:val="none" w:sz="0" w:space="0" w:color="auto"/>
                      </w:divBdr>
                      <w:divsChild>
                        <w:div w:id="860359300">
                          <w:marLeft w:val="0"/>
                          <w:marRight w:val="0"/>
                          <w:marTop w:val="0"/>
                          <w:marBottom w:val="0"/>
                          <w:divBdr>
                            <w:top w:val="none" w:sz="0" w:space="0" w:color="auto"/>
                            <w:left w:val="none" w:sz="0" w:space="0" w:color="auto"/>
                            <w:bottom w:val="none" w:sz="0" w:space="0" w:color="auto"/>
                            <w:right w:val="none" w:sz="0" w:space="0" w:color="auto"/>
                          </w:divBdr>
                        </w:div>
                      </w:divsChild>
                    </w:div>
                    <w:div w:id="1671178787">
                      <w:marLeft w:val="0"/>
                      <w:marRight w:val="0"/>
                      <w:marTop w:val="0"/>
                      <w:marBottom w:val="0"/>
                      <w:divBdr>
                        <w:top w:val="none" w:sz="0" w:space="0" w:color="auto"/>
                        <w:left w:val="none" w:sz="0" w:space="0" w:color="auto"/>
                        <w:bottom w:val="none" w:sz="0" w:space="0" w:color="auto"/>
                        <w:right w:val="none" w:sz="0" w:space="0" w:color="auto"/>
                      </w:divBdr>
                      <w:divsChild>
                        <w:div w:id="709765853">
                          <w:marLeft w:val="0"/>
                          <w:marRight w:val="0"/>
                          <w:marTop w:val="0"/>
                          <w:marBottom w:val="0"/>
                          <w:divBdr>
                            <w:top w:val="none" w:sz="0" w:space="0" w:color="auto"/>
                            <w:left w:val="none" w:sz="0" w:space="0" w:color="auto"/>
                            <w:bottom w:val="none" w:sz="0" w:space="0" w:color="auto"/>
                            <w:right w:val="none" w:sz="0" w:space="0" w:color="auto"/>
                          </w:divBdr>
                        </w:div>
                      </w:divsChild>
                    </w:div>
                    <w:div w:id="1775244198">
                      <w:marLeft w:val="0"/>
                      <w:marRight w:val="0"/>
                      <w:marTop w:val="0"/>
                      <w:marBottom w:val="0"/>
                      <w:divBdr>
                        <w:top w:val="none" w:sz="0" w:space="0" w:color="auto"/>
                        <w:left w:val="none" w:sz="0" w:space="0" w:color="auto"/>
                        <w:bottom w:val="none" w:sz="0" w:space="0" w:color="auto"/>
                        <w:right w:val="none" w:sz="0" w:space="0" w:color="auto"/>
                      </w:divBdr>
                      <w:divsChild>
                        <w:div w:id="141241667">
                          <w:marLeft w:val="0"/>
                          <w:marRight w:val="0"/>
                          <w:marTop w:val="0"/>
                          <w:marBottom w:val="0"/>
                          <w:divBdr>
                            <w:top w:val="none" w:sz="0" w:space="0" w:color="auto"/>
                            <w:left w:val="none" w:sz="0" w:space="0" w:color="auto"/>
                            <w:bottom w:val="none" w:sz="0" w:space="0" w:color="auto"/>
                            <w:right w:val="none" w:sz="0" w:space="0" w:color="auto"/>
                          </w:divBdr>
                        </w:div>
                      </w:divsChild>
                    </w:div>
                    <w:div w:id="1850482821">
                      <w:marLeft w:val="0"/>
                      <w:marRight w:val="0"/>
                      <w:marTop w:val="0"/>
                      <w:marBottom w:val="0"/>
                      <w:divBdr>
                        <w:top w:val="none" w:sz="0" w:space="0" w:color="auto"/>
                        <w:left w:val="none" w:sz="0" w:space="0" w:color="auto"/>
                        <w:bottom w:val="none" w:sz="0" w:space="0" w:color="auto"/>
                        <w:right w:val="none" w:sz="0" w:space="0" w:color="auto"/>
                      </w:divBdr>
                      <w:divsChild>
                        <w:div w:id="543099604">
                          <w:marLeft w:val="0"/>
                          <w:marRight w:val="0"/>
                          <w:marTop w:val="0"/>
                          <w:marBottom w:val="0"/>
                          <w:divBdr>
                            <w:top w:val="none" w:sz="0" w:space="0" w:color="auto"/>
                            <w:left w:val="none" w:sz="0" w:space="0" w:color="auto"/>
                            <w:bottom w:val="none" w:sz="0" w:space="0" w:color="auto"/>
                            <w:right w:val="none" w:sz="0" w:space="0" w:color="auto"/>
                          </w:divBdr>
                        </w:div>
                      </w:divsChild>
                    </w:div>
                    <w:div w:id="1871526390">
                      <w:marLeft w:val="0"/>
                      <w:marRight w:val="0"/>
                      <w:marTop w:val="0"/>
                      <w:marBottom w:val="0"/>
                      <w:divBdr>
                        <w:top w:val="none" w:sz="0" w:space="0" w:color="auto"/>
                        <w:left w:val="none" w:sz="0" w:space="0" w:color="auto"/>
                        <w:bottom w:val="none" w:sz="0" w:space="0" w:color="auto"/>
                        <w:right w:val="none" w:sz="0" w:space="0" w:color="auto"/>
                      </w:divBdr>
                      <w:divsChild>
                        <w:div w:id="2128697737">
                          <w:marLeft w:val="0"/>
                          <w:marRight w:val="0"/>
                          <w:marTop w:val="0"/>
                          <w:marBottom w:val="0"/>
                          <w:divBdr>
                            <w:top w:val="none" w:sz="0" w:space="0" w:color="auto"/>
                            <w:left w:val="none" w:sz="0" w:space="0" w:color="auto"/>
                            <w:bottom w:val="none" w:sz="0" w:space="0" w:color="auto"/>
                            <w:right w:val="none" w:sz="0" w:space="0" w:color="auto"/>
                          </w:divBdr>
                        </w:div>
                      </w:divsChild>
                    </w:div>
                    <w:div w:id="1942446502">
                      <w:marLeft w:val="0"/>
                      <w:marRight w:val="0"/>
                      <w:marTop w:val="0"/>
                      <w:marBottom w:val="0"/>
                      <w:divBdr>
                        <w:top w:val="none" w:sz="0" w:space="0" w:color="auto"/>
                        <w:left w:val="none" w:sz="0" w:space="0" w:color="auto"/>
                        <w:bottom w:val="none" w:sz="0" w:space="0" w:color="auto"/>
                        <w:right w:val="none" w:sz="0" w:space="0" w:color="auto"/>
                      </w:divBdr>
                      <w:divsChild>
                        <w:div w:id="1971012869">
                          <w:marLeft w:val="0"/>
                          <w:marRight w:val="0"/>
                          <w:marTop w:val="0"/>
                          <w:marBottom w:val="0"/>
                          <w:divBdr>
                            <w:top w:val="none" w:sz="0" w:space="0" w:color="auto"/>
                            <w:left w:val="none" w:sz="0" w:space="0" w:color="auto"/>
                            <w:bottom w:val="none" w:sz="0" w:space="0" w:color="auto"/>
                            <w:right w:val="none" w:sz="0" w:space="0" w:color="auto"/>
                          </w:divBdr>
                        </w:div>
                      </w:divsChild>
                    </w:div>
                    <w:div w:id="2060011769">
                      <w:marLeft w:val="0"/>
                      <w:marRight w:val="0"/>
                      <w:marTop w:val="0"/>
                      <w:marBottom w:val="0"/>
                      <w:divBdr>
                        <w:top w:val="none" w:sz="0" w:space="0" w:color="auto"/>
                        <w:left w:val="none" w:sz="0" w:space="0" w:color="auto"/>
                        <w:bottom w:val="none" w:sz="0" w:space="0" w:color="auto"/>
                        <w:right w:val="none" w:sz="0" w:space="0" w:color="auto"/>
                      </w:divBdr>
                      <w:divsChild>
                        <w:div w:id="21169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91527">
      <w:bodyDiv w:val="1"/>
      <w:marLeft w:val="0"/>
      <w:marRight w:val="0"/>
      <w:marTop w:val="0"/>
      <w:marBottom w:val="0"/>
      <w:divBdr>
        <w:top w:val="none" w:sz="0" w:space="0" w:color="auto"/>
        <w:left w:val="none" w:sz="0" w:space="0" w:color="auto"/>
        <w:bottom w:val="none" w:sz="0" w:space="0" w:color="auto"/>
        <w:right w:val="none" w:sz="0" w:space="0" w:color="auto"/>
      </w:divBdr>
    </w:div>
    <w:div w:id="202442973">
      <w:bodyDiv w:val="1"/>
      <w:marLeft w:val="0"/>
      <w:marRight w:val="0"/>
      <w:marTop w:val="0"/>
      <w:marBottom w:val="0"/>
      <w:divBdr>
        <w:top w:val="none" w:sz="0" w:space="0" w:color="auto"/>
        <w:left w:val="none" w:sz="0" w:space="0" w:color="auto"/>
        <w:bottom w:val="none" w:sz="0" w:space="0" w:color="auto"/>
        <w:right w:val="none" w:sz="0" w:space="0" w:color="auto"/>
      </w:divBdr>
    </w:div>
    <w:div w:id="203255658">
      <w:bodyDiv w:val="1"/>
      <w:marLeft w:val="0"/>
      <w:marRight w:val="0"/>
      <w:marTop w:val="0"/>
      <w:marBottom w:val="0"/>
      <w:divBdr>
        <w:top w:val="none" w:sz="0" w:space="0" w:color="auto"/>
        <w:left w:val="none" w:sz="0" w:space="0" w:color="auto"/>
        <w:bottom w:val="none" w:sz="0" w:space="0" w:color="auto"/>
        <w:right w:val="none" w:sz="0" w:space="0" w:color="auto"/>
      </w:divBdr>
    </w:div>
    <w:div w:id="206839199">
      <w:bodyDiv w:val="1"/>
      <w:marLeft w:val="0"/>
      <w:marRight w:val="0"/>
      <w:marTop w:val="0"/>
      <w:marBottom w:val="0"/>
      <w:divBdr>
        <w:top w:val="none" w:sz="0" w:space="0" w:color="auto"/>
        <w:left w:val="none" w:sz="0" w:space="0" w:color="auto"/>
        <w:bottom w:val="none" w:sz="0" w:space="0" w:color="auto"/>
        <w:right w:val="none" w:sz="0" w:space="0" w:color="auto"/>
      </w:divBdr>
    </w:div>
    <w:div w:id="208955577">
      <w:bodyDiv w:val="1"/>
      <w:marLeft w:val="0"/>
      <w:marRight w:val="0"/>
      <w:marTop w:val="0"/>
      <w:marBottom w:val="0"/>
      <w:divBdr>
        <w:top w:val="none" w:sz="0" w:space="0" w:color="auto"/>
        <w:left w:val="none" w:sz="0" w:space="0" w:color="auto"/>
        <w:bottom w:val="none" w:sz="0" w:space="0" w:color="auto"/>
        <w:right w:val="none" w:sz="0" w:space="0" w:color="auto"/>
      </w:divBdr>
    </w:div>
    <w:div w:id="212929950">
      <w:bodyDiv w:val="1"/>
      <w:marLeft w:val="0"/>
      <w:marRight w:val="0"/>
      <w:marTop w:val="0"/>
      <w:marBottom w:val="0"/>
      <w:divBdr>
        <w:top w:val="none" w:sz="0" w:space="0" w:color="auto"/>
        <w:left w:val="none" w:sz="0" w:space="0" w:color="auto"/>
        <w:bottom w:val="none" w:sz="0" w:space="0" w:color="auto"/>
        <w:right w:val="none" w:sz="0" w:space="0" w:color="auto"/>
      </w:divBdr>
    </w:div>
    <w:div w:id="213320421">
      <w:bodyDiv w:val="1"/>
      <w:marLeft w:val="0"/>
      <w:marRight w:val="0"/>
      <w:marTop w:val="0"/>
      <w:marBottom w:val="0"/>
      <w:divBdr>
        <w:top w:val="none" w:sz="0" w:space="0" w:color="auto"/>
        <w:left w:val="none" w:sz="0" w:space="0" w:color="auto"/>
        <w:bottom w:val="none" w:sz="0" w:space="0" w:color="auto"/>
        <w:right w:val="none" w:sz="0" w:space="0" w:color="auto"/>
      </w:divBdr>
    </w:div>
    <w:div w:id="217784075">
      <w:bodyDiv w:val="1"/>
      <w:marLeft w:val="0"/>
      <w:marRight w:val="0"/>
      <w:marTop w:val="0"/>
      <w:marBottom w:val="0"/>
      <w:divBdr>
        <w:top w:val="none" w:sz="0" w:space="0" w:color="auto"/>
        <w:left w:val="none" w:sz="0" w:space="0" w:color="auto"/>
        <w:bottom w:val="none" w:sz="0" w:space="0" w:color="auto"/>
        <w:right w:val="none" w:sz="0" w:space="0" w:color="auto"/>
      </w:divBdr>
    </w:div>
    <w:div w:id="232084841">
      <w:bodyDiv w:val="1"/>
      <w:marLeft w:val="0"/>
      <w:marRight w:val="0"/>
      <w:marTop w:val="0"/>
      <w:marBottom w:val="0"/>
      <w:divBdr>
        <w:top w:val="none" w:sz="0" w:space="0" w:color="auto"/>
        <w:left w:val="none" w:sz="0" w:space="0" w:color="auto"/>
        <w:bottom w:val="none" w:sz="0" w:space="0" w:color="auto"/>
        <w:right w:val="none" w:sz="0" w:space="0" w:color="auto"/>
      </w:divBdr>
      <w:divsChild>
        <w:div w:id="912591341">
          <w:marLeft w:val="0"/>
          <w:marRight w:val="0"/>
          <w:marTop w:val="0"/>
          <w:marBottom w:val="0"/>
          <w:divBdr>
            <w:top w:val="none" w:sz="0" w:space="0" w:color="auto"/>
            <w:left w:val="none" w:sz="0" w:space="0" w:color="auto"/>
            <w:bottom w:val="none" w:sz="0" w:space="0" w:color="auto"/>
            <w:right w:val="none" w:sz="0" w:space="0" w:color="auto"/>
          </w:divBdr>
        </w:div>
        <w:div w:id="1373069693">
          <w:marLeft w:val="0"/>
          <w:marRight w:val="0"/>
          <w:marTop w:val="0"/>
          <w:marBottom w:val="0"/>
          <w:divBdr>
            <w:top w:val="none" w:sz="0" w:space="0" w:color="auto"/>
            <w:left w:val="none" w:sz="0" w:space="0" w:color="auto"/>
            <w:bottom w:val="none" w:sz="0" w:space="0" w:color="auto"/>
            <w:right w:val="none" w:sz="0" w:space="0" w:color="auto"/>
          </w:divBdr>
        </w:div>
        <w:div w:id="1381320724">
          <w:marLeft w:val="0"/>
          <w:marRight w:val="0"/>
          <w:marTop w:val="0"/>
          <w:marBottom w:val="0"/>
          <w:divBdr>
            <w:top w:val="none" w:sz="0" w:space="0" w:color="auto"/>
            <w:left w:val="none" w:sz="0" w:space="0" w:color="auto"/>
            <w:bottom w:val="none" w:sz="0" w:space="0" w:color="auto"/>
            <w:right w:val="none" w:sz="0" w:space="0" w:color="auto"/>
          </w:divBdr>
        </w:div>
      </w:divsChild>
    </w:div>
    <w:div w:id="233471743">
      <w:bodyDiv w:val="1"/>
      <w:marLeft w:val="0"/>
      <w:marRight w:val="0"/>
      <w:marTop w:val="0"/>
      <w:marBottom w:val="0"/>
      <w:divBdr>
        <w:top w:val="none" w:sz="0" w:space="0" w:color="auto"/>
        <w:left w:val="none" w:sz="0" w:space="0" w:color="auto"/>
        <w:bottom w:val="none" w:sz="0" w:space="0" w:color="auto"/>
        <w:right w:val="none" w:sz="0" w:space="0" w:color="auto"/>
      </w:divBdr>
    </w:div>
    <w:div w:id="234359580">
      <w:bodyDiv w:val="1"/>
      <w:marLeft w:val="0"/>
      <w:marRight w:val="0"/>
      <w:marTop w:val="0"/>
      <w:marBottom w:val="0"/>
      <w:divBdr>
        <w:top w:val="none" w:sz="0" w:space="0" w:color="auto"/>
        <w:left w:val="none" w:sz="0" w:space="0" w:color="auto"/>
        <w:bottom w:val="none" w:sz="0" w:space="0" w:color="auto"/>
        <w:right w:val="none" w:sz="0" w:space="0" w:color="auto"/>
      </w:divBdr>
      <w:divsChild>
        <w:div w:id="11999266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9960178">
              <w:marLeft w:val="0"/>
              <w:marRight w:val="0"/>
              <w:marTop w:val="0"/>
              <w:marBottom w:val="0"/>
              <w:divBdr>
                <w:top w:val="none" w:sz="0" w:space="0" w:color="auto"/>
                <w:left w:val="none" w:sz="0" w:space="0" w:color="auto"/>
                <w:bottom w:val="none" w:sz="0" w:space="0" w:color="auto"/>
                <w:right w:val="none" w:sz="0" w:space="0" w:color="auto"/>
              </w:divBdr>
              <w:divsChild>
                <w:div w:id="1847361126">
                  <w:marLeft w:val="0"/>
                  <w:marRight w:val="0"/>
                  <w:marTop w:val="0"/>
                  <w:marBottom w:val="0"/>
                  <w:divBdr>
                    <w:top w:val="none" w:sz="0" w:space="0" w:color="auto"/>
                    <w:left w:val="none" w:sz="0" w:space="0" w:color="auto"/>
                    <w:bottom w:val="none" w:sz="0" w:space="0" w:color="auto"/>
                    <w:right w:val="none" w:sz="0" w:space="0" w:color="auto"/>
                  </w:divBdr>
                  <w:divsChild>
                    <w:div w:id="23497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860331">
      <w:bodyDiv w:val="1"/>
      <w:marLeft w:val="0"/>
      <w:marRight w:val="0"/>
      <w:marTop w:val="0"/>
      <w:marBottom w:val="0"/>
      <w:divBdr>
        <w:top w:val="none" w:sz="0" w:space="0" w:color="auto"/>
        <w:left w:val="none" w:sz="0" w:space="0" w:color="auto"/>
        <w:bottom w:val="none" w:sz="0" w:space="0" w:color="auto"/>
        <w:right w:val="none" w:sz="0" w:space="0" w:color="auto"/>
      </w:divBdr>
    </w:div>
    <w:div w:id="239026046">
      <w:bodyDiv w:val="1"/>
      <w:marLeft w:val="0"/>
      <w:marRight w:val="0"/>
      <w:marTop w:val="0"/>
      <w:marBottom w:val="0"/>
      <w:divBdr>
        <w:top w:val="none" w:sz="0" w:space="0" w:color="auto"/>
        <w:left w:val="none" w:sz="0" w:space="0" w:color="auto"/>
        <w:bottom w:val="none" w:sz="0" w:space="0" w:color="auto"/>
        <w:right w:val="none" w:sz="0" w:space="0" w:color="auto"/>
      </w:divBdr>
    </w:div>
    <w:div w:id="239682109">
      <w:bodyDiv w:val="1"/>
      <w:marLeft w:val="0"/>
      <w:marRight w:val="0"/>
      <w:marTop w:val="0"/>
      <w:marBottom w:val="0"/>
      <w:divBdr>
        <w:top w:val="none" w:sz="0" w:space="0" w:color="auto"/>
        <w:left w:val="none" w:sz="0" w:space="0" w:color="auto"/>
        <w:bottom w:val="none" w:sz="0" w:space="0" w:color="auto"/>
        <w:right w:val="none" w:sz="0" w:space="0" w:color="auto"/>
      </w:divBdr>
      <w:divsChild>
        <w:div w:id="5727433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5288535">
              <w:marLeft w:val="0"/>
              <w:marRight w:val="0"/>
              <w:marTop w:val="0"/>
              <w:marBottom w:val="0"/>
              <w:divBdr>
                <w:top w:val="none" w:sz="0" w:space="0" w:color="auto"/>
                <w:left w:val="none" w:sz="0" w:space="0" w:color="auto"/>
                <w:bottom w:val="none" w:sz="0" w:space="0" w:color="auto"/>
                <w:right w:val="none" w:sz="0" w:space="0" w:color="auto"/>
              </w:divBdr>
              <w:divsChild>
                <w:div w:id="161624795">
                  <w:marLeft w:val="0"/>
                  <w:marRight w:val="0"/>
                  <w:marTop w:val="0"/>
                  <w:marBottom w:val="0"/>
                  <w:divBdr>
                    <w:top w:val="none" w:sz="0" w:space="0" w:color="auto"/>
                    <w:left w:val="none" w:sz="0" w:space="0" w:color="auto"/>
                    <w:bottom w:val="none" w:sz="0" w:space="0" w:color="auto"/>
                    <w:right w:val="none" w:sz="0" w:space="0" w:color="auto"/>
                  </w:divBdr>
                  <w:divsChild>
                    <w:div w:id="22438766">
                      <w:marLeft w:val="0"/>
                      <w:marRight w:val="0"/>
                      <w:marTop w:val="0"/>
                      <w:marBottom w:val="0"/>
                      <w:divBdr>
                        <w:top w:val="none" w:sz="0" w:space="0" w:color="auto"/>
                        <w:left w:val="none" w:sz="0" w:space="0" w:color="auto"/>
                        <w:bottom w:val="none" w:sz="0" w:space="0" w:color="auto"/>
                        <w:right w:val="none" w:sz="0" w:space="0" w:color="auto"/>
                      </w:divBdr>
                    </w:div>
                    <w:div w:id="137844111">
                      <w:marLeft w:val="0"/>
                      <w:marRight w:val="0"/>
                      <w:marTop w:val="0"/>
                      <w:marBottom w:val="0"/>
                      <w:divBdr>
                        <w:top w:val="none" w:sz="0" w:space="0" w:color="auto"/>
                        <w:left w:val="none" w:sz="0" w:space="0" w:color="auto"/>
                        <w:bottom w:val="none" w:sz="0" w:space="0" w:color="auto"/>
                        <w:right w:val="none" w:sz="0" w:space="0" w:color="auto"/>
                      </w:divBdr>
                    </w:div>
                    <w:div w:id="195389166">
                      <w:marLeft w:val="0"/>
                      <w:marRight w:val="0"/>
                      <w:marTop w:val="0"/>
                      <w:marBottom w:val="0"/>
                      <w:divBdr>
                        <w:top w:val="none" w:sz="0" w:space="0" w:color="auto"/>
                        <w:left w:val="none" w:sz="0" w:space="0" w:color="auto"/>
                        <w:bottom w:val="none" w:sz="0" w:space="0" w:color="auto"/>
                        <w:right w:val="none" w:sz="0" w:space="0" w:color="auto"/>
                      </w:divBdr>
                    </w:div>
                    <w:div w:id="230433880">
                      <w:marLeft w:val="0"/>
                      <w:marRight w:val="0"/>
                      <w:marTop w:val="0"/>
                      <w:marBottom w:val="0"/>
                      <w:divBdr>
                        <w:top w:val="none" w:sz="0" w:space="0" w:color="auto"/>
                        <w:left w:val="none" w:sz="0" w:space="0" w:color="auto"/>
                        <w:bottom w:val="none" w:sz="0" w:space="0" w:color="auto"/>
                        <w:right w:val="none" w:sz="0" w:space="0" w:color="auto"/>
                      </w:divBdr>
                    </w:div>
                    <w:div w:id="331221209">
                      <w:marLeft w:val="0"/>
                      <w:marRight w:val="0"/>
                      <w:marTop w:val="0"/>
                      <w:marBottom w:val="0"/>
                      <w:divBdr>
                        <w:top w:val="none" w:sz="0" w:space="0" w:color="auto"/>
                        <w:left w:val="none" w:sz="0" w:space="0" w:color="auto"/>
                        <w:bottom w:val="none" w:sz="0" w:space="0" w:color="auto"/>
                        <w:right w:val="none" w:sz="0" w:space="0" w:color="auto"/>
                      </w:divBdr>
                    </w:div>
                    <w:div w:id="394007140">
                      <w:marLeft w:val="0"/>
                      <w:marRight w:val="0"/>
                      <w:marTop w:val="0"/>
                      <w:marBottom w:val="0"/>
                      <w:divBdr>
                        <w:top w:val="none" w:sz="0" w:space="0" w:color="auto"/>
                        <w:left w:val="none" w:sz="0" w:space="0" w:color="auto"/>
                        <w:bottom w:val="none" w:sz="0" w:space="0" w:color="auto"/>
                        <w:right w:val="none" w:sz="0" w:space="0" w:color="auto"/>
                      </w:divBdr>
                    </w:div>
                    <w:div w:id="411196381">
                      <w:marLeft w:val="0"/>
                      <w:marRight w:val="0"/>
                      <w:marTop w:val="0"/>
                      <w:marBottom w:val="0"/>
                      <w:divBdr>
                        <w:top w:val="none" w:sz="0" w:space="0" w:color="auto"/>
                        <w:left w:val="none" w:sz="0" w:space="0" w:color="auto"/>
                        <w:bottom w:val="none" w:sz="0" w:space="0" w:color="auto"/>
                        <w:right w:val="none" w:sz="0" w:space="0" w:color="auto"/>
                      </w:divBdr>
                    </w:div>
                    <w:div w:id="646322756">
                      <w:marLeft w:val="0"/>
                      <w:marRight w:val="0"/>
                      <w:marTop w:val="0"/>
                      <w:marBottom w:val="0"/>
                      <w:divBdr>
                        <w:top w:val="none" w:sz="0" w:space="0" w:color="auto"/>
                        <w:left w:val="none" w:sz="0" w:space="0" w:color="auto"/>
                        <w:bottom w:val="none" w:sz="0" w:space="0" w:color="auto"/>
                        <w:right w:val="none" w:sz="0" w:space="0" w:color="auto"/>
                      </w:divBdr>
                    </w:div>
                    <w:div w:id="693001810">
                      <w:marLeft w:val="0"/>
                      <w:marRight w:val="0"/>
                      <w:marTop w:val="0"/>
                      <w:marBottom w:val="0"/>
                      <w:divBdr>
                        <w:top w:val="none" w:sz="0" w:space="0" w:color="auto"/>
                        <w:left w:val="none" w:sz="0" w:space="0" w:color="auto"/>
                        <w:bottom w:val="none" w:sz="0" w:space="0" w:color="auto"/>
                        <w:right w:val="none" w:sz="0" w:space="0" w:color="auto"/>
                      </w:divBdr>
                    </w:div>
                    <w:div w:id="724647441">
                      <w:marLeft w:val="0"/>
                      <w:marRight w:val="0"/>
                      <w:marTop w:val="0"/>
                      <w:marBottom w:val="0"/>
                      <w:divBdr>
                        <w:top w:val="none" w:sz="0" w:space="0" w:color="auto"/>
                        <w:left w:val="none" w:sz="0" w:space="0" w:color="auto"/>
                        <w:bottom w:val="none" w:sz="0" w:space="0" w:color="auto"/>
                        <w:right w:val="none" w:sz="0" w:space="0" w:color="auto"/>
                      </w:divBdr>
                    </w:div>
                    <w:div w:id="728260570">
                      <w:marLeft w:val="0"/>
                      <w:marRight w:val="0"/>
                      <w:marTop w:val="0"/>
                      <w:marBottom w:val="0"/>
                      <w:divBdr>
                        <w:top w:val="none" w:sz="0" w:space="0" w:color="auto"/>
                        <w:left w:val="none" w:sz="0" w:space="0" w:color="auto"/>
                        <w:bottom w:val="none" w:sz="0" w:space="0" w:color="auto"/>
                        <w:right w:val="none" w:sz="0" w:space="0" w:color="auto"/>
                      </w:divBdr>
                    </w:div>
                    <w:div w:id="775295017">
                      <w:marLeft w:val="0"/>
                      <w:marRight w:val="0"/>
                      <w:marTop w:val="0"/>
                      <w:marBottom w:val="0"/>
                      <w:divBdr>
                        <w:top w:val="none" w:sz="0" w:space="0" w:color="auto"/>
                        <w:left w:val="none" w:sz="0" w:space="0" w:color="auto"/>
                        <w:bottom w:val="none" w:sz="0" w:space="0" w:color="auto"/>
                        <w:right w:val="none" w:sz="0" w:space="0" w:color="auto"/>
                      </w:divBdr>
                    </w:div>
                    <w:div w:id="813765058">
                      <w:marLeft w:val="0"/>
                      <w:marRight w:val="0"/>
                      <w:marTop w:val="0"/>
                      <w:marBottom w:val="0"/>
                      <w:divBdr>
                        <w:top w:val="none" w:sz="0" w:space="0" w:color="auto"/>
                        <w:left w:val="none" w:sz="0" w:space="0" w:color="auto"/>
                        <w:bottom w:val="none" w:sz="0" w:space="0" w:color="auto"/>
                        <w:right w:val="none" w:sz="0" w:space="0" w:color="auto"/>
                      </w:divBdr>
                    </w:div>
                    <w:div w:id="1008213812">
                      <w:marLeft w:val="0"/>
                      <w:marRight w:val="0"/>
                      <w:marTop w:val="0"/>
                      <w:marBottom w:val="0"/>
                      <w:divBdr>
                        <w:top w:val="none" w:sz="0" w:space="0" w:color="auto"/>
                        <w:left w:val="none" w:sz="0" w:space="0" w:color="auto"/>
                        <w:bottom w:val="none" w:sz="0" w:space="0" w:color="auto"/>
                        <w:right w:val="none" w:sz="0" w:space="0" w:color="auto"/>
                      </w:divBdr>
                    </w:div>
                    <w:div w:id="1018656935">
                      <w:marLeft w:val="0"/>
                      <w:marRight w:val="0"/>
                      <w:marTop w:val="0"/>
                      <w:marBottom w:val="0"/>
                      <w:divBdr>
                        <w:top w:val="none" w:sz="0" w:space="0" w:color="auto"/>
                        <w:left w:val="none" w:sz="0" w:space="0" w:color="auto"/>
                        <w:bottom w:val="none" w:sz="0" w:space="0" w:color="auto"/>
                        <w:right w:val="none" w:sz="0" w:space="0" w:color="auto"/>
                      </w:divBdr>
                    </w:div>
                    <w:div w:id="1031806736">
                      <w:marLeft w:val="0"/>
                      <w:marRight w:val="0"/>
                      <w:marTop w:val="0"/>
                      <w:marBottom w:val="0"/>
                      <w:divBdr>
                        <w:top w:val="none" w:sz="0" w:space="0" w:color="auto"/>
                        <w:left w:val="none" w:sz="0" w:space="0" w:color="auto"/>
                        <w:bottom w:val="none" w:sz="0" w:space="0" w:color="auto"/>
                        <w:right w:val="none" w:sz="0" w:space="0" w:color="auto"/>
                      </w:divBdr>
                    </w:div>
                    <w:div w:id="1073817395">
                      <w:marLeft w:val="0"/>
                      <w:marRight w:val="0"/>
                      <w:marTop w:val="0"/>
                      <w:marBottom w:val="0"/>
                      <w:divBdr>
                        <w:top w:val="none" w:sz="0" w:space="0" w:color="auto"/>
                        <w:left w:val="none" w:sz="0" w:space="0" w:color="auto"/>
                        <w:bottom w:val="none" w:sz="0" w:space="0" w:color="auto"/>
                        <w:right w:val="none" w:sz="0" w:space="0" w:color="auto"/>
                      </w:divBdr>
                    </w:div>
                    <w:div w:id="1101606795">
                      <w:marLeft w:val="0"/>
                      <w:marRight w:val="0"/>
                      <w:marTop w:val="0"/>
                      <w:marBottom w:val="0"/>
                      <w:divBdr>
                        <w:top w:val="none" w:sz="0" w:space="0" w:color="auto"/>
                        <w:left w:val="none" w:sz="0" w:space="0" w:color="auto"/>
                        <w:bottom w:val="none" w:sz="0" w:space="0" w:color="auto"/>
                        <w:right w:val="none" w:sz="0" w:space="0" w:color="auto"/>
                      </w:divBdr>
                    </w:div>
                    <w:div w:id="1166365599">
                      <w:marLeft w:val="0"/>
                      <w:marRight w:val="0"/>
                      <w:marTop w:val="0"/>
                      <w:marBottom w:val="0"/>
                      <w:divBdr>
                        <w:top w:val="none" w:sz="0" w:space="0" w:color="auto"/>
                        <w:left w:val="none" w:sz="0" w:space="0" w:color="auto"/>
                        <w:bottom w:val="none" w:sz="0" w:space="0" w:color="auto"/>
                        <w:right w:val="none" w:sz="0" w:space="0" w:color="auto"/>
                      </w:divBdr>
                    </w:div>
                    <w:div w:id="1364481598">
                      <w:marLeft w:val="0"/>
                      <w:marRight w:val="0"/>
                      <w:marTop w:val="0"/>
                      <w:marBottom w:val="0"/>
                      <w:divBdr>
                        <w:top w:val="none" w:sz="0" w:space="0" w:color="auto"/>
                        <w:left w:val="none" w:sz="0" w:space="0" w:color="auto"/>
                        <w:bottom w:val="none" w:sz="0" w:space="0" w:color="auto"/>
                        <w:right w:val="none" w:sz="0" w:space="0" w:color="auto"/>
                      </w:divBdr>
                    </w:div>
                    <w:div w:id="1473712334">
                      <w:marLeft w:val="0"/>
                      <w:marRight w:val="0"/>
                      <w:marTop w:val="0"/>
                      <w:marBottom w:val="0"/>
                      <w:divBdr>
                        <w:top w:val="none" w:sz="0" w:space="0" w:color="auto"/>
                        <w:left w:val="none" w:sz="0" w:space="0" w:color="auto"/>
                        <w:bottom w:val="none" w:sz="0" w:space="0" w:color="auto"/>
                        <w:right w:val="none" w:sz="0" w:space="0" w:color="auto"/>
                      </w:divBdr>
                    </w:div>
                    <w:div w:id="1495297827">
                      <w:marLeft w:val="0"/>
                      <w:marRight w:val="0"/>
                      <w:marTop w:val="0"/>
                      <w:marBottom w:val="0"/>
                      <w:divBdr>
                        <w:top w:val="none" w:sz="0" w:space="0" w:color="auto"/>
                        <w:left w:val="none" w:sz="0" w:space="0" w:color="auto"/>
                        <w:bottom w:val="none" w:sz="0" w:space="0" w:color="auto"/>
                        <w:right w:val="none" w:sz="0" w:space="0" w:color="auto"/>
                      </w:divBdr>
                    </w:div>
                    <w:div w:id="1534071944">
                      <w:marLeft w:val="0"/>
                      <w:marRight w:val="0"/>
                      <w:marTop w:val="0"/>
                      <w:marBottom w:val="0"/>
                      <w:divBdr>
                        <w:top w:val="none" w:sz="0" w:space="0" w:color="auto"/>
                        <w:left w:val="none" w:sz="0" w:space="0" w:color="auto"/>
                        <w:bottom w:val="none" w:sz="0" w:space="0" w:color="auto"/>
                        <w:right w:val="none" w:sz="0" w:space="0" w:color="auto"/>
                      </w:divBdr>
                    </w:div>
                    <w:div w:id="1540512197">
                      <w:marLeft w:val="0"/>
                      <w:marRight w:val="0"/>
                      <w:marTop w:val="0"/>
                      <w:marBottom w:val="0"/>
                      <w:divBdr>
                        <w:top w:val="none" w:sz="0" w:space="0" w:color="auto"/>
                        <w:left w:val="none" w:sz="0" w:space="0" w:color="auto"/>
                        <w:bottom w:val="none" w:sz="0" w:space="0" w:color="auto"/>
                        <w:right w:val="none" w:sz="0" w:space="0" w:color="auto"/>
                      </w:divBdr>
                    </w:div>
                    <w:div w:id="1597399957">
                      <w:marLeft w:val="0"/>
                      <w:marRight w:val="0"/>
                      <w:marTop w:val="0"/>
                      <w:marBottom w:val="0"/>
                      <w:divBdr>
                        <w:top w:val="none" w:sz="0" w:space="0" w:color="auto"/>
                        <w:left w:val="none" w:sz="0" w:space="0" w:color="auto"/>
                        <w:bottom w:val="none" w:sz="0" w:space="0" w:color="auto"/>
                        <w:right w:val="none" w:sz="0" w:space="0" w:color="auto"/>
                      </w:divBdr>
                    </w:div>
                    <w:div w:id="1609462944">
                      <w:marLeft w:val="0"/>
                      <w:marRight w:val="0"/>
                      <w:marTop w:val="0"/>
                      <w:marBottom w:val="0"/>
                      <w:divBdr>
                        <w:top w:val="none" w:sz="0" w:space="0" w:color="auto"/>
                        <w:left w:val="none" w:sz="0" w:space="0" w:color="auto"/>
                        <w:bottom w:val="none" w:sz="0" w:space="0" w:color="auto"/>
                        <w:right w:val="none" w:sz="0" w:space="0" w:color="auto"/>
                      </w:divBdr>
                    </w:div>
                    <w:div w:id="1629698042">
                      <w:marLeft w:val="0"/>
                      <w:marRight w:val="0"/>
                      <w:marTop w:val="0"/>
                      <w:marBottom w:val="0"/>
                      <w:divBdr>
                        <w:top w:val="none" w:sz="0" w:space="0" w:color="auto"/>
                        <w:left w:val="none" w:sz="0" w:space="0" w:color="auto"/>
                        <w:bottom w:val="none" w:sz="0" w:space="0" w:color="auto"/>
                        <w:right w:val="none" w:sz="0" w:space="0" w:color="auto"/>
                      </w:divBdr>
                    </w:div>
                    <w:div w:id="1813251887">
                      <w:marLeft w:val="0"/>
                      <w:marRight w:val="0"/>
                      <w:marTop w:val="0"/>
                      <w:marBottom w:val="0"/>
                      <w:divBdr>
                        <w:top w:val="none" w:sz="0" w:space="0" w:color="auto"/>
                        <w:left w:val="none" w:sz="0" w:space="0" w:color="auto"/>
                        <w:bottom w:val="none" w:sz="0" w:space="0" w:color="auto"/>
                        <w:right w:val="none" w:sz="0" w:space="0" w:color="auto"/>
                      </w:divBdr>
                    </w:div>
                    <w:div w:id="1912815508">
                      <w:marLeft w:val="0"/>
                      <w:marRight w:val="0"/>
                      <w:marTop w:val="0"/>
                      <w:marBottom w:val="0"/>
                      <w:divBdr>
                        <w:top w:val="none" w:sz="0" w:space="0" w:color="auto"/>
                        <w:left w:val="none" w:sz="0" w:space="0" w:color="auto"/>
                        <w:bottom w:val="none" w:sz="0" w:space="0" w:color="auto"/>
                        <w:right w:val="none" w:sz="0" w:space="0" w:color="auto"/>
                      </w:divBdr>
                    </w:div>
                    <w:div w:id="1950311191">
                      <w:marLeft w:val="0"/>
                      <w:marRight w:val="0"/>
                      <w:marTop w:val="0"/>
                      <w:marBottom w:val="0"/>
                      <w:divBdr>
                        <w:top w:val="none" w:sz="0" w:space="0" w:color="auto"/>
                        <w:left w:val="none" w:sz="0" w:space="0" w:color="auto"/>
                        <w:bottom w:val="none" w:sz="0" w:space="0" w:color="auto"/>
                        <w:right w:val="none" w:sz="0" w:space="0" w:color="auto"/>
                      </w:divBdr>
                    </w:div>
                    <w:div w:id="1987934795">
                      <w:marLeft w:val="0"/>
                      <w:marRight w:val="0"/>
                      <w:marTop w:val="0"/>
                      <w:marBottom w:val="0"/>
                      <w:divBdr>
                        <w:top w:val="none" w:sz="0" w:space="0" w:color="auto"/>
                        <w:left w:val="none" w:sz="0" w:space="0" w:color="auto"/>
                        <w:bottom w:val="none" w:sz="0" w:space="0" w:color="auto"/>
                        <w:right w:val="none" w:sz="0" w:space="0" w:color="auto"/>
                      </w:divBdr>
                    </w:div>
                    <w:div w:id="2096053392">
                      <w:marLeft w:val="0"/>
                      <w:marRight w:val="0"/>
                      <w:marTop w:val="0"/>
                      <w:marBottom w:val="0"/>
                      <w:divBdr>
                        <w:top w:val="none" w:sz="0" w:space="0" w:color="auto"/>
                        <w:left w:val="none" w:sz="0" w:space="0" w:color="auto"/>
                        <w:bottom w:val="none" w:sz="0" w:space="0" w:color="auto"/>
                        <w:right w:val="none" w:sz="0" w:space="0" w:color="auto"/>
                      </w:divBdr>
                    </w:div>
                    <w:div w:id="21062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062506">
      <w:bodyDiv w:val="1"/>
      <w:marLeft w:val="0"/>
      <w:marRight w:val="0"/>
      <w:marTop w:val="0"/>
      <w:marBottom w:val="0"/>
      <w:divBdr>
        <w:top w:val="none" w:sz="0" w:space="0" w:color="auto"/>
        <w:left w:val="none" w:sz="0" w:space="0" w:color="auto"/>
        <w:bottom w:val="none" w:sz="0" w:space="0" w:color="auto"/>
        <w:right w:val="none" w:sz="0" w:space="0" w:color="auto"/>
      </w:divBdr>
    </w:div>
    <w:div w:id="241648753">
      <w:bodyDiv w:val="1"/>
      <w:marLeft w:val="0"/>
      <w:marRight w:val="0"/>
      <w:marTop w:val="0"/>
      <w:marBottom w:val="0"/>
      <w:divBdr>
        <w:top w:val="none" w:sz="0" w:space="0" w:color="auto"/>
        <w:left w:val="none" w:sz="0" w:space="0" w:color="auto"/>
        <w:bottom w:val="none" w:sz="0" w:space="0" w:color="auto"/>
        <w:right w:val="none" w:sz="0" w:space="0" w:color="auto"/>
      </w:divBdr>
    </w:div>
    <w:div w:id="243686012">
      <w:bodyDiv w:val="1"/>
      <w:marLeft w:val="0"/>
      <w:marRight w:val="0"/>
      <w:marTop w:val="0"/>
      <w:marBottom w:val="0"/>
      <w:divBdr>
        <w:top w:val="none" w:sz="0" w:space="0" w:color="auto"/>
        <w:left w:val="none" w:sz="0" w:space="0" w:color="auto"/>
        <w:bottom w:val="none" w:sz="0" w:space="0" w:color="auto"/>
        <w:right w:val="none" w:sz="0" w:space="0" w:color="auto"/>
      </w:divBdr>
      <w:divsChild>
        <w:div w:id="12530527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2467652">
              <w:marLeft w:val="0"/>
              <w:marRight w:val="0"/>
              <w:marTop w:val="0"/>
              <w:marBottom w:val="0"/>
              <w:divBdr>
                <w:top w:val="none" w:sz="0" w:space="0" w:color="auto"/>
                <w:left w:val="none" w:sz="0" w:space="0" w:color="auto"/>
                <w:bottom w:val="none" w:sz="0" w:space="0" w:color="auto"/>
                <w:right w:val="none" w:sz="0" w:space="0" w:color="auto"/>
              </w:divBdr>
              <w:divsChild>
                <w:div w:id="304511442">
                  <w:marLeft w:val="0"/>
                  <w:marRight w:val="0"/>
                  <w:marTop w:val="0"/>
                  <w:marBottom w:val="0"/>
                  <w:divBdr>
                    <w:top w:val="none" w:sz="0" w:space="0" w:color="auto"/>
                    <w:left w:val="none" w:sz="0" w:space="0" w:color="auto"/>
                    <w:bottom w:val="none" w:sz="0" w:space="0" w:color="auto"/>
                    <w:right w:val="none" w:sz="0" w:space="0" w:color="auto"/>
                  </w:divBdr>
                  <w:divsChild>
                    <w:div w:id="10026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917750">
      <w:bodyDiv w:val="1"/>
      <w:marLeft w:val="0"/>
      <w:marRight w:val="0"/>
      <w:marTop w:val="0"/>
      <w:marBottom w:val="0"/>
      <w:divBdr>
        <w:top w:val="none" w:sz="0" w:space="0" w:color="auto"/>
        <w:left w:val="none" w:sz="0" w:space="0" w:color="auto"/>
        <w:bottom w:val="none" w:sz="0" w:space="0" w:color="auto"/>
        <w:right w:val="none" w:sz="0" w:space="0" w:color="auto"/>
      </w:divBdr>
    </w:div>
    <w:div w:id="245655050">
      <w:bodyDiv w:val="1"/>
      <w:marLeft w:val="0"/>
      <w:marRight w:val="0"/>
      <w:marTop w:val="0"/>
      <w:marBottom w:val="0"/>
      <w:divBdr>
        <w:top w:val="none" w:sz="0" w:space="0" w:color="auto"/>
        <w:left w:val="none" w:sz="0" w:space="0" w:color="auto"/>
        <w:bottom w:val="none" w:sz="0" w:space="0" w:color="auto"/>
        <w:right w:val="none" w:sz="0" w:space="0" w:color="auto"/>
      </w:divBdr>
    </w:div>
    <w:div w:id="247664769">
      <w:bodyDiv w:val="1"/>
      <w:marLeft w:val="0"/>
      <w:marRight w:val="0"/>
      <w:marTop w:val="0"/>
      <w:marBottom w:val="0"/>
      <w:divBdr>
        <w:top w:val="none" w:sz="0" w:space="0" w:color="auto"/>
        <w:left w:val="none" w:sz="0" w:space="0" w:color="auto"/>
        <w:bottom w:val="none" w:sz="0" w:space="0" w:color="auto"/>
        <w:right w:val="none" w:sz="0" w:space="0" w:color="auto"/>
      </w:divBdr>
    </w:div>
    <w:div w:id="250890650">
      <w:bodyDiv w:val="1"/>
      <w:marLeft w:val="0"/>
      <w:marRight w:val="0"/>
      <w:marTop w:val="0"/>
      <w:marBottom w:val="0"/>
      <w:divBdr>
        <w:top w:val="none" w:sz="0" w:space="0" w:color="auto"/>
        <w:left w:val="none" w:sz="0" w:space="0" w:color="auto"/>
        <w:bottom w:val="none" w:sz="0" w:space="0" w:color="auto"/>
        <w:right w:val="none" w:sz="0" w:space="0" w:color="auto"/>
      </w:divBdr>
    </w:div>
    <w:div w:id="251356077">
      <w:bodyDiv w:val="1"/>
      <w:marLeft w:val="0"/>
      <w:marRight w:val="0"/>
      <w:marTop w:val="0"/>
      <w:marBottom w:val="0"/>
      <w:divBdr>
        <w:top w:val="none" w:sz="0" w:space="0" w:color="auto"/>
        <w:left w:val="none" w:sz="0" w:space="0" w:color="auto"/>
        <w:bottom w:val="none" w:sz="0" w:space="0" w:color="auto"/>
        <w:right w:val="none" w:sz="0" w:space="0" w:color="auto"/>
      </w:divBdr>
    </w:div>
    <w:div w:id="254632124">
      <w:bodyDiv w:val="1"/>
      <w:marLeft w:val="0"/>
      <w:marRight w:val="0"/>
      <w:marTop w:val="0"/>
      <w:marBottom w:val="0"/>
      <w:divBdr>
        <w:top w:val="none" w:sz="0" w:space="0" w:color="auto"/>
        <w:left w:val="none" w:sz="0" w:space="0" w:color="auto"/>
        <w:bottom w:val="none" w:sz="0" w:space="0" w:color="auto"/>
        <w:right w:val="none" w:sz="0" w:space="0" w:color="auto"/>
      </w:divBdr>
    </w:div>
    <w:div w:id="258831064">
      <w:bodyDiv w:val="1"/>
      <w:marLeft w:val="0"/>
      <w:marRight w:val="0"/>
      <w:marTop w:val="0"/>
      <w:marBottom w:val="0"/>
      <w:divBdr>
        <w:top w:val="none" w:sz="0" w:space="0" w:color="auto"/>
        <w:left w:val="none" w:sz="0" w:space="0" w:color="auto"/>
        <w:bottom w:val="none" w:sz="0" w:space="0" w:color="auto"/>
        <w:right w:val="none" w:sz="0" w:space="0" w:color="auto"/>
      </w:divBdr>
      <w:divsChild>
        <w:div w:id="20150651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321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3573">
      <w:bodyDiv w:val="1"/>
      <w:marLeft w:val="0"/>
      <w:marRight w:val="0"/>
      <w:marTop w:val="0"/>
      <w:marBottom w:val="0"/>
      <w:divBdr>
        <w:top w:val="none" w:sz="0" w:space="0" w:color="auto"/>
        <w:left w:val="none" w:sz="0" w:space="0" w:color="auto"/>
        <w:bottom w:val="none" w:sz="0" w:space="0" w:color="auto"/>
        <w:right w:val="none" w:sz="0" w:space="0" w:color="auto"/>
      </w:divBdr>
      <w:divsChild>
        <w:div w:id="534733682">
          <w:marLeft w:val="0"/>
          <w:marRight w:val="0"/>
          <w:marTop w:val="0"/>
          <w:marBottom w:val="0"/>
          <w:divBdr>
            <w:top w:val="none" w:sz="0" w:space="0" w:color="auto"/>
            <w:left w:val="none" w:sz="0" w:space="0" w:color="auto"/>
            <w:bottom w:val="none" w:sz="0" w:space="0" w:color="auto"/>
            <w:right w:val="none" w:sz="0" w:space="0" w:color="auto"/>
          </w:divBdr>
        </w:div>
        <w:div w:id="604849955">
          <w:marLeft w:val="0"/>
          <w:marRight w:val="0"/>
          <w:marTop w:val="0"/>
          <w:marBottom w:val="0"/>
          <w:divBdr>
            <w:top w:val="none" w:sz="0" w:space="0" w:color="auto"/>
            <w:left w:val="none" w:sz="0" w:space="0" w:color="auto"/>
            <w:bottom w:val="none" w:sz="0" w:space="0" w:color="auto"/>
            <w:right w:val="none" w:sz="0" w:space="0" w:color="auto"/>
          </w:divBdr>
        </w:div>
        <w:div w:id="939339360">
          <w:marLeft w:val="0"/>
          <w:marRight w:val="0"/>
          <w:marTop w:val="0"/>
          <w:marBottom w:val="0"/>
          <w:divBdr>
            <w:top w:val="none" w:sz="0" w:space="0" w:color="auto"/>
            <w:left w:val="none" w:sz="0" w:space="0" w:color="auto"/>
            <w:bottom w:val="none" w:sz="0" w:space="0" w:color="auto"/>
            <w:right w:val="none" w:sz="0" w:space="0" w:color="auto"/>
          </w:divBdr>
        </w:div>
        <w:div w:id="1076707613">
          <w:marLeft w:val="0"/>
          <w:marRight w:val="0"/>
          <w:marTop w:val="0"/>
          <w:marBottom w:val="0"/>
          <w:divBdr>
            <w:top w:val="none" w:sz="0" w:space="0" w:color="auto"/>
            <w:left w:val="none" w:sz="0" w:space="0" w:color="auto"/>
            <w:bottom w:val="none" w:sz="0" w:space="0" w:color="auto"/>
            <w:right w:val="none" w:sz="0" w:space="0" w:color="auto"/>
          </w:divBdr>
        </w:div>
        <w:div w:id="1127353526">
          <w:marLeft w:val="0"/>
          <w:marRight w:val="0"/>
          <w:marTop w:val="0"/>
          <w:marBottom w:val="0"/>
          <w:divBdr>
            <w:top w:val="none" w:sz="0" w:space="0" w:color="auto"/>
            <w:left w:val="none" w:sz="0" w:space="0" w:color="auto"/>
            <w:bottom w:val="none" w:sz="0" w:space="0" w:color="auto"/>
            <w:right w:val="none" w:sz="0" w:space="0" w:color="auto"/>
          </w:divBdr>
        </w:div>
      </w:divsChild>
    </w:div>
    <w:div w:id="268854461">
      <w:bodyDiv w:val="1"/>
      <w:marLeft w:val="0"/>
      <w:marRight w:val="0"/>
      <w:marTop w:val="0"/>
      <w:marBottom w:val="0"/>
      <w:divBdr>
        <w:top w:val="none" w:sz="0" w:space="0" w:color="auto"/>
        <w:left w:val="none" w:sz="0" w:space="0" w:color="auto"/>
        <w:bottom w:val="none" w:sz="0" w:space="0" w:color="auto"/>
        <w:right w:val="none" w:sz="0" w:space="0" w:color="auto"/>
      </w:divBdr>
    </w:div>
    <w:div w:id="269969185">
      <w:bodyDiv w:val="1"/>
      <w:marLeft w:val="0"/>
      <w:marRight w:val="0"/>
      <w:marTop w:val="0"/>
      <w:marBottom w:val="0"/>
      <w:divBdr>
        <w:top w:val="none" w:sz="0" w:space="0" w:color="auto"/>
        <w:left w:val="none" w:sz="0" w:space="0" w:color="auto"/>
        <w:bottom w:val="none" w:sz="0" w:space="0" w:color="auto"/>
        <w:right w:val="none" w:sz="0" w:space="0" w:color="auto"/>
      </w:divBdr>
    </w:div>
    <w:div w:id="273513620">
      <w:bodyDiv w:val="1"/>
      <w:marLeft w:val="0"/>
      <w:marRight w:val="0"/>
      <w:marTop w:val="0"/>
      <w:marBottom w:val="0"/>
      <w:divBdr>
        <w:top w:val="none" w:sz="0" w:space="0" w:color="auto"/>
        <w:left w:val="none" w:sz="0" w:space="0" w:color="auto"/>
        <w:bottom w:val="none" w:sz="0" w:space="0" w:color="auto"/>
        <w:right w:val="none" w:sz="0" w:space="0" w:color="auto"/>
      </w:divBdr>
    </w:div>
    <w:div w:id="274145190">
      <w:bodyDiv w:val="1"/>
      <w:marLeft w:val="0"/>
      <w:marRight w:val="0"/>
      <w:marTop w:val="0"/>
      <w:marBottom w:val="0"/>
      <w:divBdr>
        <w:top w:val="none" w:sz="0" w:space="0" w:color="auto"/>
        <w:left w:val="none" w:sz="0" w:space="0" w:color="auto"/>
        <w:bottom w:val="none" w:sz="0" w:space="0" w:color="auto"/>
        <w:right w:val="none" w:sz="0" w:space="0" w:color="auto"/>
      </w:divBdr>
    </w:div>
    <w:div w:id="278031382">
      <w:bodyDiv w:val="1"/>
      <w:marLeft w:val="0"/>
      <w:marRight w:val="0"/>
      <w:marTop w:val="0"/>
      <w:marBottom w:val="0"/>
      <w:divBdr>
        <w:top w:val="none" w:sz="0" w:space="0" w:color="auto"/>
        <w:left w:val="none" w:sz="0" w:space="0" w:color="auto"/>
        <w:bottom w:val="none" w:sz="0" w:space="0" w:color="auto"/>
        <w:right w:val="none" w:sz="0" w:space="0" w:color="auto"/>
      </w:divBdr>
    </w:div>
    <w:div w:id="282348458">
      <w:bodyDiv w:val="1"/>
      <w:marLeft w:val="0"/>
      <w:marRight w:val="0"/>
      <w:marTop w:val="0"/>
      <w:marBottom w:val="0"/>
      <w:divBdr>
        <w:top w:val="none" w:sz="0" w:space="0" w:color="auto"/>
        <w:left w:val="none" w:sz="0" w:space="0" w:color="auto"/>
        <w:bottom w:val="none" w:sz="0" w:space="0" w:color="auto"/>
        <w:right w:val="none" w:sz="0" w:space="0" w:color="auto"/>
      </w:divBdr>
    </w:div>
    <w:div w:id="286667612">
      <w:bodyDiv w:val="1"/>
      <w:marLeft w:val="0"/>
      <w:marRight w:val="0"/>
      <w:marTop w:val="0"/>
      <w:marBottom w:val="0"/>
      <w:divBdr>
        <w:top w:val="none" w:sz="0" w:space="0" w:color="auto"/>
        <w:left w:val="none" w:sz="0" w:space="0" w:color="auto"/>
        <w:bottom w:val="none" w:sz="0" w:space="0" w:color="auto"/>
        <w:right w:val="none" w:sz="0" w:space="0" w:color="auto"/>
      </w:divBdr>
    </w:div>
    <w:div w:id="291987326">
      <w:bodyDiv w:val="1"/>
      <w:marLeft w:val="0"/>
      <w:marRight w:val="0"/>
      <w:marTop w:val="0"/>
      <w:marBottom w:val="0"/>
      <w:divBdr>
        <w:top w:val="none" w:sz="0" w:space="0" w:color="auto"/>
        <w:left w:val="none" w:sz="0" w:space="0" w:color="auto"/>
        <w:bottom w:val="none" w:sz="0" w:space="0" w:color="auto"/>
        <w:right w:val="none" w:sz="0" w:space="0" w:color="auto"/>
      </w:divBdr>
    </w:div>
    <w:div w:id="294525541">
      <w:bodyDiv w:val="1"/>
      <w:marLeft w:val="0"/>
      <w:marRight w:val="0"/>
      <w:marTop w:val="0"/>
      <w:marBottom w:val="0"/>
      <w:divBdr>
        <w:top w:val="none" w:sz="0" w:space="0" w:color="auto"/>
        <w:left w:val="none" w:sz="0" w:space="0" w:color="auto"/>
        <w:bottom w:val="none" w:sz="0" w:space="0" w:color="auto"/>
        <w:right w:val="none" w:sz="0" w:space="0" w:color="auto"/>
      </w:divBdr>
    </w:div>
    <w:div w:id="300115551">
      <w:bodyDiv w:val="1"/>
      <w:marLeft w:val="0"/>
      <w:marRight w:val="0"/>
      <w:marTop w:val="0"/>
      <w:marBottom w:val="0"/>
      <w:divBdr>
        <w:top w:val="none" w:sz="0" w:space="0" w:color="auto"/>
        <w:left w:val="none" w:sz="0" w:space="0" w:color="auto"/>
        <w:bottom w:val="none" w:sz="0" w:space="0" w:color="auto"/>
        <w:right w:val="none" w:sz="0" w:space="0" w:color="auto"/>
      </w:divBdr>
    </w:div>
    <w:div w:id="301153378">
      <w:bodyDiv w:val="1"/>
      <w:marLeft w:val="0"/>
      <w:marRight w:val="0"/>
      <w:marTop w:val="0"/>
      <w:marBottom w:val="0"/>
      <w:divBdr>
        <w:top w:val="none" w:sz="0" w:space="0" w:color="auto"/>
        <w:left w:val="none" w:sz="0" w:space="0" w:color="auto"/>
        <w:bottom w:val="none" w:sz="0" w:space="0" w:color="auto"/>
        <w:right w:val="none" w:sz="0" w:space="0" w:color="auto"/>
      </w:divBdr>
    </w:div>
    <w:div w:id="302585117">
      <w:bodyDiv w:val="1"/>
      <w:marLeft w:val="0"/>
      <w:marRight w:val="0"/>
      <w:marTop w:val="0"/>
      <w:marBottom w:val="0"/>
      <w:divBdr>
        <w:top w:val="none" w:sz="0" w:space="0" w:color="auto"/>
        <w:left w:val="none" w:sz="0" w:space="0" w:color="auto"/>
        <w:bottom w:val="none" w:sz="0" w:space="0" w:color="auto"/>
        <w:right w:val="none" w:sz="0" w:space="0" w:color="auto"/>
      </w:divBdr>
      <w:divsChild>
        <w:div w:id="17719260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0523420">
              <w:marLeft w:val="0"/>
              <w:marRight w:val="0"/>
              <w:marTop w:val="0"/>
              <w:marBottom w:val="0"/>
              <w:divBdr>
                <w:top w:val="none" w:sz="0" w:space="0" w:color="auto"/>
                <w:left w:val="none" w:sz="0" w:space="0" w:color="auto"/>
                <w:bottom w:val="none" w:sz="0" w:space="0" w:color="auto"/>
                <w:right w:val="none" w:sz="0" w:space="0" w:color="auto"/>
              </w:divBdr>
              <w:divsChild>
                <w:div w:id="1505393314">
                  <w:marLeft w:val="0"/>
                  <w:marRight w:val="0"/>
                  <w:marTop w:val="0"/>
                  <w:marBottom w:val="0"/>
                  <w:divBdr>
                    <w:top w:val="none" w:sz="0" w:space="0" w:color="auto"/>
                    <w:left w:val="none" w:sz="0" w:space="0" w:color="auto"/>
                    <w:bottom w:val="none" w:sz="0" w:space="0" w:color="auto"/>
                    <w:right w:val="none" w:sz="0" w:space="0" w:color="auto"/>
                  </w:divBdr>
                  <w:divsChild>
                    <w:div w:id="1676883807">
                      <w:marLeft w:val="0"/>
                      <w:marRight w:val="0"/>
                      <w:marTop w:val="0"/>
                      <w:marBottom w:val="0"/>
                      <w:divBdr>
                        <w:top w:val="none" w:sz="0" w:space="0" w:color="auto"/>
                        <w:left w:val="none" w:sz="0" w:space="0" w:color="auto"/>
                        <w:bottom w:val="none" w:sz="0" w:space="0" w:color="auto"/>
                        <w:right w:val="none" w:sz="0" w:space="0" w:color="auto"/>
                      </w:divBdr>
                      <w:divsChild>
                        <w:div w:id="568341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4878452">
                              <w:marLeft w:val="0"/>
                              <w:marRight w:val="0"/>
                              <w:marTop w:val="0"/>
                              <w:marBottom w:val="0"/>
                              <w:divBdr>
                                <w:top w:val="none" w:sz="0" w:space="0" w:color="auto"/>
                                <w:left w:val="none" w:sz="0" w:space="0" w:color="auto"/>
                                <w:bottom w:val="none" w:sz="0" w:space="0" w:color="auto"/>
                                <w:right w:val="none" w:sz="0" w:space="0" w:color="auto"/>
                              </w:divBdr>
                              <w:divsChild>
                                <w:div w:id="939413244">
                                  <w:marLeft w:val="0"/>
                                  <w:marRight w:val="0"/>
                                  <w:marTop w:val="0"/>
                                  <w:marBottom w:val="0"/>
                                  <w:divBdr>
                                    <w:top w:val="none" w:sz="0" w:space="0" w:color="auto"/>
                                    <w:left w:val="none" w:sz="0" w:space="0" w:color="auto"/>
                                    <w:bottom w:val="none" w:sz="0" w:space="0" w:color="auto"/>
                                    <w:right w:val="none" w:sz="0" w:space="0" w:color="auto"/>
                                  </w:divBdr>
                                  <w:divsChild>
                                    <w:div w:id="20024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5202559">
      <w:bodyDiv w:val="1"/>
      <w:marLeft w:val="0"/>
      <w:marRight w:val="0"/>
      <w:marTop w:val="0"/>
      <w:marBottom w:val="0"/>
      <w:divBdr>
        <w:top w:val="none" w:sz="0" w:space="0" w:color="auto"/>
        <w:left w:val="none" w:sz="0" w:space="0" w:color="auto"/>
        <w:bottom w:val="none" w:sz="0" w:space="0" w:color="auto"/>
        <w:right w:val="none" w:sz="0" w:space="0" w:color="auto"/>
      </w:divBdr>
    </w:div>
    <w:div w:id="313727608">
      <w:bodyDiv w:val="1"/>
      <w:marLeft w:val="0"/>
      <w:marRight w:val="0"/>
      <w:marTop w:val="0"/>
      <w:marBottom w:val="0"/>
      <w:divBdr>
        <w:top w:val="none" w:sz="0" w:space="0" w:color="auto"/>
        <w:left w:val="none" w:sz="0" w:space="0" w:color="auto"/>
        <w:bottom w:val="none" w:sz="0" w:space="0" w:color="auto"/>
        <w:right w:val="none" w:sz="0" w:space="0" w:color="auto"/>
      </w:divBdr>
      <w:divsChild>
        <w:div w:id="1395549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80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48039">
      <w:bodyDiv w:val="1"/>
      <w:marLeft w:val="0"/>
      <w:marRight w:val="0"/>
      <w:marTop w:val="0"/>
      <w:marBottom w:val="0"/>
      <w:divBdr>
        <w:top w:val="none" w:sz="0" w:space="0" w:color="auto"/>
        <w:left w:val="none" w:sz="0" w:space="0" w:color="auto"/>
        <w:bottom w:val="none" w:sz="0" w:space="0" w:color="auto"/>
        <w:right w:val="none" w:sz="0" w:space="0" w:color="auto"/>
      </w:divBdr>
    </w:div>
    <w:div w:id="317535586">
      <w:bodyDiv w:val="1"/>
      <w:marLeft w:val="0"/>
      <w:marRight w:val="0"/>
      <w:marTop w:val="0"/>
      <w:marBottom w:val="0"/>
      <w:divBdr>
        <w:top w:val="none" w:sz="0" w:space="0" w:color="auto"/>
        <w:left w:val="none" w:sz="0" w:space="0" w:color="auto"/>
        <w:bottom w:val="none" w:sz="0" w:space="0" w:color="auto"/>
        <w:right w:val="none" w:sz="0" w:space="0" w:color="auto"/>
      </w:divBdr>
    </w:div>
    <w:div w:id="317659890">
      <w:bodyDiv w:val="1"/>
      <w:marLeft w:val="0"/>
      <w:marRight w:val="0"/>
      <w:marTop w:val="0"/>
      <w:marBottom w:val="0"/>
      <w:divBdr>
        <w:top w:val="none" w:sz="0" w:space="0" w:color="auto"/>
        <w:left w:val="none" w:sz="0" w:space="0" w:color="auto"/>
        <w:bottom w:val="none" w:sz="0" w:space="0" w:color="auto"/>
        <w:right w:val="none" w:sz="0" w:space="0" w:color="auto"/>
      </w:divBdr>
    </w:div>
    <w:div w:id="323709707">
      <w:bodyDiv w:val="1"/>
      <w:marLeft w:val="0"/>
      <w:marRight w:val="0"/>
      <w:marTop w:val="0"/>
      <w:marBottom w:val="0"/>
      <w:divBdr>
        <w:top w:val="none" w:sz="0" w:space="0" w:color="auto"/>
        <w:left w:val="none" w:sz="0" w:space="0" w:color="auto"/>
        <w:bottom w:val="none" w:sz="0" w:space="0" w:color="auto"/>
        <w:right w:val="none" w:sz="0" w:space="0" w:color="auto"/>
      </w:divBdr>
    </w:div>
    <w:div w:id="324820039">
      <w:bodyDiv w:val="1"/>
      <w:marLeft w:val="0"/>
      <w:marRight w:val="0"/>
      <w:marTop w:val="0"/>
      <w:marBottom w:val="0"/>
      <w:divBdr>
        <w:top w:val="none" w:sz="0" w:space="0" w:color="auto"/>
        <w:left w:val="none" w:sz="0" w:space="0" w:color="auto"/>
        <w:bottom w:val="none" w:sz="0" w:space="0" w:color="auto"/>
        <w:right w:val="none" w:sz="0" w:space="0" w:color="auto"/>
      </w:divBdr>
    </w:div>
    <w:div w:id="326860328">
      <w:bodyDiv w:val="1"/>
      <w:marLeft w:val="0"/>
      <w:marRight w:val="0"/>
      <w:marTop w:val="0"/>
      <w:marBottom w:val="0"/>
      <w:divBdr>
        <w:top w:val="none" w:sz="0" w:space="0" w:color="auto"/>
        <w:left w:val="none" w:sz="0" w:space="0" w:color="auto"/>
        <w:bottom w:val="none" w:sz="0" w:space="0" w:color="auto"/>
        <w:right w:val="none" w:sz="0" w:space="0" w:color="auto"/>
      </w:divBdr>
    </w:div>
    <w:div w:id="333001136">
      <w:bodyDiv w:val="1"/>
      <w:marLeft w:val="0"/>
      <w:marRight w:val="0"/>
      <w:marTop w:val="0"/>
      <w:marBottom w:val="0"/>
      <w:divBdr>
        <w:top w:val="none" w:sz="0" w:space="0" w:color="auto"/>
        <w:left w:val="none" w:sz="0" w:space="0" w:color="auto"/>
        <w:bottom w:val="none" w:sz="0" w:space="0" w:color="auto"/>
        <w:right w:val="none" w:sz="0" w:space="0" w:color="auto"/>
      </w:divBdr>
      <w:divsChild>
        <w:div w:id="10497180">
          <w:marLeft w:val="0"/>
          <w:marRight w:val="0"/>
          <w:marTop w:val="0"/>
          <w:marBottom w:val="0"/>
          <w:divBdr>
            <w:top w:val="none" w:sz="0" w:space="0" w:color="auto"/>
            <w:left w:val="none" w:sz="0" w:space="0" w:color="auto"/>
            <w:bottom w:val="none" w:sz="0" w:space="0" w:color="auto"/>
            <w:right w:val="none" w:sz="0" w:space="0" w:color="auto"/>
          </w:divBdr>
        </w:div>
        <w:div w:id="40860516">
          <w:marLeft w:val="0"/>
          <w:marRight w:val="0"/>
          <w:marTop w:val="0"/>
          <w:marBottom w:val="0"/>
          <w:divBdr>
            <w:top w:val="none" w:sz="0" w:space="0" w:color="auto"/>
            <w:left w:val="none" w:sz="0" w:space="0" w:color="auto"/>
            <w:bottom w:val="none" w:sz="0" w:space="0" w:color="auto"/>
            <w:right w:val="none" w:sz="0" w:space="0" w:color="auto"/>
          </w:divBdr>
        </w:div>
        <w:div w:id="411858159">
          <w:marLeft w:val="0"/>
          <w:marRight w:val="0"/>
          <w:marTop w:val="0"/>
          <w:marBottom w:val="0"/>
          <w:divBdr>
            <w:top w:val="none" w:sz="0" w:space="0" w:color="auto"/>
            <w:left w:val="none" w:sz="0" w:space="0" w:color="auto"/>
            <w:bottom w:val="none" w:sz="0" w:space="0" w:color="auto"/>
            <w:right w:val="none" w:sz="0" w:space="0" w:color="auto"/>
          </w:divBdr>
        </w:div>
        <w:div w:id="443573280">
          <w:marLeft w:val="0"/>
          <w:marRight w:val="0"/>
          <w:marTop w:val="0"/>
          <w:marBottom w:val="0"/>
          <w:divBdr>
            <w:top w:val="none" w:sz="0" w:space="0" w:color="auto"/>
            <w:left w:val="none" w:sz="0" w:space="0" w:color="auto"/>
            <w:bottom w:val="none" w:sz="0" w:space="0" w:color="auto"/>
            <w:right w:val="none" w:sz="0" w:space="0" w:color="auto"/>
          </w:divBdr>
        </w:div>
        <w:div w:id="466820498">
          <w:marLeft w:val="0"/>
          <w:marRight w:val="0"/>
          <w:marTop w:val="0"/>
          <w:marBottom w:val="0"/>
          <w:divBdr>
            <w:top w:val="none" w:sz="0" w:space="0" w:color="auto"/>
            <w:left w:val="none" w:sz="0" w:space="0" w:color="auto"/>
            <w:bottom w:val="none" w:sz="0" w:space="0" w:color="auto"/>
            <w:right w:val="none" w:sz="0" w:space="0" w:color="auto"/>
          </w:divBdr>
        </w:div>
        <w:div w:id="926160399">
          <w:marLeft w:val="0"/>
          <w:marRight w:val="0"/>
          <w:marTop w:val="0"/>
          <w:marBottom w:val="0"/>
          <w:divBdr>
            <w:top w:val="none" w:sz="0" w:space="0" w:color="auto"/>
            <w:left w:val="none" w:sz="0" w:space="0" w:color="auto"/>
            <w:bottom w:val="none" w:sz="0" w:space="0" w:color="auto"/>
            <w:right w:val="none" w:sz="0" w:space="0" w:color="auto"/>
          </w:divBdr>
        </w:div>
        <w:div w:id="1081103406">
          <w:marLeft w:val="0"/>
          <w:marRight w:val="0"/>
          <w:marTop w:val="0"/>
          <w:marBottom w:val="0"/>
          <w:divBdr>
            <w:top w:val="none" w:sz="0" w:space="0" w:color="auto"/>
            <w:left w:val="none" w:sz="0" w:space="0" w:color="auto"/>
            <w:bottom w:val="none" w:sz="0" w:space="0" w:color="auto"/>
            <w:right w:val="none" w:sz="0" w:space="0" w:color="auto"/>
          </w:divBdr>
        </w:div>
        <w:div w:id="1388140014">
          <w:marLeft w:val="0"/>
          <w:marRight w:val="0"/>
          <w:marTop w:val="0"/>
          <w:marBottom w:val="0"/>
          <w:divBdr>
            <w:top w:val="none" w:sz="0" w:space="0" w:color="auto"/>
            <w:left w:val="none" w:sz="0" w:space="0" w:color="auto"/>
            <w:bottom w:val="none" w:sz="0" w:space="0" w:color="auto"/>
            <w:right w:val="none" w:sz="0" w:space="0" w:color="auto"/>
          </w:divBdr>
        </w:div>
        <w:div w:id="1435319846">
          <w:marLeft w:val="0"/>
          <w:marRight w:val="0"/>
          <w:marTop w:val="0"/>
          <w:marBottom w:val="0"/>
          <w:divBdr>
            <w:top w:val="none" w:sz="0" w:space="0" w:color="auto"/>
            <w:left w:val="none" w:sz="0" w:space="0" w:color="auto"/>
            <w:bottom w:val="none" w:sz="0" w:space="0" w:color="auto"/>
            <w:right w:val="none" w:sz="0" w:space="0" w:color="auto"/>
          </w:divBdr>
        </w:div>
        <w:div w:id="1604418160">
          <w:marLeft w:val="0"/>
          <w:marRight w:val="0"/>
          <w:marTop w:val="0"/>
          <w:marBottom w:val="0"/>
          <w:divBdr>
            <w:top w:val="none" w:sz="0" w:space="0" w:color="auto"/>
            <w:left w:val="none" w:sz="0" w:space="0" w:color="auto"/>
            <w:bottom w:val="none" w:sz="0" w:space="0" w:color="auto"/>
            <w:right w:val="none" w:sz="0" w:space="0" w:color="auto"/>
          </w:divBdr>
        </w:div>
        <w:div w:id="1828856941">
          <w:marLeft w:val="0"/>
          <w:marRight w:val="0"/>
          <w:marTop w:val="0"/>
          <w:marBottom w:val="0"/>
          <w:divBdr>
            <w:top w:val="none" w:sz="0" w:space="0" w:color="auto"/>
            <w:left w:val="none" w:sz="0" w:space="0" w:color="auto"/>
            <w:bottom w:val="none" w:sz="0" w:space="0" w:color="auto"/>
            <w:right w:val="none" w:sz="0" w:space="0" w:color="auto"/>
          </w:divBdr>
        </w:div>
        <w:div w:id="2062439627">
          <w:marLeft w:val="0"/>
          <w:marRight w:val="0"/>
          <w:marTop w:val="0"/>
          <w:marBottom w:val="0"/>
          <w:divBdr>
            <w:top w:val="none" w:sz="0" w:space="0" w:color="auto"/>
            <w:left w:val="none" w:sz="0" w:space="0" w:color="auto"/>
            <w:bottom w:val="none" w:sz="0" w:space="0" w:color="auto"/>
            <w:right w:val="none" w:sz="0" w:space="0" w:color="auto"/>
          </w:divBdr>
        </w:div>
      </w:divsChild>
    </w:div>
    <w:div w:id="334236464">
      <w:bodyDiv w:val="1"/>
      <w:marLeft w:val="0"/>
      <w:marRight w:val="0"/>
      <w:marTop w:val="0"/>
      <w:marBottom w:val="0"/>
      <w:divBdr>
        <w:top w:val="none" w:sz="0" w:space="0" w:color="auto"/>
        <w:left w:val="none" w:sz="0" w:space="0" w:color="auto"/>
        <w:bottom w:val="none" w:sz="0" w:space="0" w:color="auto"/>
        <w:right w:val="none" w:sz="0" w:space="0" w:color="auto"/>
      </w:divBdr>
    </w:div>
    <w:div w:id="334311793">
      <w:bodyDiv w:val="1"/>
      <w:marLeft w:val="0"/>
      <w:marRight w:val="0"/>
      <w:marTop w:val="0"/>
      <w:marBottom w:val="0"/>
      <w:divBdr>
        <w:top w:val="none" w:sz="0" w:space="0" w:color="auto"/>
        <w:left w:val="none" w:sz="0" w:space="0" w:color="auto"/>
        <w:bottom w:val="none" w:sz="0" w:space="0" w:color="auto"/>
        <w:right w:val="none" w:sz="0" w:space="0" w:color="auto"/>
      </w:divBdr>
    </w:div>
    <w:div w:id="340201262">
      <w:bodyDiv w:val="1"/>
      <w:marLeft w:val="0"/>
      <w:marRight w:val="0"/>
      <w:marTop w:val="0"/>
      <w:marBottom w:val="0"/>
      <w:divBdr>
        <w:top w:val="none" w:sz="0" w:space="0" w:color="auto"/>
        <w:left w:val="none" w:sz="0" w:space="0" w:color="auto"/>
        <w:bottom w:val="none" w:sz="0" w:space="0" w:color="auto"/>
        <w:right w:val="none" w:sz="0" w:space="0" w:color="auto"/>
      </w:divBdr>
    </w:div>
    <w:div w:id="348414190">
      <w:bodyDiv w:val="1"/>
      <w:marLeft w:val="0"/>
      <w:marRight w:val="0"/>
      <w:marTop w:val="0"/>
      <w:marBottom w:val="0"/>
      <w:divBdr>
        <w:top w:val="none" w:sz="0" w:space="0" w:color="auto"/>
        <w:left w:val="none" w:sz="0" w:space="0" w:color="auto"/>
        <w:bottom w:val="none" w:sz="0" w:space="0" w:color="auto"/>
        <w:right w:val="none" w:sz="0" w:space="0" w:color="auto"/>
      </w:divBdr>
      <w:divsChild>
        <w:div w:id="514072230">
          <w:marLeft w:val="0"/>
          <w:marRight w:val="0"/>
          <w:marTop w:val="0"/>
          <w:marBottom w:val="0"/>
          <w:divBdr>
            <w:top w:val="none" w:sz="0" w:space="0" w:color="auto"/>
            <w:left w:val="none" w:sz="0" w:space="0" w:color="auto"/>
            <w:bottom w:val="none" w:sz="0" w:space="0" w:color="auto"/>
            <w:right w:val="none" w:sz="0" w:space="0" w:color="auto"/>
          </w:divBdr>
        </w:div>
        <w:div w:id="695469188">
          <w:marLeft w:val="0"/>
          <w:marRight w:val="0"/>
          <w:marTop w:val="0"/>
          <w:marBottom w:val="0"/>
          <w:divBdr>
            <w:top w:val="none" w:sz="0" w:space="0" w:color="auto"/>
            <w:left w:val="none" w:sz="0" w:space="0" w:color="auto"/>
            <w:bottom w:val="none" w:sz="0" w:space="0" w:color="auto"/>
            <w:right w:val="none" w:sz="0" w:space="0" w:color="auto"/>
          </w:divBdr>
        </w:div>
        <w:div w:id="1035077003">
          <w:marLeft w:val="0"/>
          <w:marRight w:val="0"/>
          <w:marTop w:val="0"/>
          <w:marBottom w:val="0"/>
          <w:divBdr>
            <w:top w:val="none" w:sz="0" w:space="0" w:color="auto"/>
            <w:left w:val="none" w:sz="0" w:space="0" w:color="auto"/>
            <w:bottom w:val="none" w:sz="0" w:space="0" w:color="auto"/>
            <w:right w:val="none" w:sz="0" w:space="0" w:color="auto"/>
          </w:divBdr>
        </w:div>
        <w:div w:id="1199077540">
          <w:marLeft w:val="0"/>
          <w:marRight w:val="0"/>
          <w:marTop w:val="0"/>
          <w:marBottom w:val="0"/>
          <w:divBdr>
            <w:top w:val="none" w:sz="0" w:space="0" w:color="auto"/>
            <w:left w:val="none" w:sz="0" w:space="0" w:color="auto"/>
            <w:bottom w:val="none" w:sz="0" w:space="0" w:color="auto"/>
            <w:right w:val="none" w:sz="0" w:space="0" w:color="auto"/>
          </w:divBdr>
        </w:div>
        <w:div w:id="1425758786">
          <w:marLeft w:val="0"/>
          <w:marRight w:val="0"/>
          <w:marTop w:val="0"/>
          <w:marBottom w:val="0"/>
          <w:divBdr>
            <w:top w:val="none" w:sz="0" w:space="0" w:color="auto"/>
            <w:left w:val="none" w:sz="0" w:space="0" w:color="auto"/>
            <w:bottom w:val="none" w:sz="0" w:space="0" w:color="auto"/>
            <w:right w:val="none" w:sz="0" w:space="0" w:color="auto"/>
          </w:divBdr>
        </w:div>
        <w:div w:id="1477604686">
          <w:marLeft w:val="0"/>
          <w:marRight w:val="0"/>
          <w:marTop w:val="0"/>
          <w:marBottom w:val="0"/>
          <w:divBdr>
            <w:top w:val="none" w:sz="0" w:space="0" w:color="auto"/>
            <w:left w:val="none" w:sz="0" w:space="0" w:color="auto"/>
            <w:bottom w:val="none" w:sz="0" w:space="0" w:color="auto"/>
            <w:right w:val="none" w:sz="0" w:space="0" w:color="auto"/>
          </w:divBdr>
        </w:div>
        <w:div w:id="1484663648">
          <w:marLeft w:val="0"/>
          <w:marRight w:val="0"/>
          <w:marTop w:val="0"/>
          <w:marBottom w:val="0"/>
          <w:divBdr>
            <w:top w:val="none" w:sz="0" w:space="0" w:color="auto"/>
            <w:left w:val="none" w:sz="0" w:space="0" w:color="auto"/>
            <w:bottom w:val="none" w:sz="0" w:space="0" w:color="auto"/>
            <w:right w:val="none" w:sz="0" w:space="0" w:color="auto"/>
          </w:divBdr>
        </w:div>
        <w:div w:id="1857041799">
          <w:marLeft w:val="0"/>
          <w:marRight w:val="0"/>
          <w:marTop w:val="0"/>
          <w:marBottom w:val="0"/>
          <w:divBdr>
            <w:top w:val="none" w:sz="0" w:space="0" w:color="auto"/>
            <w:left w:val="none" w:sz="0" w:space="0" w:color="auto"/>
            <w:bottom w:val="none" w:sz="0" w:space="0" w:color="auto"/>
            <w:right w:val="none" w:sz="0" w:space="0" w:color="auto"/>
          </w:divBdr>
        </w:div>
      </w:divsChild>
    </w:div>
    <w:div w:id="366223507">
      <w:bodyDiv w:val="1"/>
      <w:marLeft w:val="0"/>
      <w:marRight w:val="0"/>
      <w:marTop w:val="0"/>
      <w:marBottom w:val="0"/>
      <w:divBdr>
        <w:top w:val="none" w:sz="0" w:space="0" w:color="auto"/>
        <w:left w:val="none" w:sz="0" w:space="0" w:color="auto"/>
        <w:bottom w:val="none" w:sz="0" w:space="0" w:color="auto"/>
        <w:right w:val="none" w:sz="0" w:space="0" w:color="auto"/>
      </w:divBdr>
    </w:div>
    <w:div w:id="372731332">
      <w:bodyDiv w:val="1"/>
      <w:marLeft w:val="0"/>
      <w:marRight w:val="0"/>
      <w:marTop w:val="0"/>
      <w:marBottom w:val="0"/>
      <w:divBdr>
        <w:top w:val="none" w:sz="0" w:space="0" w:color="auto"/>
        <w:left w:val="none" w:sz="0" w:space="0" w:color="auto"/>
        <w:bottom w:val="none" w:sz="0" w:space="0" w:color="auto"/>
        <w:right w:val="none" w:sz="0" w:space="0" w:color="auto"/>
      </w:divBdr>
      <w:divsChild>
        <w:div w:id="1795878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243385">
              <w:marLeft w:val="0"/>
              <w:marRight w:val="0"/>
              <w:marTop w:val="0"/>
              <w:marBottom w:val="0"/>
              <w:divBdr>
                <w:top w:val="none" w:sz="0" w:space="0" w:color="auto"/>
                <w:left w:val="none" w:sz="0" w:space="0" w:color="auto"/>
                <w:bottom w:val="none" w:sz="0" w:space="0" w:color="auto"/>
                <w:right w:val="none" w:sz="0" w:space="0" w:color="auto"/>
              </w:divBdr>
              <w:divsChild>
                <w:div w:id="897935965">
                  <w:marLeft w:val="0"/>
                  <w:marRight w:val="0"/>
                  <w:marTop w:val="0"/>
                  <w:marBottom w:val="0"/>
                  <w:divBdr>
                    <w:top w:val="none" w:sz="0" w:space="0" w:color="auto"/>
                    <w:left w:val="none" w:sz="0" w:space="0" w:color="auto"/>
                    <w:bottom w:val="none" w:sz="0" w:space="0" w:color="auto"/>
                    <w:right w:val="none" w:sz="0" w:space="0" w:color="auto"/>
                  </w:divBdr>
                  <w:divsChild>
                    <w:div w:id="246887086">
                      <w:marLeft w:val="0"/>
                      <w:marRight w:val="0"/>
                      <w:marTop w:val="0"/>
                      <w:marBottom w:val="0"/>
                      <w:divBdr>
                        <w:top w:val="none" w:sz="0" w:space="0" w:color="auto"/>
                        <w:left w:val="none" w:sz="0" w:space="0" w:color="auto"/>
                        <w:bottom w:val="none" w:sz="0" w:space="0" w:color="auto"/>
                        <w:right w:val="none" w:sz="0" w:space="0" w:color="auto"/>
                      </w:divBdr>
                    </w:div>
                    <w:div w:id="797720805">
                      <w:marLeft w:val="0"/>
                      <w:marRight w:val="0"/>
                      <w:marTop w:val="0"/>
                      <w:marBottom w:val="0"/>
                      <w:divBdr>
                        <w:top w:val="none" w:sz="0" w:space="0" w:color="auto"/>
                        <w:left w:val="none" w:sz="0" w:space="0" w:color="auto"/>
                        <w:bottom w:val="none" w:sz="0" w:space="0" w:color="auto"/>
                        <w:right w:val="none" w:sz="0" w:space="0" w:color="auto"/>
                      </w:divBdr>
                    </w:div>
                    <w:div w:id="999694990">
                      <w:marLeft w:val="0"/>
                      <w:marRight w:val="0"/>
                      <w:marTop w:val="0"/>
                      <w:marBottom w:val="0"/>
                      <w:divBdr>
                        <w:top w:val="none" w:sz="0" w:space="0" w:color="auto"/>
                        <w:left w:val="none" w:sz="0" w:space="0" w:color="auto"/>
                        <w:bottom w:val="none" w:sz="0" w:space="0" w:color="auto"/>
                        <w:right w:val="none" w:sz="0" w:space="0" w:color="auto"/>
                      </w:divBdr>
                    </w:div>
                    <w:div w:id="1104693411">
                      <w:marLeft w:val="0"/>
                      <w:marRight w:val="0"/>
                      <w:marTop w:val="0"/>
                      <w:marBottom w:val="0"/>
                      <w:divBdr>
                        <w:top w:val="none" w:sz="0" w:space="0" w:color="auto"/>
                        <w:left w:val="none" w:sz="0" w:space="0" w:color="auto"/>
                        <w:bottom w:val="none" w:sz="0" w:space="0" w:color="auto"/>
                        <w:right w:val="none" w:sz="0" w:space="0" w:color="auto"/>
                      </w:divBdr>
                    </w:div>
                    <w:div w:id="172001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551362">
      <w:bodyDiv w:val="1"/>
      <w:marLeft w:val="0"/>
      <w:marRight w:val="0"/>
      <w:marTop w:val="0"/>
      <w:marBottom w:val="0"/>
      <w:divBdr>
        <w:top w:val="none" w:sz="0" w:space="0" w:color="auto"/>
        <w:left w:val="none" w:sz="0" w:space="0" w:color="auto"/>
        <w:bottom w:val="none" w:sz="0" w:space="0" w:color="auto"/>
        <w:right w:val="none" w:sz="0" w:space="0" w:color="auto"/>
      </w:divBdr>
      <w:divsChild>
        <w:div w:id="1216517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664800">
              <w:marLeft w:val="0"/>
              <w:marRight w:val="0"/>
              <w:marTop w:val="0"/>
              <w:marBottom w:val="0"/>
              <w:divBdr>
                <w:top w:val="none" w:sz="0" w:space="0" w:color="auto"/>
                <w:left w:val="none" w:sz="0" w:space="0" w:color="auto"/>
                <w:bottom w:val="none" w:sz="0" w:space="0" w:color="auto"/>
                <w:right w:val="none" w:sz="0" w:space="0" w:color="auto"/>
              </w:divBdr>
              <w:divsChild>
                <w:div w:id="664013735">
                  <w:marLeft w:val="0"/>
                  <w:marRight w:val="0"/>
                  <w:marTop w:val="0"/>
                  <w:marBottom w:val="0"/>
                  <w:divBdr>
                    <w:top w:val="none" w:sz="0" w:space="0" w:color="auto"/>
                    <w:left w:val="none" w:sz="0" w:space="0" w:color="auto"/>
                    <w:bottom w:val="none" w:sz="0" w:space="0" w:color="auto"/>
                    <w:right w:val="none" w:sz="0" w:space="0" w:color="auto"/>
                  </w:divBdr>
                  <w:divsChild>
                    <w:div w:id="1333878548">
                      <w:marLeft w:val="0"/>
                      <w:marRight w:val="0"/>
                      <w:marTop w:val="0"/>
                      <w:marBottom w:val="0"/>
                      <w:divBdr>
                        <w:top w:val="none" w:sz="0" w:space="0" w:color="auto"/>
                        <w:left w:val="none" w:sz="0" w:space="0" w:color="auto"/>
                        <w:bottom w:val="none" w:sz="0" w:space="0" w:color="auto"/>
                        <w:right w:val="none" w:sz="0" w:space="0" w:color="auto"/>
                      </w:divBdr>
                      <w:divsChild>
                        <w:div w:id="308487903">
                          <w:marLeft w:val="0"/>
                          <w:marRight w:val="0"/>
                          <w:marTop w:val="0"/>
                          <w:marBottom w:val="0"/>
                          <w:divBdr>
                            <w:top w:val="none" w:sz="0" w:space="0" w:color="auto"/>
                            <w:left w:val="none" w:sz="0" w:space="0" w:color="auto"/>
                            <w:bottom w:val="none" w:sz="0" w:space="0" w:color="auto"/>
                            <w:right w:val="none" w:sz="0" w:space="0" w:color="auto"/>
                          </w:divBdr>
                          <w:divsChild>
                            <w:div w:id="15648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583739">
      <w:bodyDiv w:val="1"/>
      <w:marLeft w:val="0"/>
      <w:marRight w:val="0"/>
      <w:marTop w:val="0"/>
      <w:marBottom w:val="0"/>
      <w:divBdr>
        <w:top w:val="none" w:sz="0" w:space="0" w:color="auto"/>
        <w:left w:val="none" w:sz="0" w:space="0" w:color="auto"/>
        <w:bottom w:val="none" w:sz="0" w:space="0" w:color="auto"/>
        <w:right w:val="none" w:sz="0" w:space="0" w:color="auto"/>
      </w:divBdr>
      <w:divsChild>
        <w:div w:id="20203079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8605230">
              <w:marLeft w:val="0"/>
              <w:marRight w:val="0"/>
              <w:marTop w:val="0"/>
              <w:marBottom w:val="0"/>
              <w:divBdr>
                <w:top w:val="none" w:sz="0" w:space="0" w:color="auto"/>
                <w:left w:val="none" w:sz="0" w:space="0" w:color="auto"/>
                <w:bottom w:val="none" w:sz="0" w:space="0" w:color="auto"/>
                <w:right w:val="none" w:sz="0" w:space="0" w:color="auto"/>
              </w:divBdr>
              <w:divsChild>
                <w:div w:id="703333187">
                  <w:marLeft w:val="0"/>
                  <w:marRight w:val="0"/>
                  <w:marTop w:val="0"/>
                  <w:marBottom w:val="0"/>
                  <w:divBdr>
                    <w:top w:val="none" w:sz="0" w:space="0" w:color="auto"/>
                    <w:left w:val="none" w:sz="0" w:space="0" w:color="auto"/>
                    <w:bottom w:val="none" w:sz="0" w:space="0" w:color="auto"/>
                    <w:right w:val="none" w:sz="0" w:space="0" w:color="auto"/>
                  </w:divBdr>
                  <w:divsChild>
                    <w:div w:id="29310328">
                      <w:marLeft w:val="0"/>
                      <w:marRight w:val="0"/>
                      <w:marTop w:val="0"/>
                      <w:marBottom w:val="0"/>
                      <w:divBdr>
                        <w:top w:val="none" w:sz="0" w:space="0" w:color="auto"/>
                        <w:left w:val="none" w:sz="0" w:space="0" w:color="auto"/>
                        <w:bottom w:val="none" w:sz="0" w:space="0" w:color="auto"/>
                        <w:right w:val="none" w:sz="0" w:space="0" w:color="auto"/>
                      </w:divBdr>
                    </w:div>
                    <w:div w:id="32341591">
                      <w:marLeft w:val="0"/>
                      <w:marRight w:val="0"/>
                      <w:marTop w:val="0"/>
                      <w:marBottom w:val="0"/>
                      <w:divBdr>
                        <w:top w:val="none" w:sz="0" w:space="0" w:color="auto"/>
                        <w:left w:val="none" w:sz="0" w:space="0" w:color="auto"/>
                        <w:bottom w:val="none" w:sz="0" w:space="0" w:color="auto"/>
                        <w:right w:val="none" w:sz="0" w:space="0" w:color="auto"/>
                      </w:divBdr>
                    </w:div>
                    <w:div w:id="43913136">
                      <w:marLeft w:val="0"/>
                      <w:marRight w:val="0"/>
                      <w:marTop w:val="0"/>
                      <w:marBottom w:val="0"/>
                      <w:divBdr>
                        <w:top w:val="none" w:sz="0" w:space="0" w:color="auto"/>
                        <w:left w:val="none" w:sz="0" w:space="0" w:color="auto"/>
                        <w:bottom w:val="none" w:sz="0" w:space="0" w:color="auto"/>
                        <w:right w:val="none" w:sz="0" w:space="0" w:color="auto"/>
                      </w:divBdr>
                    </w:div>
                    <w:div w:id="90318782">
                      <w:marLeft w:val="0"/>
                      <w:marRight w:val="0"/>
                      <w:marTop w:val="0"/>
                      <w:marBottom w:val="0"/>
                      <w:divBdr>
                        <w:top w:val="none" w:sz="0" w:space="0" w:color="auto"/>
                        <w:left w:val="none" w:sz="0" w:space="0" w:color="auto"/>
                        <w:bottom w:val="none" w:sz="0" w:space="0" w:color="auto"/>
                        <w:right w:val="none" w:sz="0" w:space="0" w:color="auto"/>
                      </w:divBdr>
                    </w:div>
                    <w:div w:id="122311309">
                      <w:marLeft w:val="0"/>
                      <w:marRight w:val="0"/>
                      <w:marTop w:val="0"/>
                      <w:marBottom w:val="0"/>
                      <w:divBdr>
                        <w:top w:val="none" w:sz="0" w:space="0" w:color="auto"/>
                        <w:left w:val="none" w:sz="0" w:space="0" w:color="auto"/>
                        <w:bottom w:val="none" w:sz="0" w:space="0" w:color="auto"/>
                        <w:right w:val="none" w:sz="0" w:space="0" w:color="auto"/>
                      </w:divBdr>
                    </w:div>
                    <w:div w:id="139999116">
                      <w:marLeft w:val="0"/>
                      <w:marRight w:val="0"/>
                      <w:marTop w:val="0"/>
                      <w:marBottom w:val="0"/>
                      <w:divBdr>
                        <w:top w:val="none" w:sz="0" w:space="0" w:color="auto"/>
                        <w:left w:val="none" w:sz="0" w:space="0" w:color="auto"/>
                        <w:bottom w:val="none" w:sz="0" w:space="0" w:color="auto"/>
                        <w:right w:val="none" w:sz="0" w:space="0" w:color="auto"/>
                      </w:divBdr>
                    </w:div>
                    <w:div w:id="148718385">
                      <w:marLeft w:val="0"/>
                      <w:marRight w:val="0"/>
                      <w:marTop w:val="0"/>
                      <w:marBottom w:val="0"/>
                      <w:divBdr>
                        <w:top w:val="none" w:sz="0" w:space="0" w:color="auto"/>
                        <w:left w:val="none" w:sz="0" w:space="0" w:color="auto"/>
                        <w:bottom w:val="none" w:sz="0" w:space="0" w:color="auto"/>
                        <w:right w:val="none" w:sz="0" w:space="0" w:color="auto"/>
                      </w:divBdr>
                    </w:div>
                    <w:div w:id="149297407">
                      <w:marLeft w:val="0"/>
                      <w:marRight w:val="0"/>
                      <w:marTop w:val="0"/>
                      <w:marBottom w:val="0"/>
                      <w:divBdr>
                        <w:top w:val="none" w:sz="0" w:space="0" w:color="auto"/>
                        <w:left w:val="none" w:sz="0" w:space="0" w:color="auto"/>
                        <w:bottom w:val="none" w:sz="0" w:space="0" w:color="auto"/>
                        <w:right w:val="none" w:sz="0" w:space="0" w:color="auto"/>
                      </w:divBdr>
                    </w:div>
                    <w:div w:id="181014824">
                      <w:marLeft w:val="0"/>
                      <w:marRight w:val="0"/>
                      <w:marTop w:val="0"/>
                      <w:marBottom w:val="0"/>
                      <w:divBdr>
                        <w:top w:val="none" w:sz="0" w:space="0" w:color="auto"/>
                        <w:left w:val="none" w:sz="0" w:space="0" w:color="auto"/>
                        <w:bottom w:val="none" w:sz="0" w:space="0" w:color="auto"/>
                        <w:right w:val="none" w:sz="0" w:space="0" w:color="auto"/>
                      </w:divBdr>
                    </w:div>
                    <w:div w:id="184832371">
                      <w:marLeft w:val="0"/>
                      <w:marRight w:val="0"/>
                      <w:marTop w:val="0"/>
                      <w:marBottom w:val="0"/>
                      <w:divBdr>
                        <w:top w:val="none" w:sz="0" w:space="0" w:color="auto"/>
                        <w:left w:val="none" w:sz="0" w:space="0" w:color="auto"/>
                        <w:bottom w:val="none" w:sz="0" w:space="0" w:color="auto"/>
                        <w:right w:val="none" w:sz="0" w:space="0" w:color="auto"/>
                      </w:divBdr>
                    </w:div>
                    <w:div w:id="192620284">
                      <w:marLeft w:val="0"/>
                      <w:marRight w:val="0"/>
                      <w:marTop w:val="0"/>
                      <w:marBottom w:val="0"/>
                      <w:divBdr>
                        <w:top w:val="none" w:sz="0" w:space="0" w:color="auto"/>
                        <w:left w:val="none" w:sz="0" w:space="0" w:color="auto"/>
                        <w:bottom w:val="none" w:sz="0" w:space="0" w:color="auto"/>
                        <w:right w:val="none" w:sz="0" w:space="0" w:color="auto"/>
                      </w:divBdr>
                    </w:div>
                    <w:div w:id="192772928">
                      <w:marLeft w:val="0"/>
                      <w:marRight w:val="0"/>
                      <w:marTop w:val="0"/>
                      <w:marBottom w:val="0"/>
                      <w:divBdr>
                        <w:top w:val="none" w:sz="0" w:space="0" w:color="auto"/>
                        <w:left w:val="none" w:sz="0" w:space="0" w:color="auto"/>
                        <w:bottom w:val="none" w:sz="0" w:space="0" w:color="auto"/>
                        <w:right w:val="none" w:sz="0" w:space="0" w:color="auto"/>
                      </w:divBdr>
                    </w:div>
                    <w:div w:id="196552853">
                      <w:marLeft w:val="0"/>
                      <w:marRight w:val="0"/>
                      <w:marTop w:val="0"/>
                      <w:marBottom w:val="0"/>
                      <w:divBdr>
                        <w:top w:val="none" w:sz="0" w:space="0" w:color="auto"/>
                        <w:left w:val="none" w:sz="0" w:space="0" w:color="auto"/>
                        <w:bottom w:val="none" w:sz="0" w:space="0" w:color="auto"/>
                        <w:right w:val="none" w:sz="0" w:space="0" w:color="auto"/>
                      </w:divBdr>
                    </w:div>
                    <w:div w:id="202139187">
                      <w:marLeft w:val="0"/>
                      <w:marRight w:val="0"/>
                      <w:marTop w:val="0"/>
                      <w:marBottom w:val="0"/>
                      <w:divBdr>
                        <w:top w:val="none" w:sz="0" w:space="0" w:color="auto"/>
                        <w:left w:val="none" w:sz="0" w:space="0" w:color="auto"/>
                        <w:bottom w:val="none" w:sz="0" w:space="0" w:color="auto"/>
                        <w:right w:val="none" w:sz="0" w:space="0" w:color="auto"/>
                      </w:divBdr>
                    </w:div>
                    <w:div w:id="297613807">
                      <w:marLeft w:val="0"/>
                      <w:marRight w:val="0"/>
                      <w:marTop w:val="0"/>
                      <w:marBottom w:val="0"/>
                      <w:divBdr>
                        <w:top w:val="none" w:sz="0" w:space="0" w:color="auto"/>
                        <w:left w:val="none" w:sz="0" w:space="0" w:color="auto"/>
                        <w:bottom w:val="none" w:sz="0" w:space="0" w:color="auto"/>
                        <w:right w:val="none" w:sz="0" w:space="0" w:color="auto"/>
                      </w:divBdr>
                    </w:div>
                    <w:div w:id="402145445">
                      <w:marLeft w:val="0"/>
                      <w:marRight w:val="0"/>
                      <w:marTop w:val="0"/>
                      <w:marBottom w:val="0"/>
                      <w:divBdr>
                        <w:top w:val="none" w:sz="0" w:space="0" w:color="auto"/>
                        <w:left w:val="none" w:sz="0" w:space="0" w:color="auto"/>
                        <w:bottom w:val="none" w:sz="0" w:space="0" w:color="auto"/>
                        <w:right w:val="none" w:sz="0" w:space="0" w:color="auto"/>
                      </w:divBdr>
                    </w:div>
                    <w:div w:id="453519407">
                      <w:marLeft w:val="0"/>
                      <w:marRight w:val="0"/>
                      <w:marTop w:val="0"/>
                      <w:marBottom w:val="0"/>
                      <w:divBdr>
                        <w:top w:val="none" w:sz="0" w:space="0" w:color="auto"/>
                        <w:left w:val="none" w:sz="0" w:space="0" w:color="auto"/>
                        <w:bottom w:val="none" w:sz="0" w:space="0" w:color="auto"/>
                        <w:right w:val="none" w:sz="0" w:space="0" w:color="auto"/>
                      </w:divBdr>
                    </w:div>
                    <w:div w:id="494808204">
                      <w:marLeft w:val="0"/>
                      <w:marRight w:val="0"/>
                      <w:marTop w:val="0"/>
                      <w:marBottom w:val="0"/>
                      <w:divBdr>
                        <w:top w:val="none" w:sz="0" w:space="0" w:color="auto"/>
                        <w:left w:val="none" w:sz="0" w:space="0" w:color="auto"/>
                        <w:bottom w:val="none" w:sz="0" w:space="0" w:color="auto"/>
                        <w:right w:val="none" w:sz="0" w:space="0" w:color="auto"/>
                      </w:divBdr>
                    </w:div>
                    <w:div w:id="590160634">
                      <w:marLeft w:val="0"/>
                      <w:marRight w:val="0"/>
                      <w:marTop w:val="0"/>
                      <w:marBottom w:val="0"/>
                      <w:divBdr>
                        <w:top w:val="none" w:sz="0" w:space="0" w:color="auto"/>
                        <w:left w:val="none" w:sz="0" w:space="0" w:color="auto"/>
                        <w:bottom w:val="none" w:sz="0" w:space="0" w:color="auto"/>
                        <w:right w:val="none" w:sz="0" w:space="0" w:color="auto"/>
                      </w:divBdr>
                    </w:div>
                    <w:div w:id="841579855">
                      <w:marLeft w:val="0"/>
                      <w:marRight w:val="0"/>
                      <w:marTop w:val="0"/>
                      <w:marBottom w:val="0"/>
                      <w:divBdr>
                        <w:top w:val="none" w:sz="0" w:space="0" w:color="auto"/>
                        <w:left w:val="none" w:sz="0" w:space="0" w:color="auto"/>
                        <w:bottom w:val="none" w:sz="0" w:space="0" w:color="auto"/>
                        <w:right w:val="none" w:sz="0" w:space="0" w:color="auto"/>
                      </w:divBdr>
                    </w:div>
                    <w:div w:id="865948561">
                      <w:marLeft w:val="0"/>
                      <w:marRight w:val="0"/>
                      <w:marTop w:val="0"/>
                      <w:marBottom w:val="0"/>
                      <w:divBdr>
                        <w:top w:val="none" w:sz="0" w:space="0" w:color="auto"/>
                        <w:left w:val="none" w:sz="0" w:space="0" w:color="auto"/>
                        <w:bottom w:val="none" w:sz="0" w:space="0" w:color="auto"/>
                        <w:right w:val="none" w:sz="0" w:space="0" w:color="auto"/>
                      </w:divBdr>
                    </w:div>
                    <w:div w:id="953751872">
                      <w:marLeft w:val="0"/>
                      <w:marRight w:val="0"/>
                      <w:marTop w:val="0"/>
                      <w:marBottom w:val="0"/>
                      <w:divBdr>
                        <w:top w:val="none" w:sz="0" w:space="0" w:color="auto"/>
                        <w:left w:val="none" w:sz="0" w:space="0" w:color="auto"/>
                        <w:bottom w:val="none" w:sz="0" w:space="0" w:color="auto"/>
                        <w:right w:val="none" w:sz="0" w:space="0" w:color="auto"/>
                      </w:divBdr>
                    </w:div>
                    <w:div w:id="1025715097">
                      <w:marLeft w:val="0"/>
                      <w:marRight w:val="0"/>
                      <w:marTop w:val="0"/>
                      <w:marBottom w:val="0"/>
                      <w:divBdr>
                        <w:top w:val="none" w:sz="0" w:space="0" w:color="auto"/>
                        <w:left w:val="none" w:sz="0" w:space="0" w:color="auto"/>
                        <w:bottom w:val="none" w:sz="0" w:space="0" w:color="auto"/>
                        <w:right w:val="none" w:sz="0" w:space="0" w:color="auto"/>
                      </w:divBdr>
                    </w:div>
                    <w:div w:id="1125731582">
                      <w:marLeft w:val="0"/>
                      <w:marRight w:val="0"/>
                      <w:marTop w:val="0"/>
                      <w:marBottom w:val="0"/>
                      <w:divBdr>
                        <w:top w:val="none" w:sz="0" w:space="0" w:color="auto"/>
                        <w:left w:val="none" w:sz="0" w:space="0" w:color="auto"/>
                        <w:bottom w:val="none" w:sz="0" w:space="0" w:color="auto"/>
                        <w:right w:val="none" w:sz="0" w:space="0" w:color="auto"/>
                      </w:divBdr>
                    </w:div>
                    <w:div w:id="1191140373">
                      <w:marLeft w:val="0"/>
                      <w:marRight w:val="0"/>
                      <w:marTop w:val="0"/>
                      <w:marBottom w:val="0"/>
                      <w:divBdr>
                        <w:top w:val="none" w:sz="0" w:space="0" w:color="auto"/>
                        <w:left w:val="none" w:sz="0" w:space="0" w:color="auto"/>
                        <w:bottom w:val="none" w:sz="0" w:space="0" w:color="auto"/>
                        <w:right w:val="none" w:sz="0" w:space="0" w:color="auto"/>
                      </w:divBdr>
                    </w:div>
                    <w:div w:id="1197499077">
                      <w:marLeft w:val="0"/>
                      <w:marRight w:val="0"/>
                      <w:marTop w:val="0"/>
                      <w:marBottom w:val="0"/>
                      <w:divBdr>
                        <w:top w:val="none" w:sz="0" w:space="0" w:color="auto"/>
                        <w:left w:val="none" w:sz="0" w:space="0" w:color="auto"/>
                        <w:bottom w:val="none" w:sz="0" w:space="0" w:color="auto"/>
                        <w:right w:val="none" w:sz="0" w:space="0" w:color="auto"/>
                      </w:divBdr>
                    </w:div>
                    <w:div w:id="1240142398">
                      <w:marLeft w:val="0"/>
                      <w:marRight w:val="0"/>
                      <w:marTop w:val="0"/>
                      <w:marBottom w:val="0"/>
                      <w:divBdr>
                        <w:top w:val="none" w:sz="0" w:space="0" w:color="auto"/>
                        <w:left w:val="none" w:sz="0" w:space="0" w:color="auto"/>
                        <w:bottom w:val="none" w:sz="0" w:space="0" w:color="auto"/>
                        <w:right w:val="none" w:sz="0" w:space="0" w:color="auto"/>
                      </w:divBdr>
                    </w:div>
                    <w:div w:id="1266615139">
                      <w:marLeft w:val="0"/>
                      <w:marRight w:val="0"/>
                      <w:marTop w:val="0"/>
                      <w:marBottom w:val="0"/>
                      <w:divBdr>
                        <w:top w:val="none" w:sz="0" w:space="0" w:color="auto"/>
                        <w:left w:val="none" w:sz="0" w:space="0" w:color="auto"/>
                        <w:bottom w:val="none" w:sz="0" w:space="0" w:color="auto"/>
                        <w:right w:val="none" w:sz="0" w:space="0" w:color="auto"/>
                      </w:divBdr>
                    </w:div>
                    <w:div w:id="1279527863">
                      <w:marLeft w:val="0"/>
                      <w:marRight w:val="0"/>
                      <w:marTop w:val="0"/>
                      <w:marBottom w:val="0"/>
                      <w:divBdr>
                        <w:top w:val="none" w:sz="0" w:space="0" w:color="auto"/>
                        <w:left w:val="none" w:sz="0" w:space="0" w:color="auto"/>
                        <w:bottom w:val="none" w:sz="0" w:space="0" w:color="auto"/>
                        <w:right w:val="none" w:sz="0" w:space="0" w:color="auto"/>
                      </w:divBdr>
                    </w:div>
                    <w:div w:id="1290473003">
                      <w:marLeft w:val="0"/>
                      <w:marRight w:val="0"/>
                      <w:marTop w:val="0"/>
                      <w:marBottom w:val="0"/>
                      <w:divBdr>
                        <w:top w:val="none" w:sz="0" w:space="0" w:color="auto"/>
                        <w:left w:val="none" w:sz="0" w:space="0" w:color="auto"/>
                        <w:bottom w:val="none" w:sz="0" w:space="0" w:color="auto"/>
                        <w:right w:val="none" w:sz="0" w:space="0" w:color="auto"/>
                      </w:divBdr>
                    </w:div>
                    <w:div w:id="1367370758">
                      <w:marLeft w:val="0"/>
                      <w:marRight w:val="0"/>
                      <w:marTop w:val="0"/>
                      <w:marBottom w:val="0"/>
                      <w:divBdr>
                        <w:top w:val="none" w:sz="0" w:space="0" w:color="auto"/>
                        <w:left w:val="none" w:sz="0" w:space="0" w:color="auto"/>
                        <w:bottom w:val="none" w:sz="0" w:space="0" w:color="auto"/>
                        <w:right w:val="none" w:sz="0" w:space="0" w:color="auto"/>
                      </w:divBdr>
                    </w:div>
                    <w:div w:id="1492136303">
                      <w:marLeft w:val="0"/>
                      <w:marRight w:val="0"/>
                      <w:marTop w:val="0"/>
                      <w:marBottom w:val="0"/>
                      <w:divBdr>
                        <w:top w:val="none" w:sz="0" w:space="0" w:color="auto"/>
                        <w:left w:val="none" w:sz="0" w:space="0" w:color="auto"/>
                        <w:bottom w:val="none" w:sz="0" w:space="0" w:color="auto"/>
                        <w:right w:val="none" w:sz="0" w:space="0" w:color="auto"/>
                      </w:divBdr>
                    </w:div>
                    <w:div w:id="1524247857">
                      <w:marLeft w:val="0"/>
                      <w:marRight w:val="0"/>
                      <w:marTop w:val="0"/>
                      <w:marBottom w:val="0"/>
                      <w:divBdr>
                        <w:top w:val="none" w:sz="0" w:space="0" w:color="auto"/>
                        <w:left w:val="none" w:sz="0" w:space="0" w:color="auto"/>
                        <w:bottom w:val="none" w:sz="0" w:space="0" w:color="auto"/>
                        <w:right w:val="none" w:sz="0" w:space="0" w:color="auto"/>
                      </w:divBdr>
                    </w:div>
                    <w:div w:id="1585141609">
                      <w:marLeft w:val="0"/>
                      <w:marRight w:val="0"/>
                      <w:marTop w:val="0"/>
                      <w:marBottom w:val="0"/>
                      <w:divBdr>
                        <w:top w:val="none" w:sz="0" w:space="0" w:color="auto"/>
                        <w:left w:val="none" w:sz="0" w:space="0" w:color="auto"/>
                        <w:bottom w:val="none" w:sz="0" w:space="0" w:color="auto"/>
                        <w:right w:val="none" w:sz="0" w:space="0" w:color="auto"/>
                      </w:divBdr>
                    </w:div>
                    <w:div w:id="1608924880">
                      <w:marLeft w:val="0"/>
                      <w:marRight w:val="0"/>
                      <w:marTop w:val="0"/>
                      <w:marBottom w:val="0"/>
                      <w:divBdr>
                        <w:top w:val="none" w:sz="0" w:space="0" w:color="auto"/>
                        <w:left w:val="none" w:sz="0" w:space="0" w:color="auto"/>
                        <w:bottom w:val="none" w:sz="0" w:space="0" w:color="auto"/>
                        <w:right w:val="none" w:sz="0" w:space="0" w:color="auto"/>
                      </w:divBdr>
                    </w:div>
                    <w:div w:id="1762023183">
                      <w:marLeft w:val="0"/>
                      <w:marRight w:val="0"/>
                      <w:marTop w:val="0"/>
                      <w:marBottom w:val="0"/>
                      <w:divBdr>
                        <w:top w:val="none" w:sz="0" w:space="0" w:color="auto"/>
                        <w:left w:val="none" w:sz="0" w:space="0" w:color="auto"/>
                        <w:bottom w:val="none" w:sz="0" w:space="0" w:color="auto"/>
                        <w:right w:val="none" w:sz="0" w:space="0" w:color="auto"/>
                      </w:divBdr>
                    </w:div>
                    <w:div w:id="1791127417">
                      <w:marLeft w:val="0"/>
                      <w:marRight w:val="0"/>
                      <w:marTop w:val="0"/>
                      <w:marBottom w:val="0"/>
                      <w:divBdr>
                        <w:top w:val="none" w:sz="0" w:space="0" w:color="auto"/>
                        <w:left w:val="none" w:sz="0" w:space="0" w:color="auto"/>
                        <w:bottom w:val="none" w:sz="0" w:space="0" w:color="auto"/>
                        <w:right w:val="none" w:sz="0" w:space="0" w:color="auto"/>
                      </w:divBdr>
                    </w:div>
                    <w:div w:id="1806459460">
                      <w:marLeft w:val="0"/>
                      <w:marRight w:val="0"/>
                      <w:marTop w:val="0"/>
                      <w:marBottom w:val="0"/>
                      <w:divBdr>
                        <w:top w:val="none" w:sz="0" w:space="0" w:color="auto"/>
                        <w:left w:val="none" w:sz="0" w:space="0" w:color="auto"/>
                        <w:bottom w:val="none" w:sz="0" w:space="0" w:color="auto"/>
                        <w:right w:val="none" w:sz="0" w:space="0" w:color="auto"/>
                      </w:divBdr>
                    </w:div>
                    <w:div w:id="1822261207">
                      <w:marLeft w:val="0"/>
                      <w:marRight w:val="0"/>
                      <w:marTop w:val="0"/>
                      <w:marBottom w:val="0"/>
                      <w:divBdr>
                        <w:top w:val="none" w:sz="0" w:space="0" w:color="auto"/>
                        <w:left w:val="none" w:sz="0" w:space="0" w:color="auto"/>
                        <w:bottom w:val="none" w:sz="0" w:space="0" w:color="auto"/>
                        <w:right w:val="none" w:sz="0" w:space="0" w:color="auto"/>
                      </w:divBdr>
                    </w:div>
                    <w:div w:id="1921327309">
                      <w:marLeft w:val="0"/>
                      <w:marRight w:val="0"/>
                      <w:marTop w:val="0"/>
                      <w:marBottom w:val="0"/>
                      <w:divBdr>
                        <w:top w:val="none" w:sz="0" w:space="0" w:color="auto"/>
                        <w:left w:val="none" w:sz="0" w:space="0" w:color="auto"/>
                        <w:bottom w:val="none" w:sz="0" w:space="0" w:color="auto"/>
                        <w:right w:val="none" w:sz="0" w:space="0" w:color="auto"/>
                      </w:divBdr>
                    </w:div>
                    <w:div w:id="1978758670">
                      <w:marLeft w:val="0"/>
                      <w:marRight w:val="0"/>
                      <w:marTop w:val="0"/>
                      <w:marBottom w:val="0"/>
                      <w:divBdr>
                        <w:top w:val="none" w:sz="0" w:space="0" w:color="auto"/>
                        <w:left w:val="none" w:sz="0" w:space="0" w:color="auto"/>
                        <w:bottom w:val="none" w:sz="0" w:space="0" w:color="auto"/>
                        <w:right w:val="none" w:sz="0" w:space="0" w:color="auto"/>
                      </w:divBdr>
                    </w:div>
                    <w:div w:id="2012759652">
                      <w:marLeft w:val="0"/>
                      <w:marRight w:val="0"/>
                      <w:marTop w:val="0"/>
                      <w:marBottom w:val="0"/>
                      <w:divBdr>
                        <w:top w:val="none" w:sz="0" w:space="0" w:color="auto"/>
                        <w:left w:val="none" w:sz="0" w:space="0" w:color="auto"/>
                        <w:bottom w:val="none" w:sz="0" w:space="0" w:color="auto"/>
                        <w:right w:val="none" w:sz="0" w:space="0" w:color="auto"/>
                      </w:divBdr>
                    </w:div>
                    <w:div w:id="2022854879">
                      <w:marLeft w:val="0"/>
                      <w:marRight w:val="0"/>
                      <w:marTop w:val="0"/>
                      <w:marBottom w:val="0"/>
                      <w:divBdr>
                        <w:top w:val="none" w:sz="0" w:space="0" w:color="auto"/>
                        <w:left w:val="none" w:sz="0" w:space="0" w:color="auto"/>
                        <w:bottom w:val="none" w:sz="0" w:space="0" w:color="auto"/>
                        <w:right w:val="none" w:sz="0" w:space="0" w:color="auto"/>
                      </w:divBdr>
                    </w:div>
                    <w:div w:id="20368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061764">
      <w:bodyDiv w:val="1"/>
      <w:marLeft w:val="0"/>
      <w:marRight w:val="0"/>
      <w:marTop w:val="0"/>
      <w:marBottom w:val="0"/>
      <w:divBdr>
        <w:top w:val="none" w:sz="0" w:space="0" w:color="auto"/>
        <w:left w:val="none" w:sz="0" w:space="0" w:color="auto"/>
        <w:bottom w:val="none" w:sz="0" w:space="0" w:color="auto"/>
        <w:right w:val="none" w:sz="0" w:space="0" w:color="auto"/>
      </w:divBdr>
    </w:div>
    <w:div w:id="379327199">
      <w:bodyDiv w:val="1"/>
      <w:marLeft w:val="0"/>
      <w:marRight w:val="0"/>
      <w:marTop w:val="0"/>
      <w:marBottom w:val="0"/>
      <w:divBdr>
        <w:top w:val="none" w:sz="0" w:space="0" w:color="auto"/>
        <w:left w:val="none" w:sz="0" w:space="0" w:color="auto"/>
        <w:bottom w:val="none" w:sz="0" w:space="0" w:color="auto"/>
        <w:right w:val="none" w:sz="0" w:space="0" w:color="auto"/>
      </w:divBdr>
      <w:divsChild>
        <w:div w:id="262106015">
          <w:marLeft w:val="0"/>
          <w:marRight w:val="0"/>
          <w:marTop w:val="0"/>
          <w:marBottom w:val="0"/>
          <w:divBdr>
            <w:top w:val="none" w:sz="0" w:space="0" w:color="auto"/>
            <w:left w:val="none" w:sz="0" w:space="0" w:color="auto"/>
            <w:bottom w:val="none" w:sz="0" w:space="0" w:color="auto"/>
            <w:right w:val="none" w:sz="0" w:space="0" w:color="auto"/>
          </w:divBdr>
        </w:div>
        <w:div w:id="359479945">
          <w:marLeft w:val="0"/>
          <w:marRight w:val="0"/>
          <w:marTop w:val="0"/>
          <w:marBottom w:val="0"/>
          <w:divBdr>
            <w:top w:val="none" w:sz="0" w:space="0" w:color="auto"/>
            <w:left w:val="none" w:sz="0" w:space="0" w:color="auto"/>
            <w:bottom w:val="none" w:sz="0" w:space="0" w:color="auto"/>
            <w:right w:val="none" w:sz="0" w:space="0" w:color="auto"/>
          </w:divBdr>
        </w:div>
        <w:div w:id="524946245">
          <w:marLeft w:val="0"/>
          <w:marRight w:val="0"/>
          <w:marTop w:val="0"/>
          <w:marBottom w:val="0"/>
          <w:divBdr>
            <w:top w:val="none" w:sz="0" w:space="0" w:color="auto"/>
            <w:left w:val="none" w:sz="0" w:space="0" w:color="auto"/>
            <w:bottom w:val="none" w:sz="0" w:space="0" w:color="auto"/>
            <w:right w:val="none" w:sz="0" w:space="0" w:color="auto"/>
          </w:divBdr>
        </w:div>
        <w:div w:id="697001936">
          <w:marLeft w:val="0"/>
          <w:marRight w:val="0"/>
          <w:marTop w:val="0"/>
          <w:marBottom w:val="0"/>
          <w:divBdr>
            <w:top w:val="none" w:sz="0" w:space="0" w:color="auto"/>
            <w:left w:val="none" w:sz="0" w:space="0" w:color="auto"/>
            <w:bottom w:val="none" w:sz="0" w:space="0" w:color="auto"/>
            <w:right w:val="none" w:sz="0" w:space="0" w:color="auto"/>
          </w:divBdr>
        </w:div>
        <w:div w:id="957564770">
          <w:marLeft w:val="0"/>
          <w:marRight w:val="0"/>
          <w:marTop w:val="0"/>
          <w:marBottom w:val="0"/>
          <w:divBdr>
            <w:top w:val="none" w:sz="0" w:space="0" w:color="auto"/>
            <w:left w:val="none" w:sz="0" w:space="0" w:color="auto"/>
            <w:bottom w:val="none" w:sz="0" w:space="0" w:color="auto"/>
            <w:right w:val="none" w:sz="0" w:space="0" w:color="auto"/>
          </w:divBdr>
        </w:div>
        <w:div w:id="1326712726">
          <w:marLeft w:val="0"/>
          <w:marRight w:val="0"/>
          <w:marTop w:val="0"/>
          <w:marBottom w:val="0"/>
          <w:divBdr>
            <w:top w:val="none" w:sz="0" w:space="0" w:color="auto"/>
            <w:left w:val="none" w:sz="0" w:space="0" w:color="auto"/>
            <w:bottom w:val="none" w:sz="0" w:space="0" w:color="auto"/>
            <w:right w:val="none" w:sz="0" w:space="0" w:color="auto"/>
          </w:divBdr>
        </w:div>
        <w:div w:id="1358116259">
          <w:marLeft w:val="0"/>
          <w:marRight w:val="0"/>
          <w:marTop w:val="0"/>
          <w:marBottom w:val="0"/>
          <w:divBdr>
            <w:top w:val="none" w:sz="0" w:space="0" w:color="auto"/>
            <w:left w:val="none" w:sz="0" w:space="0" w:color="auto"/>
            <w:bottom w:val="none" w:sz="0" w:space="0" w:color="auto"/>
            <w:right w:val="none" w:sz="0" w:space="0" w:color="auto"/>
          </w:divBdr>
        </w:div>
        <w:div w:id="1375155478">
          <w:marLeft w:val="0"/>
          <w:marRight w:val="0"/>
          <w:marTop w:val="0"/>
          <w:marBottom w:val="0"/>
          <w:divBdr>
            <w:top w:val="none" w:sz="0" w:space="0" w:color="auto"/>
            <w:left w:val="none" w:sz="0" w:space="0" w:color="auto"/>
            <w:bottom w:val="none" w:sz="0" w:space="0" w:color="auto"/>
            <w:right w:val="none" w:sz="0" w:space="0" w:color="auto"/>
          </w:divBdr>
        </w:div>
        <w:div w:id="1536386274">
          <w:marLeft w:val="0"/>
          <w:marRight w:val="0"/>
          <w:marTop w:val="0"/>
          <w:marBottom w:val="0"/>
          <w:divBdr>
            <w:top w:val="none" w:sz="0" w:space="0" w:color="auto"/>
            <w:left w:val="none" w:sz="0" w:space="0" w:color="auto"/>
            <w:bottom w:val="none" w:sz="0" w:space="0" w:color="auto"/>
            <w:right w:val="none" w:sz="0" w:space="0" w:color="auto"/>
          </w:divBdr>
        </w:div>
        <w:div w:id="1801535153">
          <w:marLeft w:val="0"/>
          <w:marRight w:val="0"/>
          <w:marTop w:val="0"/>
          <w:marBottom w:val="0"/>
          <w:divBdr>
            <w:top w:val="none" w:sz="0" w:space="0" w:color="auto"/>
            <w:left w:val="none" w:sz="0" w:space="0" w:color="auto"/>
            <w:bottom w:val="none" w:sz="0" w:space="0" w:color="auto"/>
            <w:right w:val="none" w:sz="0" w:space="0" w:color="auto"/>
          </w:divBdr>
        </w:div>
      </w:divsChild>
    </w:div>
    <w:div w:id="386415108">
      <w:bodyDiv w:val="1"/>
      <w:marLeft w:val="0"/>
      <w:marRight w:val="0"/>
      <w:marTop w:val="0"/>
      <w:marBottom w:val="0"/>
      <w:divBdr>
        <w:top w:val="none" w:sz="0" w:space="0" w:color="auto"/>
        <w:left w:val="none" w:sz="0" w:space="0" w:color="auto"/>
        <w:bottom w:val="none" w:sz="0" w:space="0" w:color="auto"/>
        <w:right w:val="none" w:sz="0" w:space="0" w:color="auto"/>
      </w:divBdr>
    </w:div>
    <w:div w:id="386489885">
      <w:bodyDiv w:val="1"/>
      <w:marLeft w:val="0"/>
      <w:marRight w:val="0"/>
      <w:marTop w:val="0"/>
      <w:marBottom w:val="0"/>
      <w:divBdr>
        <w:top w:val="none" w:sz="0" w:space="0" w:color="auto"/>
        <w:left w:val="none" w:sz="0" w:space="0" w:color="auto"/>
        <w:bottom w:val="none" w:sz="0" w:space="0" w:color="auto"/>
        <w:right w:val="none" w:sz="0" w:space="0" w:color="auto"/>
      </w:divBdr>
    </w:div>
    <w:div w:id="387996326">
      <w:bodyDiv w:val="1"/>
      <w:marLeft w:val="0"/>
      <w:marRight w:val="0"/>
      <w:marTop w:val="0"/>
      <w:marBottom w:val="0"/>
      <w:divBdr>
        <w:top w:val="none" w:sz="0" w:space="0" w:color="auto"/>
        <w:left w:val="none" w:sz="0" w:space="0" w:color="auto"/>
        <w:bottom w:val="none" w:sz="0" w:space="0" w:color="auto"/>
        <w:right w:val="none" w:sz="0" w:space="0" w:color="auto"/>
      </w:divBdr>
    </w:div>
    <w:div w:id="388961888">
      <w:bodyDiv w:val="1"/>
      <w:marLeft w:val="0"/>
      <w:marRight w:val="0"/>
      <w:marTop w:val="0"/>
      <w:marBottom w:val="0"/>
      <w:divBdr>
        <w:top w:val="none" w:sz="0" w:space="0" w:color="auto"/>
        <w:left w:val="none" w:sz="0" w:space="0" w:color="auto"/>
        <w:bottom w:val="none" w:sz="0" w:space="0" w:color="auto"/>
        <w:right w:val="none" w:sz="0" w:space="0" w:color="auto"/>
      </w:divBdr>
    </w:div>
    <w:div w:id="389305281">
      <w:bodyDiv w:val="1"/>
      <w:marLeft w:val="0"/>
      <w:marRight w:val="0"/>
      <w:marTop w:val="0"/>
      <w:marBottom w:val="0"/>
      <w:divBdr>
        <w:top w:val="none" w:sz="0" w:space="0" w:color="auto"/>
        <w:left w:val="none" w:sz="0" w:space="0" w:color="auto"/>
        <w:bottom w:val="none" w:sz="0" w:space="0" w:color="auto"/>
        <w:right w:val="none" w:sz="0" w:space="0" w:color="auto"/>
      </w:divBdr>
    </w:div>
    <w:div w:id="404037225">
      <w:bodyDiv w:val="1"/>
      <w:marLeft w:val="0"/>
      <w:marRight w:val="0"/>
      <w:marTop w:val="0"/>
      <w:marBottom w:val="0"/>
      <w:divBdr>
        <w:top w:val="none" w:sz="0" w:space="0" w:color="auto"/>
        <w:left w:val="none" w:sz="0" w:space="0" w:color="auto"/>
        <w:bottom w:val="none" w:sz="0" w:space="0" w:color="auto"/>
        <w:right w:val="none" w:sz="0" w:space="0" w:color="auto"/>
      </w:divBdr>
      <w:divsChild>
        <w:div w:id="12277171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9711297">
              <w:marLeft w:val="0"/>
              <w:marRight w:val="0"/>
              <w:marTop w:val="0"/>
              <w:marBottom w:val="0"/>
              <w:divBdr>
                <w:top w:val="none" w:sz="0" w:space="0" w:color="auto"/>
                <w:left w:val="none" w:sz="0" w:space="0" w:color="auto"/>
                <w:bottom w:val="none" w:sz="0" w:space="0" w:color="auto"/>
                <w:right w:val="none" w:sz="0" w:space="0" w:color="auto"/>
              </w:divBdr>
              <w:divsChild>
                <w:div w:id="2090688347">
                  <w:marLeft w:val="0"/>
                  <w:marRight w:val="0"/>
                  <w:marTop w:val="0"/>
                  <w:marBottom w:val="0"/>
                  <w:divBdr>
                    <w:top w:val="none" w:sz="0" w:space="0" w:color="auto"/>
                    <w:left w:val="none" w:sz="0" w:space="0" w:color="auto"/>
                    <w:bottom w:val="none" w:sz="0" w:space="0" w:color="auto"/>
                    <w:right w:val="none" w:sz="0" w:space="0" w:color="auto"/>
                  </w:divBdr>
                  <w:divsChild>
                    <w:div w:id="1538157655">
                      <w:marLeft w:val="0"/>
                      <w:marRight w:val="0"/>
                      <w:marTop w:val="0"/>
                      <w:marBottom w:val="0"/>
                      <w:divBdr>
                        <w:top w:val="none" w:sz="0" w:space="0" w:color="auto"/>
                        <w:left w:val="none" w:sz="0" w:space="0" w:color="auto"/>
                        <w:bottom w:val="none" w:sz="0" w:space="0" w:color="auto"/>
                        <w:right w:val="none" w:sz="0" w:space="0" w:color="auto"/>
                      </w:divBdr>
                      <w:divsChild>
                        <w:div w:id="7682041">
                          <w:marLeft w:val="0"/>
                          <w:marRight w:val="0"/>
                          <w:marTop w:val="0"/>
                          <w:marBottom w:val="0"/>
                          <w:divBdr>
                            <w:top w:val="none" w:sz="0" w:space="0" w:color="auto"/>
                            <w:left w:val="none" w:sz="0" w:space="0" w:color="auto"/>
                            <w:bottom w:val="none" w:sz="0" w:space="0" w:color="auto"/>
                            <w:right w:val="none" w:sz="0" w:space="0" w:color="auto"/>
                          </w:divBdr>
                        </w:div>
                        <w:div w:id="131294627">
                          <w:marLeft w:val="0"/>
                          <w:marRight w:val="0"/>
                          <w:marTop w:val="0"/>
                          <w:marBottom w:val="0"/>
                          <w:divBdr>
                            <w:top w:val="none" w:sz="0" w:space="0" w:color="auto"/>
                            <w:left w:val="none" w:sz="0" w:space="0" w:color="auto"/>
                            <w:bottom w:val="none" w:sz="0" w:space="0" w:color="auto"/>
                            <w:right w:val="none" w:sz="0" w:space="0" w:color="auto"/>
                          </w:divBdr>
                        </w:div>
                        <w:div w:id="158038965">
                          <w:marLeft w:val="0"/>
                          <w:marRight w:val="0"/>
                          <w:marTop w:val="0"/>
                          <w:marBottom w:val="0"/>
                          <w:divBdr>
                            <w:top w:val="none" w:sz="0" w:space="0" w:color="auto"/>
                            <w:left w:val="none" w:sz="0" w:space="0" w:color="auto"/>
                            <w:bottom w:val="none" w:sz="0" w:space="0" w:color="auto"/>
                            <w:right w:val="none" w:sz="0" w:space="0" w:color="auto"/>
                          </w:divBdr>
                        </w:div>
                        <w:div w:id="163327719">
                          <w:marLeft w:val="0"/>
                          <w:marRight w:val="0"/>
                          <w:marTop w:val="0"/>
                          <w:marBottom w:val="0"/>
                          <w:divBdr>
                            <w:top w:val="none" w:sz="0" w:space="0" w:color="auto"/>
                            <w:left w:val="none" w:sz="0" w:space="0" w:color="auto"/>
                            <w:bottom w:val="none" w:sz="0" w:space="0" w:color="auto"/>
                            <w:right w:val="none" w:sz="0" w:space="0" w:color="auto"/>
                          </w:divBdr>
                        </w:div>
                        <w:div w:id="219053327">
                          <w:marLeft w:val="0"/>
                          <w:marRight w:val="0"/>
                          <w:marTop w:val="0"/>
                          <w:marBottom w:val="0"/>
                          <w:divBdr>
                            <w:top w:val="none" w:sz="0" w:space="0" w:color="auto"/>
                            <w:left w:val="none" w:sz="0" w:space="0" w:color="auto"/>
                            <w:bottom w:val="none" w:sz="0" w:space="0" w:color="auto"/>
                            <w:right w:val="none" w:sz="0" w:space="0" w:color="auto"/>
                          </w:divBdr>
                        </w:div>
                        <w:div w:id="328103256">
                          <w:marLeft w:val="0"/>
                          <w:marRight w:val="0"/>
                          <w:marTop w:val="0"/>
                          <w:marBottom w:val="0"/>
                          <w:divBdr>
                            <w:top w:val="none" w:sz="0" w:space="0" w:color="auto"/>
                            <w:left w:val="none" w:sz="0" w:space="0" w:color="auto"/>
                            <w:bottom w:val="none" w:sz="0" w:space="0" w:color="auto"/>
                            <w:right w:val="none" w:sz="0" w:space="0" w:color="auto"/>
                          </w:divBdr>
                        </w:div>
                        <w:div w:id="404954347">
                          <w:marLeft w:val="0"/>
                          <w:marRight w:val="0"/>
                          <w:marTop w:val="0"/>
                          <w:marBottom w:val="0"/>
                          <w:divBdr>
                            <w:top w:val="none" w:sz="0" w:space="0" w:color="auto"/>
                            <w:left w:val="none" w:sz="0" w:space="0" w:color="auto"/>
                            <w:bottom w:val="none" w:sz="0" w:space="0" w:color="auto"/>
                            <w:right w:val="none" w:sz="0" w:space="0" w:color="auto"/>
                          </w:divBdr>
                        </w:div>
                        <w:div w:id="407000415">
                          <w:marLeft w:val="0"/>
                          <w:marRight w:val="0"/>
                          <w:marTop w:val="0"/>
                          <w:marBottom w:val="0"/>
                          <w:divBdr>
                            <w:top w:val="none" w:sz="0" w:space="0" w:color="auto"/>
                            <w:left w:val="none" w:sz="0" w:space="0" w:color="auto"/>
                            <w:bottom w:val="none" w:sz="0" w:space="0" w:color="auto"/>
                            <w:right w:val="none" w:sz="0" w:space="0" w:color="auto"/>
                          </w:divBdr>
                        </w:div>
                        <w:div w:id="427166686">
                          <w:marLeft w:val="0"/>
                          <w:marRight w:val="0"/>
                          <w:marTop w:val="0"/>
                          <w:marBottom w:val="0"/>
                          <w:divBdr>
                            <w:top w:val="none" w:sz="0" w:space="0" w:color="auto"/>
                            <w:left w:val="none" w:sz="0" w:space="0" w:color="auto"/>
                            <w:bottom w:val="none" w:sz="0" w:space="0" w:color="auto"/>
                            <w:right w:val="none" w:sz="0" w:space="0" w:color="auto"/>
                          </w:divBdr>
                        </w:div>
                        <w:div w:id="455562931">
                          <w:marLeft w:val="0"/>
                          <w:marRight w:val="0"/>
                          <w:marTop w:val="0"/>
                          <w:marBottom w:val="0"/>
                          <w:divBdr>
                            <w:top w:val="none" w:sz="0" w:space="0" w:color="auto"/>
                            <w:left w:val="none" w:sz="0" w:space="0" w:color="auto"/>
                            <w:bottom w:val="none" w:sz="0" w:space="0" w:color="auto"/>
                            <w:right w:val="none" w:sz="0" w:space="0" w:color="auto"/>
                          </w:divBdr>
                        </w:div>
                        <w:div w:id="541599276">
                          <w:marLeft w:val="0"/>
                          <w:marRight w:val="0"/>
                          <w:marTop w:val="0"/>
                          <w:marBottom w:val="0"/>
                          <w:divBdr>
                            <w:top w:val="none" w:sz="0" w:space="0" w:color="auto"/>
                            <w:left w:val="none" w:sz="0" w:space="0" w:color="auto"/>
                            <w:bottom w:val="none" w:sz="0" w:space="0" w:color="auto"/>
                            <w:right w:val="none" w:sz="0" w:space="0" w:color="auto"/>
                          </w:divBdr>
                        </w:div>
                        <w:div w:id="559949544">
                          <w:marLeft w:val="0"/>
                          <w:marRight w:val="0"/>
                          <w:marTop w:val="0"/>
                          <w:marBottom w:val="0"/>
                          <w:divBdr>
                            <w:top w:val="none" w:sz="0" w:space="0" w:color="auto"/>
                            <w:left w:val="none" w:sz="0" w:space="0" w:color="auto"/>
                            <w:bottom w:val="none" w:sz="0" w:space="0" w:color="auto"/>
                            <w:right w:val="none" w:sz="0" w:space="0" w:color="auto"/>
                          </w:divBdr>
                        </w:div>
                        <w:div w:id="590893437">
                          <w:marLeft w:val="0"/>
                          <w:marRight w:val="0"/>
                          <w:marTop w:val="0"/>
                          <w:marBottom w:val="0"/>
                          <w:divBdr>
                            <w:top w:val="none" w:sz="0" w:space="0" w:color="auto"/>
                            <w:left w:val="none" w:sz="0" w:space="0" w:color="auto"/>
                            <w:bottom w:val="none" w:sz="0" w:space="0" w:color="auto"/>
                            <w:right w:val="none" w:sz="0" w:space="0" w:color="auto"/>
                          </w:divBdr>
                        </w:div>
                        <w:div w:id="650018147">
                          <w:marLeft w:val="0"/>
                          <w:marRight w:val="0"/>
                          <w:marTop w:val="0"/>
                          <w:marBottom w:val="0"/>
                          <w:divBdr>
                            <w:top w:val="none" w:sz="0" w:space="0" w:color="auto"/>
                            <w:left w:val="none" w:sz="0" w:space="0" w:color="auto"/>
                            <w:bottom w:val="none" w:sz="0" w:space="0" w:color="auto"/>
                            <w:right w:val="none" w:sz="0" w:space="0" w:color="auto"/>
                          </w:divBdr>
                        </w:div>
                        <w:div w:id="686366508">
                          <w:marLeft w:val="0"/>
                          <w:marRight w:val="0"/>
                          <w:marTop w:val="0"/>
                          <w:marBottom w:val="0"/>
                          <w:divBdr>
                            <w:top w:val="none" w:sz="0" w:space="0" w:color="auto"/>
                            <w:left w:val="none" w:sz="0" w:space="0" w:color="auto"/>
                            <w:bottom w:val="none" w:sz="0" w:space="0" w:color="auto"/>
                            <w:right w:val="none" w:sz="0" w:space="0" w:color="auto"/>
                          </w:divBdr>
                        </w:div>
                        <w:div w:id="803083927">
                          <w:marLeft w:val="0"/>
                          <w:marRight w:val="0"/>
                          <w:marTop w:val="0"/>
                          <w:marBottom w:val="0"/>
                          <w:divBdr>
                            <w:top w:val="none" w:sz="0" w:space="0" w:color="auto"/>
                            <w:left w:val="none" w:sz="0" w:space="0" w:color="auto"/>
                            <w:bottom w:val="none" w:sz="0" w:space="0" w:color="auto"/>
                            <w:right w:val="none" w:sz="0" w:space="0" w:color="auto"/>
                          </w:divBdr>
                        </w:div>
                        <w:div w:id="912276129">
                          <w:marLeft w:val="0"/>
                          <w:marRight w:val="0"/>
                          <w:marTop w:val="0"/>
                          <w:marBottom w:val="0"/>
                          <w:divBdr>
                            <w:top w:val="none" w:sz="0" w:space="0" w:color="auto"/>
                            <w:left w:val="none" w:sz="0" w:space="0" w:color="auto"/>
                            <w:bottom w:val="none" w:sz="0" w:space="0" w:color="auto"/>
                            <w:right w:val="none" w:sz="0" w:space="0" w:color="auto"/>
                          </w:divBdr>
                        </w:div>
                        <w:div w:id="969826521">
                          <w:marLeft w:val="0"/>
                          <w:marRight w:val="0"/>
                          <w:marTop w:val="0"/>
                          <w:marBottom w:val="0"/>
                          <w:divBdr>
                            <w:top w:val="none" w:sz="0" w:space="0" w:color="auto"/>
                            <w:left w:val="none" w:sz="0" w:space="0" w:color="auto"/>
                            <w:bottom w:val="none" w:sz="0" w:space="0" w:color="auto"/>
                            <w:right w:val="none" w:sz="0" w:space="0" w:color="auto"/>
                          </w:divBdr>
                        </w:div>
                        <w:div w:id="974218127">
                          <w:marLeft w:val="0"/>
                          <w:marRight w:val="0"/>
                          <w:marTop w:val="0"/>
                          <w:marBottom w:val="0"/>
                          <w:divBdr>
                            <w:top w:val="none" w:sz="0" w:space="0" w:color="auto"/>
                            <w:left w:val="none" w:sz="0" w:space="0" w:color="auto"/>
                            <w:bottom w:val="none" w:sz="0" w:space="0" w:color="auto"/>
                            <w:right w:val="none" w:sz="0" w:space="0" w:color="auto"/>
                          </w:divBdr>
                        </w:div>
                        <w:div w:id="1035814955">
                          <w:marLeft w:val="0"/>
                          <w:marRight w:val="0"/>
                          <w:marTop w:val="0"/>
                          <w:marBottom w:val="0"/>
                          <w:divBdr>
                            <w:top w:val="none" w:sz="0" w:space="0" w:color="auto"/>
                            <w:left w:val="none" w:sz="0" w:space="0" w:color="auto"/>
                            <w:bottom w:val="none" w:sz="0" w:space="0" w:color="auto"/>
                            <w:right w:val="none" w:sz="0" w:space="0" w:color="auto"/>
                          </w:divBdr>
                        </w:div>
                        <w:div w:id="1138911413">
                          <w:marLeft w:val="0"/>
                          <w:marRight w:val="0"/>
                          <w:marTop w:val="0"/>
                          <w:marBottom w:val="0"/>
                          <w:divBdr>
                            <w:top w:val="none" w:sz="0" w:space="0" w:color="auto"/>
                            <w:left w:val="none" w:sz="0" w:space="0" w:color="auto"/>
                            <w:bottom w:val="none" w:sz="0" w:space="0" w:color="auto"/>
                            <w:right w:val="none" w:sz="0" w:space="0" w:color="auto"/>
                          </w:divBdr>
                        </w:div>
                        <w:div w:id="1159030907">
                          <w:marLeft w:val="0"/>
                          <w:marRight w:val="0"/>
                          <w:marTop w:val="0"/>
                          <w:marBottom w:val="0"/>
                          <w:divBdr>
                            <w:top w:val="none" w:sz="0" w:space="0" w:color="auto"/>
                            <w:left w:val="none" w:sz="0" w:space="0" w:color="auto"/>
                            <w:bottom w:val="none" w:sz="0" w:space="0" w:color="auto"/>
                            <w:right w:val="none" w:sz="0" w:space="0" w:color="auto"/>
                          </w:divBdr>
                        </w:div>
                        <w:div w:id="1177844275">
                          <w:marLeft w:val="0"/>
                          <w:marRight w:val="0"/>
                          <w:marTop w:val="0"/>
                          <w:marBottom w:val="0"/>
                          <w:divBdr>
                            <w:top w:val="none" w:sz="0" w:space="0" w:color="auto"/>
                            <w:left w:val="none" w:sz="0" w:space="0" w:color="auto"/>
                            <w:bottom w:val="none" w:sz="0" w:space="0" w:color="auto"/>
                            <w:right w:val="none" w:sz="0" w:space="0" w:color="auto"/>
                          </w:divBdr>
                        </w:div>
                        <w:div w:id="1206597195">
                          <w:marLeft w:val="0"/>
                          <w:marRight w:val="0"/>
                          <w:marTop w:val="0"/>
                          <w:marBottom w:val="0"/>
                          <w:divBdr>
                            <w:top w:val="none" w:sz="0" w:space="0" w:color="auto"/>
                            <w:left w:val="none" w:sz="0" w:space="0" w:color="auto"/>
                            <w:bottom w:val="none" w:sz="0" w:space="0" w:color="auto"/>
                            <w:right w:val="none" w:sz="0" w:space="0" w:color="auto"/>
                          </w:divBdr>
                        </w:div>
                        <w:div w:id="1242638252">
                          <w:marLeft w:val="0"/>
                          <w:marRight w:val="0"/>
                          <w:marTop w:val="0"/>
                          <w:marBottom w:val="0"/>
                          <w:divBdr>
                            <w:top w:val="none" w:sz="0" w:space="0" w:color="auto"/>
                            <w:left w:val="none" w:sz="0" w:space="0" w:color="auto"/>
                            <w:bottom w:val="none" w:sz="0" w:space="0" w:color="auto"/>
                            <w:right w:val="none" w:sz="0" w:space="0" w:color="auto"/>
                          </w:divBdr>
                        </w:div>
                        <w:div w:id="1244804359">
                          <w:marLeft w:val="0"/>
                          <w:marRight w:val="0"/>
                          <w:marTop w:val="0"/>
                          <w:marBottom w:val="0"/>
                          <w:divBdr>
                            <w:top w:val="none" w:sz="0" w:space="0" w:color="auto"/>
                            <w:left w:val="none" w:sz="0" w:space="0" w:color="auto"/>
                            <w:bottom w:val="none" w:sz="0" w:space="0" w:color="auto"/>
                            <w:right w:val="none" w:sz="0" w:space="0" w:color="auto"/>
                          </w:divBdr>
                        </w:div>
                        <w:div w:id="1254435666">
                          <w:marLeft w:val="0"/>
                          <w:marRight w:val="0"/>
                          <w:marTop w:val="0"/>
                          <w:marBottom w:val="0"/>
                          <w:divBdr>
                            <w:top w:val="none" w:sz="0" w:space="0" w:color="auto"/>
                            <w:left w:val="none" w:sz="0" w:space="0" w:color="auto"/>
                            <w:bottom w:val="none" w:sz="0" w:space="0" w:color="auto"/>
                            <w:right w:val="none" w:sz="0" w:space="0" w:color="auto"/>
                          </w:divBdr>
                        </w:div>
                        <w:div w:id="1260019835">
                          <w:marLeft w:val="0"/>
                          <w:marRight w:val="0"/>
                          <w:marTop w:val="0"/>
                          <w:marBottom w:val="0"/>
                          <w:divBdr>
                            <w:top w:val="none" w:sz="0" w:space="0" w:color="auto"/>
                            <w:left w:val="none" w:sz="0" w:space="0" w:color="auto"/>
                            <w:bottom w:val="none" w:sz="0" w:space="0" w:color="auto"/>
                            <w:right w:val="none" w:sz="0" w:space="0" w:color="auto"/>
                          </w:divBdr>
                        </w:div>
                        <w:div w:id="1272205981">
                          <w:marLeft w:val="0"/>
                          <w:marRight w:val="0"/>
                          <w:marTop w:val="0"/>
                          <w:marBottom w:val="0"/>
                          <w:divBdr>
                            <w:top w:val="none" w:sz="0" w:space="0" w:color="auto"/>
                            <w:left w:val="none" w:sz="0" w:space="0" w:color="auto"/>
                            <w:bottom w:val="none" w:sz="0" w:space="0" w:color="auto"/>
                            <w:right w:val="none" w:sz="0" w:space="0" w:color="auto"/>
                          </w:divBdr>
                        </w:div>
                        <w:div w:id="1328825460">
                          <w:marLeft w:val="0"/>
                          <w:marRight w:val="0"/>
                          <w:marTop w:val="0"/>
                          <w:marBottom w:val="0"/>
                          <w:divBdr>
                            <w:top w:val="none" w:sz="0" w:space="0" w:color="auto"/>
                            <w:left w:val="none" w:sz="0" w:space="0" w:color="auto"/>
                            <w:bottom w:val="none" w:sz="0" w:space="0" w:color="auto"/>
                            <w:right w:val="none" w:sz="0" w:space="0" w:color="auto"/>
                          </w:divBdr>
                        </w:div>
                        <w:div w:id="1335181432">
                          <w:marLeft w:val="0"/>
                          <w:marRight w:val="0"/>
                          <w:marTop w:val="0"/>
                          <w:marBottom w:val="0"/>
                          <w:divBdr>
                            <w:top w:val="none" w:sz="0" w:space="0" w:color="auto"/>
                            <w:left w:val="none" w:sz="0" w:space="0" w:color="auto"/>
                            <w:bottom w:val="none" w:sz="0" w:space="0" w:color="auto"/>
                            <w:right w:val="none" w:sz="0" w:space="0" w:color="auto"/>
                          </w:divBdr>
                        </w:div>
                        <w:div w:id="1336616249">
                          <w:marLeft w:val="0"/>
                          <w:marRight w:val="0"/>
                          <w:marTop w:val="0"/>
                          <w:marBottom w:val="0"/>
                          <w:divBdr>
                            <w:top w:val="none" w:sz="0" w:space="0" w:color="auto"/>
                            <w:left w:val="none" w:sz="0" w:space="0" w:color="auto"/>
                            <w:bottom w:val="none" w:sz="0" w:space="0" w:color="auto"/>
                            <w:right w:val="none" w:sz="0" w:space="0" w:color="auto"/>
                          </w:divBdr>
                        </w:div>
                        <w:div w:id="1375697732">
                          <w:marLeft w:val="0"/>
                          <w:marRight w:val="0"/>
                          <w:marTop w:val="0"/>
                          <w:marBottom w:val="0"/>
                          <w:divBdr>
                            <w:top w:val="none" w:sz="0" w:space="0" w:color="auto"/>
                            <w:left w:val="none" w:sz="0" w:space="0" w:color="auto"/>
                            <w:bottom w:val="none" w:sz="0" w:space="0" w:color="auto"/>
                            <w:right w:val="none" w:sz="0" w:space="0" w:color="auto"/>
                          </w:divBdr>
                        </w:div>
                        <w:div w:id="1412458954">
                          <w:marLeft w:val="0"/>
                          <w:marRight w:val="0"/>
                          <w:marTop w:val="0"/>
                          <w:marBottom w:val="0"/>
                          <w:divBdr>
                            <w:top w:val="none" w:sz="0" w:space="0" w:color="auto"/>
                            <w:left w:val="none" w:sz="0" w:space="0" w:color="auto"/>
                            <w:bottom w:val="none" w:sz="0" w:space="0" w:color="auto"/>
                            <w:right w:val="none" w:sz="0" w:space="0" w:color="auto"/>
                          </w:divBdr>
                        </w:div>
                        <w:div w:id="1444493529">
                          <w:marLeft w:val="0"/>
                          <w:marRight w:val="0"/>
                          <w:marTop w:val="0"/>
                          <w:marBottom w:val="0"/>
                          <w:divBdr>
                            <w:top w:val="none" w:sz="0" w:space="0" w:color="auto"/>
                            <w:left w:val="none" w:sz="0" w:space="0" w:color="auto"/>
                            <w:bottom w:val="none" w:sz="0" w:space="0" w:color="auto"/>
                            <w:right w:val="none" w:sz="0" w:space="0" w:color="auto"/>
                          </w:divBdr>
                        </w:div>
                        <w:div w:id="1563831785">
                          <w:marLeft w:val="0"/>
                          <w:marRight w:val="0"/>
                          <w:marTop w:val="0"/>
                          <w:marBottom w:val="0"/>
                          <w:divBdr>
                            <w:top w:val="none" w:sz="0" w:space="0" w:color="auto"/>
                            <w:left w:val="none" w:sz="0" w:space="0" w:color="auto"/>
                            <w:bottom w:val="none" w:sz="0" w:space="0" w:color="auto"/>
                            <w:right w:val="none" w:sz="0" w:space="0" w:color="auto"/>
                          </w:divBdr>
                        </w:div>
                        <w:div w:id="1596279956">
                          <w:marLeft w:val="0"/>
                          <w:marRight w:val="0"/>
                          <w:marTop w:val="0"/>
                          <w:marBottom w:val="0"/>
                          <w:divBdr>
                            <w:top w:val="none" w:sz="0" w:space="0" w:color="auto"/>
                            <w:left w:val="none" w:sz="0" w:space="0" w:color="auto"/>
                            <w:bottom w:val="none" w:sz="0" w:space="0" w:color="auto"/>
                            <w:right w:val="none" w:sz="0" w:space="0" w:color="auto"/>
                          </w:divBdr>
                        </w:div>
                        <w:div w:id="1605723941">
                          <w:marLeft w:val="0"/>
                          <w:marRight w:val="0"/>
                          <w:marTop w:val="0"/>
                          <w:marBottom w:val="0"/>
                          <w:divBdr>
                            <w:top w:val="none" w:sz="0" w:space="0" w:color="auto"/>
                            <w:left w:val="none" w:sz="0" w:space="0" w:color="auto"/>
                            <w:bottom w:val="none" w:sz="0" w:space="0" w:color="auto"/>
                            <w:right w:val="none" w:sz="0" w:space="0" w:color="auto"/>
                          </w:divBdr>
                        </w:div>
                        <w:div w:id="1630352426">
                          <w:marLeft w:val="0"/>
                          <w:marRight w:val="0"/>
                          <w:marTop w:val="0"/>
                          <w:marBottom w:val="0"/>
                          <w:divBdr>
                            <w:top w:val="none" w:sz="0" w:space="0" w:color="auto"/>
                            <w:left w:val="none" w:sz="0" w:space="0" w:color="auto"/>
                            <w:bottom w:val="none" w:sz="0" w:space="0" w:color="auto"/>
                            <w:right w:val="none" w:sz="0" w:space="0" w:color="auto"/>
                          </w:divBdr>
                        </w:div>
                        <w:div w:id="1661959725">
                          <w:marLeft w:val="0"/>
                          <w:marRight w:val="0"/>
                          <w:marTop w:val="0"/>
                          <w:marBottom w:val="0"/>
                          <w:divBdr>
                            <w:top w:val="none" w:sz="0" w:space="0" w:color="auto"/>
                            <w:left w:val="none" w:sz="0" w:space="0" w:color="auto"/>
                            <w:bottom w:val="none" w:sz="0" w:space="0" w:color="auto"/>
                            <w:right w:val="none" w:sz="0" w:space="0" w:color="auto"/>
                          </w:divBdr>
                        </w:div>
                        <w:div w:id="1673146415">
                          <w:marLeft w:val="0"/>
                          <w:marRight w:val="0"/>
                          <w:marTop w:val="0"/>
                          <w:marBottom w:val="0"/>
                          <w:divBdr>
                            <w:top w:val="none" w:sz="0" w:space="0" w:color="auto"/>
                            <w:left w:val="none" w:sz="0" w:space="0" w:color="auto"/>
                            <w:bottom w:val="none" w:sz="0" w:space="0" w:color="auto"/>
                            <w:right w:val="none" w:sz="0" w:space="0" w:color="auto"/>
                          </w:divBdr>
                        </w:div>
                        <w:div w:id="1714307903">
                          <w:marLeft w:val="0"/>
                          <w:marRight w:val="0"/>
                          <w:marTop w:val="0"/>
                          <w:marBottom w:val="0"/>
                          <w:divBdr>
                            <w:top w:val="none" w:sz="0" w:space="0" w:color="auto"/>
                            <w:left w:val="none" w:sz="0" w:space="0" w:color="auto"/>
                            <w:bottom w:val="none" w:sz="0" w:space="0" w:color="auto"/>
                            <w:right w:val="none" w:sz="0" w:space="0" w:color="auto"/>
                          </w:divBdr>
                        </w:div>
                        <w:div w:id="1723285739">
                          <w:marLeft w:val="0"/>
                          <w:marRight w:val="0"/>
                          <w:marTop w:val="0"/>
                          <w:marBottom w:val="0"/>
                          <w:divBdr>
                            <w:top w:val="none" w:sz="0" w:space="0" w:color="auto"/>
                            <w:left w:val="none" w:sz="0" w:space="0" w:color="auto"/>
                            <w:bottom w:val="none" w:sz="0" w:space="0" w:color="auto"/>
                            <w:right w:val="none" w:sz="0" w:space="0" w:color="auto"/>
                          </w:divBdr>
                        </w:div>
                        <w:div w:id="1726905379">
                          <w:marLeft w:val="0"/>
                          <w:marRight w:val="0"/>
                          <w:marTop w:val="0"/>
                          <w:marBottom w:val="0"/>
                          <w:divBdr>
                            <w:top w:val="none" w:sz="0" w:space="0" w:color="auto"/>
                            <w:left w:val="none" w:sz="0" w:space="0" w:color="auto"/>
                            <w:bottom w:val="none" w:sz="0" w:space="0" w:color="auto"/>
                            <w:right w:val="none" w:sz="0" w:space="0" w:color="auto"/>
                          </w:divBdr>
                        </w:div>
                        <w:div w:id="1731810545">
                          <w:marLeft w:val="0"/>
                          <w:marRight w:val="0"/>
                          <w:marTop w:val="0"/>
                          <w:marBottom w:val="0"/>
                          <w:divBdr>
                            <w:top w:val="none" w:sz="0" w:space="0" w:color="auto"/>
                            <w:left w:val="none" w:sz="0" w:space="0" w:color="auto"/>
                            <w:bottom w:val="none" w:sz="0" w:space="0" w:color="auto"/>
                            <w:right w:val="none" w:sz="0" w:space="0" w:color="auto"/>
                          </w:divBdr>
                        </w:div>
                        <w:div w:id="1740637555">
                          <w:marLeft w:val="0"/>
                          <w:marRight w:val="0"/>
                          <w:marTop w:val="0"/>
                          <w:marBottom w:val="0"/>
                          <w:divBdr>
                            <w:top w:val="none" w:sz="0" w:space="0" w:color="auto"/>
                            <w:left w:val="none" w:sz="0" w:space="0" w:color="auto"/>
                            <w:bottom w:val="none" w:sz="0" w:space="0" w:color="auto"/>
                            <w:right w:val="none" w:sz="0" w:space="0" w:color="auto"/>
                          </w:divBdr>
                        </w:div>
                        <w:div w:id="1767650860">
                          <w:marLeft w:val="0"/>
                          <w:marRight w:val="0"/>
                          <w:marTop w:val="0"/>
                          <w:marBottom w:val="0"/>
                          <w:divBdr>
                            <w:top w:val="none" w:sz="0" w:space="0" w:color="auto"/>
                            <w:left w:val="none" w:sz="0" w:space="0" w:color="auto"/>
                            <w:bottom w:val="none" w:sz="0" w:space="0" w:color="auto"/>
                            <w:right w:val="none" w:sz="0" w:space="0" w:color="auto"/>
                          </w:divBdr>
                        </w:div>
                        <w:div w:id="1793743734">
                          <w:marLeft w:val="0"/>
                          <w:marRight w:val="0"/>
                          <w:marTop w:val="0"/>
                          <w:marBottom w:val="0"/>
                          <w:divBdr>
                            <w:top w:val="none" w:sz="0" w:space="0" w:color="auto"/>
                            <w:left w:val="none" w:sz="0" w:space="0" w:color="auto"/>
                            <w:bottom w:val="none" w:sz="0" w:space="0" w:color="auto"/>
                            <w:right w:val="none" w:sz="0" w:space="0" w:color="auto"/>
                          </w:divBdr>
                        </w:div>
                        <w:div w:id="1833256477">
                          <w:marLeft w:val="0"/>
                          <w:marRight w:val="0"/>
                          <w:marTop w:val="0"/>
                          <w:marBottom w:val="0"/>
                          <w:divBdr>
                            <w:top w:val="none" w:sz="0" w:space="0" w:color="auto"/>
                            <w:left w:val="none" w:sz="0" w:space="0" w:color="auto"/>
                            <w:bottom w:val="none" w:sz="0" w:space="0" w:color="auto"/>
                            <w:right w:val="none" w:sz="0" w:space="0" w:color="auto"/>
                          </w:divBdr>
                        </w:div>
                        <w:div w:id="1844200268">
                          <w:marLeft w:val="0"/>
                          <w:marRight w:val="0"/>
                          <w:marTop w:val="0"/>
                          <w:marBottom w:val="0"/>
                          <w:divBdr>
                            <w:top w:val="none" w:sz="0" w:space="0" w:color="auto"/>
                            <w:left w:val="none" w:sz="0" w:space="0" w:color="auto"/>
                            <w:bottom w:val="none" w:sz="0" w:space="0" w:color="auto"/>
                            <w:right w:val="none" w:sz="0" w:space="0" w:color="auto"/>
                          </w:divBdr>
                        </w:div>
                        <w:div w:id="1859611415">
                          <w:marLeft w:val="0"/>
                          <w:marRight w:val="0"/>
                          <w:marTop w:val="0"/>
                          <w:marBottom w:val="0"/>
                          <w:divBdr>
                            <w:top w:val="none" w:sz="0" w:space="0" w:color="auto"/>
                            <w:left w:val="none" w:sz="0" w:space="0" w:color="auto"/>
                            <w:bottom w:val="none" w:sz="0" w:space="0" w:color="auto"/>
                            <w:right w:val="none" w:sz="0" w:space="0" w:color="auto"/>
                          </w:divBdr>
                        </w:div>
                        <w:div w:id="1918903267">
                          <w:marLeft w:val="0"/>
                          <w:marRight w:val="0"/>
                          <w:marTop w:val="0"/>
                          <w:marBottom w:val="0"/>
                          <w:divBdr>
                            <w:top w:val="none" w:sz="0" w:space="0" w:color="auto"/>
                            <w:left w:val="none" w:sz="0" w:space="0" w:color="auto"/>
                            <w:bottom w:val="none" w:sz="0" w:space="0" w:color="auto"/>
                            <w:right w:val="none" w:sz="0" w:space="0" w:color="auto"/>
                          </w:divBdr>
                        </w:div>
                        <w:div w:id="1921331840">
                          <w:marLeft w:val="0"/>
                          <w:marRight w:val="0"/>
                          <w:marTop w:val="0"/>
                          <w:marBottom w:val="0"/>
                          <w:divBdr>
                            <w:top w:val="none" w:sz="0" w:space="0" w:color="auto"/>
                            <w:left w:val="none" w:sz="0" w:space="0" w:color="auto"/>
                            <w:bottom w:val="none" w:sz="0" w:space="0" w:color="auto"/>
                            <w:right w:val="none" w:sz="0" w:space="0" w:color="auto"/>
                          </w:divBdr>
                        </w:div>
                        <w:div w:id="1935742572">
                          <w:marLeft w:val="0"/>
                          <w:marRight w:val="0"/>
                          <w:marTop w:val="0"/>
                          <w:marBottom w:val="0"/>
                          <w:divBdr>
                            <w:top w:val="none" w:sz="0" w:space="0" w:color="auto"/>
                            <w:left w:val="none" w:sz="0" w:space="0" w:color="auto"/>
                            <w:bottom w:val="none" w:sz="0" w:space="0" w:color="auto"/>
                            <w:right w:val="none" w:sz="0" w:space="0" w:color="auto"/>
                          </w:divBdr>
                        </w:div>
                        <w:div w:id="1940672866">
                          <w:marLeft w:val="0"/>
                          <w:marRight w:val="0"/>
                          <w:marTop w:val="0"/>
                          <w:marBottom w:val="0"/>
                          <w:divBdr>
                            <w:top w:val="none" w:sz="0" w:space="0" w:color="auto"/>
                            <w:left w:val="none" w:sz="0" w:space="0" w:color="auto"/>
                            <w:bottom w:val="none" w:sz="0" w:space="0" w:color="auto"/>
                            <w:right w:val="none" w:sz="0" w:space="0" w:color="auto"/>
                          </w:divBdr>
                        </w:div>
                        <w:div w:id="1993681312">
                          <w:marLeft w:val="0"/>
                          <w:marRight w:val="0"/>
                          <w:marTop w:val="0"/>
                          <w:marBottom w:val="0"/>
                          <w:divBdr>
                            <w:top w:val="none" w:sz="0" w:space="0" w:color="auto"/>
                            <w:left w:val="none" w:sz="0" w:space="0" w:color="auto"/>
                            <w:bottom w:val="none" w:sz="0" w:space="0" w:color="auto"/>
                            <w:right w:val="none" w:sz="0" w:space="0" w:color="auto"/>
                          </w:divBdr>
                        </w:div>
                        <w:div w:id="2003308769">
                          <w:marLeft w:val="0"/>
                          <w:marRight w:val="0"/>
                          <w:marTop w:val="0"/>
                          <w:marBottom w:val="0"/>
                          <w:divBdr>
                            <w:top w:val="none" w:sz="0" w:space="0" w:color="auto"/>
                            <w:left w:val="none" w:sz="0" w:space="0" w:color="auto"/>
                            <w:bottom w:val="none" w:sz="0" w:space="0" w:color="auto"/>
                            <w:right w:val="none" w:sz="0" w:space="0" w:color="auto"/>
                          </w:divBdr>
                        </w:div>
                        <w:div w:id="2071035485">
                          <w:marLeft w:val="0"/>
                          <w:marRight w:val="0"/>
                          <w:marTop w:val="0"/>
                          <w:marBottom w:val="0"/>
                          <w:divBdr>
                            <w:top w:val="none" w:sz="0" w:space="0" w:color="auto"/>
                            <w:left w:val="none" w:sz="0" w:space="0" w:color="auto"/>
                            <w:bottom w:val="none" w:sz="0" w:space="0" w:color="auto"/>
                            <w:right w:val="none" w:sz="0" w:space="0" w:color="auto"/>
                          </w:divBdr>
                        </w:div>
                        <w:div w:id="2105612132">
                          <w:marLeft w:val="0"/>
                          <w:marRight w:val="0"/>
                          <w:marTop w:val="0"/>
                          <w:marBottom w:val="0"/>
                          <w:divBdr>
                            <w:top w:val="none" w:sz="0" w:space="0" w:color="auto"/>
                            <w:left w:val="none" w:sz="0" w:space="0" w:color="auto"/>
                            <w:bottom w:val="none" w:sz="0" w:space="0" w:color="auto"/>
                            <w:right w:val="none" w:sz="0" w:space="0" w:color="auto"/>
                          </w:divBdr>
                        </w:div>
                        <w:div w:id="2143189239">
                          <w:marLeft w:val="0"/>
                          <w:marRight w:val="0"/>
                          <w:marTop w:val="0"/>
                          <w:marBottom w:val="0"/>
                          <w:divBdr>
                            <w:top w:val="none" w:sz="0" w:space="0" w:color="auto"/>
                            <w:left w:val="none" w:sz="0" w:space="0" w:color="auto"/>
                            <w:bottom w:val="none" w:sz="0" w:space="0" w:color="auto"/>
                            <w:right w:val="none" w:sz="0" w:space="0" w:color="auto"/>
                          </w:divBdr>
                        </w:div>
                        <w:div w:id="21435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185213">
      <w:bodyDiv w:val="1"/>
      <w:marLeft w:val="0"/>
      <w:marRight w:val="0"/>
      <w:marTop w:val="0"/>
      <w:marBottom w:val="0"/>
      <w:divBdr>
        <w:top w:val="none" w:sz="0" w:space="0" w:color="auto"/>
        <w:left w:val="none" w:sz="0" w:space="0" w:color="auto"/>
        <w:bottom w:val="none" w:sz="0" w:space="0" w:color="auto"/>
        <w:right w:val="none" w:sz="0" w:space="0" w:color="auto"/>
      </w:divBdr>
    </w:div>
    <w:div w:id="413474578">
      <w:bodyDiv w:val="1"/>
      <w:marLeft w:val="0"/>
      <w:marRight w:val="0"/>
      <w:marTop w:val="0"/>
      <w:marBottom w:val="0"/>
      <w:divBdr>
        <w:top w:val="none" w:sz="0" w:space="0" w:color="auto"/>
        <w:left w:val="none" w:sz="0" w:space="0" w:color="auto"/>
        <w:bottom w:val="none" w:sz="0" w:space="0" w:color="auto"/>
        <w:right w:val="none" w:sz="0" w:space="0" w:color="auto"/>
      </w:divBdr>
    </w:div>
    <w:div w:id="422183881">
      <w:bodyDiv w:val="1"/>
      <w:marLeft w:val="0"/>
      <w:marRight w:val="0"/>
      <w:marTop w:val="0"/>
      <w:marBottom w:val="0"/>
      <w:divBdr>
        <w:top w:val="none" w:sz="0" w:space="0" w:color="auto"/>
        <w:left w:val="none" w:sz="0" w:space="0" w:color="auto"/>
        <w:bottom w:val="none" w:sz="0" w:space="0" w:color="auto"/>
        <w:right w:val="none" w:sz="0" w:space="0" w:color="auto"/>
      </w:divBdr>
    </w:div>
    <w:div w:id="428694475">
      <w:bodyDiv w:val="1"/>
      <w:marLeft w:val="0"/>
      <w:marRight w:val="0"/>
      <w:marTop w:val="0"/>
      <w:marBottom w:val="0"/>
      <w:divBdr>
        <w:top w:val="none" w:sz="0" w:space="0" w:color="auto"/>
        <w:left w:val="none" w:sz="0" w:space="0" w:color="auto"/>
        <w:bottom w:val="none" w:sz="0" w:space="0" w:color="auto"/>
        <w:right w:val="none" w:sz="0" w:space="0" w:color="auto"/>
      </w:divBdr>
    </w:div>
    <w:div w:id="429274299">
      <w:bodyDiv w:val="1"/>
      <w:marLeft w:val="0"/>
      <w:marRight w:val="0"/>
      <w:marTop w:val="0"/>
      <w:marBottom w:val="0"/>
      <w:divBdr>
        <w:top w:val="none" w:sz="0" w:space="0" w:color="auto"/>
        <w:left w:val="none" w:sz="0" w:space="0" w:color="auto"/>
        <w:bottom w:val="none" w:sz="0" w:space="0" w:color="auto"/>
        <w:right w:val="none" w:sz="0" w:space="0" w:color="auto"/>
      </w:divBdr>
    </w:div>
    <w:div w:id="433135610">
      <w:bodyDiv w:val="1"/>
      <w:marLeft w:val="0"/>
      <w:marRight w:val="0"/>
      <w:marTop w:val="0"/>
      <w:marBottom w:val="0"/>
      <w:divBdr>
        <w:top w:val="none" w:sz="0" w:space="0" w:color="auto"/>
        <w:left w:val="none" w:sz="0" w:space="0" w:color="auto"/>
        <w:bottom w:val="none" w:sz="0" w:space="0" w:color="auto"/>
        <w:right w:val="none" w:sz="0" w:space="0" w:color="auto"/>
      </w:divBdr>
    </w:div>
    <w:div w:id="443237199">
      <w:bodyDiv w:val="1"/>
      <w:marLeft w:val="0"/>
      <w:marRight w:val="0"/>
      <w:marTop w:val="0"/>
      <w:marBottom w:val="0"/>
      <w:divBdr>
        <w:top w:val="none" w:sz="0" w:space="0" w:color="auto"/>
        <w:left w:val="none" w:sz="0" w:space="0" w:color="auto"/>
        <w:bottom w:val="none" w:sz="0" w:space="0" w:color="auto"/>
        <w:right w:val="none" w:sz="0" w:space="0" w:color="auto"/>
      </w:divBdr>
    </w:div>
    <w:div w:id="445928532">
      <w:bodyDiv w:val="1"/>
      <w:marLeft w:val="0"/>
      <w:marRight w:val="0"/>
      <w:marTop w:val="0"/>
      <w:marBottom w:val="0"/>
      <w:divBdr>
        <w:top w:val="none" w:sz="0" w:space="0" w:color="auto"/>
        <w:left w:val="none" w:sz="0" w:space="0" w:color="auto"/>
        <w:bottom w:val="none" w:sz="0" w:space="0" w:color="auto"/>
        <w:right w:val="none" w:sz="0" w:space="0" w:color="auto"/>
      </w:divBdr>
    </w:div>
    <w:div w:id="447824241">
      <w:bodyDiv w:val="1"/>
      <w:marLeft w:val="0"/>
      <w:marRight w:val="0"/>
      <w:marTop w:val="0"/>
      <w:marBottom w:val="0"/>
      <w:divBdr>
        <w:top w:val="none" w:sz="0" w:space="0" w:color="auto"/>
        <w:left w:val="none" w:sz="0" w:space="0" w:color="auto"/>
        <w:bottom w:val="none" w:sz="0" w:space="0" w:color="auto"/>
        <w:right w:val="none" w:sz="0" w:space="0" w:color="auto"/>
      </w:divBdr>
    </w:div>
    <w:div w:id="449203294">
      <w:bodyDiv w:val="1"/>
      <w:marLeft w:val="0"/>
      <w:marRight w:val="0"/>
      <w:marTop w:val="0"/>
      <w:marBottom w:val="0"/>
      <w:divBdr>
        <w:top w:val="none" w:sz="0" w:space="0" w:color="auto"/>
        <w:left w:val="none" w:sz="0" w:space="0" w:color="auto"/>
        <w:bottom w:val="none" w:sz="0" w:space="0" w:color="auto"/>
        <w:right w:val="none" w:sz="0" w:space="0" w:color="auto"/>
      </w:divBdr>
    </w:div>
    <w:div w:id="450248796">
      <w:bodyDiv w:val="1"/>
      <w:marLeft w:val="0"/>
      <w:marRight w:val="0"/>
      <w:marTop w:val="0"/>
      <w:marBottom w:val="0"/>
      <w:divBdr>
        <w:top w:val="none" w:sz="0" w:space="0" w:color="auto"/>
        <w:left w:val="none" w:sz="0" w:space="0" w:color="auto"/>
        <w:bottom w:val="none" w:sz="0" w:space="0" w:color="auto"/>
        <w:right w:val="none" w:sz="0" w:space="0" w:color="auto"/>
      </w:divBdr>
    </w:div>
    <w:div w:id="451048945">
      <w:bodyDiv w:val="1"/>
      <w:marLeft w:val="0"/>
      <w:marRight w:val="0"/>
      <w:marTop w:val="0"/>
      <w:marBottom w:val="0"/>
      <w:divBdr>
        <w:top w:val="none" w:sz="0" w:space="0" w:color="auto"/>
        <w:left w:val="none" w:sz="0" w:space="0" w:color="auto"/>
        <w:bottom w:val="none" w:sz="0" w:space="0" w:color="auto"/>
        <w:right w:val="none" w:sz="0" w:space="0" w:color="auto"/>
      </w:divBdr>
    </w:div>
    <w:div w:id="453866790">
      <w:bodyDiv w:val="1"/>
      <w:marLeft w:val="0"/>
      <w:marRight w:val="0"/>
      <w:marTop w:val="0"/>
      <w:marBottom w:val="0"/>
      <w:divBdr>
        <w:top w:val="none" w:sz="0" w:space="0" w:color="auto"/>
        <w:left w:val="none" w:sz="0" w:space="0" w:color="auto"/>
        <w:bottom w:val="none" w:sz="0" w:space="0" w:color="auto"/>
        <w:right w:val="none" w:sz="0" w:space="0" w:color="auto"/>
      </w:divBdr>
    </w:div>
    <w:div w:id="461001394">
      <w:bodyDiv w:val="1"/>
      <w:marLeft w:val="0"/>
      <w:marRight w:val="0"/>
      <w:marTop w:val="0"/>
      <w:marBottom w:val="0"/>
      <w:divBdr>
        <w:top w:val="none" w:sz="0" w:space="0" w:color="auto"/>
        <w:left w:val="none" w:sz="0" w:space="0" w:color="auto"/>
        <w:bottom w:val="none" w:sz="0" w:space="0" w:color="auto"/>
        <w:right w:val="none" w:sz="0" w:space="0" w:color="auto"/>
      </w:divBdr>
      <w:divsChild>
        <w:div w:id="1164975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793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23625">
      <w:bodyDiv w:val="1"/>
      <w:marLeft w:val="0"/>
      <w:marRight w:val="0"/>
      <w:marTop w:val="0"/>
      <w:marBottom w:val="0"/>
      <w:divBdr>
        <w:top w:val="none" w:sz="0" w:space="0" w:color="auto"/>
        <w:left w:val="none" w:sz="0" w:space="0" w:color="auto"/>
        <w:bottom w:val="none" w:sz="0" w:space="0" w:color="auto"/>
        <w:right w:val="none" w:sz="0" w:space="0" w:color="auto"/>
      </w:divBdr>
      <w:divsChild>
        <w:div w:id="177620958">
          <w:marLeft w:val="0"/>
          <w:marRight w:val="0"/>
          <w:marTop w:val="0"/>
          <w:marBottom w:val="0"/>
          <w:divBdr>
            <w:top w:val="none" w:sz="0" w:space="0" w:color="auto"/>
            <w:left w:val="none" w:sz="0" w:space="0" w:color="auto"/>
            <w:bottom w:val="none" w:sz="0" w:space="0" w:color="auto"/>
            <w:right w:val="none" w:sz="0" w:space="0" w:color="auto"/>
          </w:divBdr>
        </w:div>
      </w:divsChild>
    </w:div>
    <w:div w:id="476922870">
      <w:bodyDiv w:val="1"/>
      <w:marLeft w:val="0"/>
      <w:marRight w:val="0"/>
      <w:marTop w:val="0"/>
      <w:marBottom w:val="0"/>
      <w:divBdr>
        <w:top w:val="none" w:sz="0" w:space="0" w:color="auto"/>
        <w:left w:val="none" w:sz="0" w:space="0" w:color="auto"/>
        <w:bottom w:val="none" w:sz="0" w:space="0" w:color="auto"/>
        <w:right w:val="none" w:sz="0" w:space="0" w:color="auto"/>
      </w:divBdr>
    </w:div>
    <w:div w:id="477576846">
      <w:bodyDiv w:val="1"/>
      <w:marLeft w:val="0"/>
      <w:marRight w:val="0"/>
      <w:marTop w:val="0"/>
      <w:marBottom w:val="0"/>
      <w:divBdr>
        <w:top w:val="none" w:sz="0" w:space="0" w:color="auto"/>
        <w:left w:val="none" w:sz="0" w:space="0" w:color="auto"/>
        <w:bottom w:val="none" w:sz="0" w:space="0" w:color="auto"/>
        <w:right w:val="none" w:sz="0" w:space="0" w:color="auto"/>
      </w:divBdr>
    </w:div>
    <w:div w:id="493377294">
      <w:bodyDiv w:val="1"/>
      <w:marLeft w:val="0"/>
      <w:marRight w:val="0"/>
      <w:marTop w:val="0"/>
      <w:marBottom w:val="0"/>
      <w:divBdr>
        <w:top w:val="none" w:sz="0" w:space="0" w:color="auto"/>
        <w:left w:val="none" w:sz="0" w:space="0" w:color="auto"/>
        <w:bottom w:val="none" w:sz="0" w:space="0" w:color="auto"/>
        <w:right w:val="none" w:sz="0" w:space="0" w:color="auto"/>
      </w:divBdr>
    </w:div>
    <w:div w:id="499004591">
      <w:bodyDiv w:val="1"/>
      <w:marLeft w:val="0"/>
      <w:marRight w:val="0"/>
      <w:marTop w:val="0"/>
      <w:marBottom w:val="0"/>
      <w:divBdr>
        <w:top w:val="none" w:sz="0" w:space="0" w:color="auto"/>
        <w:left w:val="none" w:sz="0" w:space="0" w:color="auto"/>
        <w:bottom w:val="none" w:sz="0" w:space="0" w:color="auto"/>
        <w:right w:val="none" w:sz="0" w:space="0" w:color="auto"/>
      </w:divBdr>
      <w:divsChild>
        <w:div w:id="1210997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093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0930">
      <w:bodyDiv w:val="1"/>
      <w:marLeft w:val="0"/>
      <w:marRight w:val="0"/>
      <w:marTop w:val="0"/>
      <w:marBottom w:val="0"/>
      <w:divBdr>
        <w:top w:val="none" w:sz="0" w:space="0" w:color="auto"/>
        <w:left w:val="none" w:sz="0" w:space="0" w:color="auto"/>
        <w:bottom w:val="none" w:sz="0" w:space="0" w:color="auto"/>
        <w:right w:val="none" w:sz="0" w:space="0" w:color="auto"/>
      </w:divBdr>
      <w:divsChild>
        <w:div w:id="10012745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6509937">
              <w:marLeft w:val="0"/>
              <w:marRight w:val="0"/>
              <w:marTop w:val="0"/>
              <w:marBottom w:val="0"/>
              <w:divBdr>
                <w:top w:val="none" w:sz="0" w:space="0" w:color="auto"/>
                <w:left w:val="none" w:sz="0" w:space="0" w:color="auto"/>
                <w:bottom w:val="none" w:sz="0" w:space="0" w:color="auto"/>
                <w:right w:val="none" w:sz="0" w:space="0" w:color="auto"/>
              </w:divBdr>
              <w:divsChild>
                <w:div w:id="119811735">
                  <w:marLeft w:val="0"/>
                  <w:marRight w:val="0"/>
                  <w:marTop w:val="0"/>
                  <w:marBottom w:val="0"/>
                  <w:divBdr>
                    <w:top w:val="none" w:sz="0" w:space="0" w:color="auto"/>
                    <w:left w:val="none" w:sz="0" w:space="0" w:color="auto"/>
                    <w:bottom w:val="none" w:sz="0" w:space="0" w:color="auto"/>
                    <w:right w:val="none" w:sz="0" w:space="0" w:color="auto"/>
                  </w:divBdr>
                  <w:divsChild>
                    <w:div w:id="5063548">
                      <w:marLeft w:val="0"/>
                      <w:marRight w:val="0"/>
                      <w:marTop w:val="0"/>
                      <w:marBottom w:val="0"/>
                      <w:divBdr>
                        <w:top w:val="none" w:sz="0" w:space="0" w:color="auto"/>
                        <w:left w:val="none" w:sz="0" w:space="0" w:color="auto"/>
                        <w:bottom w:val="none" w:sz="0" w:space="0" w:color="auto"/>
                        <w:right w:val="none" w:sz="0" w:space="0" w:color="auto"/>
                      </w:divBdr>
                    </w:div>
                    <w:div w:id="12583071">
                      <w:marLeft w:val="0"/>
                      <w:marRight w:val="0"/>
                      <w:marTop w:val="0"/>
                      <w:marBottom w:val="0"/>
                      <w:divBdr>
                        <w:top w:val="none" w:sz="0" w:space="0" w:color="auto"/>
                        <w:left w:val="none" w:sz="0" w:space="0" w:color="auto"/>
                        <w:bottom w:val="none" w:sz="0" w:space="0" w:color="auto"/>
                        <w:right w:val="none" w:sz="0" w:space="0" w:color="auto"/>
                      </w:divBdr>
                    </w:div>
                    <w:div w:id="90207314">
                      <w:marLeft w:val="0"/>
                      <w:marRight w:val="0"/>
                      <w:marTop w:val="0"/>
                      <w:marBottom w:val="0"/>
                      <w:divBdr>
                        <w:top w:val="none" w:sz="0" w:space="0" w:color="auto"/>
                        <w:left w:val="none" w:sz="0" w:space="0" w:color="auto"/>
                        <w:bottom w:val="none" w:sz="0" w:space="0" w:color="auto"/>
                        <w:right w:val="none" w:sz="0" w:space="0" w:color="auto"/>
                      </w:divBdr>
                    </w:div>
                    <w:div w:id="105391013">
                      <w:marLeft w:val="0"/>
                      <w:marRight w:val="0"/>
                      <w:marTop w:val="0"/>
                      <w:marBottom w:val="0"/>
                      <w:divBdr>
                        <w:top w:val="none" w:sz="0" w:space="0" w:color="auto"/>
                        <w:left w:val="none" w:sz="0" w:space="0" w:color="auto"/>
                        <w:bottom w:val="none" w:sz="0" w:space="0" w:color="auto"/>
                        <w:right w:val="none" w:sz="0" w:space="0" w:color="auto"/>
                      </w:divBdr>
                    </w:div>
                    <w:div w:id="128397186">
                      <w:marLeft w:val="0"/>
                      <w:marRight w:val="0"/>
                      <w:marTop w:val="0"/>
                      <w:marBottom w:val="0"/>
                      <w:divBdr>
                        <w:top w:val="none" w:sz="0" w:space="0" w:color="auto"/>
                        <w:left w:val="none" w:sz="0" w:space="0" w:color="auto"/>
                        <w:bottom w:val="none" w:sz="0" w:space="0" w:color="auto"/>
                        <w:right w:val="none" w:sz="0" w:space="0" w:color="auto"/>
                      </w:divBdr>
                    </w:div>
                    <w:div w:id="153842445">
                      <w:marLeft w:val="0"/>
                      <w:marRight w:val="0"/>
                      <w:marTop w:val="0"/>
                      <w:marBottom w:val="0"/>
                      <w:divBdr>
                        <w:top w:val="none" w:sz="0" w:space="0" w:color="auto"/>
                        <w:left w:val="none" w:sz="0" w:space="0" w:color="auto"/>
                        <w:bottom w:val="none" w:sz="0" w:space="0" w:color="auto"/>
                        <w:right w:val="none" w:sz="0" w:space="0" w:color="auto"/>
                      </w:divBdr>
                    </w:div>
                    <w:div w:id="177937608">
                      <w:marLeft w:val="0"/>
                      <w:marRight w:val="0"/>
                      <w:marTop w:val="0"/>
                      <w:marBottom w:val="0"/>
                      <w:divBdr>
                        <w:top w:val="none" w:sz="0" w:space="0" w:color="auto"/>
                        <w:left w:val="none" w:sz="0" w:space="0" w:color="auto"/>
                        <w:bottom w:val="none" w:sz="0" w:space="0" w:color="auto"/>
                        <w:right w:val="none" w:sz="0" w:space="0" w:color="auto"/>
                      </w:divBdr>
                    </w:div>
                    <w:div w:id="248583354">
                      <w:marLeft w:val="0"/>
                      <w:marRight w:val="0"/>
                      <w:marTop w:val="0"/>
                      <w:marBottom w:val="0"/>
                      <w:divBdr>
                        <w:top w:val="none" w:sz="0" w:space="0" w:color="auto"/>
                        <w:left w:val="none" w:sz="0" w:space="0" w:color="auto"/>
                        <w:bottom w:val="none" w:sz="0" w:space="0" w:color="auto"/>
                        <w:right w:val="none" w:sz="0" w:space="0" w:color="auto"/>
                      </w:divBdr>
                    </w:div>
                    <w:div w:id="310404005">
                      <w:marLeft w:val="0"/>
                      <w:marRight w:val="0"/>
                      <w:marTop w:val="0"/>
                      <w:marBottom w:val="0"/>
                      <w:divBdr>
                        <w:top w:val="none" w:sz="0" w:space="0" w:color="auto"/>
                        <w:left w:val="none" w:sz="0" w:space="0" w:color="auto"/>
                        <w:bottom w:val="none" w:sz="0" w:space="0" w:color="auto"/>
                        <w:right w:val="none" w:sz="0" w:space="0" w:color="auto"/>
                      </w:divBdr>
                    </w:div>
                    <w:div w:id="380904383">
                      <w:marLeft w:val="0"/>
                      <w:marRight w:val="0"/>
                      <w:marTop w:val="0"/>
                      <w:marBottom w:val="0"/>
                      <w:divBdr>
                        <w:top w:val="none" w:sz="0" w:space="0" w:color="auto"/>
                        <w:left w:val="none" w:sz="0" w:space="0" w:color="auto"/>
                        <w:bottom w:val="none" w:sz="0" w:space="0" w:color="auto"/>
                        <w:right w:val="none" w:sz="0" w:space="0" w:color="auto"/>
                      </w:divBdr>
                    </w:div>
                    <w:div w:id="412050985">
                      <w:marLeft w:val="0"/>
                      <w:marRight w:val="0"/>
                      <w:marTop w:val="0"/>
                      <w:marBottom w:val="0"/>
                      <w:divBdr>
                        <w:top w:val="none" w:sz="0" w:space="0" w:color="auto"/>
                        <w:left w:val="none" w:sz="0" w:space="0" w:color="auto"/>
                        <w:bottom w:val="none" w:sz="0" w:space="0" w:color="auto"/>
                        <w:right w:val="none" w:sz="0" w:space="0" w:color="auto"/>
                      </w:divBdr>
                    </w:div>
                    <w:div w:id="491605803">
                      <w:marLeft w:val="0"/>
                      <w:marRight w:val="0"/>
                      <w:marTop w:val="0"/>
                      <w:marBottom w:val="0"/>
                      <w:divBdr>
                        <w:top w:val="none" w:sz="0" w:space="0" w:color="auto"/>
                        <w:left w:val="none" w:sz="0" w:space="0" w:color="auto"/>
                        <w:bottom w:val="none" w:sz="0" w:space="0" w:color="auto"/>
                        <w:right w:val="none" w:sz="0" w:space="0" w:color="auto"/>
                      </w:divBdr>
                    </w:div>
                    <w:div w:id="504369552">
                      <w:marLeft w:val="0"/>
                      <w:marRight w:val="0"/>
                      <w:marTop w:val="0"/>
                      <w:marBottom w:val="0"/>
                      <w:divBdr>
                        <w:top w:val="none" w:sz="0" w:space="0" w:color="auto"/>
                        <w:left w:val="none" w:sz="0" w:space="0" w:color="auto"/>
                        <w:bottom w:val="none" w:sz="0" w:space="0" w:color="auto"/>
                        <w:right w:val="none" w:sz="0" w:space="0" w:color="auto"/>
                      </w:divBdr>
                    </w:div>
                    <w:div w:id="551045089">
                      <w:marLeft w:val="0"/>
                      <w:marRight w:val="0"/>
                      <w:marTop w:val="0"/>
                      <w:marBottom w:val="0"/>
                      <w:divBdr>
                        <w:top w:val="none" w:sz="0" w:space="0" w:color="auto"/>
                        <w:left w:val="none" w:sz="0" w:space="0" w:color="auto"/>
                        <w:bottom w:val="none" w:sz="0" w:space="0" w:color="auto"/>
                        <w:right w:val="none" w:sz="0" w:space="0" w:color="auto"/>
                      </w:divBdr>
                    </w:div>
                    <w:div w:id="631637129">
                      <w:marLeft w:val="0"/>
                      <w:marRight w:val="0"/>
                      <w:marTop w:val="0"/>
                      <w:marBottom w:val="0"/>
                      <w:divBdr>
                        <w:top w:val="none" w:sz="0" w:space="0" w:color="auto"/>
                        <w:left w:val="none" w:sz="0" w:space="0" w:color="auto"/>
                        <w:bottom w:val="none" w:sz="0" w:space="0" w:color="auto"/>
                        <w:right w:val="none" w:sz="0" w:space="0" w:color="auto"/>
                      </w:divBdr>
                    </w:div>
                    <w:div w:id="654262541">
                      <w:marLeft w:val="0"/>
                      <w:marRight w:val="0"/>
                      <w:marTop w:val="0"/>
                      <w:marBottom w:val="0"/>
                      <w:divBdr>
                        <w:top w:val="none" w:sz="0" w:space="0" w:color="auto"/>
                        <w:left w:val="none" w:sz="0" w:space="0" w:color="auto"/>
                        <w:bottom w:val="none" w:sz="0" w:space="0" w:color="auto"/>
                        <w:right w:val="none" w:sz="0" w:space="0" w:color="auto"/>
                      </w:divBdr>
                    </w:div>
                    <w:div w:id="659502006">
                      <w:marLeft w:val="0"/>
                      <w:marRight w:val="0"/>
                      <w:marTop w:val="0"/>
                      <w:marBottom w:val="0"/>
                      <w:divBdr>
                        <w:top w:val="none" w:sz="0" w:space="0" w:color="auto"/>
                        <w:left w:val="none" w:sz="0" w:space="0" w:color="auto"/>
                        <w:bottom w:val="none" w:sz="0" w:space="0" w:color="auto"/>
                        <w:right w:val="none" w:sz="0" w:space="0" w:color="auto"/>
                      </w:divBdr>
                    </w:div>
                    <w:div w:id="663238227">
                      <w:marLeft w:val="0"/>
                      <w:marRight w:val="0"/>
                      <w:marTop w:val="0"/>
                      <w:marBottom w:val="0"/>
                      <w:divBdr>
                        <w:top w:val="none" w:sz="0" w:space="0" w:color="auto"/>
                        <w:left w:val="none" w:sz="0" w:space="0" w:color="auto"/>
                        <w:bottom w:val="none" w:sz="0" w:space="0" w:color="auto"/>
                        <w:right w:val="none" w:sz="0" w:space="0" w:color="auto"/>
                      </w:divBdr>
                    </w:div>
                    <w:div w:id="700087941">
                      <w:marLeft w:val="0"/>
                      <w:marRight w:val="0"/>
                      <w:marTop w:val="0"/>
                      <w:marBottom w:val="0"/>
                      <w:divBdr>
                        <w:top w:val="none" w:sz="0" w:space="0" w:color="auto"/>
                        <w:left w:val="none" w:sz="0" w:space="0" w:color="auto"/>
                        <w:bottom w:val="none" w:sz="0" w:space="0" w:color="auto"/>
                        <w:right w:val="none" w:sz="0" w:space="0" w:color="auto"/>
                      </w:divBdr>
                    </w:div>
                    <w:div w:id="703019058">
                      <w:marLeft w:val="0"/>
                      <w:marRight w:val="0"/>
                      <w:marTop w:val="0"/>
                      <w:marBottom w:val="0"/>
                      <w:divBdr>
                        <w:top w:val="none" w:sz="0" w:space="0" w:color="auto"/>
                        <w:left w:val="none" w:sz="0" w:space="0" w:color="auto"/>
                        <w:bottom w:val="none" w:sz="0" w:space="0" w:color="auto"/>
                        <w:right w:val="none" w:sz="0" w:space="0" w:color="auto"/>
                      </w:divBdr>
                    </w:div>
                    <w:div w:id="760948205">
                      <w:marLeft w:val="0"/>
                      <w:marRight w:val="0"/>
                      <w:marTop w:val="0"/>
                      <w:marBottom w:val="0"/>
                      <w:divBdr>
                        <w:top w:val="none" w:sz="0" w:space="0" w:color="auto"/>
                        <w:left w:val="none" w:sz="0" w:space="0" w:color="auto"/>
                        <w:bottom w:val="none" w:sz="0" w:space="0" w:color="auto"/>
                        <w:right w:val="none" w:sz="0" w:space="0" w:color="auto"/>
                      </w:divBdr>
                    </w:div>
                    <w:div w:id="811410908">
                      <w:marLeft w:val="0"/>
                      <w:marRight w:val="0"/>
                      <w:marTop w:val="0"/>
                      <w:marBottom w:val="0"/>
                      <w:divBdr>
                        <w:top w:val="none" w:sz="0" w:space="0" w:color="auto"/>
                        <w:left w:val="none" w:sz="0" w:space="0" w:color="auto"/>
                        <w:bottom w:val="none" w:sz="0" w:space="0" w:color="auto"/>
                        <w:right w:val="none" w:sz="0" w:space="0" w:color="auto"/>
                      </w:divBdr>
                    </w:div>
                    <w:div w:id="825903081">
                      <w:marLeft w:val="0"/>
                      <w:marRight w:val="0"/>
                      <w:marTop w:val="0"/>
                      <w:marBottom w:val="0"/>
                      <w:divBdr>
                        <w:top w:val="none" w:sz="0" w:space="0" w:color="auto"/>
                        <w:left w:val="none" w:sz="0" w:space="0" w:color="auto"/>
                        <w:bottom w:val="none" w:sz="0" w:space="0" w:color="auto"/>
                        <w:right w:val="none" w:sz="0" w:space="0" w:color="auto"/>
                      </w:divBdr>
                    </w:div>
                    <w:div w:id="835343534">
                      <w:marLeft w:val="0"/>
                      <w:marRight w:val="0"/>
                      <w:marTop w:val="0"/>
                      <w:marBottom w:val="0"/>
                      <w:divBdr>
                        <w:top w:val="none" w:sz="0" w:space="0" w:color="auto"/>
                        <w:left w:val="none" w:sz="0" w:space="0" w:color="auto"/>
                        <w:bottom w:val="none" w:sz="0" w:space="0" w:color="auto"/>
                        <w:right w:val="none" w:sz="0" w:space="0" w:color="auto"/>
                      </w:divBdr>
                    </w:div>
                    <w:div w:id="850530988">
                      <w:marLeft w:val="0"/>
                      <w:marRight w:val="0"/>
                      <w:marTop w:val="0"/>
                      <w:marBottom w:val="0"/>
                      <w:divBdr>
                        <w:top w:val="none" w:sz="0" w:space="0" w:color="auto"/>
                        <w:left w:val="none" w:sz="0" w:space="0" w:color="auto"/>
                        <w:bottom w:val="none" w:sz="0" w:space="0" w:color="auto"/>
                        <w:right w:val="none" w:sz="0" w:space="0" w:color="auto"/>
                      </w:divBdr>
                    </w:div>
                    <w:div w:id="852453255">
                      <w:marLeft w:val="0"/>
                      <w:marRight w:val="0"/>
                      <w:marTop w:val="0"/>
                      <w:marBottom w:val="0"/>
                      <w:divBdr>
                        <w:top w:val="none" w:sz="0" w:space="0" w:color="auto"/>
                        <w:left w:val="none" w:sz="0" w:space="0" w:color="auto"/>
                        <w:bottom w:val="none" w:sz="0" w:space="0" w:color="auto"/>
                        <w:right w:val="none" w:sz="0" w:space="0" w:color="auto"/>
                      </w:divBdr>
                    </w:div>
                    <w:div w:id="879441845">
                      <w:marLeft w:val="0"/>
                      <w:marRight w:val="0"/>
                      <w:marTop w:val="0"/>
                      <w:marBottom w:val="0"/>
                      <w:divBdr>
                        <w:top w:val="none" w:sz="0" w:space="0" w:color="auto"/>
                        <w:left w:val="none" w:sz="0" w:space="0" w:color="auto"/>
                        <w:bottom w:val="none" w:sz="0" w:space="0" w:color="auto"/>
                        <w:right w:val="none" w:sz="0" w:space="0" w:color="auto"/>
                      </w:divBdr>
                    </w:div>
                    <w:div w:id="886792879">
                      <w:marLeft w:val="0"/>
                      <w:marRight w:val="0"/>
                      <w:marTop w:val="0"/>
                      <w:marBottom w:val="0"/>
                      <w:divBdr>
                        <w:top w:val="none" w:sz="0" w:space="0" w:color="auto"/>
                        <w:left w:val="none" w:sz="0" w:space="0" w:color="auto"/>
                        <w:bottom w:val="none" w:sz="0" w:space="0" w:color="auto"/>
                        <w:right w:val="none" w:sz="0" w:space="0" w:color="auto"/>
                      </w:divBdr>
                    </w:div>
                    <w:div w:id="889999004">
                      <w:marLeft w:val="0"/>
                      <w:marRight w:val="0"/>
                      <w:marTop w:val="0"/>
                      <w:marBottom w:val="0"/>
                      <w:divBdr>
                        <w:top w:val="none" w:sz="0" w:space="0" w:color="auto"/>
                        <w:left w:val="none" w:sz="0" w:space="0" w:color="auto"/>
                        <w:bottom w:val="none" w:sz="0" w:space="0" w:color="auto"/>
                        <w:right w:val="none" w:sz="0" w:space="0" w:color="auto"/>
                      </w:divBdr>
                    </w:div>
                    <w:div w:id="900868100">
                      <w:marLeft w:val="0"/>
                      <w:marRight w:val="0"/>
                      <w:marTop w:val="0"/>
                      <w:marBottom w:val="0"/>
                      <w:divBdr>
                        <w:top w:val="none" w:sz="0" w:space="0" w:color="auto"/>
                        <w:left w:val="none" w:sz="0" w:space="0" w:color="auto"/>
                        <w:bottom w:val="none" w:sz="0" w:space="0" w:color="auto"/>
                        <w:right w:val="none" w:sz="0" w:space="0" w:color="auto"/>
                      </w:divBdr>
                    </w:div>
                    <w:div w:id="948390259">
                      <w:marLeft w:val="0"/>
                      <w:marRight w:val="0"/>
                      <w:marTop w:val="0"/>
                      <w:marBottom w:val="0"/>
                      <w:divBdr>
                        <w:top w:val="none" w:sz="0" w:space="0" w:color="auto"/>
                        <w:left w:val="none" w:sz="0" w:space="0" w:color="auto"/>
                        <w:bottom w:val="none" w:sz="0" w:space="0" w:color="auto"/>
                        <w:right w:val="none" w:sz="0" w:space="0" w:color="auto"/>
                      </w:divBdr>
                    </w:div>
                    <w:div w:id="979504658">
                      <w:marLeft w:val="0"/>
                      <w:marRight w:val="0"/>
                      <w:marTop w:val="0"/>
                      <w:marBottom w:val="0"/>
                      <w:divBdr>
                        <w:top w:val="none" w:sz="0" w:space="0" w:color="auto"/>
                        <w:left w:val="none" w:sz="0" w:space="0" w:color="auto"/>
                        <w:bottom w:val="none" w:sz="0" w:space="0" w:color="auto"/>
                        <w:right w:val="none" w:sz="0" w:space="0" w:color="auto"/>
                      </w:divBdr>
                    </w:div>
                    <w:div w:id="1084373361">
                      <w:marLeft w:val="0"/>
                      <w:marRight w:val="0"/>
                      <w:marTop w:val="0"/>
                      <w:marBottom w:val="0"/>
                      <w:divBdr>
                        <w:top w:val="none" w:sz="0" w:space="0" w:color="auto"/>
                        <w:left w:val="none" w:sz="0" w:space="0" w:color="auto"/>
                        <w:bottom w:val="none" w:sz="0" w:space="0" w:color="auto"/>
                        <w:right w:val="none" w:sz="0" w:space="0" w:color="auto"/>
                      </w:divBdr>
                    </w:div>
                    <w:div w:id="1126316289">
                      <w:marLeft w:val="0"/>
                      <w:marRight w:val="0"/>
                      <w:marTop w:val="0"/>
                      <w:marBottom w:val="0"/>
                      <w:divBdr>
                        <w:top w:val="none" w:sz="0" w:space="0" w:color="auto"/>
                        <w:left w:val="none" w:sz="0" w:space="0" w:color="auto"/>
                        <w:bottom w:val="none" w:sz="0" w:space="0" w:color="auto"/>
                        <w:right w:val="none" w:sz="0" w:space="0" w:color="auto"/>
                      </w:divBdr>
                    </w:div>
                    <w:div w:id="1133258276">
                      <w:marLeft w:val="0"/>
                      <w:marRight w:val="0"/>
                      <w:marTop w:val="0"/>
                      <w:marBottom w:val="0"/>
                      <w:divBdr>
                        <w:top w:val="none" w:sz="0" w:space="0" w:color="auto"/>
                        <w:left w:val="none" w:sz="0" w:space="0" w:color="auto"/>
                        <w:bottom w:val="none" w:sz="0" w:space="0" w:color="auto"/>
                        <w:right w:val="none" w:sz="0" w:space="0" w:color="auto"/>
                      </w:divBdr>
                    </w:div>
                    <w:div w:id="1151211628">
                      <w:marLeft w:val="0"/>
                      <w:marRight w:val="0"/>
                      <w:marTop w:val="0"/>
                      <w:marBottom w:val="0"/>
                      <w:divBdr>
                        <w:top w:val="none" w:sz="0" w:space="0" w:color="auto"/>
                        <w:left w:val="none" w:sz="0" w:space="0" w:color="auto"/>
                        <w:bottom w:val="none" w:sz="0" w:space="0" w:color="auto"/>
                        <w:right w:val="none" w:sz="0" w:space="0" w:color="auto"/>
                      </w:divBdr>
                    </w:div>
                    <w:div w:id="1175069953">
                      <w:marLeft w:val="0"/>
                      <w:marRight w:val="0"/>
                      <w:marTop w:val="0"/>
                      <w:marBottom w:val="0"/>
                      <w:divBdr>
                        <w:top w:val="none" w:sz="0" w:space="0" w:color="auto"/>
                        <w:left w:val="none" w:sz="0" w:space="0" w:color="auto"/>
                        <w:bottom w:val="none" w:sz="0" w:space="0" w:color="auto"/>
                        <w:right w:val="none" w:sz="0" w:space="0" w:color="auto"/>
                      </w:divBdr>
                    </w:div>
                    <w:div w:id="1231891028">
                      <w:marLeft w:val="0"/>
                      <w:marRight w:val="0"/>
                      <w:marTop w:val="0"/>
                      <w:marBottom w:val="0"/>
                      <w:divBdr>
                        <w:top w:val="none" w:sz="0" w:space="0" w:color="auto"/>
                        <w:left w:val="none" w:sz="0" w:space="0" w:color="auto"/>
                        <w:bottom w:val="none" w:sz="0" w:space="0" w:color="auto"/>
                        <w:right w:val="none" w:sz="0" w:space="0" w:color="auto"/>
                      </w:divBdr>
                    </w:div>
                    <w:div w:id="1294362913">
                      <w:marLeft w:val="0"/>
                      <w:marRight w:val="0"/>
                      <w:marTop w:val="0"/>
                      <w:marBottom w:val="0"/>
                      <w:divBdr>
                        <w:top w:val="none" w:sz="0" w:space="0" w:color="auto"/>
                        <w:left w:val="none" w:sz="0" w:space="0" w:color="auto"/>
                        <w:bottom w:val="none" w:sz="0" w:space="0" w:color="auto"/>
                        <w:right w:val="none" w:sz="0" w:space="0" w:color="auto"/>
                      </w:divBdr>
                    </w:div>
                    <w:div w:id="1306425041">
                      <w:marLeft w:val="0"/>
                      <w:marRight w:val="0"/>
                      <w:marTop w:val="0"/>
                      <w:marBottom w:val="0"/>
                      <w:divBdr>
                        <w:top w:val="none" w:sz="0" w:space="0" w:color="auto"/>
                        <w:left w:val="none" w:sz="0" w:space="0" w:color="auto"/>
                        <w:bottom w:val="none" w:sz="0" w:space="0" w:color="auto"/>
                        <w:right w:val="none" w:sz="0" w:space="0" w:color="auto"/>
                      </w:divBdr>
                    </w:div>
                    <w:div w:id="1338772909">
                      <w:marLeft w:val="0"/>
                      <w:marRight w:val="0"/>
                      <w:marTop w:val="0"/>
                      <w:marBottom w:val="0"/>
                      <w:divBdr>
                        <w:top w:val="none" w:sz="0" w:space="0" w:color="auto"/>
                        <w:left w:val="none" w:sz="0" w:space="0" w:color="auto"/>
                        <w:bottom w:val="none" w:sz="0" w:space="0" w:color="auto"/>
                        <w:right w:val="none" w:sz="0" w:space="0" w:color="auto"/>
                      </w:divBdr>
                    </w:div>
                    <w:div w:id="1355037023">
                      <w:marLeft w:val="0"/>
                      <w:marRight w:val="0"/>
                      <w:marTop w:val="0"/>
                      <w:marBottom w:val="0"/>
                      <w:divBdr>
                        <w:top w:val="none" w:sz="0" w:space="0" w:color="auto"/>
                        <w:left w:val="none" w:sz="0" w:space="0" w:color="auto"/>
                        <w:bottom w:val="none" w:sz="0" w:space="0" w:color="auto"/>
                        <w:right w:val="none" w:sz="0" w:space="0" w:color="auto"/>
                      </w:divBdr>
                    </w:div>
                    <w:div w:id="1375347038">
                      <w:marLeft w:val="0"/>
                      <w:marRight w:val="0"/>
                      <w:marTop w:val="0"/>
                      <w:marBottom w:val="0"/>
                      <w:divBdr>
                        <w:top w:val="none" w:sz="0" w:space="0" w:color="auto"/>
                        <w:left w:val="none" w:sz="0" w:space="0" w:color="auto"/>
                        <w:bottom w:val="none" w:sz="0" w:space="0" w:color="auto"/>
                        <w:right w:val="none" w:sz="0" w:space="0" w:color="auto"/>
                      </w:divBdr>
                    </w:div>
                    <w:div w:id="1386180414">
                      <w:marLeft w:val="0"/>
                      <w:marRight w:val="0"/>
                      <w:marTop w:val="0"/>
                      <w:marBottom w:val="0"/>
                      <w:divBdr>
                        <w:top w:val="none" w:sz="0" w:space="0" w:color="auto"/>
                        <w:left w:val="none" w:sz="0" w:space="0" w:color="auto"/>
                        <w:bottom w:val="none" w:sz="0" w:space="0" w:color="auto"/>
                        <w:right w:val="none" w:sz="0" w:space="0" w:color="auto"/>
                      </w:divBdr>
                    </w:div>
                    <w:div w:id="1401250045">
                      <w:marLeft w:val="0"/>
                      <w:marRight w:val="0"/>
                      <w:marTop w:val="0"/>
                      <w:marBottom w:val="0"/>
                      <w:divBdr>
                        <w:top w:val="none" w:sz="0" w:space="0" w:color="auto"/>
                        <w:left w:val="none" w:sz="0" w:space="0" w:color="auto"/>
                        <w:bottom w:val="none" w:sz="0" w:space="0" w:color="auto"/>
                        <w:right w:val="none" w:sz="0" w:space="0" w:color="auto"/>
                      </w:divBdr>
                    </w:div>
                    <w:div w:id="1421104877">
                      <w:marLeft w:val="0"/>
                      <w:marRight w:val="0"/>
                      <w:marTop w:val="0"/>
                      <w:marBottom w:val="0"/>
                      <w:divBdr>
                        <w:top w:val="none" w:sz="0" w:space="0" w:color="auto"/>
                        <w:left w:val="none" w:sz="0" w:space="0" w:color="auto"/>
                        <w:bottom w:val="none" w:sz="0" w:space="0" w:color="auto"/>
                        <w:right w:val="none" w:sz="0" w:space="0" w:color="auto"/>
                      </w:divBdr>
                    </w:div>
                    <w:div w:id="1433938908">
                      <w:marLeft w:val="0"/>
                      <w:marRight w:val="0"/>
                      <w:marTop w:val="0"/>
                      <w:marBottom w:val="0"/>
                      <w:divBdr>
                        <w:top w:val="none" w:sz="0" w:space="0" w:color="auto"/>
                        <w:left w:val="none" w:sz="0" w:space="0" w:color="auto"/>
                        <w:bottom w:val="none" w:sz="0" w:space="0" w:color="auto"/>
                        <w:right w:val="none" w:sz="0" w:space="0" w:color="auto"/>
                      </w:divBdr>
                    </w:div>
                    <w:div w:id="1443921551">
                      <w:marLeft w:val="0"/>
                      <w:marRight w:val="0"/>
                      <w:marTop w:val="0"/>
                      <w:marBottom w:val="0"/>
                      <w:divBdr>
                        <w:top w:val="none" w:sz="0" w:space="0" w:color="auto"/>
                        <w:left w:val="none" w:sz="0" w:space="0" w:color="auto"/>
                        <w:bottom w:val="none" w:sz="0" w:space="0" w:color="auto"/>
                        <w:right w:val="none" w:sz="0" w:space="0" w:color="auto"/>
                      </w:divBdr>
                    </w:div>
                    <w:div w:id="1451975294">
                      <w:marLeft w:val="0"/>
                      <w:marRight w:val="0"/>
                      <w:marTop w:val="0"/>
                      <w:marBottom w:val="0"/>
                      <w:divBdr>
                        <w:top w:val="none" w:sz="0" w:space="0" w:color="auto"/>
                        <w:left w:val="none" w:sz="0" w:space="0" w:color="auto"/>
                        <w:bottom w:val="none" w:sz="0" w:space="0" w:color="auto"/>
                        <w:right w:val="none" w:sz="0" w:space="0" w:color="auto"/>
                      </w:divBdr>
                    </w:div>
                    <w:div w:id="1459761778">
                      <w:marLeft w:val="0"/>
                      <w:marRight w:val="0"/>
                      <w:marTop w:val="0"/>
                      <w:marBottom w:val="0"/>
                      <w:divBdr>
                        <w:top w:val="none" w:sz="0" w:space="0" w:color="auto"/>
                        <w:left w:val="none" w:sz="0" w:space="0" w:color="auto"/>
                        <w:bottom w:val="none" w:sz="0" w:space="0" w:color="auto"/>
                        <w:right w:val="none" w:sz="0" w:space="0" w:color="auto"/>
                      </w:divBdr>
                    </w:div>
                    <w:div w:id="1469590549">
                      <w:marLeft w:val="0"/>
                      <w:marRight w:val="0"/>
                      <w:marTop w:val="0"/>
                      <w:marBottom w:val="0"/>
                      <w:divBdr>
                        <w:top w:val="none" w:sz="0" w:space="0" w:color="auto"/>
                        <w:left w:val="none" w:sz="0" w:space="0" w:color="auto"/>
                        <w:bottom w:val="none" w:sz="0" w:space="0" w:color="auto"/>
                        <w:right w:val="none" w:sz="0" w:space="0" w:color="auto"/>
                      </w:divBdr>
                    </w:div>
                    <w:div w:id="1484926440">
                      <w:marLeft w:val="0"/>
                      <w:marRight w:val="0"/>
                      <w:marTop w:val="0"/>
                      <w:marBottom w:val="0"/>
                      <w:divBdr>
                        <w:top w:val="none" w:sz="0" w:space="0" w:color="auto"/>
                        <w:left w:val="none" w:sz="0" w:space="0" w:color="auto"/>
                        <w:bottom w:val="none" w:sz="0" w:space="0" w:color="auto"/>
                        <w:right w:val="none" w:sz="0" w:space="0" w:color="auto"/>
                      </w:divBdr>
                    </w:div>
                    <w:div w:id="1488781770">
                      <w:marLeft w:val="0"/>
                      <w:marRight w:val="0"/>
                      <w:marTop w:val="0"/>
                      <w:marBottom w:val="0"/>
                      <w:divBdr>
                        <w:top w:val="none" w:sz="0" w:space="0" w:color="auto"/>
                        <w:left w:val="none" w:sz="0" w:space="0" w:color="auto"/>
                        <w:bottom w:val="none" w:sz="0" w:space="0" w:color="auto"/>
                        <w:right w:val="none" w:sz="0" w:space="0" w:color="auto"/>
                      </w:divBdr>
                    </w:div>
                    <w:div w:id="1502087564">
                      <w:marLeft w:val="0"/>
                      <w:marRight w:val="0"/>
                      <w:marTop w:val="0"/>
                      <w:marBottom w:val="0"/>
                      <w:divBdr>
                        <w:top w:val="none" w:sz="0" w:space="0" w:color="auto"/>
                        <w:left w:val="none" w:sz="0" w:space="0" w:color="auto"/>
                        <w:bottom w:val="none" w:sz="0" w:space="0" w:color="auto"/>
                        <w:right w:val="none" w:sz="0" w:space="0" w:color="auto"/>
                      </w:divBdr>
                    </w:div>
                    <w:div w:id="1569728071">
                      <w:marLeft w:val="0"/>
                      <w:marRight w:val="0"/>
                      <w:marTop w:val="0"/>
                      <w:marBottom w:val="0"/>
                      <w:divBdr>
                        <w:top w:val="none" w:sz="0" w:space="0" w:color="auto"/>
                        <w:left w:val="none" w:sz="0" w:space="0" w:color="auto"/>
                        <w:bottom w:val="none" w:sz="0" w:space="0" w:color="auto"/>
                        <w:right w:val="none" w:sz="0" w:space="0" w:color="auto"/>
                      </w:divBdr>
                    </w:div>
                    <w:div w:id="1573000920">
                      <w:marLeft w:val="0"/>
                      <w:marRight w:val="0"/>
                      <w:marTop w:val="0"/>
                      <w:marBottom w:val="0"/>
                      <w:divBdr>
                        <w:top w:val="none" w:sz="0" w:space="0" w:color="auto"/>
                        <w:left w:val="none" w:sz="0" w:space="0" w:color="auto"/>
                        <w:bottom w:val="none" w:sz="0" w:space="0" w:color="auto"/>
                        <w:right w:val="none" w:sz="0" w:space="0" w:color="auto"/>
                      </w:divBdr>
                    </w:div>
                    <w:div w:id="1579555616">
                      <w:marLeft w:val="0"/>
                      <w:marRight w:val="0"/>
                      <w:marTop w:val="0"/>
                      <w:marBottom w:val="0"/>
                      <w:divBdr>
                        <w:top w:val="none" w:sz="0" w:space="0" w:color="auto"/>
                        <w:left w:val="none" w:sz="0" w:space="0" w:color="auto"/>
                        <w:bottom w:val="none" w:sz="0" w:space="0" w:color="auto"/>
                        <w:right w:val="none" w:sz="0" w:space="0" w:color="auto"/>
                      </w:divBdr>
                    </w:div>
                    <w:div w:id="1631663968">
                      <w:marLeft w:val="0"/>
                      <w:marRight w:val="0"/>
                      <w:marTop w:val="0"/>
                      <w:marBottom w:val="0"/>
                      <w:divBdr>
                        <w:top w:val="none" w:sz="0" w:space="0" w:color="auto"/>
                        <w:left w:val="none" w:sz="0" w:space="0" w:color="auto"/>
                        <w:bottom w:val="none" w:sz="0" w:space="0" w:color="auto"/>
                        <w:right w:val="none" w:sz="0" w:space="0" w:color="auto"/>
                      </w:divBdr>
                    </w:div>
                    <w:div w:id="1642154502">
                      <w:marLeft w:val="0"/>
                      <w:marRight w:val="0"/>
                      <w:marTop w:val="0"/>
                      <w:marBottom w:val="0"/>
                      <w:divBdr>
                        <w:top w:val="none" w:sz="0" w:space="0" w:color="auto"/>
                        <w:left w:val="none" w:sz="0" w:space="0" w:color="auto"/>
                        <w:bottom w:val="none" w:sz="0" w:space="0" w:color="auto"/>
                        <w:right w:val="none" w:sz="0" w:space="0" w:color="auto"/>
                      </w:divBdr>
                    </w:div>
                    <w:div w:id="1666589961">
                      <w:marLeft w:val="0"/>
                      <w:marRight w:val="0"/>
                      <w:marTop w:val="0"/>
                      <w:marBottom w:val="0"/>
                      <w:divBdr>
                        <w:top w:val="none" w:sz="0" w:space="0" w:color="auto"/>
                        <w:left w:val="none" w:sz="0" w:space="0" w:color="auto"/>
                        <w:bottom w:val="none" w:sz="0" w:space="0" w:color="auto"/>
                        <w:right w:val="none" w:sz="0" w:space="0" w:color="auto"/>
                      </w:divBdr>
                    </w:div>
                    <w:div w:id="1693413144">
                      <w:marLeft w:val="0"/>
                      <w:marRight w:val="0"/>
                      <w:marTop w:val="0"/>
                      <w:marBottom w:val="0"/>
                      <w:divBdr>
                        <w:top w:val="none" w:sz="0" w:space="0" w:color="auto"/>
                        <w:left w:val="none" w:sz="0" w:space="0" w:color="auto"/>
                        <w:bottom w:val="none" w:sz="0" w:space="0" w:color="auto"/>
                        <w:right w:val="none" w:sz="0" w:space="0" w:color="auto"/>
                      </w:divBdr>
                    </w:div>
                    <w:div w:id="1694262024">
                      <w:marLeft w:val="0"/>
                      <w:marRight w:val="0"/>
                      <w:marTop w:val="0"/>
                      <w:marBottom w:val="0"/>
                      <w:divBdr>
                        <w:top w:val="none" w:sz="0" w:space="0" w:color="auto"/>
                        <w:left w:val="none" w:sz="0" w:space="0" w:color="auto"/>
                        <w:bottom w:val="none" w:sz="0" w:space="0" w:color="auto"/>
                        <w:right w:val="none" w:sz="0" w:space="0" w:color="auto"/>
                      </w:divBdr>
                    </w:div>
                    <w:div w:id="1709791942">
                      <w:marLeft w:val="0"/>
                      <w:marRight w:val="0"/>
                      <w:marTop w:val="0"/>
                      <w:marBottom w:val="0"/>
                      <w:divBdr>
                        <w:top w:val="none" w:sz="0" w:space="0" w:color="auto"/>
                        <w:left w:val="none" w:sz="0" w:space="0" w:color="auto"/>
                        <w:bottom w:val="none" w:sz="0" w:space="0" w:color="auto"/>
                        <w:right w:val="none" w:sz="0" w:space="0" w:color="auto"/>
                      </w:divBdr>
                    </w:div>
                    <w:div w:id="1739547531">
                      <w:marLeft w:val="0"/>
                      <w:marRight w:val="0"/>
                      <w:marTop w:val="0"/>
                      <w:marBottom w:val="0"/>
                      <w:divBdr>
                        <w:top w:val="none" w:sz="0" w:space="0" w:color="auto"/>
                        <w:left w:val="none" w:sz="0" w:space="0" w:color="auto"/>
                        <w:bottom w:val="none" w:sz="0" w:space="0" w:color="auto"/>
                        <w:right w:val="none" w:sz="0" w:space="0" w:color="auto"/>
                      </w:divBdr>
                    </w:div>
                    <w:div w:id="1762336643">
                      <w:marLeft w:val="0"/>
                      <w:marRight w:val="0"/>
                      <w:marTop w:val="0"/>
                      <w:marBottom w:val="0"/>
                      <w:divBdr>
                        <w:top w:val="none" w:sz="0" w:space="0" w:color="auto"/>
                        <w:left w:val="none" w:sz="0" w:space="0" w:color="auto"/>
                        <w:bottom w:val="none" w:sz="0" w:space="0" w:color="auto"/>
                        <w:right w:val="none" w:sz="0" w:space="0" w:color="auto"/>
                      </w:divBdr>
                    </w:div>
                    <w:div w:id="1800613933">
                      <w:marLeft w:val="0"/>
                      <w:marRight w:val="0"/>
                      <w:marTop w:val="0"/>
                      <w:marBottom w:val="0"/>
                      <w:divBdr>
                        <w:top w:val="none" w:sz="0" w:space="0" w:color="auto"/>
                        <w:left w:val="none" w:sz="0" w:space="0" w:color="auto"/>
                        <w:bottom w:val="none" w:sz="0" w:space="0" w:color="auto"/>
                        <w:right w:val="none" w:sz="0" w:space="0" w:color="auto"/>
                      </w:divBdr>
                    </w:div>
                    <w:div w:id="1819610753">
                      <w:marLeft w:val="0"/>
                      <w:marRight w:val="0"/>
                      <w:marTop w:val="0"/>
                      <w:marBottom w:val="0"/>
                      <w:divBdr>
                        <w:top w:val="none" w:sz="0" w:space="0" w:color="auto"/>
                        <w:left w:val="none" w:sz="0" w:space="0" w:color="auto"/>
                        <w:bottom w:val="none" w:sz="0" w:space="0" w:color="auto"/>
                        <w:right w:val="none" w:sz="0" w:space="0" w:color="auto"/>
                      </w:divBdr>
                    </w:div>
                    <w:div w:id="1823539569">
                      <w:marLeft w:val="0"/>
                      <w:marRight w:val="0"/>
                      <w:marTop w:val="0"/>
                      <w:marBottom w:val="0"/>
                      <w:divBdr>
                        <w:top w:val="none" w:sz="0" w:space="0" w:color="auto"/>
                        <w:left w:val="none" w:sz="0" w:space="0" w:color="auto"/>
                        <w:bottom w:val="none" w:sz="0" w:space="0" w:color="auto"/>
                        <w:right w:val="none" w:sz="0" w:space="0" w:color="auto"/>
                      </w:divBdr>
                    </w:div>
                    <w:div w:id="1854033427">
                      <w:marLeft w:val="0"/>
                      <w:marRight w:val="0"/>
                      <w:marTop w:val="0"/>
                      <w:marBottom w:val="0"/>
                      <w:divBdr>
                        <w:top w:val="none" w:sz="0" w:space="0" w:color="auto"/>
                        <w:left w:val="none" w:sz="0" w:space="0" w:color="auto"/>
                        <w:bottom w:val="none" w:sz="0" w:space="0" w:color="auto"/>
                        <w:right w:val="none" w:sz="0" w:space="0" w:color="auto"/>
                      </w:divBdr>
                    </w:div>
                    <w:div w:id="1904175152">
                      <w:marLeft w:val="0"/>
                      <w:marRight w:val="0"/>
                      <w:marTop w:val="0"/>
                      <w:marBottom w:val="0"/>
                      <w:divBdr>
                        <w:top w:val="none" w:sz="0" w:space="0" w:color="auto"/>
                        <w:left w:val="none" w:sz="0" w:space="0" w:color="auto"/>
                        <w:bottom w:val="none" w:sz="0" w:space="0" w:color="auto"/>
                        <w:right w:val="none" w:sz="0" w:space="0" w:color="auto"/>
                      </w:divBdr>
                    </w:div>
                    <w:div w:id="1914511122">
                      <w:marLeft w:val="0"/>
                      <w:marRight w:val="0"/>
                      <w:marTop w:val="0"/>
                      <w:marBottom w:val="0"/>
                      <w:divBdr>
                        <w:top w:val="none" w:sz="0" w:space="0" w:color="auto"/>
                        <w:left w:val="none" w:sz="0" w:space="0" w:color="auto"/>
                        <w:bottom w:val="none" w:sz="0" w:space="0" w:color="auto"/>
                        <w:right w:val="none" w:sz="0" w:space="0" w:color="auto"/>
                      </w:divBdr>
                    </w:div>
                    <w:div w:id="1919514438">
                      <w:marLeft w:val="0"/>
                      <w:marRight w:val="0"/>
                      <w:marTop w:val="0"/>
                      <w:marBottom w:val="0"/>
                      <w:divBdr>
                        <w:top w:val="none" w:sz="0" w:space="0" w:color="auto"/>
                        <w:left w:val="none" w:sz="0" w:space="0" w:color="auto"/>
                        <w:bottom w:val="none" w:sz="0" w:space="0" w:color="auto"/>
                        <w:right w:val="none" w:sz="0" w:space="0" w:color="auto"/>
                      </w:divBdr>
                    </w:div>
                    <w:div w:id="1945183308">
                      <w:marLeft w:val="0"/>
                      <w:marRight w:val="0"/>
                      <w:marTop w:val="0"/>
                      <w:marBottom w:val="0"/>
                      <w:divBdr>
                        <w:top w:val="none" w:sz="0" w:space="0" w:color="auto"/>
                        <w:left w:val="none" w:sz="0" w:space="0" w:color="auto"/>
                        <w:bottom w:val="none" w:sz="0" w:space="0" w:color="auto"/>
                        <w:right w:val="none" w:sz="0" w:space="0" w:color="auto"/>
                      </w:divBdr>
                    </w:div>
                    <w:div w:id="1971086342">
                      <w:marLeft w:val="0"/>
                      <w:marRight w:val="0"/>
                      <w:marTop w:val="0"/>
                      <w:marBottom w:val="0"/>
                      <w:divBdr>
                        <w:top w:val="none" w:sz="0" w:space="0" w:color="auto"/>
                        <w:left w:val="none" w:sz="0" w:space="0" w:color="auto"/>
                        <w:bottom w:val="none" w:sz="0" w:space="0" w:color="auto"/>
                        <w:right w:val="none" w:sz="0" w:space="0" w:color="auto"/>
                      </w:divBdr>
                    </w:div>
                    <w:div w:id="1973631714">
                      <w:marLeft w:val="0"/>
                      <w:marRight w:val="0"/>
                      <w:marTop w:val="0"/>
                      <w:marBottom w:val="0"/>
                      <w:divBdr>
                        <w:top w:val="none" w:sz="0" w:space="0" w:color="auto"/>
                        <w:left w:val="none" w:sz="0" w:space="0" w:color="auto"/>
                        <w:bottom w:val="none" w:sz="0" w:space="0" w:color="auto"/>
                        <w:right w:val="none" w:sz="0" w:space="0" w:color="auto"/>
                      </w:divBdr>
                    </w:div>
                    <w:div w:id="1986658766">
                      <w:marLeft w:val="0"/>
                      <w:marRight w:val="0"/>
                      <w:marTop w:val="0"/>
                      <w:marBottom w:val="0"/>
                      <w:divBdr>
                        <w:top w:val="none" w:sz="0" w:space="0" w:color="auto"/>
                        <w:left w:val="none" w:sz="0" w:space="0" w:color="auto"/>
                        <w:bottom w:val="none" w:sz="0" w:space="0" w:color="auto"/>
                        <w:right w:val="none" w:sz="0" w:space="0" w:color="auto"/>
                      </w:divBdr>
                    </w:div>
                    <w:div w:id="1994986977">
                      <w:marLeft w:val="0"/>
                      <w:marRight w:val="0"/>
                      <w:marTop w:val="0"/>
                      <w:marBottom w:val="0"/>
                      <w:divBdr>
                        <w:top w:val="none" w:sz="0" w:space="0" w:color="auto"/>
                        <w:left w:val="none" w:sz="0" w:space="0" w:color="auto"/>
                        <w:bottom w:val="none" w:sz="0" w:space="0" w:color="auto"/>
                        <w:right w:val="none" w:sz="0" w:space="0" w:color="auto"/>
                      </w:divBdr>
                    </w:div>
                    <w:div w:id="2002998201">
                      <w:marLeft w:val="0"/>
                      <w:marRight w:val="0"/>
                      <w:marTop w:val="0"/>
                      <w:marBottom w:val="0"/>
                      <w:divBdr>
                        <w:top w:val="none" w:sz="0" w:space="0" w:color="auto"/>
                        <w:left w:val="none" w:sz="0" w:space="0" w:color="auto"/>
                        <w:bottom w:val="none" w:sz="0" w:space="0" w:color="auto"/>
                        <w:right w:val="none" w:sz="0" w:space="0" w:color="auto"/>
                      </w:divBdr>
                    </w:div>
                    <w:div w:id="2005084666">
                      <w:marLeft w:val="0"/>
                      <w:marRight w:val="0"/>
                      <w:marTop w:val="0"/>
                      <w:marBottom w:val="0"/>
                      <w:divBdr>
                        <w:top w:val="none" w:sz="0" w:space="0" w:color="auto"/>
                        <w:left w:val="none" w:sz="0" w:space="0" w:color="auto"/>
                        <w:bottom w:val="none" w:sz="0" w:space="0" w:color="auto"/>
                        <w:right w:val="none" w:sz="0" w:space="0" w:color="auto"/>
                      </w:divBdr>
                    </w:div>
                    <w:div w:id="2020816132">
                      <w:marLeft w:val="0"/>
                      <w:marRight w:val="0"/>
                      <w:marTop w:val="0"/>
                      <w:marBottom w:val="0"/>
                      <w:divBdr>
                        <w:top w:val="none" w:sz="0" w:space="0" w:color="auto"/>
                        <w:left w:val="none" w:sz="0" w:space="0" w:color="auto"/>
                        <w:bottom w:val="none" w:sz="0" w:space="0" w:color="auto"/>
                        <w:right w:val="none" w:sz="0" w:space="0" w:color="auto"/>
                      </w:divBdr>
                    </w:div>
                    <w:div w:id="2023360781">
                      <w:marLeft w:val="0"/>
                      <w:marRight w:val="0"/>
                      <w:marTop w:val="0"/>
                      <w:marBottom w:val="0"/>
                      <w:divBdr>
                        <w:top w:val="none" w:sz="0" w:space="0" w:color="auto"/>
                        <w:left w:val="none" w:sz="0" w:space="0" w:color="auto"/>
                        <w:bottom w:val="none" w:sz="0" w:space="0" w:color="auto"/>
                        <w:right w:val="none" w:sz="0" w:space="0" w:color="auto"/>
                      </w:divBdr>
                    </w:div>
                    <w:div w:id="208568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749183">
      <w:bodyDiv w:val="1"/>
      <w:marLeft w:val="0"/>
      <w:marRight w:val="0"/>
      <w:marTop w:val="0"/>
      <w:marBottom w:val="0"/>
      <w:divBdr>
        <w:top w:val="none" w:sz="0" w:space="0" w:color="auto"/>
        <w:left w:val="none" w:sz="0" w:space="0" w:color="auto"/>
        <w:bottom w:val="none" w:sz="0" w:space="0" w:color="auto"/>
        <w:right w:val="none" w:sz="0" w:space="0" w:color="auto"/>
      </w:divBdr>
      <w:divsChild>
        <w:div w:id="958073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06703">
      <w:bodyDiv w:val="1"/>
      <w:marLeft w:val="0"/>
      <w:marRight w:val="0"/>
      <w:marTop w:val="0"/>
      <w:marBottom w:val="0"/>
      <w:divBdr>
        <w:top w:val="none" w:sz="0" w:space="0" w:color="auto"/>
        <w:left w:val="none" w:sz="0" w:space="0" w:color="auto"/>
        <w:bottom w:val="none" w:sz="0" w:space="0" w:color="auto"/>
        <w:right w:val="none" w:sz="0" w:space="0" w:color="auto"/>
      </w:divBdr>
      <w:divsChild>
        <w:div w:id="250937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8660227">
              <w:marLeft w:val="0"/>
              <w:marRight w:val="0"/>
              <w:marTop w:val="0"/>
              <w:marBottom w:val="0"/>
              <w:divBdr>
                <w:top w:val="none" w:sz="0" w:space="0" w:color="auto"/>
                <w:left w:val="none" w:sz="0" w:space="0" w:color="auto"/>
                <w:bottom w:val="none" w:sz="0" w:space="0" w:color="auto"/>
                <w:right w:val="none" w:sz="0" w:space="0" w:color="auto"/>
              </w:divBdr>
              <w:divsChild>
                <w:div w:id="1385907318">
                  <w:marLeft w:val="0"/>
                  <w:marRight w:val="0"/>
                  <w:marTop w:val="0"/>
                  <w:marBottom w:val="0"/>
                  <w:divBdr>
                    <w:top w:val="none" w:sz="0" w:space="0" w:color="auto"/>
                    <w:left w:val="none" w:sz="0" w:space="0" w:color="auto"/>
                    <w:bottom w:val="none" w:sz="0" w:space="0" w:color="auto"/>
                    <w:right w:val="none" w:sz="0" w:space="0" w:color="auto"/>
                  </w:divBdr>
                  <w:divsChild>
                    <w:div w:id="120460431">
                      <w:marLeft w:val="0"/>
                      <w:marRight w:val="0"/>
                      <w:marTop w:val="0"/>
                      <w:marBottom w:val="0"/>
                      <w:divBdr>
                        <w:top w:val="none" w:sz="0" w:space="0" w:color="auto"/>
                        <w:left w:val="none" w:sz="0" w:space="0" w:color="auto"/>
                        <w:bottom w:val="none" w:sz="0" w:space="0" w:color="auto"/>
                        <w:right w:val="none" w:sz="0" w:space="0" w:color="auto"/>
                      </w:divBdr>
                    </w:div>
                    <w:div w:id="754207945">
                      <w:marLeft w:val="0"/>
                      <w:marRight w:val="0"/>
                      <w:marTop w:val="0"/>
                      <w:marBottom w:val="0"/>
                      <w:divBdr>
                        <w:top w:val="none" w:sz="0" w:space="0" w:color="auto"/>
                        <w:left w:val="none" w:sz="0" w:space="0" w:color="auto"/>
                        <w:bottom w:val="none" w:sz="0" w:space="0" w:color="auto"/>
                        <w:right w:val="none" w:sz="0" w:space="0" w:color="auto"/>
                      </w:divBdr>
                    </w:div>
                    <w:div w:id="12877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340607">
      <w:bodyDiv w:val="1"/>
      <w:marLeft w:val="0"/>
      <w:marRight w:val="0"/>
      <w:marTop w:val="0"/>
      <w:marBottom w:val="0"/>
      <w:divBdr>
        <w:top w:val="none" w:sz="0" w:space="0" w:color="auto"/>
        <w:left w:val="none" w:sz="0" w:space="0" w:color="auto"/>
        <w:bottom w:val="none" w:sz="0" w:space="0" w:color="auto"/>
        <w:right w:val="none" w:sz="0" w:space="0" w:color="auto"/>
      </w:divBdr>
    </w:div>
    <w:div w:id="523516779">
      <w:bodyDiv w:val="1"/>
      <w:marLeft w:val="0"/>
      <w:marRight w:val="0"/>
      <w:marTop w:val="0"/>
      <w:marBottom w:val="0"/>
      <w:divBdr>
        <w:top w:val="none" w:sz="0" w:space="0" w:color="auto"/>
        <w:left w:val="none" w:sz="0" w:space="0" w:color="auto"/>
        <w:bottom w:val="none" w:sz="0" w:space="0" w:color="auto"/>
        <w:right w:val="none" w:sz="0" w:space="0" w:color="auto"/>
      </w:divBdr>
    </w:div>
    <w:div w:id="528226982">
      <w:bodyDiv w:val="1"/>
      <w:marLeft w:val="0"/>
      <w:marRight w:val="0"/>
      <w:marTop w:val="0"/>
      <w:marBottom w:val="0"/>
      <w:divBdr>
        <w:top w:val="none" w:sz="0" w:space="0" w:color="auto"/>
        <w:left w:val="none" w:sz="0" w:space="0" w:color="auto"/>
        <w:bottom w:val="none" w:sz="0" w:space="0" w:color="auto"/>
        <w:right w:val="none" w:sz="0" w:space="0" w:color="auto"/>
      </w:divBdr>
    </w:div>
    <w:div w:id="531186999">
      <w:bodyDiv w:val="1"/>
      <w:marLeft w:val="0"/>
      <w:marRight w:val="0"/>
      <w:marTop w:val="0"/>
      <w:marBottom w:val="0"/>
      <w:divBdr>
        <w:top w:val="none" w:sz="0" w:space="0" w:color="auto"/>
        <w:left w:val="none" w:sz="0" w:space="0" w:color="auto"/>
        <w:bottom w:val="none" w:sz="0" w:space="0" w:color="auto"/>
        <w:right w:val="none" w:sz="0" w:space="0" w:color="auto"/>
      </w:divBdr>
    </w:div>
    <w:div w:id="532616446">
      <w:bodyDiv w:val="1"/>
      <w:marLeft w:val="0"/>
      <w:marRight w:val="0"/>
      <w:marTop w:val="0"/>
      <w:marBottom w:val="0"/>
      <w:divBdr>
        <w:top w:val="none" w:sz="0" w:space="0" w:color="auto"/>
        <w:left w:val="none" w:sz="0" w:space="0" w:color="auto"/>
        <w:bottom w:val="none" w:sz="0" w:space="0" w:color="auto"/>
        <w:right w:val="none" w:sz="0" w:space="0" w:color="auto"/>
      </w:divBdr>
    </w:div>
    <w:div w:id="544097660">
      <w:bodyDiv w:val="1"/>
      <w:marLeft w:val="0"/>
      <w:marRight w:val="0"/>
      <w:marTop w:val="0"/>
      <w:marBottom w:val="0"/>
      <w:divBdr>
        <w:top w:val="none" w:sz="0" w:space="0" w:color="auto"/>
        <w:left w:val="none" w:sz="0" w:space="0" w:color="auto"/>
        <w:bottom w:val="none" w:sz="0" w:space="0" w:color="auto"/>
        <w:right w:val="none" w:sz="0" w:space="0" w:color="auto"/>
      </w:divBdr>
    </w:div>
    <w:div w:id="544568028">
      <w:bodyDiv w:val="1"/>
      <w:marLeft w:val="0"/>
      <w:marRight w:val="0"/>
      <w:marTop w:val="0"/>
      <w:marBottom w:val="0"/>
      <w:divBdr>
        <w:top w:val="none" w:sz="0" w:space="0" w:color="auto"/>
        <w:left w:val="none" w:sz="0" w:space="0" w:color="auto"/>
        <w:bottom w:val="none" w:sz="0" w:space="0" w:color="auto"/>
        <w:right w:val="none" w:sz="0" w:space="0" w:color="auto"/>
      </w:divBdr>
    </w:div>
    <w:div w:id="552542342">
      <w:bodyDiv w:val="1"/>
      <w:marLeft w:val="0"/>
      <w:marRight w:val="0"/>
      <w:marTop w:val="0"/>
      <w:marBottom w:val="0"/>
      <w:divBdr>
        <w:top w:val="none" w:sz="0" w:space="0" w:color="auto"/>
        <w:left w:val="none" w:sz="0" w:space="0" w:color="auto"/>
        <w:bottom w:val="none" w:sz="0" w:space="0" w:color="auto"/>
        <w:right w:val="none" w:sz="0" w:space="0" w:color="auto"/>
      </w:divBdr>
    </w:div>
    <w:div w:id="553472444">
      <w:bodyDiv w:val="1"/>
      <w:marLeft w:val="0"/>
      <w:marRight w:val="0"/>
      <w:marTop w:val="0"/>
      <w:marBottom w:val="0"/>
      <w:divBdr>
        <w:top w:val="none" w:sz="0" w:space="0" w:color="auto"/>
        <w:left w:val="none" w:sz="0" w:space="0" w:color="auto"/>
        <w:bottom w:val="none" w:sz="0" w:space="0" w:color="auto"/>
        <w:right w:val="none" w:sz="0" w:space="0" w:color="auto"/>
      </w:divBdr>
    </w:div>
    <w:div w:id="562521154">
      <w:bodyDiv w:val="1"/>
      <w:marLeft w:val="0"/>
      <w:marRight w:val="0"/>
      <w:marTop w:val="0"/>
      <w:marBottom w:val="0"/>
      <w:divBdr>
        <w:top w:val="none" w:sz="0" w:space="0" w:color="auto"/>
        <w:left w:val="none" w:sz="0" w:space="0" w:color="auto"/>
        <w:bottom w:val="none" w:sz="0" w:space="0" w:color="auto"/>
        <w:right w:val="none" w:sz="0" w:space="0" w:color="auto"/>
      </w:divBdr>
      <w:divsChild>
        <w:div w:id="6156033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5095211">
              <w:marLeft w:val="0"/>
              <w:marRight w:val="0"/>
              <w:marTop w:val="0"/>
              <w:marBottom w:val="0"/>
              <w:divBdr>
                <w:top w:val="none" w:sz="0" w:space="0" w:color="auto"/>
                <w:left w:val="none" w:sz="0" w:space="0" w:color="auto"/>
                <w:bottom w:val="none" w:sz="0" w:space="0" w:color="auto"/>
                <w:right w:val="none" w:sz="0" w:space="0" w:color="auto"/>
              </w:divBdr>
              <w:divsChild>
                <w:div w:id="1681392271">
                  <w:marLeft w:val="0"/>
                  <w:marRight w:val="0"/>
                  <w:marTop w:val="0"/>
                  <w:marBottom w:val="0"/>
                  <w:divBdr>
                    <w:top w:val="none" w:sz="0" w:space="0" w:color="auto"/>
                    <w:left w:val="none" w:sz="0" w:space="0" w:color="auto"/>
                    <w:bottom w:val="none" w:sz="0" w:space="0" w:color="auto"/>
                    <w:right w:val="none" w:sz="0" w:space="0" w:color="auto"/>
                  </w:divBdr>
                  <w:divsChild>
                    <w:div w:id="223951226">
                      <w:marLeft w:val="0"/>
                      <w:marRight w:val="0"/>
                      <w:marTop w:val="0"/>
                      <w:marBottom w:val="0"/>
                      <w:divBdr>
                        <w:top w:val="none" w:sz="0" w:space="0" w:color="auto"/>
                        <w:left w:val="none" w:sz="0" w:space="0" w:color="auto"/>
                        <w:bottom w:val="none" w:sz="0" w:space="0" w:color="auto"/>
                        <w:right w:val="none" w:sz="0" w:space="0" w:color="auto"/>
                      </w:divBdr>
                    </w:div>
                    <w:div w:id="260139061">
                      <w:marLeft w:val="0"/>
                      <w:marRight w:val="0"/>
                      <w:marTop w:val="0"/>
                      <w:marBottom w:val="0"/>
                      <w:divBdr>
                        <w:top w:val="none" w:sz="0" w:space="0" w:color="auto"/>
                        <w:left w:val="none" w:sz="0" w:space="0" w:color="auto"/>
                        <w:bottom w:val="none" w:sz="0" w:space="0" w:color="auto"/>
                        <w:right w:val="none" w:sz="0" w:space="0" w:color="auto"/>
                      </w:divBdr>
                    </w:div>
                    <w:div w:id="266350262">
                      <w:marLeft w:val="0"/>
                      <w:marRight w:val="0"/>
                      <w:marTop w:val="0"/>
                      <w:marBottom w:val="0"/>
                      <w:divBdr>
                        <w:top w:val="none" w:sz="0" w:space="0" w:color="auto"/>
                        <w:left w:val="none" w:sz="0" w:space="0" w:color="auto"/>
                        <w:bottom w:val="none" w:sz="0" w:space="0" w:color="auto"/>
                        <w:right w:val="none" w:sz="0" w:space="0" w:color="auto"/>
                      </w:divBdr>
                    </w:div>
                    <w:div w:id="289240423">
                      <w:marLeft w:val="0"/>
                      <w:marRight w:val="0"/>
                      <w:marTop w:val="0"/>
                      <w:marBottom w:val="0"/>
                      <w:divBdr>
                        <w:top w:val="none" w:sz="0" w:space="0" w:color="auto"/>
                        <w:left w:val="none" w:sz="0" w:space="0" w:color="auto"/>
                        <w:bottom w:val="none" w:sz="0" w:space="0" w:color="auto"/>
                        <w:right w:val="none" w:sz="0" w:space="0" w:color="auto"/>
                      </w:divBdr>
                    </w:div>
                    <w:div w:id="339620055">
                      <w:marLeft w:val="0"/>
                      <w:marRight w:val="0"/>
                      <w:marTop w:val="0"/>
                      <w:marBottom w:val="0"/>
                      <w:divBdr>
                        <w:top w:val="none" w:sz="0" w:space="0" w:color="auto"/>
                        <w:left w:val="none" w:sz="0" w:space="0" w:color="auto"/>
                        <w:bottom w:val="none" w:sz="0" w:space="0" w:color="auto"/>
                        <w:right w:val="none" w:sz="0" w:space="0" w:color="auto"/>
                      </w:divBdr>
                    </w:div>
                    <w:div w:id="500967979">
                      <w:marLeft w:val="0"/>
                      <w:marRight w:val="0"/>
                      <w:marTop w:val="0"/>
                      <w:marBottom w:val="0"/>
                      <w:divBdr>
                        <w:top w:val="none" w:sz="0" w:space="0" w:color="auto"/>
                        <w:left w:val="none" w:sz="0" w:space="0" w:color="auto"/>
                        <w:bottom w:val="none" w:sz="0" w:space="0" w:color="auto"/>
                        <w:right w:val="none" w:sz="0" w:space="0" w:color="auto"/>
                      </w:divBdr>
                    </w:div>
                    <w:div w:id="606625013">
                      <w:marLeft w:val="0"/>
                      <w:marRight w:val="0"/>
                      <w:marTop w:val="0"/>
                      <w:marBottom w:val="0"/>
                      <w:divBdr>
                        <w:top w:val="none" w:sz="0" w:space="0" w:color="auto"/>
                        <w:left w:val="none" w:sz="0" w:space="0" w:color="auto"/>
                        <w:bottom w:val="none" w:sz="0" w:space="0" w:color="auto"/>
                        <w:right w:val="none" w:sz="0" w:space="0" w:color="auto"/>
                      </w:divBdr>
                    </w:div>
                    <w:div w:id="630288413">
                      <w:marLeft w:val="0"/>
                      <w:marRight w:val="0"/>
                      <w:marTop w:val="0"/>
                      <w:marBottom w:val="0"/>
                      <w:divBdr>
                        <w:top w:val="none" w:sz="0" w:space="0" w:color="auto"/>
                        <w:left w:val="none" w:sz="0" w:space="0" w:color="auto"/>
                        <w:bottom w:val="none" w:sz="0" w:space="0" w:color="auto"/>
                        <w:right w:val="none" w:sz="0" w:space="0" w:color="auto"/>
                      </w:divBdr>
                    </w:div>
                    <w:div w:id="639191027">
                      <w:marLeft w:val="0"/>
                      <w:marRight w:val="0"/>
                      <w:marTop w:val="0"/>
                      <w:marBottom w:val="0"/>
                      <w:divBdr>
                        <w:top w:val="none" w:sz="0" w:space="0" w:color="auto"/>
                        <w:left w:val="none" w:sz="0" w:space="0" w:color="auto"/>
                        <w:bottom w:val="none" w:sz="0" w:space="0" w:color="auto"/>
                        <w:right w:val="none" w:sz="0" w:space="0" w:color="auto"/>
                      </w:divBdr>
                    </w:div>
                    <w:div w:id="661004882">
                      <w:marLeft w:val="0"/>
                      <w:marRight w:val="0"/>
                      <w:marTop w:val="0"/>
                      <w:marBottom w:val="0"/>
                      <w:divBdr>
                        <w:top w:val="none" w:sz="0" w:space="0" w:color="auto"/>
                        <w:left w:val="none" w:sz="0" w:space="0" w:color="auto"/>
                        <w:bottom w:val="none" w:sz="0" w:space="0" w:color="auto"/>
                        <w:right w:val="none" w:sz="0" w:space="0" w:color="auto"/>
                      </w:divBdr>
                    </w:div>
                    <w:div w:id="767314121">
                      <w:marLeft w:val="0"/>
                      <w:marRight w:val="0"/>
                      <w:marTop w:val="0"/>
                      <w:marBottom w:val="0"/>
                      <w:divBdr>
                        <w:top w:val="none" w:sz="0" w:space="0" w:color="auto"/>
                        <w:left w:val="none" w:sz="0" w:space="0" w:color="auto"/>
                        <w:bottom w:val="none" w:sz="0" w:space="0" w:color="auto"/>
                        <w:right w:val="none" w:sz="0" w:space="0" w:color="auto"/>
                      </w:divBdr>
                    </w:div>
                    <w:div w:id="976449279">
                      <w:marLeft w:val="0"/>
                      <w:marRight w:val="0"/>
                      <w:marTop w:val="0"/>
                      <w:marBottom w:val="0"/>
                      <w:divBdr>
                        <w:top w:val="none" w:sz="0" w:space="0" w:color="auto"/>
                        <w:left w:val="none" w:sz="0" w:space="0" w:color="auto"/>
                        <w:bottom w:val="none" w:sz="0" w:space="0" w:color="auto"/>
                        <w:right w:val="none" w:sz="0" w:space="0" w:color="auto"/>
                      </w:divBdr>
                    </w:div>
                    <w:div w:id="986855779">
                      <w:marLeft w:val="0"/>
                      <w:marRight w:val="0"/>
                      <w:marTop w:val="0"/>
                      <w:marBottom w:val="0"/>
                      <w:divBdr>
                        <w:top w:val="none" w:sz="0" w:space="0" w:color="auto"/>
                        <w:left w:val="none" w:sz="0" w:space="0" w:color="auto"/>
                        <w:bottom w:val="none" w:sz="0" w:space="0" w:color="auto"/>
                        <w:right w:val="none" w:sz="0" w:space="0" w:color="auto"/>
                      </w:divBdr>
                    </w:div>
                    <w:div w:id="1022516353">
                      <w:marLeft w:val="0"/>
                      <w:marRight w:val="0"/>
                      <w:marTop w:val="0"/>
                      <w:marBottom w:val="0"/>
                      <w:divBdr>
                        <w:top w:val="none" w:sz="0" w:space="0" w:color="auto"/>
                        <w:left w:val="none" w:sz="0" w:space="0" w:color="auto"/>
                        <w:bottom w:val="none" w:sz="0" w:space="0" w:color="auto"/>
                        <w:right w:val="none" w:sz="0" w:space="0" w:color="auto"/>
                      </w:divBdr>
                    </w:div>
                    <w:div w:id="1095397214">
                      <w:marLeft w:val="0"/>
                      <w:marRight w:val="0"/>
                      <w:marTop w:val="0"/>
                      <w:marBottom w:val="0"/>
                      <w:divBdr>
                        <w:top w:val="none" w:sz="0" w:space="0" w:color="auto"/>
                        <w:left w:val="none" w:sz="0" w:space="0" w:color="auto"/>
                        <w:bottom w:val="none" w:sz="0" w:space="0" w:color="auto"/>
                        <w:right w:val="none" w:sz="0" w:space="0" w:color="auto"/>
                      </w:divBdr>
                    </w:div>
                    <w:div w:id="1172572822">
                      <w:marLeft w:val="0"/>
                      <w:marRight w:val="0"/>
                      <w:marTop w:val="0"/>
                      <w:marBottom w:val="0"/>
                      <w:divBdr>
                        <w:top w:val="none" w:sz="0" w:space="0" w:color="auto"/>
                        <w:left w:val="none" w:sz="0" w:space="0" w:color="auto"/>
                        <w:bottom w:val="none" w:sz="0" w:space="0" w:color="auto"/>
                        <w:right w:val="none" w:sz="0" w:space="0" w:color="auto"/>
                      </w:divBdr>
                    </w:div>
                    <w:div w:id="1207789763">
                      <w:marLeft w:val="0"/>
                      <w:marRight w:val="0"/>
                      <w:marTop w:val="0"/>
                      <w:marBottom w:val="0"/>
                      <w:divBdr>
                        <w:top w:val="none" w:sz="0" w:space="0" w:color="auto"/>
                        <w:left w:val="none" w:sz="0" w:space="0" w:color="auto"/>
                        <w:bottom w:val="none" w:sz="0" w:space="0" w:color="auto"/>
                        <w:right w:val="none" w:sz="0" w:space="0" w:color="auto"/>
                      </w:divBdr>
                    </w:div>
                    <w:div w:id="1396127787">
                      <w:marLeft w:val="0"/>
                      <w:marRight w:val="0"/>
                      <w:marTop w:val="0"/>
                      <w:marBottom w:val="0"/>
                      <w:divBdr>
                        <w:top w:val="none" w:sz="0" w:space="0" w:color="auto"/>
                        <w:left w:val="none" w:sz="0" w:space="0" w:color="auto"/>
                        <w:bottom w:val="none" w:sz="0" w:space="0" w:color="auto"/>
                        <w:right w:val="none" w:sz="0" w:space="0" w:color="auto"/>
                      </w:divBdr>
                    </w:div>
                    <w:div w:id="1503006602">
                      <w:marLeft w:val="0"/>
                      <w:marRight w:val="0"/>
                      <w:marTop w:val="0"/>
                      <w:marBottom w:val="0"/>
                      <w:divBdr>
                        <w:top w:val="none" w:sz="0" w:space="0" w:color="auto"/>
                        <w:left w:val="none" w:sz="0" w:space="0" w:color="auto"/>
                        <w:bottom w:val="none" w:sz="0" w:space="0" w:color="auto"/>
                        <w:right w:val="none" w:sz="0" w:space="0" w:color="auto"/>
                      </w:divBdr>
                    </w:div>
                    <w:div w:id="1673408335">
                      <w:marLeft w:val="0"/>
                      <w:marRight w:val="0"/>
                      <w:marTop w:val="0"/>
                      <w:marBottom w:val="0"/>
                      <w:divBdr>
                        <w:top w:val="none" w:sz="0" w:space="0" w:color="auto"/>
                        <w:left w:val="none" w:sz="0" w:space="0" w:color="auto"/>
                        <w:bottom w:val="none" w:sz="0" w:space="0" w:color="auto"/>
                        <w:right w:val="none" w:sz="0" w:space="0" w:color="auto"/>
                      </w:divBdr>
                    </w:div>
                    <w:div w:id="1798184948">
                      <w:marLeft w:val="0"/>
                      <w:marRight w:val="0"/>
                      <w:marTop w:val="0"/>
                      <w:marBottom w:val="0"/>
                      <w:divBdr>
                        <w:top w:val="none" w:sz="0" w:space="0" w:color="auto"/>
                        <w:left w:val="none" w:sz="0" w:space="0" w:color="auto"/>
                        <w:bottom w:val="none" w:sz="0" w:space="0" w:color="auto"/>
                        <w:right w:val="none" w:sz="0" w:space="0" w:color="auto"/>
                      </w:divBdr>
                    </w:div>
                    <w:div w:id="1971091698">
                      <w:marLeft w:val="0"/>
                      <w:marRight w:val="0"/>
                      <w:marTop w:val="0"/>
                      <w:marBottom w:val="0"/>
                      <w:divBdr>
                        <w:top w:val="none" w:sz="0" w:space="0" w:color="auto"/>
                        <w:left w:val="none" w:sz="0" w:space="0" w:color="auto"/>
                        <w:bottom w:val="none" w:sz="0" w:space="0" w:color="auto"/>
                        <w:right w:val="none" w:sz="0" w:space="0" w:color="auto"/>
                      </w:divBdr>
                    </w:div>
                    <w:div w:id="198712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17355">
      <w:bodyDiv w:val="1"/>
      <w:marLeft w:val="0"/>
      <w:marRight w:val="0"/>
      <w:marTop w:val="0"/>
      <w:marBottom w:val="0"/>
      <w:divBdr>
        <w:top w:val="none" w:sz="0" w:space="0" w:color="auto"/>
        <w:left w:val="none" w:sz="0" w:space="0" w:color="auto"/>
        <w:bottom w:val="none" w:sz="0" w:space="0" w:color="auto"/>
        <w:right w:val="none" w:sz="0" w:space="0" w:color="auto"/>
      </w:divBdr>
    </w:div>
    <w:div w:id="566914527">
      <w:bodyDiv w:val="1"/>
      <w:marLeft w:val="0"/>
      <w:marRight w:val="0"/>
      <w:marTop w:val="0"/>
      <w:marBottom w:val="0"/>
      <w:divBdr>
        <w:top w:val="none" w:sz="0" w:space="0" w:color="auto"/>
        <w:left w:val="none" w:sz="0" w:space="0" w:color="auto"/>
        <w:bottom w:val="none" w:sz="0" w:space="0" w:color="auto"/>
        <w:right w:val="none" w:sz="0" w:space="0" w:color="auto"/>
      </w:divBdr>
    </w:div>
    <w:div w:id="567687259">
      <w:bodyDiv w:val="1"/>
      <w:marLeft w:val="0"/>
      <w:marRight w:val="0"/>
      <w:marTop w:val="0"/>
      <w:marBottom w:val="0"/>
      <w:divBdr>
        <w:top w:val="none" w:sz="0" w:space="0" w:color="auto"/>
        <w:left w:val="none" w:sz="0" w:space="0" w:color="auto"/>
        <w:bottom w:val="none" w:sz="0" w:space="0" w:color="auto"/>
        <w:right w:val="none" w:sz="0" w:space="0" w:color="auto"/>
      </w:divBdr>
    </w:div>
    <w:div w:id="572005372">
      <w:bodyDiv w:val="1"/>
      <w:marLeft w:val="0"/>
      <w:marRight w:val="0"/>
      <w:marTop w:val="0"/>
      <w:marBottom w:val="0"/>
      <w:divBdr>
        <w:top w:val="none" w:sz="0" w:space="0" w:color="auto"/>
        <w:left w:val="none" w:sz="0" w:space="0" w:color="auto"/>
        <w:bottom w:val="none" w:sz="0" w:space="0" w:color="auto"/>
        <w:right w:val="none" w:sz="0" w:space="0" w:color="auto"/>
      </w:divBdr>
    </w:div>
    <w:div w:id="576595285">
      <w:bodyDiv w:val="1"/>
      <w:marLeft w:val="0"/>
      <w:marRight w:val="0"/>
      <w:marTop w:val="0"/>
      <w:marBottom w:val="0"/>
      <w:divBdr>
        <w:top w:val="none" w:sz="0" w:space="0" w:color="auto"/>
        <w:left w:val="none" w:sz="0" w:space="0" w:color="auto"/>
        <w:bottom w:val="none" w:sz="0" w:space="0" w:color="auto"/>
        <w:right w:val="none" w:sz="0" w:space="0" w:color="auto"/>
      </w:divBdr>
    </w:div>
    <w:div w:id="577634334">
      <w:bodyDiv w:val="1"/>
      <w:marLeft w:val="0"/>
      <w:marRight w:val="0"/>
      <w:marTop w:val="0"/>
      <w:marBottom w:val="0"/>
      <w:divBdr>
        <w:top w:val="none" w:sz="0" w:space="0" w:color="auto"/>
        <w:left w:val="none" w:sz="0" w:space="0" w:color="auto"/>
        <w:bottom w:val="none" w:sz="0" w:space="0" w:color="auto"/>
        <w:right w:val="none" w:sz="0" w:space="0" w:color="auto"/>
      </w:divBdr>
      <w:divsChild>
        <w:div w:id="12971019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8273046">
              <w:marLeft w:val="0"/>
              <w:marRight w:val="0"/>
              <w:marTop w:val="0"/>
              <w:marBottom w:val="0"/>
              <w:divBdr>
                <w:top w:val="none" w:sz="0" w:space="0" w:color="auto"/>
                <w:left w:val="none" w:sz="0" w:space="0" w:color="auto"/>
                <w:bottom w:val="none" w:sz="0" w:space="0" w:color="auto"/>
                <w:right w:val="none" w:sz="0" w:space="0" w:color="auto"/>
              </w:divBdr>
              <w:divsChild>
                <w:div w:id="326984550">
                  <w:marLeft w:val="0"/>
                  <w:marRight w:val="0"/>
                  <w:marTop w:val="0"/>
                  <w:marBottom w:val="0"/>
                  <w:divBdr>
                    <w:top w:val="none" w:sz="0" w:space="0" w:color="auto"/>
                    <w:left w:val="none" w:sz="0" w:space="0" w:color="auto"/>
                    <w:bottom w:val="none" w:sz="0" w:space="0" w:color="auto"/>
                    <w:right w:val="none" w:sz="0" w:space="0" w:color="auto"/>
                  </w:divBdr>
                  <w:divsChild>
                    <w:div w:id="191766020">
                      <w:marLeft w:val="0"/>
                      <w:marRight w:val="0"/>
                      <w:marTop w:val="0"/>
                      <w:marBottom w:val="0"/>
                      <w:divBdr>
                        <w:top w:val="none" w:sz="0" w:space="0" w:color="auto"/>
                        <w:left w:val="none" w:sz="0" w:space="0" w:color="auto"/>
                        <w:bottom w:val="none" w:sz="0" w:space="0" w:color="auto"/>
                        <w:right w:val="none" w:sz="0" w:space="0" w:color="auto"/>
                      </w:divBdr>
                      <w:divsChild>
                        <w:div w:id="138235850">
                          <w:marLeft w:val="0"/>
                          <w:marRight w:val="0"/>
                          <w:marTop w:val="0"/>
                          <w:marBottom w:val="0"/>
                          <w:divBdr>
                            <w:top w:val="none" w:sz="0" w:space="0" w:color="auto"/>
                            <w:left w:val="none" w:sz="0" w:space="0" w:color="auto"/>
                            <w:bottom w:val="none" w:sz="0" w:space="0" w:color="auto"/>
                            <w:right w:val="none" w:sz="0" w:space="0" w:color="auto"/>
                          </w:divBdr>
                          <w:divsChild>
                            <w:div w:id="164916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715194">
      <w:bodyDiv w:val="1"/>
      <w:marLeft w:val="0"/>
      <w:marRight w:val="0"/>
      <w:marTop w:val="0"/>
      <w:marBottom w:val="0"/>
      <w:divBdr>
        <w:top w:val="none" w:sz="0" w:space="0" w:color="auto"/>
        <w:left w:val="none" w:sz="0" w:space="0" w:color="auto"/>
        <w:bottom w:val="none" w:sz="0" w:space="0" w:color="auto"/>
        <w:right w:val="none" w:sz="0" w:space="0" w:color="auto"/>
      </w:divBdr>
    </w:div>
    <w:div w:id="583951988">
      <w:bodyDiv w:val="1"/>
      <w:marLeft w:val="0"/>
      <w:marRight w:val="0"/>
      <w:marTop w:val="0"/>
      <w:marBottom w:val="0"/>
      <w:divBdr>
        <w:top w:val="none" w:sz="0" w:space="0" w:color="auto"/>
        <w:left w:val="none" w:sz="0" w:space="0" w:color="auto"/>
        <w:bottom w:val="none" w:sz="0" w:space="0" w:color="auto"/>
        <w:right w:val="none" w:sz="0" w:space="0" w:color="auto"/>
      </w:divBdr>
    </w:div>
    <w:div w:id="589433168">
      <w:bodyDiv w:val="1"/>
      <w:marLeft w:val="0"/>
      <w:marRight w:val="0"/>
      <w:marTop w:val="0"/>
      <w:marBottom w:val="0"/>
      <w:divBdr>
        <w:top w:val="none" w:sz="0" w:space="0" w:color="auto"/>
        <w:left w:val="none" w:sz="0" w:space="0" w:color="auto"/>
        <w:bottom w:val="none" w:sz="0" w:space="0" w:color="auto"/>
        <w:right w:val="none" w:sz="0" w:space="0" w:color="auto"/>
      </w:divBdr>
    </w:div>
    <w:div w:id="592713447">
      <w:bodyDiv w:val="1"/>
      <w:marLeft w:val="0"/>
      <w:marRight w:val="0"/>
      <w:marTop w:val="0"/>
      <w:marBottom w:val="0"/>
      <w:divBdr>
        <w:top w:val="none" w:sz="0" w:space="0" w:color="auto"/>
        <w:left w:val="none" w:sz="0" w:space="0" w:color="auto"/>
        <w:bottom w:val="none" w:sz="0" w:space="0" w:color="auto"/>
        <w:right w:val="none" w:sz="0" w:space="0" w:color="auto"/>
      </w:divBdr>
      <w:divsChild>
        <w:div w:id="97261931">
          <w:marLeft w:val="0"/>
          <w:marRight w:val="0"/>
          <w:marTop w:val="0"/>
          <w:marBottom w:val="0"/>
          <w:divBdr>
            <w:top w:val="none" w:sz="0" w:space="0" w:color="auto"/>
            <w:left w:val="none" w:sz="0" w:space="0" w:color="auto"/>
            <w:bottom w:val="none" w:sz="0" w:space="0" w:color="auto"/>
            <w:right w:val="none" w:sz="0" w:space="0" w:color="auto"/>
          </w:divBdr>
        </w:div>
        <w:div w:id="181550397">
          <w:marLeft w:val="0"/>
          <w:marRight w:val="0"/>
          <w:marTop w:val="0"/>
          <w:marBottom w:val="0"/>
          <w:divBdr>
            <w:top w:val="none" w:sz="0" w:space="0" w:color="auto"/>
            <w:left w:val="none" w:sz="0" w:space="0" w:color="auto"/>
            <w:bottom w:val="none" w:sz="0" w:space="0" w:color="auto"/>
            <w:right w:val="none" w:sz="0" w:space="0" w:color="auto"/>
          </w:divBdr>
        </w:div>
        <w:div w:id="219555269">
          <w:marLeft w:val="0"/>
          <w:marRight w:val="0"/>
          <w:marTop w:val="0"/>
          <w:marBottom w:val="0"/>
          <w:divBdr>
            <w:top w:val="none" w:sz="0" w:space="0" w:color="auto"/>
            <w:left w:val="none" w:sz="0" w:space="0" w:color="auto"/>
            <w:bottom w:val="none" w:sz="0" w:space="0" w:color="auto"/>
            <w:right w:val="none" w:sz="0" w:space="0" w:color="auto"/>
          </w:divBdr>
        </w:div>
        <w:div w:id="400981656">
          <w:marLeft w:val="0"/>
          <w:marRight w:val="0"/>
          <w:marTop w:val="0"/>
          <w:marBottom w:val="0"/>
          <w:divBdr>
            <w:top w:val="none" w:sz="0" w:space="0" w:color="auto"/>
            <w:left w:val="none" w:sz="0" w:space="0" w:color="auto"/>
            <w:bottom w:val="none" w:sz="0" w:space="0" w:color="auto"/>
            <w:right w:val="none" w:sz="0" w:space="0" w:color="auto"/>
          </w:divBdr>
        </w:div>
        <w:div w:id="471289372">
          <w:marLeft w:val="0"/>
          <w:marRight w:val="0"/>
          <w:marTop w:val="0"/>
          <w:marBottom w:val="0"/>
          <w:divBdr>
            <w:top w:val="none" w:sz="0" w:space="0" w:color="auto"/>
            <w:left w:val="none" w:sz="0" w:space="0" w:color="auto"/>
            <w:bottom w:val="none" w:sz="0" w:space="0" w:color="auto"/>
            <w:right w:val="none" w:sz="0" w:space="0" w:color="auto"/>
          </w:divBdr>
        </w:div>
        <w:div w:id="616066517">
          <w:marLeft w:val="0"/>
          <w:marRight w:val="0"/>
          <w:marTop w:val="0"/>
          <w:marBottom w:val="0"/>
          <w:divBdr>
            <w:top w:val="none" w:sz="0" w:space="0" w:color="auto"/>
            <w:left w:val="none" w:sz="0" w:space="0" w:color="auto"/>
            <w:bottom w:val="none" w:sz="0" w:space="0" w:color="auto"/>
            <w:right w:val="none" w:sz="0" w:space="0" w:color="auto"/>
          </w:divBdr>
        </w:div>
        <w:div w:id="652368785">
          <w:marLeft w:val="0"/>
          <w:marRight w:val="0"/>
          <w:marTop w:val="0"/>
          <w:marBottom w:val="0"/>
          <w:divBdr>
            <w:top w:val="none" w:sz="0" w:space="0" w:color="auto"/>
            <w:left w:val="none" w:sz="0" w:space="0" w:color="auto"/>
            <w:bottom w:val="none" w:sz="0" w:space="0" w:color="auto"/>
            <w:right w:val="none" w:sz="0" w:space="0" w:color="auto"/>
          </w:divBdr>
        </w:div>
        <w:div w:id="814492796">
          <w:marLeft w:val="0"/>
          <w:marRight w:val="0"/>
          <w:marTop w:val="0"/>
          <w:marBottom w:val="0"/>
          <w:divBdr>
            <w:top w:val="none" w:sz="0" w:space="0" w:color="auto"/>
            <w:left w:val="none" w:sz="0" w:space="0" w:color="auto"/>
            <w:bottom w:val="none" w:sz="0" w:space="0" w:color="auto"/>
            <w:right w:val="none" w:sz="0" w:space="0" w:color="auto"/>
          </w:divBdr>
        </w:div>
        <w:div w:id="817380050">
          <w:marLeft w:val="0"/>
          <w:marRight w:val="0"/>
          <w:marTop w:val="0"/>
          <w:marBottom w:val="0"/>
          <w:divBdr>
            <w:top w:val="none" w:sz="0" w:space="0" w:color="auto"/>
            <w:left w:val="none" w:sz="0" w:space="0" w:color="auto"/>
            <w:bottom w:val="none" w:sz="0" w:space="0" w:color="auto"/>
            <w:right w:val="none" w:sz="0" w:space="0" w:color="auto"/>
          </w:divBdr>
        </w:div>
        <w:div w:id="1314261156">
          <w:marLeft w:val="0"/>
          <w:marRight w:val="0"/>
          <w:marTop w:val="0"/>
          <w:marBottom w:val="0"/>
          <w:divBdr>
            <w:top w:val="none" w:sz="0" w:space="0" w:color="auto"/>
            <w:left w:val="none" w:sz="0" w:space="0" w:color="auto"/>
            <w:bottom w:val="none" w:sz="0" w:space="0" w:color="auto"/>
            <w:right w:val="none" w:sz="0" w:space="0" w:color="auto"/>
          </w:divBdr>
        </w:div>
        <w:div w:id="1871451842">
          <w:marLeft w:val="0"/>
          <w:marRight w:val="0"/>
          <w:marTop w:val="0"/>
          <w:marBottom w:val="0"/>
          <w:divBdr>
            <w:top w:val="none" w:sz="0" w:space="0" w:color="auto"/>
            <w:left w:val="none" w:sz="0" w:space="0" w:color="auto"/>
            <w:bottom w:val="none" w:sz="0" w:space="0" w:color="auto"/>
            <w:right w:val="none" w:sz="0" w:space="0" w:color="auto"/>
          </w:divBdr>
        </w:div>
        <w:div w:id="1928221412">
          <w:marLeft w:val="0"/>
          <w:marRight w:val="0"/>
          <w:marTop w:val="0"/>
          <w:marBottom w:val="0"/>
          <w:divBdr>
            <w:top w:val="none" w:sz="0" w:space="0" w:color="auto"/>
            <w:left w:val="none" w:sz="0" w:space="0" w:color="auto"/>
            <w:bottom w:val="none" w:sz="0" w:space="0" w:color="auto"/>
            <w:right w:val="none" w:sz="0" w:space="0" w:color="auto"/>
          </w:divBdr>
        </w:div>
      </w:divsChild>
    </w:div>
    <w:div w:id="596524024">
      <w:bodyDiv w:val="1"/>
      <w:marLeft w:val="0"/>
      <w:marRight w:val="0"/>
      <w:marTop w:val="0"/>
      <w:marBottom w:val="0"/>
      <w:divBdr>
        <w:top w:val="none" w:sz="0" w:space="0" w:color="auto"/>
        <w:left w:val="none" w:sz="0" w:space="0" w:color="auto"/>
        <w:bottom w:val="none" w:sz="0" w:space="0" w:color="auto"/>
        <w:right w:val="none" w:sz="0" w:space="0" w:color="auto"/>
      </w:divBdr>
    </w:div>
    <w:div w:id="599334181">
      <w:bodyDiv w:val="1"/>
      <w:marLeft w:val="0"/>
      <w:marRight w:val="0"/>
      <w:marTop w:val="0"/>
      <w:marBottom w:val="0"/>
      <w:divBdr>
        <w:top w:val="none" w:sz="0" w:space="0" w:color="auto"/>
        <w:left w:val="none" w:sz="0" w:space="0" w:color="auto"/>
        <w:bottom w:val="none" w:sz="0" w:space="0" w:color="auto"/>
        <w:right w:val="none" w:sz="0" w:space="0" w:color="auto"/>
      </w:divBdr>
      <w:divsChild>
        <w:div w:id="44329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753841">
              <w:marLeft w:val="0"/>
              <w:marRight w:val="0"/>
              <w:marTop w:val="0"/>
              <w:marBottom w:val="0"/>
              <w:divBdr>
                <w:top w:val="none" w:sz="0" w:space="0" w:color="auto"/>
                <w:left w:val="none" w:sz="0" w:space="0" w:color="auto"/>
                <w:bottom w:val="none" w:sz="0" w:space="0" w:color="auto"/>
                <w:right w:val="none" w:sz="0" w:space="0" w:color="auto"/>
              </w:divBdr>
              <w:divsChild>
                <w:div w:id="804782405">
                  <w:marLeft w:val="0"/>
                  <w:marRight w:val="0"/>
                  <w:marTop w:val="0"/>
                  <w:marBottom w:val="0"/>
                  <w:divBdr>
                    <w:top w:val="none" w:sz="0" w:space="0" w:color="auto"/>
                    <w:left w:val="none" w:sz="0" w:space="0" w:color="auto"/>
                    <w:bottom w:val="none" w:sz="0" w:space="0" w:color="auto"/>
                    <w:right w:val="none" w:sz="0" w:space="0" w:color="auto"/>
                  </w:divBdr>
                  <w:divsChild>
                    <w:div w:id="1481575786">
                      <w:marLeft w:val="0"/>
                      <w:marRight w:val="0"/>
                      <w:marTop w:val="0"/>
                      <w:marBottom w:val="0"/>
                      <w:divBdr>
                        <w:top w:val="none" w:sz="0" w:space="0" w:color="auto"/>
                        <w:left w:val="none" w:sz="0" w:space="0" w:color="auto"/>
                        <w:bottom w:val="none" w:sz="0" w:space="0" w:color="auto"/>
                        <w:right w:val="none" w:sz="0" w:space="0" w:color="auto"/>
                      </w:divBdr>
                      <w:divsChild>
                        <w:div w:id="84421647">
                          <w:marLeft w:val="0"/>
                          <w:marRight w:val="0"/>
                          <w:marTop w:val="0"/>
                          <w:marBottom w:val="0"/>
                          <w:divBdr>
                            <w:top w:val="none" w:sz="0" w:space="0" w:color="auto"/>
                            <w:left w:val="none" w:sz="0" w:space="0" w:color="auto"/>
                            <w:bottom w:val="none" w:sz="0" w:space="0" w:color="auto"/>
                            <w:right w:val="none" w:sz="0" w:space="0" w:color="auto"/>
                          </w:divBdr>
                        </w:div>
                        <w:div w:id="150215384">
                          <w:marLeft w:val="0"/>
                          <w:marRight w:val="0"/>
                          <w:marTop w:val="0"/>
                          <w:marBottom w:val="0"/>
                          <w:divBdr>
                            <w:top w:val="none" w:sz="0" w:space="0" w:color="auto"/>
                            <w:left w:val="none" w:sz="0" w:space="0" w:color="auto"/>
                            <w:bottom w:val="none" w:sz="0" w:space="0" w:color="auto"/>
                            <w:right w:val="none" w:sz="0" w:space="0" w:color="auto"/>
                          </w:divBdr>
                        </w:div>
                        <w:div w:id="157352403">
                          <w:marLeft w:val="0"/>
                          <w:marRight w:val="0"/>
                          <w:marTop w:val="0"/>
                          <w:marBottom w:val="0"/>
                          <w:divBdr>
                            <w:top w:val="none" w:sz="0" w:space="0" w:color="auto"/>
                            <w:left w:val="none" w:sz="0" w:space="0" w:color="auto"/>
                            <w:bottom w:val="none" w:sz="0" w:space="0" w:color="auto"/>
                            <w:right w:val="none" w:sz="0" w:space="0" w:color="auto"/>
                          </w:divBdr>
                        </w:div>
                        <w:div w:id="171342475">
                          <w:marLeft w:val="0"/>
                          <w:marRight w:val="0"/>
                          <w:marTop w:val="0"/>
                          <w:marBottom w:val="0"/>
                          <w:divBdr>
                            <w:top w:val="none" w:sz="0" w:space="0" w:color="auto"/>
                            <w:left w:val="none" w:sz="0" w:space="0" w:color="auto"/>
                            <w:bottom w:val="none" w:sz="0" w:space="0" w:color="auto"/>
                            <w:right w:val="none" w:sz="0" w:space="0" w:color="auto"/>
                          </w:divBdr>
                        </w:div>
                        <w:div w:id="179511982">
                          <w:marLeft w:val="0"/>
                          <w:marRight w:val="0"/>
                          <w:marTop w:val="0"/>
                          <w:marBottom w:val="0"/>
                          <w:divBdr>
                            <w:top w:val="none" w:sz="0" w:space="0" w:color="auto"/>
                            <w:left w:val="none" w:sz="0" w:space="0" w:color="auto"/>
                            <w:bottom w:val="none" w:sz="0" w:space="0" w:color="auto"/>
                            <w:right w:val="none" w:sz="0" w:space="0" w:color="auto"/>
                          </w:divBdr>
                        </w:div>
                        <w:div w:id="182280702">
                          <w:marLeft w:val="0"/>
                          <w:marRight w:val="0"/>
                          <w:marTop w:val="0"/>
                          <w:marBottom w:val="0"/>
                          <w:divBdr>
                            <w:top w:val="none" w:sz="0" w:space="0" w:color="auto"/>
                            <w:left w:val="none" w:sz="0" w:space="0" w:color="auto"/>
                            <w:bottom w:val="none" w:sz="0" w:space="0" w:color="auto"/>
                            <w:right w:val="none" w:sz="0" w:space="0" w:color="auto"/>
                          </w:divBdr>
                        </w:div>
                        <w:div w:id="207422869">
                          <w:marLeft w:val="0"/>
                          <w:marRight w:val="0"/>
                          <w:marTop w:val="0"/>
                          <w:marBottom w:val="0"/>
                          <w:divBdr>
                            <w:top w:val="none" w:sz="0" w:space="0" w:color="auto"/>
                            <w:left w:val="none" w:sz="0" w:space="0" w:color="auto"/>
                            <w:bottom w:val="none" w:sz="0" w:space="0" w:color="auto"/>
                            <w:right w:val="none" w:sz="0" w:space="0" w:color="auto"/>
                          </w:divBdr>
                        </w:div>
                        <w:div w:id="218977939">
                          <w:marLeft w:val="0"/>
                          <w:marRight w:val="0"/>
                          <w:marTop w:val="0"/>
                          <w:marBottom w:val="0"/>
                          <w:divBdr>
                            <w:top w:val="none" w:sz="0" w:space="0" w:color="auto"/>
                            <w:left w:val="none" w:sz="0" w:space="0" w:color="auto"/>
                            <w:bottom w:val="none" w:sz="0" w:space="0" w:color="auto"/>
                            <w:right w:val="none" w:sz="0" w:space="0" w:color="auto"/>
                          </w:divBdr>
                        </w:div>
                        <w:div w:id="333536057">
                          <w:marLeft w:val="0"/>
                          <w:marRight w:val="0"/>
                          <w:marTop w:val="0"/>
                          <w:marBottom w:val="0"/>
                          <w:divBdr>
                            <w:top w:val="none" w:sz="0" w:space="0" w:color="auto"/>
                            <w:left w:val="none" w:sz="0" w:space="0" w:color="auto"/>
                            <w:bottom w:val="none" w:sz="0" w:space="0" w:color="auto"/>
                            <w:right w:val="none" w:sz="0" w:space="0" w:color="auto"/>
                          </w:divBdr>
                        </w:div>
                        <w:div w:id="334723866">
                          <w:marLeft w:val="0"/>
                          <w:marRight w:val="0"/>
                          <w:marTop w:val="0"/>
                          <w:marBottom w:val="0"/>
                          <w:divBdr>
                            <w:top w:val="none" w:sz="0" w:space="0" w:color="auto"/>
                            <w:left w:val="none" w:sz="0" w:space="0" w:color="auto"/>
                            <w:bottom w:val="none" w:sz="0" w:space="0" w:color="auto"/>
                            <w:right w:val="none" w:sz="0" w:space="0" w:color="auto"/>
                          </w:divBdr>
                        </w:div>
                        <w:div w:id="352347615">
                          <w:marLeft w:val="0"/>
                          <w:marRight w:val="0"/>
                          <w:marTop w:val="0"/>
                          <w:marBottom w:val="0"/>
                          <w:divBdr>
                            <w:top w:val="none" w:sz="0" w:space="0" w:color="auto"/>
                            <w:left w:val="none" w:sz="0" w:space="0" w:color="auto"/>
                            <w:bottom w:val="none" w:sz="0" w:space="0" w:color="auto"/>
                            <w:right w:val="none" w:sz="0" w:space="0" w:color="auto"/>
                          </w:divBdr>
                        </w:div>
                        <w:div w:id="360521695">
                          <w:marLeft w:val="0"/>
                          <w:marRight w:val="0"/>
                          <w:marTop w:val="0"/>
                          <w:marBottom w:val="0"/>
                          <w:divBdr>
                            <w:top w:val="none" w:sz="0" w:space="0" w:color="auto"/>
                            <w:left w:val="none" w:sz="0" w:space="0" w:color="auto"/>
                            <w:bottom w:val="none" w:sz="0" w:space="0" w:color="auto"/>
                            <w:right w:val="none" w:sz="0" w:space="0" w:color="auto"/>
                          </w:divBdr>
                        </w:div>
                        <w:div w:id="459812124">
                          <w:marLeft w:val="0"/>
                          <w:marRight w:val="0"/>
                          <w:marTop w:val="0"/>
                          <w:marBottom w:val="0"/>
                          <w:divBdr>
                            <w:top w:val="none" w:sz="0" w:space="0" w:color="auto"/>
                            <w:left w:val="none" w:sz="0" w:space="0" w:color="auto"/>
                            <w:bottom w:val="none" w:sz="0" w:space="0" w:color="auto"/>
                            <w:right w:val="none" w:sz="0" w:space="0" w:color="auto"/>
                          </w:divBdr>
                        </w:div>
                        <w:div w:id="472333968">
                          <w:marLeft w:val="0"/>
                          <w:marRight w:val="0"/>
                          <w:marTop w:val="0"/>
                          <w:marBottom w:val="0"/>
                          <w:divBdr>
                            <w:top w:val="none" w:sz="0" w:space="0" w:color="auto"/>
                            <w:left w:val="none" w:sz="0" w:space="0" w:color="auto"/>
                            <w:bottom w:val="none" w:sz="0" w:space="0" w:color="auto"/>
                            <w:right w:val="none" w:sz="0" w:space="0" w:color="auto"/>
                          </w:divBdr>
                        </w:div>
                        <w:div w:id="474685505">
                          <w:marLeft w:val="0"/>
                          <w:marRight w:val="0"/>
                          <w:marTop w:val="0"/>
                          <w:marBottom w:val="0"/>
                          <w:divBdr>
                            <w:top w:val="none" w:sz="0" w:space="0" w:color="auto"/>
                            <w:left w:val="none" w:sz="0" w:space="0" w:color="auto"/>
                            <w:bottom w:val="none" w:sz="0" w:space="0" w:color="auto"/>
                            <w:right w:val="none" w:sz="0" w:space="0" w:color="auto"/>
                          </w:divBdr>
                        </w:div>
                        <w:div w:id="549460724">
                          <w:marLeft w:val="0"/>
                          <w:marRight w:val="0"/>
                          <w:marTop w:val="0"/>
                          <w:marBottom w:val="0"/>
                          <w:divBdr>
                            <w:top w:val="none" w:sz="0" w:space="0" w:color="auto"/>
                            <w:left w:val="none" w:sz="0" w:space="0" w:color="auto"/>
                            <w:bottom w:val="none" w:sz="0" w:space="0" w:color="auto"/>
                            <w:right w:val="none" w:sz="0" w:space="0" w:color="auto"/>
                          </w:divBdr>
                        </w:div>
                        <w:div w:id="621694894">
                          <w:marLeft w:val="0"/>
                          <w:marRight w:val="0"/>
                          <w:marTop w:val="0"/>
                          <w:marBottom w:val="0"/>
                          <w:divBdr>
                            <w:top w:val="none" w:sz="0" w:space="0" w:color="auto"/>
                            <w:left w:val="none" w:sz="0" w:space="0" w:color="auto"/>
                            <w:bottom w:val="none" w:sz="0" w:space="0" w:color="auto"/>
                            <w:right w:val="none" w:sz="0" w:space="0" w:color="auto"/>
                          </w:divBdr>
                        </w:div>
                        <w:div w:id="659313163">
                          <w:marLeft w:val="0"/>
                          <w:marRight w:val="0"/>
                          <w:marTop w:val="0"/>
                          <w:marBottom w:val="0"/>
                          <w:divBdr>
                            <w:top w:val="none" w:sz="0" w:space="0" w:color="auto"/>
                            <w:left w:val="none" w:sz="0" w:space="0" w:color="auto"/>
                            <w:bottom w:val="none" w:sz="0" w:space="0" w:color="auto"/>
                            <w:right w:val="none" w:sz="0" w:space="0" w:color="auto"/>
                          </w:divBdr>
                        </w:div>
                        <w:div w:id="670832806">
                          <w:marLeft w:val="0"/>
                          <w:marRight w:val="0"/>
                          <w:marTop w:val="0"/>
                          <w:marBottom w:val="0"/>
                          <w:divBdr>
                            <w:top w:val="none" w:sz="0" w:space="0" w:color="auto"/>
                            <w:left w:val="none" w:sz="0" w:space="0" w:color="auto"/>
                            <w:bottom w:val="none" w:sz="0" w:space="0" w:color="auto"/>
                            <w:right w:val="none" w:sz="0" w:space="0" w:color="auto"/>
                          </w:divBdr>
                        </w:div>
                        <w:div w:id="795025865">
                          <w:marLeft w:val="0"/>
                          <w:marRight w:val="0"/>
                          <w:marTop w:val="0"/>
                          <w:marBottom w:val="0"/>
                          <w:divBdr>
                            <w:top w:val="none" w:sz="0" w:space="0" w:color="auto"/>
                            <w:left w:val="none" w:sz="0" w:space="0" w:color="auto"/>
                            <w:bottom w:val="none" w:sz="0" w:space="0" w:color="auto"/>
                            <w:right w:val="none" w:sz="0" w:space="0" w:color="auto"/>
                          </w:divBdr>
                        </w:div>
                        <w:div w:id="808517939">
                          <w:marLeft w:val="0"/>
                          <w:marRight w:val="0"/>
                          <w:marTop w:val="0"/>
                          <w:marBottom w:val="0"/>
                          <w:divBdr>
                            <w:top w:val="none" w:sz="0" w:space="0" w:color="auto"/>
                            <w:left w:val="none" w:sz="0" w:space="0" w:color="auto"/>
                            <w:bottom w:val="none" w:sz="0" w:space="0" w:color="auto"/>
                            <w:right w:val="none" w:sz="0" w:space="0" w:color="auto"/>
                          </w:divBdr>
                        </w:div>
                        <w:div w:id="827553806">
                          <w:marLeft w:val="0"/>
                          <w:marRight w:val="0"/>
                          <w:marTop w:val="0"/>
                          <w:marBottom w:val="0"/>
                          <w:divBdr>
                            <w:top w:val="none" w:sz="0" w:space="0" w:color="auto"/>
                            <w:left w:val="none" w:sz="0" w:space="0" w:color="auto"/>
                            <w:bottom w:val="none" w:sz="0" w:space="0" w:color="auto"/>
                            <w:right w:val="none" w:sz="0" w:space="0" w:color="auto"/>
                          </w:divBdr>
                        </w:div>
                        <w:div w:id="854687117">
                          <w:marLeft w:val="0"/>
                          <w:marRight w:val="0"/>
                          <w:marTop w:val="0"/>
                          <w:marBottom w:val="0"/>
                          <w:divBdr>
                            <w:top w:val="none" w:sz="0" w:space="0" w:color="auto"/>
                            <w:left w:val="none" w:sz="0" w:space="0" w:color="auto"/>
                            <w:bottom w:val="none" w:sz="0" w:space="0" w:color="auto"/>
                            <w:right w:val="none" w:sz="0" w:space="0" w:color="auto"/>
                          </w:divBdr>
                        </w:div>
                        <w:div w:id="870916620">
                          <w:marLeft w:val="0"/>
                          <w:marRight w:val="0"/>
                          <w:marTop w:val="0"/>
                          <w:marBottom w:val="0"/>
                          <w:divBdr>
                            <w:top w:val="none" w:sz="0" w:space="0" w:color="auto"/>
                            <w:left w:val="none" w:sz="0" w:space="0" w:color="auto"/>
                            <w:bottom w:val="none" w:sz="0" w:space="0" w:color="auto"/>
                            <w:right w:val="none" w:sz="0" w:space="0" w:color="auto"/>
                          </w:divBdr>
                        </w:div>
                        <w:div w:id="889071051">
                          <w:marLeft w:val="0"/>
                          <w:marRight w:val="0"/>
                          <w:marTop w:val="0"/>
                          <w:marBottom w:val="0"/>
                          <w:divBdr>
                            <w:top w:val="none" w:sz="0" w:space="0" w:color="auto"/>
                            <w:left w:val="none" w:sz="0" w:space="0" w:color="auto"/>
                            <w:bottom w:val="none" w:sz="0" w:space="0" w:color="auto"/>
                            <w:right w:val="none" w:sz="0" w:space="0" w:color="auto"/>
                          </w:divBdr>
                        </w:div>
                        <w:div w:id="910651755">
                          <w:marLeft w:val="0"/>
                          <w:marRight w:val="0"/>
                          <w:marTop w:val="0"/>
                          <w:marBottom w:val="0"/>
                          <w:divBdr>
                            <w:top w:val="none" w:sz="0" w:space="0" w:color="auto"/>
                            <w:left w:val="none" w:sz="0" w:space="0" w:color="auto"/>
                            <w:bottom w:val="none" w:sz="0" w:space="0" w:color="auto"/>
                            <w:right w:val="none" w:sz="0" w:space="0" w:color="auto"/>
                          </w:divBdr>
                        </w:div>
                        <w:div w:id="981806532">
                          <w:marLeft w:val="0"/>
                          <w:marRight w:val="0"/>
                          <w:marTop w:val="0"/>
                          <w:marBottom w:val="0"/>
                          <w:divBdr>
                            <w:top w:val="none" w:sz="0" w:space="0" w:color="auto"/>
                            <w:left w:val="none" w:sz="0" w:space="0" w:color="auto"/>
                            <w:bottom w:val="none" w:sz="0" w:space="0" w:color="auto"/>
                            <w:right w:val="none" w:sz="0" w:space="0" w:color="auto"/>
                          </w:divBdr>
                        </w:div>
                        <w:div w:id="1010062638">
                          <w:marLeft w:val="0"/>
                          <w:marRight w:val="0"/>
                          <w:marTop w:val="0"/>
                          <w:marBottom w:val="0"/>
                          <w:divBdr>
                            <w:top w:val="none" w:sz="0" w:space="0" w:color="auto"/>
                            <w:left w:val="none" w:sz="0" w:space="0" w:color="auto"/>
                            <w:bottom w:val="none" w:sz="0" w:space="0" w:color="auto"/>
                            <w:right w:val="none" w:sz="0" w:space="0" w:color="auto"/>
                          </w:divBdr>
                        </w:div>
                        <w:div w:id="1036350526">
                          <w:marLeft w:val="0"/>
                          <w:marRight w:val="0"/>
                          <w:marTop w:val="0"/>
                          <w:marBottom w:val="0"/>
                          <w:divBdr>
                            <w:top w:val="none" w:sz="0" w:space="0" w:color="auto"/>
                            <w:left w:val="none" w:sz="0" w:space="0" w:color="auto"/>
                            <w:bottom w:val="none" w:sz="0" w:space="0" w:color="auto"/>
                            <w:right w:val="none" w:sz="0" w:space="0" w:color="auto"/>
                          </w:divBdr>
                        </w:div>
                        <w:div w:id="1037119851">
                          <w:marLeft w:val="0"/>
                          <w:marRight w:val="0"/>
                          <w:marTop w:val="0"/>
                          <w:marBottom w:val="0"/>
                          <w:divBdr>
                            <w:top w:val="none" w:sz="0" w:space="0" w:color="auto"/>
                            <w:left w:val="none" w:sz="0" w:space="0" w:color="auto"/>
                            <w:bottom w:val="none" w:sz="0" w:space="0" w:color="auto"/>
                            <w:right w:val="none" w:sz="0" w:space="0" w:color="auto"/>
                          </w:divBdr>
                        </w:div>
                        <w:div w:id="1042560132">
                          <w:marLeft w:val="0"/>
                          <w:marRight w:val="0"/>
                          <w:marTop w:val="0"/>
                          <w:marBottom w:val="0"/>
                          <w:divBdr>
                            <w:top w:val="none" w:sz="0" w:space="0" w:color="auto"/>
                            <w:left w:val="none" w:sz="0" w:space="0" w:color="auto"/>
                            <w:bottom w:val="none" w:sz="0" w:space="0" w:color="auto"/>
                            <w:right w:val="none" w:sz="0" w:space="0" w:color="auto"/>
                          </w:divBdr>
                        </w:div>
                        <w:div w:id="1064991552">
                          <w:marLeft w:val="0"/>
                          <w:marRight w:val="0"/>
                          <w:marTop w:val="0"/>
                          <w:marBottom w:val="0"/>
                          <w:divBdr>
                            <w:top w:val="none" w:sz="0" w:space="0" w:color="auto"/>
                            <w:left w:val="none" w:sz="0" w:space="0" w:color="auto"/>
                            <w:bottom w:val="none" w:sz="0" w:space="0" w:color="auto"/>
                            <w:right w:val="none" w:sz="0" w:space="0" w:color="auto"/>
                          </w:divBdr>
                        </w:div>
                        <w:div w:id="1117718263">
                          <w:marLeft w:val="0"/>
                          <w:marRight w:val="0"/>
                          <w:marTop w:val="0"/>
                          <w:marBottom w:val="0"/>
                          <w:divBdr>
                            <w:top w:val="none" w:sz="0" w:space="0" w:color="auto"/>
                            <w:left w:val="none" w:sz="0" w:space="0" w:color="auto"/>
                            <w:bottom w:val="none" w:sz="0" w:space="0" w:color="auto"/>
                            <w:right w:val="none" w:sz="0" w:space="0" w:color="auto"/>
                          </w:divBdr>
                        </w:div>
                        <w:div w:id="1134568472">
                          <w:marLeft w:val="0"/>
                          <w:marRight w:val="0"/>
                          <w:marTop w:val="0"/>
                          <w:marBottom w:val="0"/>
                          <w:divBdr>
                            <w:top w:val="none" w:sz="0" w:space="0" w:color="auto"/>
                            <w:left w:val="none" w:sz="0" w:space="0" w:color="auto"/>
                            <w:bottom w:val="none" w:sz="0" w:space="0" w:color="auto"/>
                            <w:right w:val="none" w:sz="0" w:space="0" w:color="auto"/>
                          </w:divBdr>
                        </w:div>
                        <w:div w:id="1145512233">
                          <w:marLeft w:val="0"/>
                          <w:marRight w:val="0"/>
                          <w:marTop w:val="0"/>
                          <w:marBottom w:val="0"/>
                          <w:divBdr>
                            <w:top w:val="none" w:sz="0" w:space="0" w:color="auto"/>
                            <w:left w:val="none" w:sz="0" w:space="0" w:color="auto"/>
                            <w:bottom w:val="none" w:sz="0" w:space="0" w:color="auto"/>
                            <w:right w:val="none" w:sz="0" w:space="0" w:color="auto"/>
                          </w:divBdr>
                        </w:div>
                        <w:div w:id="1164396260">
                          <w:marLeft w:val="0"/>
                          <w:marRight w:val="0"/>
                          <w:marTop w:val="0"/>
                          <w:marBottom w:val="0"/>
                          <w:divBdr>
                            <w:top w:val="none" w:sz="0" w:space="0" w:color="auto"/>
                            <w:left w:val="none" w:sz="0" w:space="0" w:color="auto"/>
                            <w:bottom w:val="none" w:sz="0" w:space="0" w:color="auto"/>
                            <w:right w:val="none" w:sz="0" w:space="0" w:color="auto"/>
                          </w:divBdr>
                        </w:div>
                        <w:div w:id="1170414079">
                          <w:marLeft w:val="0"/>
                          <w:marRight w:val="0"/>
                          <w:marTop w:val="0"/>
                          <w:marBottom w:val="0"/>
                          <w:divBdr>
                            <w:top w:val="none" w:sz="0" w:space="0" w:color="auto"/>
                            <w:left w:val="none" w:sz="0" w:space="0" w:color="auto"/>
                            <w:bottom w:val="none" w:sz="0" w:space="0" w:color="auto"/>
                            <w:right w:val="none" w:sz="0" w:space="0" w:color="auto"/>
                          </w:divBdr>
                        </w:div>
                        <w:div w:id="1216819359">
                          <w:marLeft w:val="0"/>
                          <w:marRight w:val="0"/>
                          <w:marTop w:val="0"/>
                          <w:marBottom w:val="0"/>
                          <w:divBdr>
                            <w:top w:val="none" w:sz="0" w:space="0" w:color="auto"/>
                            <w:left w:val="none" w:sz="0" w:space="0" w:color="auto"/>
                            <w:bottom w:val="none" w:sz="0" w:space="0" w:color="auto"/>
                            <w:right w:val="none" w:sz="0" w:space="0" w:color="auto"/>
                          </w:divBdr>
                        </w:div>
                        <w:div w:id="1224179631">
                          <w:marLeft w:val="0"/>
                          <w:marRight w:val="0"/>
                          <w:marTop w:val="0"/>
                          <w:marBottom w:val="0"/>
                          <w:divBdr>
                            <w:top w:val="none" w:sz="0" w:space="0" w:color="auto"/>
                            <w:left w:val="none" w:sz="0" w:space="0" w:color="auto"/>
                            <w:bottom w:val="none" w:sz="0" w:space="0" w:color="auto"/>
                            <w:right w:val="none" w:sz="0" w:space="0" w:color="auto"/>
                          </w:divBdr>
                        </w:div>
                        <w:div w:id="1228153962">
                          <w:marLeft w:val="0"/>
                          <w:marRight w:val="0"/>
                          <w:marTop w:val="0"/>
                          <w:marBottom w:val="0"/>
                          <w:divBdr>
                            <w:top w:val="none" w:sz="0" w:space="0" w:color="auto"/>
                            <w:left w:val="none" w:sz="0" w:space="0" w:color="auto"/>
                            <w:bottom w:val="none" w:sz="0" w:space="0" w:color="auto"/>
                            <w:right w:val="none" w:sz="0" w:space="0" w:color="auto"/>
                          </w:divBdr>
                        </w:div>
                        <w:div w:id="1276987235">
                          <w:marLeft w:val="0"/>
                          <w:marRight w:val="0"/>
                          <w:marTop w:val="0"/>
                          <w:marBottom w:val="0"/>
                          <w:divBdr>
                            <w:top w:val="none" w:sz="0" w:space="0" w:color="auto"/>
                            <w:left w:val="none" w:sz="0" w:space="0" w:color="auto"/>
                            <w:bottom w:val="none" w:sz="0" w:space="0" w:color="auto"/>
                            <w:right w:val="none" w:sz="0" w:space="0" w:color="auto"/>
                          </w:divBdr>
                        </w:div>
                        <w:div w:id="1279990891">
                          <w:marLeft w:val="0"/>
                          <w:marRight w:val="0"/>
                          <w:marTop w:val="0"/>
                          <w:marBottom w:val="0"/>
                          <w:divBdr>
                            <w:top w:val="none" w:sz="0" w:space="0" w:color="auto"/>
                            <w:left w:val="none" w:sz="0" w:space="0" w:color="auto"/>
                            <w:bottom w:val="none" w:sz="0" w:space="0" w:color="auto"/>
                            <w:right w:val="none" w:sz="0" w:space="0" w:color="auto"/>
                          </w:divBdr>
                        </w:div>
                        <w:div w:id="1287007370">
                          <w:marLeft w:val="0"/>
                          <w:marRight w:val="0"/>
                          <w:marTop w:val="0"/>
                          <w:marBottom w:val="0"/>
                          <w:divBdr>
                            <w:top w:val="none" w:sz="0" w:space="0" w:color="auto"/>
                            <w:left w:val="none" w:sz="0" w:space="0" w:color="auto"/>
                            <w:bottom w:val="none" w:sz="0" w:space="0" w:color="auto"/>
                            <w:right w:val="none" w:sz="0" w:space="0" w:color="auto"/>
                          </w:divBdr>
                        </w:div>
                        <w:div w:id="1312708192">
                          <w:marLeft w:val="0"/>
                          <w:marRight w:val="0"/>
                          <w:marTop w:val="0"/>
                          <w:marBottom w:val="0"/>
                          <w:divBdr>
                            <w:top w:val="none" w:sz="0" w:space="0" w:color="auto"/>
                            <w:left w:val="none" w:sz="0" w:space="0" w:color="auto"/>
                            <w:bottom w:val="none" w:sz="0" w:space="0" w:color="auto"/>
                            <w:right w:val="none" w:sz="0" w:space="0" w:color="auto"/>
                          </w:divBdr>
                        </w:div>
                        <w:div w:id="1325668206">
                          <w:marLeft w:val="0"/>
                          <w:marRight w:val="0"/>
                          <w:marTop w:val="0"/>
                          <w:marBottom w:val="0"/>
                          <w:divBdr>
                            <w:top w:val="none" w:sz="0" w:space="0" w:color="auto"/>
                            <w:left w:val="none" w:sz="0" w:space="0" w:color="auto"/>
                            <w:bottom w:val="none" w:sz="0" w:space="0" w:color="auto"/>
                            <w:right w:val="none" w:sz="0" w:space="0" w:color="auto"/>
                          </w:divBdr>
                        </w:div>
                        <w:div w:id="1359508285">
                          <w:marLeft w:val="0"/>
                          <w:marRight w:val="0"/>
                          <w:marTop w:val="0"/>
                          <w:marBottom w:val="0"/>
                          <w:divBdr>
                            <w:top w:val="none" w:sz="0" w:space="0" w:color="auto"/>
                            <w:left w:val="none" w:sz="0" w:space="0" w:color="auto"/>
                            <w:bottom w:val="none" w:sz="0" w:space="0" w:color="auto"/>
                            <w:right w:val="none" w:sz="0" w:space="0" w:color="auto"/>
                          </w:divBdr>
                        </w:div>
                        <w:div w:id="1363097220">
                          <w:marLeft w:val="0"/>
                          <w:marRight w:val="0"/>
                          <w:marTop w:val="0"/>
                          <w:marBottom w:val="0"/>
                          <w:divBdr>
                            <w:top w:val="none" w:sz="0" w:space="0" w:color="auto"/>
                            <w:left w:val="none" w:sz="0" w:space="0" w:color="auto"/>
                            <w:bottom w:val="none" w:sz="0" w:space="0" w:color="auto"/>
                            <w:right w:val="none" w:sz="0" w:space="0" w:color="auto"/>
                          </w:divBdr>
                        </w:div>
                        <w:div w:id="1403334771">
                          <w:marLeft w:val="0"/>
                          <w:marRight w:val="0"/>
                          <w:marTop w:val="0"/>
                          <w:marBottom w:val="0"/>
                          <w:divBdr>
                            <w:top w:val="none" w:sz="0" w:space="0" w:color="auto"/>
                            <w:left w:val="none" w:sz="0" w:space="0" w:color="auto"/>
                            <w:bottom w:val="none" w:sz="0" w:space="0" w:color="auto"/>
                            <w:right w:val="none" w:sz="0" w:space="0" w:color="auto"/>
                          </w:divBdr>
                        </w:div>
                        <w:div w:id="1526022070">
                          <w:marLeft w:val="0"/>
                          <w:marRight w:val="0"/>
                          <w:marTop w:val="0"/>
                          <w:marBottom w:val="0"/>
                          <w:divBdr>
                            <w:top w:val="none" w:sz="0" w:space="0" w:color="auto"/>
                            <w:left w:val="none" w:sz="0" w:space="0" w:color="auto"/>
                            <w:bottom w:val="none" w:sz="0" w:space="0" w:color="auto"/>
                            <w:right w:val="none" w:sz="0" w:space="0" w:color="auto"/>
                          </w:divBdr>
                        </w:div>
                        <w:div w:id="1560626400">
                          <w:marLeft w:val="0"/>
                          <w:marRight w:val="0"/>
                          <w:marTop w:val="0"/>
                          <w:marBottom w:val="0"/>
                          <w:divBdr>
                            <w:top w:val="none" w:sz="0" w:space="0" w:color="auto"/>
                            <w:left w:val="none" w:sz="0" w:space="0" w:color="auto"/>
                            <w:bottom w:val="none" w:sz="0" w:space="0" w:color="auto"/>
                            <w:right w:val="none" w:sz="0" w:space="0" w:color="auto"/>
                          </w:divBdr>
                        </w:div>
                        <w:div w:id="1640644588">
                          <w:marLeft w:val="0"/>
                          <w:marRight w:val="0"/>
                          <w:marTop w:val="0"/>
                          <w:marBottom w:val="0"/>
                          <w:divBdr>
                            <w:top w:val="none" w:sz="0" w:space="0" w:color="auto"/>
                            <w:left w:val="none" w:sz="0" w:space="0" w:color="auto"/>
                            <w:bottom w:val="none" w:sz="0" w:space="0" w:color="auto"/>
                            <w:right w:val="none" w:sz="0" w:space="0" w:color="auto"/>
                          </w:divBdr>
                        </w:div>
                        <w:div w:id="1734114241">
                          <w:marLeft w:val="0"/>
                          <w:marRight w:val="0"/>
                          <w:marTop w:val="0"/>
                          <w:marBottom w:val="0"/>
                          <w:divBdr>
                            <w:top w:val="none" w:sz="0" w:space="0" w:color="auto"/>
                            <w:left w:val="none" w:sz="0" w:space="0" w:color="auto"/>
                            <w:bottom w:val="none" w:sz="0" w:space="0" w:color="auto"/>
                            <w:right w:val="none" w:sz="0" w:space="0" w:color="auto"/>
                          </w:divBdr>
                        </w:div>
                        <w:div w:id="1746416083">
                          <w:marLeft w:val="0"/>
                          <w:marRight w:val="0"/>
                          <w:marTop w:val="0"/>
                          <w:marBottom w:val="0"/>
                          <w:divBdr>
                            <w:top w:val="none" w:sz="0" w:space="0" w:color="auto"/>
                            <w:left w:val="none" w:sz="0" w:space="0" w:color="auto"/>
                            <w:bottom w:val="none" w:sz="0" w:space="0" w:color="auto"/>
                            <w:right w:val="none" w:sz="0" w:space="0" w:color="auto"/>
                          </w:divBdr>
                        </w:div>
                        <w:div w:id="1776439331">
                          <w:marLeft w:val="0"/>
                          <w:marRight w:val="0"/>
                          <w:marTop w:val="0"/>
                          <w:marBottom w:val="0"/>
                          <w:divBdr>
                            <w:top w:val="none" w:sz="0" w:space="0" w:color="auto"/>
                            <w:left w:val="none" w:sz="0" w:space="0" w:color="auto"/>
                            <w:bottom w:val="none" w:sz="0" w:space="0" w:color="auto"/>
                            <w:right w:val="none" w:sz="0" w:space="0" w:color="auto"/>
                          </w:divBdr>
                        </w:div>
                        <w:div w:id="1800563232">
                          <w:marLeft w:val="0"/>
                          <w:marRight w:val="0"/>
                          <w:marTop w:val="0"/>
                          <w:marBottom w:val="0"/>
                          <w:divBdr>
                            <w:top w:val="none" w:sz="0" w:space="0" w:color="auto"/>
                            <w:left w:val="none" w:sz="0" w:space="0" w:color="auto"/>
                            <w:bottom w:val="none" w:sz="0" w:space="0" w:color="auto"/>
                            <w:right w:val="none" w:sz="0" w:space="0" w:color="auto"/>
                          </w:divBdr>
                        </w:div>
                        <w:div w:id="1868368424">
                          <w:marLeft w:val="0"/>
                          <w:marRight w:val="0"/>
                          <w:marTop w:val="0"/>
                          <w:marBottom w:val="0"/>
                          <w:divBdr>
                            <w:top w:val="none" w:sz="0" w:space="0" w:color="auto"/>
                            <w:left w:val="none" w:sz="0" w:space="0" w:color="auto"/>
                            <w:bottom w:val="none" w:sz="0" w:space="0" w:color="auto"/>
                            <w:right w:val="none" w:sz="0" w:space="0" w:color="auto"/>
                          </w:divBdr>
                        </w:div>
                        <w:div w:id="1890146373">
                          <w:marLeft w:val="0"/>
                          <w:marRight w:val="0"/>
                          <w:marTop w:val="0"/>
                          <w:marBottom w:val="0"/>
                          <w:divBdr>
                            <w:top w:val="none" w:sz="0" w:space="0" w:color="auto"/>
                            <w:left w:val="none" w:sz="0" w:space="0" w:color="auto"/>
                            <w:bottom w:val="none" w:sz="0" w:space="0" w:color="auto"/>
                            <w:right w:val="none" w:sz="0" w:space="0" w:color="auto"/>
                          </w:divBdr>
                        </w:div>
                        <w:div w:id="1903057425">
                          <w:marLeft w:val="0"/>
                          <w:marRight w:val="0"/>
                          <w:marTop w:val="0"/>
                          <w:marBottom w:val="0"/>
                          <w:divBdr>
                            <w:top w:val="none" w:sz="0" w:space="0" w:color="auto"/>
                            <w:left w:val="none" w:sz="0" w:space="0" w:color="auto"/>
                            <w:bottom w:val="none" w:sz="0" w:space="0" w:color="auto"/>
                            <w:right w:val="none" w:sz="0" w:space="0" w:color="auto"/>
                          </w:divBdr>
                        </w:div>
                        <w:div w:id="1959212733">
                          <w:marLeft w:val="0"/>
                          <w:marRight w:val="0"/>
                          <w:marTop w:val="0"/>
                          <w:marBottom w:val="0"/>
                          <w:divBdr>
                            <w:top w:val="none" w:sz="0" w:space="0" w:color="auto"/>
                            <w:left w:val="none" w:sz="0" w:space="0" w:color="auto"/>
                            <w:bottom w:val="none" w:sz="0" w:space="0" w:color="auto"/>
                            <w:right w:val="none" w:sz="0" w:space="0" w:color="auto"/>
                          </w:divBdr>
                        </w:div>
                        <w:div w:id="1976518565">
                          <w:marLeft w:val="0"/>
                          <w:marRight w:val="0"/>
                          <w:marTop w:val="0"/>
                          <w:marBottom w:val="0"/>
                          <w:divBdr>
                            <w:top w:val="none" w:sz="0" w:space="0" w:color="auto"/>
                            <w:left w:val="none" w:sz="0" w:space="0" w:color="auto"/>
                            <w:bottom w:val="none" w:sz="0" w:space="0" w:color="auto"/>
                            <w:right w:val="none" w:sz="0" w:space="0" w:color="auto"/>
                          </w:divBdr>
                        </w:div>
                        <w:div w:id="2001274515">
                          <w:marLeft w:val="0"/>
                          <w:marRight w:val="0"/>
                          <w:marTop w:val="0"/>
                          <w:marBottom w:val="0"/>
                          <w:divBdr>
                            <w:top w:val="none" w:sz="0" w:space="0" w:color="auto"/>
                            <w:left w:val="none" w:sz="0" w:space="0" w:color="auto"/>
                            <w:bottom w:val="none" w:sz="0" w:space="0" w:color="auto"/>
                            <w:right w:val="none" w:sz="0" w:space="0" w:color="auto"/>
                          </w:divBdr>
                        </w:div>
                        <w:div w:id="2015375557">
                          <w:marLeft w:val="0"/>
                          <w:marRight w:val="0"/>
                          <w:marTop w:val="0"/>
                          <w:marBottom w:val="0"/>
                          <w:divBdr>
                            <w:top w:val="none" w:sz="0" w:space="0" w:color="auto"/>
                            <w:left w:val="none" w:sz="0" w:space="0" w:color="auto"/>
                            <w:bottom w:val="none" w:sz="0" w:space="0" w:color="auto"/>
                            <w:right w:val="none" w:sz="0" w:space="0" w:color="auto"/>
                          </w:divBdr>
                        </w:div>
                        <w:div w:id="2017534289">
                          <w:marLeft w:val="0"/>
                          <w:marRight w:val="0"/>
                          <w:marTop w:val="0"/>
                          <w:marBottom w:val="0"/>
                          <w:divBdr>
                            <w:top w:val="none" w:sz="0" w:space="0" w:color="auto"/>
                            <w:left w:val="none" w:sz="0" w:space="0" w:color="auto"/>
                            <w:bottom w:val="none" w:sz="0" w:space="0" w:color="auto"/>
                            <w:right w:val="none" w:sz="0" w:space="0" w:color="auto"/>
                          </w:divBdr>
                        </w:div>
                        <w:div w:id="2052612852">
                          <w:marLeft w:val="0"/>
                          <w:marRight w:val="0"/>
                          <w:marTop w:val="0"/>
                          <w:marBottom w:val="0"/>
                          <w:divBdr>
                            <w:top w:val="none" w:sz="0" w:space="0" w:color="auto"/>
                            <w:left w:val="none" w:sz="0" w:space="0" w:color="auto"/>
                            <w:bottom w:val="none" w:sz="0" w:space="0" w:color="auto"/>
                            <w:right w:val="none" w:sz="0" w:space="0" w:color="auto"/>
                          </w:divBdr>
                        </w:div>
                        <w:div w:id="213925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353584">
      <w:bodyDiv w:val="1"/>
      <w:marLeft w:val="0"/>
      <w:marRight w:val="0"/>
      <w:marTop w:val="0"/>
      <w:marBottom w:val="0"/>
      <w:divBdr>
        <w:top w:val="none" w:sz="0" w:space="0" w:color="auto"/>
        <w:left w:val="none" w:sz="0" w:space="0" w:color="auto"/>
        <w:bottom w:val="none" w:sz="0" w:space="0" w:color="auto"/>
        <w:right w:val="none" w:sz="0" w:space="0" w:color="auto"/>
      </w:divBdr>
    </w:div>
    <w:div w:id="609361603">
      <w:bodyDiv w:val="1"/>
      <w:marLeft w:val="0"/>
      <w:marRight w:val="0"/>
      <w:marTop w:val="0"/>
      <w:marBottom w:val="0"/>
      <w:divBdr>
        <w:top w:val="none" w:sz="0" w:space="0" w:color="auto"/>
        <w:left w:val="none" w:sz="0" w:space="0" w:color="auto"/>
        <w:bottom w:val="none" w:sz="0" w:space="0" w:color="auto"/>
        <w:right w:val="none" w:sz="0" w:space="0" w:color="auto"/>
      </w:divBdr>
      <w:divsChild>
        <w:div w:id="700399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21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25509">
      <w:bodyDiv w:val="1"/>
      <w:marLeft w:val="0"/>
      <w:marRight w:val="0"/>
      <w:marTop w:val="0"/>
      <w:marBottom w:val="0"/>
      <w:divBdr>
        <w:top w:val="none" w:sz="0" w:space="0" w:color="auto"/>
        <w:left w:val="none" w:sz="0" w:space="0" w:color="auto"/>
        <w:bottom w:val="none" w:sz="0" w:space="0" w:color="auto"/>
        <w:right w:val="none" w:sz="0" w:space="0" w:color="auto"/>
      </w:divBdr>
    </w:div>
    <w:div w:id="613488162">
      <w:bodyDiv w:val="1"/>
      <w:marLeft w:val="0"/>
      <w:marRight w:val="0"/>
      <w:marTop w:val="0"/>
      <w:marBottom w:val="0"/>
      <w:divBdr>
        <w:top w:val="none" w:sz="0" w:space="0" w:color="auto"/>
        <w:left w:val="none" w:sz="0" w:space="0" w:color="auto"/>
        <w:bottom w:val="none" w:sz="0" w:space="0" w:color="auto"/>
        <w:right w:val="none" w:sz="0" w:space="0" w:color="auto"/>
      </w:divBdr>
      <w:divsChild>
        <w:div w:id="1472132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9325496">
              <w:marLeft w:val="0"/>
              <w:marRight w:val="0"/>
              <w:marTop w:val="0"/>
              <w:marBottom w:val="0"/>
              <w:divBdr>
                <w:top w:val="none" w:sz="0" w:space="0" w:color="auto"/>
                <w:left w:val="none" w:sz="0" w:space="0" w:color="auto"/>
                <w:bottom w:val="none" w:sz="0" w:space="0" w:color="auto"/>
                <w:right w:val="none" w:sz="0" w:space="0" w:color="auto"/>
              </w:divBdr>
              <w:divsChild>
                <w:div w:id="1300450687">
                  <w:marLeft w:val="0"/>
                  <w:marRight w:val="0"/>
                  <w:marTop w:val="0"/>
                  <w:marBottom w:val="0"/>
                  <w:divBdr>
                    <w:top w:val="none" w:sz="0" w:space="0" w:color="auto"/>
                    <w:left w:val="none" w:sz="0" w:space="0" w:color="auto"/>
                    <w:bottom w:val="none" w:sz="0" w:space="0" w:color="auto"/>
                    <w:right w:val="none" w:sz="0" w:space="0" w:color="auto"/>
                  </w:divBdr>
                  <w:divsChild>
                    <w:div w:id="1058867599">
                      <w:marLeft w:val="0"/>
                      <w:marRight w:val="0"/>
                      <w:marTop w:val="0"/>
                      <w:marBottom w:val="0"/>
                      <w:divBdr>
                        <w:top w:val="none" w:sz="0" w:space="0" w:color="auto"/>
                        <w:left w:val="none" w:sz="0" w:space="0" w:color="auto"/>
                        <w:bottom w:val="none" w:sz="0" w:space="0" w:color="auto"/>
                        <w:right w:val="none" w:sz="0" w:space="0" w:color="auto"/>
                      </w:divBdr>
                      <w:divsChild>
                        <w:div w:id="1969778727">
                          <w:marLeft w:val="0"/>
                          <w:marRight w:val="0"/>
                          <w:marTop w:val="0"/>
                          <w:marBottom w:val="0"/>
                          <w:divBdr>
                            <w:top w:val="none" w:sz="0" w:space="0" w:color="auto"/>
                            <w:left w:val="none" w:sz="0" w:space="0" w:color="auto"/>
                            <w:bottom w:val="none" w:sz="0" w:space="0" w:color="auto"/>
                            <w:right w:val="none" w:sz="0" w:space="0" w:color="auto"/>
                          </w:divBdr>
                          <w:divsChild>
                            <w:div w:id="1799911012">
                              <w:marLeft w:val="0"/>
                              <w:marRight w:val="0"/>
                              <w:marTop w:val="0"/>
                              <w:marBottom w:val="0"/>
                              <w:divBdr>
                                <w:top w:val="none" w:sz="0" w:space="0" w:color="auto"/>
                                <w:left w:val="none" w:sz="0" w:space="0" w:color="auto"/>
                                <w:bottom w:val="none" w:sz="0" w:space="0" w:color="auto"/>
                                <w:right w:val="none" w:sz="0" w:space="0" w:color="auto"/>
                              </w:divBdr>
                              <w:divsChild>
                                <w:div w:id="1582907506">
                                  <w:marLeft w:val="0"/>
                                  <w:marRight w:val="0"/>
                                  <w:marTop w:val="0"/>
                                  <w:marBottom w:val="0"/>
                                  <w:divBdr>
                                    <w:top w:val="none" w:sz="0" w:space="0" w:color="auto"/>
                                    <w:left w:val="none" w:sz="0" w:space="0" w:color="auto"/>
                                    <w:bottom w:val="none" w:sz="0" w:space="0" w:color="auto"/>
                                    <w:right w:val="none" w:sz="0" w:space="0" w:color="auto"/>
                                  </w:divBdr>
                                  <w:divsChild>
                                    <w:div w:id="1719738669">
                                      <w:marLeft w:val="0"/>
                                      <w:marRight w:val="0"/>
                                      <w:marTop w:val="0"/>
                                      <w:marBottom w:val="0"/>
                                      <w:divBdr>
                                        <w:top w:val="none" w:sz="0" w:space="0" w:color="auto"/>
                                        <w:left w:val="none" w:sz="0" w:space="0" w:color="auto"/>
                                        <w:bottom w:val="none" w:sz="0" w:space="0" w:color="auto"/>
                                        <w:right w:val="none" w:sz="0" w:space="0" w:color="auto"/>
                                      </w:divBdr>
                                      <w:divsChild>
                                        <w:div w:id="1899320198">
                                          <w:marLeft w:val="0"/>
                                          <w:marRight w:val="0"/>
                                          <w:marTop w:val="0"/>
                                          <w:marBottom w:val="0"/>
                                          <w:divBdr>
                                            <w:top w:val="none" w:sz="0" w:space="0" w:color="auto"/>
                                            <w:left w:val="none" w:sz="0" w:space="0" w:color="auto"/>
                                            <w:bottom w:val="none" w:sz="0" w:space="0" w:color="auto"/>
                                            <w:right w:val="none" w:sz="0" w:space="0" w:color="auto"/>
                                          </w:divBdr>
                                          <w:divsChild>
                                            <w:div w:id="294217935">
                                              <w:marLeft w:val="0"/>
                                              <w:marRight w:val="0"/>
                                              <w:marTop w:val="0"/>
                                              <w:marBottom w:val="0"/>
                                              <w:divBdr>
                                                <w:top w:val="none" w:sz="0" w:space="0" w:color="auto"/>
                                                <w:left w:val="none" w:sz="0" w:space="0" w:color="auto"/>
                                                <w:bottom w:val="none" w:sz="0" w:space="0" w:color="auto"/>
                                                <w:right w:val="none" w:sz="0" w:space="0" w:color="auto"/>
                                              </w:divBdr>
                                              <w:divsChild>
                                                <w:div w:id="662054405">
                                                  <w:marLeft w:val="0"/>
                                                  <w:marRight w:val="0"/>
                                                  <w:marTop w:val="0"/>
                                                  <w:marBottom w:val="0"/>
                                                  <w:divBdr>
                                                    <w:top w:val="none" w:sz="0" w:space="0" w:color="auto"/>
                                                    <w:left w:val="none" w:sz="0" w:space="0" w:color="auto"/>
                                                    <w:bottom w:val="none" w:sz="0" w:space="0" w:color="auto"/>
                                                    <w:right w:val="none" w:sz="0" w:space="0" w:color="auto"/>
                                                  </w:divBdr>
                                                  <w:divsChild>
                                                    <w:div w:id="10323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113055">
      <w:bodyDiv w:val="1"/>
      <w:marLeft w:val="0"/>
      <w:marRight w:val="0"/>
      <w:marTop w:val="0"/>
      <w:marBottom w:val="0"/>
      <w:divBdr>
        <w:top w:val="none" w:sz="0" w:space="0" w:color="auto"/>
        <w:left w:val="none" w:sz="0" w:space="0" w:color="auto"/>
        <w:bottom w:val="none" w:sz="0" w:space="0" w:color="auto"/>
        <w:right w:val="none" w:sz="0" w:space="0" w:color="auto"/>
      </w:divBdr>
    </w:div>
    <w:div w:id="640040122">
      <w:bodyDiv w:val="1"/>
      <w:marLeft w:val="0"/>
      <w:marRight w:val="0"/>
      <w:marTop w:val="0"/>
      <w:marBottom w:val="0"/>
      <w:divBdr>
        <w:top w:val="none" w:sz="0" w:space="0" w:color="auto"/>
        <w:left w:val="none" w:sz="0" w:space="0" w:color="auto"/>
        <w:bottom w:val="none" w:sz="0" w:space="0" w:color="auto"/>
        <w:right w:val="none" w:sz="0" w:space="0" w:color="auto"/>
      </w:divBdr>
    </w:div>
    <w:div w:id="649335617">
      <w:bodyDiv w:val="1"/>
      <w:marLeft w:val="0"/>
      <w:marRight w:val="0"/>
      <w:marTop w:val="0"/>
      <w:marBottom w:val="0"/>
      <w:divBdr>
        <w:top w:val="none" w:sz="0" w:space="0" w:color="auto"/>
        <w:left w:val="none" w:sz="0" w:space="0" w:color="auto"/>
        <w:bottom w:val="none" w:sz="0" w:space="0" w:color="auto"/>
        <w:right w:val="none" w:sz="0" w:space="0" w:color="auto"/>
      </w:divBdr>
      <w:divsChild>
        <w:div w:id="193196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849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23226">
      <w:bodyDiv w:val="1"/>
      <w:marLeft w:val="0"/>
      <w:marRight w:val="0"/>
      <w:marTop w:val="0"/>
      <w:marBottom w:val="0"/>
      <w:divBdr>
        <w:top w:val="none" w:sz="0" w:space="0" w:color="auto"/>
        <w:left w:val="none" w:sz="0" w:space="0" w:color="auto"/>
        <w:bottom w:val="none" w:sz="0" w:space="0" w:color="auto"/>
        <w:right w:val="none" w:sz="0" w:space="0" w:color="auto"/>
      </w:divBdr>
    </w:div>
    <w:div w:id="655306845">
      <w:bodyDiv w:val="1"/>
      <w:marLeft w:val="0"/>
      <w:marRight w:val="0"/>
      <w:marTop w:val="0"/>
      <w:marBottom w:val="0"/>
      <w:divBdr>
        <w:top w:val="none" w:sz="0" w:space="0" w:color="auto"/>
        <w:left w:val="none" w:sz="0" w:space="0" w:color="auto"/>
        <w:bottom w:val="none" w:sz="0" w:space="0" w:color="auto"/>
        <w:right w:val="none" w:sz="0" w:space="0" w:color="auto"/>
      </w:divBdr>
    </w:div>
    <w:div w:id="657537191">
      <w:bodyDiv w:val="1"/>
      <w:marLeft w:val="0"/>
      <w:marRight w:val="0"/>
      <w:marTop w:val="0"/>
      <w:marBottom w:val="0"/>
      <w:divBdr>
        <w:top w:val="none" w:sz="0" w:space="0" w:color="auto"/>
        <w:left w:val="none" w:sz="0" w:space="0" w:color="auto"/>
        <w:bottom w:val="none" w:sz="0" w:space="0" w:color="auto"/>
        <w:right w:val="none" w:sz="0" w:space="0" w:color="auto"/>
      </w:divBdr>
      <w:divsChild>
        <w:div w:id="12030112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7213678">
              <w:marLeft w:val="0"/>
              <w:marRight w:val="0"/>
              <w:marTop w:val="0"/>
              <w:marBottom w:val="0"/>
              <w:divBdr>
                <w:top w:val="none" w:sz="0" w:space="0" w:color="auto"/>
                <w:left w:val="none" w:sz="0" w:space="0" w:color="auto"/>
                <w:bottom w:val="none" w:sz="0" w:space="0" w:color="auto"/>
                <w:right w:val="none" w:sz="0" w:space="0" w:color="auto"/>
              </w:divBdr>
              <w:divsChild>
                <w:div w:id="19271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39189">
      <w:bodyDiv w:val="1"/>
      <w:marLeft w:val="0"/>
      <w:marRight w:val="0"/>
      <w:marTop w:val="0"/>
      <w:marBottom w:val="0"/>
      <w:divBdr>
        <w:top w:val="none" w:sz="0" w:space="0" w:color="auto"/>
        <w:left w:val="none" w:sz="0" w:space="0" w:color="auto"/>
        <w:bottom w:val="none" w:sz="0" w:space="0" w:color="auto"/>
        <w:right w:val="none" w:sz="0" w:space="0" w:color="auto"/>
      </w:divBdr>
    </w:div>
    <w:div w:id="663895724">
      <w:bodyDiv w:val="1"/>
      <w:marLeft w:val="0"/>
      <w:marRight w:val="0"/>
      <w:marTop w:val="0"/>
      <w:marBottom w:val="0"/>
      <w:divBdr>
        <w:top w:val="none" w:sz="0" w:space="0" w:color="auto"/>
        <w:left w:val="none" w:sz="0" w:space="0" w:color="auto"/>
        <w:bottom w:val="none" w:sz="0" w:space="0" w:color="auto"/>
        <w:right w:val="none" w:sz="0" w:space="0" w:color="auto"/>
      </w:divBdr>
    </w:div>
    <w:div w:id="668488824">
      <w:bodyDiv w:val="1"/>
      <w:marLeft w:val="0"/>
      <w:marRight w:val="0"/>
      <w:marTop w:val="0"/>
      <w:marBottom w:val="0"/>
      <w:divBdr>
        <w:top w:val="none" w:sz="0" w:space="0" w:color="auto"/>
        <w:left w:val="none" w:sz="0" w:space="0" w:color="auto"/>
        <w:bottom w:val="none" w:sz="0" w:space="0" w:color="auto"/>
        <w:right w:val="none" w:sz="0" w:space="0" w:color="auto"/>
      </w:divBdr>
    </w:div>
    <w:div w:id="669332675">
      <w:bodyDiv w:val="1"/>
      <w:marLeft w:val="0"/>
      <w:marRight w:val="0"/>
      <w:marTop w:val="0"/>
      <w:marBottom w:val="0"/>
      <w:divBdr>
        <w:top w:val="none" w:sz="0" w:space="0" w:color="auto"/>
        <w:left w:val="none" w:sz="0" w:space="0" w:color="auto"/>
        <w:bottom w:val="none" w:sz="0" w:space="0" w:color="auto"/>
        <w:right w:val="none" w:sz="0" w:space="0" w:color="auto"/>
      </w:divBdr>
    </w:div>
    <w:div w:id="669528929">
      <w:bodyDiv w:val="1"/>
      <w:marLeft w:val="0"/>
      <w:marRight w:val="0"/>
      <w:marTop w:val="0"/>
      <w:marBottom w:val="0"/>
      <w:divBdr>
        <w:top w:val="none" w:sz="0" w:space="0" w:color="auto"/>
        <w:left w:val="none" w:sz="0" w:space="0" w:color="auto"/>
        <w:bottom w:val="none" w:sz="0" w:space="0" w:color="auto"/>
        <w:right w:val="none" w:sz="0" w:space="0" w:color="auto"/>
      </w:divBdr>
      <w:divsChild>
        <w:div w:id="159975098">
          <w:marLeft w:val="0"/>
          <w:marRight w:val="0"/>
          <w:marTop w:val="0"/>
          <w:marBottom w:val="0"/>
          <w:divBdr>
            <w:top w:val="none" w:sz="0" w:space="0" w:color="auto"/>
            <w:left w:val="none" w:sz="0" w:space="0" w:color="auto"/>
            <w:bottom w:val="none" w:sz="0" w:space="0" w:color="auto"/>
            <w:right w:val="none" w:sz="0" w:space="0" w:color="auto"/>
          </w:divBdr>
        </w:div>
        <w:div w:id="661352172">
          <w:marLeft w:val="0"/>
          <w:marRight w:val="0"/>
          <w:marTop w:val="0"/>
          <w:marBottom w:val="0"/>
          <w:divBdr>
            <w:top w:val="none" w:sz="0" w:space="0" w:color="auto"/>
            <w:left w:val="none" w:sz="0" w:space="0" w:color="auto"/>
            <w:bottom w:val="none" w:sz="0" w:space="0" w:color="auto"/>
            <w:right w:val="none" w:sz="0" w:space="0" w:color="auto"/>
          </w:divBdr>
        </w:div>
      </w:divsChild>
    </w:div>
    <w:div w:id="672755993">
      <w:bodyDiv w:val="1"/>
      <w:marLeft w:val="0"/>
      <w:marRight w:val="0"/>
      <w:marTop w:val="0"/>
      <w:marBottom w:val="0"/>
      <w:divBdr>
        <w:top w:val="none" w:sz="0" w:space="0" w:color="auto"/>
        <w:left w:val="none" w:sz="0" w:space="0" w:color="auto"/>
        <w:bottom w:val="none" w:sz="0" w:space="0" w:color="auto"/>
        <w:right w:val="none" w:sz="0" w:space="0" w:color="auto"/>
      </w:divBdr>
    </w:div>
    <w:div w:id="675961537">
      <w:bodyDiv w:val="1"/>
      <w:marLeft w:val="0"/>
      <w:marRight w:val="0"/>
      <w:marTop w:val="0"/>
      <w:marBottom w:val="0"/>
      <w:divBdr>
        <w:top w:val="none" w:sz="0" w:space="0" w:color="auto"/>
        <w:left w:val="none" w:sz="0" w:space="0" w:color="auto"/>
        <w:bottom w:val="none" w:sz="0" w:space="0" w:color="auto"/>
        <w:right w:val="none" w:sz="0" w:space="0" w:color="auto"/>
      </w:divBdr>
    </w:div>
    <w:div w:id="679625055">
      <w:bodyDiv w:val="1"/>
      <w:marLeft w:val="0"/>
      <w:marRight w:val="0"/>
      <w:marTop w:val="0"/>
      <w:marBottom w:val="0"/>
      <w:divBdr>
        <w:top w:val="none" w:sz="0" w:space="0" w:color="auto"/>
        <w:left w:val="none" w:sz="0" w:space="0" w:color="auto"/>
        <w:bottom w:val="none" w:sz="0" w:space="0" w:color="auto"/>
        <w:right w:val="none" w:sz="0" w:space="0" w:color="auto"/>
      </w:divBdr>
    </w:div>
    <w:div w:id="687214641">
      <w:bodyDiv w:val="1"/>
      <w:marLeft w:val="0"/>
      <w:marRight w:val="0"/>
      <w:marTop w:val="0"/>
      <w:marBottom w:val="0"/>
      <w:divBdr>
        <w:top w:val="none" w:sz="0" w:space="0" w:color="auto"/>
        <w:left w:val="none" w:sz="0" w:space="0" w:color="auto"/>
        <w:bottom w:val="none" w:sz="0" w:space="0" w:color="auto"/>
        <w:right w:val="none" w:sz="0" w:space="0" w:color="auto"/>
      </w:divBdr>
    </w:div>
    <w:div w:id="691344068">
      <w:bodyDiv w:val="1"/>
      <w:marLeft w:val="0"/>
      <w:marRight w:val="0"/>
      <w:marTop w:val="0"/>
      <w:marBottom w:val="0"/>
      <w:divBdr>
        <w:top w:val="none" w:sz="0" w:space="0" w:color="auto"/>
        <w:left w:val="none" w:sz="0" w:space="0" w:color="auto"/>
        <w:bottom w:val="none" w:sz="0" w:space="0" w:color="auto"/>
        <w:right w:val="none" w:sz="0" w:space="0" w:color="auto"/>
      </w:divBdr>
    </w:div>
    <w:div w:id="695544623">
      <w:bodyDiv w:val="1"/>
      <w:marLeft w:val="0"/>
      <w:marRight w:val="0"/>
      <w:marTop w:val="0"/>
      <w:marBottom w:val="0"/>
      <w:divBdr>
        <w:top w:val="none" w:sz="0" w:space="0" w:color="auto"/>
        <w:left w:val="none" w:sz="0" w:space="0" w:color="auto"/>
        <w:bottom w:val="none" w:sz="0" w:space="0" w:color="auto"/>
        <w:right w:val="none" w:sz="0" w:space="0" w:color="auto"/>
      </w:divBdr>
    </w:div>
    <w:div w:id="715589169">
      <w:bodyDiv w:val="1"/>
      <w:marLeft w:val="0"/>
      <w:marRight w:val="0"/>
      <w:marTop w:val="0"/>
      <w:marBottom w:val="0"/>
      <w:divBdr>
        <w:top w:val="none" w:sz="0" w:space="0" w:color="auto"/>
        <w:left w:val="none" w:sz="0" w:space="0" w:color="auto"/>
        <w:bottom w:val="none" w:sz="0" w:space="0" w:color="auto"/>
        <w:right w:val="none" w:sz="0" w:space="0" w:color="auto"/>
      </w:divBdr>
    </w:div>
    <w:div w:id="719286379">
      <w:bodyDiv w:val="1"/>
      <w:marLeft w:val="0"/>
      <w:marRight w:val="0"/>
      <w:marTop w:val="0"/>
      <w:marBottom w:val="0"/>
      <w:divBdr>
        <w:top w:val="none" w:sz="0" w:space="0" w:color="auto"/>
        <w:left w:val="none" w:sz="0" w:space="0" w:color="auto"/>
        <w:bottom w:val="none" w:sz="0" w:space="0" w:color="auto"/>
        <w:right w:val="none" w:sz="0" w:space="0" w:color="auto"/>
      </w:divBdr>
    </w:div>
    <w:div w:id="723913489">
      <w:bodyDiv w:val="1"/>
      <w:marLeft w:val="0"/>
      <w:marRight w:val="0"/>
      <w:marTop w:val="0"/>
      <w:marBottom w:val="0"/>
      <w:divBdr>
        <w:top w:val="none" w:sz="0" w:space="0" w:color="auto"/>
        <w:left w:val="none" w:sz="0" w:space="0" w:color="auto"/>
        <w:bottom w:val="none" w:sz="0" w:space="0" w:color="auto"/>
        <w:right w:val="none" w:sz="0" w:space="0" w:color="auto"/>
      </w:divBdr>
    </w:div>
    <w:div w:id="725571415">
      <w:bodyDiv w:val="1"/>
      <w:marLeft w:val="0"/>
      <w:marRight w:val="0"/>
      <w:marTop w:val="0"/>
      <w:marBottom w:val="0"/>
      <w:divBdr>
        <w:top w:val="none" w:sz="0" w:space="0" w:color="auto"/>
        <w:left w:val="none" w:sz="0" w:space="0" w:color="auto"/>
        <w:bottom w:val="none" w:sz="0" w:space="0" w:color="auto"/>
        <w:right w:val="none" w:sz="0" w:space="0" w:color="auto"/>
      </w:divBdr>
      <w:divsChild>
        <w:div w:id="6937712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9905637">
              <w:marLeft w:val="0"/>
              <w:marRight w:val="0"/>
              <w:marTop w:val="0"/>
              <w:marBottom w:val="0"/>
              <w:divBdr>
                <w:top w:val="none" w:sz="0" w:space="0" w:color="auto"/>
                <w:left w:val="none" w:sz="0" w:space="0" w:color="auto"/>
                <w:bottom w:val="none" w:sz="0" w:space="0" w:color="auto"/>
                <w:right w:val="none" w:sz="0" w:space="0" w:color="auto"/>
              </w:divBdr>
              <w:divsChild>
                <w:div w:id="1094938672">
                  <w:marLeft w:val="0"/>
                  <w:marRight w:val="0"/>
                  <w:marTop w:val="0"/>
                  <w:marBottom w:val="0"/>
                  <w:divBdr>
                    <w:top w:val="none" w:sz="0" w:space="0" w:color="auto"/>
                    <w:left w:val="none" w:sz="0" w:space="0" w:color="auto"/>
                    <w:bottom w:val="none" w:sz="0" w:space="0" w:color="auto"/>
                    <w:right w:val="none" w:sz="0" w:space="0" w:color="auto"/>
                  </w:divBdr>
                  <w:divsChild>
                    <w:div w:id="1336304595">
                      <w:marLeft w:val="0"/>
                      <w:marRight w:val="0"/>
                      <w:marTop w:val="0"/>
                      <w:marBottom w:val="0"/>
                      <w:divBdr>
                        <w:top w:val="none" w:sz="0" w:space="0" w:color="auto"/>
                        <w:left w:val="none" w:sz="0" w:space="0" w:color="auto"/>
                        <w:bottom w:val="none" w:sz="0" w:space="0" w:color="auto"/>
                        <w:right w:val="none" w:sz="0" w:space="0" w:color="auto"/>
                      </w:divBdr>
                      <w:divsChild>
                        <w:div w:id="9065143">
                          <w:marLeft w:val="0"/>
                          <w:marRight w:val="0"/>
                          <w:marTop w:val="0"/>
                          <w:marBottom w:val="0"/>
                          <w:divBdr>
                            <w:top w:val="none" w:sz="0" w:space="0" w:color="auto"/>
                            <w:left w:val="none" w:sz="0" w:space="0" w:color="auto"/>
                            <w:bottom w:val="none" w:sz="0" w:space="0" w:color="auto"/>
                            <w:right w:val="none" w:sz="0" w:space="0" w:color="auto"/>
                          </w:divBdr>
                          <w:divsChild>
                            <w:div w:id="1306205429">
                              <w:marLeft w:val="0"/>
                              <w:marRight w:val="0"/>
                              <w:marTop w:val="0"/>
                              <w:marBottom w:val="0"/>
                              <w:divBdr>
                                <w:top w:val="none" w:sz="0" w:space="0" w:color="auto"/>
                                <w:left w:val="none" w:sz="0" w:space="0" w:color="auto"/>
                                <w:bottom w:val="none" w:sz="0" w:space="0" w:color="auto"/>
                                <w:right w:val="none" w:sz="0" w:space="0" w:color="auto"/>
                              </w:divBdr>
                              <w:divsChild>
                                <w:div w:id="1518887962">
                                  <w:marLeft w:val="0"/>
                                  <w:marRight w:val="0"/>
                                  <w:marTop w:val="0"/>
                                  <w:marBottom w:val="0"/>
                                  <w:divBdr>
                                    <w:top w:val="none" w:sz="0" w:space="0" w:color="auto"/>
                                    <w:left w:val="none" w:sz="0" w:space="0" w:color="auto"/>
                                    <w:bottom w:val="none" w:sz="0" w:space="0" w:color="auto"/>
                                    <w:right w:val="none" w:sz="0" w:space="0" w:color="auto"/>
                                  </w:divBdr>
                                  <w:divsChild>
                                    <w:div w:id="1862013021">
                                      <w:marLeft w:val="0"/>
                                      <w:marRight w:val="0"/>
                                      <w:marTop w:val="0"/>
                                      <w:marBottom w:val="0"/>
                                      <w:divBdr>
                                        <w:top w:val="none" w:sz="0" w:space="0" w:color="auto"/>
                                        <w:left w:val="none" w:sz="0" w:space="0" w:color="auto"/>
                                        <w:bottom w:val="none" w:sz="0" w:space="0" w:color="auto"/>
                                        <w:right w:val="none" w:sz="0" w:space="0" w:color="auto"/>
                                      </w:divBdr>
                                      <w:divsChild>
                                        <w:div w:id="412362727">
                                          <w:marLeft w:val="0"/>
                                          <w:marRight w:val="0"/>
                                          <w:marTop w:val="0"/>
                                          <w:marBottom w:val="0"/>
                                          <w:divBdr>
                                            <w:top w:val="none" w:sz="0" w:space="0" w:color="auto"/>
                                            <w:left w:val="none" w:sz="0" w:space="0" w:color="auto"/>
                                            <w:bottom w:val="none" w:sz="0" w:space="0" w:color="auto"/>
                                            <w:right w:val="none" w:sz="0" w:space="0" w:color="auto"/>
                                          </w:divBdr>
                                          <w:divsChild>
                                            <w:div w:id="280307409">
                                              <w:marLeft w:val="0"/>
                                              <w:marRight w:val="0"/>
                                              <w:marTop w:val="0"/>
                                              <w:marBottom w:val="0"/>
                                              <w:divBdr>
                                                <w:top w:val="none" w:sz="0" w:space="0" w:color="auto"/>
                                                <w:left w:val="none" w:sz="0" w:space="0" w:color="auto"/>
                                                <w:bottom w:val="none" w:sz="0" w:space="0" w:color="auto"/>
                                                <w:right w:val="none" w:sz="0" w:space="0" w:color="auto"/>
                                              </w:divBdr>
                                            </w:div>
                                            <w:div w:id="358821468">
                                              <w:marLeft w:val="0"/>
                                              <w:marRight w:val="0"/>
                                              <w:marTop w:val="0"/>
                                              <w:marBottom w:val="0"/>
                                              <w:divBdr>
                                                <w:top w:val="none" w:sz="0" w:space="0" w:color="auto"/>
                                                <w:left w:val="none" w:sz="0" w:space="0" w:color="auto"/>
                                                <w:bottom w:val="none" w:sz="0" w:space="0" w:color="auto"/>
                                                <w:right w:val="none" w:sz="0" w:space="0" w:color="auto"/>
                                              </w:divBdr>
                                            </w:div>
                                            <w:div w:id="645742143">
                                              <w:marLeft w:val="0"/>
                                              <w:marRight w:val="0"/>
                                              <w:marTop w:val="0"/>
                                              <w:marBottom w:val="0"/>
                                              <w:divBdr>
                                                <w:top w:val="none" w:sz="0" w:space="0" w:color="auto"/>
                                                <w:left w:val="none" w:sz="0" w:space="0" w:color="auto"/>
                                                <w:bottom w:val="none" w:sz="0" w:space="0" w:color="auto"/>
                                                <w:right w:val="none" w:sz="0" w:space="0" w:color="auto"/>
                                              </w:divBdr>
                                            </w:div>
                                            <w:div w:id="738213631">
                                              <w:marLeft w:val="0"/>
                                              <w:marRight w:val="0"/>
                                              <w:marTop w:val="0"/>
                                              <w:marBottom w:val="0"/>
                                              <w:divBdr>
                                                <w:top w:val="none" w:sz="0" w:space="0" w:color="auto"/>
                                                <w:left w:val="none" w:sz="0" w:space="0" w:color="auto"/>
                                                <w:bottom w:val="none" w:sz="0" w:space="0" w:color="auto"/>
                                                <w:right w:val="none" w:sz="0" w:space="0" w:color="auto"/>
                                              </w:divBdr>
                                            </w:div>
                                            <w:div w:id="156441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2507254">
      <w:bodyDiv w:val="1"/>
      <w:marLeft w:val="0"/>
      <w:marRight w:val="0"/>
      <w:marTop w:val="0"/>
      <w:marBottom w:val="0"/>
      <w:divBdr>
        <w:top w:val="none" w:sz="0" w:space="0" w:color="auto"/>
        <w:left w:val="none" w:sz="0" w:space="0" w:color="auto"/>
        <w:bottom w:val="none" w:sz="0" w:space="0" w:color="auto"/>
        <w:right w:val="none" w:sz="0" w:space="0" w:color="auto"/>
      </w:divBdr>
    </w:div>
    <w:div w:id="737630761">
      <w:bodyDiv w:val="1"/>
      <w:marLeft w:val="0"/>
      <w:marRight w:val="0"/>
      <w:marTop w:val="0"/>
      <w:marBottom w:val="0"/>
      <w:divBdr>
        <w:top w:val="none" w:sz="0" w:space="0" w:color="auto"/>
        <w:left w:val="none" w:sz="0" w:space="0" w:color="auto"/>
        <w:bottom w:val="none" w:sz="0" w:space="0" w:color="auto"/>
        <w:right w:val="none" w:sz="0" w:space="0" w:color="auto"/>
      </w:divBdr>
    </w:div>
    <w:div w:id="738677851">
      <w:bodyDiv w:val="1"/>
      <w:marLeft w:val="0"/>
      <w:marRight w:val="0"/>
      <w:marTop w:val="0"/>
      <w:marBottom w:val="0"/>
      <w:divBdr>
        <w:top w:val="none" w:sz="0" w:space="0" w:color="auto"/>
        <w:left w:val="none" w:sz="0" w:space="0" w:color="auto"/>
        <w:bottom w:val="none" w:sz="0" w:space="0" w:color="auto"/>
        <w:right w:val="none" w:sz="0" w:space="0" w:color="auto"/>
      </w:divBdr>
    </w:div>
    <w:div w:id="753627473">
      <w:bodyDiv w:val="1"/>
      <w:marLeft w:val="0"/>
      <w:marRight w:val="0"/>
      <w:marTop w:val="0"/>
      <w:marBottom w:val="0"/>
      <w:divBdr>
        <w:top w:val="none" w:sz="0" w:space="0" w:color="auto"/>
        <w:left w:val="none" w:sz="0" w:space="0" w:color="auto"/>
        <w:bottom w:val="none" w:sz="0" w:space="0" w:color="auto"/>
        <w:right w:val="none" w:sz="0" w:space="0" w:color="auto"/>
      </w:divBdr>
    </w:div>
    <w:div w:id="756049763">
      <w:bodyDiv w:val="1"/>
      <w:marLeft w:val="0"/>
      <w:marRight w:val="0"/>
      <w:marTop w:val="0"/>
      <w:marBottom w:val="0"/>
      <w:divBdr>
        <w:top w:val="none" w:sz="0" w:space="0" w:color="auto"/>
        <w:left w:val="none" w:sz="0" w:space="0" w:color="auto"/>
        <w:bottom w:val="none" w:sz="0" w:space="0" w:color="auto"/>
        <w:right w:val="none" w:sz="0" w:space="0" w:color="auto"/>
      </w:divBdr>
    </w:div>
    <w:div w:id="757366598">
      <w:bodyDiv w:val="1"/>
      <w:marLeft w:val="0"/>
      <w:marRight w:val="0"/>
      <w:marTop w:val="0"/>
      <w:marBottom w:val="0"/>
      <w:divBdr>
        <w:top w:val="none" w:sz="0" w:space="0" w:color="auto"/>
        <w:left w:val="none" w:sz="0" w:space="0" w:color="auto"/>
        <w:bottom w:val="none" w:sz="0" w:space="0" w:color="auto"/>
        <w:right w:val="none" w:sz="0" w:space="0" w:color="auto"/>
      </w:divBdr>
    </w:div>
    <w:div w:id="761145758">
      <w:bodyDiv w:val="1"/>
      <w:marLeft w:val="0"/>
      <w:marRight w:val="0"/>
      <w:marTop w:val="0"/>
      <w:marBottom w:val="0"/>
      <w:divBdr>
        <w:top w:val="none" w:sz="0" w:space="0" w:color="auto"/>
        <w:left w:val="none" w:sz="0" w:space="0" w:color="auto"/>
        <w:bottom w:val="none" w:sz="0" w:space="0" w:color="auto"/>
        <w:right w:val="none" w:sz="0" w:space="0" w:color="auto"/>
      </w:divBdr>
    </w:div>
    <w:div w:id="762184832">
      <w:bodyDiv w:val="1"/>
      <w:marLeft w:val="0"/>
      <w:marRight w:val="0"/>
      <w:marTop w:val="0"/>
      <w:marBottom w:val="0"/>
      <w:divBdr>
        <w:top w:val="none" w:sz="0" w:space="0" w:color="auto"/>
        <w:left w:val="none" w:sz="0" w:space="0" w:color="auto"/>
        <w:bottom w:val="none" w:sz="0" w:space="0" w:color="auto"/>
        <w:right w:val="none" w:sz="0" w:space="0" w:color="auto"/>
      </w:divBdr>
    </w:div>
    <w:div w:id="763064851">
      <w:bodyDiv w:val="1"/>
      <w:marLeft w:val="0"/>
      <w:marRight w:val="0"/>
      <w:marTop w:val="0"/>
      <w:marBottom w:val="0"/>
      <w:divBdr>
        <w:top w:val="none" w:sz="0" w:space="0" w:color="auto"/>
        <w:left w:val="none" w:sz="0" w:space="0" w:color="auto"/>
        <w:bottom w:val="none" w:sz="0" w:space="0" w:color="auto"/>
        <w:right w:val="none" w:sz="0" w:space="0" w:color="auto"/>
      </w:divBdr>
      <w:divsChild>
        <w:div w:id="588344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5730637">
              <w:marLeft w:val="0"/>
              <w:marRight w:val="0"/>
              <w:marTop w:val="0"/>
              <w:marBottom w:val="0"/>
              <w:divBdr>
                <w:top w:val="none" w:sz="0" w:space="0" w:color="auto"/>
                <w:left w:val="none" w:sz="0" w:space="0" w:color="auto"/>
                <w:bottom w:val="none" w:sz="0" w:space="0" w:color="auto"/>
                <w:right w:val="none" w:sz="0" w:space="0" w:color="auto"/>
              </w:divBdr>
              <w:divsChild>
                <w:div w:id="69036721">
                  <w:marLeft w:val="0"/>
                  <w:marRight w:val="0"/>
                  <w:marTop w:val="0"/>
                  <w:marBottom w:val="0"/>
                  <w:divBdr>
                    <w:top w:val="none" w:sz="0" w:space="0" w:color="auto"/>
                    <w:left w:val="none" w:sz="0" w:space="0" w:color="auto"/>
                    <w:bottom w:val="none" w:sz="0" w:space="0" w:color="auto"/>
                    <w:right w:val="none" w:sz="0" w:space="0" w:color="auto"/>
                  </w:divBdr>
                  <w:divsChild>
                    <w:div w:id="1089500879">
                      <w:marLeft w:val="0"/>
                      <w:marRight w:val="0"/>
                      <w:marTop w:val="0"/>
                      <w:marBottom w:val="0"/>
                      <w:divBdr>
                        <w:top w:val="none" w:sz="0" w:space="0" w:color="auto"/>
                        <w:left w:val="none" w:sz="0" w:space="0" w:color="auto"/>
                        <w:bottom w:val="none" w:sz="0" w:space="0" w:color="auto"/>
                        <w:right w:val="none" w:sz="0" w:space="0" w:color="auto"/>
                      </w:divBdr>
                      <w:divsChild>
                        <w:div w:id="67969680">
                          <w:marLeft w:val="0"/>
                          <w:marRight w:val="0"/>
                          <w:marTop w:val="0"/>
                          <w:marBottom w:val="0"/>
                          <w:divBdr>
                            <w:top w:val="none" w:sz="0" w:space="0" w:color="auto"/>
                            <w:left w:val="none" w:sz="0" w:space="0" w:color="auto"/>
                            <w:bottom w:val="none" w:sz="0" w:space="0" w:color="auto"/>
                            <w:right w:val="none" w:sz="0" w:space="0" w:color="auto"/>
                          </w:divBdr>
                        </w:div>
                        <w:div w:id="114101260">
                          <w:marLeft w:val="0"/>
                          <w:marRight w:val="0"/>
                          <w:marTop w:val="0"/>
                          <w:marBottom w:val="0"/>
                          <w:divBdr>
                            <w:top w:val="none" w:sz="0" w:space="0" w:color="auto"/>
                            <w:left w:val="none" w:sz="0" w:space="0" w:color="auto"/>
                            <w:bottom w:val="none" w:sz="0" w:space="0" w:color="auto"/>
                            <w:right w:val="none" w:sz="0" w:space="0" w:color="auto"/>
                          </w:divBdr>
                        </w:div>
                        <w:div w:id="140850312">
                          <w:marLeft w:val="0"/>
                          <w:marRight w:val="0"/>
                          <w:marTop w:val="0"/>
                          <w:marBottom w:val="0"/>
                          <w:divBdr>
                            <w:top w:val="none" w:sz="0" w:space="0" w:color="auto"/>
                            <w:left w:val="none" w:sz="0" w:space="0" w:color="auto"/>
                            <w:bottom w:val="none" w:sz="0" w:space="0" w:color="auto"/>
                            <w:right w:val="none" w:sz="0" w:space="0" w:color="auto"/>
                          </w:divBdr>
                        </w:div>
                        <w:div w:id="153687710">
                          <w:marLeft w:val="0"/>
                          <w:marRight w:val="0"/>
                          <w:marTop w:val="0"/>
                          <w:marBottom w:val="0"/>
                          <w:divBdr>
                            <w:top w:val="none" w:sz="0" w:space="0" w:color="auto"/>
                            <w:left w:val="none" w:sz="0" w:space="0" w:color="auto"/>
                            <w:bottom w:val="none" w:sz="0" w:space="0" w:color="auto"/>
                            <w:right w:val="none" w:sz="0" w:space="0" w:color="auto"/>
                          </w:divBdr>
                        </w:div>
                        <w:div w:id="158037058">
                          <w:marLeft w:val="0"/>
                          <w:marRight w:val="0"/>
                          <w:marTop w:val="0"/>
                          <w:marBottom w:val="0"/>
                          <w:divBdr>
                            <w:top w:val="none" w:sz="0" w:space="0" w:color="auto"/>
                            <w:left w:val="none" w:sz="0" w:space="0" w:color="auto"/>
                            <w:bottom w:val="none" w:sz="0" w:space="0" w:color="auto"/>
                            <w:right w:val="none" w:sz="0" w:space="0" w:color="auto"/>
                          </w:divBdr>
                        </w:div>
                        <w:div w:id="171726105">
                          <w:marLeft w:val="0"/>
                          <w:marRight w:val="0"/>
                          <w:marTop w:val="0"/>
                          <w:marBottom w:val="0"/>
                          <w:divBdr>
                            <w:top w:val="none" w:sz="0" w:space="0" w:color="auto"/>
                            <w:left w:val="none" w:sz="0" w:space="0" w:color="auto"/>
                            <w:bottom w:val="none" w:sz="0" w:space="0" w:color="auto"/>
                            <w:right w:val="none" w:sz="0" w:space="0" w:color="auto"/>
                          </w:divBdr>
                        </w:div>
                        <w:div w:id="216479297">
                          <w:marLeft w:val="0"/>
                          <w:marRight w:val="0"/>
                          <w:marTop w:val="0"/>
                          <w:marBottom w:val="0"/>
                          <w:divBdr>
                            <w:top w:val="none" w:sz="0" w:space="0" w:color="auto"/>
                            <w:left w:val="none" w:sz="0" w:space="0" w:color="auto"/>
                            <w:bottom w:val="none" w:sz="0" w:space="0" w:color="auto"/>
                            <w:right w:val="none" w:sz="0" w:space="0" w:color="auto"/>
                          </w:divBdr>
                        </w:div>
                        <w:div w:id="258028243">
                          <w:marLeft w:val="0"/>
                          <w:marRight w:val="0"/>
                          <w:marTop w:val="0"/>
                          <w:marBottom w:val="0"/>
                          <w:divBdr>
                            <w:top w:val="none" w:sz="0" w:space="0" w:color="auto"/>
                            <w:left w:val="none" w:sz="0" w:space="0" w:color="auto"/>
                            <w:bottom w:val="none" w:sz="0" w:space="0" w:color="auto"/>
                            <w:right w:val="none" w:sz="0" w:space="0" w:color="auto"/>
                          </w:divBdr>
                        </w:div>
                        <w:div w:id="380791368">
                          <w:marLeft w:val="0"/>
                          <w:marRight w:val="0"/>
                          <w:marTop w:val="0"/>
                          <w:marBottom w:val="0"/>
                          <w:divBdr>
                            <w:top w:val="none" w:sz="0" w:space="0" w:color="auto"/>
                            <w:left w:val="none" w:sz="0" w:space="0" w:color="auto"/>
                            <w:bottom w:val="none" w:sz="0" w:space="0" w:color="auto"/>
                            <w:right w:val="none" w:sz="0" w:space="0" w:color="auto"/>
                          </w:divBdr>
                        </w:div>
                        <w:div w:id="452864900">
                          <w:marLeft w:val="0"/>
                          <w:marRight w:val="0"/>
                          <w:marTop w:val="0"/>
                          <w:marBottom w:val="0"/>
                          <w:divBdr>
                            <w:top w:val="none" w:sz="0" w:space="0" w:color="auto"/>
                            <w:left w:val="none" w:sz="0" w:space="0" w:color="auto"/>
                            <w:bottom w:val="none" w:sz="0" w:space="0" w:color="auto"/>
                            <w:right w:val="none" w:sz="0" w:space="0" w:color="auto"/>
                          </w:divBdr>
                        </w:div>
                        <w:div w:id="501897047">
                          <w:marLeft w:val="0"/>
                          <w:marRight w:val="0"/>
                          <w:marTop w:val="0"/>
                          <w:marBottom w:val="0"/>
                          <w:divBdr>
                            <w:top w:val="none" w:sz="0" w:space="0" w:color="auto"/>
                            <w:left w:val="none" w:sz="0" w:space="0" w:color="auto"/>
                            <w:bottom w:val="none" w:sz="0" w:space="0" w:color="auto"/>
                            <w:right w:val="none" w:sz="0" w:space="0" w:color="auto"/>
                          </w:divBdr>
                        </w:div>
                        <w:div w:id="539711401">
                          <w:marLeft w:val="0"/>
                          <w:marRight w:val="0"/>
                          <w:marTop w:val="0"/>
                          <w:marBottom w:val="0"/>
                          <w:divBdr>
                            <w:top w:val="none" w:sz="0" w:space="0" w:color="auto"/>
                            <w:left w:val="none" w:sz="0" w:space="0" w:color="auto"/>
                            <w:bottom w:val="none" w:sz="0" w:space="0" w:color="auto"/>
                            <w:right w:val="none" w:sz="0" w:space="0" w:color="auto"/>
                          </w:divBdr>
                        </w:div>
                        <w:div w:id="551814808">
                          <w:marLeft w:val="0"/>
                          <w:marRight w:val="0"/>
                          <w:marTop w:val="0"/>
                          <w:marBottom w:val="0"/>
                          <w:divBdr>
                            <w:top w:val="none" w:sz="0" w:space="0" w:color="auto"/>
                            <w:left w:val="none" w:sz="0" w:space="0" w:color="auto"/>
                            <w:bottom w:val="none" w:sz="0" w:space="0" w:color="auto"/>
                            <w:right w:val="none" w:sz="0" w:space="0" w:color="auto"/>
                          </w:divBdr>
                        </w:div>
                        <w:div w:id="648747749">
                          <w:marLeft w:val="0"/>
                          <w:marRight w:val="0"/>
                          <w:marTop w:val="0"/>
                          <w:marBottom w:val="0"/>
                          <w:divBdr>
                            <w:top w:val="none" w:sz="0" w:space="0" w:color="auto"/>
                            <w:left w:val="none" w:sz="0" w:space="0" w:color="auto"/>
                            <w:bottom w:val="none" w:sz="0" w:space="0" w:color="auto"/>
                            <w:right w:val="none" w:sz="0" w:space="0" w:color="auto"/>
                          </w:divBdr>
                        </w:div>
                        <w:div w:id="666396414">
                          <w:marLeft w:val="0"/>
                          <w:marRight w:val="0"/>
                          <w:marTop w:val="0"/>
                          <w:marBottom w:val="0"/>
                          <w:divBdr>
                            <w:top w:val="none" w:sz="0" w:space="0" w:color="auto"/>
                            <w:left w:val="none" w:sz="0" w:space="0" w:color="auto"/>
                            <w:bottom w:val="none" w:sz="0" w:space="0" w:color="auto"/>
                            <w:right w:val="none" w:sz="0" w:space="0" w:color="auto"/>
                          </w:divBdr>
                        </w:div>
                        <w:div w:id="717893894">
                          <w:marLeft w:val="0"/>
                          <w:marRight w:val="0"/>
                          <w:marTop w:val="0"/>
                          <w:marBottom w:val="0"/>
                          <w:divBdr>
                            <w:top w:val="none" w:sz="0" w:space="0" w:color="auto"/>
                            <w:left w:val="none" w:sz="0" w:space="0" w:color="auto"/>
                            <w:bottom w:val="none" w:sz="0" w:space="0" w:color="auto"/>
                            <w:right w:val="none" w:sz="0" w:space="0" w:color="auto"/>
                          </w:divBdr>
                        </w:div>
                        <w:div w:id="834489352">
                          <w:marLeft w:val="0"/>
                          <w:marRight w:val="0"/>
                          <w:marTop w:val="0"/>
                          <w:marBottom w:val="0"/>
                          <w:divBdr>
                            <w:top w:val="none" w:sz="0" w:space="0" w:color="auto"/>
                            <w:left w:val="none" w:sz="0" w:space="0" w:color="auto"/>
                            <w:bottom w:val="none" w:sz="0" w:space="0" w:color="auto"/>
                            <w:right w:val="none" w:sz="0" w:space="0" w:color="auto"/>
                          </w:divBdr>
                        </w:div>
                        <w:div w:id="879320451">
                          <w:marLeft w:val="0"/>
                          <w:marRight w:val="0"/>
                          <w:marTop w:val="0"/>
                          <w:marBottom w:val="0"/>
                          <w:divBdr>
                            <w:top w:val="none" w:sz="0" w:space="0" w:color="auto"/>
                            <w:left w:val="none" w:sz="0" w:space="0" w:color="auto"/>
                            <w:bottom w:val="none" w:sz="0" w:space="0" w:color="auto"/>
                            <w:right w:val="none" w:sz="0" w:space="0" w:color="auto"/>
                          </w:divBdr>
                        </w:div>
                        <w:div w:id="911309276">
                          <w:marLeft w:val="0"/>
                          <w:marRight w:val="0"/>
                          <w:marTop w:val="0"/>
                          <w:marBottom w:val="0"/>
                          <w:divBdr>
                            <w:top w:val="none" w:sz="0" w:space="0" w:color="auto"/>
                            <w:left w:val="none" w:sz="0" w:space="0" w:color="auto"/>
                            <w:bottom w:val="none" w:sz="0" w:space="0" w:color="auto"/>
                            <w:right w:val="none" w:sz="0" w:space="0" w:color="auto"/>
                          </w:divBdr>
                        </w:div>
                        <w:div w:id="913854249">
                          <w:marLeft w:val="0"/>
                          <w:marRight w:val="0"/>
                          <w:marTop w:val="0"/>
                          <w:marBottom w:val="0"/>
                          <w:divBdr>
                            <w:top w:val="none" w:sz="0" w:space="0" w:color="auto"/>
                            <w:left w:val="none" w:sz="0" w:space="0" w:color="auto"/>
                            <w:bottom w:val="none" w:sz="0" w:space="0" w:color="auto"/>
                            <w:right w:val="none" w:sz="0" w:space="0" w:color="auto"/>
                          </w:divBdr>
                        </w:div>
                        <w:div w:id="940991729">
                          <w:marLeft w:val="0"/>
                          <w:marRight w:val="0"/>
                          <w:marTop w:val="0"/>
                          <w:marBottom w:val="0"/>
                          <w:divBdr>
                            <w:top w:val="none" w:sz="0" w:space="0" w:color="auto"/>
                            <w:left w:val="none" w:sz="0" w:space="0" w:color="auto"/>
                            <w:bottom w:val="none" w:sz="0" w:space="0" w:color="auto"/>
                            <w:right w:val="none" w:sz="0" w:space="0" w:color="auto"/>
                          </w:divBdr>
                        </w:div>
                        <w:div w:id="986251323">
                          <w:marLeft w:val="0"/>
                          <w:marRight w:val="0"/>
                          <w:marTop w:val="0"/>
                          <w:marBottom w:val="0"/>
                          <w:divBdr>
                            <w:top w:val="none" w:sz="0" w:space="0" w:color="auto"/>
                            <w:left w:val="none" w:sz="0" w:space="0" w:color="auto"/>
                            <w:bottom w:val="none" w:sz="0" w:space="0" w:color="auto"/>
                            <w:right w:val="none" w:sz="0" w:space="0" w:color="auto"/>
                          </w:divBdr>
                        </w:div>
                        <w:div w:id="1091924615">
                          <w:marLeft w:val="0"/>
                          <w:marRight w:val="0"/>
                          <w:marTop w:val="0"/>
                          <w:marBottom w:val="0"/>
                          <w:divBdr>
                            <w:top w:val="none" w:sz="0" w:space="0" w:color="auto"/>
                            <w:left w:val="none" w:sz="0" w:space="0" w:color="auto"/>
                            <w:bottom w:val="none" w:sz="0" w:space="0" w:color="auto"/>
                            <w:right w:val="none" w:sz="0" w:space="0" w:color="auto"/>
                          </w:divBdr>
                          <w:divsChild>
                            <w:div w:id="6490264">
                              <w:marLeft w:val="0"/>
                              <w:marRight w:val="0"/>
                              <w:marTop w:val="0"/>
                              <w:marBottom w:val="0"/>
                              <w:divBdr>
                                <w:top w:val="none" w:sz="0" w:space="0" w:color="auto"/>
                                <w:left w:val="none" w:sz="0" w:space="0" w:color="auto"/>
                                <w:bottom w:val="none" w:sz="0" w:space="0" w:color="auto"/>
                                <w:right w:val="none" w:sz="0" w:space="0" w:color="auto"/>
                              </w:divBdr>
                            </w:div>
                            <w:div w:id="33429060">
                              <w:marLeft w:val="0"/>
                              <w:marRight w:val="0"/>
                              <w:marTop w:val="0"/>
                              <w:marBottom w:val="0"/>
                              <w:divBdr>
                                <w:top w:val="none" w:sz="0" w:space="0" w:color="auto"/>
                                <w:left w:val="none" w:sz="0" w:space="0" w:color="auto"/>
                                <w:bottom w:val="none" w:sz="0" w:space="0" w:color="auto"/>
                                <w:right w:val="none" w:sz="0" w:space="0" w:color="auto"/>
                              </w:divBdr>
                            </w:div>
                            <w:div w:id="36273783">
                              <w:marLeft w:val="0"/>
                              <w:marRight w:val="0"/>
                              <w:marTop w:val="0"/>
                              <w:marBottom w:val="0"/>
                              <w:divBdr>
                                <w:top w:val="none" w:sz="0" w:space="0" w:color="auto"/>
                                <w:left w:val="none" w:sz="0" w:space="0" w:color="auto"/>
                                <w:bottom w:val="none" w:sz="0" w:space="0" w:color="auto"/>
                                <w:right w:val="none" w:sz="0" w:space="0" w:color="auto"/>
                              </w:divBdr>
                            </w:div>
                            <w:div w:id="78719799">
                              <w:marLeft w:val="0"/>
                              <w:marRight w:val="0"/>
                              <w:marTop w:val="0"/>
                              <w:marBottom w:val="0"/>
                              <w:divBdr>
                                <w:top w:val="none" w:sz="0" w:space="0" w:color="auto"/>
                                <w:left w:val="none" w:sz="0" w:space="0" w:color="auto"/>
                                <w:bottom w:val="none" w:sz="0" w:space="0" w:color="auto"/>
                                <w:right w:val="none" w:sz="0" w:space="0" w:color="auto"/>
                              </w:divBdr>
                            </w:div>
                            <w:div w:id="100036940">
                              <w:marLeft w:val="0"/>
                              <w:marRight w:val="0"/>
                              <w:marTop w:val="0"/>
                              <w:marBottom w:val="0"/>
                              <w:divBdr>
                                <w:top w:val="none" w:sz="0" w:space="0" w:color="auto"/>
                                <w:left w:val="none" w:sz="0" w:space="0" w:color="auto"/>
                                <w:bottom w:val="none" w:sz="0" w:space="0" w:color="auto"/>
                                <w:right w:val="none" w:sz="0" w:space="0" w:color="auto"/>
                              </w:divBdr>
                            </w:div>
                            <w:div w:id="109935099">
                              <w:marLeft w:val="0"/>
                              <w:marRight w:val="0"/>
                              <w:marTop w:val="0"/>
                              <w:marBottom w:val="0"/>
                              <w:divBdr>
                                <w:top w:val="none" w:sz="0" w:space="0" w:color="auto"/>
                                <w:left w:val="none" w:sz="0" w:space="0" w:color="auto"/>
                                <w:bottom w:val="none" w:sz="0" w:space="0" w:color="auto"/>
                                <w:right w:val="none" w:sz="0" w:space="0" w:color="auto"/>
                              </w:divBdr>
                            </w:div>
                            <w:div w:id="120734003">
                              <w:marLeft w:val="0"/>
                              <w:marRight w:val="0"/>
                              <w:marTop w:val="0"/>
                              <w:marBottom w:val="0"/>
                              <w:divBdr>
                                <w:top w:val="none" w:sz="0" w:space="0" w:color="auto"/>
                                <w:left w:val="none" w:sz="0" w:space="0" w:color="auto"/>
                                <w:bottom w:val="none" w:sz="0" w:space="0" w:color="auto"/>
                                <w:right w:val="none" w:sz="0" w:space="0" w:color="auto"/>
                              </w:divBdr>
                            </w:div>
                            <w:div w:id="136998819">
                              <w:marLeft w:val="0"/>
                              <w:marRight w:val="0"/>
                              <w:marTop w:val="0"/>
                              <w:marBottom w:val="0"/>
                              <w:divBdr>
                                <w:top w:val="none" w:sz="0" w:space="0" w:color="auto"/>
                                <w:left w:val="none" w:sz="0" w:space="0" w:color="auto"/>
                                <w:bottom w:val="none" w:sz="0" w:space="0" w:color="auto"/>
                                <w:right w:val="none" w:sz="0" w:space="0" w:color="auto"/>
                              </w:divBdr>
                            </w:div>
                            <w:div w:id="147594894">
                              <w:marLeft w:val="0"/>
                              <w:marRight w:val="0"/>
                              <w:marTop w:val="0"/>
                              <w:marBottom w:val="0"/>
                              <w:divBdr>
                                <w:top w:val="none" w:sz="0" w:space="0" w:color="auto"/>
                                <w:left w:val="none" w:sz="0" w:space="0" w:color="auto"/>
                                <w:bottom w:val="none" w:sz="0" w:space="0" w:color="auto"/>
                                <w:right w:val="none" w:sz="0" w:space="0" w:color="auto"/>
                              </w:divBdr>
                            </w:div>
                            <w:div w:id="158740036">
                              <w:marLeft w:val="0"/>
                              <w:marRight w:val="0"/>
                              <w:marTop w:val="0"/>
                              <w:marBottom w:val="0"/>
                              <w:divBdr>
                                <w:top w:val="none" w:sz="0" w:space="0" w:color="auto"/>
                                <w:left w:val="none" w:sz="0" w:space="0" w:color="auto"/>
                                <w:bottom w:val="none" w:sz="0" w:space="0" w:color="auto"/>
                                <w:right w:val="none" w:sz="0" w:space="0" w:color="auto"/>
                              </w:divBdr>
                            </w:div>
                            <w:div w:id="161627989">
                              <w:marLeft w:val="0"/>
                              <w:marRight w:val="0"/>
                              <w:marTop w:val="0"/>
                              <w:marBottom w:val="0"/>
                              <w:divBdr>
                                <w:top w:val="none" w:sz="0" w:space="0" w:color="auto"/>
                                <w:left w:val="none" w:sz="0" w:space="0" w:color="auto"/>
                                <w:bottom w:val="none" w:sz="0" w:space="0" w:color="auto"/>
                                <w:right w:val="none" w:sz="0" w:space="0" w:color="auto"/>
                              </w:divBdr>
                            </w:div>
                            <w:div w:id="223878538">
                              <w:marLeft w:val="0"/>
                              <w:marRight w:val="0"/>
                              <w:marTop w:val="0"/>
                              <w:marBottom w:val="0"/>
                              <w:divBdr>
                                <w:top w:val="none" w:sz="0" w:space="0" w:color="auto"/>
                                <w:left w:val="none" w:sz="0" w:space="0" w:color="auto"/>
                                <w:bottom w:val="none" w:sz="0" w:space="0" w:color="auto"/>
                                <w:right w:val="none" w:sz="0" w:space="0" w:color="auto"/>
                              </w:divBdr>
                            </w:div>
                            <w:div w:id="272055468">
                              <w:marLeft w:val="0"/>
                              <w:marRight w:val="0"/>
                              <w:marTop w:val="0"/>
                              <w:marBottom w:val="0"/>
                              <w:divBdr>
                                <w:top w:val="none" w:sz="0" w:space="0" w:color="auto"/>
                                <w:left w:val="none" w:sz="0" w:space="0" w:color="auto"/>
                                <w:bottom w:val="none" w:sz="0" w:space="0" w:color="auto"/>
                                <w:right w:val="none" w:sz="0" w:space="0" w:color="auto"/>
                              </w:divBdr>
                            </w:div>
                            <w:div w:id="283925884">
                              <w:marLeft w:val="0"/>
                              <w:marRight w:val="0"/>
                              <w:marTop w:val="0"/>
                              <w:marBottom w:val="0"/>
                              <w:divBdr>
                                <w:top w:val="none" w:sz="0" w:space="0" w:color="auto"/>
                                <w:left w:val="none" w:sz="0" w:space="0" w:color="auto"/>
                                <w:bottom w:val="none" w:sz="0" w:space="0" w:color="auto"/>
                                <w:right w:val="none" w:sz="0" w:space="0" w:color="auto"/>
                              </w:divBdr>
                            </w:div>
                            <w:div w:id="295794738">
                              <w:marLeft w:val="0"/>
                              <w:marRight w:val="0"/>
                              <w:marTop w:val="0"/>
                              <w:marBottom w:val="0"/>
                              <w:divBdr>
                                <w:top w:val="none" w:sz="0" w:space="0" w:color="auto"/>
                                <w:left w:val="none" w:sz="0" w:space="0" w:color="auto"/>
                                <w:bottom w:val="none" w:sz="0" w:space="0" w:color="auto"/>
                                <w:right w:val="none" w:sz="0" w:space="0" w:color="auto"/>
                              </w:divBdr>
                            </w:div>
                            <w:div w:id="302272749">
                              <w:marLeft w:val="0"/>
                              <w:marRight w:val="0"/>
                              <w:marTop w:val="0"/>
                              <w:marBottom w:val="0"/>
                              <w:divBdr>
                                <w:top w:val="none" w:sz="0" w:space="0" w:color="auto"/>
                                <w:left w:val="none" w:sz="0" w:space="0" w:color="auto"/>
                                <w:bottom w:val="none" w:sz="0" w:space="0" w:color="auto"/>
                                <w:right w:val="none" w:sz="0" w:space="0" w:color="auto"/>
                              </w:divBdr>
                            </w:div>
                            <w:div w:id="304505974">
                              <w:marLeft w:val="0"/>
                              <w:marRight w:val="0"/>
                              <w:marTop w:val="0"/>
                              <w:marBottom w:val="0"/>
                              <w:divBdr>
                                <w:top w:val="none" w:sz="0" w:space="0" w:color="auto"/>
                                <w:left w:val="none" w:sz="0" w:space="0" w:color="auto"/>
                                <w:bottom w:val="none" w:sz="0" w:space="0" w:color="auto"/>
                                <w:right w:val="none" w:sz="0" w:space="0" w:color="auto"/>
                              </w:divBdr>
                            </w:div>
                            <w:div w:id="342825649">
                              <w:marLeft w:val="0"/>
                              <w:marRight w:val="0"/>
                              <w:marTop w:val="0"/>
                              <w:marBottom w:val="0"/>
                              <w:divBdr>
                                <w:top w:val="none" w:sz="0" w:space="0" w:color="auto"/>
                                <w:left w:val="none" w:sz="0" w:space="0" w:color="auto"/>
                                <w:bottom w:val="none" w:sz="0" w:space="0" w:color="auto"/>
                                <w:right w:val="none" w:sz="0" w:space="0" w:color="auto"/>
                              </w:divBdr>
                            </w:div>
                            <w:div w:id="450824550">
                              <w:marLeft w:val="0"/>
                              <w:marRight w:val="0"/>
                              <w:marTop w:val="0"/>
                              <w:marBottom w:val="0"/>
                              <w:divBdr>
                                <w:top w:val="none" w:sz="0" w:space="0" w:color="auto"/>
                                <w:left w:val="none" w:sz="0" w:space="0" w:color="auto"/>
                                <w:bottom w:val="none" w:sz="0" w:space="0" w:color="auto"/>
                                <w:right w:val="none" w:sz="0" w:space="0" w:color="auto"/>
                              </w:divBdr>
                            </w:div>
                            <w:div w:id="497111884">
                              <w:marLeft w:val="0"/>
                              <w:marRight w:val="0"/>
                              <w:marTop w:val="0"/>
                              <w:marBottom w:val="0"/>
                              <w:divBdr>
                                <w:top w:val="none" w:sz="0" w:space="0" w:color="auto"/>
                                <w:left w:val="none" w:sz="0" w:space="0" w:color="auto"/>
                                <w:bottom w:val="none" w:sz="0" w:space="0" w:color="auto"/>
                                <w:right w:val="none" w:sz="0" w:space="0" w:color="auto"/>
                              </w:divBdr>
                            </w:div>
                            <w:div w:id="499270421">
                              <w:marLeft w:val="0"/>
                              <w:marRight w:val="0"/>
                              <w:marTop w:val="0"/>
                              <w:marBottom w:val="0"/>
                              <w:divBdr>
                                <w:top w:val="none" w:sz="0" w:space="0" w:color="auto"/>
                                <w:left w:val="none" w:sz="0" w:space="0" w:color="auto"/>
                                <w:bottom w:val="none" w:sz="0" w:space="0" w:color="auto"/>
                                <w:right w:val="none" w:sz="0" w:space="0" w:color="auto"/>
                              </w:divBdr>
                            </w:div>
                            <w:div w:id="536815905">
                              <w:marLeft w:val="0"/>
                              <w:marRight w:val="0"/>
                              <w:marTop w:val="0"/>
                              <w:marBottom w:val="0"/>
                              <w:divBdr>
                                <w:top w:val="none" w:sz="0" w:space="0" w:color="auto"/>
                                <w:left w:val="none" w:sz="0" w:space="0" w:color="auto"/>
                                <w:bottom w:val="none" w:sz="0" w:space="0" w:color="auto"/>
                                <w:right w:val="none" w:sz="0" w:space="0" w:color="auto"/>
                              </w:divBdr>
                            </w:div>
                            <w:div w:id="569074446">
                              <w:marLeft w:val="0"/>
                              <w:marRight w:val="0"/>
                              <w:marTop w:val="0"/>
                              <w:marBottom w:val="0"/>
                              <w:divBdr>
                                <w:top w:val="none" w:sz="0" w:space="0" w:color="auto"/>
                                <w:left w:val="none" w:sz="0" w:space="0" w:color="auto"/>
                                <w:bottom w:val="none" w:sz="0" w:space="0" w:color="auto"/>
                                <w:right w:val="none" w:sz="0" w:space="0" w:color="auto"/>
                              </w:divBdr>
                            </w:div>
                            <w:div w:id="590773386">
                              <w:marLeft w:val="0"/>
                              <w:marRight w:val="0"/>
                              <w:marTop w:val="0"/>
                              <w:marBottom w:val="0"/>
                              <w:divBdr>
                                <w:top w:val="none" w:sz="0" w:space="0" w:color="auto"/>
                                <w:left w:val="none" w:sz="0" w:space="0" w:color="auto"/>
                                <w:bottom w:val="none" w:sz="0" w:space="0" w:color="auto"/>
                                <w:right w:val="none" w:sz="0" w:space="0" w:color="auto"/>
                              </w:divBdr>
                            </w:div>
                            <w:div w:id="598022775">
                              <w:marLeft w:val="0"/>
                              <w:marRight w:val="0"/>
                              <w:marTop w:val="0"/>
                              <w:marBottom w:val="0"/>
                              <w:divBdr>
                                <w:top w:val="none" w:sz="0" w:space="0" w:color="auto"/>
                                <w:left w:val="none" w:sz="0" w:space="0" w:color="auto"/>
                                <w:bottom w:val="none" w:sz="0" w:space="0" w:color="auto"/>
                                <w:right w:val="none" w:sz="0" w:space="0" w:color="auto"/>
                              </w:divBdr>
                            </w:div>
                            <w:div w:id="601227461">
                              <w:marLeft w:val="0"/>
                              <w:marRight w:val="0"/>
                              <w:marTop w:val="0"/>
                              <w:marBottom w:val="0"/>
                              <w:divBdr>
                                <w:top w:val="none" w:sz="0" w:space="0" w:color="auto"/>
                                <w:left w:val="none" w:sz="0" w:space="0" w:color="auto"/>
                                <w:bottom w:val="none" w:sz="0" w:space="0" w:color="auto"/>
                                <w:right w:val="none" w:sz="0" w:space="0" w:color="auto"/>
                              </w:divBdr>
                            </w:div>
                            <w:div w:id="633213737">
                              <w:marLeft w:val="0"/>
                              <w:marRight w:val="0"/>
                              <w:marTop w:val="0"/>
                              <w:marBottom w:val="0"/>
                              <w:divBdr>
                                <w:top w:val="none" w:sz="0" w:space="0" w:color="auto"/>
                                <w:left w:val="none" w:sz="0" w:space="0" w:color="auto"/>
                                <w:bottom w:val="none" w:sz="0" w:space="0" w:color="auto"/>
                                <w:right w:val="none" w:sz="0" w:space="0" w:color="auto"/>
                              </w:divBdr>
                            </w:div>
                            <w:div w:id="667555820">
                              <w:marLeft w:val="0"/>
                              <w:marRight w:val="0"/>
                              <w:marTop w:val="0"/>
                              <w:marBottom w:val="0"/>
                              <w:divBdr>
                                <w:top w:val="none" w:sz="0" w:space="0" w:color="auto"/>
                                <w:left w:val="none" w:sz="0" w:space="0" w:color="auto"/>
                                <w:bottom w:val="none" w:sz="0" w:space="0" w:color="auto"/>
                                <w:right w:val="none" w:sz="0" w:space="0" w:color="auto"/>
                              </w:divBdr>
                            </w:div>
                            <w:div w:id="694238035">
                              <w:marLeft w:val="0"/>
                              <w:marRight w:val="0"/>
                              <w:marTop w:val="0"/>
                              <w:marBottom w:val="0"/>
                              <w:divBdr>
                                <w:top w:val="none" w:sz="0" w:space="0" w:color="auto"/>
                                <w:left w:val="none" w:sz="0" w:space="0" w:color="auto"/>
                                <w:bottom w:val="none" w:sz="0" w:space="0" w:color="auto"/>
                                <w:right w:val="none" w:sz="0" w:space="0" w:color="auto"/>
                              </w:divBdr>
                            </w:div>
                            <w:div w:id="699278910">
                              <w:marLeft w:val="0"/>
                              <w:marRight w:val="0"/>
                              <w:marTop w:val="0"/>
                              <w:marBottom w:val="0"/>
                              <w:divBdr>
                                <w:top w:val="none" w:sz="0" w:space="0" w:color="auto"/>
                                <w:left w:val="none" w:sz="0" w:space="0" w:color="auto"/>
                                <w:bottom w:val="none" w:sz="0" w:space="0" w:color="auto"/>
                                <w:right w:val="none" w:sz="0" w:space="0" w:color="auto"/>
                              </w:divBdr>
                            </w:div>
                            <w:div w:id="710030299">
                              <w:marLeft w:val="0"/>
                              <w:marRight w:val="0"/>
                              <w:marTop w:val="0"/>
                              <w:marBottom w:val="0"/>
                              <w:divBdr>
                                <w:top w:val="none" w:sz="0" w:space="0" w:color="auto"/>
                                <w:left w:val="none" w:sz="0" w:space="0" w:color="auto"/>
                                <w:bottom w:val="none" w:sz="0" w:space="0" w:color="auto"/>
                                <w:right w:val="none" w:sz="0" w:space="0" w:color="auto"/>
                              </w:divBdr>
                            </w:div>
                            <w:div w:id="717897115">
                              <w:marLeft w:val="0"/>
                              <w:marRight w:val="0"/>
                              <w:marTop w:val="0"/>
                              <w:marBottom w:val="0"/>
                              <w:divBdr>
                                <w:top w:val="none" w:sz="0" w:space="0" w:color="auto"/>
                                <w:left w:val="none" w:sz="0" w:space="0" w:color="auto"/>
                                <w:bottom w:val="none" w:sz="0" w:space="0" w:color="auto"/>
                                <w:right w:val="none" w:sz="0" w:space="0" w:color="auto"/>
                              </w:divBdr>
                            </w:div>
                            <w:div w:id="741147103">
                              <w:marLeft w:val="0"/>
                              <w:marRight w:val="0"/>
                              <w:marTop w:val="0"/>
                              <w:marBottom w:val="0"/>
                              <w:divBdr>
                                <w:top w:val="none" w:sz="0" w:space="0" w:color="auto"/>
                                <w:left w:val="none" w:sz="0" w:space="0" w:color="auto"/>
                                <w:bottom w:val="none" w:sz="0" w:space="0" w:color="auto"/>
                                <w:right w:val="none" w:sz="0" w:space="0" w:color="auto"/>
                              </w:divBdr>
                            </w:div>
                            <w:div w:id="752816200">
                              <w:marLeft w:val="0"/>
                              <w:marRight w:val="0"/>
                              <w:marTop w:val="0"/>
                              <w:marBottom w:val="0"/>
                              <w:divBdr>
                                <w:top w:val="none" w:sz="0" w:space="0" w:color="auto"/>
                                <w:left w:val="none" w:sz="0" w:space="0" w:color="auto"/>
                                <w:bottom w:val="none" w:sz="0" w:space="0" w:color="auto"/>
                                <w:right w:val="none" w:sz="0" w:space="0" w:color="auto"/>
                              </w:divBdr>
                            </w:div>
                            <w:div w:id="765688115">
                              <w:marLeft w:val="0"/>
                              <w:marRight w:val="0"/>
                              <w:marTop w:val="0"/>
                              <w:marBottom w:val="0"/>
                              <w:divBdr>
                                <w:top w:val="none" w:sz="0" w:space="0" w:color="auto"/>
                                <w:left w:val="none" w:sz="0" w:space="0" w:color="auto"/>
                                <w:bottom w:val="none" w:sz="0" w:space="0" w:color="auto"/>
                                <w:right w:val="none" w:sz="0" w:space="0" w:color="auto"/>
                              </w:divBdr>
                            </w:div>
                            <w:div w:id="784346812">
                              <w:marLeft w:val="0"/>
                              <w:marRight w:val="0"/>
                              <w:marTop w:val="0"/>
                              <w:marBottom w:val="0"/>
                              <w:divBdr>
                                <w:top w:val="none" w:sz="0" w:space="0" w:color="auto"/>
                                <w:left w:val="none" w:sz="0" w:space="0" w:color="auto"/>
                                <w:bottom w:val="none" w:sz="0" w:space="0" w:color="auto"/>
                                <w:right w:val="none" w:sz="0" w:space="0" w:color="auto"/>
                              </w:divBdr>
                            </w:div>
                            <w:div w:id="794953054">
                              <w:marLeft w:val="0"/>
                              <w:marRight w:val="0"/>
                              <w:marTop w:val="0"/>
                              <w:marBottom w:val="0"/>
                              <w:divBdr>
                                <w:top w:val="none" w:sz="0" w:space="0" w:color="auto"/>
                                <w:left w:val="none" w:sz="0" w:space="0" w:color="auto"/>
                                <w:bottom w:val="none" w:sz="0" w:space="0" w:color="auto"/>
                                <w:right w:val="none" w:sz="0" w:space="0" w:color="auto"/>
                              </w:divBdr>
                            </w:div>
                            <w:div w:id="801650073">
                              <w:marLeft w:val="0"/>
                              <w:marRight w:val="0"/>
                              <w:marTop w:val="0"/>
                              <w:marBottom w:val="0"/>
                              <w:divBdr>
                                <w:top w:val="none" w:sz="0" w:space="0" w:color="auto"/>
                                <w:left w:val="none" w:sz="0" w:space="0" w:color="auto"/>
                                <w:bottom w:val="none" w:sz="0" w:space="0" w:color="auto"/>
                                <w:right w:val="none" w:sz="0" w:space="0" w:color="auto"/>
                              </w:divBdr>
                            </w:div>
                            <w:div w:id="814222104">
                              <w:marLeft w:val="0"/>
                              <w:marRight w:val="0"/>
                              <w:marTop w:val="0"/>
                              <w:marBottom w:val="0"/>
                              <w:divBdr>
                                <w:top w:val="none" w:sz="0" w:space="0" w:color="auto"/>
                                <w:left w:val="none" w:sz="0" w:space="0" w:color="auto"/>
                                <w:bottom w:val="none" w:sz="0" w:space="0" w:color="auto"/>
                                <w:right w:val="none" w:sz="0" w:space="0" w:color="auto"/>
                              </w:divBdr>
                            </w:div>
                            <w:div w:id="836463028">
                              <w:marLeft w:val="0"/>
                              <w:marRight w:val="0"/>
                              <w:marTop w:val="0"/>
                              <w:marBottom w:val="0"/>
                              <w:divBdr>
                                <w:top w:val="none" w:sz="0" w:space="0" w:color="auto"/>
                                <w:left w:val="none" w:sz="0" w:space="0" w:color="auto"/>
                                <w:bottom w:val="none" w:sz="0" w:space="0" w:color="auto"/>
                                <w:right w:val="none" w:sz="0" w:space="0" w:color="auto"/>
                              </w:divBdr>
                            </w:div>
                            <w:div w:id="859128653">
                              <w:marLeft w:val="0"/>
                              <w:marRight w:val="0"/>
                              <w:marTop w:val="0"/>
                              <w:marBottom w:val="0"/>
                              <w:divBdr>
                                <w:top w:val="none" w:sz="0" w:space="0" w:color="auto"/>
                                <w:left w:val="none" w:sz="0" w:space="0" w:color="auto"/>
                                <w:bottom w:val="none" w:sz="0" w:space="0" w:color="auto"/>
                                <w:right w:val="none" w:sz="0" w:space="0" w:color="auto"/>
                              </w:divBdr>
                            </w:div>
                            <w:div w:id="863834109">
                              <w:marLeft w:val="0"/>
                              <w:marRight w:val="0"/>
                              <w:marTop w:val="0"/>
                              <w:marBottom w:val="0"/>
                              <w:divBdr>
                                <w:top w:val="none" w:sz="0" w:space="0" w:color="auto"/>
                                <w:left w:val="none" w:sz="0" w:space="0" w:color="auto"/>
                                <w:bottom w:val="none" w:sz="0" w:space="0" w:color="auto"/>
                                <w:right w:val="none" w:sz="0" w:space="0" w:color="auto"/>
                              </w:divBdr>
                            </w:div>
                            <w:div w:id="889457422">
                              <w:marLeft w:val="0"/>
                              <w:marRight w:val="0"/>
                              <w:marTop w:val="0"/>
                              <w:marBottom w:val="0"/>
                              <w:divBdr>
                                <w:top w:val="none" w:sz="0" w:space="0" w:color="auto"/>
                                <w:left w:val="none" w:sz="0" w:space="0" w:color="auto"/>
                                <w:bottom w:val="none" w:sz="0" w:space="0" w:color="auto"/>
                                <w:right w:val="none" w:sz="0" w:space="0" w:color="auto"/>
                              </w:divBdr>
                            </w:div>
                            <w:div w:id="919217026">
                              <w:marLeft w:val="0"/>
                              <w:marRight w:val="0"/>
                              <w:marTop w:val="0"/>
                              <w:marBottom w:val="0"/>
                              <w:divBdr>
                                <w:top w:val="none" w:sz="0" w:space="0" w:color="auto"/>
                                <w:left w:val="none" w:sz="0" w:space="0" w:color="auto"/>
                                <w:bottom w:val="none" w:sz="0" w:space="0" w:color="auto"/>
                                <w:right w:val="none" w:sz="0" w:space="0" w:color="auto"/>
                              </w:divBdr>
                            </w:div>
                            <w:div w:id="927545749">
                              <w:marLeft w:val="0"/>
                              <w:marRight w:val="0"/>
                              <w:marTop w:val="0"/>
                              <w:marBottom w:val="0"/>
                              <w:divBdr>
                                <w:top w:val="none" w:sz="0" w:space="0" w:color="auto"/>
                                <w:left w:val="none" w:sz="0" w:space="0" w:color="auto"/>
                                <w:bottom w:val="none" w:sz="0" w:space="0" w:color="auto"/>
                                <w:right w:val="none" w:sz="0" w:space="0" w:color="auto"/>
                              </w:divBdr>
                            </w:div>
                            <w:div w:id="948781575">
                              <w:marLeft w:val="0"/>
                              <w:marRight w:val="0"/>
                              <w:marTop w:val="0"/>
                              <w:marBottom w:val="0"/>
                              <w:divBdr>
                                <w:top w:val="none" w:sz="0" w:space="0" w:color="auto"/>
                                <w:left w:val="none" w:sz="0" w:space="0" w:color="auto"/>
                                <w:bottom w:val="none" w:sz="0" w:space="0" w:color="auto"/>
                                <w:right w:val="none" w:sz="0" w:space="0" w:color="auto"/>
                              </w:divBdr>
                            </w:div>
                            <w:div w:id="1094548957">
                              <w:marLeft w:val="0"/>
                              <w:marRight w:val="0"/>
                              <w:marTop w:val="0"/>
                              <w:marBottom w:val="0"/>
                              <w:divBdr>
                                <w:top w:val="none" w:sz="0" w:space="0" w:color="auto"/>
                                <w:left w:val="none" w:sz="0" w:space="0" w:color="auto"/>
                                <w:bottom w:val="none" w:sz="0" w:space="0" w:color="auto"/>
                                <w:right w:val="none" w:sz="0" w:space="0" w:color="auto"/>
                              </w:divBdr>
                            </w:div>
                            <w:div w:id="1096945271">
                              <w:marLeft w:val="0"/>
                              <w:marRight w:val="0"/>
                              <w:marTop w:val="0"/>
                              <w:marBottom w:val="0"/>
                              <w:divBdr>
                                <w:top w:val="none" w:sz="0" w:space="0" w:color="auto"/>
                                <w:left w:val="none" w:sz="0" w:space="0" w:color="auto"/>
                                <w:bottom w:val="none" w:sz="0" w:space="0" w:color="auto"/>
                                <w:right w:val="none" w:sz="0" w:space="0" w:color="auto"/>
                              </w:divBdr>
                            </w:div>
                            <w:div w:id="1101802231">
                              <w:marLeft w:val="0"/>
                              <w:marRight w:val="0"/>
                              <w:marTop w:val="0"/>
                              <w:marBottom w:val="0"/>
                              <w:divBdr>
                                <w:top w:val="none" w:sz="0" w:space="0" w:color="auto"/>
                                <w:left w:val="none" w:sz="0" w:space="0" w:color="auto"/>
                                <w:bottom w:val="none" w:sz="0" w:space="0" w:color="auto"/>
                                <w:right w:val="none" w:sz="0" w:space="0" w:color="auto"/>
                              </w:divBdr>
                            </w:div>
                            <w:div w:id="1108163495">
                              <w:marLeft w:val="0"/>
                              <w:marRight w:val="0"/>
                              <w:marTop w:val="0"/>
                              <w:marBottom w:val="0"/>
                              <w:divBdr>
                                <w:top w:val="none" w:sz="0" w:space="0" w:color="auto"/>
                                <w:left w:val="none" w:sz="0" w:space="0" w:color="auto"/>
                                <w:bottom w:val="none" w:sz="0" w:space="0" w:color="auto"/>
                                <w:right w:val="none" w:sz="0" w:space="0" w:color="auto"/>
                              </w:divBdr>
                            </w:div>
                            <w:div w:id="1134251541">
                              <w:marLeft w:val="0"/>
                              <w:marRight w:val="0"/>
                              <w:marTop w:val="0"/>
                              <w:marBottom w:val="0"/>
                              <w:divBdr>
                                <w:top w:val="none" w:sz="0" w:space="0" w:color="auto"/>
                                <w:left w:val="none" w:sz="0" w:space="0" w:color="auto"/>
                                <w:bottom w:val="none" w:sz="0" w:space="0" w:color="auto"/>
                                <w:right w:val="none" w:sz="0" w:space="0" w:color="auto"/>
                              </w:divBdr>
                            </w:div>
                            <w:div w:id="1141459847">
                              <w:marLeft w:val="0"/>
                              <w:marRight w:val="0"/>
                              <w:marTop w:val="0"/>
                              <w:marBottom w:val="0"/>
                              <w:divBdr>
                                <w:top w:val="none" w:sz="0" w:space="0" w:color="auto"/>
                                <w:left w:val="none" w:sz="0" w:space="0" w:color="auto"/>
                                <w:bottom w:val="none" w:sz="0" w:space="0" w:color="auto"/>
                                <w:right w:val="none" w:sz="0" w:space="0" w:color="auto"/>
                              </w:divBdr>
                            </w:div>
                            <w:div w:id="1142039565">
                              <w:marLeft w:val="0"/>
                              <w:marRight w:val="0"/>
                              <w:marTop w:val="0"/>
                              <w:marBottom w:val="0"/>
                              <w:divBdr>
                                <w:top w:val="none" w:sz="0" w:space="0" w:color="auto"/>
                                <w:left w:val="none" w:sz="0" w:space="0" w:color="auto"/>
                                <w:bottom w:val="none" w:sz="0" w:space="0" w:color="auto"/>
                                <w:right w:val="none" w:sz="0" w:space="0" w:color="auto"/>
                              </w:divBdr>
                            </w:div>
                            <w:div w:id="1149251790">
                              <w:marLeft w:val="0"/>
                              <w:marRight w:val="0"/>
                              <w:marTop w:val="0"/>
                              <w:marBottom w:val="0"/>
                              <w:divBdr>
                                <w:top w:val="none" w:sz="0" w:space="0" w:color="auto"/>
                                <w:left w:val="none" w:sz="0" w:space="0" w:color="auto"/>
                                <w:bottom w:val="none" w:sz="0" w:space="0" w:color="auto"/>
                                <w:right w:val="none" w:sz="0" w:space="0" w:color="auto"/>
                              </w:divBdr>
                            </w:div>
                            <w:div w:id="1169173388">
                              <w:marLeft w:val="0"/>
                              <w:marRight w:val="0"/>
                              <w:marTop w:val="0"/>
                              <w:marBottom w:val="0"/>
                              <w:divBdr>
                                <w:top w:val="none" w:sz="0" w:space="0" w:color="auto"/>
                                <w:left w:val="none" w:sz="0" w:space="0" w:color="auto"/>
                                <w:bottom w:val="none" w:sz="0" w:space="0" w:color="auto"/>
                                <w:right w:val="none" w:sz="0" w:space="0" w:color="auto"/>
                              </w:divBdr>
                            </w:div>
                            <w:div w:id="1205368179">
                              <w:marLeft w:val="0"/>
                              <w:marRight w:val="0"/>
                              <w:marTop w:val="0"/>
                              <w:marBottom w:val="0"/>
                              <w:divBdr>
                                <w:top w:val="none" w:sz="0" w:space="0" w:color="auto"/>
                                <w:left w:val="none" w:sz="0" w:space="0" w:color="auto"/>
                                <w:bottom w:val="none" w:sz="0" w:space="0" w:color="auto"/>
                                <w:right w:val="none" w:sz="0" w:space="0" w:color="auto"/>
                              </w:divBdr>
                            </w:div>
                            <w:div w:id="1230069586">
                              <w:marLeft w:val="0"/>
                              <w:marRight w:val="0"/>
                              <w:marTop w:val="0"/>
                              <w:marBottom w:val="0"/>
                              <w:divBdr>
                                <w:top w:val="none" w:sz="0" w:space="0" w:color="auto"/>
                                <w:left w:val="none" w:sz="0" w:space="0" w:color="auto"/>
                                <w:bottom w:val="none" w:sz="0" w:space="0" w:color="auto"/>
                                <w:right w:val="none" w:sz="0" w:space="0" w:color="auto"/>
                              </w:divBdr>
                            </w:div>
                            <w:div w:id="1246573381">
                              <w:marLeft w:val="0"/>
                              <w:marRight w:val="0"/>
                              <w:marTop w:val="0"/>
                              <w:marBottom w:val="0"/>
                              <w:divBdr>
                                <w:top w:val="none" w:sz="0" w:space="0" w:color="auto"/>
                                <w:left w:val="none" w:sz="0" w:space="0" w:color="auto"/>
                                <w:bottom w:val="none" w:sz="0" w:space="0" w:color="auto"/>
                                <w:right w:val="none" w:sz="0" w:space="0" w:color="auto"/>
                              </w:divBdr>
                            </w:div>
                            <w:div w:id="1257471450">
                              <w:marLeft w:val="0"/>
                              <w:marRight w:val="0"/>
                              <w:marTop w:val="0"/>
                              <w:marBottom w:val="0"/>
                              <w:divBdr>
                                <w:top w:val="none" w:sz="0" w:space="0" w:color="auto"/>
                                <w:left w:val="none" w:sz="0" w:space="0" w:color="auto"/>
                                <w:bottom w:val="none" w:sz="0" w:space="0" w:color="auto"/>
                                <w:right w:val="none" w:sz="0" w:space="0" w:color="auto"/>
                              </w:divBdr>
                            </w:div>
                            <w:div w:id="1267663417">
                              <w:marLeft w:val="0"/>
                              <w:marRight w:val="0"/>
                              <w:marTop w:val="0"/>
                              <w:marBottom w:val="0"/>
                              <w:divBdr>
                                <w:top w:val="none" w:sz="0" w:space="0" w:color="auto"/>
                                <w:left w:val="none" w:sz="0" w:space="0" w:color="auto"/>
                                <w:bottom w:val="none" w:sz="0" w:space="0" w:color="auto"/>
                                <w:right w:val="none" w:sz="0" w:space="0" w:color="auto"/>
                              </w:divBdr>
                            </w:div>
                            <w:div w:id="1287614524">
                              <w:marLeft w:val="0"/>
                              <w:marRight w:val="0"/>
                              <w:marTop w:val="0"/>
                              <w:marBottom w:val="0"/>
                              <w:divBdr>
                                <w:top w:val="none" w:sz="0" w:space="0" w:color="auto"/>
                                <w:left w:val="none" w:sz="0" w:space="0" w:color="auto"/>
                                <w:bottom w:val="none" w:sz="0" w:space="0" w:color="auto"/>
                                <w:right w:val="none" w:sz="0" w:space="0" w:color="auto"/>
                              </w:divBdr>
                            </w:div>
                            <w:div w:id="1296178954">
                              <w:marLeft w:val="0"/>
                              <w:marRight w:val="0"/>
                              <w:marTop w:val="0"/>
                              <w:marBottom w:val="0"/>
                              <w:divBdr>
                                <w:top w:val="none" w:sz="0" w:space="0" w:color="auto"/>
                                <w:left w:val="none" w:sz="0" w:space="0" w:color="auto"/>
                                <w:bottom w:val="none" w:sz="0" w:space="0" w:color="auto"/>
                                <w:right w:val="none" w:sz="0" w:space="0" w:color="auto"/>
                              </w:divBdr>
                            </w:div>
                            <w:div w:id="1316030554">
                              <w:marLeft w:val="0"/>
                              <w:marRight w:val="0"/>
                              <w:marTop w:val="0"/>
                              <w:marBottom w:val="0"/>
                              <w:divBdr>
                                <w:top w:val="none" w:sz="0" w:space="0" w:color="auto"/>
                                <w:left w:val="none" w:sz="0" w:space="0" w:color="auto"/>
                                <w:bottom w:val="none" w:sz="0" w:space="0" w:color="auto"/>
                                <w:right w:val="none" w:sz="0" w:space="0" w:color="auto"/>
                              </w:divBdr>
                            </w:div>
                            <w:div w:id="1358581930">
                              <w:marLeft w:val="0"/>
                              <w:marRight w:val="0"/>
                              <w:marTop w:val="0"/>
                              <w:marBottom w:val="0"/>
                              <w:divBdr>
                                <w:top w:val="none" w:sz="0" w:space="0" w:color="auto"/>
                                <w:left w:val="none" w:sz="0" w:space="0" w:color="auto"/>
                                <w:bottom w:val="none" w:sz="0" w:space="0" w:color="auto"/>
                                <w:right w:val="none" w:sz="0" w:space="0" w:color="auto"/>
                              </w:divBdr>
                            </w:div>
                            <w:div w:id="1443262244">
                              <w:marLeft w:val="0"/>
                              <w:marRight w:val="0"/>
                              <w:marTop w:val="0"/>
                              <w:marBottom w:val="0"/>
                              <w:divBdr>
                                <w:top w:val="none" w:sz="0" w:space="0" w:color="auto"/>
                                <w:left w:val="none" w:sz="0" w:space="0" w:color="auto"/>
                                <w:bottom w:val="none" w:sz="0" w:space="0" w:color="auto"/>
                                <w:right w:val="none" w:sz="0" w:space="0" w:color="auto"/>
                              </w:divBdr>
                            </w:div>
                            <w:div w:id="1494759720">
                              <w:marLeft w:val="0"/>
                              <w:marRight w:val="0"/>
                              <w:marTop w:val="0"/>
                              <w:marBottom w:val="0"/>
                              <w:divBdr>
                                <w:top w:val="none" w:sz="0" w:space="0" w:color="auto"/>
                                <w:left w:val="none" w:sz="0" w:space="0" w:color="auto"/>
                                <w:bottom w:val="none" w:sz="0" w:space="0" w:color="auto"/>
                                <w:right w:val="none" w:sz="0" w:space="0" w:color="auto"/>
                              </w:divBdr>
                            </w:div>
                            <w:div w:id="1609969496">
                              <w:marLeft w:val="0"/>
                              <w:marRight w:val="0"/>
                              <w:marTop w:val="0"/>
                              <w:marBottom w:val="0"/>
                              <w:divBdr>
                                <w:top w:val="none" w:sz="0" w:space="0" w:color="auto"/>
                                <w:left w:val="none" w:sz="0" w:space="0" w:color="auto"/>
                                <w:bottom w:val="none" w:sz="0" w:space="0" w:color="auto"/>
                                <w:right w:val="none" w:sz="0" w:space="0" w:color="auto"/>
                              </w:divBdr>
                            </w:div>
                            <w:div w:id="1620717377">
                              <w:marLeft w:val="0"/>
                              <w:marRight w:val="0"/>
                              <w:marTop w:val="0"/>
                              <w:marBottom w:val="0"/>
                              <w:divBdr>
                                <w:top w:val="none" w:sz="0" w:space="0" w:color="auto"/>
                                <w:left w:val="none" w:sz="0" w:space="0" w:color="auto"/>
                                <w:bottom w:val="none" w:sz="0" w:space="0" w:color="auto"/>
                                <w:right w:val="none" w:sz="0" w:space="0" w:color="auto"/>
                              </w:divBdr>
                            </w:div>
                            <w:div w:id="1627539498">
                              <w:marLeft w:val="0"/>
                              <w:marRight w:val="0"/>
                              <w:marTop w:val="0"/>
                              <w:marBottom w:val="0"/>
                              <w:divBdr>
                                <w:top w:val="none" w:sz="0" w:space="0" w:color="auto"/>
                                <w:left w:val="none" w:sz="0" w:space="0" w:color="auto"/>
                                <w:bottom w:val="none" w:sz="0" w:space="0" w:color="auto"/>
                                <w:right w:val="none" w:sz="0" w:space="0" w:color="auto"/>
                              </w:divBdr>
                            </w:div>
                            <w:div w:id="1631931525">
                              <w:marLeft w:val="0"/>
                              <w:marRight w:val="0"/>
                              <w:marTop w:val="0"/>
                              <w:marBottom w:val="0"/>
                              <w:divBdr>
                                <w:top w:val="none" w:sz="0" w:space="0" w:color="auto"/>
                                <w:left w:val="none" w:sz="0" w:space="0" w:color="auto"/>
                                <w:bottom w:val="none" w:sz="0" w:space="0" w:color="auto"/>
                                <w:right w:val="none" w:sz="0" w:space="0" w:color="auto"/>
                              </w:divBdr>
                            </w:div>
                            <w:div w:id="1632513424">
                              <w:marLeft w:val="0"/>
                              <w:marRight w:val="0"/>
                              <w:marTop w:val="0"/>
                              <w:marBottom w:val="0"/>
                              <w:divBdr>
                                <w:top w:val="none" w:sz="0" w:space="0" w:color="auto"/>
                                <w:left w:val="none" w:sz="0" w:space="0" w:color="auto"/>
                                <w:bottom w:val="none" w:sz="0" w:space="0" w:color="auto"/>
                                <w:right w:val="none" w:sz="0" w:space="0" w:color="auto"/>
                              </w:divBdr>
                            </w:div>
                            <w:div w:id="1636642025">
                              <w:marLeft w:val="0"/>
                              <w:marRight w:val="0"/>
                              <w:marTop w:val="0"/>
                              <w:marBottom w:val="0"/>
                              <w:divBdr>
                                <w:top w:val="none" w:sz="0" w:space="0" w:color="auto"/>
                                <w:left w:val="none" w:sz="0" w:space="0" w:color="auto"/>
                                <w:bottom w:val="none" w:sz="0" w:space="0" w:color="auto"/>
                                <w:right w:val="none" w:sz="0" w:space="0" w:color="auto"/>
                              </w:divBdr>
                            </w:div>
                            <w:div w:id="1675376175">
                              <w:marLeft w:val="0"/>
                              <w:marRight w:val="0"/>
                              <w:marTop w:val="0"/>
                              <w:marBottom w:val="0"/>
                              <w:divBdr>
                                <w:top w:val="none" w:sz="0" w:space="0" w:color="auto"/>
                                <w:left w:val="none" w:sz="0" w:space="0" w:color="auto"/>
                                <w:bottom w:val="none" w:sz="0" w:space="0" w:color="auto"/>
                                <w:right w:val="none" w:sz="0" w:space="0" w:color="auto"/>
                              </w:divBdr>
                            </w:div>
                            <w:div w:id="1712263173">
                              <w:marLeft w:val="0"/>
                              <w:marRight w:val="0"/>
                              <w:marTop w:val="0"/>
                              <w:marBottom w:val="0"/>
                              <w:divBdr>
                                <w:top w:val="none" w:sz="0" w:space="0" w:color="auto"/>
                                <w:left w:val="none" w:sz="0" w:space="0" w:color="auto"/>
                                <w:bottom w:val="none" w:sz="0" w:space="0" w:color="auto"/>
                                <w:right w:val="none" w:sz="0" w:space="0" w:color="auto"/>
                              </w:divBdr>
                            </w:div>
                            <w:div w:id="1740251996">
                              <w:marLeft w:val="0"/>
                              <w:marRight w:val="0"/>
                              <w:marTop w:val="0"/>
                              <w:marBottom w:val="0"/>
                              <w:divBdr>
                                <w:top w:val="none" w:sz="0" w:space="0" w:color="auto"/>
                                <w:left w:val="none" w:sz="0" w:space="0" w:color="auto"/>
                                <w:bottom w:val="none" w:sz="0" w:space="0" w:color="auto"/>
                                <w:right w:val="none" w:sz="0" w:space="0" w:color="auto"/>
                              </w:divBdr>
                            </w:div>
                            <w:div w:id="1744255516">
                              <w:marLeft w:val="0"/>
                              <w:marRight w:val="0"/>
                              <w:marTop w:val="0"/>
                              <w:marBottom w:val="0"/>
                              <w:divBdr>
                                <w:top w:val="none" w:sz="0" w:space="0" w:color="auto"/>
                                <w:left w:val="none" w:sz="0" w:space="0" w:color="auto"/>
                                <w:bottom w:val="none" w:sz="0" w:space="0" w:color="auto"/>
                                <w:right w:val="none" w:sz="0" w:space="0" w:color="auto"/>
                              </w:divBdr>
                            </w:div>
                            <w:div w:id="1762331913">
                              <w:marLeft w:val="0"/>
                              <w:marRight w:val="0"/>
                              <w:marTop w:val="0"/>
                              <w:marBottom w:val="0"/>
                              <w:divBdr>
                                <w:top w:val="none" w:sz="0" w:space="0" w:color="auto"/>
                                <w:left w:val="none" w:sz="0" w:space="0" w:color="auto"/>
                                <w:bottom w:val="none" w:sz="0" w:space="0" w:color="auto"/>
                                <w:right w:val="none" w:sz="0" w:space="0" w:color="auto"/>
                              </w:divBdr>
                            </w:div>
                            <w:div w:id="1772164080">
                              <w:marLeft w:val="0"/>
                              <w:marRight w:val="0"/>
                              <w:marTop w:val="0"/>
                              <w:marBottom w:val="0"/>
                              <w:divBdr>
                                <w:top w:val="none" w:sz="0" w:space="0" w:color="auto"/>
                                <w:left w:val="none" w:sz="0" w:space="0" w:color="auto"/>
                                <w:bottom w:val="none" w:sz="0" w:space="0" w:color="auto"/>
                                <w:right w:val="none" w:sz="0" w:space="0" w:color="auto"/>
                              </w:divBdr>
                            </w:div>
                            <w:div w:id="1788966314">
                              <w:marLeft w:val="0"/>
                              <w:marRight w:val="0"/>
                              <w:marTop w:val="0"/>
                              <w:marBottom w:val="0"/>
                              <w:divBdr>
                                <w:top w:val="none" w:sz="0" w:space="0" w:color="auto"/>
                                <w:left w:val="none" w:sz="0" w:space="0" w:color="auto"/>
                                <w:bottom w:val="none" w:sz="0" w:space="0" w:color="auto"/>
                                <w:right w:val="none" w:sz="0" w:space="0" w:color="auto"/>
                              </w:divBdr>
                            </w:div>
                            <w:div w:id="1810590724">
                              <w:marLeft w:val="0"/>
                              <w:marRight w:val="0"/>
                              <w:marTop w:val="0"/>
                              <w:marBottom w:val="0"/>
                              <w:divBdr>
                                <w:top w:val="none" w:sz="0" w:space="0" w:color="auto"/>
                                <w:left w:val="none" w:sz="0" w:space="0" w:color="auto"/>
                                <w:bottom w:val="none" w:sz="0" w:space="0" w:color="auto"/>
                                <w:right w:val="none" w:sz="0" w:space="0" w:color="auto"/>
                              </w:divBdr>
                            </w:div>
                            <w:div w:id="1857306736">
                              <w:marLeft w:val="0"/>
                              <w:marRight w:val="0"/>
                              <w:marTop w:val="0"/>
                              <w:marBottom w:val="0"/>
                              <w:divBdr>
                                <w:top w:val="none" w:sz="0" w:space="0" w:color="auto"/>
                                <w:left w:val="none" w:sz="0" w:space="0" w:color="auto"/>
                                <w:bottom w:val="none" w:sz="0" w:space="0" w:color="auto"/>
                                <w:right w:val="none" w:sz="0" w:space="0" w:color="auto"/>
                              </w:divBdr>
                            </w:div>
                            <w:div w:id="1857843990">
                              <w:marLeft w:val="0"/>
                              <w:marRight w:val="0"/>
                              <w:marTop w:val="0"/>
                              <w:marBottom w:val="0"/>
                              <w:divBdr>
                                <w:top w:val="none" w:sz="0" w:space="0" w:color="auto"/>
                                <w:left w:val="none" w:sz="0" w:space="0" w:color="auto"/>
                                <w:bottom w:val="none" w:sz="0" w:space="0" w:color="auto"/>
                                <w:right w:val="none" w:sz="0" w:space="0" w:color="auto"/>
                              </w:divBdr>
                            </w:div>
                            <w:div w:id="1859351653">
                              <w:marLeft w:val="0"/>
                              <w:marRight w:val="0"/>
                              <w:marTop w:val="0"/>
                              <w:marBottom w:val="0"/>
                              <w:divBdr>
                                <w:top w:val="none" w:sz="0" w:space="0" w:color="auto"/>
                                <w:left w:val="none" w:sz="0" w:space="0" w:color="auto"/>
                                <w:bottom w:val="none" w:sz="0" w:space="0" w:color="auto"/>
                                <w:right w:val="none" w:sz="0" w:space="0" w:color="auto"/>
                              </w:divBdr>
                            </w:div>
                            <w:div w:id="1930697037">
                              <w:marLeft w:val="0"/>
                              <w:marRight w:val="0"/>
                              <w:marTop w:val="0"/>
                              <w:marBottom w:val="0"/>
                              <w:divBdr>
                                <w:top w:val="none" w:sz="0" w:space="0" w:color="auto"/>
                                <w:left w:val="none" w:sz="0" w:space="0" w:color="auto"/>
                                <w:bottom w:val="none" w:sz="0" w:space="0" w:color="auto"/>
                                <w:right w:val="none" w:sz="0" w:space="0" w:color="auto"/>
                              </w:divBdr>
                            </w:div>
                            <w:div w:id="1973361769">
                              <w:marLeft w:val="0"/>
                              <w:marRight w:val="0"/>
                              <w:marTop w:val="0"/>
                              <w:marBottom w:val="0"/>
                              <w:divBdr>
                                <w:top w:val="none" w:sz="0" w:space="0" w:color="auto"/>
                                <w:left w:val="none" w:sz="0" w:space="0" w:color="auto"/>
                                <w:bottom w:val="none" w:sz="0" w:space="0" w:color="auto"/>
                                <w:right w:val="none" w:sz="0" w:space="0" w:color="auto"/>
                              </w:divBdr>
                            </w:div>
                            <w:div w:id="2047370858">
                              <w:marLeft w:val="0"/>
                              <w:marRight w:val="0"/>
                              <w:marTop w:val="0"/>
                              <w:marBottom w:val="0"/>
                              <w:divBdr>
                                <w:top w:val="none" w:sz="0" w:space="0" w:color="auto"/>
                                <w:left w:val="none" w:sz="0" w:space="0" w:color="auto"/>
                                <w:bottom w:val="none" w:sz="0" w:space="0" w:color="auto"/>
                                <w:right w:val="none" w:sz="0" w:space="0" w:color="auto"/>
                              </w:divBdr>
                            </w:div>
                            <w:div w:id="2067756015">
                              <w:marLeft w:val="0"/>
                              <w:marRight w:val="0"/>
                              <w:marTop w:val="0"/>
                              <w:marBottom w:val="0"/>
                              <w:divBdr>
                                <w:top w:val="none" w:sz="0" w:space="0" w:color="auto"/>
                                <w:left w:val="none" w:sz="0" w:space="0" w:color="auto"/>
                                <w:bottom w:val="none" w:sz="0" w:space="0" w:color="auto"/>
                                <w:right w:val="none" w:sz="0" w:space="0" w:color="auto"/>
                              </w:divBdr>
                            </w:div>
                            <w:div w:id="2068800481">
                              <w:marLeft w:val="0"/>
                              <w:marRight w:val="0"/>
                              <w:marTop w:val="0"/>
                              <w:marBottom w:val="0"/>
                              <w:divBdr>
                                <w:top w:val="none" w:sz="0" w:space="0" w:color="auto"/>
                                <w:left w:val="none" w:sz="0" w:space="0" w:color="auto"/>
                                <w:bottom w:val="none" w:sz="0" w:space="0" w:color="auto"/>
                                <w:right w:val="none" w:sz="0" w:space="0" w:color="auto"/>
                              </w:divBdr>
                            </w:div>
                            <w:div w:id="2087652256">
                              <w:marLeft w:val="0"/>
                              <w:marRight w:val="0"/>
                              <w:marTop w:val="0"/>
                              <w:marBottom w:val="0"/>
                              <w:divBdr>
                                <w:top w:val="none" w:sz="0" w:space="0" w:color="auto"/>
                                <w:left w:val="none" w:sz="0" w:space="0" w:color="auto"/>
                                <w:bottom w:val="none" w:sz="0" w:space="0" w:color="auto"/>
                                <w:right w:val="none" w:sz="0" w:space="0" w:color="auto"/>
                              </w:divBdr>
                            </w:div>
                            <w:div w:id="2107385707">
                              <w:marLeft w:val="0"/>
                              <w:marRight w:val="0"/>
                              <w:marTop w:val="0"/>
                              <w:marBottom w:val="0"/>
                              <w:divBdr>
                                <w:top w:val="none" w:sz="0" w:space="0" w:color="auto"/>
                                <w:left w:val="none" w:sz="0" w:space="0" w:color="auto"/>
                                <w:bottom w:val="none" w:sz="0" w:space="0" w:color="auto"/>
                                <w:right w:val="none" w:sz="0" w:space="0" w:color="auto"/>
                              </w:divBdr>
                            </w:div>
                          </w:divsChild>
                        </w:div>
                        <w:div w:id="1105423336">
                          <w:marLeft w:val="0"/>
                          <w:marRight w:val="0"/>
                          <w:marTop w:val="0"/>
                          <w:marBottom w:val="0"/>
                          <w:divBdr>
                            <w:top w:val="none" w:sz="0" w:space="0" w:color="auto"/>
                            <w:left w:val="none" w:sz="0" w:space="0" w:color="auto"/>
                            <w:bottom w:val="none" w:sz="0" w:space="0" w:color="auto"/>
                            <w:right w:val="none" w:sz="0" w:space="0" w:color="auto"/>
                          </w:divBdr>
                        </w:div>
                        <w:div w:id="1115754632">
                          <w:marLeft w:val="0"/>
                          <w:marRight w:val="0"/>
                          <w:marTop w:val="0"/>
                          <w:marBottom w:val="0"/>
                          <w:divBdr>
                            <w:top w:val="none" w:sz="0" w:space="0" w:color="auto"/>
                            <w:left w:val="none" w:sz="0" w:space="0" w:color="auto"/>
                            <w:bottom w:val="none" w:sz="0" w:space="0" w:color="auto"/>
                            <w:right w:val="none" w:sz="0" w:space="0" w:color="auto"/>
                          </w:divBdr>
                        </w:div>
                        <w:div w:id="1118599368">
                          <w:marLeft w:val="0"/>
                          <w:marRight w:val="0"/>
                          <w:marTop w:val="0"/>
                          <w:marBottom w:val="0"/>
                          <w:divBdr>
                            <w:top w:val="none" w:sz="0" w:space="0" w:color="auto"/>
                            <w:left w:val="none" w:sz="0" w:space="0" w:color="auto"/>
                            <w:bottom w:val="none" w:sz="0" w:space="0" w:color="auto"/>
                            <w:right w:val="none" w:sz="0" w:space="0" w:color="auto"/>
                          </w:divBdr>
                        </w:div>
                        <w:div w:id="1119684667">
                          <w:marLeft w:val="0"/>
                          <w:marRight w:val="0"/>
                          <w:marTop w:val="0"/>
                          <w:marBottom w:val="0"/>
                          <w:divBdr>
                            <w:top w:val="none" w:sz="0" w:space="0" w:color="auto"/>
                            <w:left w:val="none" w:sz="0" w:space="0" w:color="auto"/>
                            <w:bottom w:val="none" w:sz="0" w:space="0" w:color="auto"/>
                            <w:right w:val="none" w:sz="0" w:space="0" w:color="auto"/>
                          </w:divBdr>
                        </w:div>
                        <w:div w:id="1141535292">
                          <w:marLeft w:val="0"/>
                          <w:marRight w:val="0"/>
                          <w:marTop w:val="0"/>
                          <w:marBottom w:val="0"/>
                          <w:divBdr>
                            <w:top w:val="none" w:sz="0" w:space="0" w:color="auto"/>
                            <w:left w:val="none" w:sz="0" w:space="0" w:color="auto"/>
                            <w:bottom w:val="none" w:sz="0" w:space="0" w:color="auto"/>
                            <w:right w:val="none" w:sz="0" w:space="0" w:color="auto"/>
                          </w:divBdr>
                        </w:div>
                        <w:div w:id="1213929436">
                          <w:marLeft w:val="0"/>
                          <w:marRight w:val="0"/>
                          <w:marTop w:val="0"/>
                          <w:marBottom w:val="0"/>
                          <w:divBdr>
                            <w:top w:val="none" w:sz="0" w:space="0" w:color="auto"/>
                            <w:left w:val="none" w:sz="0" w:space="0" w:color="auto"/>
                            <w:bottom w:val="none" w:sz="0" w:space="0" w:color="auto"/>
                            <w:right w:val="none" w:sz="0" w:space="0" w:color="auto"/>
                          </w:divBdr>
                        </w:div>
                        <w:div w:id="1270313249">
                          <w:marLeft w:val="0"/>
                          <w:marRight w:val="0"/>
                          <w:marTop w:val="0"/>
                          <w:marBottom w:val="0"/>
                          <w:divBdr>
                            <w:top w:val="none" w:sz="0" w:space="0" w:color="auto"/>
                            <w:left w:val="none" w:sz="0" w:space="0" w:color="auto"/>
                            <w:bottom w:val="none" w:sz="0" w:space="0" w:color="auto"/>
                            <w:right w:val="none" w:sz="0" w:space="0" w:color="auto"/>
                          </w:divBdr>
                        </w:div>
                        <w:div w:id="1289822513">
                          <w:marLeft w:val="0"/>
                          <w:marRight w:val="0"/>
                          <w:marTop w:val="0"/>
                          <w:marBottom w:val="0"/>
                          <w:divBdr>
                            <w:top w:val="none" w:sz="0" w:space="0" w:color="auto"/>
                            <w:left w:val="none" w:sz="0" w:space="0" w:color="auto"/>
                            <w:bottom w:val="none" w:sz="0" w:space="0" w:color="auto"/>
                            <w:right w:val="none" w:sz="0" w:space="0" w:color="auto"/>
                          </w:divBdr>
                        </w:div>
                        <w:div w:id="1310017264">
                          <w:marLeft w:val="0"/>
                          <w:marRight w:val="0"/>
                          <w:marTop w:val="0"/>
                          <w:marBottom w:val="0"/>
                          <w:divBdr>
                            <w:top w:val="none" w:sz="0" w:space="0" w:color="auto"/>
                            <w:left w:val="none" w:sz="0" w:space="0" w:color="auto"/>
                            <w:bottom w:val="none" w:sz="0" w:space="0" w:color="auto"/>
                            <w:right w:val="none" w:sz="0" w:space="0" w:color="auto"/>
                          </w:divBdr>
                        </w:div>
                        <w:div w:id="1321540820">
                          <w:marLeft w:val="0"/>
                          <w:marRight w:val="0"/>
                          <w:marTop w:val="0"/>
                          <w:marBottom w:val="0"/>
                          <w:divBdr>
                            <w:top w:val="none" w:sz="0" w:space="0" w:color="auto"/>
                            <w:left w:val="none" w:sz="0" w:space="0" w:color="auto"/>
                            <w:bottom w:val="none" w:sz="0" w:space="0" w:color="auto"/>
                            <w:right w:val="none" w:sz="0" w:space="0" w:color="auto"/>
                          </w:divBdr>
                        </w:div>
                        <w:div w:id="1538469471">
                          <w:marLeft w:val="0"/>
                          <w:marRight w:val="0"/>
                          <w:marTop w:val="0"/>
                          <w:marBottom w:val="0"/>
                          <w:divBdr>
                            <w:top w:val="none" w:sz="0" w:space="0" w:color="auto"/>
                            <w:left w:val="none" w:sz="0" w:space="0" w:color="auto"/>
                            <w:bottom w:val="none" w:sz="0" w:space="0" w:color="auto"/>
                            <w:right w:val="none" w:sz="0" w:space="0" w:color="auto"/>
                          </w:divBdr>
                        </w:div>
                        <w:div w:id="1574974421">
                          <w:marLeft w:val="0"/>
                          <w:marRight w:val="0"/>
                          <w:marTop w:val="0"/>
                          <w:marBottom w:val="0"/>
                          <w:divBdr>
                            <w:top w:val="none" w:sz="0" w:space="0" w:color="auto"/>
                            <w:left w:val="none" w:sz="0" w:space="0" w:color="auto"/>
                            <w:bottom w:val="none" w:sz="0" w:space="0" w:color="auto"/>
                            <w:right w:val="none" w:sz="0" w:space="0" w:color="auto"/>
                          </w:divBdr>
                        </w:div>
                        <w:div w:id="1598831322">
                          <w:marLeft w:val="0"/>
                          <w:marRight w:val="0"/>
                          <w:marTop w:val="0"/>
                          <w:marBottom w:val="0"/>
                          <w:divBdr>
                            <w:top w:val="none" w:sz="0" w:space="0" w:color="auto"/>
                            <w:left w:val="none" w:sz="0" w:space="0" w:color="auto"/>
                            <w:bottom w:val="none" w:sz="0" w:space="0" w:color="auto"/>
                            <w:right w:val="none" w:sz="0" w:space="0" w:color="auto"/>
                          </w:divBdr>
                        </w:div>
                        <w:div w:id="1602034443">
                          <w:marLeft w:val="0"/>
                          <w:marRight w:val="0"/>
                          <w:marTop w:val="0"/>
                          <w:marBottom w:val="0"/>
                          <w:divBdr>
                            <w:top w:val="none" w:sz="0" w:space="0" w:color="auto"/>
                            <w:left w:val="none" w:sz="0" w:space="0" w:color="auto"/>
                            <w:bottom w:val="none" w:sz="0" w:space="0" w:color="auto"/>
                            <w:right w:val="none" w:sz="0" w:space="0" w:color="auto"/>
                          </w:divBdr>
                        </w:div>
                        <w:div w:id="1607301990">
                          <w:marLeft w:val="0"/>
                          <w:marRight w:val="0"/>
                          <w:marTop w:val="0"/>
                          <w:marBottom w:val="0"/>
                          <w:divBdr>
                            <w:top w:val="none" w:sz="0" w:space="0" w:color="auto"/>
                            <w:left w:val="none" w:sz="0" w:space="0" w:color="auto"/>
                            <w:bottom w:val="none" w:sz="0" w:space="0" w:color="auto"/>
                            <w:right w:val="none" w:sz="0" w:space="0" w:color="auto"/>
                          </w:divBdr>
                        </w:div>
                        <w:div w:id="1626739338">
                          <w:marLeft w:val="0"/>
                          <w:marRight w:val="0"/>
                          <w:marTop w:val="0"/>
                          <w:marBottom w:val="0"/>
                          <w:divBdr>
                            <w:top w:val="none" w:sz="0" w:space="0" w:color="auto"/>
                            <w:left w:val="none" w:sz="0" w:space="0" w:color="auto"/>
                            <w:bottom w:val="none" w:sz="0" w:space="0" w:color="auto"/>
                            <w:right w:val="none" w:sz="0" w:space="0" w:color="auto"/>
                          </w:divBdr>
                        </w:div>
                        <w:div w:id="1816558803">
                          <w:marLeft w:val="0"/>
                          <w:marRight w:val="0"/>
                          <w:marTop w:val="0"/>
                          <w:marBottom w:val="0"/>
                          <w:divBdr>
                            <w:top w:val="none" w:sz="0" w:space="0" w:color="auto"/>
                            <w:left w:val="none" w:sz="0" w:space="0" w:color="auto"/>
                            <w:bottom w:val="none" w:sz="0" w:space="0" w:color="auto"/>
                            <w:right w:val="none" w:sz="0" w:space="0" w:color="auto"/>
                          </w:divBdr>
                        </w:div>
                        <w:div w:id="1877500482">
                          <w:marLeft w:val="0"/>
                          <w:marRight w:val="0"/>
                          <w:marTop w:val="0"/>
                          <w:marBottom w:val="0"/>
                          <w:divBdr>
                            <w:top w:val="none" w:sz="0" w:space="0" w:color="auto"/>
                            <w:left w:val="none" w:sz="0" w:space="0" w:color="auto"/>
                            <w:bottom w:val="none" w:sz="0" w:space="0" w:color="auto"/>
                            <w:right w:val="none" w:sz="0" w:space="0" w:color="auto"/>
                          </w:divBdr>
                        </w:div>
                        <w:div w:id="1919561161">
                          <w:marLeft w:val="0"/>
                          <w:marRight w:val="0"/>
                          <w:marTop w:val="0"/>
                          <w:marBottom w:val="0"/>
                          <w:divBdr>
                            <w:top w:val="none" w:sz="0" w:space="0" w:color="auto"/>
                            <w:left w:val="none" w:sz="0" w:space="0" w:color="auto"/>
                            <w:bottom w:val="none" w:sz="0" w:space="0" w:color="auto"/>
                            <w:right w:val="none" w:sz="0" w:space="0" w:color="auto"/>
                          </w:divBdr>
                        </w:div>
                        <w:div w:id="1921866783">
                          <w:marLeft w:val="0"/>
                          <w:marRight w:val="0"/>
                          <w:marTop w:val="0"/>
                          <w:marBottom w:val="0"/>
                          <w:divBdr>
                            <w:top w:val="none" w:sz="0" w:space="0" w:color="auto"/>
                            <w:left w:val="none" w:sz="0" w:space="0" w:color="auto"/>
                            <w:bottom w:val="none" w:sz="0" w:space="0" w:color="auto"/>
                            <w:right w:val="none" w:sz="0" w:space="0" w:color="auto"/>
                          </w:divBdr>
                        </w:div>
                        <w:div w:id="1929733540">
                          <w:marLeft w:val="0"/>
                          <w:marRight w:val="0"/>
                          <w:marTop w:val="0"/>
                          <w:marBottom w:val="0"/>
                          <w:divBdr>
                            <w:top w:val="none" w:sz="0" w:space="0" w:color="auto"/>
                            <w:left w:val="none" w:sz="0" w:space="0" w:color="auto"/>
                            <w:bottom w:val="none" w:sz="0" w:space="0" w:color="auto"/>
                            <w:right w:val="none" w:sz="0" w:space="0" w:color="auto"/>
                          </w:divBdr>
                        </w:div>
                        <w:div w:id="1969045956">
                          <w:marLeft w:val="0"/>
                          <w:marRight w:val="0"/>
                          <w:marTop w:val="0"/>
                          <w:marBottom w:val="0"/>
                          <w:divBdr>
                            <w:top w:val="none" w:sz="0" w:space="0" w:color="auto"/>
                            <w:left w:val="none" w:sz="0" w:space="0" w:color="auto"/>
                            <w:bottom w:val="none" w:sz="0" w:space="0" w:color="auto"/>
                            <w:right w:val="none" w:sz="0" w:space="0" w:color="auto"/>
                          </w:divBdr>
                        </w:div>
                        <w:div w:id="2105881940">
                          <w:marLeft w:val="0"/>
                          <w:marRight w:val="0"/>
                          <w:marTop w:val="0"/>
                          <w:marBottom w:val="0"/>
                          <w:divBdr>
                            <w:top w:val="none" w:sz="0" w:space="0" w:color="auto"/>
                            <w:left w:val="none" w:sz="0" w:space="0" w:color="auto"/>
                            <w:bottom w:val="none" w:sz="0" w:space="0" w:color="auto"/>
                            <w:right w:val="none" w:sz="0" w:space="0" w:color="auto"/>
                          </w:divBdr>
                        </w:div>
                        <w:div w:id="2106724529">
                          <w:marLeft w:val="0"/>
                          <w:marRight w:val="0"/>
                          <w:marTop w:val="0"/>
                          <w:marBottom w:val="0"/>
                          <w:divBdr>
                            <w:top w:val="none" w:sz="0" w:space="0" w:color="auto"/>
                            <w:left w:val="none" w:sz="0" w:space="0" w:color="auto"/>
                            <w:bottom w:val="none" w:sz="0" w:space="0" w:color="auto"/>
                            <w:right w:val="none" w:sz="0" w:space="0" w:color="auto"/>
                          </w:divBdr>
                        </w:div>
                        <w:div w:id="2110273642">
                          <w:marLeft w:val="0"/>
                          <w:marRight w:val="0"/>
                          <w:marTop w:val="0"/>
                          <w:marBottom w:val="0"/>
                          <w:divBdr>
                            <w:top w:val="none" w:sz="0" w:space="0" w:color="auto"/>
                            <w:left w:val="none" w:sz="0" w:space="0" w:color="auto"/>
                            <w:bottom w:val="none" w:sz="0" w:space="0" w:color="auto"/>
                            <w:right w:val="none" w:sz="0" w:space="0" w:color="auto"/>
                          </w:divBdr>
                        </w:div>
                        <w:div w:id="2113012670">
                          <w:marLeft w:val="0"/>
                          <w:marRight w:val="0"/>
                          <w:marTop w:val="0"/>
                          <w:marBottom w:val="0"/>
                          <w:divBdr>
                            <w:top w:val="none" w:sz="0" w:space="0" w:color="auto"/>
                            <w:left w:val="none" w:sz="0" w:space="0" w:color="auto"/>
                            <w:bottom w:val="none" w:sz="0" w:space="0" w:color="auto"/>
                            <w:right w:val="none" w:sz="0" w:space="0" w:color="auto"/>
                          </w:divBdr>
                        </w:div>
                        <w:div w:id="2121801407">
                          <w:marLeft w:val="0"/>
                          <w:marRight w:val="0"/>
                          <w:marTop w:val="0"/>
                          <w:marBottom w:val="0"/>
                          <w:divBdr>
                            <w:top w:val="none" w:sz="0" w:space="0" w:color="auto"/>
                            <w:left w:val="none" w:sz="0" w:space="0" w:color="auto"/>
                            <w:bottom w:val="none" w:sz="0" w:space="0" w:color="auto"/>
                            <w:right w:val="none" w:sz="0" w:space="0" w:color="auto"/>
                          </w:divBdr>
                        </w:div>
                        <w:div w:id="212831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113535">
      <w:bodyDiv w:val="1"/>
      <w:marLeft w:val="0"/>
      <w:marRight w:val="0"/>
      <w:marTop w:val="0"/>
      <w:marBottom w:val="0"/>
      <w:divBdr>
        <w:top w:val="none" w:sz="0" w:space="0" w:color="auto"/>
        <w:left w:val="none" w:sz="0" w:space="0" w:color="auto"/>
        <w:bottom w:val="none" w:sz="0" w:space="0" w:color="auto"/>
        <w:right w:val="none" w:sz="0" w:space="0" w:color="auto"/>
      </w:divBdr>
    </w:div>
    <w:div w:id="771973206">
      <w:bodyDiv w:val="1"/>
      <w:marLeft w:val="0"/>
      <w:marRight w:val="0"/>
      <w:marTop w:val="0"/>
      <w:marBottom w:val="0"/>
      <w:divBdr>
        <w:top w:val="none" w:sz="0" w:space="0" w:color="auto"/>
        <w:left w:val="none" w:sz="0" w:space="0" w:color="auto"/>
        <w:bottom w:val="none" w:sz="0" w:space="0" w:color="auto"/>
        <w:right w:val="none" w:sz="0" w:space="0" w:color="auto"/>
      </w:divBdr>
      <w:divsChild>
        <w:div w:id="1580016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9480442">
              <w:marLeft w:val="0"/>
              <w:marRight w:val="0"/>
              <w:marTop w:val="0"/>
              <w:marBottom w:val="0"/>
              <w:divBdr>
                <w:top w:val="none" w:sz="0" w:space="0" w:color="auto"/>
                <w:left w:val="none" w:sz="0" w:space="0" w:color="auto"/>
                <w:bottom w:val="none" w:sz="0" w:space="0" w:color="auto"/>
                <w:right w:val="none" w:sz="0" w:space="0" w:color="auto"/>
              </w:divBdr>
              <w:divsChild>
                <w:div w:id="1318651535">
                  <w:marLeft w:val="0"/>
                  <w:marRight w:val="0"/>
                  <w:marTop w:val="0"/>
                  <w:marBottom w:val="0"/>
                  <w:divBdr>
                    <w:top w:val="none" w:sz="0" w:space="0" w:color="auto"/>
                    <w:left w:val="none" w:sz="0" w:space="0" w:color="auto"/>
                    <w:bottom w:val="none" w:sz="0" w:space="0" w:color="auto"/>
                    <w:right w:val="none" w:sz="0" w:space="0" w:color="auto"/>
                  </w:divBdr>
                  <w:divsChild>
                    <w:div w:id="823400852">
                      <w:marLeft w:val="0"/>
                      <w:marRight w:val="0"/>
                      <w:marTop w:val="0"/>
                      <w:marBottom w:val="0"/>
                      <w:divBdr>
                        <w:top w:val="none" w:sz="0" w:space="0" w:color="auto"/>
                        <w:left w:val="none" w:sz="0" w:space="0" w:color="auto"/>
                        <w:bottom w:val="none" w:sz="0" w:space="0" w:color="auto"/>
                        <w:right w:val="none" w:sz="0" w:space="0" w:color="auto"/>
                      </w:divBdr>
                      <w:divsChild>
                        <w:div w:id="2020548404">
                          <w:marLeft w:val="0"/>
                          <w:marRight w:val="0"/>
                          <w:marTop w:val="0"/>
                          <w:marBottom w:val="0"/>
                          <w:divBdr>
                            <w:top w:val="none" w:sz="0" w:space="0" w:color="auto"/>
                            <w:left w:val="none" w:sz="0" w:space="0" w:color="auto"/>
                            <w:bottom w:val="none" w:sz="0" w:space="0" w:color="auto"/>
                            <w:right w:val="none" w:sz="0" w:space="0" w:color="auto"/>
                          </w:divBdr>
                          <w:divsChild>
                            <w:div w:id="1242445320">
                              <w:marLeft w:val="0"/>
                              <w:marRight w:val="0"/>
                              <w:marTop w:val="0"/>
                              <w:marBottom w:val="0"/>
                              <w:divBdr>
                                <w:top w:val="none" w:sz="0" w:space="0" w:color="auto"/>
                                <w:left w:val="none" w:sz="0" w:space="0" w:color="auto"/>
                                <w:bottom w:val="none" w:sz="0" w:space="0" w:color="auto"/>
                                <w:right w:val="none" w:sz="0" w:space="0" w:color="auto"/>
                              </w:divBdr>
                              <w:divsChild>
                                <w:div w:id="2120828318">
                                  <w:marLeft w:val="0"/>
                                  <w:marRight w:val="0"/>
                                  <w:marTop w:val="0"/>
                                  <w:marBottom w:val="0"/>
                                  <w:divBdr>
                                    <w:top w:val="none" w:sz="0" w:space="0" w:color="auto"/>
                                    <w:left w:val="none" w:sz="0" w:space="0" w:color="auto"/>
                                    <w:bottom w:val="none" w:sz="0" w:space="0" w:color="auto"/>
                                    <w:right w:val="none" w:sz="0" w:space="0" w:color="auto"/>
                                  </w:divBdr>
                                  <w:divsChild>
                                    <w:div w:id="2103182436">
                                      <w:marLeft w:val="0"/>
                                      <w:marRight w:val="0"/>
                                      <w:marTop w:val="0"/>
                                      <w:marBottom w:val="0"/>
                                      <w:divBdr>
                                        <w:top w:val="none" w:sz="0" w:space="0" w:color="auto"/>
                                        <w:left w:val="none" w:sz="0" w:space="0" w:color="auto"/>
                                        <w:bottom w:val="none" w:sz="0" w:space="0" w:color="auto"/>
                                        <w:right w:val="none" w:sz="0" w:space="0" w:color="auto"/>
                                      </w:divBdr>
                                      <w:divsChild>
                                        <w:div w:id="221723539">
                                          <w:marLeft w:val="0"/>
                                          <w:marRight w:val="0"/>
                                          <w:marTop w:val="0"/>
                                          <w:marBottom w:val="0"/>
                                          <w:divBdr>
                                            <w:top w:val="none" w:sz="0" w:space="0" w:color="auto"/>
                                            <w:left w:val="none" w:sz="0" w:space="0" w:color="auto"/>
                                            <w:bottom w:val="none" w:sz="0" w:space="0" w:color="auto"/>
                                            <w:right w:val="none" w:sz="0" w:space="0" w:color="auto"/>
                                          </w:divBdr>
                                          <w:divsChild>
                                            <w:div w:id="1066606441">
                                              <w:marLeft w:val="0"/>
                                              <w:marRight w:val="0"/>
                                              <w:marTop w:val="0"/>
                                              <w:marBottom w:val="0"/>
                                              <w:divBdr>
                                                <w:top w:val="none" w:sz="0" w:space="0" w:color="auto"/>
                                                <w:left w:val="none" w:sz="0" w:space="0" w:color="auto"/>
                                                <w:bottom w:val="none" w:sz="0" w:space="0" w:color="auto"/>
                                                <w:right w:val="none" w:sz="0" w:space="0" w:color="auto"/>
                                              </w:divBdr>
                                              <w:divsChild>
                                                <w:div w:id="279532188">
                                                  <w:marLeft w:val="0"/>
                                                  <w:marRight w:val="0"/>
                                                  <w:marTop w:val="0"/>
                                                  <w:marBottom w:val="0"/>
                                                  <w:divBdr>
                                                    <w:top w:val="none" w:sz="0" w:space="0" w:color="auto"/>
                                                    <w:left w:val="none" w:sz="0" w:space="0" w:color="auto"/>
                                                    <w:bottom w:val="none" w:sz="0" w:space="0" w:color="auto"/>
                                                    <w:right w:val="none" w:sz="0" w:space="0" w:color="auto"/>
                                                  </w:divBdr>
                                                </w:div>
                                                <w:div w:id="63853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523835">
      <w:bodyDiv w:val="1"/>
      <w:marLeft w:val="0"/>
      <w:marRight w:val="0"/>
      <w:marTop w:val="0"/>
      <w:marBottom w:val="0"/>
      <w:divBdr>
        <w:top w:val="none" w:sz="0" w:space="0" w:color="auto"/>
        <w:left w:val="none" w:sz="0" w:space="0" w:color="auto"/>
        <w:bottom w:val="none" w:sz="0" w:space="0" w:color="auto"/>
        <w:right w:val="none" w:sz="0" w:space="0" w:color="auto"/>
      </w:divBdr>
    </w:div>
    <w:div w:id="786703031">
      <w:bodyDiv w:val="1"/>
      <w:marLeft w:val="0"/>
      <w:marRight w:val="0"/>
      <w:marTop w:val="0"/>
      <w:marBottom w:val="0"/>
      <w:divBdr>
        <w:top w:val="none" w:sz="0" w:space="0" w:color="auto"/>
        <w:left w:val="none" w:sz="0" w:space="0" w:color="auto"/>
        <w:bottom w:val="none" w:sz="0" w:space="0" w:color="auto"/>
        <w:right w:val="none" w:sz="0" w:space="0" w:color="auto"/>
      </w:divBdr>
    </w:div>
    <w:div w:id="788401764">
      <w:bodyDiv w:val="1"/>
      <w:marLeft w:val="0"/>
      <w:marRight w:val="0"/>
      <w:marTop w:val="0"/>
      <w:marBottom w:val="0"/>
      <w:divBdr>
        <w:top w:val="none" w:sz="0" w:space="0" w:color="auto"/>
        <w:left w:val="none" w:sz="0" w:space="0" w:color="auto"/>
        <w:bottom w:val="none" w:sz="0" w:space="0" w:color="auto"/>
        <w:right w:val="none" w:sz="0" w:space="0" w:color="auto"/>
      </w:divBdr>
    </w:div>
    <w:div w:id="791174463">
      <w:bodyDiv w:val="1"/>
      <w:marLeft w:val="0"/>
      <w:marRight w:val="0"/>
      <w:marTop w:val="0"/>
      <w:marBottom w:val="0"/>
      <w:divBdr>
        <w:top w:val="none" w:sz="0" w:space="0" w:color="auto"/>
        <w:left w:val="none" w:sz="0" w:space="0" w:color="auto"/>
        <w:bottom w:val="none" w:sz="0" w:space="0" w:color="auto"/>
        <w:right w:val="none" w:sz="0" w:space="0" w:color="auto"/>
      </w:divBdr>
    </w:div>
    <w:div w:id="793669828">
      <w:bodyDiv w:val="1"/>
      <w:marLeft w:val="0"/>
      <w:marRight w:val="0"/>
      <w:marTop w:val="0"/>
      <w:marBottom w:val="0"/>
      <w:divBdr>
        <w:top w:val="none" w:sz="0" w:space="0" w:color="auto"/>
        <w:left w:val="none" w:sz="0" w:space="0" w:color="auto"/>
        <w:bottom w:val="none" w:sz="0" w:space="0" w:color="auto"/>
        <w:right w:val="none" w:sz="0" w:space="0" w:color="auto"/>
      </w:divBdr>
    </w:div>
    <w:div w:id="798768580">
      <w:bodyDiv w:val="1"/>
      <w:marLeft w:val="0"/>
      <w:marRight w:val="0"/>
      <w:marTop w:val="0"/>
      <w:marBottom w:val="0"/>
      <w:divBdr>
        <w:top w:val="none" w:sz="0" w:space="0" w:color="auto"/>
        <w:left w:val="none" w:sz="0" w:space="0" w:color="auto"/>
        <w:bottom w:val="none" w:sz="0" w:space="0" w:color="auto"/>
        <w:right w:val="none" w:sz="0" w:space="0" w:color="auto"/>
      </w:divBdr>
    </w:div>
    <w:div w:id="806169805">
      <w:bodyDiv w:val="1"/>
      <w:marLeft w:val="0"/>
      <w:marRight w:val="0"/>
      <w:marTop w:val="0"/>
      <w:marBottom w:val="0"/>
      <w:divBdr>
        <w:top w:val="none" w:sz="0" w:space="0" w:color="auto"/>
        <w:left w:val="none" w:sz="0" w:space="0" w:color="auto"/>
        <w:bottom w:val="none" w:sz="0" w:space="0" w:color="auto"/>
        <w:right w:val="none" w:sz="0" w:space="0" w:color="auto"/>
      </w:divBdr>
      <w:divsChild>
        <w:div w:id="1803764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609254">
              <w:marLeft w:val="0"/>
              <w:marRight w:val="0"/>
              <w:marTop w:val="0"/>
              <w:marBottom w:val="0"/>
              <w:divBdr>
                <w:top w:val="none" w:sz="0" w:space="0" w:color="auto"/>
                <w:left w:val="none" w:sz="0" w:space="0" w:color="auto"/>
                <w:bottom w:val="none" w:sz="0" w:space="0" w:color="auto"/>
                <w:right w:val="none" w:sz="0" w:space="0" w:color="auto"/>
              </w:divBdr>
              <w:divsChild>
                <w:div w:id="349526499">
                  <w:marLeft w:val="0"/>
                  <w:marRight w:val="0"/>
                  <w:marTop w:val="0"/>
                  <w:marBottom w:val="0"/>
                  <w:divBdr>
                    <w:top w:val="none" w:sz="0" w:space="0" w:color="auto"/>
                    <w:left w:val="none" w:sz="0" w:space="0" w:color="auto"/>
                    <w:bottom w:val="none" w:sz="0" w:space="0" w:color="auto"/>
                    <w:right w:val="none" w:sz="0" w:space="0" w:color="auto"/>
                  </w:divBdr>
                </w:div>
                <w:div w:id="448158834">
                  <w:marLeft w:val="0"/>
                  <w:marRight w:val="0"/>
                  <w:marTop w:val="0"/>
                  <w:marBottom w:val="0"/>
                  <w:divBdr>
                    <w:top w:val="none" w:sz="0" w:space="0" w:color="auto"/>
                    <w:left w:val="none" w:sz="0" w:space="0" w:color="auto"/>
                    <w:bottom w:val="none" w:sz="0" w:space="0" w:color="auto"/>
                    <w:right w:val="none" w:sz="0" w:space="0" w:color="auto"/>
                  </w:divBdr>
                </w:div>
                <w:div w:id="1131552277">
                  <w:marLeft w:val="0"/>
                  <w:marRight w:val="0"/>
                  <w:marTop w:val="0"/>
                  <w:marBottom w:val="0"/>
                  <w:divBdr>
                    <w:top w:val="none" w:sz="0" w:space="0" w:color="auto"/>
                    <w:left w:val="none" w:sz="0" w:space="0" w:color="auto"/>
                    <w:bottom w:val="none" w:sz="0" w:space="0" w:color="auto"/>
                    <w:right w:val="none" w:sz="0" w:space="0" w:color="auto"/>
                  </w:divBdr>
                </w:div>
                <w:div w:id="20287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15238">
      <w:bodyDiv w:val="1"/>
      <w:marLeft w:val="0"/>
      <w:marRight w:val="0"/>
      <w:marTop w:val="0"/>
      <w:marBottom w:val="0"/>
      <w:divBdr>
        <w:top w:val="none" w:sz="0" w:space="0" w:color="auto"/>
        <w:left w:val="none" w:sz="0" w:space="0" w:color="auto"/>
        <w:bottom w:val="none" w:sz="0" w:space="0" w:color="auto"/>
        <w:right w:val="none" w:sz="0" w:space="0" w:color="auto"/>
      </w:divBdr>
    </w:div>
    <w:div w:id="822817327">
      <w:bodyDiv w:val="1"/>
      <w:marLeft w:val="0"/>
      <w:marRight w:val="0"/>
      <w:marTop w:val="0"/>
      <w:marBottom w:val="0"/>
      <w:divBdr>
        <w:top w:val="none" w:sz="0" w:space="0" w:color="auto"/>
        <w:left w:val="none" w:sz="0" w:space="0" w:color="auto"/>
        <w:bottom w:val="none" w:sz="0" w:space="0" w:color="auto"/>
        <w:right w:val="none" w:sz="0" w:space="0" w:color="auto"/>
      </w:divBdr>
    </w:div>
    <w:div w:id="832836025">
      <w:bodyDiv w:val="1"/>
      <w:marLeft w:val="0"/>
      <w:marRight w:val="0"/>
      <w:marTop w:val="0"/>
      <w:marBottom w:val="0"/>
      <w:divBdr>
        <w:top w:val="none" w:sz="0" w:space="0" w:color="auto"/>
        <w:left w:val="none" w:sz="0" w:space="0" w:color="auto"/>
        <w:bottom w:val="none" w:sz="0" w:space="0" w:color="auto"/>
        <w:right w:val="none" w:sz="0" w:space="0" w:color="auto"/>
      </w:divBdr>
      <w:divsChild>
        <w:div w:id="19714781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2982920">
              <w:marLeft w:val="0"/>
              <w:marRight w:val="0"/>
              <w:marTop w:val="0"/>
              <w:marBottom w:val="0"/>
              <w:divBdr>
                <w:top w:val="none" w:sz="0" w:space="0" w:color="auto"/>
                <w:left w:val="none" w:sz="0" w:space="0" w:color="auto"/>
                <w:bottom w:val="none" w:sz="0" w:space="0" w:color="auto"/>
                <w:right w:val="none" w:sz="0" w:space="0" w:color="auto"/>
              </w:divBdr>
              <w:divsChild>
                <w:div w:id="1072696598">
                  <w:marLeft w:val="0"/>
                  <w:marRight w:val="0"/>
                  <w:marTop w:val="0"/>
                  <w:marBottom w:val="0"/>
                  <w:divBdr>
                    <w:top w:val="none" w:sz="0" w:space="0" w:color="auto"/>
                    <w:left w:val="none" w:sz="0" w:space="0" w:color="auto"/>
                    <w:bottom w:val="none" w:sz="0" w:space="0" w:color="auto"/>
                    <w:right w:val="none" w:sz="0" w:space="0" w:color="auto"/>
                  </w:divBdr>
                  <w:divsChild>
                    <w:div w:id="289169999">
                      <w:marLeft w:val="0"/>
                      <w:marRight w:val="0"/>
                      <w:marTop w:val="0"/>
                      <w:marBottom w:val="0"/>
                      <w:divBdr>
                        <w:top w:val="none" w:sz="0" w:space="0" w:color="auto"/>
                        <w:left w:val="none" w:sz="0" w:space="0" w:color="auto"/>
                        <w:bottom w:val="none" w:sz="0" w:space="0" w:color="auto"/>
                        <w:right w:val="none" w:sz="0" w:space="0" w:color="auto"/>
                      </w:divBdr>
                    </w:div>
                    <w:div w:id="474108438">
                      <w:marLeft w:val="0"/>
                      <w:marRight w:val="0"/>
                      <w:marTop w:val="0"/>
                      <w:marBottom w:val="0"/>
                      <w:divBdr>
                        <w:top w:val="none" w:sz="0" w:space="0" w:color="auto"/>
                        <w:left w:val="none" w:sz="0" w:space="0" w:color="auto"/>
                        <w:bottom w:val="none" w:sz="0" w:space="0" w:color="auto"/>
                        <w:right w:val="none" w:sz="0" w:space="0" w:color="auto"/>
                      </w:divBdr>
                    </w:div>
                    <w:div w:id="603155699">
                      <w:marLeft w:val="0"/>
                      <w:marRight w:val="0"/>
                      <w:marTop w:val="0"/>
                      <w:marBottom w:val="0"/>
                      <w:divBdr>
                        <w:top w:val="none" w:sz="0" w:space="0" w:color="auto"/>
                        <w:left w:val="none" w:sz="0" w:space="0" w:color="auto"/>
                        <w:bottom w:val="none" w:sz="0" w:space="0" w:color="auto"/>
                        <w:right w:val="none" w:sz="0" w:space="0" w:color="auto"/>
                      </w:divBdr>
                    </w:div>
                    <w:div w:id="935015019">
                      <w:marLeft w:val="0"/>
                      <w:marRight w:val="0"/>
                      <w:marTop w:val="0"/>
                      <w:marBottom w:val="0"/>
                      <w:divBdr>
                        <w:top w:val="none" w:sz="0" w:space="0" w:color="auto"/>
                        <w:left w:val="none" w:sz="0" w:space="0" w:color="auto"/>
                        <w:bottom w:val="none" w:sz="0" w:space="0" w:color="auto"/>
                        <w:right w:val="none" w:sz="0" w:space="0" w:color="auto"/>
                      </w:divBdr>
                    </w:div>
                    <w:div w:id="1139690929">
                      <w:marLeft w:val="0"/>
                      <w:marRight w:val="0"/>
                      <w:marTop w:val="0"/>
                      <w:marBottom w:val="0"/>
                      <w:divBdr>
                        <w:top w:val="none" w:sz="0" w:space="0" w:color="auto"/>
                        <w:left w:val="none" w:sz="0" w:space="0" w:color="auto"/>
                        <w:bottom w:val="none" w:sz="0" w:space="0" w:color="auto"/>
                        <w:right w:val="none" w:sz="0" w:space="0" w:color="auto"/>
                      </w:divBdr>
                    </w:div>
                    <w:div w:id="119441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628768">
      <w:bodyDiv w:val="1"/>
      <w:marLeft w:val="0"/>
      <w:marRight w:val="0"/>
      <w:marTop w:val="0"/>
      <w:marBottom w:val="0"/>
      <w:divBdr>
        <w:top w:val="none" w:sz="0" w:space="0" w:color="auto"/>
        <w:left w:val="none" w:sz="0" w:space="0" w:color="auto"/>
        <w:bottom w:val="none" w:sz="0" w:space="0" w:color="auto"/>
        <w:right w:val="none" w:sz="0" w:space="0" w:color="auto"/>
      </w:divBdr>
    </w:div>
    <w:div w:id="854154563">
      <w:bodyDiv w:val="1"/>
      <w:marLeft w:val="0"/>
      <w:marRight w:val="0"/>
      <w:marTop w:val="0"/>
      <w:marBottom w:val="0"/>
      <w:divBdr>
        <w:top w:val="none" w:sz="0" w:space="0" w:color="auto"/>
        <w:left w:val="none" w:sz="0" w:space="0" w:color="auto"/>
        <w:bottom w:val="none" w:sz="0" w:space="0" w:color="auto"/>
        <w:right w:val="none" w:sz="0" w:space="0" w:color="auto"/>
      </w:divBdr>
    </w:div>
    <w:div w:id="859048147">
      <w:bodyDiv w:val="1"/>
      <w:marLeft w:val="0"/>
      <w:marRight w:val="0"/>
      <w:marTop w:val="0"/>
      <w:marBottom w:val="0"/>
      <w:divBdr>
        <w:top w:val="none" w:sz="0" w:space="0" w:color="auto"/>
        <w:left w:val="none" w:sz="0" w:space="0" w:color="auto"/>
        <w:bottom w:val="none" w:sz="0" w:space="0" w:color="auto"/>
        <w:right w:val="none" w:sz="0" w:space="0" w:color="auto"/>
      </w:divBdr>
    </w:div>
    <w:div w:id="873662163">
      <w:bodyDiv w:val="1"/>
      <w:marLeft w:val="0"/>
      <w:marRight w:val="0"/>
      <w:marTop w:val="0"/>
      <w:marBottom w:val="0"/>
      <w:divBdr>
        <w:top w:val="none" w:sz="0" w:space="0" w:color="auto"/>
        <w:left w:val="none" w:sz="0" w:space="0" w:color="auto"/>
        <w:bottom w:val="none" w:sz="0" w:space="0" w:color="auto"/>
        <w:right w:val="none" w:sz="0" w:space="0" w:color="auto"/>
      </w:divBdr>
      <w:divsChild>
        <w:div w:id="437257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2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57756">
      <w:bodyDiv w:val="1"/>
      <w:marLeft w:val="0"/>
      <w:marRight w:val="0"/>
      <w:marTop w:val="0"/>
      <w:marBottom w:val="0"/>
      <w:divBdr>
        <w:top w:val="none" w:sz="0" w:space="0" w:color="auto"/>
        <w:left w:val="none" w:sz="0" w:space="0" w:color="auto"/>
        <w:bottom w:val="none" w:sz="0" w:space="0" w:color="auto"/>
        <w:right w:val="none" w:sz="0" w:space="0" w:color="auto"/>
      </w:divBdr>
    </w:div>
    <w:div w:id="892038911">
      <w:bodyDiv w:val="1"/>
      <w:marLeft w:val="0"/>
      <w:marRight w:val="0"/>
      <w:marTop w:val="0"/>
      <w:marBottom w:val="0"/>
      <w:divBdr>
        <w:top w:val="none" w:sz="0" w:space="0" w:color="auto"/>
        <w:left w:val="none" w:sz="0" w:space="0" w:color="auto"/>
        <w:bottom w:val="none" w:sz="0" w:space="0" w:color="auto"/>
        <w:right w:val="none" w:sz="0" w:space="0" w:color="auto"/>
      </w:divBdr>
      <w:divsChild>
        <w:div w:id="2980758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9457513">
              <w:marLeft w:val="0"/>
              <w:marRight w:val="0"/>
              <w:marTop w:val="0"/>
              <w:marBottom w:val="0"/>
              <w:divBdr>
                <w:top w:val="none" w:sz="0" w:space="0" w:color="auto"/>
                <w:left w:val="none" w:sz="0" w:space="0" w:color="auto"/>
                <w:bottom w:val="none" w:sz="0" w:space="0" w:color="auto"/>
                <w:right w:val="none" w:sz="0" w:space="0" w:color="auto"/>
              </w:divBdr>
              <w:divsChild>
                <w:div w:id="2043899173">
                  <w:marLeft w:val="0"/>
                  <w:marRight w:val="0"/>
                  <w:marTop w:val="0"/>
                  <w:marBottom w:val="0"/>
                  <w:divBdr>
                    <w:top w:val="none" w:sz="0" w:space="0" w:color="auto"/>
                    <w:left w:val="none" w:sz="0" w:space="0" w:color="auto"/>
                    <w:bottom w:val="none" w:sz="0" w:space="0" w:color="auto"/>
                    <w:right w:val="none" w:sz="0" w:space="0" w:color="auto"/>
                  </w:divBdr>
                  <w:divsChild>
                    <w:div w:id="405146725">
                      <w:marLeft w:val="0"/>
                      <w:marRight w:val="0"/>
                      <w:marTop w:val="0"/>
                      <w:marBottom w:val="0"/>
                      <w:divBdr>
                        <w:top w:val="none" w:sz="0" w:space="0" w:color="auto"/>
                        <w:left w:val="none" w:sz="0" w:space="0" w:color="auto"/>
                        <w:bottom w:val="none" w:sz="0" w:space="0" w:color="auto"/>
                        <w:right w:val="none" w:sz="0" w:space="0" w:color="auto"/>
                      </w:divBdr>
                    </w:div>
                    <w:div w:id="1491405635">
                      <w:marLeft w:val="0"/>
                      <w:marRight w:val="0"/>
                      <w:marTop w:val="0"/>
                      <w:marBottom w:val="0"/>
                      <w:divBdr>
                        <w:top w:val="none" w:sz="0" w:space="0" w:color="auto"/>
                        <w:left w:val="none" w:sz="0" w:space="0" w:color="auto"/>
                        <w:bottom w:val="none" w:sz="0" w:space="0" w:color="auto"/>
                        <w:right w:val="none" w:sz="0" w:space="0" w:color="auto"/>
                      </w:divBdr>
                    </w:div>
                    <w:div w:id="17489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198796">
      <w:bodyDiv w:val="1"/>
      <w:marLeft w:val="0"/>
      <w:marRight w:val="0"/>
      <w:marTop w:val="0"/>
      <w:marBottom w:val="0"/>
      <w:divBdr>
        <w:top w:val="none" w:sz="0" w:space="0" w:color="auto"/>
        <w:left w:val="none" w:sz="0" w:space="0" w:color="auto"/>
        <w:bottom w:val="none" w:sz="0" w:space="0" w:color="auto"/>
        <w:right w:val="none" w:sz="0" w:space="0" w:color="auto"/>
      </w:divBdr>
      <w:divsChild>
        <w:div w:id="29182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785598">
              <w:marLeft w:val="0"/>
              <w:marRight w:val="0"/>
              <w:marTop w:val="0"/>
              <w:marBottom w:val="0"/>
              <w:divBdr>
                <w:top w:val="none" w:sz="0" w:space="0" w:color="auto"/>
                <w:left w:val="none" w:sz="0" w:space="0" w:color="auto"/>
                <w:bottom w:val="none" w:sz="0" w:space="0" w:color="auto"/>
                <w:right w:val="none" w:sz="0" w:space="0" w:color="auto"/>
              </w:divBdr>
              <w:divsChild>
                <w:div w:id="1555503477">
                  <w:marLeft w:val="0"/>
                  <w:marRight w:val="0"/>
                  <w:marTop w:val="0"/>
                  <w:marBottom w:val="0"/>
                  <w:divBdr>
                    <w:top w:val="none" w:sz="0" w:space="0" w:color="auto"/>
                    <w:left w:val="none" w:sz="0" w:space="0" w:color="auto"/>
                    <w:bottom w:val="none" w:sz="0" w:space="0" w:color="auto"/>
                    <w:right w:val="none" w:sz="0" w:space="0" w:color="auto"/>
                  </w:divBdr>
                  <w:divsChild>
                    <w:div w:id="612908899">
                      <w:marLeft w:val="0"/>
                      <w:marRight w:val="0"/>
                      <w:marTop w:val="0"/>
                      <w:marBottom w:val="0"/>
                      <w:divBdr>
                        <w:top w:val="none" w:sz="0" w:space="0" w:color="auto"/>
                        <w:left w:val="none" w:sz="0" w:space="0" w:color="auto"/>
                        <w:bottom w:val="none" w:sz="0" w:space="0" w:color="auto"/>
                        <w:right w:val="none" w:sz="0" w:space="0" w:color="auto"/>
                      </w:divBdr>
                      <w:divsChild>
                        <w:div w:id="481121899">
                          <w:marLeft w:val="0"/>
                          <w:marRight w:val="0"/>
                          <w:marTop w:val="0"/>
                          <w:marBottom w:val="0"/>
                          <w:divBdr>
                            <w:top w:val="none" w:sz="0" w:space="0" w:color="auto"/>
                            <w:left w:val="none" w:sz="0" w:space="0" w:color="auto"/>
                            <w:bottom w:val="none" w:sz="0" w:space="0" w:color="auto"/>
                            <w:right w:val="none" w:sz="0" w:space="0" w:color="auto"/>
                          </w:divBdr>
                        </w:div>
                        <w:div w:id="816843159">
                          <w:marLeft w:val="0"/>
                          <w:marRight w:val="0"/>
                          <w:marTop w:val="0"/>
                          <w:marBottom w:val="0"/>
                          <w:divBdr>
                            <w:top w:val="none" w:sz="0" w:space="0" w:color="auto"/>
                            <w:left w:val="none" w:sz="0" w:space="0" w:color="auto"/>
                            <w:bottom w:val="none" w:sz="0" w:space="0" w:color="auto"/>
                            <w:right w:val="none" w:sz="0" w:space="0" w:color="auto"/>
                          </w:divBdr>
                        </w:div>
                        <w:div w:id="1779719485">
                          <w:marLeft w:val="0"/>
                          <w:marRight w:val="0"/>
                          <w:marTop w:val="0"/>
                          <w:marBottom w:val="0"/>
                          <w:divBdr>
                            <w:top w:val="none" w:sz="0" w:space="0" w:color="auto"/>
                            <w:left w:val="none" w:sz="0" w:space="0" w:color="auto"/>
                            <w:bottom w:val="none" w:sz="0" w:space="0" w:color="auto"/>
                            <w:right w:val="none" w:sz="0" w:space="0" w:color="auto"/>
                          </w:divBdr>
                        </w:div>
                        <w:div w:id="1929384191">
                          <w:marLeft w:val="0"/>
                          <w:marRight w:val="0"/>
                          <w:marTop w:val="0"/>
                          <w:marBottom w:val="0"/>
                          <w:divBdr>
                            <w:top w:val="none" w:sz="0" w:space="0" w:color="auto"/>
                            <w:left w:val="none" w:sz="0" w:space="0" w:color="auto"/>
                            <w:bottom w:val="none" w:sz="0" w:space="0" w:color="auto"/>
                            <w:right w:val="none" w:sz="0" w:space="0" w:color="auto"/>
                          </w:divBdr>
                        </w:div>
                      </w:divsChild>
                    </w:div>
                    <w:div w:id="129683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016220">
      <w:bodyDiv w:val="1"/>
      <w:marLeft w:val="0"/>
      <w:marRight w:val="0"/>
      <w:marTop w:val="0"/>
      <w:marBottom w:val="0"/>
      <w:divBdr>
        <w:top w:val="none" w:sz="0" w:space="0" w:color="auto"/>
        <w:left w:val="none" w:sz="0" w:space="0" w:color="auto"/>
        <w:bottom w:val="none" w:sz="0" w:space="0" w:color="auto"/>
        <w:right w:val="none" w:sz="0" w:space="0" w:color="auto"/>
      </w:divBdr>
      <w:divsChild>
        <w:div w:id="125706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09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90280">
      <w:bodyDiv w:val="1"/>
      <w:marLeft w:val="0"/>
      <w:marRight w:val="0"/>
      <w:marTop w:val="0"/>
      <w:marBottom w:val="0"/>
      <w:divBdr>
        <w:top w:val="none" w:sz="0" w:space="0" w:color="auto"/>
        <w:left w:val="none" w:sz="0" w:space="0" w:color="auto"/>
        <w:bottom w:val="none" w:sz="0" w:space="0" w:color="auto"/>
        <w:right w:val="none" w:sz="0" w:space="0" w:color="auto"/>
      </w:divBdr>
    </w:div>
    <w:div w:id="911965169">
      <w:bodyDiv w:val="1"/>
      <w:marLeft w:val="0"/>
      <w:marRight w:val="0"/>
      <w:marTop w:val="0"/>
      <w:marBottom w:val="0"/>
      <w:divBdr>
        <w:top w:val="none" w:sz="0" w:space="0" w:color="auto"/>
        <w:left w:val="none" w:sz="0" w:space="0" w:color="auto"/>
        <w:bottom w:val="none" w:sz="0" w:space="0" w:color="auto"/>
        <w:right w:val="none" w:sz="0" w:space="0" w:color="auto"/>
      </w:divBdr>
    </w:div>
    <w:div w:id="913927532">
      <w:bodyDiv w:val="1"/>
      <w:marLeft w:val="0"/>
      <w:marRight w:val="0"/>
      <w:marTop w:val="0"/>
      <w:marBottom w:val="0"/>
      <w:divBdr>
        <w:top w:val="none" w:sz="0" w:space="0" w:color="auto"/>
        <w:left w:val="none" w:sz="0" w:space="0" w:color="auto"/>
        <w:bottom w:val="none" w:sz="0" w:space="0" w:color="auto"/>
        <w:right w:val="none" w:sz="0" w:space="0" w:color="auto"/>
      </w:divBdr>
    </w:div>
    <w:div w:id="918637535">
      <w:bodyDiv w:val="1"/>
      <w:marLeft w:val="0"/>
      <w:marRight w:val="0"/>
      <w:marTop w:val="0"/>
      <w:marBottom w:val="0"/>
      <w:divBdr>
        <w:top w:val="none" w:sz="0" w:space="0" w:color="auto"/>
        <w:left w:val="none" w:sz="0" w:space="0" w:color="auto"/>
        <w:bottom w:val="none" w:sz="0" w:space="0" w:color="auto"/>
        <w:right w:val="none" w:sz="0" w:space="0" w:color="auto"/>
      </w:divBdr>
    </w:div>
    <w:div w:id="920021297">
      <w:bodyDiv w:val="1"/>
      <w:marLeft w:val="0"/>
      <w:marRight w:val="0"/>
      <w:marTop w:val="0"/>
      <w:marBottom w:val="0"/>
      <w:divBdr>
        <w:top w:val="none" w:sz="0" w:space="0" w:color="auto"/>
        <w:left w:val="none" w:sz="0" w:space="0" w:color="auto"/>
        <w:bottom w:val="none" w:sz="0" w:space="0" w:color="auto"/>
        <w:right w:val="none" w:sz="0" w:space="0" w:color="auto"/>
      </w:divBdr>
      <w:divsChild>
        <w:div w:id="8220481">
          <w:marLeft w:val="0"/>
          <w:marRight w:val="0"/>
          <w:marTop w:val="0"/>
          <w:marBottom w:val="0"/>
          <w:divBdr>
            <w:top w:val="none" w:sz="0" w:space="0" w:color="auto"/>
            <w:left w:val="none" w:sz="0" w:space="0" w:color="auto"/>
            <w:bottom w:val="none" w:sz="0" w:space="0" w:color="auto"/>
            <w:right w:val="none" w:sz="0" w:space="0" w:color="auto"/>
          </w:divBdr>
        </w:div>
        <w:div w:id="418600518">
          <w:marLeft w:val="0"/>
          <w:marRight w:val="0"/>
          <w:marTop w:val="0"/>
          <w:marBottom w:val="0"/>
          <w:divBdr>
            <w:top w:val="none" w:sz="0" w:space="0" w:color="auto"/>
            <w:left w:val="none" w:sz="0" w:space="0" w:color="auto"/>
            <w:bottom w:val="none" w:sz="0" w:space="0" w:color="auto"/>
            <w:right w:val="none" w:sz="0" w:space="0" w:color="auto"/>
          </w:divBdr>
        </w:div>
        <w:div w:id="440804922">
          <w:marLeft w:val="0"/>
          <w:marRight w:val="0"/>
          <w:marTop w:val="0"/>
          <w:marBottom w:val="0"/>
          <w:divBdr>
            <w:top w:val="none" w:sz="0" w:space="0" w:color="auto"/>
            <w:left w:val="none" w:sz="0" w:space="0" w:color="auto"/>
            <w:bottom w:val="none" w:sz="0" w:space="0" w:color="auto"/>
            <w:right w:val="none" w:sz="0" w:space="0" w:color="auto"/>
          </w:divBdr>
        </w:div>
        <w:div w:id="455755485">
          <w:marLeft w:val="0"/>
          <w:marRight w:val="0"/>
          <w:marTop w:val="0"/>
          <w:marBottom w:val="0"/>
          <w:divBdr>
            <w:top w:val="none" w:sz="0" w:space="0" w:color="auto"/>
            <w:left w:val="none" w:sz="0" w:space="0" w:color="auto"/>
            <w:bottom w:val="none" w:sz="0" w:space="0" w:color="auto"/>
            <w:right w:val="none" w:sz="0" w:space="0" w:color="auto"/>
          </w:divBdr>
        </w:div>
        <w:div w:id="879705156">
          <w:marLeft w:val="0"/>
          <w:marRight w:val="0"/>
          <w:marTop w:val="0"/>
          <w:marBottom w:val="0"/>
          <w:divBdr>
            <w:top w:val="none" w:sz="0" w:space="0" w:color="auto"/>
            <w:left w:val="none" w:sz="0" w:space="0" w:color="auto"/>
            <w:bottom w:val="none" w:sz="0" w:space="0" w:color="auto"/>
            <w:right w:val="none" w:sz="0" w:space="0" w:color="auto"/>
          </w:divBdr>
        </w:div>
        <w:div w:id="1633169415">
          <w:marLeft w:val="0"/>
          <w:marRight w:val="0"/>
          <w:marTop w:val="0"/>
          <w:marBottom w:val="0"/>
          <w:divBdr>
            <w:top w:val="none" w:sz="0" w:space="0" w:color="auto"/>
            <w:left w:val="none" w:sz="0" w:space="0" w:color="auto"/>
            <w:bottom w:val="none" w:sz="0" w:space="0" w:color="auto"/>
            <w:right w:val="none" w:sz="0" w:space="0" w:color="auto"/>
          </w:divBdr>
        </w:div>
        <w:div w:id="1884635134">
          <w:marLeft w:val="0"/>
          <w:marRight w:val="0"/>
          <w:marTop w:val="0"/>
          <w:marBottom w:val="0"/>
          <w:divBdr>
            <w:top w:val="none" w:sz="0" w:space="0" w:color="auto"/>
            <w:left w:val="none" w:sz="0" w:space="0" w:color="auto"/>
            <w:bottom w:val="none" w:sz="0" w:space="0" w:color="auto"/>
            <w:right w:val="none" w:sz="0" w:space="0" w:color="auto"/>
          </w:divBdr>
        </w:div>
      </w:divsChild>
    </w:div>
    <w:div w:id="922881251">
      <w:bodyDiv w:val="1"/>
      <w:marLeft w:val="0"/>
      <w:marRight w:val="0"/>
      <w:marTop w:val="0"/>
      <w:marBottom w:val="0"/>
      <w:divBdr>
        <w:top w:val="none" w:sz="0" w:space="0" w:color="auto"/>
        <w:left w:val="none" w:sz="0" w:space="0" w:color="auto"/>
        <w:bottom w:val="none" w:sz="0" w:space="0" w:color="auto"/>
        <w:right w:val="none" w:sz="0" w:space="0" w:color="auto"/>
      </w:divBdr>
    </w:div>
    <w:div w:id="923760307">
      <w:bodyDiv w:val="1"/>
      <w:marLeft w:val="0"/>
      <w:marRight w:val="0"/>
      <w:marTop w:val="0"/>
      <w:marBottom w:val="0"/>
      <w:divBdr>
        <w:top w:val="none" w:sz="0" w:space="0" w:color="auto"/>
        <w:left w:val="none" w:sz="0" w:space="0" w:color="auto"/>
        <w:bottom w:val="none" w:sz="0" w:space="0" w:color="auto"/>
        <w:right w:val="none" w:sz="0" w:space="0" w:color="auto"/>
      </w:divBdr>
    </w:div>
    <w:div w:id="925190278">
      <w:bodyDiv w:val="1"/>
      <w:marLeft w:val="0"/>
      <w:marRight w:val="0"/>
      <w:marTop w:val="0"/>
      <w:marBottom w:val="0"/>
      <w:divBdr>
        <w:top w:val="none" w:sz="0" w:space="0" w:color="auto"/>
        <w:left w:val="none" w:sz="0" w:space="0" w:color="auto"/>
        <w:bottom w:val="none" w:sz="0" w:space="0" w:color="auto"/>
        <w:right w:val="none" w:sz="0" w:space="0" w:color="auto"/>
      </w:divBdr>
      <w:divsChild>
        <w:div w:id="695153195">
          <w:marLeft w:val="0"/>
          <w:marRight w:val="0"/>
          <w:marTop w:val="0"/>
          <w:marBottom w:val="0"/>
          <w:divBdr>
            <w:top w:val="none" w:sz="0" w:space="0" w:color="auto"/>
            <w:left w:val="none" w:sz="0" w:space="0" w:color="auto"/>
            <w:bottom w:val="none" w:sz="0" w:space="0" w:color="auto"/>
            <w:right w:val="none" w:sz="0" w:space="0" w:color="auto"/>
          </w:divBdr>
        </w:div>
        <w:div w:id="1053190032">
          <w:marLeft w:val="0"/>
          <w:marRight w:val="0"/>
          <w:marTop w:val="0"/>
          <w:marBottom w:val="0"/>
          <w:divBdr>
            <w:top w:val="none" w:sz="0" w:space="0" w:color="auto"/>
            <w:left w:val="none" w:sz="0" w:space="0" w:color="auto"/>
            <w:bottom w:val="none" w:sz="0" w:space="0" w:color="auto"/>
            <w:right w:val="none" w:sz="0" w:space="0" w:color="auto"/>
          </w:divBdr>
        </w:div>
      </w:divsChild>
    </w:div>
    <w:div w:id="931007554">
      <w:bodyDiv w:val="1"/>
      <w:marLeft w:val="0"/>
      <w:marRight w:val="0"/>
      <w:marTop w:val="0"/>
      <w:marBottom w:val="0"/>
      <w:divBdr>
        <w:top w:val="none" w:sz="0" w:space="0" w:color="auto"/>
        <w:left w:val="none" w:sz="0" w:space="0" w:color="auto"/>
        <w:bottom w:val="none" w:sz="0" w:space="0" w:color="auto"/>
        <w:right w:val="none" w:sz="0" w:space="0" w:color="auto"/>
      </w:divBdr>
      <w:divsChild>
        <w:div w:id="1613395304">
          <w:marLeft w:val="240"/>
          <w:marRight w:val="240"/>
          <w:marTop w:val="240"/>
          <w:marBottom w:val="240"/>
          <w:divBdr>
            <w:top w:val="none" w:sz="0" w:space="0" w:color="auto"/>
            <w:left w:val="none" w:sz="0" w:space="0" w:color="auto"/>
            <w:bottom w:val="none" w:sz="0" w:space="0" w:color="auto"/>
            <w:right w:val="none" w:sz="0" w:space="0" w:color="auto"/>
          </w:divBdr>
        </w:div>
        <w:div w:id="1779527510">
          <w:marLeft w:val="0"/>
          <w:marRight w:val="0"/>
          <w:marTop w:val="0"/>
          <w:marBottom w:val="240"/>
          <w:divBdr>
            <w:top w:val="none" w:sz="0" w:space="0" w:color="auto"/>
            <w:left w:val="none" w:sz="0" w:space="0" w:color="auto"/>
            <w:bottom w:val="none" w:sz="0" w:space="0" w:color="auto"/>
            <w:right w:val="none" w:sz="0" w:space="0" w:color="auto"/>
          </w:divBdr>
        </w:div>
      </w:divsChild>
    </w:div>
    <w:div w:id="937103631">
      <w:bodyDiv w:val="1"/>
      <w:marLeft w:val="0"/>
      <w:marRight w:val="0"/>
      <w:marTop w:val="0"/>
      <w:marBottom w:val="0"/>
      <w:divBdr>
        <w:top w:val="none" w:sz="0" w:space="0" w:color="auto"/>
        <w:left w:val="none" w:sz="0" w:space="0" w:color="auto"/>
        <w:bottom w:val="none" w:sz="0" w:space="0" w:color="auto"/>
        <w:right w:val="none" w:sz="0" w:space="0" w:color="auto"/>
      </w:divBdr>
      <w:divsChild>
        <w:div w:id="38752526">
          <w:marLeft w:val="0"/>
          <w:marRight w:val="0"/>
          <w:marTop w:val="0"/>
          <w:marBottom w:val="0"/>
          <w:divBdr>
            <w:top w:val="none" w:sz="0" w:space="0" w:color="auto"/>
            <w:left w:val="none" w:sz="0" w:space="0" w:color="auto"/>
            <w:bottom w:val="none" w:sz="0" w:space="0" w:color="auto"/>
            <w:right w:val="none" w:sz="0" w:space="0" w:color="auto"/>
          </w:divBdr>
        </w:div>
        <w:div w:id="95643406">
          <w:marLeft w:val="0"/>
          <w:marRight w:val="0"/>
          <w:marTop w:val="0"/>
          <w:marBottom w:val="0"/>
          <w:divBdr>
            <w:top w:val="none" w:sz="0" w:space="0" w:color="auto"/>
            <w:left w:val="none" w:sz="0" w:space="0" w:color="auto"/>
            <w:bottom w:val="none" w:sz="0" w:space="0" w:color="auto"/>
            <w:right w:val="none" w:sz="0" w:space="0" w:color="auto"/>
          </w:divBdr>
        </w:div>
        <w:div w:id="250431693">
          <w:marLeft w:val="0"/>
          <w:marRight w:val="0"/>
          <w:marTop w:val="0"/>
          <w:marBottom w:val="0"/>
          <w:divBdr>
            <w:top w:val="none" w:sz="0" w:space="0" w:color="auto"/>
            <w:left w:val="none" w:sz="0" w:space="0" w:color="auto"/>
            <w:bottom w:val="none" w:sz="0" w:space="0" w:color="auto"/>
            <w:right w:val="none" w:sz="0" w:space="0" w:color="auto"/>
          </w:divBdr>
        </w:div>
        <w:div w:id="472255807">
          <w:marLeft w:val="0"/>
          <w:marRight w:val="0"/>
          <w:marTop w:val="0"/>
          <w:marBottom w:val="0"/>
          <w:divBdr>
            <w:top w:val="none" w:sz="0" w:space="0" w:color="auto"/>
            <w:left w:val="none" w:sz="0" w:space="0" w:color="auto"/>
            <w:bottom w:val="none" w:sz="0" w:space="0" w:color="auto"/>
            <w:right w:val="none" w:sz="0" w:space="0" w:color="auto"/>
          </w:divBdr>
        </w:div>
        <w:div w:id="663972626">
          <w:marLeft w:val="0"/>
          <w:marRight w:val="0"/>
          <w:marTop w:val="0"/>
          <w:marBottom w:val="0"/>
          <w:divBdr>
            <w:top w:val="none" w:sz="0" w:space="0" w:color="auto"/>
            <w:left w:val="none" w:sz="0" w:space="0" w:color="auto"/>
            <w:bottom w:val="none" w:sz="0" w:space="0" w:color="auto"/>
            <w:right w:val="none" w:sz="0" w:space="0" w:color="auto"/>
          </w:divBdr>
        </w:div>
        <w:div w:id="676539518">
          <w:marLeft w:val="0"/>
          <w:marRight w:val="0"/>
          <w:marTop w:val="0"/>
          <w:marBottom w:val="0"/>
          <w:divBdr>
            <w:top w:val="none" w:sz="0" w:space="0" w:color="auto"/>
            <w:left w:val="none" w:sz="0" w:space="0" w:color="auto"/>
            <w:bottom w:val="none" w:sz="0" w:space="0" w:color="auto"/>
            <w:right w:val="none" w:sz="0" w:space="0" w:color="auto"/>
          </w:divBdr>
        </w:div>
        <w:div w:id="874463760">
          <w:marLeft w:val="0"/>
          <w:marRight w:val="0"/>
          <w:marTop w:val="0"/>
          <w:marBottom w:val="0"/>
          <w:divBdr>
            <w:top w:val="none" w:sz="0" w:space="0" w:color="auto"/>
            <w:left w:val="none" w:sz="0" w:space="0" w:color="auto"/>
            <w:bottom w:val="none" w:sz="0" w:space="0" w:color="auto"/>
            <w:right w:val="none" w:sz="0" w:space="0" w:color="auto"/>
          </w:divBdr>
        </w:div>
        <w:div w:id="888229122">
          <w:marLeft w:val="0"/>
          <w:marRight w:val="0"/>
          <w:marTop w:val="0"/>
          <w:marBottom w:val="0"/>
          <w:divBdr>
            <w:top w:val="none" w:sz="0" w:space="0" w:color="auto"/>
            <w:left w:val="none" w:sz="0" w:space="0" w:color="auto"/>
            <w:bottom w:val="none" w:sz="0" w:space="0" w:color="auto"/>
            <w:right w:val="none" w:sz="0" w:space="0" w:color="auto"/>
          </w:divBdr>
        </w:div>
        <w:div w:id="1153761501">
          <w:marLeft w:val="0"/>
          <w:marRight w:val="0"/>
          <w:marTop w:val="0"/>
          <w:marBottom w:val="0"/>
          <w:divBdr>
            <w:top w:val="none" w:sz="0" w:space="0" w:color="auto"/>
            <w:left w:val="none" w:sz="0" w:space="0" w:color="auto"/>
            <w:bottom w:val="none" w:sz="0" w:space="0" w:color="auto"/>
            <w:right w:val="none" w:sz="0" w:space="0" w:color="auto"/>
          </w:divBdr>
        </w:div>
        <w:div w:id="1694725439">
          <w:marLeft w:val="0"/>
          <w:marRight w:val="0"/>
          <w:marTop w:val="0"/>
          <w:marBottom w:val="0"/>
          <w:divBdr>
            <w:top w:val="none" w:sz="0" w:space="0" w:color="auto"/>
            <w:left w:val="none" w:sz="0" w:space="0" w:color="auto"/>
            <w:bottom w:val="none" w:sz="0" w:space="0" w:color="auto"/>
            <w:right w:val="none" w:sz="0" w:space="0" w:color="auto"/>
          </w:divBdr>
        </w:div>
        <w:div w:id="1711029857">
          <w:marLeft w:val="0"/>
          <w:marRight w:val="0"/>
          <w:marTop w:val="0"/>
          <w:marBottom w:val="0"/>
          <w:divBdr>
            <w:top w:val="none" w:sz="0" w:space="0" w:color="auto"/>
            <w:left w:val="none" w:sz="0" w:space="0" w:color="auto"/>
            <w:bottom w:val="none" w:sz="0" w:space="0" w:color="auto"/>
            <w:right w:val="none" w:sz="0" w:space="0" w:color="auto"/>
          </w:divBdr>
        </w:div>
        <w:div w:id="1796946528">
          <w:marLeft w:val="0"/>
          <w:marRight w:val="0"/>
          <w:marTop w:val="0"/>
          <w:marBottom w:val="0"/>
          <w:divBdr>
            <w:top w:val="none" w:sz="0" w:space="0" w:color="auto"/>
            <w:left w:val="none" w:sz="0" w:space="0" w:color="auto"/>
            <w:bottom w:val="none" w:sz="0" w:space="0" w:color="auto"/>
            <w:right w:val="none" w:sz="0" w:space="0" w:color="auto"/>
          </w:divBdr>
        </w:div>
      </w:divsChild>
    </w:div>
    <w:div w:id="940797297">
      <w:bodyDiv w:val="1"/>
      <w:marLeft w:val="0"/>
      <w:marRight w:val="0"/>
      <w:marTop w:val="0"/>
      <w:marBottom w:val="0"/>
      <w:divBdr>
        <w:top w:val="none" w:sz="0" w:space="0" w:color="auto"/>
        <w:left w:val="none" w:sz="0" w:space="0" w:color="auto"/>
        <w:bottom w:val="none" w:sz="0" w:space="0" w:color="auto"/>
        <w:right w:val="none" w:sz="0" w:space="0" w:color="auto"/>
      </w:divBdr>
    </w:div>
    <w:div w:id="941954038">
      <w:bodyDiv w:val="1"/>
      <w:marLeft w:val="0"/>
      <w:marRight w:val="0"/>
      <w:marTop w:val="0"/>
      <w:marBottom w:val="0"/>
      <w:divBdr>
        <w:top w:val="none" w:sz="0" w:space="0" w:color="auto"/>
        <w:left w:val="none" w:sz="0" w:space="0" w:color="auto"/>
        <w:bottom w:val="none" w:sz="0" w:space="0" w:color="auto"/>
        <w:right w:val="none" w:sz="0" w:space="0" w:color="auto"/>
      </w:divBdr>
    </w:div>
    <w:div w:id="944003778">
      <w:bodyDiv w:val="1"/>
      <w:marLeft w:val="0"/>
      <w:marRight w:val="0"/>
      <w:marTop w:val="0"/>
      <w:marBottom w:val="0"/>
      <w:divBdr>
        <w:top w:val="none" w:sz="0" w:space="0" w:color="auto"/>
        <w:left w:val="none" w:sz="0" w:space="0" w:color="auto"/>
        <w:bottom w:val="none" w:sz="0" w:space="0" w:color="auto"/>
        <w:right w:val="none" w:sz="0" w:space="0" w:color="auto"/>
      </w:divBdr>
    </w:div>
    <w:div w:id="946737193">
      <w:bodyDiv w:val="1"/>
      <w:marLeft w:val="0"/>
      <w:marRight w:val="0"/>
      <w:marTop w:val="0"/>
      <w:marBottom w:val="0"/>
      <w:divBdr>
        <w:top w:val="none" w:sz="0" w:space="0" w:color="auto"/>
        <w:left w:val="none" w:sz="0" w:space="0" w:color="auto"/>
        <w:bottom w:val="none" w:sz="0" w:space="0" w:color="auto"/>
        <w:right w:val="none" w:sz="0" w:space="0" w:color="auto"/>
      </w:divBdr>
    </w:div>
    <w:div w:id="947666521">
      <w:bodyDiv w:val="1"/>
      <w:marLeft w:val="0"/>
      <w:marRight w:val="0"/>
      <w:marTop w:val="0"/>
      <w:marBottom w:val="0"/>
      <w:divBdr>
        <w:top w:val="none" w:sz="0" w:space="0" w:color="auto"/>
        <w:left w:val="none" w:sz="0" w:space="0" w:color="auto"/>
        <w:bottom w:val="none" w:sz="0" w:space="0" w:color="auto"/>
        <w:right w:val="none" w:sz="0" w:space="0" w:color="auto"/>
      </w:divBdr>
    </w:div>
    <w:div w:id="948900574">
      <w:bodyDiv w:val="1"/>
      <w:marLeft w:val="0"/>
      <w:marRight w:val="0"/>
      <w:marTop w:val="0"/>
      <w:marBottom w:val="0"/>
      <w:divBdr>
        <w:top w:val="none" w:sz="0" w:space="0" w:color="auto"/>
        <w:left w:val="none" w:sz="0" w:space="0" w:color="auto"/>
        <w:bottom w:val="none" w:sz="0" w:space="0" w:color="auto"/>
        <w:right w:val="none" w:sz="0" w:space="0" w:color="auto"/>
      </w:divBdr>
    </w:div>
    <w:div w:id="964771594">
      <w:bodyDiv w:val="1"/>
      <w:marLeft w:val="0"/>
      <w:marRight w:val="0"/>
      <w:marTop w:val="0"/>
      <w:marBottom w:val="0"/>
      <w:divBdr>
        <w:top w:val="none" w:sz="0" w:space="0" w:color="auto"/>
        <w:left w:val="none" w:sz="0" w:space="0" w:color="auto"/>
        <w:bottom w:val="none" w:sz="0" w:space="0" w:color="auto"/>
        <w:right w:val="none" w:sz="0" w:space="0" w:color="auto"/>
      </w:divBdr>
    </w:div>
    <w:div w:id="975336609">
      <w:bodyDiv w:val="1"/>
      <w:marLeft w:val="0"/>
      <w:marRight w:val="0"/>
      <w:marTop w:val="0"/>
      <w:marBottom w:val="0"/>
      <w:divBdr>
        <w:top w:val="none" w:sz="0" w:space="0" w:color="auto"/>
        <w:left w:val="none" w:sz="0" w:space="0" w:color="auto"/>
        <w:bottom w:val="none" w:sz="0" w:space="0" w:color="auto"/>
        <w:right w:val="none" w:sz="0" w:space="0" w:color="auto"/>
      </w:divBdr>
    </w:div>
    <w:div w:id="976565897">
      <w:bodyDiv w:val="1"/>
      <w:marLeft w:val="0"/>
      <w:marRight w:val="0"/>
      <w:marTop w:val="0"/>
      <w:marBottom w:val="0"/>
      <w:divBdr>
        <w:top w:val="none" w:sz="0" w:space="0" w:color="auto"/>
        <w:left w:val="none" w:sz="0" w:space="0" w:color="auto"/>
        <w:bottom w:val="none" w:sz="0" w:space="0" w:color="auto"/>
        <w:right w:val="none" w:sz="0" w:space="0" w:color="auto"/>
      </w:divBdr>
      <w:divsChild>
        <w:div w:id="923800096">
          <w:marLeft w:val="0"/>
          <w:marRight w:val="0"/>
          <w:marTop w:val="0"/>
          <w:marBottom w:val="0"/>
          <w:divBdr>
            <w:top w:val="none" w:sz="0" w:space="0" w:color="auto"/>
            <w:left w:val="none" w:sz="0" w:space="0" w:color="auto"/>
            <w:bottom w:val="none" w:sz="0" w:space="0" w:color="auto"/>
            <w:right w:val="none" w:sz="0" w:space="0" w:color="auto"/>
          </w:divBdr>
        </w:div>
        <w:div w:id="1041441437">
          <w:marLeft w:val="0"/>
          <w:marRight w:val="0"/>
          <w:marTop w:val="0"/>
          <w:marBottom w:val="0"/>
          <w:divBdr>
            <w:top w:val="none" w:sz="0" w:space="0" w:color="auto"/>
            <w:left w:val="none" w:sz="0" w:space="0" w:color="auto"/>
            <w:bottom w:val="none" w:sz="0" w:space="0" w:color="auto"/>
            <w:right w:val="none" w:sz="0" w:space="0" w:color="auto"/>
          </w:divBdr>
        </w:div>
        <w:div w:id="1242790742">
          <w:marLeft w:val="0"/>
          <w:marRight w:val="0"/>
          <w:marTop w:val="0"/>
          <w:marBottom w:val="0"/>
          <w:divBdr>
            <w:top w:val="none" w:sz="0" w:space="0" w:color="auto"/>
            <w:left w:val="none" w:sz="0" w:space="0" w:color="auto"/>
            <w:bottom w:val="none" w:sz="0" w:space="0" w:color="auto"/>
            <w:right w:val="none" w:sz="0" w:space="0" w:color="auto"/>
          </w:divBdr>
        </w:div>
        <w:div w:id="1390031157">
          <w:marLeft w:val="0"/>
          <w:marRight w:val="0"/>
          <w:marTop w:val="0"/>
          <w:marBottom w:val="0"/>
          <w:divBdr>
            <w:top w:val="none" w:sz="0" w:space="0" w:color="auto"/>
            <w:left w:val="none" w:sz="0" w:space="0" w:color="auto"/>
            <w:bottom w:val="none" w:sz="0" w:space="0" w:color="auto"/>
            <w:right w:val="none" w:sz="0" w:space="0" w:color="auto"/>
          </w:divBdr>
        </w:div>
        <w:div w:id="1538468972">
          <w:marLeft w:val="0"/>
          <w:marRight w:val="0"/>
          <w:marTop w:val="0"/>
          <w:marBottom w:val="0"/>
          <w:divBdr>
            <w:top w:val="none" w:sz="0" w:space="0" w:color="auto"/>
            <w:left w:val="none" w:sz="0" w:space="0" w:color="auto"/>
            <w:bottom w:val="none" w:sz="0" w:space="0" w:color="auto"/>
            <w:right w:val="none" w:sz="0" w:space="0" w:color="auto"/>
          </w:divBdr>
        </w:div>
        <w:div w:id="1980112276">
          <w:marLeft w:val="0"/>
          <w:marRight w:val="0"/>
          <w:marTop w:val="0"/>
          <w:marBottom w:val="0"/>
          <w:divBdr>
            <w:top w:val="none" w:sz="0" w:space="0" w:color="auto"/>
            <w:left w:val="none" w:sz="0" w:space="0" w:color="auto"/>
            <w:bottom w:val="none" w:sz="0" w:space="0" w:color="auto"/>
            <w:right w:val="none" w:sz="0" w:space="0" w:color="auto"/>
          </w:divBdr>
        </w:div>
      </w:divsChild>
    </w:div>
    <w:div w:id="980422824">
      <w:bodyDiv w:val="1"/>
      <w:marLeft w:val="0"/>
      <w:marRight w:val="0"/>
      <w:marTop w:val="0"/>
      <w:marBottom w:val="0"/>
      <w:divBdr>
        <w:top w:val="none" w:sz="0" w:space="0" w:color="auto"/>
        <w:left w:val="none" w:sz="0" w:space="0" w:color="auto"/>
        <w:bottom w:val="none" w:sz="0" w:space="0" w:color="auto"/>
        <w:right w:val="none" w:sz="0" w:space="0" w:color="auto"/>
      </w:divBdr>
    </w:div>
    <w:div w:id="987974279">
      <w:bodyDiv w:val="1"/>
      <w:marLeft w:val="0"/>
      <w:marRight w:val="0"/>
      <w:marTop w:val="0"/>
      <w:marBottom w:val="0"/>
      <w:divBdr>
        <w:top w:val="none" w:sz="0" w:space="0" w:color="auto"/>
        <w:left w:val="none" w:sz="0" w:space="0" w:color="auto"/>
        <w:bottom w:val="none" w:sz="0" w:space="0" w:color="auto"/>
        <w:right w:val="none" w:sz="0" w:space="0" w:color="auto"/>
      </w:divBdr>
      <w:divsChild>
        <w:div w:id="1528448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4807051">
              <w:marLeft w:val="0"/>
              <w:marRight w:val="0"/>
              <w:marTop w:val="0"/>
              <w:marBottom w:val="0"/>
              <w:divBdr>
                <w:top w:val="none" w:sz="0" w:space="0" w:color="auto"/>
                <w:left w:val="none" w:sz="0" w:space="0" w:color="auto"/>
                <w:bottom w:val="none" w:sz="0" w:space="0" w:color="auto"/>
                <w:right w:val="none" w:sz="0" w:space="0" w:color="auto"/>
              </w:divBdr>
              <w:divsChild>
                <w:div w:id="679090005">
                  <w:marLeft w:val="0"/>
                  <w:marRight w:val="0"/>
                  <w:marTop w:val="0"/>
                  <w:marBottom w:val="0"/>
                  <w:divBdr>
                    <w:top w:val="none" w:sz="0" w:space="0" w:color="auto"/>
                    <w:left w:val="none" w:sz="0" w:space="0" w:color="auto"/>
                    <w:bottom w:val="none" w:sz="0" w:space="0" w:color="auto"/>
                    <w:right w:val="none" w:sz="0" w:space="0" w:color="auto"/>
                  </w:divBdr>
                  <w:divsChild>
                    <w:div w:id="117990200">
                      <w:marLeft w:val="0"/>
                      <w:marRight w:val="0"/>
                      <w:marTop w:val="0"/>
                      <w:marBottom w:val="0"/>
                      <w:divBdr>
                        <w:top w:val="none" w:sz="0" w:space="0" w:color="auto"/>
                        <w:left w:val="none" w:sz="0" w:space="0" w:color="auto"/>
                        <w:bottom w:val="none" w:sz="0" w:space="0" w:color="auto"/>
                        <w:right w:val="none" w:sz="0" w:space="0" w:color="auto"/>
                      </w:divBdr>
                    </w:div>
                    <w:div w:id="276496404">
                      <w:marLeft w:val="0"/>
                      <w:marRight w:val="0"/>
                      <w:marTop w:val="0"/>
                      <w:marBottom w:val="0"/>
                      <w:divBdr>
                        <w:top w:val="none" w:sz="0" w:space="0" w:color="auto"/>
                        <w:left w:val="none" w:sz="0" w:space="0" w:color="auto"/>
                        <w:bottom w:val="none" w:sz="0" w:space="0" w:color="auto"/>
                        <w:right w:val="none" w:sz="0" w:space="0" w:color="auto"/>
                      </w:divBdr>
                    </w:div>
                    <w:div w:id="526142453">
                      <w:marLeft w:val="0"/>
                      <w:marRight w:val="0"/>
                      <w:marTop w:val="0"/>
                      <w:marBottom w:val="0"/>
                      <w:divBdr>
                        <w:top w:val="none" w:sz="0" w:space="0" w:color="auto"/>
                        <w:left w:val="none" w:sz="0" w:space="0" w:color="auto"/>
                        <w:bottom w:val="none" w:sz="0" w:space="0" w:color="auto"/>
                        <w:right w:val="none" w:sz="0" w:space="0" w:color="auto"/>
                      </w:divBdr>
                    </w:div>
                    <w:div w:id="954826108">
                      <w:marLeft w:val="0"/>
                      <w:marRight w:val="0"/>
                      <w:marTop w:val="0"/>
                      <w:marBottom w:val="0"/>
                      <w:divBdr>
                        <w:top w:val="none" w:sz="0" w:space="0" w:color="auto"/>
                        <w:left w:val="none" w:sz="0" w:space="0" w:color="auto"/>
                        <w:bottom w:val="none" w:sz="0" w:space="0" w:color="auto"/>
                        <w:right w:val="none" w:sz="0" w:space="0" w:color="auto"/>
                      </w:divBdr>
                    </w:div>
                    <w:div w:id="1097747262">
                      <w:marLeft w:val="0"/>
                      <w:marRight w:val="0"/>
                      <w:marTop w:val="0"/>
                      <w:marBottom w:val="0"/>
                      <w:divBdr>
                        <w:top w:val="none" w:sz="0" w:space="0" w:color="auto"/>
                        <w:left w:val="none" w:sz="0" w:space="0" w:color="auto"/>
                        <w:bottom w:val="none" w:sz="0" w:space="0" w:color="auto"/>
                        <w:right w:val="none" w:sz="0" w:space="0" w:color="auto"/>
                      </w:divBdr>
                    </w:div>
                    <w:div w:id="1723824748">
                      <w:marLeft w:val="0"/>
                      <w:marRight w:val="0"/>
                      <w:marTop w:val="0"/>
                      <w:marBottom w:val="0"/>
                      <w:divBdr>
                        <w:top w:val="none" w:sz="0" w:space="0" w:color="auto"/>
                        <w:left w:val="none" w:sz="0" w:space="0" w:color="auto"/>
                        <w:bottom w:val="none" w:sz="0" w:space="0" w:color="auto"/>
                        <w:right w:val="none" w:sz="0" w:space="0" w:color="auto"/>
                      </w:divBdr>
                    </w:div>
                    <w:div w:id="19879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734494">
      <w:bodyDiv w:val="1"/>
      <w:marLeft w:val="0"/>
      <w:marRight w:val="0"/>
      <w:marTop w:val="0"/>
      <w:marBottom w:val="0"/>
      <w:divBdr>
        <w:top w:val="none" w:sz="0" w:space="0" w:color="auto"/>
        <w:left w:val="none" w:sz="0" w:space="0" w:color="auto"/>
        <w:bottom w:val="none" w:sz="0" w:space="0" w:color="auto"/>
        <w:right w:val="none" w:sz="0" w:space="0" w:color="auto"/>
      </w:divBdr>
    </w:div>
    <w:div w:id="1001005270">
      <w:bodyDiv w:val="1"/>
      <w:marLeft w:val="0"/>
      <w:marRight w:val="0"/>
      <w:marTop w:val="0"/>
      <w:marBottom w:val="0"/>
      <w:divBdr>
        <w:top w:val="none" w:sz="0" w:space="0" w:color="auto"/>
        <w:left w:val="none" w:sz="0" w:space="0" w:color="auto"/>
        <w:bottom w:val="none" w:sz="0" w:space="0" w:color="auto"/>
        <w:right w:val="none" w:sz="0" w:space="0" w:color="auto"/>
      </w:divBdr>
    </w:div>
    <w:div w:id="1002127350">
      <w:bodyDiv w:val="1"/>
      <w:marLeft w:val="0"/>
      <w:marRight w:val="0"/>
      <w:marTop w:val="0"/>
      <w:marBottom w:val="0"/>
      <w:divBdr>
        <w:top w:val="none" w:sz="0" w:space="0" w:color="auto"/>
        <w:left w:val="none" w:sz="0" w:space="0" w:color="auto"/>
        <w:bottom w:val="none" w:sz="0" w:space="0" w:color="auto"/>
        <w:right w:val="none" w:sz="0" w:space="0" w:color="auto"/>
      </w:divBdr>
    </w:div>
    <w:div w:id="1006595104">
      <w:bodyDiv w:val="1"/>
      <w:marLeft w:val="0"/>
      <w:marRight w:val="0"/>
      <w:marTop w:val="0"/>
      <w:marBottom w:val="0"/>
      <w:divBdr>
        <w:top w:val="none" w:sz="0" w:space="0" w:color="auto"/>
        <w:left w:val="none" w:sz="0" w:space="0" w:color="auto"/>
        <w:bottom w:val="none" w:sz="0" w:space="0" w:color="auto"/>
        <w:right w:val="none" w:sz="0" w:space="0" w:color="auto"/>
      </w:divBdr>
    </w:div>
    <w:div w:id="1006639031">
      <w:bodyDiv w:val="1"/>
      <w:marLeft w:val="0"/>
      <w:marRight w:val="0"/>
      <w:marTop w:val="0"/>
      <w:marBottom w:val="0"/>
      <w:divBdr>
        <w:top w:val="none" w:sz="0" w:space="0" w:color="auto"/>
        <w:left w:val="none" w:sz="0" w:space="0" w:color="auto"/>
        <w:bottom w:val="none" w:sz="0" w:space="0" w:color="auto"/>
        <w:right w:val="none" w:sz="0" w:space="0" w:color="auto"/>
      </w:divBdr>
    </w:div>
    <w:div w:id="1008558084">
      <w:bodyDiv w:val="1"/>
      <w:marLeft w:val="0"/>
      <w:marRight w:val="0"/>
      <w:marTop w:val="0"/>
      <w:marBottom w:val="0"/>
      <w:divBdr>
        <w:top w:val="none" w:sz="0" w:space="0" w:color="auto"/>
        <w:left w:val="none" w:sz="0" w:space="0" w:color="auto"/>
        <w:bottom w:val="none" w:sz="0" w:space="0" w:color="auto"/>
        <w:right w:val="none" w:sz="0" w:space="0" w:color="auto"/>
      </w:divBdr>
    </w:div>
    <w:div w:id="1015424354">
      <w:bodyDiv w:val="1"/>
      <w:marLeft w:val="0"/>
      <w:marRight w:val="0"/>
      <w:marTop w:val="0"/>
      <w:marBottom w:val="0"/>
      <w:divBdr>
        <w:top w:val="none" w:sz="0" w:space="0" w:color="auto"/>
        <w:left w:val="none" w:sz="0" w:space="0" w:color="auto"/>
        <w:bottom w:val="none" w:sz="0" w:space="0" w:color="auto"/>
        <w:right w:val="none" w:sz="0" w:space="0" w:color="auto"/>
      </w:divBdr>
      <w:divsChild>
        <w:div w:id="546380733">
          <w:marLeft w:val="0"/>
          <w:marRight w:val="0"/>
          <w:marTop w:val="0"/>
          <w:marBottom w:val="0"/>
          <w:divBdr>
            <w:top w:val="none" w:sz="0" w:space="0" w:color="auto"/>
            <w:left w:val="none" w:sz="0" w:space="0" w:color="auto"/>
            <w:bottom w:val="none" w:sz="0" w:space="0" w:color="auto"/>
            <w:right w:val="none" w:sz="0" w:space="0" w:color="auto"/>
          </w:divBdr>
        </w:div>
        <w:div w:id="1022439936">
          <w:marLeft w:val="0"/>
          <w:marRight w:val="0"/>
          <w:marTop w:val="0"/>
          <w:marBottom w:val="0"/>
          <w:divBdr>
            <w:top w:val="none" w:sz="0" w:space="0" w:color="auto"/>
            <w:left w:val="none" w:sz="0" w:space="0" w:color="auto"/>
            <w:bottom w:val="none" w:sz="0" w:space="0" w:color="auto"/>
            <w:right w:val="none" w:sz="0" w:space="0" w:color="auto"/>
          </w:divBdr>
        </w:div>
        <w:div w:id="1192374004">
          <w:marLeft w:val="0"/>
          <w:marRight w:val="0"/>
          <w:marTop w:val="0"/>
          <w:marBottom w:val="0"/>
          <w:divBdr>
            <w:top w:val="none" w:sz="0" w:space="0" w:color="auto"/>
            <w:left w:val="none" w:sz="0" w:space="0" w:color="auto"/>
            <w:bottom w:val="none" w:sz="0" w:space="0" w:color="auto"/>
            <w:right w:val="none" w:sz="0" w:space="0" w:color="auto"/>
          </w:divBdr>
        </w:div>
        <w:div w:id="1213031186">
          <w:marLeft w:val="0"/>
          <w:marRight w:val="0"/>
          <w:marTop w:val="0"/>
          <w:marBottom w:val="0"/>
          <w:divBdr>
            <w:top w:val="none" w:sz="0" w:space="0" w:color="auto"/>
            <w:left w:val="none" w:sz="0" w:space="0" w:color="auto"/>
            <w:bottom w:val="none" w:sz="0" w:space="0" w:color="auto"/>
            <w:right w:val="none" w:sz="0" w:space="0" w:color="auto"/>
          </w:divBdr>
        </w:div>
        <w:div w:id="1262952445">
          <w:marLeft w:val="0"/>
          <w:marRight w:val="0"/>
          <w:marTop w:val="0"/>
          <w:marBottom w:val="0"/>
          <w:divBdr>
            <w:top w:val="none" w:sz="0" w:space="0" w:color="auto"/>
            <w:left w:val="none" w:sz="0" w:space="0" w:color="auto"/>
            <w:bottom w:val="none" w:sz="0" w:space="0" w:color="auto"/>
            <w:right w:val="none" w:sz="0" w:space="0" w:color="auto"/>
          </w:divBdr>
        </w:div>
        <w:div w:id="1305239001">
          <w:marLeft w:val="0"/>
          <w:marRight w:val="0"/>
          <w:marTop w:val="0"/>
          <w:marBottom w:val="0"/>
          <w:divBdr>
            <w:top w:val="none" w:sz="0" w:space="0" w:color="auto"/>
            <w:left w:val="none" w:sz="0" w:space="0" w:color="auto"/>
            <w:bottom w:val="none" w:sz="0" w:space="0" w:color="auto"/>
            <w:right w:val="none" w:sz="0" w:space="0" w:color="auto"/>
          </w:divBdr>
        </w:div>
        <w:div w:id="1423723368">
          <w:marLeft w:val="0"/>
          <w:marRight w:val="0"/>
          <w:marTop w:val="0"/>
          <w:marBottom w:val="0"/>
          <w:divBdr>
            <w:top w:val="none" w:sz="0" w:space="0" w:color="auto"/>
            <w:left w:val="none" w:sz="0" w:space="0" w:color="auto"/>
            <w:bottom w:val="none" w:sz="0" w:space="0" w:color="auto"/>
            <w:right w:val="none" w:sz="0" w:space="0" w:color="auto"/>
          </w:divBdr>
        </w:div>
        <w:div w:id="1585145498">
          <w:marLeft w:val="0"/>
          <w:marRight w:val="0"/>
          <w:marTop w:val="0"/>
          <w:marBottom w:val="0"/>
          <w:divBdr>
            <w:top w:val="none" w:sz="0" w:space="0" w:color="auto"/>
            <w:left w:val="none" w:sz="0" w:space="0" w:color="auto"/>
            <w:bottom w:val="none" w:sz="0" w:space="0" w:color="auto"/>
            <w:right w:val="none" w:sz="0" w:space="0" w:color="auto"/>
          </w:divBdr>
        </w:div>
        <w:div w:id="1638340825">
          <w:marLeft w:val="0"/>
          <w:marRight w:val="0"/>
          <w:marTop w:val="0"/>
          <w:marBottom w:val="0"/>
          <w:divBdr>
            <w:top w:val="none" w:sz="0" w:space="0" w:color="auto"/>
            <w:left w:val="none" w:sz="0" w:space="0" w:color="auto"/>
            <w:bottom w:val="none" w:sz="0" w:space="0" w:color="auto"/>
            <w:right w:val="none" w:sz="0" w:space="0" w:color="auto"/>
          </w:divBdr>
        </w:div>
        <w:div w:id="1746028995">
          <w:marLeft w:val="0"/>
          <w:marRight w:val="0"/>
          <w:marTop w:val="0"/>
          <w:marBottom w:val="0"/>
          <w:divBdr>
            <w:top w:val="none" w:sz="0" w:space="0" w:color="auto"/>
            <w:left w:val="none" w:sz="0" w:space="0" w:color="auto"/>
            <w:bottom w:val="none" w:sz="0" w:space="0" w:color="auto"/>
            <w:right w:val="none" w:sz="0" w:space="0" w:color="auto"/>
          </w:divBdr>
        </w:div>
        <w:div w:id="1747150381">
          <w:marLeft w:val="0"/>
          <w:marRight w:val="0"/>
          <w:marTop w:val="0"/>
          <w:marBottom w:val="0"/>
          <w:divBdr>
            <w:top w:val="none" w:sz="0" w:space="0" w:color="auto"/>
            <w:left w:val="none" w:sz="0" w:space="0" w:color="auto"/>
            <w:bottom w:val="none" w:sz="0" w:space="0" w:color="auto"/>
            <w:right w:val="none" w:sz="0" w:space="0" w:color="auto"/>
          </w:divBdr>
        </w:div>
        <w:div w:id="2052146302">
          <w:marLeft w:val="0"/>
          <w:marRight w:val="0"/>
          <w:marTop w:val="0"/>
          <w:marBottom w:val="0"/>
          <w:divBdr>
            <w:top w:val="none" w:sz="0" w:space="0" w:color="auto"/>
            <w:left w:val="none" w:sz="0" w:space="0" w:color="auto"/>
            <w:bottom w:val="none" w:sz="0" w:space="0" w:color="auto"/>
            <w:right w:val="none" w:sz="0" w:space="0" w:color="auto"/>
          </w:divBdr>
        </w:div>
      </w:divsChild>
    </w:div>
    <w:div w:id="1017193402">
      <w:bodyDiv w:val="1"/>
      <w:marLeft w:val="0"/>
      <w:marRight w:val="0"/>
      <w:marTop w:val="0"/>
      <w:marBottom w:val="0"/>
      <w:divBdr>
        <w:top w:val="none" w:sz="0" w:space="0" w:color="auto"/>
        <w:left w:val="none" w:sz="0" w:space="0" w:color="auto"/>
        <w:bottom w:val="none" w:sz="0" w:space="0" w:color="auto"/>
        <w:right w:val="none" w:sz="0" w:space="0" w:color="auto"/>
      </w:divBdr>
    </w:div>
    <w:div w:id="1026181024">
      <w:bodyDiv w:val="1"/>
      <w:marLeft w:val="0"/>
      <w:marRight w:val="0"/>
      <w:marTop w:val="0"/>
      <w:marBottom w:val="0"/>
      <w:divBdr>
        <w:top w:val="none" w:sz="0" w:space="0" w:color="auto"/>
        <w:left w:val="none" w:sz="0" w:space="0" w:color="auto"/>
        <w:bottom w:val="none" w:sz="0" w:space="0" w:color="auto"/>
        <w:right w:val="none" w:sz="0" w:space="0" w:color="auto"/>
      </w:divBdr>
      <w:divsChild>
        <w:div w:id="34887950">
          <w:marLeft w:val="0"/>
          <w:marRight w:val="0"/>
          <w:marTop w:val="0"/>
          <w:marBottom w:val="0"/>
          <w:divBdr>
            <w:top w:val="none" w:sz="0" w:space="0" w:color="auto"/>
            <w:left w:val="none" w:sz="0" w:space="0" w:color="auto"/>
            <w:bottom w:val="none" w:sz="0" w:space="0" w:color="auto"/>
            <w:right w:val="none" w:sz="0" w:space="0" w:color="auto"/>
          </w:divBdr>
        </w:div>
        <w:div w:id="57242457">
          <w:marLeft w:val="0"/>
          <w:marRight w:val="0"/>
          <w:marTop w:val="0"/>
          <w:marBottom w:val="0"/>
          <w:divBdr>
            <w:top w:val="none" w:sz="0" w:space="0" w:color="auto"/>
            <w:left w:val="none" w:sz="0" w:space="0" w:color="auto"/>
            <w:bottom w:val="none" w:sz="0" w:space="0" w:color="auto"/>
            <w:right w:val="none" w:sz="0" w:space="0" w:color="auto"/>
          </w:divBdr>
        </w:div>
        <w:div w:id="243882681">
          <w:marLeft w:val="0"/>
          <w:marRight w:val="0"/>
          <w:marTop w:val="0"/>
          <w:marBottom w:val="0"/>
          <w:divBdr>
            <w:top w:val="none" w:sz="0" w:space="0" w:color="auto"/>
            <w:left w:val="none" w:sz="0" w:space="0" w:color="auto"/>
            <w:bottom w:val="none" w:sz="0" w:space="0" w:color="auto"/>
            <w:right w:val="none" w:sz="0" w:space="0" w:color="auto"/>
          </w:divBdr>
        </w:div>
        <w:div w:id="259148511">
          <w:marLeft w:val="0"/>
          <w:marRight w:val="0"/>
          <w:marTop w:val="0"/>
          <w:marBottom w:val="0"/>
          <w:divBdr>
            <w:top w:val="none" w:sz="0" w:space="0" w:color="auto"/>
            <w:left w:val="none" w:sz="0" w:space="0" w:color="auto"/>
            <w:bottom w:val="none" w:sz="0" w:space="0" w:color="auto"/>
            <w:right w:val="none" w:sz="0" w:space="0" w:color="auto"/>
          </w:divBdr>
        </w:div>
        <w:div w:id="399445957">
          <w:marLeft w:val="0"/>
          <w:marRight w:val="0"/>
          <w:marTop w:val="0"/>
          <w:marBottom w:val="0"/>
          <w:divBdr>
            <w:top w:val="none" w:sz="0" w:space="0" w:color="auto"/>
            <w:left w:val="none" w:sz="0" w:space="0" w:color="auto"/>
            <w:bottom w:val="none" w:sz="0" w:space="0" w:color="auto"/>
            <w:right w:val="none" w:sz="0" w:space="0" w:color="auto"/>
          </w:divBdr>
        </w:div>
        <w:div w:id="436945503">
          <w:marLeft w:val="0"/>
          <w:marRight w:val="0"/>
          <w:marTop w:val="0"/>
          <w:marBottom w:val="0"/>
          <w:divBdr>
            <w:top w:val="none" w:sz="0" w:space="0" w:color="auto"/>
            <w:left w:val="none" w:sz="0" w:space="0" w:color="auto"/>
            <w:bottom w:val="none" w:sz="0" w:space="0" w:color="auto"/>
            <w:right w:val="none" w:sz="0" w:space="0" w:color="auto"/>
          </w:divBdr>
        </w:div>
        <w:div w:id="551354664">
          <w:marLeft w:val="0"/>
          <w:marRight w:val="0"/>
          <w:marTop w:val="0"/>
          <w:marBottom w:val="0"/>
          <w:divBdr>
            <w:top w:val="none" w:sz="0" w:space="0" w:color="auto"/>
            <w:left w:val="none" w:sz="0" w:space="0" w:color="auto"/>
            <w:bottom w:val="none" w:sz="0" w:space="0" w:color="auto"/>
            <w:right w:val="none" w:sz="0" w:space="0" w:color="auto"/>
          </w:divBdr>
        </w:div>
        <w:div w:id="634140061">
          <w:marLeft w:val="0"/>
          <w:marRight w:val="0"/>
          <w:marTop w:val="0"/>
          <w:marBottom w:val="0"/>
          <w:divBdr>
            <w:top w:val="none" w:sz="0" w:space="0" w:color="auto"/>
            <w:left w:val="none" w:sz="0" w:space="0" w:color="auto"/>
            <w:bottom w:val="none" w:sz="0" w:space="0" w:color="auto"/>
            <w:right w:val="none" w:sz="0" w:space="0" w:color="auto"/>
          </w:divBdr>
        </w:div>
        <w:div w:id="796797602">
          <w:marLeft w:val="0"/>
          <w:marRight w:val="0"/>
          <w:marTop w:val="0"/>
          <w:marBottom w:val="0"/>
          <w:divBdr>
            <w:top w:val="none" w:sz="0" w:space="0" w:color="auto"/>
            <w:left w:val="none" w:sz="0" w:space="0" w:color="auto"/>
            <w:bottom w:val="none" w:sz="0" w:space="0" w:color="auto"/>
            <w:right w:val="none" w:sz="0" w:space="0" w:color="auto"/>
          </w:divBdr>
        </w:div>
        <w:div w:id="1099983010">
          <w:marLeft w:val="0"/>
          <w:marRight w:val="0"/>
          <w:marTop w:val="0"/>
          <w:marBottom w:val="0"/>
          <w:divBdr>
            <w:top w:val="none" w:sz="0" w:space="0" w:color="auto"/>
            <w:left w:val="none" w:sz="0" w:space="0" w:color="auto"/>
            <w:bottom w:val="none" w:sz="0" w:space="0" w:color="auto"/>
            <w:right w:val="none" w:sz="0" w:space="0" w:color="auto"/>
          </w:divBdr>
        </w:div>
        <w:div w:id="1390618326">
          <w:marLeft w:val="0"/>
          <w:marRight w:val="0"/>
          <w:marTop w:val="0"/>
          <w:marBottom w:val="0"/>
          <w:divBdr>
            <w:top w:val="none" w:sz="0" w:space="0" w:color="auto"/>
            <w:left w:val="none" w:sz="0" w:space="0" w:color="auto"/>
            <w:bottom w:val="none" w:sz="0" w:space="0" w:color="auto"/>
            <w:right w:val="none" w:sz="0" w:space="0" w:color="auto"/>
          </w:divBdr>
        </w:div>
        <w:div w:id="1525560585">
          <w:marLeft w:val="0"/>
          <w:marRight w:val="0"/>
          <w:marTop w:val="0"/>
          <w:marBottom w:val="0"/>
          <w:divBdr>
            <w:top w:val="none" w:sz="0" w:space="0" w:color="auto"/>
            <w:left w:val="none" w:sz="0" w:space="0" w:color="auto"/>
            <w:bottom w:val="none" w:sz="0" w:space="0" w:color="auto"/>
            <w:right w:val="none" w:sz="0" w:space="0" w:color="auto"/>
          </w:divBdr>
        </w:div>
        <w:div w:id="1645546036">
          <w:marLeft w:val="0"/>
          <w:marRight w:val="0"/>
          <w:marTop w:val="0"/>
          <w:marBottom w:val="0"/>
          <w:divBdr>
            <w:top w:val="none" w:sz="0" w:space="0" w:color="auto"/>
            <w:left w:val="none" w:sz="0" w:space="0" w:color="auto"/>
            <w:bottom w:val="none" w:sz="0" w:space="0" w:color="auto"/>
            <w:right w:val="none" w:sz="0" w:space="0" w:color="auto"/>
          </w:divBdr>
        </w:div>
        <w:div w:id="2038189889">
          <w:marLeft w:val="0"/>
          <w:marRight w:val="0"/>
          <w:marTop w:val="0"/>
          <w:marBottom w:val="0"/>
          <w:divBdr>
            <w:top w:val="none" w:sz="0" w:space="0" w:color="auto"/>
            <w:left w:val="none" w:sz="0" w:space="0" w:color="auto"/>
            <w:bottom w:val="none" w:sz="0" w:space="0" w:color="auto"/>
            <w:right w:val="none" w:sz="0" w:space="0" w:color="auto"/>
          </w:divBdr>
        </w:div>
        <w:div w:id="2054621288">
          <w:marLeft w:val="0"/>
          <w:marRight w:val="0"/>
          <w:marTop w:val="0"/>
          <w:marBottom w:val="0"/>
          <w:divBdr>
            <w:top w:val="none" w:sz="0" w:space="0" w:color="auto"/>
            <w:left w:val="none" w:sz="0" w:space="0" w:color="auto"/>
            <w:bottom w:val="none" w:sz="0" w:space="0" w:color="auto"/>
            <w:right w:val="none" w:sz="0" w:space="0" w:color="auto"/>
          </w:divBdr>
        </w:div>
        <w:div w:id="2069110800">
          <w:marLeft w:val="0"/>
          <w:marRight w:val="0"/>
          <w:marTop w:val="0"/>
          <w:marBottom w:val="0"/>
          <w:divBdr>
            <w:top w:val="none" w:sz="0" w:space="0" w:color="auto"/>
            <w:left w:val="none" w:sz="0" w:space="0" w:color="auto"/>
            <w:bottom w:val="none" w:sz="0" w:space="0" w:color="auto"/>
            <w:right w:val="none" w:sz="0" w:space="0" w:color="auto"/>
          </w:divBdr>
        </w:div>
      </w:divsChild>
    </w:div>
    <w:div w:id="1027945266">
      <w:bodyDiv w:val="1"/>
      <w:marLeft w:val="0"/>
      <w:marRight w:val="0"/>
      <w:marTop w:val="0"/>
      <w:marBottom w:val="0"/>
      <w:divBdr>
        <w:top w:val="none" w:sz="0" w:space="0" w:color="auto"/>
        <w:left w:val="none" w:sz="0" w:space="0" w:color="auto"/>
        <w:bottom w:val="none" w:sz="0" w:space="0" w:color="auto"/>
        <w:right w:val="none" w:sz="0" w:space="0" w:color="auto"/>
      </w:divBdr>
    </w:div>
    <w:div w:id="1030492586">
      <w:bodyDiv w:val="1"/>
      <w:marLeft w:val="0"/>
      <w:marRight w:val="0"/>
      <w:marTop w:val="0"/>
      <w:marBottom w:val="0"/>
      <w:divBdr>
        <w:top w:val="none" w:sz="0" w:space="0" w:color="auto"/>
        <w:left w:val="none" w:sz="0" w:space="0" w:color="auto"/>
        <w:bottom w:val="none" w:sz="0" w:space="0" w:color="auto"/>
        <w:right w:val="none" w:sz="0" w:space="0" w:color="auto"/>
      </w:divBdr>
    </w:div>
    <w:div w:id="1032799531">
      <w:bodyDiv w:val="1"/>
      <w:marLeft w:val="0"/>
      <w:marRight w:val="0"/>
      <w:marTop w:val="0"/>
      <w:marBottom w:val="0"/>
      <w:divBdr>
        <w:top w:val="none" w:sz="0" w:space="0" w:color="auto"/>
        <w:left w:val="none" w:sz="0" w:space="0" w:color="auto"/>
        <w:bottom w:val="none" w:sz="0" w:space="0" w:color="auto"/>
        <w:right w:val="none" w:sz="0" w:space="0" w:color="auto"/>
      </w:divBdr>
    </w:div>
    <w:div w:id="1043941803">
      <w:bodyDiv w:val="1"/>
      <w:marLeft w:val="0"/>
      <w:marRight w:val="0"/>
      <w:marTop w:val="0"/>
      <w:marBottom w:val="0"/>
      <w:divBdr>
        <w:top w:val="none" w:sz="0" w:space="0" w:color="auto"/>
        <w:left w:val="none" w:sz="0" w:space="0" w:color="auto"/>
        <w:bottom w:val="none" w:sz="0" w:space="0" w:color="auto"/>
        <w:right w:val="none" w:sz="0" w:space="0" w:color="auto"/>
      </w:divBdr>
    </w:div>
    <w:div w:id="1046830418">
      <w:bodyDiv w:val="1"/>
      <w:marLeft w:val="0"/>
      <w:marRight w:val="0"/>
      <w:marTop w:val="0"/>
      <w:marBottom w:val="0"/>
      <w:divBdr>
        <w:top w:val="none" w:sz="0" w:space="0" w:color="auto"/>
        <w:left w:val="none" w:sz="0" w:space="0" w:color="auto"/>
        <w:bottom w:val="none" w:sz="0" w:space="0" w:color="auto"/>
        <w:right w:val="none" w:sz="0" w:space="0" w:color="auto"/>
      </w:divBdr>
    </w:div>
    <w:div w:id="1046873602">
      <w:bodyDiv w:val="1"/>
      <w:marLeft w:val="0"/>
      <w:marRight w:val="0"/>
      <w:marTop w:val="0"/>
      <w:marBottom w:val="0"/>
      <w:divBdr>
        <w:top w:val="none" w:sz="0" w:space="0" w:color="auto"/>
        <w:left w:val="none" w:sz="0" w:space="0" w:color="auto"/>
        <w:bottom w:val="none" w:sz="0" w:space="0" w:color="auto"/>
        <w:right w:val="none" w:sz="0" w:space="0" w:color="auto"/>
      </w:divBdr>
    </w:div>
    <w:div w:id="1054239142">
      <w:bodyDiv w:val="1"/>
      <w:marLeft w:val="0"/>
      <w:marRight w:val="0"/>
      <w:marTop w:val="0"/>
      <w:marBottom w:val="0"/>
      <w:divBdr>
        <w:top w:val="none" w:sz="0" w:space="0" w:color="auto"/>
        <w:left w:val="none" w:sz="0" w:space="0" w:color="auto"/>
        <w:bottom w:val="none" w:sz="0" w:space="0" w:color="auto"/>
        <w:right w:val="none" w:sz="0" w:space="0" w:color="auto"/>
      </w:divBdr>
    </w:div>
    <w:div w:id="1067385124">
      <w:bodyDiv w:val="1"/>
      <w:marLeft w:val="0"/>
      <w:marRight w:val="0"/>
      <w:marTop w:val="0"/>
      <w:marBottom w:val="0"/>
      <w:divBdr>
        <w:top w:val="none" w:sz="0" w:space="0" w:color="auto"/>
        <w:left w:val="none" w:sz="0" w:space="0" w:color="auto"/>
        <w:bottom w:val="none" w:sz="0" w:space="0" w:color="auto"/>
        <w:right w:val="none" w:sz="0" w:space="0" w:color="auto"/>
      </w:divBdr>
    </w:div>
    <w:div w:id="1068959944">
      <w:bodyDiv w:val="1"/>
      <w:marLeft w:val="0"/>
      <w:marRight w:val="0"/>
      <w:marTop w:val="0"/>
      <w:marBottom w:val="0"/>
      <w:divBdr>
        <w:top w:val="none" w:sz="0" w:space="0" w:color="auto"/>
        <w:left w:val="none" w:sz="0" w:space="0" w:color="auto"/>
        <w:bottom w:val="none" w:sz="0" w:space="0" w:color="auto"/>
        <w:right w:val="none" w:sz="0" w:space="0" w:color="auto"/>
      </w:divBdr>
    </w:div>
    <w:div w:id="1069959984">
      <w:bodyDiv w:val="1"/>
      <w:marLeft w:val="0"/>
      <w:marRight w:val="0"/>
      <w:marTop w:val="0"/>
      <w:marBottom w:val="0"/>
      <w:divBdr>
        <w:top w:val="none" w:sz="0" w:space="0" w:color="auto"/>
        <w:left w:val="none" w:sz="0" w:space="0" w:color="auto"/>
        <w:bottom w:val="none" w:sz="0" w:space="0" w:color="auto"/>
        <w:right w:val="none" w:sz="0" w:space="0" w:color="auto"/>
      </w:divBdr>
    </w:div>
    <w:div w:id="1091465594">
      <w:bodyDiv w:val="1"/>
      <w:marLeft w:val="0"/>
      <w:marRight w:val="0"/>
      <w:marTop w:val="0"/>
      <w:marBottom w:val="0"/>
      <w:divBdr>
        <w:top w:val="none" w:sz="0" w:space="0" w:color="auto"/>
        <w:left w:val="none" w:sz="0" w:space="0" w:color="auto"/>
        <w:bottom w:val="none" w:sz="0" w:space="0" w:color="auto"/>
        <w:right w:val="none" w:sz="0" w:space="0" w:color="auto"/>
      </w:divBdr>
    </w:div>
    <w:div w:id="1105727933">
      <w:bodyDiv w:val="1"/>
      <w:marLeft w:val="0"/>
      <w:marRight w:val="0"/>
      <w:marTop w:val="0"/>
      <w:marBottom w:val="0"/>
      <w:divBdr>
        <w:top w:val="none" w:sz="0" w:space="0" w:color="auto"/>
        <w:left w:val="none" w:sz="0" w:space="0" w:color="auto"/>
        <w:bottom w:val="none" w:sz="0" w:space="0" w:color="auto"/>
        <w:right w:val="none" w:sz="0" w:space="0" w:color="auto"/>
      </w:divBdr>
    </w:div>
    <w:div w:id="1106271299">
      <w:bodyDiv w:val="1"/>
      <w:marLeft w:val="0"/>
      <w:marRight w:val="0"/>
      <w:marTop w:val="0"/>
      <w:marBottom w:val="0"/>
      <w:divBdr>
        <w:top w:val="none" w:sz="0" w:space="0" w:color="auto"/>
        <w:left w:val="none" w:sz="0" w:space="0" w:color="auto"/>
        <w:bottom w:val="none" w:sz="0" w:space="0" w:color="auto"/>
        <w:right w:val="none" w:sz="0" w:space="0" w:color="auto"/>
      </w:divBdr>
    </w:div>
    <w:div w:id="1112477891">
      <w:bodyDiv w:val="1"/>
      <w:marLeft w:val="0"/>
      <w:marRight w:val="0"/>
      <w:marTop w:val="0"/>
      <w:marBottom w:val="0"/>
      <w:divBdr>
        <w:top w:val="none" w:sz="0" w:space="0" w:color="auto"/>
        <w:left w:val="none" w:sz="0" w:space="0" w:color="auto"/>
        <w:bottom w:val="none" w:sz="0" w:space="0" w:color="auto"/>
        <w:right w:val="none" w:sz="0" w:space="0" w:color="auto"/>
      </w:divBdr>
    </w:div>
    <w:div w:id="1117799527">
      <w:bodyDiv w:val="1"/>
      <w:marLeft w:val="0"/>
      <w:marRight w:val="0"/>
      <w:marTop w:val="0"/>
      <w:marBottom w:val="0"/>
      <w:divBdr>
        <w:top w:val="none" w:sz="0" w:space="0" w:color="auto"/>
        <w:left w:val="none" w:sz="0" w:space="0" w:color="auto"/>
        <w:bottom w:val="none" w:sz="0" w:space="0" w:color="auto"/>
        <w:right w:val="none" w:sz="0" w:space="0" w:color="auto"/>
      </w:divBdr>
    </w:div>
    <w:div w:id="1119450081">
      <w:bodyDiv w:val="1"/>
      <w:marLeft w:val="0"/>
      <w:marRight w:val="0"/>
      <w:marTop w:val="0"/>
      <w:marBottom w:val="0"/>
      <w:divBdr>
        <w:top w:val="none" w:sz="0" w:space="0" w:color="auto"/>
        <w:left w:val="none" w:sz="0" w:space="0" w:color="auto"/>
        <w:bottom w:val="none" w:sz="0" w:space="0" w:color="auto"/>
        <w:right w:val="none" w:sz="0" w:space="0" w:color="auto"/>
      </w:divBdr>
    </w:div>
    <w:div w:id="1119570776">
      <w:bodyDiv w:val="1"/>
      <w:marLeft w:val="0"/>
      <w:marRight w:val="0"/>
      <w:marTop w:val="0"/>
      <w:marBottom w:val="0"/>
      <w:divBdr>
        <w:top w:val="none" w:sz="0" w:space="0" w:color="auto"/>
        <w:left w:val="none" w:sz="0" w:space="0" w:color="auto"/>
        <w:bottom w:val="none" w:sz="0" w:space="0" w:color="auto"/>
        <w:right w:val="none" w:sz="0" w:space="0" w:color="auto"/>
      </w:divBdr>
    </w:div>
    <w:div w:id="1120341205">
      <w:bodyDiv w:val="1"/>
      <w:marLeft w:val="0"/>
      <w:marRight w:val="0"/>
      <w:marTop w:val="0"/>
      <w:marBottom w:val="0"/>
      <w:divBdr>
        <w:top w:val="none" w:sz="0" w:space="0" w:color="auto"/>
        <w:left w:val="none" w:sz="0" w:space="0" w:color="auto"/>
        <w:bottom w:val="none" w:sz="0" w:space="0" w:color="auto"/>
        <w:right w:val="none" w:sz="0" w:space="0" w:color="auto"/>
      </w:divBdr>
    </w:div>
    <w:div w:id="1126506741">
      <w:bodyDiv w:val="1"/>
      <w:marLeft w:val="0"/>
      <w:marRight w:val="0"/>
      <w:marTop w:val="0"/>
      <w:marBottom w:val="0"/>
      <w:divBdr>
        <w:top w:val="none" w:sz="0" w:space="0" w:color="auto"/>
        <w:left w:val="none" w:sz="0" w:space="0" w:color="auto"/>
        <w:bottom w:val="none" w:sz="0" w:space="0" w:color="auto"/>
        <w:right w:val="none" w:sz="0" w:space="0" w:color="auto"/>
      </w:divBdr>
    </w:div>
    <w:div w:id="1132406550">
      <w:bodyDiv w:val="1"/>
      <w:marLeft w:val="0"/>
      <w:marRight w:val="0"/>
      <w:marTop w:val="0"/>
      <w:marBottom w:val="0"/>
      <w:divBdr>
        <w:top w:val="none" w:sz="0" w:space="0" w:color="auto"/>
        <w:left w:val="none" w:sz="0" w:space="0" w:color="auto"/>
        <w:bottom w:val="none" w:sz="0" w:space="0" w:color="auto"/>
        <w:right w:val="none" w:sz="0" w:space="0" w:color="auto"/>
      </w:divBdr>
      <w:divsChild>
        <w:div w:id="324626423">
          <w:marLeft w:val="0"/>
          <w:marRight w:val="0"/>
          <w:marTop w:val="0"/>
          <w:marBottom w:val="0"/>
          <w:divBdr>
            <w:top w:val="none" w:sz="0" w:space="0" w:color="auto"/>
            <w:left w:val="none" w:sz="0" w:space="0" w:color="auto"/>
            <w:bottom w:val="none" w:sz="0" w:space="0" w:color="auto"/>
            <w:right w:val="none" w:sz="0" w:space="0" w:color="auto"/>
          </w:divBdr>
        </w:div>
        <w:div w:id="476605530">
          <w:marLeft w:val="0"/>
          <w:marRight w:val="0"/>
          <w:marTop w:val="0"/>
          <w:marBottom w:val="0"/>
          <w:divBdr>
            <w:top w:val="none" w:sz="0" w:space="0" w:color="auto"/>
            <w:left w:val="none" w:sz="0" w:space="0" w:color="auto"/>
            <w:bottom w:val="none" w:sz="0" w:space="0" w:color="auto"/>
            <w:right w:val="none" w:sz="0" w:space="0" w:color="auto"/>
          </w:divBdr>
        </w:div>
        <w:div w:id="947854542">
          <w:marLeft w:val="0"/>
          <w:marRight w:val="0"/>
          <w:marTop w:val="0"/>
          <w:marBottom w:val="0"/>
          <w:divBdr>
            <w:top w:val="none" w:sz="0" w:space="0" w:color="auto"/>
            <w:left w:val="none" w:sz="0" w:space="0" w:color="auto"/>
            <w:bottom w:val="none" w:sz="0" w:space="0" w:color="auto"/>
            <w:right w:val="none" w:sz="0" w:space="0" w:color="auto"/>
          </w:divBdr>
        </w:div>
        <w:div w:id="1146438516">
          <w:marLeft w:val="0"/>
          <w:marRight w:val="0"/>
          <w:marTop w:val="0"/>
          <w:marBottom w:val="0"/>
          <w:divBdr>
            <w:top w:val="none" w:sz="0" w:space="0" w:color="auto"/>
            <w:left w:val="none" w:sz="0" w:space="0" w:color="auto"/>
            <w:bottom w:val="none" w:sz="0" w:space="0" w:color="auto"/>
            <w:right w:val="none" w:sz="0" w:space="0" w:color="auto"/>
          </w:divBdr>
        </w:div>
        <w:div w:id="1262568477">
          <w:marLeft w:val="0"/>
          <w:marRight w:val="0"/>
          <w:marTop w:val="0"/>
          <w:marBottom w:val="0"/>
          <w:divBdr>
            <w:top w:val="none" w:sz="0" w:space="0" w:color="auto"/>
            <w:left w:val="none" w:sz="0" w:space="0" w:color="auto"/>
            <w:bottom w:val="none" w:sz="0" w:space="0" w:color="auto"/>
            <w:right w:val="none" w:sz="0" w:space="0" w:color="auto"/>
          </w:divBdr>
        </w:div>
        <w:div w:id="1350108642">
          <w:marLeft w:val="0"/>
          <w:marRight w:val="0"/>
          <w:marTop w:val="0"/>
          <w:marBottom w:val="0"/>
          <w:divBdr>
            <w:top w:val="none" w:sz="0" w:space="0" w:color="auto"/>
            <w:left w:val="none" w:sz="0" w:space="0" w:color="auto"/>
            <w:bottom w:val="none" w:sz="0" w:space="0" w:color="auto"/>
            <w:right w:val="none" w:sz="0" w:space="0" w:color="auto"/>
          </w:divBdr>
        </w:div>
        <w:div w:id="1481537847">
          <w:marLeft w:val="0"/>
          <w:marRight w:val="0"/>
          <w:marTop w:val="0"/>
          <w:marBottom w:val="0"/>
          <w:divBdr>
            <w:top w:val="none" w:sz="0" w:space="0" w:color="auto"/>
            <w:left w:val="none" w:sz="0" w:space="0" w:color="auto"/>
            <w:bottom w:val="none" w:sz="0" w:space="0" w:color="auto"/>
            <w:right w:val="none" w:sz="0" w:space="0" w:color="auto"/>
          </w:divBdr>
        </w:div>
        <w:div w:id="1601797597">
          <w:marLeft w:val="0"/>
          <w:marRight w:val="0"/>
          <w:marTop w:val="0"/>
          <w:marBottom w:val="0"/>
          <w:divBdr>
            <w:top w:val="none" w:sz="0" w:space="0" w:color="auto"/>
            <w:left w:val="none" w:sz="0" w:space="0" w:color="auto"/>
            <w:bottom w:val="none" w:sz="0" w:space="0" w:color="auto"/>
            <w:right w:val="none" w:sz="0" w:space="0" w:color="auto"/>
          </w:divBdr>
        </w:div>
        <w:div w:id="1990745410">
          <w:marLeft w:val="0"/>
          <w:marRight w:val="0"/>
          <w:marTop w:val="0"/>
          <w:marBottom w:val="0"/>
          <w:divBdr>
            <w:top w:val="none" w:sz="0" w:space="0" w:color="auto"/>
            <w:left w:val="none" w:sz="0" w:space="0" w:color="auto"/>
            <w:bottom w:val="none" w:sz="0" w:space="0" w:color="auto"/>
            <w:right w:val="none" w:sz="0" w:space="0" w:color="auto"/>
          </w:divBdr>
        </w:div>
      </w:divsChild>
    </w:div>
    <w:div w:id="1133718670">
      <w:bodyDiv w:val="1"/>
      <w:marLeft w:val="0"/>
      <w:marRight w:val="0"/>
      <w:marTop w:val="0"/>
      <w:marBottom w:val="0"/>
      <w:divBdr>
        <w:top w:val="none" w:sz="0" w:space="0" w:color="auto"/>
        <w:left w:val="none" w:sz="0" w:space="0" w:color="auto"/>
        <w:bottom w:val="none" w:sz="0" w:space="0" w:color="auto"/>
        <w:right w:val="none" w:sz="0" w:space="0" w:color="auto"/>
      </w:divBdr>
    </w:div>
    <w:div w:id="1134131278">
      <w:bodyDiv w:val="1"/>
      <w:marLeft w:val="0"/>
      <w:marRight w:val="0"/>
      <w:marTop w:val="0"/>
      <w:marBottom w:val="0"/>
      <w:divBdr>
        <w:top w:val="none" w:sz="0" w:space="0" w:color="auto"/>
        <w:left w:val="none" w:sz="0" w:space="0" w:color="auto"/>
        <w:bottom w:val="none" w:sz="0" w:space="0" w:color="auto"/>
        <w:right w:val="none" w:sz="0" w:space="0" w:color="auto"/>
      </w:divBdr>
    </w:div>
    <w:div w:id="1137256167">
      <w:bodyDiv w:val="1"/>
      <w:marLeft w:val="0"/>
      <w:marRight w:val="0"/>
      <w:marTop w:val="0"/>
      <w:marBottom w:val="0"/>
      <w:divBdr>
        <w:top w:val="none" w:sz="0" w:space="0" w:color="auto"/>
        <w:left w:val="none" w:sz="0" w:space="0" w:color="auto"/>
        <w:bottom w:val="none" w:sz="0" w:space="0" w:color="auto"/>
        <w:right w:val="none" w:sz="0" w:space="0" w:color="auto"/>
      </w:divBdr>
      <w:divsChild>
        <w:div w:id="1442771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24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20377">
      <w:bodyDiv w:val="1"/>
      <w:marLeft w:val="0"/>
      <w:marRight w:val="0"/>
      <w:marTop w:val="0"/>
      <w:marBottom w:val="0"/>
      <w:divBdr>
        <w:top w:val="none" w:sz="0" w:space="0" w:color="auto"/>
        <w:left w:val="none" w:sz="0" w:space="0" w:color="auto"/>
        <w:bottom w:val="none" w:sz="0" w:space="0" w:color="auto"/>
        <w:right w:val="none" w:sz="0" w:space="0" w:color="auto"/>
      </w:divBdr>
    </w:div>
    <w:div w:id="1146508793">
      <w:bodyDiv w:val="1"/>
      <w:marLeft w:val="0"/>
      <w:marRight w:val="0"/>
      <w:marTop w:val="0"/>
      <w:marBottom w:val="0"/>
      <w:divBdr>
        <w:top w:val="none" w:sz="0" w:space="0" w:color="auto"/>
        <w:left w:val="none" w:sz="0" w:space="0" w:color="auto"/>
        <w:bottom w:val="none" w:sz="0" w:space="0" w:color="auto"/>
        <w:right w:val="none" w:sz="0" w:space="0" w:color="auto"/>
      </w:divBdr>
    </w:div>
    <w:div w:id="1147282864">
      <w:bodyDiv w:val="1"/>
      <w:marLeft w:val="0"/>
      <w:marRight w:val="0"/>
      <w:marTop w:val="0"/>
      <w:marBottom w:val="0"/>
      <w:divBdr>
        <w:top w:val="none" w:sz="0" w:space="0" w:color="auto"/>
        <w:left w:val="none" w:sz="0" w:space="0" w:color="auto"/>
        <w:bottom w:val="none" w:sz="0" w:space="0" w:color="auto"/>
        <w:right w:val="none" w:sz="0" w:space="0" w:color="auto"/>
      </w:divBdr>
    </w:div>
    <w:div w:id="1149130846">
      <w:bodyDiv w:val="1"/>
      <w:marLeft w:val="0"/>
      <w:marRight w:val="0"/>
      <w:marTop w:val="0"/>
      <w:marBottom w:val="0"/>
      <w:divBdr>
        <w:top w:val="none" w:sz="0" w:space="0" w:color="auto"/>
        <w:left w:val="none" w:sz="0" w:space="0" w:color="auto"/>
        <w:bottom w:val="none" w:sz="0" w:space="0" w:color="auto"/>
        <w:right w:val="none" w:sz="0" w:space="0" w:color="auto"/>
      </w:divBdr>
    </w:div>
    <w:div w:id="1164204797">
      <w:bodyDiv w:val="1"/>
      <w:marLeft w:val="0"/>
      <w:marRight w:val="0"/>
      <w:marTop w:val="0"/>
      <w:marBottom w:val="0"/>
      <w:divBdr>
        <w:top w:val="none" w:sz="0" w:space="0" w:color="auto"/>
        <w:left w:val="none" w:sz="0" w:space="0" w:color="auto"/>
        <w:bottom w:val="none" w:sz="0" w:space="0" w:color="auto"/>
        <w:right w:val="none" w:sz="0" w:space="0" w:color="auto"/>
      </w:divBdr>
    </w:div>
    <w:div w:id="1167399226">
      <w:bodyDiv w:val="1"/>
      <w:marLeft w:val="0"/>
      <w:marRight w:val="0"/>
      <w:marTop w:val="0"/>
      <w:marBottom w:val="0"/>
      <w:divBdr>
        <w:top w:val="none" w:sz="0" w:space="0" w:color="auto"/>
        <w:left w:val="none" w:sz="0" w:space="0" w:color="auto"/>
        <w:bottom w:val="none" w:sz="0" w:space="0" w:color="auto"/>
        <w:right w:val="none" w:sz="0" w:space="0" w:color="auto"/>
      </w:divBdr>
    </w:div>
    <w:div w:id="1174878634">
      <w:bodyDiv w:val="1"/>
      <w:marLeft w:val="0"/>
      <w:marRight w:val="0"/>
      <w:marTop w:val="0"/>
      <w:marBottom w:val="0"/>
      <w:divBdr>
        <w:top w:val="none" w:sz="0" w:space="0" w:color="auto"/>
        <w:left w:val="none" w:sz="0" w:space="0" w:color="auto"/>
        <w:bottom w:val="none" w:sz="0" w:space="0" w:color="auto"/>
        <w:right w:val="none" w:sz="0" w:space="0" w:color="auto"/>
      </w:divBdr>
      <w:divsChild>
        <w:div w:id="16934808">
          <w:marLeft w:val="0"/>
          <w:marRight w:val="0"/>
          <w:marTop w:val="0"/>
          <w:marBottom w:val="0"/>
          <w:divBdr>
            <w:top w:val="none" w:sz="0" w:space="0" w:color="auto"/>
            <w:left w:val="none" w:sz="0" w:space="0" w:color="auto"/>
            <w:bottom w:val="none" w:sz="0" w:space="0" w:color="auto"/>
            <w:right w:val="none" w:sz="0" w:space="0" w:color="auto"/>
          </w:divBdr>
        </w:div>
        <w:div w:id="40836038">
          <w:marLeft w:val="0"/>
          <w:marRight w:val="0"/>
          <w:marTop w:val="0"/>
          <w:marBottom w:val="0"/>
          <w:divBdr>
            <w:top w:val="none" w:sz="0" w:space="0" w:color="auto"/>
            <w:left w:val="none" w:sz="0" w:space="0" w:color="auto"/>
            <w:bottom w:val="none" w:sz="0" w:space="0" w:color="auto"/>
            <w:right w:val="none" w:sz="0" w:space="0" w:color="auto"/>
          </w:divBdr>
        </w:div>
        <w:div w:id="372652887">
          <w:marLeft w:val="0"/>
          <w:marRight w:val="0"/>
          <w:marTop w:val="0"/>
          <w:marBottom w:val="0"/>
          <w:divBdr>
            <w:top w:val="none" w:sz="0" w:space="0" w:color="auto"/>
            <w:left w:val="none" w:sz="0" w:space="0" w:color="auto"/>
            <w:bottom w:val="none" w:sz="0" w:space="0" w:color="auto"/>
            <w:right w:val="none" w:sz="0" w:space="0" w:color="auto"/>
          </w:divBdr>
        </w:div>
        <w:div w:id="429352635">
          <w:marLeft w:val="0"/>
          <w:marRight w:val="0"/>
          <w:marTop w:val="0"/>
          <w:marBottom w:val="0"/>
          <w:divBdr>
            <w:top w:val="none" w:sz="0" w:space="0" w:color="auto"/>
            <w:left w:val="none" w:sz="0" w:space="0" w:color="auto"/>
            <w:bottom w:val="none" w:sz="0" w:space="0" w:color="auto"/>
            <w:right w:val="none" w:sz="0" w:space="0" w:color="auto"/>
          </w:divBdr>
        </w:div>
        <w:div w:id="639308483">
          <w:marLeft w:val="0"/>
          <w:marRight w:val="0"/>
          <w:marTop w:val="0"/>
          <w:marBottom w:val="0"/>
          <w:divBdr>
            <w:top w:val="none" w:sz="0" w:space="0" w:color="auto"/>
            <w:left w:val="none" w:sz="0" w:space="0" w:color="auto"/>
            <w:bottom w:val="none" w:sz="0" w:space="0" w:color="auto"/>
            <w:right w:val="none" w:sz="0" w:space="0" w:color="auto"/>
          </w:divBdr>
        </w:div>
        <w:div w:id="1262883385">
          <w:marLeft w:val="0"/>
          <w:marRight w:val="0"/>
          <w:marTop w:val="0"/>
          <w:marBottom w:val="0"/>
          <w:divBdr>
            <w:top w:val="none" w:sz="0" w:space="0" w:color="auto"/>
            <w:left w:val="none" w:sz="0" w:space="0" w:color="auto"/>
            <w:bottom w:val="none" w:sz="0" w:space="0" w:color="auto"/>
            <w:right w:val="none" w:sz="0" w:space="0" w:color="auto"/>
          </w:divBdr>
        </w:div>
        <w:div w:id="1624725754">
          <w:marLeft w:val="0"/>
          <w:marRight w:val="0"/>
          <w:marTop w:val="0"/>
          <w:marBottom w:val="0"/>
          <w:divBdr>
            <w:top w:val="none" w:sz="0" w:space="0" w:color="auto"/>
            <w:left w:val="none" w:sz="0" w:space="0" w:color="auto"/>
            <w:bottom w:val="none" w:sz="0" w:space="0" w:color="auto"/>
            <w:right w:val="none" w:sz="0" w:space="0" w:color="auto"/>
          </w:divBdr>
        </w:div>
      </w:divsChild>
    </w:div>
    <w:div w:id="1174951597">
      <w:bodyDiv w:val="1"/>
      <w:marLeft w:val="0"/>
      <w:marRight w:val="0"/>
      <w:marTop w:val="0"/>
      <w:marBottom w:val="0"/>
      <w:divBdr>
        <w:top w:val="none" w:sz="0" w:space="0" w:color="auto"/>
        <w:left w:val="none" w:sz="0" w:space="0" w:color="auto"/>
        <w:bottom w:val="none" w:sz="0" w:space="0" w:color="auto"/>
        <w:right w:val="none" w:sz="0" w:space="0" w:color="auto"/>
      </w:divBdr>
    </w:div>
    <w:div w:id="1178158107">
      <w:bodyDiv w:val="1"/>
      <w:marLeft w:val="0"/>
      <w:marRight w:val="0"/>
      <w:marTop w:val="0"/>
      <w:marBottom w:val="0"/>
      <w:divBdr>
        <w:top w:val="none" w:sz="0" w:space="0" w:color="auto"/>
        <w:left w:val="none" w:sz="0" w:space="0" w:color="auto"/>
        <w:bottom w:val="none" w:sz="0" w:space="0" w:color="auto"/>
        <w:right w:val="none" w:sz="0" w:space="0" w:color="auto"/>
      </w:divBdr>
    </w:div>
    <w:div w:id="1180241959">
      <w:bodyDiv w:val="1"/>
      <w:marLeft w:val="0"/>
      <w:marRight w:val="0"/>
      <w:marTop w:val="0"/>
      <w:marBottom w:val="0"/>
      <w:divBdr>
        <w:top w:val="none" w:sz="0" w:space="0" w:color="auto"/>
        <w:left w:val="none" w:sz="0" w:space="0" w:color="auto"/>
        <w:bottom w:val="none" w:sz="0" w:space="0" w:color="auto"/>
        <w:right w:val="none" w:sz="0" w:space="0" w:color="auto"/>
      </w:divBdr>
    </w:div>
    <w:div w:id="1180848905">
      <w:bodyDiv w:val="1"/>
      <w:marLeft w:val="0"/>
      <w:marRight w:val="0"/>
      <w:marTop w:val="0"/>
      <w:marBottom w:val="0"/>
      <w:divBdr>
        <w:top w:val="none" w:sz="0" w:space="0" w:color="auto"/>
        <w:left w:val="none" w:sz="0" w:space="0" w:color="auto"/>
        <w:bottom w:val="none" w:sz="0" w:space="0" w:color="auto"/>
        <w:right w:val="none" w:sz="0" w:space="0" w:color="auto"/>
      </w:divBdr>
    </w:div>
    <w:div w:id="1181774107">
      <w:bodyDiv w:val="1"/>
      <w:marLeft w:val="0"/>
      <w:marRight w:val="0"/>
      <w:marTop w:val="0"/>
      <w:marBottom w:val="0"/>
      <w:divBdr>
        <w:top w:val="none" w:sz="0" w:space="0" w:color="auto"/>
        <w:left w:val="none" w:sz="0" w:space="0" w:color="auto"/>
        <w:bottom w:val="none" w:sz="0" w:space="0" w:color="auto"/>
        <w:right w:val="none" w:sz="0" w:space="0" w:color="auto"/>
      </w:divBdr>
    </w:div>
    <w:div w:id="1192451424">
      <w:bodyDiv w:val="1"/>
      <w:marLeft w:val="0"/>
      <w:marRight w:val="0"/>
      <w:marTop w:val="0"/>
      <w:marBottom w:val="0"/>
      <w:divBdr>
        <w:top w:val="none" w:sz="0" w:space="0" w:color="auto"/>
        <w:left w:val="none" w:sz="0" w:space="0" w:color="auto"/>
        <w:bottom w:val="none" w:sz="0" w:space="0" w:color="auto"/>
        <w:right w:val="none" w:sz="0" w:space="0" w:color="auto"/>
      </w:divBdr>
    </w:div>
    <w:div w:id="1200364473">
      <w:bodyDiv w:val="1"/>
      <w:marLeft w:val="0"/>
      <w:marRight w:val="0"/>
      <w:marTop w:val="0"/>
      <w:marBottom w:val="0"/>
      <w:divBdr>
        <w:top w:val="none" w:sz="0" w:space="0" w:color="auto"/>
        <w:left w:val="none" w:sz="0" w:space="0" w:color="auto"/>
        <w:bottom w:val="none" w:sz="0" w:space="0" w:color="auto"/>
        <w:right w:val="none" w:sz="0" w:space="0" w:color="auto"/>
      </w:divBdr>
    </w:div>
    <w:div w:id="1205141537">
      <w:bodyDiv w:val="1"/>
      <w:marLeft w:val="0"/>
      <w:marRight w:val="0"/>
      <w:marTop w:val="0"/>
      <w:marBottom w:val="0"/>
      <w:divBdr>
        <w:top w:val="none" w:sz="0" w:space="0" w:color="auto"/>
        <w:left w:val="none" w:sz="0" w:space="0" w:color="auto"/>
        <w:bottom w:val="none" w:sz="0" w:space="0" w:color="auto"/>
        <w:right w:val="none" w:sz="0" w:space="0" w:color="auto"/>
      </w:divBdr>
    </w:div>
    <w:div w:id="1208647063">
      <w:bodyDiv w:val="1"/>
      <w:marLeft w:val="0"/>
      <w:marRight w:val="0"/>
      <w:marTop w:val="0"/>
      <w:marBottom w:val="0"/>
      <w:divBdr>
        <w:top w:val="none" w:sz="0" w:space="0" w:color="auto"/>
        <w:left w:val="none" w:sz="0" w:space="0" w:color="auto"/>
        <w:bottom w:val="none" w:sz="0" w:space="0" w:color="auto"/>
        <w:right w:val="none" w:sz="0" w:space="0" w:color="auto"/>
      </w:divBdr>
    </w:div>
    <w:div w:id="1208954371">
      <w:bodyDiv w:val="1"/>
      <w:marLeft w:val="0"/>
      <w:marRight w:val="0"/>
      <w:marTop w:val="0"/>
      <w:marBottom w:val="0"/>
      <w:divBdr>
        <w:top w:val="none" w:sz="0" w:space="0" w:color="auto"/>
        <w:left w:val="none" w:sz="0" w:space="0" w:color="auto"/>
        <w:bottom w:val="none" w:sz="0" w:space="0" w:color="auto"/>
        <w:right w:val="none" w:sz="0" w:space="0" w:color="auto"/>
      </w:divBdr>
    </w:div>
    <w:div w:id="1213804991">
      <w:bodyDiv w:val="1"/>
      <w:marLeft w:val="0"/>
      <w:marRight w:val="0"/>
      <w:marTop w:val="0"/>
      <w:marBottom w:val="0"/>
      <w:divBdr>
        <w:top w:val="none" w:sz="0" w:space="0" w:color="auto"/>
        <w:left w:val="none" w:sz="0" w:space="0" w:color="auto"/>
        <w:bottom w:val="none" w:sz="0" w:space="0" w:color="auto"/>
        <w:right w:val="none" w:sz="0" w:space="0" w:color="auto"/>
      </w:divBdr>
    </w:div>
    <w:div w:id="1225683872">
      <w:bodyDiv w:val="1"/>
      <w:marLeft w:val="0"/>
      <w:marRight w:val="0"/>
      <w:marTop w:val="0"/>
      <w:marBottom w:val="0"/>
      <w:divBdr>
        <w:top w:val="none" w:sz="0" w:space="0" w:color="auto"/>
        <w:left w:val="none" w:sz="0" w:space="0" w:color="auto"/>
        <w:bottom w:val="none" w:sz="0" w:space="0" w:color="auto"/>
        <w:right w:val="none" w:sz="0" w:space="0" w:color="auto"/>
      </w:divBdr>
    </w:div>
    <w:div w:id="1225721613">
      <w:bodyDiv w:val="1"/>
      <w:marLeft w:val="0"/>
      <w:marRight w:val="0"/>
      <w:marTop w:val="0"/>
      <w:marBottom w:val="0"/>
      <w:divBdr>
        <w:top w:val="none" w:sz="0" w:space="0" w:color="auto"/>
        <w:left w:val="none" w:sz="0" w:space="0" w:color="auto"/>
        <w:bottom w:val="none" w:sz="0" w:space="0" w:color="auto"/>
        <w:right w:val="none" w:sz="0" w:space="0" w:color="auto"/>
      </w:divBdr>
    </w:div>
    <w:div w:id="1226914445">
      <w:bodyDiv w:val="1"/>
      <w:marLeft w:val="0"/>
      <w:marRight w:val="0"/>
      <w:marTop w:val="0"/>
      <w:marBottom w:val="0"/>
      <w:divBdr>
        <w:top w:val="none" w:sz="0" w:space="0" w:color="auto"/>
        <w:left w:val="none" w:sz="0" w:space="0" w:color="auto"/>
        <w:bottom w:val="none" w:sz="0" w:space="0" w:color="auto"/>
        <w:right w:val="none" w:sz="0" w:space="0" w:color="auto"/>
      </w:divBdr>
    </w:div>
    <w:div w:id="1230579050">
      <w:bodyDiv w:val="1"/>
      <w:marLeft w:val="0"/>
      <w:marRight w:val="0"/>
      <w:marTop w:val="0"/>
      <w:marBottom w:val="0"/>
      <w:divBdr>
        <w:top w:val="none" w:sz="0" w:space="0" w:color="auto"/>
        <w:left w:val="none" w:sz="0" w:space="0" w:color="auto"/>
        <w:bottom w:val="none" w:sz="0" w:space="0" w:color="auto"/>
        <w:right w:val="none" w:sz="0" w:space="0" w:color="auto"/>
      </w:divBdr>
    </w:div>
    <w:div w:id="1232810807">
      <w:bodyDiv w:val="1"/>
      <w:marLeft w:val="0"/>
      <w:marRight w:val="0"/>
      <w:marTop w:val="0"/>
      <w:marBottom w:val="0"/>
      <w:divBdr>
        <w:top w:val="none" w:sz="0" w:space="0" w:color="auto"/>
        <w:left w:val="none" w:sz="0" w:space="0" w:color="auto"/>
        <w:bottom w:val="none" w:sz="0" w:space="0" w:color="auto"/>
        <w:right w:val="none" w:sz="0" w:space="0" w:color="auto"/>
      </w:divBdr>
    </w:div>
    <w:div w:id="1235971789">
      <w:bodyDiv w:val="1"/>
      <w:marLeft w:val="0"/>
      <w:marRight w:val="0"/>
      <w:marTop w:val="0"/>
      <w:marBottom w:val="0"/>
      <w:divBdr>
        <w:top w:val="none" w:sz="0" w:space="0" w:color="auto"/>
        <w:left w:val="none" w:sz="0" w:space="0" w:color="auto"/>
        <w:bottom w:val="none" w:sz="0" w:space="0" w:color="auto"/>
        <w:right w:val="none" w:sz="0" w:space="0" w:color="auto"/>
      </w:divBdr>
    </w:div>
    <w:div w:id="1238712734">
      <w:bodyDiv w:val="1"/>
      <w:marLeft w:val="0"/>
      <w:marRight w:val="0"/>
      <w:marTop w:val="0"/>
      <w:marBottom w:val="0"/>
      <w:divBdr>
        <w:top w:val="none" w:sz="0" w:space="0" w:color="auto"/>
        <w:left w:val="none" w:sz="0" w:space="0" w:color="auto"/>
        <w:bottom w:val="none" w:sz="0" w:space="0" w:color="auto"/>
        <w:right w:val="none" w:sz="0" w:space="0" w:color="auto"/>
      </w:divBdr>
      <w:divsChild>
        <w:div w:id="18635865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3560069">
              <w:marLeft w:val="0"/>
              <w:marRight w:val="0"/>
              <w:marTop w:val="0"/>
              <w:marBottom w:val="0"/>
              <w:divBdr>
                <w:top w:val="none" w:sz="0" w:space="0" w:color="auto"/>
                <w:left w:val="none" w:sz="0" w:space="0" w:color="auto"/>
                <w:bottom w:val="none" w:sz="0" w:space="0" w:color="auto"/>
                <w:right w:val="none" w:sz="0" w:space="0" w:color="auto"/>
              </w:divBdr>
              <w:divsChild>
                <w:div w:id="486821240">
                  <w:marLeft w:val="0"/>
                  <w:marRight w:val="0"/>
                  <w:marTop w:val="0"/>
                  <w:marBottom w:val="0"/>
                  <w:divBdr>
                    <w:top w:val="none" w:sz="0" w:space="0" w:color="auto"/>
                    <w:left w:val="none" w:sz="0" w:space="0" w:color="auto"/>
                    <w:bottom w:val="none" w:sz="0" w:space="0" w:color="auto"/>
                    <w:right w:val="none" w:sz="0" w:space="0" w:color="auto"/>
                  </w:divBdr>
                  <w:divsChild>
                    <w:div w:id="528689284">
                      <w:marLeft w:val="0"/>
                      <w:marRight w:val="0"/>
                      <w:marTop w:val="0"/>
                      <w:marBottom w:val="0"/>
                      <w:divBdr>
                        <w:top w:val="none" w:sz="0" w:space="0" w:color="auto"/>
                        <w:left w:val="none" w:sz="0" w:space="0" w:color="auto"/>
                        <w:bottom w:val="none" w:sz="0" w:space="0" w:color="auto"/>
                        <w:right w:val="none" w:sz="0" w:space="0" w:color="auto"/>
                      </w:divBdr>
                    </w:div>
                    <w:div w:id="972447188">
                      <w:marLeft w:val="0"/>
                      <w:marRight w:val="0"/>
                      <w:marTop w:val="0"/>
                      <w:marBottom w:val="0"/>
                      <w:divBdr>
                        <w:top w:val="none" w:sz="0" w:space="0" w:color="auto"/>
                        <w:left w:val="none" w:sz="0" w:space="0" w:color="auto"/>
                        <w:bottom w:val="none" w:sz="0" w:space="0" w:color="auto"/>
                        <w:right w:val="none" w:sz="0" w:space="0" w:color="auto"/>
                      </w:divBdr>
                    </w:div>
                    <w:div w:id="1072967237">
                      <w:marLeft w:val="0"/>
                      <w:marRight w:val="0"/>
                      <w:marTop w:val="0"/>
                      <w:marBottom w:val="0"/>
                      <w:divBdr>
                        <w:top w:val="none" w:sz="0" w:space="0" w:color="auto"/>
                        <w:left w:val="none" w:sz="0" w:space="0" w:color="auto"/>
                        <w:bottom w:val="none" w:sz="0" w:space="0" w:color="auto"/>
                        <w:right w:val="none" w:sz="0" w:space="0" w:color="auto"/>
                      </w:divBdr>
                    </w:div>
                    <w:div w:id="1671328868">
                      <w:marLeft w:val="0"/>
                      <w:marRight w:val="0"/>
                      <w:marTop w:val="0"/>
                      <w:marBottom w:val="0"/>
                      <w:divBdr>
                        <w:top w:val="none" w:sz="0" w:space="0" w:color="auto"/>
                        <w:left w:val="none" w:sz="0" w:space="0" w:color="auto"/>
                        <w:bottom w:val="none" w:sz="0" w:space="0" w:color="auto"/>
                        <w:right w:val="none" w:sz="0" w:space="0" w:color="auto"/>
                      </w:divBdr>
                    </w:div>
                    <w:div w:id="175200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753533">
      <w:bodyDiv w:val="1"/>
      <w:marLeft w:val="0"/>
      <w:marRight w:val="0"/>
      <w:marTop w:val="0"/>
      <w:marBottom w:val="0"/>
      <w:divBdr>
        <w:top w:val="none" w:sz="0" w:space="0" w:color="auto"/>
        <w:left w:val="none" w:sz="0" w:space="0" w:color="auto"/>
        <w:bottom w:val="none" w:sz="0" w:space="0" w:color="auto"/>
        <w:right w:val="none" w:sz="0" w:space="0" w:color="auto"/>
      </w:divBdr>
      <w:divsChild>
        <w:div w:id="2024168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0794545">
              <w:marLeft w:val="0"/>
              <w:marRight w:val="0"/>
              <w:marTop w:val="0"/>
              <w:marBottom w:val="0"/>
              <w:divBdr>
                <w:top w:val="none" w:sz="0" w:space="0" w:color="auto"/>
                <w:left w:val="none" w:sz="0" w:space="0" w:color="auto"/>
                <w:bottom w:val="none" w:sz="0" w:space="0" w:color="auto"/>
                <w:right w:val="none" w:sz="0" w:space="0" w:color="auto"/>
              </w:divBdr>
              <w:divsChild>
                <w:div w:id="1245606612">
                  <w:marLeft w:val="0"/>
                  <w:marRight w:val="0"/>
                  <w:marTop w:val="0"/>
                  <w:marBottom w:val="0"/>
                  <w:divBdr>
                    <w:top w:val="none" w:sz="0" w:space="0" w:color="auto"/>
                    <w:left w:val="none" w:sz="0" w:space="0" w:color="auto"/>
                    <w:bottom w:val="none" w:sz="0" w:space="0" w:color="auto"/>
                    <w:right w:val="none" w:sz="0" w:space="0" w:color="auto"/>
                  </w:divBdr>
                  <w:divsChild>
                    <w:div w:id="67484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304861">
      <w:bodyDiv w:val="1"/>
      <w:marLeft w:val="0"/>
      <w:marRight w:val="0"/>
      <w:marTop w:val="0"/>
      <w:marBottom w:val="0"/>
      <w:divBdr>
        <w:top w:val="none" w:sz="0" w:space="0" w:color="auto"/>
        <w:left w:val="none" w:sz="0" w:space="0" w:color="auto"/>
        <w:bottom w:val="none" w:sz="0" w:space="0" w:color="auto"/>
        <w:right w:val="none" w:sz="0" w:space="0" w:color="auto"/>
      </w:divBdr>
    </w:div>
    <w:div w:id="1250499463">
      <w:bodyDiv w:val="1"/>
      <w:marLeft w:val="0"/>
      <w:marRight w:val="0"/>
      <w:marTop w:val="0"/>
      <w:marBottom w:val="0"/>
      <w:divBdr>
        <w:top w:val="none" w:sz="0" w:space="0" w:color="auto"/>
        <w:left w:val="none" w:sz="0" w:space="0" w:color="auto"/>
        <w:bottom w:val="none" w:sz="0" w:space="0" w:color="auto"/>
        <w:right w:val="none" w:sz="0" w:space="0" w:color="auto"/>
      </w:divBdr>
    </w:div>
    <w:div w:id="1261258497">
      <w:bodyDiv w:val="1"/>
      <w:marLeft w:val="0"/>
      <w:marRight w:val="0"/>
      <w:marTop w:val="0"/>
      <w:marBottom w:val="0"/>
      <w:divBdr>
        <w:top w:val="none" w:sz="0" w:space="0" w:color="auto"/>
        <w:left w:val="none" w:sz="0" w:space="0" w:color="auto"/>
        <w:bottom w:val="none" w:sz="0" w:space="0" w:color="auto"/>
        <w:right w:val="none" w:sz="0" w:space="0" w:color="auto"/>
      </w:divBdr>
    </w:div>
    <w:div w:id="1263494313">
      <w:bodyDiv w:val="1"/>
      <w:marLeft w:val="0"/>
      <w:marRight w:val="0"/>
      <w:marTop w:val="0"/>
      <w:marBottom w:val="0"/>
      <w:divBdr>
        <w:top w:val="none" w:sz="0" w:space="0" w:color="auto"/>
        <w:left w:val="none" w:sz="0" w:space="0" w:color="auto"/>
        <w:bottom w:val="none" w:sz="0" w:space="0" w:color="auto"/>
        <w:right w:val="none" w:sz="0" w:space="0" w:color="auto"/>
      </w:divBdr>
    </w:div>
    <w:div w:id="1269121496">
      <w:bodyDiv w:val="1"/>
      <w:marLeft w:val="0"/>
      <w:marRight w:val="0"/>
      <w:marTop w:val="0"/>
      <w:marBottom w:val="0"/>
      <w:divBdr>
        <w:top w:val="none" w:sz="0" w:space="0" w:color="auto"/>
        <w:left w:val="none" w:sz="0" w:space="0" w:color="auto"/>
        <w:bottom w:val="none" w:sz="0" w:space="0" w:color="auto"/>
        <w:right w:val="none" w:sz="0" w:space="0" w:color="auto"/>
      </w:divBdr>
    </w:div>
    <w:div w:id="1274752610">
      <w:bodyDiv w:val="1"/>
      <w:marLeft w:val="0"/>
      <w:marRight w:val="0"/>
      <w:marTop w:val="0"/>
      <w:marBottom w:val="0"/>
      <w:divBdr>
        <w:top w:val="none" w:sz="0" w:space="0" w:color="auto"/>
        <w:left w:val="none" w:sz="0" w:space="0" w:color="auto"/>
        <w:bottom w:val="none" w:sz="0" w:space="0" w:color="auto"/>
        <w:right w:val="none" w:sz="0" w:space="0" w:color="auto"/>
      </w:divBdr>
    </w:div>
    <w:div w:id="1276017246">
      <w:bodyDiv w:val="1"/>
      <w:marLeft w:val="0"/>
      <w:marRight w:val="0"/>
      <w:marTop w:val="0"/>
      <w:marBottom w:val="0"/>
      <w:divBdr>
        <w:top w:val="none" w:sz="0" w:space="0" w:color="auto"/>
        <w:left w:val="none" w:sz="0" w:space="0" w:color="auto"/>
        <w:bottom w:val="none" w:sz="0" w:space="0" w:color="auto"/>
        <w:right w:val="none" w:sz="0" w:space="0" w:color="auto"/>
      </w:divBdr>
    </w:div>
    <w:div w:id="1281952824">
      <w:bodyDiv w:val="1"/>
      <w:marLeft w:val="0"/>
      <w:marRight w:val="0"/>
      <w:marTop w:val="0"/>
      <w:marBottom w:val="0"/>
      <w:divBdr>
        <w:top w:val="none" w:sz="0" w:space="0" w:color="auto"/>
        <w:left w:val="none" w:sz="0" w:space="0" w:color="auto"/>
        <w:bottom w:val="none" w:sz="0" w:space="0" w:color="auto"/>
        <w:right w:val="none" w:sz="0" w:space="0" w:color="auto"/>
      </w:divBdr>
      <w:divsChild>
        <w:div w:id="1998219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3681446">
              <w:marLeft w:val="0"/>
              <w:marRight w:val="0"/>
              <w:marTop w:val="0"/>
              <w:marBottom w:val="0"/>
              <w:divBdr>
                <w:top w:val="none" w:sz="0" w:space="0" w:color="auto"/>
                <w:left w:val="none" w:sz="0" w:space="0" w:color="auto"/>
                <w:bottom w:val="none" w:sz="0" w:space="0" w:color="auto"/>
                <w:right w:val="none" w:sz="0" w:space="0" w:color="auto"/>
              </w:divBdr>
              <w:divsChild>
                <w:div w:id="26878879">
                  <w:marLeft w:val="0"/>
                  <w:marRight w:val="0"/>
                  <w:marTop w:val="0"/>
                  <w:marBottom w:val="0"/>
                  <w:divBdr>
                    <w:top w:val="none" w:sz="0" w:space="0" w:color="auto"/>
                    <w:left w:val="none" w:sz="0" w:space="0" w:color="auto"/>
                    <w:bottom w:val="none" w:sz="0" w:space="0" w:color="auto"/>
                    <w:right w:val="none" w:sz="0" w:space="0" w:color="auto"/>
                  </w:divBdr>
                </w:div>
                <w:div w:id="50542856">
                  <w:marLeft w:val="0"/>
                  <w:marRight w:val="0"/>
                  <w:marTop w:val="0"/>
                  <w:marBottom w:val="0"/>
                  <w:divBdr>
                    <w:top w:val="none" w:sz="0" w:space="0" w:color="auto"/>
                    <w:left w:val="none" w:sz="0" w:space="0" w:color="auto"/>
                    <w:bottom w:val="none" w:sz="0" w:space="0" w:color="auto"/>
                    <w:right w:val="none" w:sz="0" w:space="0" w:color="auto"/>
                  </w:divBdr>
                </w:div>
                <w:div w:id="119229313">
                  <w:marLeft w:val="0"/>
                  <w:marRight w:val="0"/>
                  <w:marTop w:val="0"/>
                  <w:marBottom w:val="0"/>
                  <w:divBdr>
                    <w:top w:val="none" w:sz="0" w:space="0" w:color="auto"/>
                    <w:left w:val="none" w:sz="0" w:space="0" w:color="auto"/>
                    <w:bottom w:val="none" w:sz="0" w:space="0" w:color="auto"/>
                    <w:right w:val="none" w:sz="0" w:space="0" w:color="auto"/>
                  </w:divBdr>
                </w:div>
                <w:div w:id="148861600">
                  <w:marLeft w:val="0"/>
                  <w:marRight w:val="0"/>
                  <w:marTop w:val="0"/>
                  <w:marBottom w:val="0"/>
                  <w:divBdr>
                    <w:top w:val="none" w:sz="0" w:space="0" w:color="auto"/>
                    <w:left w:val="none" w:sz="0" w:space="0" w:color="auto"/>
                    <w:bottom w:val="none" w:sz="0" w:space="0" w:color="auto"/>
                    <w:right w:val="none" w:sz="0" w:space="0" w:color="auto"/>
                  </w:divBdr>
                </w:div>
                <w:div w:id="237398355">
                  <w:marLeft w:val="0"/>
                  <w:marRight w:val="0"/>
                  <w:marTop w:val="0"/>
                  <w:marBottom w:val="0"/>
                  <w:divBdr>
                    <w:top w:val="none" w:sz="0" w:space="0" w:color="auto"/>
                    <w:left w:val="none" w:sz="0" w:space="0" w:color="auto"/>
                    <w:bottom w:val="none" w:sz="0" w:space="0" w:color="auto"/>
                    <w:right w:val="none" w:sz="0" w:space="0" w:color="auto"/>
                  </w:divBdr>
                </w:div>
                <w:div w:id="263460653">
                  <w:marLeft w:val="0"/>
                  <w:marRight w:val="0"/>
                  <w:marTop w:val="0"/>
                  <w:marBottom w:val="0"/>
                  <w:divBdr>
                    <w:top w:val="none" w:sz="0" w:space="0" w:color="auto"/>
                    <w:left w:val="none" w:sz="0" w:space="0" w:color="auto"/>
                    <w:bottom w:val="none" w:sz="0" w:space="0" w:color="auto"/>
                    <w:right w:val="none" w:sz="0" w:space="0" w:color="auto"/>
                  </w:divBdr>
                </w:div>
                <w:div w:id="265163644">
                  <w:marLeft w:val="0"/>
                  <w:marRight w:val="0"/>
                  <w:marTop w:val="0"/>
                  <w:marBottom w:val="0"/>
                  <w:divBdr>
                    <w:top w:val="none" w:sz="0" w:space="0" w:color="auto"/>
                    <w:left w:val="none" w:sz="0" w:space="0" w:color="auto"/>
                    <w:bottom w:val="none" w:sz="0" w:space="0" w:color="auto"/>
                    <w:right w:val="none" w:sz="0" w:space="0" w:color="auto"/>
                  </w:divBdr>
                </w:div>
                <w:div w:id="300158403">
                  <w:marLeft w:val="0"/>
                  <w:marRight w:val="0"/>
                  <w:marTop w:val="0"/>
                  <w:marBottom w:val="0"/>
                  <w:divBdr>
                    <w:top w:val="none" w:sz="0" w:space="0" w:color="auto"/>
                    <w:left w:val="none" w:sz="0" w:space="0" w:color="auto"/>
                    <w:bottom w:val="none" w:sz="0" w:space="0" w:color="auto"/>
                    <w:right w:val="none" w:sz="0" w:space="0" w:color="auto"/>
                  </w:divBdr>
                </w:div>
                <w:div w:id="360016902">
                  <w:marLeft w:val="0"/>
                  <w:marRight w:val="0"/>
                  <w:marTop w:val="0"/>
                  <w:marBottom w:val="0"/>
                  <w:divBdr>
                    <w:top w:val="none" w:sz="0" w:space="0" w:color="auto"/>
                    <w:left w:val="none" w:sz="0" w:space="0" w:color="auto"/>
                    <w:bottom w:val="none" w:sz="0" w:space="0" w:color="auto"/>
                    <w:right w:val="none" w:sz="0" w:space="0" w:color="auto"/>
                  </w:divBdr>
                </w:div>
                <w:div w:id="369653326">
                  <w:marLeft w:val="0"/>
                  <w:marRight w:val="0"/>
                  <w:marTop w:val="0"/>
                  <w:marBottom w:val="0"/>
                  <w:divBdr>
                    <w:top w:val="none" w:sz="0" w:space="0" w:color="auto"/>
                    <w:left w:val="none" w:sz="0" w:space="0" w:color="auto"/>
                    <w:bottom w:val="none" w:sz="0" w:space="0" w:color="auto"/>
                    <w:right w:val="none" w:sz="0" w:space="0" w:color="auto"/>
                  </w:divBdr>
                </w:div>
                <w:div w:id="456532727">
                  <w:marLeft w:val="0"/>
                  <w:marRight w:val="0"/>
                  <w:marTop w:val="0"/>
                  <w:marBottom w:val="0"/>
                  <w:divBdr>
                    <w:top w:val="none" w:sz="0" w:space="0" w:color="auto"/>
                    <w:left w:val="none" w:sz="0" w:space="0" w:color="auto"/>
                    <w:bottom w:val="none" w:sz="0" w:space="0" w:color="auto"/>
                    <w:right w:val="none" w:sz="0" w:space="0" w:color="auto"/>
                  </w:divBdr>
                </w:div>
                <w:div w:id="869607676">
                  <w:marLeft w:val="0"/>
                  <w:marRight w:val="0"/>
                  <w:marTop w:val="0"/>
                  <w:marBottom w:val="0"/>
                  <w:divBdr>
                    <w:top w:val="none" w:sz="0" w:space="0" w:color="auto"/>
                    <w:left w:val="none" w:sz="0" w:space="0" w:color="auto"/>
                    <w:bottom w:val="none" w:sz="0" w:space="0" w:color="auto"/>
                    <w:right w:val="none" w:sz="0" w:space="0" w:color="auto"/>
                  </w:divBdr>
                </w:div>
                <w:div w:id="908616407">
                  <w:marLeft w:val="0"/>
                  <w:marRight w:val="0"/>
                  <w:marTop w:val="0"/>
                  <w:marBottom w:val="0"/>
                  <w:divBdr>
                    <w:top w:val="none" w:sz="0" w:space="0" w:color="auto"/>
                    <w:left w:val="none" w:sz="0" w:space="0" w:color="auto"/>
                    <w:bottom w:val="none" w:sz="0" w:space="0" w:color="auto"/>
                    <w:right w:val="none" w:sz="0" w:space="0" w:color="auto"/>
                  </w:divBdr>
                </w:div>
                <w:div w:id="957568003">
                  <w:marLeft w:val="0"/>
                  <w:marRight w:val="0"/>
                  <w:marTop w:val="0"/>
                  <w:marBottom w:val="0"/>
                  <w:divBdr>
                    <w:top w:val="none" w:sz="0" w:space="0" w:color="auto"/>
                    <w:left w:val="none" w:sz="0" w:space="0" w:color="auto"/>
                    <w:bottom w:val="none" w:sz="0" w:space="0" w:color="auto"/>
                    <w:right w:val="none" w:sz="0" w:space="0" w:color="auto"/>
                  </w:divBdr>
                </w:div>
                <w:div w:id="1014921390">
                  <w:marLeft w:val="0"/>
                  <w:marRight w:val="0"/>
                  <w:marTop w:val="0"/>
                  <w:marBottom w:val="0"/>
                  <w:divBdr>
                    <w:top w:val="none" w:sz="0" w:space="0" w:color="auto"/>
                    <w:left w:val="none" w:sz="0" w:space="0" w:color="auto"/>
                    <w:bottom w:val="none" w:sz="0" w:space="0" w:color="auto"/>
                    <w:right w:val="none" w:sz="0" w:space="0" w:color="auto"/>
                  </w:divBdr>
                </w:div>
                <w:div w:id="1054279382">
                  <w:marLeft w:val="0"/>
                  <w:marRight w:val="0"/>
                  <w:marTop w:val="0"/>
                  <w:marBottom w:val="0"/>
                  <w:divBdr>
                    <w:top w:val="none" w:sz="0" w:space="0" w:color="auto"/>
                    <w:left w:val="none" w:sz="0" w:space="0" w:color="auto"/>
                    <w:bottom w:val="none" w:sz="0" w:space="0" w:color="auto"/>
                    <w:right w:val="none" w:sz="0" w:space="0" w:color="auto"/>
                  </w:divBdr>
                </w:div>
                <w:div w:id="1092967041">
                  <w:marLeft w:val="0"/>
                  <w:marRight w:val="0"/>
                  <w:marTop w:val="0"/>
                  <w:marBottom w:val="0"/>
                  <w:divBdr>
                    <w:top w:val="none" w:sz="0" w:space="0" w:color="auto"/>
                    <w:left w:val="none" w:sz="0" w:space="0" w:color="auto"/>
                    <w:bottom w:val="none" w:sz="0" w:space="0" w:color="auto"/>
                    <w:right w:val="none" w:sz="0" w:space="0" w:color="auto"/>
                  </w:divBdr>
                </w:div>
                <w:div w:id="1095789227">
                  <w:marLeft w:val="0"/>
                  <w:marRight w:val="0"/>
                  <w:marTop w:val="0"/>
                  <w:marBottom w:val="0"/>
                  <w:divBdr>
                    <w:top w:val="none" w:sz="0" w:space="0" w:color="auto"/>
                    <w:left w:val="none" w:sz="0" w:space="0" w:color="auto"/>
                    <w:bottom w:val="none" w:sz="0" w:space="0" w:color="auto"/>
                    <w:right w:val="none" w:sz="0" w:space="0" w:color="auto"/>
                  </w:divBdr>
                </w:div>
                <w:div w:id="1114516146">
                  <w:marLeft w:val="0"/>
                  <w:marRight w:val="0"/>
                  <w:marTop w:val="0"/>
                  <w:marBottom w:val="0"/>
                  <w:divBdr>
                    <w:top w:val="none" w:sz="0" w:space="0" w:color="auto"/>
                    <w:left w:val="none" w:sz="0" w:space="0" w:color="auto"/>
                    <w:bottom w:val="none" w:sz="0" w:space="0" w:color="auto"/>
                    <w:right w:val="none" w:sz="0" w:space="0" w:color="auto"/>
                  </w:divBdr>
                </w:div>
                <w:div w:id="1262911149">
                  <w:marLeft w:val="0"/>
                  <w:marRight w:val="0"/>
                  <w:marTop w:val="0"/>
                  <w:marBottom w:val="0"/>
                  <w:divBdr>
                    <w:top w:val="none" w:sz="0" w:space="0" w:color="auto"/>
                    <w:left w:val="none" w:sz="0" w:space="0" w:color="auto"/>
                    <w:bottom w:val="none" w:sz="0" w:space="0" w:color="auto"/>
                    <w:right w:val="none" w:sz="0" w:space="0" w:color="auto"/>
                  </w:divBdr>
                </w:div>
                <w:div w:id="1342587135">
                  <w:marLeft w:val="0"/>
                  <w:marRight w:val="0"/>
                  <w:marTop w:val="0"/>
                  <w:marBottom w:val="0"/>
                  <w:divBdr>
                    <w:top w:val="none" w:sz="0" w:space="0" w:color="auto"/>
                    <w:left w:val="none" w:sz="0" w:space="0" w:color="auto"/>
                    <w:bottom w:val="none" w:sz="0" w:space="0" w:color="auto"/>
                    <w:right w:val="none" w:sz="0" w:space="0" w:color="auto"/>
                  </w:divBdr>
                </w:div>
                <w:div w:id="1391617429">
                  <w:marLeft w:val="0"/>
                  <w:marRight w:val="0"/>
                  <w:marTop w:val="0"/>
                  <w:marBottom w:val="0"/>
                  <w:divBdr>
                    <w:top w:val="none" w:sz="0" w:space="0" w:color="auto"/>
                    <w:left w:val="none" w:sz="0" w:space="0" w:color="auto"/>
                    <w:bottom w:val="none" w:sz="0" w:space="0" w:color="auto"/>
                    <w:right w:val="none" w:sz="0" w:space="0" w:color="auto"/>
                  </w:divBdr>
                </w:div>
                <w:div w:id="1441298815">
                  <w:marLeft w:val="0"/>
                  <w:marRight w:val="0"/>
                  <w:marTop w:val="0"/>
                  <w:marBottom w:val="0"/>
                  <w:divBdr>
                    <w:top w:val="none" w:sz="0" w:space="0" w:color="auto"/>
                    <w:left w:val="none" w:sz="0" w:space="0" w:color="auto"/>
                    <w:bottom w:val="none" w:sz="0" w:space="0" w:color="auto"/>
                    <w:right w:val="none" w:sz="0" w:space="0" w:color="auto"/>
                  </w:divBdr>
                </w:div>
                <w:div w:id="1468745896">
                  <w:marLeft w:val="0"/>
                  <w:marRight w:val="0"/>
                  <w:marTop w:val="0"/>
                  <w:marBottom w:val="0"/>
                  <w:divBdr>
                    <w:top w:val="none" w:sz="0" w:space="0" w:color="auto"/>
                    <w:left w:val="none" w:sz="0" w:space="0" w:color="auto"/>
                    <w:bottom w:val="none" w:sz="0" w:space="0" w:color="auto"/>
                    <w:right w:val="none" w:sz="0" w:space="0" w:color="auto"/>
                  </w:divBdr>
                </w:div>
                <w:div w:id="1509521200">
                  <w:marLeft w:val="0"/>
                  <w:marRight w:val="0"/>
                  <w:marTop w:val="0"/>
                  <w:marBottom w:val="0"/>
                  <w:divBdr>
                    <w:top w:val="none" w:sz="0" w:space="0" w:color="auto"/>
                    <w:left w:val="none" w:sz="0" w:space="0" w:color="auto"/>
                    <w:bottom w:val="none" w:sz="0" w:space="0" w:color="auto"/>
                    <w:right w:val="none" w:sz="0" w:space="0" w:color="auto"/>
                  </w:divBdr>
                </w:div>
                <w:div w:id="1534541119">
                  <w:marLeft w:val="0"/>
                  <w:marRight w:val="0"/>
                  <w:marTop w:val="0"/>
                  <w:marBottom w:val="0"/>
                  <w:divBdr>
                    <w:top w:val="none" w:sz="0" w:space="0" w:color="auto"/>
                    <w:left w:val="none" w:sz="0" w:space="0" w:color="auto"/>
                    <w:bottom w:val="none" w:sz="0" w:space="0" w:color="auto"/>
                    <w:right w:val="none" w:sz="0" w:space="0" w:color="auto"/>
                  </w:divBdr>
                </w:div>
                <w:div w:id="1834954806">
                  <w:marLeft w:val="0"/>
                  <w:marRight w:val="0"/>
                  <w:marTop w:val="0"/>
                  <w:marBottom w:val="0"/>
                  <w:divBdr>
                    <w:top w:val="none" w:sz="0" w:space="0" w:color="auto"/>
                    <w:left w:val="none" w:sz="0" w:space="0" w:color="auto"/>
                    <w:bottom w:val="none" w:sz="0" w:space="0" w:color="auto"/>
                    <w:right w:val="none" w:sz="0" w:space="0" w:color="auto"/>
                  </w:divBdr>
                </w:div>
                <w:div w:id="202200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20383">
      <w:bodyDiv w:val="1"/>
      <w:marLeft w:val="0"/>
      <w:marRight w:val="0"/>
      <w:marTop w:val="0"/>
      <w:marBottom w:val="0"/>
      <w:divBdr>
        <w:top w:val="none" w:sz="0" w:space="0" w:color="auto"/>
        <w:left w:val="none" w:sz="0" w:space="0" w:color="auto"/>
        <w:bottom w:val="none" w:sz="0" w:space="0" w:color="auto"/>
        <w:right w:val="none" w:sz="0" w:space="0" w:color="auto"/>
      </w:divBdr>
    </w:div>
    <w:div w:id="1293755461">
      <w:bodyDiv w:val="1"/>
      <w:marLeft w:val="0"/>
      <w:marRight w:val="0"/>
      <w:marTop w:val="0"/>
      <w:marBottom w:val="0"/>
      <w:divBdr>
        <w:top w:val="none" w:sz="0" w:space="0" w:color="auto"/>
        <w:left w:val="none" w:sz="0" w:space="0" w:color="auto"/>
        <w:bottom w:val="none" w:sz="0" w:space="0" w:color="auto"/>
        <w:right w:val="none" w:sz="0" w:space="0" w:color="auto"/>
      </w:divBdr>
      <w:divsChild>
        <w:div w:id="12602894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077271">
              <w:marLeft w:val="0"/>
              <w:marRight w:val="0"/>
              <w:marTop w:val="0"/>
              <w:marBottom w:val="0"/>
              <w:divBdr>
                <w:top w:val="none" w:sz="0" w:space="0" w:color="auto"/>
                <w:left w:val="none" w:sz="0" w:space="0" w:color="auto"/>
                <w:bottom w:val="none" w:sz="0" w:space="0" w:color="auto"/>
                <w:right w:val="none" w:sz="0" w:space="0" w:color="auto"/>
              </w:divBdr>
              <w:divsChild>
                <w:div w:id="1445536114">
                  <w:marLeft w:val="0"/>
                  <w:marRight w:val="0"/>
                  <w:marTop w:val="0"/>
                  <w:marBottom w:val="0"/>
                  <w:divBdr>
                    <w:top w:val="none" w:sz="0" w:space="0" w:color="auto"/>
                    <w:left w:val="none" w:sz="0" w:space="0" w:color="auto"/>
                    <w:bottom w:val="none" w:sz="0" w:space="0" w:color="auto"/>
                    <w:right w:val="none" w:sz="0" w:space="0" w:color="auto"/>
                  </w:divBdr>
                  <w:divsChild>
                    <w:div w:id="8457617">
                      <w:marLeft w:val="0"/>
                      <w:marRight w:val="0"/>
                      <w:marTop w:val="0"/>
                      <w:marBottom w:val="0"/>
                      <w:divBdr>
                        <w:top w:val="none" w:sz="0" w:space="0" w:color="auto"/>
                        <w:left w:val="none" w:sz="0" w:space="0" w:color="auto"/>
                        <w:bottom w:val="none" w:sz="0" w:space="0" w:color="auto"/>
                        <w:right w:val="none" w:sz="0" w:space="0" w:color="auto"/>
                      </w:divBdr>
                    </w:div>
                    <w:div w:id="29377363">
                      <w:marLeft w:val="0"/>
                      <w:marRight w:val="0"/>
                      <w:marTop w:val="0"/>
                      <w:marBottom w:val="0"/>
                      <w:divBdr>
                        <w:top w:val="none" w:sz="0" w:space="0" w:color="auto"/>
                        <w:left w:val="none" w:sz="0" w:space="0" w:color="auto"/>
                        <w:bottom w:val="none" w:sz="0" w:space="0" w:color="auto"/>
                        <w:right w:val="none" w:sz="0" w:space="0" w:color="auto"/>
                      </w:divBdr>
                    </w:div>
                    <w:div w:id="44640814">
                      <w:marLeft w:val="0"/>
                      <w:marRight w:val="0"/>
                      <w:marTop w:val="0"/>
                      <w:marBottom w:val="0"/>
                      <w:divBdr>
                        <w:top w:val="none" w:sz="0" w:space="0" w:color="auto"/>
                        <w:left w:val="none" w:sz="0" w:space="0" w:color="auto"/>
                        <w:bottom w:val="none" w:sz="0" w:space="0" w:color="auto"/>
                        <w:right w:val="none" w:sz="0" w:space="0" w:color="auto"/>
                      </w:divBdr>
                    </w:div>
                    <w:div w:id="78185492">
                      <w:marLeft w:val="0"/>
                      <w:marRight w:val="0"/>
                      <w:marTop w:val="0"/>
                      <w:marBottom w:val="0"/>
                      <w:divBdr>
                        <w:top w:val="none" w:sz="0" w:space="0" w:color="auto"/>
                        <w:left w:val="none" w:sz="0" w:space="0" w:color="auto"/>
                        <w:bottom w:val="none" w:sz="0" w:space="0" w:color="auto"/>
                        <w:right w:val="none" w:sz="0" w:space="0" w:color="auto"/>
                      </w:divBdr>
                    </w:div>
                    <w:div w:id="129593106">
                      <w:marLeft w:val="0"/>
                      <w:marRight w:val="0"/>
                      <w:marTop w:val="0"/>
                      <w:marBottom w:val="0"/>
                      <w:divBdr>
                        <w:top w:val="none" w:sz="0" w:space="0" w:color="auto"/>
                        <w:left w:val="none" w:sz="0" w:space="0" w:color="auto"/>
                        <w:bottom w:val="none" w:sz="0" w:space="0" w:color="auto"/>
                        <w:right w:val="none" w:sz="0" w:space="0" w:color="auto"/>
                      </w:divBdr>
                    </w:div>
                    <w:div w:id="139811722">
                      <w:marLeft w:val="0"/>
                      <w:marRight w:val="0"/>
                      <w:marTop w:val="0"/>
                      <w:marBottom w:val="0"/>
                      <w:divBdr>
                        <w:top w:val="none" w:sz="0" w:space="0" w:color="auto"/>
                        <w:left w:val="none" w:sz="0" w:space="0" w:color="auto"/>
                        <w:bottom w:val="none" w:sz="0" w:space="0" w:color="auto"/>
                        <w:right w:val="none" w:sz="0" w:space="0" w:color="auto"/>
                      </w:divBdr>
                    </w:div>
                    <w:div w:id="149056944">
                      <w:marLeft w:val="0"/>
                      <w:marRight w:val="0"/>
                      <w:marTop w:val="0"/>
                      <w:marBottom w:val="0"/>
                      <w:divBdr>
                        <w:top w:val="none" w:sz="0" w:space="0" w:color="auto"/>
                        <w:left w:val="none" w:sz="0" w:space="0" w:color="auto"/>
                        <w:bottom w:val="none" w:sz="0" w:space="0" w:color="auto"/>
                        <w:right w:val="none" w:sz="0" w:space="0" w:color="auto"/>
                      </w:divBdr>
                    </w:div>
                    <w:div w:id="163597359">
                      <w:marLeft w:val="0"/>
                      <w:marRight w:val="0"/>
                      <w:marTop w:val="0"/>
                      <w:marBottom w:val="0"/>
                      <w:divBdr>
                        <w:top w:val="none" w:sz="0" w:space="0" w:color="auto"/>
                        <w:left w:val="none" w:sz="0" w:space="0" w:color="auto"/>
                        <w:bottom w:val="none" w:sz="0" w:space="0" w:color="auto"/>
                        <w:right w:val="none" w:sz="0" w:space="0" w:color="auto"/>
                      </w:divBdr>
                    </w:div>
                    <w:div w:id="177040597">
                      <w:marLeft w:val="0"/>
                      <w:marRight w:val="0"/>
                      <w:marTop w:val="0"/>
                      <w:marBottom w:val="0"/>
                      <w:divBdr>
                        <w:top w:val="none" w:sz="0" w:space="0" w:color="auto"/>
                        <w:left w:val="none" w:sz="0" w:space="0" w:color="auto"/>
                        <w:bottom w:val="none" w:sz="0" w:space="0" w:color="auto"/>
                        <w:right w:val="none" w:sz="0" w:space="0" w:color="auto"/>
                      </w:divBdr>
                    </w:div>
                    <w:div w:id="183059537">
                      <w:marLeft w:val="0"/>
                      <w:marRight w:val="0"/>
                      <w:marTop w:val="0"/>
                      <w:marBottom w:val="0"/>
                      <w:divBdr>
                        <w:top w:val="none" w:sz="0" w:space="0" w:color="auto"/>
                        <w:left w:val="none" w:sz="0" w:space="0" w:color="auto"/>
                        <w:bottom w:val="none" w:sz="0" w:space="0" w:color="auto"/>
                        <w:right w:val="none" w:sz="0" w:space="0" w:color="auto"/>
                      </w:divBdr>
                    </w:div>
                    <w:div w:id="214315263">
                      <w:marLeft w:val="0"/>
                      <w:marRight w:val="0"/>
                      <w:marTop w:val="0"/>
                      <w:marBottom w:val="0"/>
                      <w:divBdr>
                        <w:top w:val="none" w:sz="0" w:space="0" w:color="auto"/>
                        <w:left w:val="none" w:sz="0" w:space="0" w:color="auto"/>
                        <w:bottom w:val="none" w:sz="0" w:space="0" w:color="auto"/>
                        <w:right w:val="none" w:sz="0" w:space="0" w:color="auto"/>
                      </w:divBdr>
                    </w:div>
                    <w:div w:id="229578774">
                      <w:marLeft w:val="0"/>
                      <w:marRight w:val="0"/>
                      <w:marTop w:val="0"/>
                      <w:marBottom w:val="0"/>
                      <w:divBdr>
                        <w:top w:val="none" w:sz="0" w:space="0" w:color="auto"/>
                        <w:left w:val="none" w:sz="0" w:space="0" w:color="auto"/>
                        <w:bottom w:val="none" w:sz="0" w:space="0" w:color="auto"/>
                        <w:right w:val="none" w:sz="0" w:space="0" w:color="auto"/>
                      </w:divBdr>
                    </w:div>
                    <w:div w:id="261762847">
                      <w:marLeft w:val="0"/>
                      <w:marRight w:val="0"/>
                      <w:marTop w:val="0"/>
                      <w:marBottom w:val="0"/>
                      <w:divBdr>
                        <w:top w:val="none" w:sz="0" w:space="0" w:color="auto"/>
                        <w:left w:val="none" w:sz="0" w:space="0" w:color="auto"/>
                        <w:bottom w:val="none" w:sz="0" w:space="0" w:color="auto"/>
                        <w:right w:val="none" w:sz="0" w:space="0" w:color="auto"/>
                      </w:divBdr>
                    </w:div>
                    <w:div w:id="333461926">
                      <w:marLeft w:val="0"/>
                      <w:marRight w:val="0"/>
                      <w:marTop w:val="0"/>
                      <w:marBottom w:val="0"/>
                      <w:divBdr>
                        <w:top w:val="none" w:sz="0" w:space="0" w:color="auto"/>
                        <w:left w:val="none" w:sz="0" w:space="0" w:color="auto"/>
                        <w:bottom w:val="none" w:sz="0" w:space="0" w:color="auto"/>
                        <w:right w:val="none" w:sz="0" w:space="0" w:color="auto"/>
                      </w:divBdr>
                    </w:div>
                    <w:div w:id="360784436">
                      <w:marLeft w:val="0"/>
                      <w:marRight w:val="0"/>
                      <w:marTop w:val="0"/>
                      <w:marBottom w:val="0"/>
                      <w:divBdr>
                        <w:top w:val="none" w:sz="0" w:space="0" w:color="auto"/>
                        <w:left w:val="none" w:sz="0" w:space="0" w:color="auto"/>
                        <w:bottom w:val="none" w:sz="0" w:space="0" w:color="auto"/>
                        <w:right w:val="none" w:sz="0" w:space="0" w:color="auto"/>
                      </w:divBdr>
                    </w:div>
                    <w:div w:id="424498999">
                      <w:marLeft w:val="0"/>
                      <w:marRight w:val="0"/>
                      <w:marTop w:val="0"/>
                      <w:marBottom w:val="0"/>
                      <w:divBdr>
                        <w:top w:val="none" w:sz="0" w:space="0" w:color="auto"/>
                        <w:left w:val="none" w:sz="0" w:space="0" w:color="auto"/>
                        <w:bottom w:val="none" w:sz="0" w:space="0" w:color="auto"/>
                        <w:right w:val="none" w:sz="0" w:space="0" w:color="auto"/>
                      </w:divBdr>
                    </w:div>
                    <w:div w:id="434790467">
                      <w:marLeft w:val="0"/>
                      <w:marRight w:val="0"/>
                      <w:marTop w:val="0"/>
                      <w:marBottom w:val="0"/>
                      <w:divBdr>
                        <w:top w:val="none" w:sz="0" w:space="0" w:color="auto"/>
                        <w:left w:val="none" w:sz="0" w:space="0" w:color="auto"/>
                        <w:bottom w:val="none" w:sz="0" w:space="0" w:color="auto"/>
                        <w:right w:val="none" w:sz="0" w:space="0" w:color="auto"/>
                      </w:divBdr>
                    </w:div>
                    <w:div w:id="467550730">
                      <w:marLeft w:val="0"/>
                      <w:marRight w:val="0"/>
                      <w:marTop w:val="0"/>
                      <w:marBottom w:val="0"/>
                      <w:divBdr>
                        <w:top w:val="none" w:sz="0" w:space="0" w:color="auto"/>
                        <w:left w:val="none" w:sz="0" w:space="0" w:color="auto"/>
                        <w:bottom w:val="none" w:sz="0" w:space="0" w:color="auto"/>
                        <w:right w:val="none" w:sz="0" w:space="0" w:color="auto"/>
                      </w:divBdr>
                    </w:div>
                    <w:div w:id="477379894">
                      <w:marLeft w:val="0"/>
                      <w:marRight w:val="0"/>
                      <w:marTop w:val="0"/>
                      <w:marBottom w:val="0"/>
                      <w:divBdr>
                        <w:top w:val="none" w:sz="0" w:space="0" w:color="auto"/>
                        <w:left w:val="none" w:sz="0" w:space="0" w:color="auto"/>
                        <w:bottom w:val="none" w:sz="0" w:space="0" w:color="auto"/>
                        <w:right w:val="none" w:sz="0" w:space="0" w:color="auto"/>
                      </w:divBdr>
                    </w:div>
                    <w:div w:id="489099127">
                      <w:marLeft w:val="0"/>
                      <w:marRight w:val="0"/>
                      <w:marTop w:val="0"/>
                      <w:marBottom w:val="0"/>
                      <w:divBdr>
                        <w:top w:val="none" w:sz="0" w:space="0" w:color="auto"/>
                        <w:left w:val="none" w:sz="0" w:space="0" w:color="auto"/>
                        <w:bottom w:val="none" w:sz="0" w:space="0" w:color="auto"/>
                        <w:right w:val="none" w:sz="0" w:space="0" w:color="auto"/>
                      </w:divBdr>
                    </w:div>
                    <w:div w:id="501286263">
                      <w:marLeft w:val="0"/>
                      <w:marRight w:val="0"/>
                      <w:marTop w:val="0"/>
                      <w:marBottom w:val="0"/>
                      <w:divBdr>
                        <w:top w:val="none" w:sz="0" w:space="0" w:color="auto"/>
                        <w:left w:val="none" w:sz="0" w:space="0" w:color="auto"/>
                        <w:bottom w:val="none" w:sz="0" w:space="0" w:color="auto"/>
                        <w:right w:val="none" w:sz="0" w:space="0" w:color="auto"/>
                      </w:divBdr>
                    </w:div>
                    <w:div w:id="501549000">
                      <w:marLeft w:val="0"/>
                      <w:marRight w:val="0"/>
                      <w:marTop w:val="0"/>
                      <w:marBottom w:val="0"/>
                      <w:divBdr>
                        <w:top w:val="none" w:sz="0" w:space="0" w:color="auto"/>
                        <w:left w:val="none" w:sz="0" w:space="0" w:color="auto"/>
                        <w:bottom w:val="none" w:sz="0" w:space="0" w:color="auto"/>
                        <w:right w:val="none" w:sz="0" w:space="0" w:color="auto"/>
                      </w:divBdr>
                    </w:div>
                    <w:div w:id="521169727">
                      <w:marLeft w:val="0"/>
                      <w:marRight w:val="0"/>
                      <w:marTop w:val="0"/>
                      <w:marBottom w:val="0"/>
                      <w:divBdr>
                        <w:top w:val="none" w:sz="0" w:space="0" w:color="auto"/>
                        <w:left w:val="none" w:sz="0" w:space="0" w:color="auto"/>
                        <w:bottom w:val="none" w:sz="0" w:space="0" w:color="auto"/>
                        <w:right w:val="none" w:sz="0" w:space="0" w:color="auto"/>
                      </w:divBdr>
                    </w:div>
                    <w:div w:id="524713028">
                      <w:marLeft w:val="0"/>
                      <w:marRight w:val="0"/>
                      <w:marTop w:val="0"/>
                      <w:marBottom w:val="0"/>
                      <w:divBdr>
                        <w:top w:val="none" w:sz="0" w:space="0" w:color="auto"/>
                        <w:left w:val="none" w:sz="0" w:space="0" w:color="auto"/>
                        <w:bottom w:val="none" w:sz="0" w:space="0" w:color="auto"/>
                        <w:right w:val="none" w:sz="0" w:space="0" w:color="auto"/>
                      </w:divBdr>
                    </w:div>
                    <w:div w:id="526872356">
                      <w:marLeft w:val="0"/>
                      <w:marRight w:val="0"/>
                      <w:marTop w:val="0"/>
                      <w:marBottom w:val="0"/>
                      <w:divBdr>
                        <w:top w:val="none" w:sz="0" w:space="0" w:color="auto"/>
                        <w:left w:val="none" w:sz="0" w:space="0" w:color="auto"/>
                        <w:bottom w:val="none" w:sz="0" w:space="0" w:color="auto"/>
                        <w:right w:val="none" w:sz="0" w:space="0" w:color="auto"/>
                      </w:divBdr>
                    </w:div>
                    <w:div w:id="543641715">
                      <w:marLeft w:val="0"/>
                      <w:marRight w:val="0"/>
                      <w:marTop w:val="0"/>
                      <w:marBottom w:val="0"/>
                      <w:divBdr>
                        <w:top w:val="none" w:sz="0" w:space="0" w:color="auto"/>
                        <w:left w:val="none" w:sz="0" w:space="0" w:color="auto"/>
                        <w:bottom w:val="none" w:sz="0" w:space="0" w:color="auto"/>
                        <w:right w:val="none" w:sz="0" w:space="0" w:color="auto"/>
                      </w:divBdr>
                    </w:div>
                    <w:div w:id="545720779">
                      <w:marLeft w:val="0"/>
                      <w:marRight w:val="0"/>
                      <w:marTop w:val="0"/>
                      <w:marBottom w:val="0"/>
                      <w:divBdr>
                        <w:top w:val="none" w:sz="0" w:space="0" w:color="auto"/>
                        <w:left w:val="none" w:sz="0" w:space="0" w:color="auto"/>
                        <w:bottom w:val="none" w:sz="0" w:space="0" w:color="auto"/>
                        <w:right w:val="none" w:sz="0" w:space="0" w:color="auto"/>
                      </w:divBdr>
                    </w:div>
                    <w:div w:id="546835751">
                      <w:marLeft w:val="0"/>
                      <w:marRight w:val="0"/>
                      <w:marTop w:val="0"/>
                      <w:marBottom w:val="0"/>
                      <w:divBdr>
                        <w:top w:val="none" w:sz="0" w:space="0" w:color="auto"/>
                        <w:left w:val="none" w:sz="0" w:space="0" w:color="auto"/>
                        <w:bottom w:val="none" w:sz="0" w:space="0" w:color="auto"/>
                        <w:right w:val="none" w:sz="0" w:space="0" w:color="auto"/>
                      </w:divBdr>
                    </w:div>
                    <w:div w:id="560671770">
                      <w:marLeft w:val="0"/>
                      <w:marRight w:val="0"/>
                      <w:marTop w:val="0"/>
                      <w:marBottom w:val="0"/>
                      <w:divBdr>
                        <w:top w:val="none" w:sz="0" w:space="0" w:color="auto"/>
                        <w:left w:val="none" w:sz="0" w:space="0" w:color="auto"/>
                        <w:bottom w:val="none" w:sz="0" w:space="0" w:color="auto"/>
                        <w:right w:val="none" w:sz="0" w:space="0" w:color="auto"/>
                      </w:divBdr>
                    </w:div>
                    <w:div w:id="561907303">
                      <w:marLeft w:val="0"/>
                      <w:marRight w:val="0"/>
                      <w:marTop w:val="0"/>
                      <w:marBottom w:val="0"/>
                      <w:divBdr>
                        <w:top w:val="none" w:sz="0" w:space="0" w:color="auto"/>
                        <w:left w:val="none" w:sz="0" w:space="0" w:color="auto"/>
                        <w:bottom w:val="none" w:sz="0" w:space="0" w:color="auto"/>
                        <w:right w:val="none" w:sz="0" w:space="0" w:color="auto"/>
                      </w:divBdr>
                    </w:div>
                    <w:div w:id="568032923">
                      <w:marLeft w:val="0"/>
                      <w:marRight w:val="0"/>
                      <w:marTop w:val="0"/>
                      <w:marBottom w:val="0"/>
                      <w:divBdr>
                        <w:top w:val="none" w:sz="0" w:space="0" w:color="auto"/>
                        <w:left w:val="none" w:sz="0" w:space="0" w:color="auto"/>
                        <w:bottom w:val="none" w:sz="0" w:space="0" w:color="auto"/>
                        <w:right w:val="none" w:sz="0" w:space="0" w:color="auto"/>
                      </w:divBdr>
                    </w:div>
                    <w:div w:id="575625555">
                      <w:marLeft w:val="0"/>
                      <w:marRight w:val="0"/>
                      <w:marTop w:val="0"/>
                      <w:marBottom w:val="0"/>
                      <w:divBdr>
                        <w:top w:val="none" w:sz="0" w:space="0" w:color="auto"/>
                        <w:left w:val="none" w:sz="0" w:space="0" w:color="auto"/>
                        <w:bottom w:val="none" w:sz="0" w:space="0" w:color="auto"/>
                        <w:right w:val="none" w:sz="0" w:space="0" w:color="auto"/>
                      </w:divBdr>
                    </w:div>
                    <w:div w:id="668142862">
                      <w:marLeft w:val="0"/>
                      <w:marRight w:val="0"/>
                      <w:marTop w:val="0"/>
                      <w:marBottom w:val="0"/>
                      <w:divBdr>
                        <w:top w:val="none" w:sz="0" w:space="0" w:color="auto"/>
                        <w:left w:val="none" w:sz="0" w:space="0" w:color="auto"/>
                        <w:bottom w:val="none" w:sz="0" w:space="0" w:color="auto"/>
                        <w:right w:val="none" w:sz="0" w:space="0" w:color="auto"/>
                      </w:divBdr>
                    </w:div>
                    <w:div w:id="675502492">
                      <w:marLeft w:val="0"/>
                      <w:marRight w:val="0"/>
                      <w:marTop w:val="0"/>
                      <w:marBottom w:val="0"/>
                      <w:divBdr>
                        <w:top w:val="none" w:sz="0" w:space="0" w:color="auto"/>
                        <w:left w:val="none" w:sz="0" w:space="0" w:color="auto"/>
                        <w:bottom w:val="none" w:sz="0" w:space="0" w:color="auto"/>
                        <w:right w:val="none" w:sz="0" w:space="0" w:color="auto"/>
                      </w:divBdr>
                    </w:div>
                    <w:div w:id="699089165">
                      <w:marLeft w:val="0"/>
                      <w:marRight w:val="0"/>
                      <w:marTop w:val="0"/>
                      <w:marBottom w:val="0"/>
                      <w:divBdr>
                        <w:top w:val="none" w:sz="0" w:space="0" w:color="auto"/>
                        <w:left w:val="none" w:sz="0" w:space="0" w:color="auto"/>
                        <w:bottom w:val="none" w:sz="0" w:space="0" w:color="auto"/>
                        <w:right w:val="none" w:sz="0" w:space="0" w:color="auto"/>
                      </w:divBdr>
                    </w:div>
                    <w:div w:id="713627163">
                      <w:marLeft w:val="0"/>
                      <w:marRight w:val="0"/>
                      <w:marTop w:val="0"/>
                      <w:marBottom w:val="0"/>
                      <w:divBdr>
                        <w:top w:val="none" w:sz="0" w:space="0" w:color="auto"/>
                        <w:left w:val="none" w:sz="0" w:space="0" w:color="auto"/>
                        <w:bottom w:val="none" w:sz="0" w:space="0" w:color="auto"/>
                        <w:right w:val="none" w:sz="0" w:space="0" w:color="auto"/>
                      </w:divBdr>
                    </w:div>
                    <w:div w:id="751976837">
                      <w:marLeft w:val="0"/>
                      <w:marRight w:val="0"/>
                      <w:marTop w:val="0"/>
                      <w:marBottom w:val="0"/>
                      <w:divBdr>
                        <w:top w:val="none" w:sz="0" w:space="0" w:color="auto"/>
                        <w:left w:val="none" w:sz="0" w:space="0" w:color="auto"/>
                        <w:bottom w:val="none" w:sz="0" w:space="0" w:color="auto"/>
                        <w:right w:val="none" w:sz="0" w:space="0" w:color="auto"/>
                      </w:divBdr>
                    </w:div>
                    <w:div w:id="756753628">
                      <w:marLeft w:val="0"/>
                      <w:marRight w:val="0"/>
                      <w:marTop w:val="0"/>
                      <w:marBottom w:val="0"/>
                      <w:divBdr>
                        <w:top w:val="none" w:sz="0" w:space="0" w:color="auto"/>
                        <w:left w:val="none" w:sz="0" w:space="0" w:color="auto"/>
                        <w:bottom w:val="none" w:sz="0" w:space="0" w:color="auto"/>
                        <w:right w:val="none" w:sz="0" w:space="0" w:color="auto"/>
                      </w:divBdr>
                    </w:div>
                    <w:div w:id="809791318">
                      <w:marLeft w:val="0"/>
                      <w:marRight w:val="0"/>
                      <w:marTop w:val="0"/>
                      <w:marBottom w:val="0"/>
                      <w:divBdr>
                        <w:top w:val="none" w:sz="0" w:space="0" w:color="auto"/>
                        <w:left w:val="none" w:sz="0" w:space="0" w:color="auto"/>
                        <w:bottom w:val="none" w:sz="0" w:space="0" w:color="auto"/>
                        <w:right w:val="none" w:sz="0" w:space="0" w:color="auto"/>
                      </w:divBdr>
                    </w:div>
                    <w:div w:id="815874219">
                      <w:marLeft w:val="0"/>
                      <w:marRight w:val="0"/>
                      <w:marTop w:val="0"/>
                      <w:marBottom w:val="0"/>
                      <w:divBdr>
                        <w:top w:val="none" w:sz="0" w:space="0" w:color="auto"/>
                        <w:left w:val="none" w:sz="0" w:space="0" w:color="auto"/>
                        <w:bottom w:val="none" w:sz="0" w:space="0" w:color="auto"/>
                        <w:right w:val="none" w:sz="0" w:space="0" w:color="auto"/>
                      </w:divBdr>
                    </w:div>
                    <w:div w:id="847981618">
                      <w:marLeft w:val="0"/>
                      <w:marRight w:val="0"/>
                      <w:marTop w:val="0"/>
                      <w:marBottom w:val="0"/>
                      <w:divBdr>
                        <w:top w:val="none" w:sz="0" w:space="0" w:color="auto"/>
                        <w:left w:val="none" w:sz="0" w:space="0" w:color="auto"/>
                        <w:bottom w:val="none" w:sz="0" w:space="0" w:color="auto"/>
                        <w:right w:val="none" w:sz="0" w:space="0" w:color="auto"/>
                      </w:divBdr>
                    </w:div>
                    <w:div w:id="873151274">
                      <w:marLeft w:val="0"/>
                      <w:marRight w:val="0"/>
                      <w:marTop w:val="0"/>
                      <w:marBottom w:val="0"/>
                      <w:divBdr>
                        <w:top w:val="none" w:sz="0" w:space="0" w:color="auto"/>
                        <w:left w:val="none" w:sz="0" w:space="0" w:color="auto"/>
                        <w:bottom w:val="none" w:sz="0" w:space="0" w:color="auto"/>
                        <w:right w:val="none" w:sz="0" w:space="0" w:color="auto"/>
                      </w:divBdr>
                    </w:div>
                    <w:div w:id="880361758">
                      <w:marLeft w:val="0"/>
                      <w:marRight w:val="0"/>
                      <w:marTop w:val="0"/>
                      <w:marBottom w:val="0"/>
                      <w:divBdr>
                        <w:top w:val="none" w:sz="0" w:space="0" w:color="auto"/>
                        <w:left w:val="none" w:sz="0" w:space="0" w:color="auto"/>
                        <w:bottom w:val="none" w:sz="0" w:space="0" w:color="auto"/>
                        <w:right w:val="none" w:sz="0" w:space="0" w:color="auto"/>
                      </w:divBdr>
                    </w:div>
                    <w:div w:id="934246604">
                      <w:marLeft w:val="0"/>
                      <w:marRight w:val="0"/>
                      <w:marTop w:val="0"/>
                      <w:marBottom w:val="0"/>
                      <w:divBdr>
                        <w:top w:val="none" w:sz="0" w:space="0" w:color="auto"/>
                        <w:left w:val="none" w:sz="0" w:space="0" w:color="auto"/>
                        <w:bottom w:val="none" w:sz="0" w:space="0" w:color="auto"/>
                        <w:right w:val="none" w:sz="0" w:space="0" w:color="auto"/>
                      </w:divBdr>
                    </w:div>
                    <w:div w:id="983125535">
                      <w:marLeft w:val="0"/>
                      <w:marRight w:val="0"/>
                      <w:marTop w:val="0"/>
                      <w:marBottom w:val="0"/>
                      <w:divBdr>
                        <w:top w:val="none" w:sz="0" w:space="0" w:color="auto"/>
                        <w:left w:val="none" w:sz="0" w:space="0" w:color="auto"/>
                        <w:bottom w:val="none" w:sz="0" w:space="0" w:color="auto"/>
                        <w:right w:val="none" w:sz="0" w:space="0" w:color="auto"/>
                      </w:divBdr>
                    </w:div>
                    <w:div w:id="1007826836">
                      <w:marLeft w:val="0"/>
                      <w:marRight w:val="0"/>
                      <w:marTop w:val="0"/>
                      <w:marBottom w:val="0"/>
                      <w:divBdr>
                        <w:top w:val="none" w:sz="0" w:space="0" w:color="auto"/>
                        <w:left w:val="none" w:sz="0" w:space="0" w:color="auto"/>
                        <w:bottom w:val="none" w:sz="0" w:space="0" w:color="auto"/>
                        <w:right w:val="none" w:sz="0" w:space="0" w:color="auto"/>
                      </w:divBdr>
                    </w:div>
                    <w:div w:id="1009406443">
                      <w:marLeft w:val="0"/>
                      <w:marRight w:val="0"/>
                      <w:marTop w:val="0"/>
                      <w:marBottom w:val="0"/>
                      <w:divBdr>
                        <w:top w:val="none" w:sz="0" w:space="0" w:color="auto"/>
                        <w:left w:val="none" w:sz="0" w:space="0" w:color="auto"/>
                        <w:bottom w:val="none" w:sz="0" w:space="0" w:color="auto"/>
                        <w:right w:val="none" w:sz="0" w:space="0" w:color="auto"/>
                      </w:divBdr>
                    </w:div>
                    <w:div w:id="1035037459">
                      <w:marLeft w:val="0"/>
                      <w:marRight w:val="0"/>
                      <w:marTop w:val="0"/>
                      <w:marBottom w:val="0"/>
                      <w:divBdr>
                        <w:top w:val="none" w:sz="0" w:space="0" w:color="auto"/>
                        <w:left w:val="none" w:sz="0" w:space="0" w:color="auto"/>
                        <w:bottom w:val="none" w:sz="0" w:space="0" w:color="auto"/>
                        <w:right w:val="none" w:sz="0" w:space="0" w:color="auto"/>
                      </w:divBdr>
                    </w:div>
                    <w:div w:id="1049570425">
                      <w:marLeft w:val="0"/>
                      <w:marRight w:val="0"/>
                      <w:marTop w:val="0"/>
                      <w:marBottom w:val="0"/>
                      <w:divBdr>
                        <w:top w:val="none" w:sz="0" w:space="0" w:color="auto"/>
                        <w:left w:val="none" w:sz="0" w:space="0" w:color="auto"/>
                        <w:bottom w:val="none" w:sz="0" w:space="0" w:color="auto"/>
                        <w:right w:val="none" w:sz="0" w:space="0" w:color="auto"/>
                      </w:divBdr>
                    </w:div>
                    <w:div w:id="1060521307">
                      <w:marLeft w:val="0"/>
                      <w:marRight w:val="0"/>
                      <w:marTop w:val="0"/>
                      <w:marBottom w:val="0"/>
                      <w:divBdr>
                        <w:top w:val="none" w:sz="0" w:space="0" w:color="auto"/>
                        <w:left w:val="none" w:sz="0" w:space="0" w:color="auto"/>
                        <w:bottom w:val="none" w:sz="0" w:space="0" w:color="auto"/>
                        <w:right w:val="none" w:sz="0" w:space="0" w:color="auto"/>
                      </w:divBdr>
                    </w:div>
                    <w:div w:id="1065180081">
                      <w:marLeft w:val="0"/>
                      <w:marRight w:val="0"/>
                      <w:marTop w:val="0"/>
                      <w:marBottom w:val="0"/>
                      <w:divBdr>
                        <w:top w:val="none" w:sz="0" w:space="0" w:color="auto"/>
                        <w:left w:val="none" w:sz="0" w:space="0" w:color="auto"/>
                        <w:bottom w:val="none" w:sz="0" w:space="0" w:color="auto"/>
                        <w:right w:val="none" w:sz="0" w:space="0" w:color="auto"/>
                      </w:divBdr>
                    </w:div>
                    <w:div w:id="1068504878">
                      <w:marLeft w:val="0"/>
                      <w:marRight w:val="0"/>
                      <w:marTop w:val="0"/>
                      <w:marBottom w:val="0"/>
                      <w:divBdr>
                        <w:top w:val="none" w:sz="0" w:space="0" w:color="auto"/>
                        <w:left w:val="none" w:sz="0" w:space="0" w:color="auto"/>
                        <w:bottom w:val="none" w:sz="0" w:space="0" w:color="auto"/>
                        <w:right w:val="none" w:sz="0" w:space="0" w:color="auto"/>
                      </w:divBdr>
                    </w:div>
                    <w:div w:id="1120610952">
                      <w:marLeft w:val="0"/>
                      <w:marRight w:val="0"/>
                      <w:marTop w:val="0"/>
                      <w:marBottom w:val="0"/>
                      <w:divBdr>
                        <w:top w:val="none" w:sz="0" w:space="0" w:color="auto"/>
                        <w:left w:val="none" w:sz="0" w:space="0" w:color="auto"/>
                        <w:bottom w:val="none" w:sz="0" w:space="0" w:color="auto"/>
                        <w:right w:val="none" w:sz="0" w:space="0" w:color="auto"/>
                      </w:divBdr>
                    </w:div>
                    <w:div w:id="1144665116">
                      <w:marLeft w:val="0"/>
                      <w:marRight w:val="0"/>
                      <w:marTop w:val="0"/>
                      <w:marBottom w:val="0"/>
                      <w:divBdr>
                        <w:top w:val="none" w:sz="0" w:space="0" w:color="auto"/>
                        <w:left w:val="none" w:sz="0" w:space="0" w:color="auto"/>
                        <w:bottom w:val="none" w:sz="0" w:space="0" w:color="auto"/>
                        <w:right w:val="none" w:sz="0" w:space="0" w:color="auto"/>
                      </w:divBdr>
                    </w:div>
                    <w:div w:id="1150055456">
                      <w:marLeft w:val="0"/>
                      <w:marRight w:val="0"/>
                      <w:marTop w:val="0"/>
                      <w:marBottom w:val="0"/>
                      <w:divBdr>
                        <w:top w:val="none" w:sz="0" w:space="0" w:color="auto"/>
                        <w:left w:val="none" w:sz="0" w:space="0" w:color="auto"/>
                        <w:bottom w:val="none" w:sz="0" w:space="0" w:color="auto"/>
                        <w:right w:val="none" w:sz="0" w:space="0" w:color="auto"/>
                      </w:divBdr>
                    </w:div>
                    <w:div w:id="1153177430">
                      <w:marLeft w:val="0"/>
                      <w:marRight w:val="0"/>
                      <w:marTop w:val="0"/>
                      <w:marBottom w:val="0"/>
                      <w:divBdr>
                        <w:top w:val="none" w:sz="0" w:space="0" w:color="auto"/>
                        <w:left w:val="none" w:sz="0" w:space="0" w:color="auto"/>
                        <w:bottom w:val="none" w:sz="0" w:space="0" w:color="auto"/>
                        <w:right w:val="none" w:sz="0" w:space="0" w:color="auto"/>
                      </w:divBdr>
                    </w:div>
                    <w:div w:id="1167674714">
                      <w:marLeft w:val="0"/>
                      <w:marRight w:val="0"/>
                      <w:marTop w:val="0"/>
                      <w:marBottom w:val="0"/>
                      <w:divBdr>
                        <w:top w:val="none" w:sz="0" w:space="0" w:color="auto"/>
                        <w:left w:val="none" w:sz="0" w:space="0" w:color="auto"/>
                        <w:bottom w:val="none" w:sz="0" w:space="0" w:color="auto"/>
                        <w:right w:val="none" w:sz="0" w:space="0" w:color="auto"/>
                      </w:divBdr>
                    </w:div>
                    <w:div w:id="1181819060">
                      <w:marLeft w:val="0"/>
                      <w:marRight w:val="0"/>
                      <w:marTop w:val="0"/>
                      <w:marBottom w:val="0"/>
                      <w:divBdr>
                        <w:top w:val="none" w:sz="0" w:space="0" w:color="auto"/>
                        <w:left w:val="none" w:sz="0" w:space="0" w:color="auto"/>
                        <w:bottom w:val="none" w:sz="0" w:space="0" w:color="auto"/>
                        <w:right w:val="none" w:sz="0" w:space="0" w:color="auto"/>
                      </w:divBdr>
                    </w:div>
                    <w:div w:id="1228884264">
                      <w:marLeft w:val="0"/>
                      <w:marRight w:val="0"/>
                      <w:marTop w:val="0"/>
                      <w:marBottom w:val="0"/>
                      <w:divBdr>
                        <w:top w:val="none" w:sz="0" w:space="0" w:color="auto"/>
                        <w:left w:val="none" w:sz="0" w:space="0" w:color="auto"/>
                        <w:bottom w:val="none" w:sz="0" w:space="0" w:color="auto"/>
                        <w:right w:val="none" w:sz="0" w:space="0" w:color="auto"/>
                      </w:divBdr>
                    </w:div>
                    <w:div w:id="1241284095">
                      <w:marLeft w:val="0"/>
                      <w:marRight w:val="0"/>
                      <w:marTop w:val="0"/>
                      <w:marBottom w:val="0"/>
                      <w:divBdr>
                        <w:top w:val="none" w:sz="0" w:space="0" w:color="auto"/>
                        <w:left w:val="none" w:sz="0" w:space="0" w:color="auto"/>
                        <w:bottom w:val="none" w:sz="0" w:space="0" w:color="auto"/>
                        <w:right w:val="none" w:sz="0" w:space="0" w:color="auto"/>
                      </w:divBdr>
                    </w:div>
                    <w:div w:id="1245452816">
                      <w:marLeft w:val="0"/>
                      <w:marRight w:val="0"/>
                      <w:marTop w:val="0"/>
                      <w:marBottom w:val="0"/>
                      <w:divBdr>
                        <w:top w:val="none" w:sz="0" w:space="0" w:color="auto"/>
                        <w:left w:val="none" w:sz="0" w:space="0" w:color="auto"/>
                        <w:bottom w:val="none" w:sz="0" w:space="0" w:color="auto"/>
                        <w:right w:val="none" w:sz="0" w:space="0" w:color="auto"/>
                      </w:divBdr>
                    </w:div>
                    <w:div w:id="1260984116">
                      <w:marLeft w:val="0"/>
                      <w:marRight w:val="0"/>
                      <w:marTop w:val="0"/>
                      <w:marBottom w:val="0"/>
                      <w:divBdr>
                        <w:top w:val="none" w:sz="0" w:space="0" w:color="auto"/>
                        <w:left w:val="none" w:sz="0" w:space="0" w:color="auto"/>
                        <w:bottom w:val="none" w:sz="0" w:space="0" w:color="auto"/>
                        <w:right w:val="none" w:sz="0" w:space="0" w:color="auto"/>
                      </w:divBdr>
                    </w:div>
                    <w:div w:id="1333144296">
                      <w:marLeft w:val="0"/>
                      <w:marRight w:val="0"/>
                      <w:marTop w:val="0"/>
                      <w:marBottom w:val="0"/>
                      <w:divBdr>
                        <w:top w:val="none" w:sz="0" w:space="0" w:color="auto"/>
                        <w:left w:val="none" w:sz="0" w:space="0" w:color="auto"/>
                        <w:bottom w:val="none" w:sz="0" w:space="0" w:color="auto"/>
                        <w:right w:val="none" w:sz="0" w:space="0" w:color="auto"/>
                      </w:divBdr>
                    </w:div>
                    <w:div w:id="1338002772">
                      <w:marLeft w:val="0"/>
                      <w:marRight w:val="0"/>
                      <w:marTop w:val="0"/>
                      <w:marBottom w:val="0"/>
                      <w:divBdr>
                        <w:top w:val="none" w:sz="0" w:space="0" w:color="auto"/>
                        <w:left w:val="none" w:sz="0" w:space="0" w:color="auto"/>
                        <w:bottom w:val="none" w:sz="0" w:space="0" w:color="auto"/>
                        <w:right w:val="none" w:sz="0" w:space="0" w:color="auto"/>
                      </w:divBdr>
                    </w:div>
                    <w:div w:id="1339698910">
                      <w:marLeft w:val="0"/>
                      <w:marRight w:val="0"/>
                      <w:marTop w:val="0"/>
                      <w:marBottom w:val="0"/>
                      <w:divBdr>
                        <w:top w:val="none" w:sz="0" w:space="0" w:color="auto"/>
                        <w:left w:val="none" w:sz="0" w:space="0" w:color="auto"/>
                        <w:bottom w:val="none" w:sz="0" w:space="0" w:color="auto"/>
                        <w:right w:val="none" w:sz="0" w:space="0" w:color="auto"/>
                      </w:divBdr>
                    </w:div>
                    <w:div w:id="1343966980">
                      <w:marLeft w:val="0"/>
                      <w:marRight w:val="0"/>
                      <w:marTop w:val="0"/>
                      <w:marBottom w:val="0"/>
                      <w:divBdr>
                        <w:top w:val="none" w:sz="0" w:space="0" w:color="auto"/>
                        <w:left w:val="none" w:sz="0" w:space="0" w:color="auto"/>
                        <w:bottom w:val="none" w:sz="0" w:space="0" w:color="auto"/>
                        <w:right w:val="none" w:sz="0" w:space="0" w:color="auto"/>
                      </w:divBdr>
                    </w:div>
                    <w:div w:id="1349597611">
                      <w:marLeft w:val="0"/>
                      <w:marRight w:val="0"/>
                      <w:marTop w:val="0"/>
                      <w:marBottom w:val="0"/>
                      <w:divBdr>
                        <w:top w:val="none" w:sz="0" w:space="0" w:color="auto"/>
                        <w:left w:val="none" w:sz="0" w:space="0" w:color="auto"/>
                        <w:bottom w:val="none" w:sz="0" w:space="0" w:color="auto"/>
                        <w:right w:val="none" w:sz="0" w:space="0" w:color="auto"/>
                      </w:divBdr>
                    </w:div>
                    <w:div w:id="1372879597">
                      <w:marLeft w:val="0"/>
                      <w:marRight w:val="0"/>
                      <w:marTop w:val="0"/>
                      <w:marBottom w:val="0"/>
                      <w:divBdr>
                        <w:top w:val="none" w:sz="0" w:space="0" w:color="auto"/>
                        <w:left w:val="none" w:sz="0" w:space="0" w:color="auto"/>
                        <w:bottom w:val="none" w:sz="0" w:space="0" w:color="auto"/>
                        <w:right w:val="none" w:sz="0" w:space="0" w:color="auto"/>
                      </w:divBdr>
                    </w:div>
                    <w:div w:id="1379473577">
                      <w:marLeft w:val="0"/>
                      <w:marRight w:val="0"/>
                      <w:marTop w:val="0"/>
                      <w:marBottom w:val="0"/>
                      <w:divBdr>
                        <w:top w:val="none" w:sz="0" w:space="0" w:color="auto"/>
                        <w:left w:val="none" w:sz="0" w:space="0" w:color="auto"/>
                        <w:bottom w:val="none" w:sz="0" w:space="0" w:color="auto"/>
                        <w:right w:val="none" w:sz="0" w:space="0" w:color="auto"/>
                      </w:divBdr>
                    </w:div>
                    <w:div w:id="1412310814">
                      <w:marLeft w:val="0"/>
                      <w:marRight w:val="0"/>
                      <w:marTop w:val="0"/>
                      <w:marBottom w:val="0"/>
                      <w:divBdr>
                        <w:top w:val="none" w:sz="0" w:space="0" w:color="auto"/>
                        <w:left w:val="none" w:sz="0" w:space="0" w:color="auto"/>
                        <w:bottom w:val="none" w:sz="0" w:space="0" w:color="auto"/>
                        <w:right w:val="none" w:sz="0" w:space="0" w:color="auto"/>
                      </w:divBdr>
                    </w:div>
                    <w:div w:id="1437291878">
                      <w:marLeft w:val="0"/>
                      <w:marRight w:val="0"/>
                      <w:marTop w:val="0"/>
                      <w:marBottom w:val="0"/>
                      <w:divBdr>
                        <w:top w:val="none" w:sz="0" w:space="0" w:color="auto"/>
                        <w:left w:val="none" w:sz="0" w:space="0" w:color="auto"/>
                        <w:bottom w:val="none" w:sz="0" w:space="0" w:color="auto"/>
                        <w:right w:val="none" w:sz="0" w:space="0" w:color="auto"/>
                      </w:divBdr>
                    </w:div>
                    <w:div w:id="1452431873">
                      <w:marLeft w:val="0"/>
                      <w:marRight w:val="0"/>
                      <w:marTop w:val="0"/>
                      <w:marBottom w:val="0"/>
                      <w:divBdr>
                        <w:top w:val="none" w:sz="0" w:space="0" w:color="auto"/>
                        <w:left w:val="none" w:sz="0" w:space="0" w:color="auto"/>
                        <w:bottom w:val="none" w:sz="0" w:space="0" w:color="auto"/>
                        <w:right w:val="none" w:sz="0" w:space="0" w:color="auto"/>
                      </w:divBdr>
                    </w:div>
                    <w:div w:id="1473446285">
                      <w:marLeft w:val="0"/>
                      <w:marRight w:val="0"/>
                      <w:marTop w:val="0"/>
                      <w:marBottom w:val="0"/>
                      <w:divBdr>
                        <w:top w:val="none" w:sz="0" w:space="0" w:color="auto"/>
                        <w:left w:val="none" w:sz="0" w:space="0" w:color="auto"/>
                        <w:bottom w:val="none" w:sz="0" w:space="0" w:color="auto"/>
                        <w:right w:val="none" w:sz="0" w:space="0" w:color="auto"/>
                      </w:divBdr>
                    </w:div>
                    <w:div w:id="1481537763">
                      <w:marLeft w:val="0"/>
                      <w:marRight w:val="0"/>
                      <w:marTop w:val="0"/>
                      <w:marBottom w:val="0"/>
                      <w:divBdr>
                        <w:top w:val="none" w:sz="0" w:space="0" w:color="auto"/>
                        <w:left w:val="none" w:sz="0" w:space="0" w:color="auto"/>
                        <w:bottom w:val="none" w:sz="0" w:space="0" w:color="auto"/>
                        <w:right w:val="none" w:sz="0" w:space="0" w:color="auto"/>
                      </w:divBdr>
                    </w:div>
                    <w:div w:id="1495341989">
                      <w:marLeft w:val="0"/>
                      <w:marRight w:val="0"/>
                      <w:marTop w:val="0"/>
                      <w:marBottom w:val="0"/>
                      <w:divBdr>
                        <w:top w:val="none" w:sz="0" w:space="0" w:color="auto"/>
                        <w:left w:val="none" w:sz="0" w:space="0" w:color="auto"/>
                        <w:bottom w:val="none" w:sz="0" w:space="0" w:color="auto"/>
                        <w:right w:val="none" w:sz="0" w:space="0" w:color="auto"/>
                      </w:divBdr>
                    </w:div>
                    <w:div w:id="1495610288">
                      <w:marLeft w:val="0"/>
                      <w:marRight w:val="0"/>
                      <w:marTop w:val="0"/>
                      <w:marBottom w:val="0"/>
                      <w:divBdr>
                        <w:top w:val="none" w:sz="0" w:space="0" w:color="auto"/>
                        <w:left w:val="none" w:sz="0" w:space="0" w:color="auto"/>
                        <w:bottom w:val="none" w:sz="0" w:space="0" w:color="auto"/>
                        <w:right w:val="none" w:sz="0" w:space="0" w:color="auto"/>
                      </w:divBdr>
                    </w:div>
                    <w:div w:id="1505314953">
                      <w:marLeft w:val="0"/>
                      <w:marRight w:val="0"/>
                      <w:marTop w:val="0"/>
                      <w:marBottom w:val="0"/>
                      <w:divBdr>
                        <w:top w:val="none" w:sz="0" w:space="0" w:color="auto"/>
                        <w:left w:val="none" w:sz="0" w:space="0" w:color="auto"/>
                        <w:bottom w:val="none" w:sz="0" w:space="0" w:color="auto"/>
                        <w:right w:val="none" w:sz="0" w:space="0" w:color="auto"/>
                      </w:divBdr>
                    </w:div>
                    <w:div w:id="1597322138">
                      <w:marLeft w:val="0"/>
                      <w:marRight w:val="0"/>
                      <w:marTop w:val="0"/>
                      <w:marBottom w:val="0"/>
                      <w:divBdr>
                        <w:top w:val="none" w:sz="0" w:space="0" w:color="auto"/>
                        <w:left w:val="none" w:sz="0" w:space="0" w:color="auto"/>
                        <w:bottom w:val="none" w:sz="0" w:space="0" w:color="auto"/>
                        <w:right w:val="none" w:sz="0" w:space="0" w:color="auto"/>
                      </w:divBdr>
                    </w:div>
                    <w:div w:id="1657756134">
                      <w:marLeft w:val="0"/>
                      <w:marRight w:val="0"/>
                      <w:marTop w:val="0"/>
                      <w:marBottom w:val="0"/>
                      <w:divBdr>
                        <w:top w:val="none" w:sz="0" w:space="0" w:color="auto"/>
                        <w:left w:val="none" w:sz="0" w:space="0" w:color="auto"/>
                        <w:bottom w:val="none" w:sz="0" w:space="0" w:color="auto"/>
                        <w:right w:val="none" w:sz="0" w:space="0" w:color="auto"/>
                      </w:divBdr>
                    </w:div>
                    <w:div w:id="1684938691">
                      <w:marLeft w:val="0"/>
                      <w:marRight w:val="0"/>
                      <w:marTop w:val="0"/>
                      <w:marBottom w:val="0"/>
                      <w:divBdr>
                        <w:top w:val="none" w:sz="0" w:space="0" w:color="auto"/>
                        <w:left w:val="none" w:sz="0" w:space="0" w:color="auto"/>
                        <w:bottom w:val="none" w:sz="0" w:space="0" w:color="auto"/>
                        <w:right w:val="none" w:sz="0" w:space="0" w:color="auto"/>
                      </w:divBdr>
                    </w:div>
                    <w:div w:id="1685591531">
                      <w:marLeft w:val="0"/>
                      <w:marRight w:val="0"/>
                      <w:marTop w:val="0"/>
                      <w:marBottom w:val="0"/>
                      <w:divBdr>
                        <w:top w:val="none" w:sz="0" w:space="0" w:color="auto"/>
                        <w:left w:val="none" w:sz="0" w:space="0" w:color="auto"/>
                        <w:bottom w:val="none" w:sz="0" w:space="0" w:color="auto"/>
                        <w:right w:val="none" w:sz="0" w:space="0" w:color="auto"/>
                      </w:divBdr>
                    </w:div>
                    <w:div w:id="1751733908">
                      <w:marLeft w:val="0"/>
                      <w:marRight w:val="0"/>
                      <w:marTop w:val="0"/>
                      <w:marBottom w:val="0"/>
                      <w:divBdr>
                        <w:top w:val="none" w:sz="0" w:space="0" w:color="auto"/>
                        <w:left w:val="none" w:sz="0" w:space="0" w:color="auto"/>
                        <w:bottom w:val="none" w:sz="0" w:space="0" w:color="auto"/>
                        <w:right w:val="none" w:sz="0" w:space="0" w:color="auto"/>
                      </w:divBdr>
                    </w:div>
                    <w:div w:id="1755862047">
                      <w:marLeft w:val="0"/>
                      <w:marRight w:val="0"/>
                      <w:marTop w:val="0"/>
                      <w:marBottom w:val="0"/>
                      <w:divBdr>
                        <w:top w:val="none" w:sz="0" w:space="0" w:color="auto"/>
                        <w:left w:val="none" w:sz="0" w:space="0" w:color="auto"/>
                        <w:bottom w:val="none" w:sz="0" w:space="0" w:color="auto"/>
                        <w:right w:val="none" w:sz="0" w:space="0" w:color="auto"/>
                      </w:divBdr>
                    </w:div>
                    <w:div w:id="1760101902">
                      <w:marLeft w:val="0"/>
                      <w:marRight w:val="0"/>
                      <w:marTop w:val="0"/>
                      <w:marBottom w:val="0"/>
                      <w:divBdr>
                        <w:top w:val="none" w:sz="0" w:space="0" w:color="auto"/>
                        <w:left w:val="none" w:sz="0" w:space="0" w:color="auto"/>
                        <w:bottom w:val="none" w:sz="0" w:space="0" w:color="auto"/>
                        <w:right w:val="none" w:sz="0" w:space="0" w:color="auto"/>
                      </w:divBdr>
                    </w:div>
                    <w:div w:id="1768310189">
                      <w:marLeft w:val="0"/>
                      <w:marRight w:val="0"/>
                      <w:marTop w:val="0"/>
                      <w:marBottom w:val="0"/>
                      <w:divBdr>
                        <w:top w:val="none" w:sz="0" w:space="0" w:color="auto"/>
                        <w:left w:val="none" w:sz="0" w:space="0" w:color="auto"/>
                        <w:bottom w:val="none" w:sz="0" w:space="0" w:color="auto"/>
                        <w:right w:val="none" w:sz="0" w:space="0" w:color="auto"/>
                      </w:divBdr>
                    </w:div>
                    <w:div w:id="1826312893">
                      <w:marLeft w:val="0"/>
                      <w:marRight w:val="0"/>
                      <w:marTop w:val="0"/>
                      <w:marBottom w:val="0"/>
                      <w:divBdr>
                        <w:top w:val="none" w:sz="0" w:space="0" w:color="auto"/>
                        <w:left w:val="none" w:sz="0" w:space="0" w:color="auto"/>
                        <w:bottom w:val="none" w:sz="0" w:space="0" w:color="auto"/>
                        <w:right w:val="none" w:sz="0" w:space="0" w:color="auto"/>
                      </w:divBdr>
                    </w:div>
                    <w:div w:id="1838686177">
                      <w:marLeft w:val="0"/>
                      <w:marRight w:val="0"/>
                      <w:marTop w:val="0"/>
                      <w:marBottom w:val="0"/>
                      <w:divBdr>
                        <w:top w:val="none" w:sz="0" w:space="0" w:color="auto"/>
                        <w:left w:val="none" w:sz="0" w:space="0" w:color="auto"/>
                        <w:bottom w:val="none" w:sz="0" w:space="0" w:color="auto"/>
                        <w:right w:val="none" w:sz="0" w:space="0" w:color="auto"/>
                      </w:divBdr>
                    </w:div>
                    <w:div w:id="1851917904">
                      <w:marLeft w:val="0"/>
                      <w:marRight w:val="0"/>
                      <w:marTop w:val="0"/>
                      <w:marBottom w:val="0"/>
                      <w:divBdr>
                        <w:top w:val="none" w:sz="0" w:space="0" w:color="auto"/>
                        <w:left w:val="none" w:sz="0" w:space="0" w:color="auto"/>
                        <w:bottom w:val="none" w:sz="0" w:space="0" w:color="auto"/>
                        <w:right w:val="none" w:sz="0" w:space="0" w:color="auto"/>
                      </w:divBdr>
                    </w:div>
                    <w:div w:id="1853104567">
                      <w:marLeft w:val="0"/>
                      <w:marRight w:val="0"/>
                      <w:marTop w:val="0"/>
                      <w:marBottom w:val="0"/>
                      <w:divBdr>
                        <w:top w:val="none" w:sz="0" w:space="0" w:color="auto"/>
                        <w:left w:val="none" w:sz="0" w:space="0" w:color="auto"/>
                        <w:bottom w:val="none" w:sz="0" w:space="0" w:color="auto"/>
                        <w:right w:val="none" w:sz="0" w:space="0" w:color="auto"/>
                      </w:divBdr>
                    </w:div>
                    <w:div w:id="1859200241">
                      <w:marLeft w:val="0"/>
                      <w:marRight w:val="0"/>
                      <w:marTop w:val="0"/>
                      <w:marBottom w:val="0"/>
                      <w:divBdr>
                        <w:top w:val="none" w:sz="0" w:space="0" w:color="auto"/>
                        <w:left w:val="none" w:sz="0" w:space="0" w:color="auto"/>
                        <w:bottom w:val="none" w:sz="0" w:space="0" w:color="auto"/>
                        <w:right w:val="none" w:sz="0" w:space="0" w:color="auto"/>
                      </w:divBdr>
                    </w:div>
                    <w:div w:id="1863352136">
                      <w:marLeft w:val="0"/>
                      <w:marRight w:val="0"/>
                      <w:marTop w:val="0"/>
                      <w:marBottom w:val="0"/>
                      <w:divBdr>
                        <w:top w:val="none" w:sz="0" w:space="0" w:color="auto"/>
                        <w:left w:val="none" w:sz="0" w:space="0" w:color="auto"/>
                        <w:bottom w:val="none" w:sz="0" w:space="0" w:color="auto"/>
                        <w:right w:val="none" w:sz="0" w:space="0" w:color="auto"/>
                      </w:divBdr>
                    </w:div>
                    <w:div w:id="1884634897">
                      <w:marLeft w:val="0"/>
                      <w:marRight w:val="0"/>
                      <w:marTop w:val="0"/>
                      <w:marBottom w:val="0"/>
                      <w:divBdr>
                        <w:top w:val="none" w:sz="0" w:space="0" w:color="auto"/>
                        <w:left w:val="none" w:sz="0" w:space="0" w:color="auto"/>
                        <w:bottom w:val="none" w:sz="0" w:space="0" w:color="auto"/>
                        <w:right w:val="none" w:sz="0" w:space="0" w:color="auto"/>
                      </w:divBdr>
                    </w:div>
                    <w:div w:id="1886331265">
                      <w:marLeft w:val="0"/>
                      <w:marRight w:val="0"/>
                      <w:marTop w:val="0"/>
                      <w:marBottom w:val="0"/>
                      <w:divBdr>
                        <w:top w:val="none" w:sz="0" w:space="0" w:color="auto"/>
                        <w:left w:val="none" w:sz="0" w:space="0" w:color="auto"/>
                        <w:bottom w:val="none" w:sz="0" w:space="0" w:color="auto"/>
                        <w:right w:val="none" w:sz="0" w:space="0" w:color="auto"/>
                      </w:divBdr>
                    </w:div>
                    <w:div w:id="1917595435">
                      <w:marLeft w:val="0"/>
                      <w:marRight w:val="0"/>
                      <w:marTop w:val="0"/>
                      <w:marBottom w:val="0"/>
                      <w:divBdr>
                        <w:top w:val="none" w:sz="0" w:space="0" w:color="auto"/>
                        <w:left w:val="none" w:sz="0" w:space="0" w:color="auto"/>
                        <w:bottom w:val="none" w:sz="0" w:space="0" w:color="auto"/>
                        <w:right w:val="none" w:sz="0" w:space="0" w:color="auto"/>
                      </w:divBdr>
                    </w:div>
                    <w:div w:id="1990671967">
                      <w:marLeft w:val="0"/>
                      <w:marRight w:val="0"/>
                      <w:marTop w:val="0"/>
                      <w:marBottom w:val="0"/>
                      <w:divBdr>
                        <w:top w:val="none" w:sz="0" w:space="0" w:color="auto"/>
                        <w:left w:val="none" w:sz="0" w:space="0" w:color="auto"/>
                        <w:bottom w:val="none" w:sz="0" w:space="0" w:color="auto"/>
                        <w:right w:val="none" w:sz="0" w:space="0" w:color="auto"/>
                      </w:divBdr>
                    </w:div>
                    <w:div w:id="2002077324">
                      <w:marLeft w:val="0"/>
                      <w:marRight w:val="0"/>
                      <w:marTop w:val="0"/>
                      <w:marBottom w:val="0"/>
                      <w:divBdr>
                        <w:top w:val="none" w:sz="0" w:space="0" w:color="auto"/>
                        <w:left w:val="none" w:sz="0" w:space="0" w:color="auto"/>
                        <w:bottom w:val="none" w:sz="0" w:space="0" w:color="auto"/>
                        <w:right w:val="none" w:sz="0" w:space="0" w:color="auto"/>
                      </w:divBdr>
                    </w:div>
                    <w:div w:id="2098865268">
                      <w:marLeft w:val="0"/>
                      <w:marRight w:val="0"/>
                      <w:marTop w:val="0"/>
                      <w:marBottom w:val="0"/>
                      <w:divBdr>
                        <w:top w:val="none" w:sz="0" w:space="0" w:color="auto"/>
                        <w:left w:val="none" w:sz="0" w:space="0" w:color="auto"/>
                        <w:bottom w:val="none" w:sz="0" w:space="0" w:color="auto"/>
                        <w:right w:val="none" w:sz="0" w:space="0" w:color="auto"/>
                      </w:divBdr>
                    </w:div>
                    <w:div w:id="214010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561049">
      <w:bodyDiv w:val="1"/>
      <w:marLeft w:val="0"/>
      <w:marRight w:val="0"/>
      <w:marTop w:val="0"/>
      <w:marBottom w:val="0"/>
      <w:divBdr>
        <w:top w:val="none" w:sz="0" w:space="0" w:color="auto"/>
        <w:left w:val="none" w:sz="0" w:space="0" w:color="auto"/>
        <w:bottom w:val="none" w:sz="0" w:space="0" w:color="auto"/>
        <w:right w:val="none" w:sz="0" w:space="0" w:color="auto"/>
      </w:divBdr>
      <w:divsChild>
        <w:div w:id="1805469092">
          <w:marLeft w:val="0"/>
          <w:marRight w:val="0"/>
          <w:marTop w:val="0"/>
          <w:marBottom w:val="0"/>
          <w:divBdr>
            <w:top w:val="none" w:sz="0" w:space="0" w:color="auto"/>
            <w:left w:val="none" w:sz="0" w:space="0" w:color="auto"/>
            <w:bottom w:val="none" w:sz="0" w:space="0" w:color="auto"/>
            <w:right w:val="none" w:sz="0" w:space="0" w:color="auto"/>
          </w:divBdr>
        </w:div>
      </w:divsChild>
    </w:div>
    <w:div w:id="1294941692">
      <w:bodyDiv w:val="1"/>
      <w:marLeft w:val="0"/>
      <w:marRight w:val="0"/>
      <w:marTop w:val="0"/>
      <w:marBottom w:val="0"/>
      <w:divBdr>
        <w:top w:val="none" w:sz="0" w:space="0" w:color="auto"/>
        <w:left w:val="none" w:sz="0" w:space="0" w:color="auto"/>
        <w:bottom w:val="none" w:sz="0" w:space="0" w:color="auto"/>
        <w:right w:val="none" w:sz="0" w:space="0" w:color="auto"/>
      </w:divBdr>
    </w:div>
    <w:div w:id="1295059220">
      <w:bodyDiv w:val="1"/>
      <w:marLeft w:val="0"/>
      <w:marRight w:val="0"/>
      <w:marTop w:val="0"/>
      <w:marBottom w:val="0"/>
      <w:divBdr>
        <w:top w:val="none" w:sz="0" w:space="0" w:color="auto"/>
        <w:left w:val="none" w:sz="0" w:space="0" w:color="auto"/>
        <w:bottom w:val="none" w:sz="0" w:space="0" w:color="auto"/>
        <w:right w:val="none" w:sz="0" w:space="0" w:color="auto"/>
      </w:divBdr>
    </w:div>
    <w:div w:id="1299536286">
      <w:bodyDiv w:val="1"/>
      <w:marLeft w:val="0"/>
      <w:marRight w:val="0"/>
      <w:marTop w:val="0"/>
      <w:marBottom w:val="0"/>
      <w:divBdr>
        <w:top w:val="none" w:sz="0" w:space="0" w:color="auto"/>
        <w:left w:val="none" w:sz="0" w:space="0" w:color="auto"/>
        <w:bottom w:val="none" w:sz="0" w:space="0" w:color="auto"/>
        <w:right w:val="none" w:sz="0" w:space="0" w:color="auto"/>
      </w:divBdr>
    </w:div>
    <w:div w:id="1300306099">
      <w:bodyDiv w:val="1"/>
      <w:marLeft w:val="0"/>
      <w:marRight w:val="0"/>
      <w:marTop w:val="0"/>
      <w:marBottom w:val="0"/>
      <w:divBdr>
        <w:top w:val="none" w:sz="0" w:space="0" w:color="auto"/>
        <w:left w:val="none" w:sz="0" w:space="0" w:color="auto"/>
        <w:bottom w:val="none" w:sz="0" w:space="0" w:color="auto"/>
        <w:right w:val="none" w:sz="0" w:space="0" w:color="auto"/>
      </w:divBdr>
    </w:div>
    <w:div w:id="1300921231">
      <w:bodyDiv w:val="1"/>
      <w:marLeft w:val="0"/>
      <w:marRight w:val="0"/>
      <w:marTop w:val="0"/>
      <w:marBottom w:val="0"/>
      <w:divBdr>
        <w:top w:val="none" w:sz="0" w:space="0" w:color="auto"/>
        <w:left w:val="none" w:sz="0" w:space="0" w:color="auto"/>
        <w:bottom w:val="none" w:sz="0" w:space="0" w:color="auto"/>
        <w:right w:val="none" w:sz="0" w:space="0" w:color="auto"/>
      </w:divBdr>
    </w:div>
    <w:div w:id="1301421167">
      <w:bodyDiv w:val="1"/>
      <w:marLeft w:val="0"/>
      <w:marRight w:val="0"/>
      <w:marTop w:val="0"/>
      <w:marBottom w:val="0"/>
      <w:divBdr>
        <w:top w:val="none" w:sz="0" w:space="0" w:color="auto"/>
        <w:left w:val="none" w:sz="0" w:space="0" w:color="auto"/>
        <w:bottom w:val="none" w:sz="0" w:space="0" w:color="auto"/>
        <w:right w:val="none" w:sz="0" w:space="0" w:color="auto"/>
      </w:divBdr>
    </w:div>
    <w:div w:id="1302539294">
      <w:bodyDiv w:val="1"/>
      <w:marLeft w:val="0"/>
      <w:marRight w:val="0"/>
      <w:marTop w:val="0"/>
      <w:marBottom w:val="0"/>
      <w:divBdr>
        <w:top w:val="none" w:sz="0" w:space="0" w:color="auto"/>
        <w:left w:val="none" w:sz="0" w:space="0" w:color="auto"/>
        <w:bottom w:val="none" w:sz="0" w:space="0" w:color="auto"/>
        <w:right w:val="none" w:sz="0" w:space="0" w:color="auto"/>
      </w:divBdr>
    </w:div>
    <w:div w:id="1303729256">
      <w:bodyDiv w:val="1"/>
      <w:marLeft w:val="0"/>
      <w:marRight w:val="0"/>
      <w:marTop w:val="0"/>
      <w:marBottom w:val="0"/>
      <w:divBdr>
        <w:top w:val="none" w:sz="0" w:space="0" w:color="auto"/>
        <w:left w:val="none" w:sz="0" w:space="0" w:color="auto"/>
        <w:bottom w:val="none" w:sz="0" w:space="0" w:color="auto"/>
        <w:right w:val="none" w:sz="0" w:space="0" w:color="auto"/>
      </w:divBdr>
    </w:div>
    <w:div w:id="1317952102">
      <w:bodyDiv w:val="1"/>
      <w:marLeft w:val="0"/>
      <w:marRight w:val="0"/>
      <w:marTop w:val="0"/>
      <w:marBottom w:val="0"/>
      <w:divBdr>
        <w:top w:val="none" w:sz="0" w:space="0" w:color="auto"/>
        <w:left w:val="none" w:sz="0" w:space="0" w:color="auto"/>
        <w:bottom w:val="none" w:sz="0" w:space="0" w:color="auto"/>
        <w:right w:val="none" w:sz="0" w:space="0" w:color="auto"/>
      </w:divBdr>
      <w:divsChild>
        <w:div w:id="1757314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2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03957">
      <w:bodyDiv w:val="1"/>
      <w:marLeft w:val="0"/>
      <w:marRight w:val="0"/>
      <w:marTop w:val="0"/>
      <w:marBottom w:val="0"/>
      <w:divBdr>
        <w:top w:val="none" w:sz="0" w:space="0" w:color="auto"/>
        <w:left w:val="none" w:sz="0" w:space="0" w:color="auto"/>
        <w:bottom w:val="none" w:sz="0" w:space="0" w:color="auto"/>
        <w:right w:val="none" w:sz="0" w:space="0" w:color="auto"/>
      </w:divBdr>
    </w:div>
    <w:div w:id="1320889920">
      <w:bodyDiv w:val="1"/>
      <w:marLeft w:val="0"/>
      <w:marRight w:val="0"/>
      <w:marTop w:val="0"/>
      <w:marBottom w:val="0"/>
      <w:divBdr>
        <w:top w:val="none" w:sz="0" w:space="0" w:color="auto"/>
        <w:left w:val="none" w:sz="0" w:space="0" w:color="auto"/>
        <w:bottom w:val="none" w:sz="0" w:space="0" w:color="auto"/>
        <w:right w:val="none" w:sz="0" w:space="0" w:color="auto"/>
      </w:divBdr>
      <w:divsChild>
        <w:div w:id="1101293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0915869">
              <w:marLeft w:val="0"/>
              <w:marRight w:val="0"/>
              <w:marTop w:val="0"/>
              <w:marBottom w:val="0"/>
              <w:divBdr>
                <w:top w:val="none" w:sz="0" w:space="0" w:color="auto"/>
                <w:left w:val="none" w:sz="0" w:space="0" w:color="auto"/>
                <w:bottom w:val="none" w:sz="0" w:space="0" w:color="auto"/>
                <w:right w:val="none" w:sz="0" w:space="0" w:color="auto"/>
              </w:divBdr>
              <w:divsChild>
                <w:div w:id="12777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982506">
      <w:bodyDiv w:val="1"/>
      <w:marLeft w:val="0"/>
      <w:marRight w:val="0"/>
      <w:marTop w:val="0"/>
      <w:marBottom w:val="0"/>
      <w:divBdr>
        <w:top w:val="none" w:sz="0" w:space="0" w:color="auto"/>
        <w:left w:val="none" w:sz="0" w:space="0" w:color="auto"/>
        <w:bottom w:val="none" w:sz="0" w:space="0" w:color="auto"/>
        <w:right w:val="none" w:sz="0" w:space="0" w:color="auto"/>
      </w:divBdr>
    </w:div>
    <w:div w:id="1333604328">
      <w:bodyDiv w:val="1"/>
      <w:marLeft w:val="0"/>
      <w:marRight w:val="0"/>
      <w:marTop w:val="0"/>
      <w:marBottom w:val="0"/>
      <w:divBdr>
        <w:top w:val="none" w:sz="0" w:space="0" w:color="auto"/>
        <w:left w:val="none" w:sz="0" w:space="0" w:color="auto"/>
        <w:bottom w:val="none" w:sz="0" w:space="0" w:color="auto"/>
        <w:right w:val="none" w:sz="0" w:space="0" w:color="auto"/>
      </w:divBdr>
    </w:div>
    <w:div w:id="1334528992">
      <w:bodyDiv w:val="1"/>
      <w:marLeft w:val="0"/>
      <w:marRight w:val="0"/>
      <w:marTop w:val="0"/>
      <w:marBottom w:val="0"/>
      <w:divBdr>
        <w:top w:val="none" w:sz="0" w:space="0" w:color="auto"/>
        <w:left w:val="none" w:sz="0" w:space="0" w:color="auto"/>
        <w:bottom w:val="none" w:sz="0" w:space="0" w:color="auto"/>
        <w:right w:val="none" w:sz="0" w:space="0" w:color="auto"/>
      </w:divBdr>
    </w:div>
    <w:div w:id="1334604359">
      <w:bodyDiv w:val="1"/>
      <w:marLeft w:val="0"/>
      <w:marRight w:val="0"/>
      <w:marTop w:val="0"/>
      <w:marBottom w:val="0"/>
      <w:divBdr>
        <w:top w:val="none" w:sz="0" w:space="0" w:color="auto"/>
        <w:left w:val="none" w:sz="0" w:space="0" w:color="auto"/>
        <w:bottom w:val="none" w:sz="0" w:space="0" w:color="auto"/>
        <w:right w:val="none" w:sz="0" w:space="0" w:color="auto"/>
      </w:divBdr>
    </w:div>
    <w:div w:id="1341933464">
      <w:bodyDiv w:val="1"/>
      <w:marLeft w:val="0"/>
      <w:marRight w:val="0"/>
      <w:marTop w:val="0"/>
      <w:marBottom w:val="0"/>
      <w:divBdr>
        <w:top w:val="none" w:sz="0" w:space="0" w:color="auto"/>
        <w:left w:val="none" w:sz="0" w:space="0" w:color="auto"/>
        <w:bottom w:val="none" w:sz="0" w:space="0" w:color="auto"/>
        <w:right w:val="none" w:sz="0" w:space="0" w:color="auto"/>
      </w:divBdr>
    </w:div>
    <w:div w:id="1347907331">
      <w:bodyDiv w:val="1"/>
      <w:marLeft w:val="0"/>
      <w:marRight w:val="0"/>
      <w:marTop w:val="0"/>
      <w:marBottom w:val="0"/>
      <w:divBdr>
        <w:top w:val="none" w:sz="0" w:space="0" w:color="auto"/>
        <w:left w:val="none" w:sz="0" w:space="0" w:color="auto"/>
        <w:bottom w:val="none" w:sz="0" w:space="0" w:color="auto"/>
        <w:right w:val="none" w:sz="0" w:space="0" w:color="auto"/>
      </w:divBdr>
    </w:div>
    <w:div w:id="1353065849">
      <w:bodyDiv w:val="1"/>
      <w:marLeft w:val="0"/>
      <w:marRight w:val="0"/>
      <w:marTop w:val="0"/>
      <w:marBottom w:val="0"/>
      <w:divBdr>
        <w:top w:val="none" w:sz="0" w:space="0" w:color="auto"/>
        <w:left w:val="none" w:sz="0" w:space="0" w:color="auto"/>
        <w:bottom w:val="none" w:sz="0" w:space="0" w:color="auto"/>
        <w:right w:val="none" w:sz="0" w:space="0" w:color="auto"/>
      </w:divBdr>
    </w:div>
    <w:div w:id="1357148715">
      <w:bodyDiv w:val="1"/>
      <w:marLeft w:val="0"/>
      <w:marRight w:val="0"/>
      <w:marTop w:val="0"/>
      <w:marBottom w:val="0"/>
      <w:divBdr>
        <w:top w:val="none" w:sz="0" w:space="0" w:color="auto"/>
        <w:left w:val="none" w:sz="0" w:space="0" w:color="auto"/>
        <w:bottom w:val="none" w:sz="0" w:space="0" w:color="auto"/>
        <w:right w:val="none" w:sz="0" w:space="0" w:color="auto"/>
      </w:divBdr>
    </w:div>
    <w:div w:id="1360936531">
      <w:bodyDiv w:val="1"/>
      <w:marLeft w:val="0"/>
      <w:marRight w:val="0"/>
      <w:marTop w:val="0"/>
      <w:marBottom w:val="0"/>
      <w:divBdr>
        <w:top w:val="none" w:sz="0" w:space="0" w:color="auto"/>
        <w:left w:val="none" w:sz="0" w:space="0" w:color="auto"/>
        <w:bottom w:val="none" w:sz="0" w:space="0" w:color="auto"/>
        <w:right w:val="none" w:sz="0" w:space="0" w:color="auto"/>
      </w:divBdr>
    </w:div>
    <w:div w:id="1367410514">
      <w:bodyDiv w:val="1"/>
      <w:marLeft w:val="0"/>
      <w:marRight w:val="0"/>
      <w:marTop w:val="0"/>
      <w:marBottom w:val="0"/>
      <w:divBdr>
        <w:top w:val="none" w:sz="0" w:space="0" w:color="auto"/>
        <w:left w:val="none" w:sz="0" w:space="0" w:color="auto"/>
        <w:bottom w:val="none" w:sz="0" w:space="0" w:color="auto"/>
        <w:right w:val="none" w:sz="0" w:space="0" w:color="auto"/>
      </w:divBdr>
    </w:div>
    <w:div w:id="1367675374">
      <w:bodyDiv w:val="1"/>
      <w:marLeft w:val="0"/>
      <w:marRight w:val="0"/>
      <w:marTop w:val="0"/>
      <w:marBottom w:val="0"/>
      <w:divBdr>
        <w:top w:val="none" w:sz="0" w:space="0" w:color="auto"/>
        <w:left w:val="none" w:sz="0" w:space="0" w:color="auto"/>
        <w:bottom w:val="none" w:sz="0" w:space="0" w:color="auto"/>
        <w:right w:val="none" w:sz="0" w:space="0" w:color="auto"/>
      </w:divBdr>
    </w:div>
    <w:div w:id="1376585596">
      <w:bodyDiv w:val="1"/>
      <w:marLeft w:val="0"/>
      <w:marRight w:val="0"/>
      <w:marTop w:val="0"/>
      <w:marBottom w:val="0"/>
      <w:divBdr>
        <w:top w:val="none" w:sz="0" w:space="0" w:color="auto"/>
        <w:left w:val="none" w:sz="0" w:space="0" w:color="auto"/>
        <w:bottom w:val="none" w:sz="0" w:space="0" w:color="auto"/>
        <w:right w:val="none" w:sz="0" w:space="0" w:color="auto"/>
      </w:divBdr>
    </w:div>
    <w:div w:id="1382556938">
      <w:bodyDiv w:val="1"/>
      <w:marLeft w:val="0"/>
      <w:marRight w:val="0"/>
      <w:marTop w:val="0"/>
      <w:marBottom w:val="0"/>
      <w:divBdr>
        <w:top w:val="none" w:sz="0" w:space="0" w:color="auto"/>
        <w:left w:val="none" w:sz="0" w:space="0" w:color="auto"/>
        <w:bottom w:val="none" w:sz="0" w:space="0" w:color="auto"/>
        <w:right w:val="none" w:sz="0" w:space="0" w:color="auto"/>
      </w:divBdr>
    </w:div>
    <w:div w:id="1399279870">
      <w:bodyDiv w:val="1"/>
      <w:marLeft w:val="0"/>
      <w:marRight w:val="0"/>
      <w:marTop w:val="0"/>
      <w:marBottom w:val="0"/>
      <w:divBdr>
        <w:top w:val="none" w:sz="0" w:space="0" w:color="auto"/>
        <w:left w:val="none" w:sz="0" w:space="0" w:color="auto"/>
        <w:bottom w:val="none" w:sz="0" w:space="0" w:color="auto"/>
        <w:right w:val="none" w:sz="0" w:space="0" w:color="auto"/>
      </w:divBdr>
    </w:div>
    <w:div w:id="1422067222">
      <w:bodyDiv w:val="1"/>
      <w:marLeft w:val="0"/>
      <w:marRight w:val="0"/>
      <w:marTop w:val="0"/>
      <w:marBottom w:val="0"/>
      <w:divBdr>
        <w:top w:val="none" w:sz="0" w:space="0" w:color="auto"/>
        <w:left w:val="none" w:sz="0" w:space="0" w:color="auto"/>
        <w:bottom w:val="none" w:sz="0" w:space="0" w:color="auto"/>
        <w:right w:val="none" w:sz="0" w:space="0" w:color="auto"/>
      </w:divBdr>
    </w:div>
    <w:div w:id="1425876322">
      <w:bodyDiv w:val="1"/>
      <w:marLeft w:val="0"/>
      <w:marRight w:val="0"/>
      <w:marTop w:val="0"/>
      <w:marBottom w:val="0"/>
      <w:divBdr>
        <w:top w:val="none" w:sz="0" w:space="0" w:color="auto"/>
        <w:left w:val="none" w:sz="0" w:space="0" w:color="auto"/>
        <w:bottom w:val="none" w:sz="0" w:space="0" w:color="auto"/>
        <w:right w:val="none" w:sz="0" w:space="0" w:color="auto"/>
      </w:divBdr>
    </w:div>
    <w:div w:id="1429539688">
      <w:bodyDiv w:val="1"/>
      <w:marLeft w:val="0"/>
      <w:marRight w:val="0"/>
      <w:marTop w:val="0"/>
      <w:marBottom w:val="0"/>
      <w:divBdr>
        <w:top w:val="none" w:sz="0" w:space="0" w:color="auto"/>
        <w:left w:val="none" w:sz="0" w:space="0" w:color="auto"/>
        <w:bottom w:val="none" w:sz="0" w:space="0" w:color="auto"/>
        <w:right w:val="none" w:sz="0" w:space="0" w:color="auto"/>
      </w:divBdr>
    </w:div>
    <w:div w:id="1435518639">
      <w:bodyDiv w:val="1"/>
      <w:marLeft w:val="0"/>
      <w:marRight w:val="0"/>
      <w:marTop w:val="0"/>
      <w:marBottom w:val="0"/>
      <w:divBdr>
        <w:top w:val="none" w:sz="0" w:space="0" w:color="auto"/>
        <w:left w:val="none" w:sz="0" w:space="0" w:color="auto"/>
        <w:bottom w:val="none" w:sz="0" w:space="0" w:color="auto"/>
        <w:right w:val="none" w:sz="0" w:space="0" w:color="auto"/>
      </w:divBdr>
    </w:div>
    <w:div w:id="1439564047">
      <w:bodyDiv w:val="1"/>
      <w:marLeft w:val="0"/>
      <w:marRight w:val="0"/>
      <w:marTop w:val="0"/>
      <w:marBottom w:val="0"/>
      <w:divBdr>
        <w:top w:val="none" w:sz="0" w:space="0" w:color="auto"/>
        <w:left w:val="none" w:sz="0" w:space="0" w:color="auto"/>
        <w:bottom w:val="none" w:sz="0" w:space="0" w:color="auto"/>
        <w:right w:val="none" w:sz="0" w:space="0" w:color="auto"/>
      </w:divBdr>
      <w:divsChild>
        <w:div w:id="206733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4887718">
              <w:marLeft w:val="0"/>
              <w:marRight w:val="0"/>
              <w:marTop w:val="0"/>
              <w:marBottom w:val="0"/>
              <w:divBdr>
                <w:top w:val="none" w:sz="0" w:space="0" w:color="auto"/>
                <w:left w:val="none" w:sz="0" w:space="0" w:color="auto"/>
                <w:bottom w:val="none" w:sz="0" w:space="0" w:color="auto"/>
                <w:right w:val="none" w:sz="0" w:space="0" w:color="auto"/>
              </w:divBdr>
              <w:divsChild>
                <w:div w:id="137607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8742">
      <w:bodyDiv w:val="1"/>
      <w:marLeft w:val="0"/>
      <w:marRight w:val="0"/>
      <w:marTop w:val="0"/>
      <w:marBottom w:val="0"/>
      <w:divBdr>
        <w:top w:val="none" w:sz="0" w:space="0" w:color="auto"/>
        <w:left w:val="none" w:sz="0" w:space="0" w:color="auto"/>
        <w:bottom w:val="none" w:sz="0" w:space="0" w:color="auto"/>
        <w:right w:val="none" w:sz="0" w:space="0" w:color="auto"/>
      </w:divBdr>
      <w:divsChild>
        <w:div w:id="50815292">
          <w:marLeft w:val="0"/>
          <w:marRight w:val="0"/>
          <w:marTop w:val="0"/>
          <w:marBottom w:val="0"/>
          <w:divBdr>
            <w:top w:val="none" w:sz="0" w:space="0" w:color="auto"/>
            <w:left w:val="none" w:sz="0" w:space="0" w:color="auto"/>
            <w:bottom w:val="none" w:sz="0" w:space="0" w:color="auto"/>
            <w:right w:val="none" w:sz="0" w:space="0" w:color="auto"/>
          </w:divBdr>
        </w:div>
        <w:div w:id="254288340">
          <w:marLeft w:val="0"/>
          <w:marRight w:val="0"/>
          <w:marTop w:val="0"/>
          <w:marBottom w:val="0"/>
          <w:divBdr>
            <w:top w:val="none" w:sz="0" w:space="0" w:color="auto"/>
            <w:left w:val="none" w:sz="0" w:space="0" w:color="auto"/>
            <w:bottom w:val="none" w:sz="0" w:space="0" w:color="auto"/>
            <w:right w:val="none" w:sz="0" w:space="0" w:color="auto"/>
          </w:divBdr>
        </w:div>
        <w:div w:id="286160204">
          <w:marLeft w:val="0"/>
          <w:marRight w:val="0"/>
          <w:marTop w:val="0"/>
          <w:marBottom w:val="0"/>
          <w:divBdr>
            <w:top w:val="none" w:sz="0" w:space="0" w:color="auto"/>
            <w:left w:val="none" w:sz="0" w:space="0" w:color="auto"/>
            <w:bottom w:val="none" w:sz="0" w:space="0" w:color="auto"/>
            <w:right w:val="none" w:sz="0" w:space="0" w:color="auto"/>
          </w:divBdr>
        </w:div>
        <w:div w:id="436564952">
          <w:marLeft w:val="0"/>
          <w:marRight w:val="0"/>
          <w:marTop w:val="0"/>
          <w:marBottom w:val="0"/>
          <w:divBdr>
            <w:top w:val="none" w:sz="0" w:space="0" w:color="auto"/>
            <w:left w:val="none" w:sz="0" w:space="0" w:color="auto"/>
            <w:bottom w:val="none" w:sz="0" w:space="0" w:color="auto"/>
            <w:right w:val="none" w:sz="0" w:space="0" w:color="auto"/>
          </w:divBdr>
        </w:div>
        <w:div w:id="1018699539">
          <w:marLeft w:val="0"/>
          <w:marRight w:val="0"/>
          <w:marTop w:val="0"/>
          <w:marBottom w:val="0"/>
          <w:divBdr>
            <w:top w:val="none" w:sz="0" w:space="0" w:color="auto"/>
            <w:left w:val="none" w:sz="0" w:space="0" w:color="auto"/>
            <w:bottom w:val="none" w:sz="0" w:space="0" w:color="auto"/>
            <w:right w:val="none" w:sz="0" w:space="0" w:color="auto"/>
          </w:divBdr>
        </w:div>
        <w:div w:id="1406342172">
          <w:marLeft w:val="0"/>
          <w:marRight w:val="0"/>
          <w:marTop w:val="0"/>
          <w:marBottom w:val="0"/>
          <w:divBdr>
            <w:top w:val="none" w:sz="0" w:space="0" w:color="auto"/>
            <w:left w:val="none" w:sz="0" w:space="0" w:color="auto"/>
            <w:bottom w:val="none" w:sz="0" w:space="0" w:color="auto"/>
            <w:right w:val="none" w:sz="0" w:space="0" w:color="auto"/>
          </w:divBdr>
        </w:div>
        <w:div w:id="1888301246">
          <w:marLeft w:val="0"/>
          <w:marRight w:val="0"/>
          <w:marTop w:val="0"/>
          <w:marBottom w:val="0"/>
          <w:divBdr>
            <w:top w:val="none" w:sz="0" w:space="0" w:color="auto"/>
            <w:left w:val="none" w:sz="0" w:space="0" w:color="auto"/>
            <w:bottom w:val="none" w:sz="0" w:space="0" w:color="auto"/>
            <w:right w:val="none" w:sz="0" w:space="0" w:color="auto"/>
          </w:divBdr>
        </w:div>
        <w:div w:id="2114935429">
          <w:marLeft w:val="0"/>
          <w:marRight w:val="0"/>
          <w:marTop w:val="0"/>
          <w:marBottom w:val="0"/>
          <w:divBdr>
            <w:top w:val="none" w:sz="0" w:space="0" w:color="auto"/>
            <w:left w:val="none" w:sz="0" w:space="0" w:color="auto"/>
            <w:bottom w:val="none" w:sz="0" w:space="0" w:color="auto"/>
            <w:right w:val="none" w:sz="0" w:space="0" w:color="auto"/>
          </w:divBdr>
        </w:div>
      </w:divsChild>
    </w:div>
    <w:div w:id="1444955119">
      <w:bodyDiv w:val="1"/>
      <w:marLeft w:val="0"/>
      <w:marRight w:val="0"/>
      <w:marTop w:val="0"/>
      <w:marBottom w:val="0"/>
      <w:divBdr>
        <w:top w:val="none" w:sz="0" w:space="0" w:color="auto"/>
        <w:left w:val="none" w:sz="0" w:space="0" w:color="auto"/>
        <w:bottom w:val="none" w:sz="0" w:space="0" w:color="auto"/>
        <w:right w:val="none" w:sz="0" w:space="0" w:color="auto"/>
      </w:divBdr>
    </w:div>
    <w:div w:id="1445349969">
      <w:bodyDiv w:val="1"/>
      <w:marLeft w:val="0"/>
      <w:marRight w:val="0"/>
      <w:marTop w:val="0"/>
      <w:marBottom w:val="0"/>
      <w:divBdr>
        <w:top w:val="none" w:sz="0" w:space="0" w:color="auto"/>
        <w:left w:val="none" w:sz="0" w:space="0" w:color="auto"/>
        <w:bottom w:val="none" w:sz="0" w:space="0" w:color="auto"/>
        <w:right w:val="none" w:sz="0" w:space="0" w:color="auto"/>
      </w:divBdr>
      <w:divsChild>
        <w:div w:id="469976190">
          <w:marLeft w:val="0"/>
          <w:marRight w:val="0"/>
          <w:marTop w:val="0"/>
          <w:marBottom w:val="0"/>
          <w:divBdr>
            <w:top w:val="none" w:sz="0" w:space="0" w:color="auto"/>
            <w:left w:val="none" w:sz="0" w:space="0" w:color="auto"/>
            <w:bottom w:val="none" w:sz="0" w:space="0" w:color="auto"/>
            <w:right w:val="none" w:sz="0" w:space="0" w:color="auto"/>
          </w:divBdr>
        </w:div>
        <w:div w:id="714504533">
          <w:marLeft w:val="0"/>
          <w:marRight w:val="0"/>
          <w:marTop w:val="0"/>
          <w:marBottom w:val="0"/>
          <w:divBdr>
            <w:top w:val="none" w:sz="0" w:space="0" w:color="auto"/>
            <w:left w:val="none" w:sz="0" w:space="0" w:color="auto"/>
            <w:bottom w:val="none" w:sz="0" w:space="0" w:color="auto"/>
            <w:right w:val="none" w:sz="0" w:space="0" w:color="auto"/>
          </w:divBdr>
        </w:div>
        <w:div w:id="1616985588">
          <w:marLeft w:val="0"/>
          <w:marRight w:val="0"/>
          <w:marTop w:val="0"/>
          <w:marBottom w:val="0"/>
          <w:divBdr>
            <w:top w:val="none" w:sz="0" w:space="0" w:color="auto"/>
            <w:left w:val="none" w:sz="0" w:space="0" w:color="auto"/>
            <w:bottom w:val="none" w:sz="0" w:space="0" w:color="auto"/>
            <w:right w:val="none" w:sz="0" w:space="0" w:color="auto"/>
          </w:divBdr>
        </w:div>
      </w:divsChild>
    </w:div>
    <w:div w:id="1447000842">
      <w:bodyDiv w:val="1"/>
      <w:marLeft w:val="0"/>
      <w:marRight w:val="0"/>
      <w:marTop w:val="0"/>
      <w:marBottom w:val="0"/>
      <w:divBdr>
        <w:top w:val="none" w:sz="0" w:space="0" w:color="auto"/>
        <w:left w:val="none" w:sz="0" w:space="0" w:color="auto"/>
        <w:bottom w:val="none" w:sz="0" w:space="0" w:color="auto"/>
        <w:right w:val="none" w:sz="0" w:space="0" w:color="auto"/>
      </w:divBdr>
    </w:div>
    <w:div w:id="1451777433">
      <w:bodyDiv w:val="1"/>
      <w:marLeft w:val="0"/>
      <w:marRight w:val="0"/>
      <w:marTop w:val="0"/>
      <w:marBottom w:val="0"/>
      <w:divBdr>
        <w:top w:val="none" w:sz="0" w:space="0" w:color="auto"/>
        <w:left w:val="none" w:sz="0" w:space="0" w:color="auto"/>
        <w:bottom w:val="none" w:sz="0" w:space="0" w:color="auto"/>
        <w:right w:val="none" w:sz="0" w:space="0" w:color="auto"/>
      </w:divBdr>
    </w:div>
    <w:div w:id="1456635739">
      <w:bodyDiv w:val="1"/>
      <w:marLeft w:val="0"/>
      <w:marRight w:val="0"/>
      <w:marTop w:val="0"/>
      <w:marBottom w:val="0"/>
      <w:divBdr>
        <w:top w:val="none" w:sz="0" w:space="0" w:color="auto"/>
        <w:left w:val="none" w:sz="0" w:space="0" w:color="auto"/>
        <w:bottom w:val="none" w:sz="0" w:space="0" w:color="auto"/>
        <w:right w:val="none" w:sz="0" w:space="0" w:color="auto"/>
      </w:divBdr>
    </w:div>
    <w:div w:id="1464499273">
      <w:bodyDiv w:val="1"/>
      <w:marLeft w:val="0"/>
      <w:marRight w:val="0"/>
      <w:marTop w:val="0"/>
      <w:marBottom w:val="0"/>
      <w:divBdr>
        <w:top w:val="none" w:sz="0" w:space="0" w:color="auto"/>
        <w:left w:val="none" w:sz="0" w:space="0" w:color="auto"/>
        <w:bottom w:val="none" w:sz="0" w:space="0" w:color="auto"/>
        <w:right w:val="none" w:sz="0" w:space="0" w:color="auto"/>
      </w:divBdr>
    </w:div>
    <w:div w:id="1471940125">
      <w:bodyDiv w:val="1"/>
      <w:marLeft w:val="0"/>
      <w:marRight w:val="0"/>
      <w:marTop w:val="0"/>
      <w:marBottom w:val="0"/>
      <w:divBdr>
        <w:top w:val="none" w:sz="0" w:space="0" w:color="auto"/>
        <w:left w:val="none" w:sz="0" w:space="0" w:color="auto"/>
        <w:bottom w:val="none" w:sz="0" w:space="0" w:color="auto"/>
        <w:right w:val="none" w:sz="0" w:space="0" w:color="auto"/>
      </w:divBdr>
    </w:div>
    <w:div w:id="1472405702">
      <w:bodyDiv w:val="1"/>
      <w:marLeft w:val="0"/>
      <w:marRight w:val="0"/>
      <w:marTop w:val="0"/>
      <w:marBottom w:val="0"/>
      <w:divBdr>
        <w:top w:val="none" w:sz="0" w:space="0" w:color="auto"/>
        <w:left w:val="none" w:sz="0" w:space="0" w:color="auto"/>
        <w:bottom w:val="none" w:sz="0" w:space="0" w:color="auto"/>
        <w:right w:val="none" w:sz="0" w:space="0" w:color="auto"/>
      </w:divBdr>
      <w:divsChild>
        <w:div w:id="1693408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819013">
              <w:marLeft w:val="0"/>
              <w:marRight w:val="0"/>
              <w:marTop w:val="0"/>
              <w:marBottom w:val="0"/>
              <w:divBdr>
                <w:top w:val="none" w:sz="0" w:space="0" w:color="auto"/>
                <w:left w:val="none" w:sz="0" w:space="0" w:color="auto"/>
                <w:bottom w:val="none" w:sz="0" w:space="0" w:color="auto"/>
                <w:right w:val="none" w:sz="0" w:space="0" w:color="auto"/>
              </w:divBdr>
              <w:divsChild>
                <w:div w:id="1381785620">
                  <w:marLeft w:val="0"/>
                  <w:marRight w:val="0"/>
                  <w:marTop w:val="0"/>
                  <w:marBottom w:val="0"/>
                  <w:divBdr>
                    <w:top w:val="none" w:sz="0" w:space="0" w:color="auto"/>
                    <w:left w:val="none" w:sz="0" w:space="0" w:color="auto"/>
                    <w:bottom w:val="none" w:sz="0" w:space="0" w:color="auto"/>
                    <w:right w:val="none" w:sz="0" w:space="0" w:color="auto"/>
                  </w:divBdr>
                  <w:divsChild>
                    <w:div w:id="212353174">
                      <w:marLeft w:val="0"/>
                      <w:marRight w:val="0"/>
                      <w:marTop w:val="0"/>
                      <w:marBottom w:val="0"/>
                      <w:divBdr>
                        <w:top w:val="none" w:sz="0" w:space="0" w:color="auto"/>
                        <w:left w:val="none" w:sz="0" w:space="0" w:color="auto"/>
                        <w:bottom w:val="none" w:sz="0" w:space="0" w:color="auto"/>
                        <w:right w:val="none" w:sz="0" w:space="0" w:color="auto"/>
                      </w:divBdr>
                      <w:divsChild>
                        <w:div w:id="252712194">
                          <w:marLeft w:val="0"/>
                          <w:marRight w:val="0"/>
                          <w:marTop w:val="0"/>
                          <w:marBottom w:val="0"/>
                          <w:divBdr>
                            <w:top w:val="none" w:sz="0" w:space="0" w:color="auto"/>
                            <w:left w:val="none" w:sz="0" w:space="0" w:color="auto"/>
                            <w:bottom w:val="none" w:sz="0" w:space="0" w:color="auto"/>
                            <w:right w:val="none" w:sz="0" w:space="0" w:color="auto"/>
                          </w:divBdr>
                          <w:divsChild>
                            <w:div w:id="218252079">
                              <w:marLeft w:val="0"/>
                              <w:marRight w:val="0"/>
                              <w:marTop w:val="0"/>
                              <w:marBottom w:val="0"/>
                              <w:divBdr>
                                <w:top w:val="none" w:sz="0" w:space="0" w:color="auto"/>
                                <w:left w:val="none" w:sz="0" w:space="0" w:color="auto"/>
                                <w:bottom w:val="none" w:sz="0" w:space="0" w:color="auto"/>
                                <w:right w:val="none" w:sz="0" w:space="0" w:color="auto"/>
                              </w:divBdr>
                              <w:divsChild>
                                <w:div w:id="10982554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2514628">
                                      <w:marLeft w:val="0"/>
                                      <w:marRight w:val="0"/>
                                      <w:marTop w:val="0"/>
                                      <w:marBottom w:val="0"/>
                                      <w:divBdr>
                                        <w:top w:val="none" w:sz="0" w:space="0" w:color="auto"/>
                                        <w:left w:val="none" w:sz="0" w:space="0" w:color="auto"/>
                                        <w:bottom w:val="none" w:sz="0" w:space="0" w:color="auto"/>
                                        <w:right w:val="none" w:sz="0" w:space="0" w:color="auto"/>
                                      </w:divBdr>
                                      <w:divsChild>
                                        <w:div w:id="289946793">
                                          <w:marLeft w:val="0"/>
                                          <w:marRight w:val="0"/>
                                          <w:marTop w:val="0"/>
                                          <w:marBottom w:val="0"/>
                                          <w:divBdr>
                                            <w:top w:val="none" w:sz="0" w:space="0" w:color="auto"/>
                                            <w:left w:val="none" w:sz="0" w:space="0" w:color="auto"/>
                                            <w:bottom w:val="none" w:sz="0" w:space="0" w:color="auto"/>
                                            <w:right w:val="none" w:sz="0" w:space="0" w:color="auto"/>
                                          </w:divBdr>
                                        </w:div>
                                        <w:div w:id="306202677">
                                          <w:marLeft w:val="0"/>
                                          <w:marRight w:val="0"/>
                                          <w:marTop w:val="0"/>
                                          <w:marBottom w:val="0"/>
                                          <w:divBdr>
                                            <w:top w:val="none" w:sz="0" w:space="0" w:color="auto"/>
                                            <w:left w:val="none" w:sz="0" w:space="0" w:color="auto"/>
                                            <w:bottom w:val="none" w:sz="0" w:space="0" w:color="auto"/>
                                            <w:right w:val="none" w:sz="0" w:space="0" w:color="auto"/>
                                          </w:divBdr>
                                        </w:div>
                                        <w:div w:id="405691096">
                                          <w:marLeft w:val="0"/>
                                          <w:marRight w:val="0"/>
                                          <w:marTop w:val="0"/>
                                          <w:marBottom w:val="0"/>
                                          <w:divBdr>
                                            <w:top w:val="none" w:sz="0" w:space="0" w:color="auto"/>
                                            <w:left w:val="none" w:sz="0" w:space="0" w:color="auto"/>
                                            <w:bottom w:val="none" w:sz="0" w:space="0" w:color="auto"/>
                                            <w:right w:val="none" w:sz="0" w:space="0" w:color="auto"/>
                                          </w:divBdr>
                                        </w:div>
                                        <w:div w:id="415593385">
                                          <w:marLeft w:val="0"/>
                                          <w:marRight w:val="0"/>
                                          <w:marTop w:val="0"/>
                                          <w:marBottom w:val="0"/>
                                          <w:divBdr>
                                            <w:top w:val="none" w:sz="0" w:space="0" w:color="auto"/>
                                            <w:left w:val="none" w:sz="0" w:space="0" w:color="auto"/>
                                            <w:bottom w:val="none" w:sz="0" w:space="0" w:color="auto"/>
                                            <w:right w:val="none" w:sz="0" w:space="0" w:color="auto"/>
                                          </w:divBdr>
                                        </w:div>
                                        <w:div w:id="505822474">
                                          <w:marLeft w:val="0"/>
                                          <w:marRight w:val="0"/>
                                          <w:marTop w:val="0"/>
                                          <w:marBottom w:val="0"/>
                                          <w:divBdr>
                                            <w:top w:val="none" w:sz="0" w:space="0" w:color="auto"/>
                                            <w:left w:val="none" w:sz="0" w:space="0" w:color="auto"/>
                                            <w:bottom w:val="none" w:sz="0" w:space="0" w:color="auto"/>
                                            <w:right w:val="none" w:sz="0" w:space="0" w:color="auto"/>
                                          </w:divBdr>
                                        </w:div>
                                        <w:div w:id="775712753">
                                          <w:marLeft w:val="0"/>
                                          <w:marRight w:val="0"/>
                                          <w:marTop w:val="0"/>
                                          <w:marBottom w:val="0"/>
                                          <w:divBdr>
                                            <w:top w:val="none" w:sz="0" w:space="0" w:color="auto"/>
                                            <w:left w:val="none" w:sz="0" w:space="0" w:color="auto"/>
                                            <w:bottom w:val="none" w:sz="0" w:space="0" w:color="auto"/>
                                            <w:right w:val="none" w:sz="0" w:space="0" w:color="auto"/>
                                          </w:divBdr>
                                        </w:div>
                                        <w:div w:id="902830970">
                                          <w:marLeft w:val="0"/>
                                          <w:marRight w:val="0"/>
                                          <w:marTop w:val="0"/>
                                          <w:marBottom w:val="0"/>
                                          <w:divBdr>
                                            <w:top w:val="none" w:sz="0" w:space="0" w:color="auto"/>
                                            <w:left w:val="none" w:sz="0" w:space="0" w:color="auto"/>
                                            <w:bottom w:val="none" w:sz="0" w:space="0" w:color="auto"/>
                                            <w:right w:val="none" w:sz="0" w:space="0" w:color="auto"/>
                                          </w:divBdr>
                                        </w:div>
                                        <w:div w:id="932982202">
                                          <w:marLeft w:val="0"/>
                                          <w:marRight w:val="0"/>
                                          <w:marTop w:val="0"/>
                                          <w:marBottom w:val="0"/>
                                          <w:divBdr>
                                            <w:top w:val="none" w:sz="0" w:space="0" w:color="auto"/>
                                            <w:left w:val="none" w:sz="0" w:space="0" w:color="auto"/>
                                            <w:bottom w:val="none" w:sz="0" w:space="0" w:color="auto"/>
                                            <w:right w:val="none" w:sz="0" w:space="0" w:color="auto"/>
                                          </w:divBdr>
                                        </w:div>
                                        <w:div w:id="937174458">
                                          <w:marLeft w:val="0"/>
                                          <w:marRight w:val="0"/>
                                          <w:marTop w:val="0"/>
                                          <w:marBottom w:val="0"/>
                                          <w:divBdr>
                                            <w:top w:val="none" w:sz="0" w:space="0" w:color="auto"/>
                                            <w:left w:val="none" w:sz="0" w:space="0" w:color="auto"/>
                                            <w:bottom w:val="none" w:sz="0" w:space="0" w:color="auto"/>
                                            <w:right w:val="none" w:sz="0" w:space="0" w:color="auto"/>
                                          </w:divBdr>
                                        </w:div>
                                        <w:div w:id="1013460487">
                                          <w:marLeft w:val="0"/>
                                          <w:marRight w:val="0"/>
                                          <w:marTop w:val="0"/>
                                          <w:marBottom w:val="0"/>
                                          <w:divBdr>
                                            <w:top w:val="none" w:sz="0" w:space="0" w:color="auto"/>
                                            <w:left w:val="none" w:sz="0" w:space="0" w:color="auto"/>
                                            <w:bottom w:val="none" w:sz="0" w:space="0" w:color="auto"/>
                                            <w:right w:val="none" w:sz="0" w:space="0" w:color="auto"/>
                                          </w:divBdr>
                                        </w:div>
                                        <w:div w:id="1023047506">
                                          <w:marLeft w:val="0"/>
                                          <w:marRight w:val="0"/>
                                          <w:marTop w:val="0"/>
                                          <w:marBottom w:val="0"/>
                                          <w:divBdr>
                                            <w:top w:val="none" w:sz="0" w:space="0" w:color="auto"/>
                                            <w:left w:val="none" w:sz="0" w:space="0" w:color="auto"/>
                                            <w:bottom w:val="none" w:sz="0" w:space="0" w:color="auto"/>
                                            <w:right w:val="none" w:sz="0" w:space="0" w:color="auto"/>
                                          </w:divBdr>
                                        </w:div>
                                        <w:div w:id="1161046647">
                                          <w:marLeft w:val="0"/>
                                          <w:marRight w:val="0"/>
                                          <w:marTop w:val="0"/>
                                          <w:marBottom w:val="0"/>
                                          <w:divBdr>
                                            <w:top w:val="none" w:sz="0" w:space="0" w:color="auto"/>
                                            <w:left w:val="none" w:sz="0" w:space="0" w:color="auto"/>
                                            <w:bottom w:val="none" w:sz="0" w:space="0" w:color="auto"/>
                                            <w:right w:val="none" w:sz="0" w:space="0" w:color="auto"/>
                                          </w:divBdr>
                                        </w:div>
                                        <w:div w:id="1186283874">
                                          <w:marLeft w:val="0"/>
                                          <w:marRight w:val="0"/>
                                          <w:marTop w:val="0"/>
                                          <w:marBottom w:val="0"/>
                                          <w:divBdr>
                                            <w:top w:val="none" w:sz="0" w:space="0" w:color="auto"/>
                                            <w:left w:val="none" w:sz="0" w:space="0" w:color="auto"/>
                                            <w:bottom w:val="none" w:sz="0" w:space="0" w:color="auto"/>
                                            <w:right w:val="none" w:sz="0" w:space="0" w:color="auto"/>
                                          </w:divBdr>
                                        </w:div>
                                        <w:div w:id="1294629056">
                                          <w:marLeft w:val="0"/>
                                          <w:marRight w:val="0"/>
                                          <w:marTop w:val="0"/>
                                          <w:marBottom w:val="0"/>
                                          <w:divBdr>
                                            <w:top w:val="none" w:sz="0" w:space="0" w:color="auto"/>
                                            <w:left w:val="none" w:sz="0" w:space="0" w:color="auto"/>
                                            <w:bottom w:val="none" w:sz="0" w:space="0" w:color="auto"/>
                                            <w:right w:val="none" w:sz="0" w:space="0" w:color="auto"/>
                                          </w:divBdr>
                                        </w:div>
                                        <w:div w:id="1305886884">
                                          <w:marLeft w:val="0"/>
                                          <w:marRight w:val="0"/>
                                          <w:marTop w:val="0"/>
                                          <w:marBottom w:val="0"/>
                                          <w:divBdr>
                                            <w:top w:val="none" w:sz="0" w:space="0" w:color="auto"/>
                                            <w:left w:val="none" w:sz="0" w:space="0" w:color="auto"/>
                                            <w:bottom w:val="none" w:sz="0" w:space="0" w:color="auto"/>
                                            <w:right w:val="none" w:sz="0" w:space="0" w:color="auto"/>
                                          </w:divBdr>
                                        </w:div>
                                        <w:div w:id="1492408924">
                                          <w:marLeft w:val="0"/>
                                          <w:marRight w:val="0"/>
                                          <w:marTop w:val="0"/>
                                          <w:marBottom w:val="0"/>
                                          <w:divBdr>
                                            <w:top w:val="none" w:sz="0" w:space="0" w:color="auto"/>
                                            <w:left w:val="none" w:sz="0" w:space="0" w:color="auto"/>
                                            <w:bottom w:val="none" w:sz="0" w:space="0" w:color="auto"/>
                                            <w:right w:val="none" w:sz="0" w:space="0" w:color="auto"/>
                                          </w:divBdr>
                                        </w:div>
                                        <w:div w:id="1537963489">
                                          <w:marLeft w:val="0"/>
                                          <w:marRight w:val="0"/>
                                          <w:marTop w:val="0"/>
                                          <w:marBottom w:val="0"/>
                                          <w:divBdr>
                                            <w:top w:val="none" w:sz="0" w:space="0" w:color="auto"/>
                                            <w:left w:val="none" w:sz="0" w:space="0" w:color="auto"/>
                                            <w:bottom w:val="none" w:sz="0" w:space="0" w:color="auto"/>
                                            <w:right w:val="none" w:sz="0" w:space="0" w:color="auto"/>
                                          </w:divBdr>
                                        </w:div>
                                        <w:div w:id="1606574572">
                                          <w:marLeft w:val="0"/>
                                          <w:marRight w:val="0"/>
                                          <w:marTop w:val="0"/>
                                          <w:marBottom w:val="0"/>
                                          <w:divBdr>
                                            <w:top w:val="none" w:sz="0" w:space="0" w:color="auto"/>
                                            <w:left w:val="none" w:sz="0" w:space="0" w:color="auto"/>
                                            <w:bottom w:val="none" w:sz="0" w:space="0" w:color="auto"/>
                                            <w:right w:val="none" w:sz="0" w:space="0" w:color="auto"/>
                                          </w:divBdr>
                                        </w:div>
                                        <w:div w:id="1816409474">
                                          <w:marLeft w:val="0"/>
                                          <w:marRight w:val="0"/>
                                          <w:marTop w:val="0"/>
                                          <w:marBottom w:val="0"/>
                                          <w:divBdr>
                                            <w:top w:val="none" w:sz="0" w:space="0" w:color="auto"/>
                                            <w:left w:val="none" w:sz="0" w:space="0" w:color="auto"/>
                                            <w:bottom w:val="none" w:sz="0" w:space="0" w:color="auto"/>
                                            <w:right w:val="none" w:sz="0" w:space="0" w:color="auto"/>
                                          </w:divBdr>
                                        </w:div>
                                        <w:div w:id="196230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3039081">
      <w:bodyDiv w:val="1"/>
      <w:marLeft w:val="0"/>
      <w:marRight w:val="0"/>
      <w:marTop w:val="0"/>
      <w:marBottom w:val="0"/>
      <w:divBdr>
        <w:top w:val="none" w:sz="0" w:space="0" w:color="auto"/>
        <w:left w:val="none" w:sz="0" w:space="0" w:color="auto"/>
        <w:bottom w:val="none" w:sz="0" w:space="0" w:color="auto"/>
        <w:right w:val="none" w:sz="0" w:space="0" w:color="auto"/>
      </w:divBdr>
    </w:div>
    <w:div w:id="1485510745">
      <w:bodyDiv w:val="1"/>
      <w:marLeft w:val="0"/>
      <w:marRight w:val="0"/>
      <w:marTop w:val="0"/>
      <w:marBottom w:val="0"/>
      <w:divBdr>
        <w:top w:val="none" w:sz="0" w:space="0" w:color="auto"/>
        <w:left w:val="none" w:sz="0" w:space="0" w:color="auto"/>
        <w:bottom w:val="none" w:sz="0" w:space="0" w:color="auto"/>
        <w:right w:val="none" w:sz="0" w:space="0" w:color="auto"/>
      </w:divBdr>
    </w:div>
    <w:div w:id="1489052252">
      <w:bodyDiv w:val="1"/>
      <w:marLeft w:val="0"/>
      <w:marRight w:val="0"/>
      <w:marTop w:val="0"/>
      <w:marBottom w:val="0"/>
      <w:divBdr>
        <w:top w:val="none" w:sz="0" w:space="0" w:color="auto"/>
        <w:left w:val="none" w:sz="0" w:space="0" w:color="auto"/>
        <w:bottom w:val="none" w:sz="0" w:space="0" w:color="auto"/>
        <w:right w:val="none" w:sz="0" w:space="0" w:color="auto"/>
      </w:divBdr>
    </w:div>
    <w:div w:id="1489251615">
      <w:bodyDiv w:val="1"/>
      <w:marLeft w:val="0"/>
      <w:marRight w:val="0"/>
      <w:marTop w:val="0"/>
      <w:marBottom w:val="0"/>
      <w:divBdr>
        <w:top w:val="none" w:sz="0" w:space="0" w:color="auto"/>
        <w:left w:val="none" w:sz="0" w:space="0" w:color="auto"/>
        <w:bottom w:val="none" w:sz="0" w:space="0" w:color="auto"/>
        <w:right w:val="none" w:sz="0" w:space="0" w:color="auto"/>
      </w:divBdr>
    </w:div>
    <w:div w:id="1491168509">
      <w:bodyDiv w:val="1"/>
      <w:marLeft w:val="0"/>
      <w:marRight w:val="0"/>
      <w:marTop w:val="0"/>
      <w:marBottom w:val="0"/>
      <w:divBdr>
        <w:top w:val="none" w:sz="0" w:space="0" w:color="auto"/>
        <w:left w:val="none" w:sz="0" w:space="0" w:color="auto"/>
        <w:bottom w:val="none" w:sz="0" w:space="0" w:color="auto"/>
        <w:right w:val="none" w:sz="0" w:space="0" w:color="auto"/>
      </w:divBdr>
    </w:div>
    <w:div w:id="1499812005">
      <w:bodyDiv w:val="1"/>
      <w:marLeft w:val="0"/>
      <w:marRight w:val="0"/>
      <w:marTop w:val="0"/>
      <w:marBottom w:val="0"/>
      <w:divBdr>
        <w:top w:val="none" w:sz="0" w:space="0" w:color="auto"/>
        <w:left w:val="none" w:sz="0" w:space="0" w:color="auto"/>
        <w:bottom w:val="none" w:sz="0" w:space="0" w:color="auto"/>
        <w:right w:val="none" w:sz="0" w:space="0" w:color="auto"/>
      </w:divBdr>
    </w:div>
    <w:div w:id="1510287940">
      <w:bodyDiv w:val="1"/>
      <w:marLeft w:val="0"/>
      <w:marRight w:val="0"/>
      <w:marTop w:val="0"/>
      <w:marBottom w:val="0"/>
      <w:divBdr>
        <w:top w:val="none" w:sz="0" w:space="0" w:color="auto"/>
        <w:left w:val="none" w:sz="0" w:space="0" w:color="auto"/>
        <w:bottom w:val="none" w:sz="0" w:space="0" w:color="auto"/>
        <w:right w:val="none" w:sz="0" w:space="0" w:color="auto"/>
      </w:divBdr>
      <w:divsChild>
        <w:div w:id="6935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4899245">
              <w:marLeft w:val="0"/>
              <w:marRight w:val="0"/>
              <w:marTop w:val="0"/>
              <w:marBottom w:val="0"/>
              <w:divBdr>
                <w:top w:val="none" w:sz="0" w:space="0" w:color="auto"/>
                <w:left w:val="none" w:sz="0" w:space="0" w:color="auto"/>
                <w:bottom w:val="none" w:sz="0" w:space="0" w:color="auto"/>
                <w:right w:val="none" w:sz="0" w:space="0" w:color="auto"/>
              </w:divBdr>
              <w:divsChild>
                <w:div w:id="35007729">
                  <w:marLeft w:val="0"/>
                  <w:marRight w:val="0"/>
                  <w:marTop w:val="0"/>
                  <w:marBottom w:val="0"/>
                  <w:divBdr>
                    <w:top w:val="none" w:sz="0" w:space="0" w:color="auto"/>
                    <w:left w:val="none" w:sz="0" w:space="0" w:color="auto"/>
                    <w:bottom w:val="none" w:sz="0" w:space="0" w:color="auto"/>
                    <w:right w:val="none" w:sz="0" w:space="0" w:color="auto"/>
                  </w:divBdr>
                  <w:divsChild>
                    <w:div w:id="1050570376">
                      <w:marLeft w:val="0"/>
                      <w:marRight w:val="0"/>
                      <w:marTop w:val="0"/>
                      <w:marBottom w:val="0"/>
                      <w:divBdr>
                        <w:top w:val="none" w:sz="0" w:space="0" w:color="auto"/>
                        <w:left w:val="none" w:sz="0" w:space="0" w:color="auto"/>
                        <w:bottom w:val="none" w:sz="0" w:space="0" w:color="auto"/>
                        <w:right w:val="none" w:sz="0" w:space="0" w:color="auto"/>
                      </w:divBdr>
                    </w:div>
                  </w:divsChild>
                </w:div>
                <w:div w:id="55513230">
                  <w:marLeft w:val="0"/>
                  <w:marRight w:val="0"/>
                  <w:marTop w:val="0"/>
                  <w:marBottom w:val="0"/>
                  <w:divBdr>
                    <w:top w:val="none" w:sz="0" w:space="0" w:color="auto"/>
                    <w:left w:val="none" w:sz="0" w:space="0" w:color="auto"/>
                    <w:bottom w:val="none" w:sz="0" w:space="0" w:color="auto"/>
                    <w:right w:val="none" w:sz="0" w:space="0" w:color="auto"/>
                  </w:divBdr>
                  <w:divsChild>
                    <w:div w:id="1684285720">
                      <w:marLeft w:val="0"/>
                      <w:marRight w:val="0"/>
                      <w:marTop w:val="0"/>
                      <w:marBottom w:val="0"/>
                      <w:divBdr>
                        <w:top w:val="none" w:sz="0" w:space="0" w:color="auto"/>
                        <w:left w:val="none" w:sz="0" w:space="0" w:color="auto"/>
                        <w:bottom w:val="none" w:sz="0" w:space="0" w:color="auto"/>
                        <w:right w:val="none" w:sz="0" w:space="0" w:color="auto"/>
                      </w:divBdr>
                    </w:div>
                    <w:div w:id="1832063026">
                      <w:marLeft w:val="0"/>
                      <w:marRight w:val="0"/>
                      <w:marTop w:val="0"/>
                      <w:marBottom w:val="0"/>
                      <w:divBdr>
                        <w:top w:val="none" w:sz="0" w:space="0" w:color="auto"/>
                        <w:left w:val="none" w:sz="0" w:space="0" w:color="auto"/>
                        <w:bottom w:val="none" w:sz="0" w:space="0" w:color="auto"/>
                        <w:right w:val="none" w:sz="0" w:space="0" w:color="auto"/>
                      </w:divBdr>
                    </w:div>
                  </w:divsChild>
                </w:div>
                <w:div w:id="88544715">
                  <w:marLeft w:val="0"/>
                  <w:marRight w:val="0"/>
                  <w:marTop w:val="0"/>
                  <w:marBottom w:val="0"/>
                  <w:divBdr>
                    <w:top w:val="none" w:sz="0" w:space="0" w:color="auto"/>
                    <w:left w:val="none" w:sz="0" w:space="0" w:color="auto"/>
                    <w:bottom w:val="none" w:sz="0" w:space="0" w:color="auto"/>
                    <w:right w:val="none" w:sz="0" w:space="0" w:color="auto"/>
                  </w:divBdr>
                  <w:divsChild>
                    <w:div w:id="314991129">
                      <w:marLeft w:val="0"/>
                      <w:marRight w:val="0"/>
                      <w:marTop w:val="0"/>
                      <w:marBottom w:val="0"/>
                      <w:divBdr>
                        <w:top w:val="none" w:sz="0" w:space="0" w:color="auto"/>
                        <w:left w:val="none" w:sz="0" w:space="0" w:color="auto"/>
                        <w:bottom w:val="none" w:sz="0" w:space="0" w:color="auto"/>
                        <w:right w:val="none" w:sz="0" w:space="0" w:color="auto"/>
                      </w:divBdr>
                    </w:div>
                  </w:divsChild>
                </w:div>
                <w:div w:id="115762127">
                  <w:marLeft w:val="0"/>
                  <w:marRight w:val="0"/>
                  <w:marTop w:val="0"/>
                  <w:marBottom w:val="0"/>
                  <w:divBdr>
                    <w:top w:val="none" w:sz="0" w:space="0" w:color="auto"/>
                    <w:left w:val="none" w:sz="0" w:space="0" w:color="auto"/>
                    <w:bottom w:val="none" w:sz="0" w:space="0" w:color="auto"/>
                    <w:right w:val="none" w:sz="0" w:space="0" w:color="auto"/>
                  </w:divBdr>
                  <w:divsChild>
                    <w:div w:id="1555265698">
                      <w:marLeft w:val="0"/>
                      <w:marRight w:val="0"/>
                      <w:marTop w:val="0"/>
                      <w:marBottom w:val="0"/>
                      <w:divBdr>
                        <w:top w:val="none" w:sz="0" w:space="0" w:color="auto"/>
                        <w:left w:val="none" w:sz="0" w:space="0" w:color="auto"/>
                        <w:bottom w:val="none" w:sz="0" w:space="0" w:color="auto"/>
                        <w:right w:val="none" w:sz="0" w:space="0" w:color="auto"/>
                      </w:divBdr>
                    </w:div>
                  </w:divsChild>
                </w:div>
                <w:div w:id="152063422">
                  <w:marLeft w:val="0"/>
                  <w:marRight w:val="0"/>
                  <w:marTop w:val="0"/>
                  <w:marBottom w:val="0"/>
                  <w:divBdr>
                    <w:top w:val="none" w:sz="0" w:space="0" w:color="auto"/>
                    <w:left w:val="none" w:sz="0" w:space="0" w:color="auto"/>
                    <w:bottom w:val="none" w:sz="0" w:space="0" w:color="auto"/>
                    <w:right w:val="none" w:sz="0" w:space="0" w:color="auto"/>
                  </w:divBdr>
                  <w:divsChild>
                    <w:div w:id="199052170">
                      <w:marLeft w:val="0"/>
                      <w:marRight w:val="0"/>
                      <w:marTop w:val="0"/>
                      <w:marBottom w:val="0"/>
                      <w:divBdr>
                        <w:top w:val="none" w:sz="0" w:space="0" w:color="auto"/>
                        <w:left w:val="none" w:sz="0" w:space="0" w:color="auto"/>
                        <w:bottom w:val="none" w:sz="0" w:space="0" w:color="auto"/>
                        <w:right w:val="none" w:sz="0" w:space="0" w:color="auto"/>
                      </w:divBdr>
                    </w:div>
                  </w:divsChild>
                </w:div>
                <w:div w:id="211812517">
                  <w:marLeft w:val="0"/>
                  <w:marRight w:val="0"/>
                  <w:marTop w:val="0"/>
                  <w:marBottom w:val="0"/>
                  <w:divBdr>
                    <w:top w:val="none" w:sz="0" w:space="0" w:color="auto"/>
                    <w:left w:val="none" w:sz="0" w:space="0" w:color="auto"/>
                    <w:bottom w:val="none" w:sz="0" w:space="0" w:color="auto"/>
                    <w:right w:val="none" w:sz="0" w:space="0" w:color="auto"/>
                  </w:divBdr>
                  <w:divsChild>
                    <w:div w:id="1018122176">
                      <w:marLeft w:val="0"/>
                      <w:marRight w:val="0"/>
                      <w:marTop w:val="0"/>
                      <w:marBottom w:val="0"/>
                      <w:divBdr>
                        <w:top w:val="none" w:sz="0" w:space="0" w:color="auto"/>
                        <w:left w:val="none" w:sz="0" w:space="0" w:color="auto"/>
                        <w:bottom w:val="none" w:sz="0" w:space="0" w:color="auto"/>
                        <w:right w:val="none" w:sz="0" w:space="0" w:color="auto"/>
                      </w:divBdr>
                    </w:div>
                  </w:divsChild>
                </w:div>
                <w:div w:id="276841581">
                  <w:marLeft w:val="0"/>
                  <w:marRight w:val="0"/>
                  <w:marTop w:val="0"/>
                  <w:marBottom w:val="0"/>
                  <w:divBdr>
                    <w:top w:val="none" w:sz="0" w:space="0" w:color="auto"/>
                    <w:left w:val="none" w:sz="0" w:space="0" w:color="auto"/>
                    <w:bottom w:val="none" w:sz="0" w:space="0" w:color="auto"/>
                    <w:right w:val="none" w:sz="0" w:space="0" w:color="auto"/>
                  </w:divBdr>
                  <w:divsChild>
                    <w:div w:id="930089084">
                      <w:marLeft w:val="0"/>
                      <w:marRight w:val="0"/>
                      <w:marTop w:val="0"/>
                      <w:marBottom w:val="0"/>
                      <w:divBdr>
                        <w:top w:val="none" w:sz="0" w:space="0" w:color="auto"/>
                        <w:left w:val="none" w:sz="0" w:space="0" w:color="auto"/>
                        <w:bottom w:val="none" w:sz="0" w:space="0" w:color="auto"/>
                        <w:right w:val="none" w:sz="0" w:space="0" w:color="auto"/>
                      </w:divBdr>
                    </w:div>
                  </w:divsChild>
                </w:div>
                <w:div w:id="305935500">
                  <w:marLeft w:val="0"/>
                  <w:marRight w:val="0"/>
                  <w:marTop w:val="0"/>
                  <w:marBottom w:val="0"/>
                  <w:divBdr>
                    <w:top w:val="none" w:sz="0" w:space="0" w:color="auto"/>
                    <w:left w:val="none" w:sz="0" w:space="0" w:color="auto"/>
                    <w:bottom w:val="none" w:sz="0" w:space="0" w:color="auto"/>
                    <w:right w:val="none" w:sz="0" w:space="0" w:color="auto"/>
                  </w:divBdr>
                  <w:divsChild>
                    <w:div w:id="446513070">
                      <w:marLeft w:val="0"/>
                      <w:marRight w:val="0"/>
                      <w:marTop w:val="0"/>
                      <w:marBottom w:val="0"/>
                      <w:divBdr>
                        <w:top w:val="none" w:sz="0" w:space="0" w:color="auto"/>
                        <w:left w:val="none" w:sz="0" w:space="0" w:color="auto"/>
                        <w:bottom w:val="none" w:sz="0" w:space="0" w:color="auto"/>
                        <w:right w:val="none" w:sz="0" w:space="0" w:color="auto"/>
                      </w:divBdr>
                    </w:div>
                  </w:divsChild>
                </w:div>
                <w:div w:id="543491164">
                  <w:marLeft w:val="0"/>
                  <w:marRight w:val="0"/>
                  <w:marTop w:val="0"/>
                  <w:marBottom w:val="0"/>
                  <w:divBdr>
                    <w:top w:val="none" w:sz="0" w:space="0" w:color="auto"/>
                    <w:left w:val="none" w:sz="0" w:space="0" w:color="auto"/>
                    <w:bottom w:val="none" w:sz="0" w:space="0" w:color="auto"/>
                    <w:right w:val="none" w:sz="0" w:space="0" w:color="auto"/>
                  </w:divBdr>
                  <w:divsChild>
                    <w:div w:id="446699055">
                      <w:marLeft w:val="0"/>
                      <w:marRight w:val="0"/>
                      <w:marTop w:val="0"/>
                      <w:marBottom w:val="0"/>
                      <w:divBdr>
                        <w:top w:val="none" w:sz="0" w:space="0" w:color="auto"/>
                        <w:left w:val="none" w:sz="0" w:space="0" w:color="auto"/>
                        <w:bottom w:val="none" w:sz="0" w:space="0" w:color="auto"/>
                        <w:right w:val="none" w:sz="0" w:space="0" w:color="auto"/>
                      </w:divBdr>
                    </w:div>
                  </w:divsChild>
                </w:div>
                <w:div w:id="1062873122">
                  <w:marLeft w:val="0"/>
                  <w:marRight w:val="0"/>
                  <w:marTop w:val="0"/>
                  <w:marBottom w:val="0"/>
                  <w:divBdr>
                    <w:top w:val="none" w:sz="0" w:space="0" w:color="auto"/>
                    <w:left w:val="none" w:sz="0" w:space="0" w:color="auto"/>
                    <w:bottom w:val="none" w:sz="0" w:space="0" w:color="auto"/>
                    <w:right w:val="none" w:sz="0" w:space="0" w:color="auto"/>
                  </w:divBdr>
                  <w:divsChild>
                    <w:div w:id="312877093">
                      <w:marLeft w:val="0"/>
                      <w:marRight w:val="0"/>
                      <w:marTop w:val="0"/>
                      <w:marBottom w:val="0"/>
                      <w:divBdr>
                        <w:top w:val="none" w:sz="0" w:space="0" w:color="auto"/>
                        <w:left w:val="none" w:sz="0" w:space="0" w:color="auto"/>
                        <w:bottom w:val="none" w:sz="0" w:space="0" w:color="auto"/>
                        <w:right w:val="none" w:sz="0" w:space="0" w:color="auto"/>
                      </w:divBdr>
                    </w:div>
                    <w:div w:id="450562783">
                      <w:marLeft w:val="0"/>
                      <w:marRight w:val="0"/>
                      <w:marTop w:val="0"/>
                      <w:marBottom w:val="0"/>
                      <w:divBdr>
                        <w:top w:val="none" w:sz="0" w:space="0" w:color="auto"/>
                        <w:left w:val="none" w:sz="0" w:space="0" w:color="auto"/>
                        <w:bottom w:val="none" w:sz="0" w:space="0" w:color="auto"/>
                        <w:right w:val="none" w:sz="0" w:space="0" w:color="auto"/>
                      </w:divBdr>
                    </w:div>
                  </w:divsChild>
                </w:div>
                <w:div w:id="1103693659">
                  <w:marLeft w:val="0"/>
                  <w:marRight w:val="0"/>
                  <w:marTop w:val="0"/>
                  <w:marBottom w:val="0"/>
                  <w:divBdr>
                    <w:top w:val="none" w:sz="0" w:space="0" w:color="auto"/>
                    <w:left w:val="none" w:sz="0" w:space="0" w:color="auto"/>
                    <w:bottom w:val="none" w:sz="0" w:space="0" w:color="auto"/>
                    <w:right w:val="none" w:sz="0" w:space="0" w:color="auto"/>
                  </w:divBdr>
                  <w:divsChild>
                    <w:div w:id="611403733">
                      <w:marLeft w:val="0"/>
                      <w:marRight w:val="0"/>
                      <w:marTop w:val="0"/>
                      <w:marBottom w:val="0"/>
                      <w:divBdr>
                        <w:top w:val="none" w:sz="0" w:space="0" w:color="auto"/>
                        <w:left w:val="none" w:sz="0" w:space="0" w:color="auto"/>
                        <w:bottom w:val="none" w:sz="0" w:space="0" w:color="auto"/>
                        <w:right w:val="none" w:sz="0" w:space="0" w:color="auto"/>
                      </w:divBdr>
                    </w:div>
                  </w:divsChild>
                </w:div>
                <w:div w:id="1403144025">
                  <w:marLeft w:val="0"/>
                  <w:marRight w:val="0"/>
                  <w:marTop w:val="0"/>
                  <w:marBottom w:val="0"/>
                  <w:divBdr>
                    <w:top w:val="none" w:sz="0" w:space="0" w:color="auto"/>
                    <w:left w:val="none" w:sz="0" w:space="0" w:color="auto"/>
                    <w:bottom w:val="none" w:sz="0" w:space="0" w:color="auto"/>
                    <w:right w:val="none" w:sz="0" w:space="0" w:color="auto"/>
                  </w:divBdr>
                  <w:divsChild>
                    <w:div w:id="674303433">
                      <w:marLeft w:val="0"/>
                      <w:marRight w:val="0"/>
                      <w:marTop w:val="0"/>
                      <w:marBottom w:val="0"/>
                      <w:divBdr>
                        <w:top w:val="none" w:sz="0" w:space="0" w:color="auto"/>
                        <w:left w:val="none" w:sz="0" w:space="0" w:color="auto"/>
                        <w:bottom w:val="none" w:sz="0" w:space="0" w:color="auto"/>
                        <w:right w:val="none" w:sz="0" w:space="0" w:color="auto"/>
                      </w:divBdr>
                    </w:div>
                    <w:div w:id="1149399576">
                      <w:marLeft w:val="0"/>
                      <w:marRight w:val="0"/>
                      <w:marTop w:val="0"/>
                      <w:marBottom w:val="0"/>
                      <w:divBdr>
                        <w:top w:val="none" w:sz="0" w:space="0" w:color="auto"/>
                        <w:left w:val="none" w:sz="0" w:space="0" w:color="auto"/>
                        <w:bottom w:val="none" w:sz="0" w:space="0" w:color="auto"/>
                        <w:right w:val="none" w:sz="0" w:space="0" w:color="auto"/>
                      </w:divBdr>
                    </w:div>
                  </w:divsChild>
                </w:div>
                <w:div w:id="1439062086">
                  <w:marLeft w:val="0"/>
                  <w:marRight w:val="0"/>
                  <w:marTop w:val="0"/>
                  <w:marBottom w:val="0"/>
                  <w:divBdr>
                    <w:top w:val="none" w:sz="0" w:space="0" w:color="auto"/>
                    <w:left w:val="none" w:sz="0" w:space="0" w:color="auto"/>
                    <w:bottom w:val="none" w:sz="0" w:space="0" w:color="auto"/>
                    <w:right w:val="none" w:sz="0" w:space="0" w:color="auto"/>
                  </w:divBdr>
                  <w:divsChild>
                    <w:div w:id="17826919">
                      <w:marLeft w:val="0"/>
                      <w:marRight w:val="0"/>
                      <w:marTop w:val="0"/>
                      <w:marBottom w:val="0"/>
                      <w:divBdr>
                        <w:top w:val="none" w:sz="0" w:space="0" w:color="auto"/>
                        <w:left w:val="none" w:sz="0" w:space="0" w:color="auto"/>
                        <w:bottom w:val="none" w:sz="0" w:space="0" w:color="auto"/>
                        <w:right w:val="none" w:sz="0" w:space="0" w:color="auto"/>
                      </w:divBdr>
                    </w:div>
                    <w:div w:id="625432134">
                      <w:marLeft w:val="0"/>
                      <w:marRight w:val="0"/>
                      <w:marTop w:val="0"/>
                      <w:marBottom w:val="0"/>
                      <w:divBdr>
                        <w:top w:val="none" w:sz="0" w:space="0" w:color="auto"/>
                        <w:left w:val="none" w:sz="0" w:space="0" w:color="auto"/>
                        <w:bottom w:val="none" w:sz="0" w:space="0" w:color="auto"/>
                        <w:right w:val="none" w:sz="0" w:space="0" w:color="auto"/>
                      </w:divBdr>
                    </w:div>
                    <w:div w:id="1658722783">
                      <w:marLeft w:val="0"/>
                      <w:marRight w:val="0"/>
                      <w:marTop w:val="0"/>
                      <w:marBottom w:val="0"/>
                      <w:divBdr>
                        <w:top w:val="none" w:sz="0" w:space="0" w:color="auto"/>
                        <w:left w:val="none" w:sz="0" w:space="0" w:color="auto"/>
                        <w:bottom w:val="none" w:sz="0" w:space="0" w:color="auto"/>
                        <w:right w:val="none" w:sz="0" w:space="0" w:color="auto"/>
                      </w:divBdr>
                    </w:div>
                    <w:div w:id="1966080849">
                      <w:marLeft w:val="0"/>
                      <w:marRight w:val="0"/>
                      <w:marTop w:val="0"/>
                      <w:marBottom w:val="0"/>
                      <w:divBdr>
                        <w:top w:val="none" w:sz="0" w:space="0" w:color="auto"/>
                        <w:left w:val="none" w:sz="0" w:space="0" w:color="auto"/>
                        <w:bottom w:val="none" w:sz="0" w:space="0" w:color="auto"/>
                        <w:right w:val="none" w:sz="0" w:space="0" w:color="auto"/>
                      </w:divBdr>
                    </w:div>
                    <w:div w:id="2127498914">
                      <w:marLeft w:val="0"/>
                      <w:marRight w:val="0"/>
                      <w:marTop w:val="0"/>
                      <w:marBottom w:val="0"/>
                      <w:divBdr>
                        <w:top w:val="none" w:sz="0" w:space="0" w:color="auto"/>
                        <w:left w:val="none" w:sz="0" w:space="0" w:color="auto"/>
                        <w:bottom w:val="none" w:sz="0" w:space="0" w:color="auto"/>
                        <w:right w:val="none" w:sz="0" w:space="0" w:color="auto"/>
                      </w:divBdr>
                    </w:div>
                    <w:div w:id="2140876556">
                      <w:marLeft w:val="0"/>
                      <w:marRight w:val="0"/>
                      <w:marTop w:val="0"/>
                      <w:marBottom w:val="0"/>
                      <w:divBdr>
                        <w:top w:val="none" w:sz="0" w:space="0" w:color="auto"/>
                        <w:left w:val="none" w:sz="0" w:space="0" w:color="auto"/>
                        <w:bottom w:val="none" w:sz="0" w:space="0" w:color="auto"/>
                        <w:right w:val="none" w:sz="0" w:space="0" w:color="auto"/>
                      </w:divBdr>
                    </w:div>
                  </w:divsChild>
                </w:div>
                <w:div w:id="1470628766">
                  <w:marLeft w:val="0"/>
                  <w:marRight w:val="0"/>
                  <w:marTop w:val="0"/>
                  <w:marBottom w:val="0"/>
                  <w:divBdr>
                    <w:top w:val="none" w:sz="0" w:space="0" w:color="auto"/>
                    <w:left w:val="none" w:sz="0" w:space="0" w:color="auto"/>
                    <w:bottom w:val="none" w:sz="0" w:space="0" w:color="auto"/>
                    <w:right w:val="none" w:sz="0" w:space="0" w:color="auto"/>
                  </w:divBdr>
                  <w:divsChild>
                    <w:div w:id="202615">
                      <w:marLeft w:val="0"/>
                      <w:marRight w:val="0"/>
                      <w:marTop w:val="0"/>
                      <w:marBottom w:val="0"/>
                      <w:divBdr>
                        <w:top w:val="none" w:sz="0" w:space="0" w:color="auto"/>
                        <w:left w:val="none" w:sz="0" w:space="0" w:color="auto"/>
                        <w:bottom w:val="none" w:sz="0" w:space="0" w:color="auto"/>
                        <w:right w:val="none" w:sz="0" w:space="0" w:color="auto"/>
                      </w:divBdr>
                    </w:div>
                    <w:div w:id="890845504">
                      <w:marLeft w:val="0"/>
                      <w:marRight w:val="0"/>
                      <w:marTop w:val="0"/>
                      <w:marBottom w:val="0"/>
                      <w:divBdr>
                        <w:top w:val="none" w:sz="0" w:space="0" w:color="auto"/>
                        <w:left w:val="none" w:sz="0" w:space="0" w:color="auto"/>
                        <w:bottom w:val="none" w:sz="0" w:space="0" w:color="auto"/>
                        <w:right w:val="none" w:sz="0" w:space="0" w:color="auto"/>
                      </w:divBdr>
                    </w:div>
                    <w:div w:id="1404376795">
                      <w:marLeft w:val="0"/>
                      <w:marRight w:val="0"/>
                      <w:marTop w:val="0"/>
                      <w:marBottom w:val="0"/>
                      <w:divBdr>
                        <w:top w:val="none" w:sz="0" w:space="0" w:color="auto"/>
                        <w:left w:val="none" w:sz="0" w:space="0" w:color="auto"/>
                        <w:bottom w:val="none" w:sz="0" w:space="0" w:color="auto"/>
                        <w:right w:val="none" w:sz="0" w:space="0" w:color="auto"/>
                      </w:divBdr>
                    </w:div>
                  </w:divsChild>
                </w:div>
                <w:div w:id="1475298542">
                  <w:marLeft w:val="0"/>
                  <w:marRight w:val="0"/>
                  <w:marTop w:val="0"/>
                  <w:marBottom w:val="0"/>
                  <w:divBdr>
                    <w:top w:val="none" w:sz="0" w:space="0" w:color="auto"/>
                    <w:left w:val="none" w:sz="0" w:space="0" w:color="auto"/>
                    <w:bottom w:val="none" w:sz="0" w:space="0" w:color="auto"/>
                    <w:right w:val="none" w:sz="0" w:space="0" w:color="auto"/>
                  </w:divBdr>
                  <w:divsChild>
                    <w:div w:id="879823469">
                      <w:marLeft w:val="0"/>
                      <w:marRight w:val="0"/>
                      <w:marTop w:val="0"/>
                      <w:marBottom w:val="0"/>
                      <w:divBdr>
                        <w:top w:val="none" w:sz="0" w:space="0" w:color="auto"/>
                        <w:left w:val="none" w:sz="0" w:space="0" w:color="auto"/>
                        <w:bottom w:val="none" w:sz="0" w:space="0" w:color="auto"/>
                        <w:right w:val="none" w:sz="0" w:space="0" w:color="auto"/>
                      </w:divBdr>
                    </w:div>
                    <w:div w:id="1266041966">
                      <w:marLeft w:val="0"/>
                      <w:marRight w:val="0"/>
                      <w:marTop w:val="0"/>
                      <w:marBottom w:val="0"/>
                      <w:divBdr>
                        <w:top w:val="none" w:sz="0" w:space="0" w:color="auto"/>
                        <w:left w:val="none" w:sz="0" w:space="0" w:color="auto"/>
                        <w:bottom w:val="none" w:sz="0" w:space="0" w:color="auto"/>
                        <w:right w:val="none" w:sz="0" w:space="0" w:color="auto"/>
                      </w:divBdr>
                    </w:div>
                    <w:div w:id="2022198496">
                      <w:marLeft w:val="0"/>
                      <w:marRight w:val="0"/>
                      <w:marTop w:val="0"/>
                      <w:marBottom w:val="0"/>
                      <w:divBdr>
                        <w:top w:val="none" w:sz="0" w:space="0" w:color="auto"/>
                        <w:left w:val="none" w:sz="0" w:space="0" w:color="auto"/>
                        <w:bottom w:val="none" w:sz="0" w:space="0" w:color="auto"/>
                        <w:right w:val="none" w:sz="0" w:space="0" w:color="auto"/>
                      </w:divBdr>
                    </w:div>
                  </w:divsChild>
                </w:div>
                <w:div w:id="1566254176">
                  <w:marLeft w:val="0"/>
                  <w:marRight w:val="0"/>
                  <w:marTop w:val="0"/>
                  <w:marBottom w:val="0"/>
                  <w:divBdr>
                    <w:top w:val="none" w:sz="0" w:space="0" w:color="auto"/>
                    <w:left w:val="none" w:sz="0" w:space="0" w:color="auto"/>
                    <w:bottom w:val="none" w:sz="0" w:space="0" w:color="auto"/>
                    <w:right w:val="none" w:sz="0" w:space="0" w:color="auto"/>
                  </w:divBdr>
                  <w:divsChild>
                    <w:div w:id="823277447">
                      <w:marLeft w:val="0"/>
                      <w:marRight w:val="0"/>
                      <w:marTop w:val="0"/>
                      <w:marBottom w:val="0"/>
                      <w:divBdr>
                        <w:top w:val="none" w:sz="0" w:space="0" w:color="auto"/>
                        <w:left w:val="none" w:sz="0" w:space="0" w:color="auto"/>
                        <w:bottom w:val="none" w:sz="0" w:space="0" w:color="auto"/>
                        <w:right w:val="none" w:sz="0" w:space="0" w:color="auto"/>
                      </w:divBdr>
                    </w:div>
                  </w:divsChild>
                </w:div>
                <w:div w:id="1720476022">
                  <w:marLeft w:val="0"/>
                  <w:marRight w:val="0"/>
                  <w:marTop w:val="0"/>
                  <w:marBottom w:val="0"/>
                  <w:divBdr>
                    <w:top w:val="none" w:sz="0" w:space="0" w:color="auto"/>
                    <w:left w:val="none" w:sz="0" w:space="0" w:color="auto"/>
                    <w:bottom w:val="none" w:sz="0" w:space="0" w:color="auto"/>
                    <w:right w:val="none" w:sz="0" w:space="0" w:color="auto"/>
                  </w:divBdr>
                  <w:divsChild>
                    <w:div w:id="1280844565">
                      <w:marLeft w:val="0"/>
                      <w:marRight w:val="0"/>
                      <w:marTop w:val="0"/>
                      <w:marBottom w:val="0"/>
                      <w:divBdr>
                        <w:top w:val="none" w:sz="0" w:space="0" w:color="auto"/>
                        <w:left w:val="none" w:sz="0" w:space="0" w:color="auto"/>
                        <w:bottom w:val="none" w:sz="0" w:space="0" w:color="auto"/>
                        <w:right w:val="none" w:sz="0" w:space="0" w:color="auto"/>
                      </w:divBdr>
                    </w:div>
                    <w:div w:id="2060082551">
                      <w:marLeft w:val="0"/>
                      <w:marRight w:val="0"/>
                      <w:marTop w:val="0"/>
                      <w:marBottom w:val="0"/>
                      <w:divBdr>
                        <w:top w:val="none" w:sz="0" w:space="0" w:color="auto"/>
                        <w:left w:val="none" w:sz="0" w:space="0" w:color="auto"/>
                        <w:bottom w:val="none" w:sz="0" w:space="0" w:color="auto"/>
                        <w:right w:val="none" w:sz="0" w:space="0" w:color="auto"/>
                      </w:divBdr>
                    </w:div>
                  </w:divsChild>
                </w:div>
                <w:div w:id="1732266350">
                  <w:marLeft w:val="0"/>
                  <w:marRight w:val="0"/>
                  <w:marTop w:val="0"/>
                  <w:marBottom w:val="0"/>
                  <w:divBdr>
                    <w:top w:val="none" w:sz="0" w:space="0" w:color="auto"/>
                    <w:left w:val="none" w:sz="0" w:space="0" w:color="auto"/>
                    <w:bottom w:val="none" w:sz="0" w:space="0" w:color="auto"/>
                    <w:right w:val="none" w:sz="0" w:space="0" w:color="auto"/>
                  </w:divBdr>
                  <w:divsChild>
                    <w:div w:id="958149178">
                      <w:marLeft w:val="0"/>
                      <w:marRight w:val="0"/>
                      <w:marTop w:val="0"/>
                      <w:marBottom w:val="0"/>
                      <w:divBdr>
                        <w:top w:val="none" w:sz="0" w:space="0" w:color="auto"/>
                        <w:left w:val="none" w:sz="0" w:space="0" w:color="auto"/>
                        <w:bottom w:val="none" w:sz="0" w:space="0" w:color="auto"/>
                        <w:right w:val="none" w:sz="0" w:space="0" w:color="auto"/>
                      </w:divBdr>
                    </w:div>
                  </w:divsChild>
                </w:div>
                <w:div w:id="1803033904">
                  <w:marLeft w:val="0"/>
                  <w:marRight w:val="0"/>
                  <w:marTop w:val="0"/>
                  <w:marBottom w:val="0"/>
                  <w:divBdr>
                    <w:top w:val="none" w:sz="0" w:space="0" w:color="auto"/>
                    <w:left w:val="none" w:sz="0" w:space="0" w:color="auto"/>
                    <w:bottom w:val="none" w:sz="0" w:space="0" w:color="auto"/>
                    <w:right w:val="none" w:sz="0" w:space="0" w:color="auto"/>
                  </w:divBdr>
                  <w:divsChild>
                    <w:div w:id="642926233">
                      <w:marLeft w:val="0"/>
                      <w:marRight w:val="0"/>
                      <w:marTop w:val="0"/>
                      <w:marBottom w:val="0"/>
                      <w:divBdr>
                        <w:top w:val="none" w:sz="0" w:space="0" w:color="auto"/>
                        <w:left w:val="none" w:sz="0" w:space="0" w:color="auto"/>
                        <w:bottom w:val="none" w:sz="0" w:space="0" w:color="auto"/>
                        <w:right w:val="none" w:sz="0" w:space="0" w:color="auto"/>
                      </w:divBdr>
                    </w:div>
                  </w:divsChild>
                </w:div>
                <w:div w:id="1866870348">
                  <w:marLeft w:val="0"/>
                  <w:marRight w:val="0"/>
                  <w:marTop w:val="0"/>
                  <w:marBottom w:val="0"/>
                  <w:divBdr>
                    <w:top w:val="none" w:sz="0" w:space="0" w:color="auto"/>
                    <w:left w:val="none" w:sz="0" w:space="0" w:color="auto"/>
                    <w:bottom w:val="none" w:sz="0" w:space="0" w:color="auto"/>
                    <w:right w:val="none" w:sz="0" w:space="0" w:color="auto"/>
                  </w:divBdr>
                  <w:divsChild>
                    <w:div w:id="857623079">
                      <w:marLeft w:val="0"/>
                      <w:marRight w:val="0"/>
                      <w:marTop w:val="0"/>
                      <w:marBottom w:val="0"/>
                      <w:divBdr>
                        <w:top w:val="none" w:sz="0" w:space="0" w:color="auto"/>
                        <w:left w:val="none" w:sz="0" w:space="0" w:color="auto"/>
                        <w:bottom w:val="none" w:sz="0" w:space="0" w:color="auto"/>
                        <w:right w:val="none" w:sz="0" w:space="0" w:color="auto"/>
                      </w:divBdr>
                    </w:div>
                    <w:div w:id="1582644578">
                      <w:marLeft w:val="0"/>
                      <w:marRight w:val="0"/>
                      <w:marTop w:val="0"/>
                      <w:marBottom w:val="0"/>
                      <w:divBdr>
                        <w:top w:val="none" w:sz="0" w:space="0" w:color="auto"/>
                        <w:left w:val="none" w:sz="0" w:space="0" w:color="auto"/>
                        <w:bottom w:val="none" w:sz="0" w:space="0" w:color="auto"/>
                        <w:right w:val="none" w:sz="0" w:space="0" w:color="auto"/>
                      </w:divBdr>
                    </w:div>
                  </w:divsChild>
                </w:div>
                <w:div w:id="2008097816">
                  <w:marLeft w:val="0"/>
                  <w:marRight w:val="0"/>
                  <w:marTop w:val="0"/>
                  <w:marBottom w:val="0"/>
                  <w:divBdr>
                    <w:top w:val="none" w:sz="0" w:space="0" w:color="auto"/>
                    <w:left w:val="none" w:sz="0" w:space="0" w:color="auto"/>
                    <w:bottom w:val="none" w:sz="0" w:space="0" w:color="auto"/>
                    <w:right w:val="none" w:sz="0" w:space="0" w:color="auto"/>
                  </w:divBdr>
                  <w:divsChild>
                    <w:div w:id="526720118">
                      <w:marLeft w:val="0"/>
                      <w:marRight w:val="0"/>
                      <w:marTop w:val="0"/>
                      <w:marBottom w:val="0"/>
                      <w:divBdr>
                        <w:top w:val="none" w:sz="0" w:space="0" w:color="auto"/>
                        <w:left w:val="none" w:sz="0" w:space="0" w:color="auto"/>
                        <w:bottom w:val="none" w:sz="0" w:space="0" w:color="auto"/>
                        <w:right w:val="none" w:sz="0" w:space="0" w:color="auto"/>
                      </w:divBdr>
                    </w:div>
                  </w:divsChild>
                </w:div>
                <w:div w:id="2124378678">
                  <w:marLeft w:val="0"/>
                  <w:marRight w:val="0"/>
                  <w:marTop w:val="0"/>
                  <w:marBottom w:val="0"/>
                  <w:divBdr>
                    <w:top w:val="none" w:sz="0" w:space="0" w:color="auto"/>
                    <w:left w:val="none" w:sz="0" w:space="0" w:color="auto"/>
                    <w:bottom w:val="none" w:sz="0" w:space="0" w:color="auto"/>
                    <w:right w:val="none" w:sz="0" w:space="0" w:color="auto"/>
                  </w:divBdr>
                  <w:divsChild>
                    <w:div w:id="475728192">
                      <w:marLeft w:val="0"/>
                      <w:marRight w:val="0"/>
                      <w:marTop w:val="0"/>
                      <w:marBottom w:val="0"/>
                      <w:divBdr>
                        <w:top w:val="none" w:sz="0" w:space="0" w:color="auto"/>
                        <w:left w:val="none" w:sz="0" w:space="0" w:color="auto"/>
                        <w:bottom w:val="none" w:sz="0" w:space="0" w:color="auto"/>
                        <w:right w:val="none" w:sz="0" w:space="0" w:color="auto"/>
                      </w:divBdr>
                    </w:div>
                    <w:div w:id="14558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261130">
      <w:bodyDiv w:val="1"/>
      <w:marLeft w:val="0"/>
      <w:marRight w:val="0"/>
      <w:marTop w:val="0"/>
      <w:marBottom w:val="0"/>
      <w:divBdr>
        <w:top w:val="none" w:sz="0" w:space="0" w:color="auto"/>
        <w:left w:val="none" w:sz="0" w:space="0" w:color="auto"/>
        <w:bottom w:val="none" w:sz="0" w:space="0" w:color="auto"/>
        <w:right w:val="none" w:sz="0" w:space="0" w:color="auto"/>
      </w:divBdr>
    </w:div>
    <w:div w:id="1518232685">
      <w:bodyDiv w:val="1"/>
      <w:marLeft w:val="0"/>
      <w:marRight w:val="0"/>
      <w:marTop w:val="0"/>
      <w:marBottom w:val="0"/>
      <w:divBdr>
        <w:top w:val="none" w:sz="0" w:space="0" w:color="auto"/>
        <w:left w:val="none" w:sz="0" w:space="0" w:color="auto"/>
        <w:bottom w:val="none" w:sz="0" w:space="0" w:color="auto"/>
        <w:right w:val="none" w:sz="0" w:space="0" w:color="auto"/>
      </w:divBdr>
    </w:div>
    <w:div w:id="1518495530">
      <w:bodyDiv w:val="1"/>
      <w:marLeft w:val="0"/>
      <w:marRight w:val="0"/>
      <w:marTop w:val="0"/>
      <w:marBottom w:val="0"/>
      <w:divBdr>
        <w:top w:val="none" w:sz="0" w:space="0" w:color="auto"/>
        <w:left w:val="none" w:sz="0" w:space="0" w:color="auto"/>
        <w:bottom w:val="none" w:sz="0" w:space="0" w:color="auto"/>
        <w:right w:val="none" w:sz="0" w:space="0" w:color="auto"/>
      </w:divBdr>
      <w:divsChild>
        <w:div w:id="1138065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1051792">
              <w:marLeft w:val="0"/>
              <w:marRight w:val="0"/>
              <w:marTop w:val="0"/>
              <w:marBottom w:val="0"/>
              <w:divBdr>
                <w:top w:val="none" w:sz="0" w:space="0" w:color="auto"/>
                <w:left w:val="none" w:sz="0" w:space="0" w:color="auto"/>
                <w:bottom w:val="none" w:sz="0" w:space="0" w:color="auto"/>
                <w:right w:val="none" w:sz="0" w:space="0" w:color="auto"/>
              </w:divBdr>
              <w:divsChild>
                <w:div w:id="288901996">
                  <w:marLeft w:val="0"/>
                  <w:marRight w:val="0"/>
                  <w:marTop w:val="0"/>
                  <w:marBottom w:val="0"/>
                  <w:divBdr>
                    <w:top w:val="none" w:sz="0" w:space="0" w:color="auto"/>
                    <w:left w:val="none" w:sz="0" w:space="0" w:color="auto"/>
                    <w:bottom w:val="none" w:sz="0" w:space="0" w:color="auto"/>
                    <w:right w:val="none" w:sz="0" w:space="0" w:color="auto"/>
                  </w:divBdr>
                  <w:divsChild>
                    <w:div w:id="19211686">
                      <w:marLeft w:val="0"/>
                      <w:marRight w:val="0"/>
                      <w:marTop w:val="0"/>
                      <w:marBottom w:val="0"/>
                      <w:divBdr>
                        <w:top w:val="none" w:sz="0" w:space="0" w:color="auto"/>
                        <w:left w:val="none" w:sz="0" w:space="0" w:color="auto"/>
                        <w:bottom w:val="none" w:sz="0" w:space="0" w:color="auto"/>
                        <w:right w:val="none" w:sz="0" w:space="0" w:color="auto"/>
                      </w:divBdr>
                    </w:div>
                    <w:div w:id="96995191">
                      <w:marLeft w:val="0"/>
                      <w:marRight w:val="0"/>
                      <w:marTop w:val="0"/>
                      <w:marBottom w:val="0"/>
                      <w:divBdr>
                        <w:top w:val="none" w:sz="0" w:space="0" w:color="auto"/>
                        <w:left w:val="none" w:sz="0" w:space="0" w:color="auto"/>
                        <w:bottom w:val="none" w:sz="0" w:space="0" w:color="auto"/>
                        <w:right w:val="none" w:sz="0" w:space="0" w:color="auto"/>
                      </w:divBdr>
                    </w:div>
                    <w:div w:id="129174150">
                      <w:marLeft w:val="0"/>
                      <w:marRight w:val="0"/>
                      <w:marTop w:val="0"/>
                      <w:marBottom w:val="0"/>
                      <w:divBdr>
                        <w:top w:val="none" w:sz="0" w:space="0" w:color="auto"/>
                        <w:left w:val="none" w:sz="0" w:space="0" w:color="auto"/>
                        <w:bottom w:val="none" w:sz="0" w:space="0" w:color="auto"/>
                        <w:right w:val="none" w:sz="0" w:space="0" w:color="auto"/>
                      </w:divBdr>
                    </w:div>
                    <w:div w:id="181088743">
                      <w:marLeft w:val="0"/>
                      <w:marRight w:val="0"/>
                      <w:marTop w:val="0"/>
                      <w:marBottom w:val="0"/>
                      <w:divBdr>
                        <w:top w:val="none" w:sz="0" w:space="0" w:color="auto"/>
                        <w:left w:val="none" w:sz="0" w:space="0" w:color="auto"/>
                        <w:bottom w:val="none" w:sz="0" w:space="0" w:color="auto"/>
                        <w:right w:val="none" w:sz="0" w:space="0" w:color="auto"/>
                      </w:divBdr>
                    </w:div>
                    <w:div w:id="303656213">
                      <w:marLeft w:val="0"/>
                      <w:marRight w:val="0"/>
                      <w:marTop w:val="0"/>
                      <w:marBottom w:val="0"/>
                      <w:divBdr>
                        <w:top w:val="none" w:sz="0" w:space="0" w:color="auto"/>
                        <w:left w:val="none" w:sz="0" w:space="0" w:color="auto"/>
                        <w:bottom w:val="none" w:sz="0" w:space="0" w:color="auto"/>
                        <w:right w:val="none" w:sz="0" w:space="0" w:color="auto"/>
                      </w:divBdr>
                    </w:div>
                    <w:div w:id="319702011">
                      <w:marLeft w:val="0"/>
                      <w:marRight w:val="0"/>
                      <w:marTop w:val="0"/>
                      <w:marBottom w:val="0"/>
                      <w:divBdr>
                        <w:top w:val="none" w:sz="0" w:space="0" w:color="auto"/>
                        <w:left w:val="none" w:sz="0" w:space="0" w:color="auto"/>
                        <w:bottom w:val="none" w:sz="0" w:space="0" w:color="auto"/>
                        <w:right w:val="none" w:sz="0" w:space="0" w:color="auto"/>
                      </w:divBdr>
                    </w:div>
                    <w:div w:id="513233241">
                      <w:marLeft w:val="0"/>
                      <w:marRight w:val="0"/>
                      <w:marTop w:val="0"/>
                      <w:marBottom w:val="0"/>
                      <w:divBdr>
                        <w:top w:val="none" w:sz="0" w:space="0" w:color="auto"/>
                        <w:left w:val="none" w:sz="0" w:space="0" w:color="auto"/>
                        <w:bottom w:val="none" w:sz="0" w:space="0" w:color="auto"/>
                        <w:right w:val="none" w:sz="0" w:space="0" w:color="auto"/>
                      </w:divBdr>
                    </w:div>
                    <w:div w:id="613748485">
                      <w:marLeft w:val="0"/>
                      <w:marRight w:val="0"/>
                      <w:marTop w:val="0"/>
                      <w:marBottom w:val="0"/>
                      <w:divBdr>
                        <w:top w:val="none" w:sz="0" w:space="0" w:color="auto"/>
                        <w:left w:val="none" w:sz="0" w:space="0" w:color="auto"/>
                        <w:bottom w:val="none" w:sz="0" w:space="0" w:color="auto"/>
                        <w:right w:val="none" w:sz="0" w:space="0" w:color="auto"/>
                      </w:divBdr>
                    </w:div>
                    <w:div w:id="647133627">
                      <w:marLeft w:val="0"/>
                      <w:marRight w:val="0"/>
                      <w:marTop w:val="0"/>
                      <w:marBottom w:val="0"/>
                      <w:divBdr>
                        <w:top w:val="none" w:sz="0" w:space="0" w:color="auto"/>
                        <w:left w:val="none" w:sz="0" w:space="0" w:color="auto"/>
                        <w:bottom w:val="none" w:sz="0" w:space="0" w:color="auto"/>
                        <w:right w:val="none" w:sz="0" w:space="0" w:color="auto"/>
                      </w:divBdr>
                    </w:div>
                    <w:div w:id="669330815">
                      <w:marLeft w:val="0"/>
                      <w:marRight w:val="0"/>
                      <w:marTop w:val="0"/>
                      <w:marBottom w:val="0"/>
                      <w:divBdr>
                        <w:top w:val="none" w:sz="0" w:space="0" w:color="auto"/>
                        <w:left w:val="none" w:sz="0" w:space="0" w:color="auto"/>
                        <w:bottom w:val="none" w:sz="0" w:space="0" w:color="auto"/>
                        <w:right w:val="none" w:sz="0" w:space="0" w:color="auto"/>
                      </w:divBdr>
                    </w:div>
                    <w:div w:id="711074909">
                      <w:marLeft w:val="0"/>
                      <w:marRight w:val="0"/>
                      <w:marTop w:val="0"/>
                      <w:marBottom w:val="0"/>
                      <w:divBdr>
                        <w:top w:val="none" w:sz="0" w:space="0" w:color="auto"/>
                        <w:left w:val="none" w:sz="0" w:space="0" w:color="auto"/>
                        <w:bottom w:val="none" w:sz="0" w:space="0" w:color="auto"/>
                        <w:right w:val="none" w:sz="0" w:space="0" w:color="auto"/>
                      </w:divBdr>
                    </w:div>
                    <w:div w:id="742338943">
                      <w:marLeft w:val="0"/>
                      <w:marRight w:val="0"/>
                      <w:marTop w:val="0"/>
                      <w:marBottom w:val="0"/>
                      <w:divBdr>
                        <w:top w:val="none" w:sz="0" w:space="0" w:color="auto"/>
                        <w:left w:val="none" w:sz="0" w:space="0" w:color="auto"/>
                        <w:bottom w:val="none" w:sz="0" w:space="0" w:color="auto"/>
                        <w:right w:val="none" w:sz="0" w:space="0" w:color="auto"/>
                      </w:divBdr>
                    </w:div>
                    <w:div w:id="852888466">
                      <w:marLeft w:val="0"/>
                      <w:marRight w:val="0"/>
                      <w:marTop w:val="0"/>
                      <w:marBottom w:val="0"/>
                      <w:divBdr>
                        <w:top w:val="none" w:sz="0" w:space="0" w:color="auto"/>
                        <w:left w:val="none" w:sz="0" w:space="0" w:color="auto"/>
                        <w:bottom w:val="none" w:sz="0" w:space="0" w:color="auto"/>
                        <w:right w:val="none" w:sz="0" w:space="0" w:color="auto"/>
                      </w:divBdr>
                    </w:div>
                    <w:div w:id="916284366">
                      <w:marLeft w:val="0"/>
                      <w:marRight w:val="0"/>
                      <w:marTop w:val="0"/>
                      <w:marBottom w:val="0"/>
                      <w:divBdr>
                        <w:top w:val="none" w:sz="0" w:space="0" w:color="auto"/>
                        <w:left w:val="none" w:sz="0" w:space="0" w:color="auto"/>
                        <w:bottom w:val="none" w:sz="0" w:space="0" w:color="auto"/>
                        <w:right w:val="none" w:sz="0" w:space="0" w:color="auto"/>
                      </w:divBdr>
                    </w:div>
                    <w:div w:id="1135873714">
                      <w:marLeft w:val="0"/>
                      <w:marRight w:val="0"/>
                      <w:marTop w:val="0"/>
                      <w:marBottom w:val="0"/>
                      <w:divBdr>
                        <w:top w:val="none" w:sz="0" w:space="0" w:color="auto"/>
                        <w:left w:val="none" w:sz="0" w:space="0" w:color="auto"/>
                        <w:bottom w:val="none" w:sz="0" w:space="0" w:color="auto"/>
                        <w:right w:val="none" w:sz="0" w:space="0" w:color="auto"/>
                      </w:divBdr>
                    </w:div>
                    <w:div w:id="1195995747">
                      <w:marLeft w:val="0"/>
                      <w:marRight w:val="0"/>
                      <w:marTop w:val="0"/>
                      <w:marBottom w:val="0"/>
                      <w:divBdr>
                        <w:top w:val="none" w:sz="0" w:space="0" w:color="auto"/>
                        <w:left w:val="none" w:sz="0" w:space="0" w:color="auto"/>
                        <w:bottom w:val="none" w:sz="0" w:space="0" w:color="auto"/>
                        <w:right w:val="none" w:sz="0" w:space="0" w:color="auto"/>
                      </w:divBdr>
                    </w:div>
                    <w:div w:id="1245844796">
                      <w:marLeft w:val="0"/>
                      <w:marRight w:val="0"/>
                      <w:marTop w:val="0"/>
                      <w:marBottom w:val="0"/>
                      <w:divBdr>
                        <w:top w:val="none" w:sz="0" w:space="0" w:color="auto"/>
                        <w:left w:val="none" w:sz="0" w:space="0" w:color="auto"/>
                        <w:bottom w:val="none" w:sz="0" w:space="0" w:color="auto"/>
                        <w:right w:val="none" w:sz="0" w:space="0" w:color="auto"/>
                      </w:divBdr>
                    </w:div>
                    <w:div w:id="1255283715">
                      <w:marLeft w:val="0"/>
                      <w:marRight w:val="0"/>
                      <w:marTop w:val="0"/>
                      <w:marBottom w:val="0"/>
                      <w:divBdr>
                        <w:top w:val="none" w:sz="0" w:space="0" w:color="auto"/>
                        <w:left w:val="none" w:sz="0" w:space="0" w:color="auto"/>
                        <w:bottom w:val="none" w:sz="0" w:space="0" w:color="auto"/>
                        <w:right w:val="none" w:sz="0" w:space="0" w:color="auto"/>
                      </w:divBdr>
                    </w:div>
                    <w:div w:id="1267035104">
                      <w:marLeft w:val="0"/>
                      <w:marRight w:val="0"/>
                      <w:marTop w:val="0"/>
                      <w:marBottom w:val="0"/>
                      <w:divBdr>
                        <w:top w:val="none" w:sz="0" w:space="0" w:color="auto"/>
                        <w:left w:val="none" w:sz="0" w:space="0" w:color="auto"/>
                        <w:bottom w:val="none" w:sz="0" w:space="0" w:color="auto"/>
                        <w:right w:val="none" w:sz="0" w:space="0" w:color="auto"/>
                      </w:divBdr>
                    </w:div>
                    <w:div w:id="1295793562">
                      <w:marLeft w:val="0"/>
                      <w:marRight w:val="0"/>
                      <w:marTop w:val="0"/>
                      <w:marBottom w:val="0"/>
                      <w:divBdr>
                        <w:top w:val="none" w:sz="0" w:space="0" w:color="auto"/>
                        <w:left w:val="none" w:sz="0" w:space="0" w:color="auto"/>
                        <w:bottom w:val="none" w:sz="0" w:space="0" w:color="auto"/>
                        <w:right w:val="none" w:sz="0" w:space="0" w:color="auto"/>
                      </w:divBdr>
                    </w:div>
                    <w:div w:id="1306007248">
                      <w:marLeft w:val="0"/>
                      <w:marRight w:val="0"/>
                      <w:marTop w:val="0"/>
                      <w:marBottom w:val="0"/>
                      <w:divBdr>
                        <w:top w:val="none" w:sz="0" w:space="0" w:color="auto"/>
                        <w:left w:val="none" w:sz="0" w:space="0" w:color="auto"/>
                        <w:bottom w:val="none" w:sz="0" w:space="0" w:color="auto"/>
                        <w:right w:val="none" w:sz="0" w:space="0" w:color="auto"/>
                      </w:divBdr>
                    </w:div>
                    <w:div w:id="1424648179">
                      <w:marLeft w:val="0"/>
                      <w:marRight w:val="0"/>
                      <w:marTop w:val="0"/>
                      <w:marBottom w:val="0"/>
                      <w:divBdr>
                        <w:top w:val="none" w:sz="0" w:space="0" w:color="auto"/>
                        <w:left w:val="none" w:sz="0" w:space="0" w:color="auto"/>
                        <w:bottom w:val="none" w:sz="0" w:space="0" w:color="auto"/>
                        <w:right w:val="none" w:sz="0" w:space="0" w:color="auto"/>
                      </w:divBdr>
                    </w:div>
                    <w:div w:id="1466893317">
                      <w:marLeft w:val="0"/>
                      <w:marRight w:val="0"/>
                      <w:marTop w:val="0"/>
                      <w:marBottom w:val="0"/>
                      <w:divBdr>
                        <w:top w:val="none" w:sz="0" w:space="0" w:color="auto"/>
                        <w:left w:val="none" w:sz="0" w:space="0" w:color="auto"/>
                        <w:bottom w:val="none" w:sz="0" w:space="0" w:color="auto"/>
                        <w:right w:val="none" w:sz="0" w:space="0" w:color="auto"/>
                      </w:divBdr>
                    </w:div>
                    <w:div w:id="1486973282">
                      <w:marLeft w:val="0"/>
                      <w:marRight w:val="0"/>
                      <w:marTop w:val="0"/>
                      <w:marBottom w:val="0"/>
                      <w:divBdr>
                        <w:top w:val="none" w:sz="0" w:space="0" w:color="auto"/>
                        <w:left w:val="none" w:sz="0" w:space="0" w:color="auto"/>
                        <w:bottom w:val="none" w:sz="0" w:space="0" w:color="auto"/>
                        <w:right w:val="none" w:sz="0" w:space="0" w:color="auto"/>
                      </w:divBdr>
                    </w:div>
                    <w:div w:id="1574241811">
                      <w:marLeft w:val="0"/>
                      <w:marRight w:val="0"/>
                      <w:marTop w:val="0"/>
                      <w:marBottom w:val="0"/>
                      <w:divBdr>
                        <w:top w:val="none" w:sz="0" w:space="0" w:color="auto"/>
                        <w:left w:val="none" w:sz="0" w:space="0" w:color="auto"/>
                        <w:bottom w:val="none" w:sz="0" w:space="0" w:color="auto"/>
                        <w:right w:val="none" w:sz="0" w:space="0" w:color="auto"/>
                      </w:divBdr>
                    </w:div>
                    <w:div w:id="1620798380">
                      <w:marLeft w:val="0"/>
                      <w:marRight w:val="0"/>
                      <w:marTop w:val="0"/>
                      <w:marBottom w:val="0"/>
                      <w:divBdr>
                        <w:top w:val="none" w:sz="0" w:space="0" w:color="auto"/>
                        <w:left w:val="none" w:sz="0" w:space="0" w:color="auto"/>
                        <w:bottom w:val="none" w:sz="0" w:space="0" w:color="auto"/>
                        <w:right w:val="none" w:sz="0" w:space="0" w:color="auto"/>
                      </w:divBdr>
                    </w:div>
                    <w:div w:id="1839268008">
                      <w:marLeft w:val="0"/>
                      <w:marRight w:val="0"/>
                      <w:marTop w:val="0"/>
                      <w:marBottom w:val="0"/>
                      <w:divBdr>
                        <w:top w:val="none" w:sz="0" w:space="0" w:color="auto"/>
                        <w:left w:val="none" w:sz="0" w:space="0" w:color="auto"/>
                        <w:bottom w:val="none" w:sz="0" w:space="0" w:color="auto"/>
                        <w:right w:val="none" w:sz="0" w:space="0" w:color="auto"/>
                      </w:divBdr>
                    </w:div>
                    <w:div w:id="1848060866">
                      <w:marLeft w:val="0"/>
                      <w:marRight w:val="0"/>
                      <w:marTop w:val="0"/>
                      <w:marBottom w:val="0"/>
                      <w:divBdr>
                        <w:top w:val="none" w:sz="0" w:space="0" w:color="auto"/>
                        <w:left w:val="none" w:sz="0" w:space="0" w:color="auto"/>
                        <w:bottom w:val="none" w:sz="0" w:space="0" w:color="auto"/>
                        <w:right w:val="none" w:sz="0" w:space="0" w:color="auto"/>
                      </w:divBdr>
                    </w:div>
                    <w:div w:id="1873037581">
                      <w:marLeft w:val="0"/>
                      <w:marRight w:val="0"/>
                      <w:marTop w:val="0"/>
                      <w:marBottom w:val="0"/>
                      <w:divBdr>
                        <w:top w:val="none" w:sz="0" w:space="0" w:color="auto"/>
                        <w:left w:val="none" w:sz="0" w:space="0" w:color="auto"/>
                        <w:bottom w:val="none" w:sz="0" w:space="0" w:color="auto"/>
                        <w:right w:val="none" w:sz="0" w:space="0" w:color="auto"/>
                      </w:divBdr>
                    </w:div>
                    <w:div w:id="1912615090">
                      <w:marLeft w:val="0"/>
                      <w:marRight w:val="0"/>
                      <w:marTop w:val="0"/>
                      <w:marBottom w:val="0"/>
                      <w:divBdr>
                        <w:top w:val="none" w:sz="0" w:space="0" w:color="auto"/>
                        <w:left w:val="none" w:sz="0" w:space="0" w:color="auto"/>
                        <w:bottom w:val="none" w:sz="0" w:space="0" w:color="auto"/>
                        <w:right w:val="none" w:sz="0" w:space="0" w:color="auto"/>
                      </w:divBdr>
                    </w:div>
                    <w:div w:id="1993437984">
                      <w:marLeft w:val="0"/>
                      <w:marRight w:val="0"/>
                      <w:marTop w:val="0"/>
                      <w:marBottom w:val="0"/>
                      <w:divBdr>
                        <w:top w:val="none" w:sz="0" w:space="0" w:color="auto"/>
                        <w:left w:val="none" w:sz="0" w:space="0" w:color="auto"/>
                        <w:bottom w:val="none" w:sz="0" w:space="0" w:color="auto"/>
                        <w:right w:val="none" w:sz="0" w:space="0" w:color="auto"/>
                      </w:divBdr>
                    </w:div>
                    <w:div w:id="1993867781">
                      <w:marLeft w:val="0"/>
                      <w:marRight w:val="0"/>
                      <w:marTop w:val="0"/>
                      <w:marBottom w:val="0"/>
                      <w:divBdr>
                        <w:top w:val="none" w:sz="0" w:space="0" w:color="auto"/>
                        <w:left w:val="none" w:sz="0" w:space="0" w:color="auto"/>
                        <w:bottom w:val="none" w:sz="0" w:space="0" w:color="auto"/>
                        <w:right w:val="none" w:sz="0" w:space="0" w:color="auto"/>
                      </w:divBdr>
                    </w:div>
                    <w:div w:id="2000687922">
                      <w:marLeft w:val="0"/>
                      <w:marRight w:val="0"/>
                      <w:marTop w:val="0"/>
                      <w:marBottom w:val="0"/>
                      <w:divBdr>
                        <w:top w:val="none" w:sz="0" w:space="0" w:color="auto"/>
                        <w:left w:val="none" w:sz="0" w:space="0" w:color="auto"/>
                        <w:bottom w:val="none" w:sz="0" w:space="0" w:color="auto"/>
                        <w:right w:val="none" w:sz="0" w:space="0" w:color="auto"/>
                      </w:divBdr>
                    </w:div>
                    <w:div w:id="2017265115">
                      <w:marLeft w:val="0"/>
                      <w:marRight w:val="0"/>
                      <w:marTop w:val="0"/>
                      <w:marBottom w:val="0"/>
                      <w:divBdr>
                        <w:top w:val="none" w:sz="0" w:space="0" w:color="auto"/>
                        <w:left w:val="none" w:sz="0" w:space="0" w:color="auto"/>
                        <w:bottom w:val="none" w:sz="0" w:space="0" w:color="auto"/>
                        <w:right w:val="none" w:sz="0" w:space="0" w:color="auto"/>
                      </w:divBdr>
                    </w:div>
                    <w:div w:id="2029604264">
                      <w:marLeft w:val="0"/>
                      <w:marRight w:val="0"/>
                      <w:marTop w:val="0"/>
                      <w:marBottom w:val="0"/>
                      <w:divBdr>
                        <w:top w:val="none" w:sz="0" w:space="0" w:color="auto"/>
                        <w:left w:val="none" w:sz="0" w:space="0" w:color="auto"/>
                        <w:bottom w:val="none" w:sz="0" w:space="0" w:color="auto"/>
                        <w:right w:val="none" w:sz="0" w:space="0" w:color="auto"/>
                      </w:divBdr>
                    </w:div>
                    <w:div w:id="2041082614">
                      <w:marLeft w:val="0"/>
                      <w:marRight w:val="0"/>
                      <w:marTop w:val="0"/>
                      <w:marBottom w:val="0"/>
                      <w:divBdr>
                        <w:top w:val="none" w:sz="0" w:space="0" w:color="auto"/>
                        <w:left w:val="none" w:sz="0" w:space="0" w:color="auto"/>
                        <w:bottom w:val="none" w:sz="0" w:space="0" w:color="auto"/>
                        <w:right w:val="none" w:sz="0" w:space="0" w:color="auto"/>
                      </w:divBdr>
                    </w:div>
                    <w:div w:id="20528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539002">
      <w:bodyDiv w:val="1"/>
      <w:marLeft w:val="0"/>
      <w:marRight w:val="0"/>
      <w:marTop w:val="0"/>
      <w:marBottom w:val="0"/>
      <w:divBdr>
        <w:top w:val="none" w:sz="0" w:space="0" w:color="auto"/>
        <w:left w:val="none" w:sz="0" w:space="0" w:color="auto"/>
        <w:bottom w:val="none" w:sz="0" w:space="0" w:color="auto"/>
        <w:right w:val="none" w:sz="0" w:space="0" w:color="auto"/>
      </w:divBdr>
    </w:div>
    <w:div w:id="1524517198">
      <w:bodyDiv w:val="1"/>
      <w:marLeft w:val="0"/>
      <w:marRight w:val="0"/>
      <w:marTop w:val="0"/>
      <w:marBottom w:val="0"/>
      <w:divBdr>
        <w:top w:val="none" w:sz="0" w:space="0" w:color="auto"/>
        <w:left w:val="none" w:sz="0" w:space="0" w:color="auto"/>
        <w:bottom w:val="none" w:sz="0" w:space="0" w:color="auto"/>
        <w:right w:val="none" w:sz="0" w:space="0" w:color="auto"/>
      </w:divBdr>
      <w:divsChild>
        <w:div w:id="7913594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1257936">
              <w:marLeft w:val="0"/>
              <w:marRight w:val="0"/>
              <w:marTop w:val="0"/>
              <w:marBottom w:val="0"/>
              <w:divBdr>
                <w:top w:val="none" w:sz="0" w:space="0" w:color="auto"/>
                <w:left w:val="none" w:sz="0" w:space="0" w:color="auto"/>
                <w:bottom w:val="none" w:sz="0" w:space="0" w:color="auto"/>
                <w:right w:val="none" w:sz="0" w:space="0" w:color="auto"/>
              </w:divBdr>
              <w:divsChild>
                <w:div w:id="1564755584">
                  <w:marLeft w:val="0"/>
                  <w:marRight w:val="0"/>
                  <w:marTop w:val="0"/>
                  <w:marBottom w:val="0"/>
                  <w:divBdr>
                    <w:top w:val="none" w:sz="0" w:space="0" w:color="auto"/>
                    <w:left w:val="none" w:sz="0" w:space="0" w:color="auto"/>
                    <w:bottom w:val="none" w:sz="0" w:space="0" w:color="auto"/>
                    <w:right w:val="none" w:sz="0" w:space="0" w:color="auto"/>
                  </w:divBdr>
                  <w:divsChild>
                    <w:div w:id="780339303">
                      <w:marLeft w:val="0"/>
                      <w:marRight w:val="0"/>
                      <w:marTop w:val="0"/>
                      <w:marBottom w:val="0"/>
                      <w:divBdr>
                        <w:top w:val="none" w:sz="0" w:space="0" w:color="auto"/>
                        <w:left w:val="none" w:sz="0" w:space="0" w:color="auto"/>
                        <w:bottom w:val="none" w:sz="0" w:space="0" w:color="auto"/>
                        <w:right w:val="none" w:sz="0" w:space="0" w:color="auto"/>
                      </w:divBdr>
                    </w:div>
                    <w:div w:id="1702128665">
                      <w:marLeft w:val="0"/>
                      <w:marRight w:val="0"/>
                      <w:marTop w:val="0"/>
                      <w:marBottom w:val="0"/>
                      <w:divBdr>
                        <w:top w:val="none" w:sz="0" w:space="0" w:color="auto"/>
                        <w:left w:val="none" w:sz="0" w:space="0" w:color="auto"/>
                        <w:bottom w:val="none" w:sz="0" w:space="0" w:color="auto"/>
                        <w:right w:val="none" w:sz="0" w:space="0" w:color="auto"/>
                      </w:divBdr>
                    </w:div>
                    <w:div w:id="18901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638004">
      <w:bodyDiv w:val="1"/>
      <w:marLeft w:val="0"/>
      <w:marRight w:val="0"/>
      <w:marTop w:val="0"/>
      <w:marBottom w:val="0"/>
      <w:divBdr>
        <w:top w:val="none" w:sz="0" w:space="0" w:color="auto"/>
        <w:left w:val="none" w:sz="0" w:space="0" w:color="auto"/>
        <w:bottom w:val="none" w:sz="0" w:space="0" w:color="auto"/>
        <w:right w:val="none" w:sz="0" w:space="0" w:color="auto"/>
      </w:divBdr>
    </w:div>
    <w:div w:id="1530214206">
      <w:bodyDiv w:val="1"/>
      <w:marLeft w:val="0"/>
      <w:marRight w:val="0"/>
      <w:marTop w:val="0"/>
      <w:marBottom w:val="0"/>
      <w:divBdr>
        <w:top w:val="none" w:sz="0" w:space="0" w:color="auto"/>
        <w:left w:val="none" w:sz="0" w:space="0" w:color="auto"/>
        <w:bottom w:val="none" w:sz="0" w:space="0" w:color="auto"/>
        <w:right w:val="none" w:sz="0" w:space="0" w:color="auto"/>
      </w:divBdr>
    </w:div>
    <w:div w:id="1530796974">
      <w:bodyDiv w:val="1"/>
      <w:marLeft w:val="0"/>
      <w:marRight w:val="0"/>
      <w:marTop w:val="0"/>
      <w:marBottom w:val="0"/>
      <w:divBdr>
        <w:top w:val="none" w:sz="0" w:space="0" w:color="auto"/>
        <w:left w:val="none" w:sz="0" w:space="0" w:color="auto"/>
        <w:bottom w:val="none" w:sz="0" w:space="0" w:color="auto"/>
        <w:right w:val="none" w:sz="0" w:space="0" w:color="auto"/>
      </w:divBdr>
      <w:divsChild>
        <w:div w:id="12414025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9024915">
              <w:marLeft w:val="0"/>
              <w:marRight w:val="0"/>
              <w:marTop w:val="0"/>
              <w:marBottom w:val="0"/>
              <w:divBdr>
                <w:top w:val="none" w:sz="0" w:space="0" w:color="auto"/>
                <w:left w:val="none" w:sz="0" w:space="0" w:color="auto"/>
                <w:bottom w:val="none" w:sz="0" w:space="0" w:color="auto"/>
                <w:right w:val="none" w:sz="0" w:space="0" w:color="auto"/>
              </w:divBdr>
              <w:divsChild>
                <w:div w:id="1783812">
                  <w:marLeft w:val="0"/>
                  <w:marRight w:val="0"/>
                  <w:marTop w:val="0"/>
                  <w:marBottom w:val="0"/>
                  <w:divBdr>
                    <w:top w:val="none" w:sz="0" w:space="0" w:color="auto"/>
                    <w:left w:val="none" w:sz="0" w:space="0" w:color="auto"/>
                    <w:bottom w:val="none" w:sz="0" w:space="0" w:color="auto"/>
                    <w:right w:val="none" w:sz="0" w:space="0" w:color="auto"/>
                  </w:divBdr>
                  <w:divsChild>
                    <w:div w:id="1501963049">
                      <w:marLeft w:val="0"/>
                      <w:marRight w:val="0"/>
                      <w:marTop w:val="0"/>
                      <w:marBottom w:val="0"/>
                      <w:divBdr>
                        <w:top w:val="none" w:sz="0" w:space="0" w:color="auto"/>
                        <w:left w:val="none" w:sz="0" w:space="0" w:color="auto"/>
                        <w:bottom w:val="none" w:sz="0" w:space="0" w:color="auto"/>
                        <w:right w:val="none" w:sz="0" w:space="0" w:color="auto"/>
                      </w:divBdr>
                    </w:div>
                  </w:divsChild>
                </w:div>
                <w:div w:id="8914944">
                  <w:marLeft w:val="0"/>
                  <w:marRight w:val="0"/>
                  <w:marTop w:val="0"/>
                  <w:marBottom w:val="0"/>
                  <w:divBdr>
                    <w:top w:val="none" w:sz="0" w:space="0" w:color="auto"/>
                    <w:left w:val="none" w:sz="0" w:space="0" w:color="auto"/>
                    <w:bottom w:val="none" w:sz="0" w:space="0" w:color="auto"/>
                    <w:right w:val="none" w:sz="0" w:space="0" w:color="auto"/>
                  </w:divBdr>
                  <w:divsChild>
                    <w:div w:id="625044177">
                      <w:marLeft w:val="0"/>
                      <w:marRight w:val="0"/>
                      <w:marTop w:val="0"/>
                      <w:marBottom w:val="0"/>
                      <w:divBdr>
                        <w:top w:val="none" w:sz="0" w:space="0" w:color="auto"/>
                        <w:left w:val="none" w:sz="0" w:space="0" w:color="auto"/>
                        <w:bottom w:val="none" w:sz="0" w:space="0" w:color="auto"/>
                        <w:right w:val="none" w:sz="0" w:space="0" w:color="auto"/>
                      </w:divBdr>
                    </w:div>
                  </w:divsChild>
                </w:div>
                <w:div w:id="178546423">
                  <w:marLeft w:val="0"/>
                  <w:marRight w:val="0"/>
                  <w:marTop w:val="0"/>
                  <w:marBottom w:val="0"/>
                  <w:divBdr>
                    <w:top w:val="none" w:sz="0" w:space="0" w:color="auto"/>
                    <w:left w:val="none" w:sz="0" w:space="0" w:color="auto"/>
                    <w:bottom w:val="none" w:sz="0" w:space="0" w:color="auto"/>
                    <w:right w:val="none" w:sz="0" w:space="0" w:color="auto"/>
                  </w:divBdr>
                  <w:divsChild>
                    <w:div w:id="49689924">
                      <w:marLeft w:val="0"/>
                      <w:marRight w:val="0"/>
                      <w:marTop w:val="0"/>
                      <w:marBottom w:val="0"/>
                      <w:divBdr>
                        <w:top w:val="none" w:sz="0" w:space="0" w:color="auto"/>
                        <w:left w:val="none" w:sz="0" w:space="0" w:color="auto"/>
                        <w:bottom w:val="none" w:sz="0" w:space="0" w:color="auto"/>
                        <w:right w:val="none" w:sz="0" w:space="0" w:color="auto"/>
                      </w:divBdr>
                    </w:div>
                  </w:divsChild>
                </w:div>
                <w:div w:id="526480279">
                  <w:marLeft w:val="0"/>
                  <w:marRight w:val="0"/>
                  <w:marTop w:val="0"/>
                  <w:marBottom w:val="0"/>
                  <w:divBdr>
                    <w:top w:val="none" w:sz="0" w:space="0" w:color="auto"/>
                    <w:left w:val="none" w:sz="0" w:space="0" w:color="auto"/>
                    <w:bottom w:val="none" w:sz="0" w:space="0" w:color="auto"/>
                    <w:right w:val="none" w:sz="0" w:space="0" w:color="auto"/>
                  </w:divBdr>
                  <w:divsChild>
                    <w:div w:id="1374498653">
                      <w:marLeft w:val="0"/>
                      <w:marRight w:val="0"/>
                      <w:marTop w:val="0"/>
                      <w:marBottom w:val="0"/>
                      <w:divBdr>
                        <w:top w:val="none" w:sz="0" w:space="0" w:color="auto"/>
                        <w:left w:val="none" w:sz="0" w:space="0" w:color="auto"/>
                        <w:bottom w:val="none" w:sz="0" w:space="0" w:color="auto"/>
                        <w:right w:val="none" w:sz="0" w:space="0" w:color="auto"/>
                      </w:divBdr>
                    </w:div>
                  </w:divsChild>
                </w:div>
                <w:div w:id="700321213">
                  <w:marLeft w:val="0"/>
                  <w:marRight w:val="0"/>
                  <w:marTop w:val="0"/>
                  <w:marBottom w:val="0"/>
                  <w:divBdr>
                    <w:top w:val="none" w:sz="0" w:space="0" w:color="auto"/>
                    <w:left w:val="none" w:sz="0" w:space="0" w:color="auto"/>
                    <w:bottom w:val="none" w:sz="0" w:space="0" w:color="auto"/>
                    <w:right w:val="none" w:sz="0" w:space="0" w:color="auto"/>
                  </w:divBdr>
                  <w:divsChild>
                    <w:div w:id="1524436450">
                      <w:marLeft w:val="0"/>
                      <w:marRight w:val="0"/>
                      <w:marTop w:val="0"/>
                      <w:marBottom w:val="0"/>
                      <w:divBdr>
                        <w:top w:val="none" w:sz="0" w:space="0" w:color="auto"/>
                        <w:left w:val="none" w:sz="0" w:space="0" w:color="auto"/>
                        <w:bottom w:val="none" w:sz="0" w:space="0" w:color="auto"/>
                        <w:right w:val="none" w:sz="0" w:space="0" w:color="auto"/>
                      </w:divBdr>
                    </w:div>
                  </w:divsChild>
                </w:div>
                <w:div w:id="810831914">
                  <w:marLeft w:val="0"/>
                  <w:marRight w:val="0"/>
                  <w:marTop w:val="0"/>
                  <w:marBottom w:val="0"/>
                  <w:divBdr>
                    <w:top w:val="none" w:sz="0" w:space="0" w:color="auto"/>
                    <w:left w:val="none" w:sz="0" w:space="0" w:color="auto"/>
                    <w:bottom w:val="none" w:sz="0" w:space="0" w:color="auto"/>
                    <w:right w:val="none" w:sz="0" w:space="0" w:color="auto"/>
                  </w:divBdr>
                  <w:divsChild>
                    <w:div w:id="1636719517">
                      <w:marLeft w:val="0"/>
                      <w:marRight w:val="0"/>
                      <w:marTop w:val="0"/>
                      <w:marBottom w:val="0"/>
                      <w:divBdr>
                        <w:top w:val="none" w:sz="0" w:space="0" w:color="auto"/>
                        <w:left w:val="none" w:sz="0" w:space="0" w:color="auto"/>
                        <w:bottom w:val="none" w:sz="0" w:space="0" w:color="auto"/>
                        <w:right w:val="none" w:sz="0" w:space="0" w:color="auto"/>
                      </w:divBdr>
                    </w:div>
                  </w:divsChild>
                </w:div>
                <w:div w:id="827670703">
                  <w:marLeft w:val="0"/>
                  <w:marRight w:val="0"/>
                  <w:marTop w:val="0"/>
                  <w:marBottom w:val="0"/>
                  <w:divBdr>
                    <w:top w:val="none" w:sz="0" w:space="0" w:color="auto"/>
                    <w:left w:val="none" w:sz="0" w:space="0" w:color="auto"/>
                    <w:bottom w:val="none" w:sz="0" w:space="0" w:color="auto"/>
                    <w:right w:val="none" w:sz="0" w:space="0" w:color="auto"/>
                  </w:divBdr>
                  <w:divsChild>
                    <w:div w:id="1314867823">
                      <w:marLeft w:val="0"/>
                      <w:marRight w:val="0"/>
                      <w:marTop w:val="0"/>
                      <w:marBottom w:val="0"/>
                      <w:divBdr>
                        <w:top w:val="none" w:sz="0" w:space="0" w:color="auto"/>
                        <w:left w:val="none" w:sz="0" w:space="0" w:color="auto"/>
                        <w:bottom w:val="none" w:sz="0" w:space="0" w:color="auto"/>
                        <w:right w:val="none" w:sz="0" w:space="0" w:color="auto"/>
                      </w:divBdr>
                    </w:div>
                  </w:divsChild>
                </w:div>
                <w:div w:id="956640537">
                  <w:marLeft w:val="0"/>
                  <w:marRight w:val="0"/>
                  <w:marTop w:val="0"/>
                  <w:marBottom w:val="0"/>
                  <w:divBdr>
                    <w:top w:val="none" w:sz="0" w:space="0" w:color="auto"/>
                    <w:left w:val="none" w:sz="0" w:space="0" w:color="auto"/>
                    <w:bottom w:val="none" w:sz="0" w:space="0" w:color="auto"/>
                    <w:right w:val="none" w:sz="0" w:space="0" w:color="auto"/>
                  </w:divBdr>
                  <w:divsChild>
                    <w:div w:id="408815027">
                      <w:marLeft w:val="1800"/>
                      <w:marRight w:val="0"/>
                      <w:marTop w:val="0"/>
                      <w:marBottom w:val="0"/>
                      <w:divBdr>
                        <w:top w:val="none" w:sz="0" w:space="0" w:color="auto"/>
                        <w:left w:val="none" w:sz="0" w:space="0" w:color="auto"/>
                        <w:bottom w:val="none" w:sz="0" w:space="0" w:color="auto"/>
                        <w:right w:val="none" w:sz="0" w:space="0" w:color="auto"/>
                      </w:divBdr>
                    </w:div>
                    <w:div w:id="435489847">
                      <w:marLeft w:val="1800"/>
                      <w:marRight w:val="0"/>
                      <w:marTop w:val="0"/>
                      <w:marBottom w:val="0"/>
                      <w:divBdr>
                        <w:top w:val="none" w:sz="0" w:space="0" w:color="auto"/>
                        <w:left w:val="none" w:sz="0" w:space="0" w:color="auto"/>
                        <w:bottom w:val="none" w:sz="0" w:space="0" w:color="auto"/>
                        <w:right w:val="none" w:sz="0" w:space="0" w:color="auto"/>
                      </w:divBdr>
                    </w:div>
                    <w:div w:id="458958098">
                      <w:marLeft w:val="1800"/>
                      <w:marRight w:val="0"/>
                      <w:marTop w:val="0"/>
                      <w:marBottom w:val="0"/>
                      <w:divBdr>
                        <w:top w:val="none" w:sz="0" w:space="0" w:color="auto"/>
                        <w:left w:val="none" w:sz="0" w:space="0" w:color="auto"/>
                        <w:bottom w:val="none" w:sz="0" w:space="0" w:color="auto"/>
                        <w:right w:val="none" w:sz="0" w:space="0" w:color="auto"/>
                      </w:divBdr>
                    </w:div>
                    <w:div w:id="649209424">
                      <w:marLeft w:val="1800"/>
                      <w:marRight w:val="0"/>
                      <w:marTop w:val="0"/>
                      <w:marBottom w:val="0"/>
                      <w:divBdr>
                        <w:top w:val="none" w:sz="0" w:space="0" w:color="auto"/>
                        <w:left w:val="none" w:sz="0" w:space="0" w:color="auto"/>
                        <w:bottom w:val="none" w:sz="0" w:space="0" w:color="auto"/>
                        <w:right w:val="none" w:sz="0" w:space="0" w:color="auto"/>
                      </w:divBdr>
                    </w:div>
                    <w:div w:id="936252585">
                      <w:marLeft w:val="1800"/>
                      <w:marRight w:val="0"/>
                      <w:marTop w:val="0"/>
                      <w:marBottom w:val="0"/>
                      <w:divBdr>
                        <w:top w:val="none" w:sz="0" w:space="0" w:color="auto"/>
                        <w:left w:val="none" w:sz="0" w:space="0" w:color="auto"/>
                        <w:bottom w:val="none" w:sz="0" w:space="0" w:color="auto"/>
                        <w:right w:val="none" w:sz="0" w:space="0" w:color="auto"/>
                      </w:divBdr>
                    </w:div>
                    <w:div w:id="1329937801">
                      <w:marLeft w:val="0"/>
                      <w:marRight w:val="0"/>
                      <w:marTop w:val="0"/>
                      <w:marBottom w:val="0"/>
                      <w:divBdr>
                        <w:top w:val="none" w:sz="0" w:space="0" w:color="auto"/>
                        <w:left w:val="none" w:sz="0" w:space="0" w:color="auto"/>
                        <w:bottom w:val="none" w:sz="0" w:space="0" w:color="auto"/>
                        <w:right w:val="none" w:sz="0" w:space="0" w:color="auto"/>
                      </w:divBdr>
                    </w:div>
                  </w:divsChild>
                </w:div>
                <w:div w:id="1080563072">
                  <w:marLeft w:val="0"/>
                  <w:marRight w:val="0"/>
                  <w:marTop w:val="0"/>
                  <w:marBottom w:val="0"/>
                  <w:divBdr>
                    <w:top w:val="none" w:sz="0" w:space="0" w:color="auto"/>
                    <w:left w:val="none" w:sz="0" w:space="0" w:color="auto"/>
                    <w:bottom w:val="none" w:sz="0" w:space="0" w:color="auto"/>
                    <w:right w:val="none" w:sz="0" w:space="0" w:color="auto"/>
                  </w:divBdr>
                  <w:divsChild>
                    <w:div w:id="13923413">
                      <w:marLeft w:val="720"/>
                      <w:marRight w:val="0"/>
                      <w:marTop w:val="0"/>
                      <w:marBottom w:val="0"/>
                      <w:divBdr>
                        <w:top w:val="none" w:sz="0" w:space="0" w:color="auto"/>
                        <w:left w:val="none" w:sz="0" w:space="0" w:color="auto"/>
                        <w:bottom w:val="none" w:sz="0" w:space="0" w:color="auto"/>
                        <w:right w:val="none" w:sz="0" w:space="0" w:color="auto"/>
                      </w:divBdr>
                    </w:div>
                    <w:div w:id="70861141">
                      <w:marLeft w:val="720"/>
                      <w:marRight w:val="0"/>
                      <w:marTop w:val="0"/>
                      <w:marBottom w:val="0"/>
                      <w:divBdr>
                        <w:top w:val="none" w:sz="0" w:space="0" w:color="auto"/>
                        <w:left w:val="none" w:sz="0" w:space="0" w:color="auto"/>
                        <w:bottom w:val="none" w:sz="0" w:space="0" w:color="auto"/>
                        <w:right w:val="none" w:sz="0" w:space="0" w:color="auto"/>
                      </w:divBdr>
                    </w:div>
                    <w:div w:id="133179893">
                      <w:marLeft w:val="720"/>
                      <w:marRight w:val="0"/>
                      <w:marTop w:val="0"/>
                      <w:marBottom w:val="0"/>
                      <w:divBdr>
                        <w:top w:val="none" w:sz="0" w:space="0" w:color="auto"/>
                        <w:left w:val="none" w:sz="0" w:space="0" w:color="auto"/>
                        <w:bottom w:val="none" w:sz="0" w:space="0" w:color="auto"/>
                        <w:right w:val="none" w:sz="0" w:space="0" w:color="auto"/>
                      </w:divBdr>
                    </w:div>
                    <w:div w:id="142702220">
                      <w:marLeft w:val="720"/>
                      <w:marRight w:val="0"/>
                      <w:marTop w:val="0"/>
                      <w:marBottom w:val="0"/>
                      <w:divBdr>
                        <w:top w:val="none" w:sz="0" w:space="0" w:color="auto"/>
                        <w:left w:val="none" w:sz="0" w:space="0" w:color="auto"/>
                        <w:bottom w:val="none" w:sz="0" w:space="0" w:color="auto"/>
                        <w:right w:val="none" w:sz="0" w:space="0" w:color="auto"/>
                      </w:divBdr>
                    </w:div>
                    <w:div w:id="159201176">
                      <w:marLeft w:val="720"/>
                      <w:marRight w:val="0"/>
                      <w:marTop w:val="0"/>
                      <w:marBottom w:val="0"/>
                      <w:divBdr>
                        <w:top w:val="none" w:sz="0" w:space="0" w:color="auto"/>
                        <w:left w:val="none" w:sz="0" w:space="0" w:color="auto"/>
                        <w:bottom w:val="none" w:sz="0" w:space="0" w:color="auto"/>
                        <w:right w:val="none" w:sz="0" w:space="0" w:color="auto"/>
                      </w:divBdr>
                    </w:div>
                    <w:div w:id="224417678">
                      <w:marLeft w:val="720"/>
                      <w:marRight w:val="0"/>
                      <w:marTop w:val="0"/>
                      <w:marBottom w:val="0"/>
                      <w:divBdr>
                        <w:top w:val="none" w:sz="0" w:space="0" w:color="auto"/>
                        <w:left w:val="none" w:sz="0" w:space="0" w:color="auto"/>
                        <w:bottom w:val="none" w:sz="0" w:space="0" w:color="auto"/>
                        <w:right w:val="none" w:sz="0" w:space="0" w:color="auto"/>
                      </w:divBdr>
                    </w:div>
                    <w:div w:id="227769686">
                      <w:marLeft w:val="720"/>
                      <w:marRight w:val="0"/>
                      <w:marTop w:val="0"/>
                      <w:marBottom w:val="0"/>
                      <w:divBdr>
                        <w:top w:val="none" w:sz="0" w:space="0" w:color="auto"/>
                        <w:left w:val="none" w:sz="0" w:space="0" w:color="auto"/>
                        <w:bottom w:val="none" w:sz="0" w:space="0" w:color="auto"/>
                        <w:right w:val="none" w:sz="0" w:space="0" w:color="auto"/>
                      </w:divBdr>
                    </w:div>
                    <w:div w:id="229000214">
                      <w:marLeft w:val="720"/>
                      <w:marRight w:val="0"/>
                      <w:marTop w:val="0"/>
                      <w:marBottom w:val="0"/>
                      <w:divBdr>
                        <w:top w:val="none" w:sz="0" w:space="0" w:color="auto"/>
                        <w:left w:val="none" w:sz="0" w:space="0" w:color="auto"/>
                        <w:bottom w:val="none" w:sz="0" w:space="0" w:color="auto"/>
                        <w:right w:val="none" w:sz="0" w:space="0" w:color="auto"/>
                      </w:divBdr>
                    </w:div>
                    <w:div w:id="278268905">
                      <w:marLeft w:val="720"/>
                      <w:marRight w:val="0"/>
                      <w:marTop w:val="0"/>
                      <w:marBottom w:val="0"/>
                      <w:divBdr>
                        <w:top w:val="none" w:sz="0" w:space="0" w:color="auto"/>
                        <w:left w:val="none" w:sz="0" w:space="0" w:color="auto"/>
                        <w:bottom w:val="none" w:sz="0" w:space="0" w:color="auto"/>
                        <w:right w:val="none" w:sz="0" w:space="0" w:color="auto"/>
                      </w:divBdr>
                    </w:div>
                    <w:div w:id="477185693">
                      <w:marLeft w:val="720"/>
                      <w:marRight w:val="0"/>
                      <w:marTop w:val="0"/>
                      <w:marBottom w:val="0"/>
                      <w:divBdr>
                        <w:top w:val="none" w:sz="0" w:space="0" w:color="auto"/>
                        <w:left w:val="none" w:sz="0" w:space="0" w:color="auto"/>
                        <w:bottom w:val="none" w:sz="0" w:space="0" w:color="auto"/>
                        <w:right w:val="none" w:sz="0" w:space="0" w:color="auto"/>
                      </w:divBdr>
                    </w:div>
                    <w:div w:id="510923270">
                      <w:marLeft w:val="720"/>
                      <w:marRight w:val="0"/>
                      <w:marTop w:val="0"/>
                      <w:marBottom w:val="0"/>
                      <w:divBdr>
                        <w:top w:val="none" w:sz="0" w:space="0" w:color="auto"/>
                        <w:left w:val="none" w:sz="0" w:space="0" w:color="auto"/>
                        <w:bottom w:val="none" w:sz="0" w:space="0" w:color="auto"/>
                        <w:right w:val="none" w:sz="0" w:space="0" w:color="auto"/>
                      </w:divBdr>
                    </w:div>
                    <w:div w:id="535626496">
                      <w:marLeft w:val="720"/>
                      <w:marRight w:val="0"/>
                      <w:marTop w:val="0"/>
                      <w:marBottom w:val="0"/>
                      <w:divBdr>
                        <w:top w:val="none" w:sz="0" w:space="0" w:color="auto"/>
                        <w:left w:val="none" w:sz="0" w:space="0" w:color="auto"/>
                        <w:bottom w:val="none" w:sz="0" w:space="0" w:color="auto"/>
                        <w:right w:val="none" w:sz="0" w:space="0" w:color="auto"/>
                      </w:divBdr>
                    </w:div>
                    <w:div w:id="551814252">
                      <w:marLeft w:val="720"/>
                      <w:marRight w:val="0"/>
                      <w:marTop w:val="0"/>
                      <w:marBottom w:val="0"/>
                      <w:divBdr>
                        <w:top w:val="none" w:sz="0" w:space="0" w:color="auto"/>
                        <w:left w:val="none" w:sz="0" w:space="0" w:color="auto"/>
                        <w:bottom w:val="none" w:sz="0" w:space="0" w:color="auto"/>
                        <w:right w:val="none" w:sz="0" w:space="0" w:color="auto"/>
                      </w:divBdr>
                    </w:div>
                    <w:div w:id="565383911">
                      <w:marLeft w:val="0"/>
                      <w:marRight w:val="0"/>
                      <w:marTop w:val="0"/>
                      <w:marBottom w:val="0"/>
                      <w:divBdr>
                        <w:top w:val="none" w:sz="0" w:space="0" w:color="auto"/>
                        <w:left w:val="none" w:sz="0" w:space="0" w:color="auto"/>
                        <w:bottom w:val="none" w:sz="0" w:space="0" w:color="auto"/>
                        <w:right w:val="none" w:sz="0" w:space="0" w:color="auto"/>
                      </w:divBdr>
                    </w:div>
                    <w:div w:id="595942786">
                      <w:marLeft w:val="720"/>
                      <w:marRight w:val="0"/>
                      <w:marTop w:val="0"/>
                      <w:marBottom w:val="0"/>
                      <w:divBdr>
                        <w:top w:val="none" w:sz="0" w:space="0" w:color="auto"/>
                        <w:left w:val="none" w:sz="0" w:space="0" w:color="auto"/>
                        <w:bottom w:val="none" w:sz="0" w:space="0" w:color="auto"/>
                        <w:right w:val="none" w:sz="0" w:space="0" w:color="auto"/>
                      </w:divBdr>
                    </w:div>
                    <w:div w:id="603654295">
                      <w:marLeft w:val="720"/>
                      <w:marRight w:val="0"/>
                      <w:marTop w:val="0"/>
                      <w:marBottom w:val="0"/>
                      <w:divBdr>
                        <w:top w:val="none" w:sz="0" w:space="0" w:color="auto"/>
                        <w:left w:val="none" w:sz="0" w:space="0" w:color="auto"/>
                        <w:bottom w:val="none" w:sz="0" w:space="0" w:color="auto"/>
                        <w:right w:val="none" w:sz="0" w:space="0" w:color="auto"/>
                      </w:divBdr>
                    </w:div>
                    <w:div w:id="604457656">
                      <w:marLeft w:val="720"/>
                      <w:marRight w:val="0"/>
                      <w:marTop w:val="0"/>
                      <w:marBottom w:val="0"/>
                      <w:divBdr>
                        <w:top w:val="none" w:sz="0" w:space="0" w:color="auto"/>
                        <w:left w:val="none" w:sz="0" w:space="0" w:color="auto"/>
                        <w:bottom w:val="none" w:sz="0" w:space="0" w:color="auto"/>
                        <w:right w:val="none" w:sz="0" w:space="0" w:color="auto"/>
                      </w:divBdr>
                    </w:div>
                    <w:div w:id="835456428">
                      <w:marLeft w:val="720"/>
                      <w:marRight w:val="0"/>
                      <w:marTop w:val="0"/>
                      <w:marBottom w:val="0"/>
                      <w:divBdr>
                        <w:top w:val="none" w:sz="0" w:space="0" w:color="auto"/>
                        <w:left w:val="none" w:sz="0" w:space="0" w:color="auto"/>
                        <w:bottom w:val="none" w:sz="0" w:space="0" w:color="auto"/>
                        <w:right w:val="none" w:sz="0" w:space="0" w:color="auto"/>
                      </w:divBdr>
                    </w:div>
                    <w:div w:id="947934284">
                      <w:marLeft w:val="720"/>
                      <w:marRight w:val="0"/>
                      <w:marTop w:val="0"/>
                      <w:marBottom w:val="0"/>
                      <w:divBdr>
                        <w:top w:val="none" w:sz="0" w:space="0" w:color="auto"/>
                        <w:left w:val="none" w:sz="0" w:space="0" w:color="auto"/>
                        <w:bottom w:val="none" w:sz="0" w:space="0" w:color="auto"/>
                        <w:right w:val="none" w:sz="0" w:space="0" w:color="auto"/>
                      </w:divBdr>
                    </w:div>
                    <w:div w:id="1129199322">
                      <w:marLeft w:val="720"/>
                      <w:marRight w:val="0"/>
                      <w:marTop w:val="0"/>
                      <w:marBottom w:val="0"/>
                      <w:divBdr>
                        <w:top w:val="none" w:sz="0" w:space="0" w:color="auto"/>
                        <w:left w:val="none" w:sz="0" w:space="0" w:color="auto"/>
                        <w:bottom w:val="none" w:sz="0" w:space="0" w:color="auto"/>
                        <w:right w:val="none" w:sz="0" w:space="0" w:color="auto"/>
                      </w:divBdr>
                    </w:div>
                    <w:div w:id="1336156012">
                      <w:marLeft w:val="720"/>
                      <w:marRight w:val="0"/>
                      <w:marTop w:val="0"/>
                      <w:marBottom w:val="0"/>
                      <w:divBdr>
                        <w:top w:val="none" w:sz="0" w:space="0" w:color="auto"/>
                        <w:left w:val="none" w:sz="0" w:space="0" w:color="auto"/>
                        <w:bottom w:val="none" w:sz="0" w:space="0" w:color="auto"/>
                        <w:right w:val="none" w:sz="0" w:space="0" w:color="auto"/>
                      </w:divBdr>
                    </w:div>
                    <w:div w:id="1414203482">
                      <w:marLeft w:val="720"/>
                      <w:marRight w:val="0"/>
                      <w:marTop w:val="0"/>
                      <w:marBottom w:val="0"/>
                      <w:divBdr>
                        <w:top w:val="none" w:sz="0" w:space="0" w:color="auto"/>
                        <w:left w:val="none" w:sz="0" w:space="0" w:color="auto"/>
                        <w:bottom w:val="none" w:sz="0" w:space="0" w:color="auto"/>
                        <w:right w:val="none" w:sz="0" w:space="0" w:color="auto"/>
                      </w:divBdr>
                    </w:div>
                    <w:div w:id="1564173053">
                      <w:marLeft w:val="720"/>
                      <w:marRight w:val="0"/>
                      <w:marTop w:val="0"/>
                      <w:marBottom w:val="0"/>
                      <w:divBdr>
                        <w:top w:val="none" w:sz="0" w:space="0" w:color="auto"/>
                        <w:left w:val="none" w:sz="0" w:space="0" w:color="auto"/>
                        <w:bottom w:val="none" w:sz="0" w:space="0" w:color="auto"/>
                        <w:right w:val="none" w:sz="0" w:space="0" w:color="auto"/>
                      </w:divBdr>
                    </w:div>
                    <w:div w:id="1674527513">
                      <w:marLeft w:val="720"/>
                      <w:marRight w:val="0"/>
                      <w:marTop w:val="0"/>
                      <w:marBottom w:val="0"/>
                      <w:divBdr>
                        <w:top w:val="none" w:sz="0" w:space="0" w:color="auto"/>
                        <w:left w:val="none" w:sz="0" w:space="0" w:color="auto"/>
                        <w:bottom w:val="none" w:sz="0" w:space="0" w:color="auto"/>
                        <w:right w:val="none" w:sz="0" w:space="0" w:color="auto"/>
                      </w:divBdr>
                    </w:div>
                    <w:div w:id="1720399358">
                      <w:marLeft w:val="720"/>
                      <w:marRight w:val="0"/>
                      <w:marTop w:val="0"/>
                      <w:marBottom w:val="0"/>
                      <w:divBdr>
                        <w:top w:val="none" w:sz="0" w:space="0" w:color="auto"/>
                        <w:left w:val="none" w:sz="0" w:space="0" w:color="auto"/>
                        <w:bottom w:val="none" w:sz="0" w:space="0" w:color="auto"/>
                        <w:right w:val="none" w:sz="0" w:space="0" w:color="auto"/>
                      </w:divBdr>
                    </w:div>
                    <w:div w:id="1905212486">
                      <w:marLeft w:val="720"/>
                      <w:marRight w:val="0"/>
                      <w:marTop w:val="0"/>
                      <w:marBottom w:val="0"/>
                      <w:divBdr>
                        <w:top w:val="none" w:sz="0" w:space="0" w:color="auto"/>
                        <w:left w:val="none" w:sz="0" w:space="0" w:color="auto"/>
                        <w:bottom w:val="none" w:sz="0" w:space="0" w:color="auto"/>
                        <w:right w:val="none" w:sz="0" w:space="0" w:color="auto"/>
                      </w:divBdr>
                    </w:div>
                    <w:div w:id="1930894553">
                      <w:marLeft w:val="720"/>
                      <w:marRight w:val="0"/>
                      <w:marTop w:val="0"/>
                      <w:marBottom w:val="0"/>
                      <w:divBdr>
                        <w:top w:val="none" w:sz="0" w:space="0" w:color="auto"/>
                        <w:left w:val="none" w:sz="0" w:space="0" w:color="auto"/>
                        <w:bottom w:val="none" w:sz="0" w:space="0" w:color="auto"/>
                        <w:right w:val="none" w:sz="0" w:space="0" w:color="auto"/>
                      </w:divBdr>
                    </w:div>
                    <w:div w:id="1954052018">
                      <w:marLeft w:val="720"/>
                      <w:marRight w:val="0"/>
                      <w:marTop w:val="0"/>
                      <w:marBottom w:val="0"/>
                      <w:divBdr>
                        <w:top w:val="none" w:sz="0" w:space="0" w:color="auto"/>
                        <w:left w:val="none" w:sz="0" w:space="0" w:color="auto"/>
                        <w:bottom w:val="none" w:sz="0" w:space="0" w:color="auto"/>
                        <w:right w:val="none" w:sz="0" w:space="0" w:color="auto"/>
                      </w:divBdr>
                    </w:div>
                    <w:div w:id="2023317762">
                      <w:marLeft w:val="720"/>
                      <w:marRight w:val="0"/>
                      <w:marTop w:val="0"/>
                      <w:marBottom w:val="0"/>
                      <w:divBdr>
                        <w:top w:val="none" w:sz="0" w:space="0" w:color="auto"/>
                        <w:left w:val="none" w:sz="0" w:space="0" w:color="auto"/>
                        <w:bottom w:val="none" w:sz="0" w:space="0" w:color="auto"/>
                        <w:right w:val="none" w:sz="0" w:space="0" w:color="auto"/>
                      </w:divBdr>
                    </w:div>
                    <w:div w:id="2101172430">
                      <w:marLeft w:val="720"/>
                      <w:marRight w:val="0"/>
                      <w:marTop w:val="0"/>
                      <w:marBottom w:val="0"/>
                      <w:divBdr>
                        <w:top w:val="none" w:sz="0" w:space="0" w:color="auto"/>
                        <w:left w:val="none" w:sz="0" w:space="0" w:color="auto"/>
                        <w:bottom w:val="none" w:sz="0" w:space="0" w:color="auto"/>
                        <w:right w:val="none" w:sz="0" w:space="0" w:color="auto"/>
                      </w:divBdr>
                    </w:div>
                  </w:divsChild>
                </w:div>
                <w:div w:id="1186136344">
                  <w:marLeft w:val="0"/>
                  <w:marRight w:val="0"/>
                  <w:marTop w:val="0"/>
                  <w:marBottom w:val="0"/>
                  <w:divBdr>
                    <w:top w:val="none" w:sz="0" w:space="0" w:color="auto"/>
                    <w:left w:val="none" w:sz="0" w:space="0" w:color="auto"/>
                    <w:bottom w:val="none" w:sz="0" w:space="0" w:color="auto"/>
                    <w:right w:val="none" w:sz="0" w:space="0" w:color="auto"/>
                  </w:divBdr>
                  <w:divsChild>
                    <w:div w:id="332072302">
                      <w:marLeft w:val="0"/>
                      <w:marRight w:val="0"/>
                      <w:marTop w:val="0"/>
                      <w:marBottom w:val="0"/>
                      <w:divBdr>
                        <w:top w:val="none" w:sz="0" w:space="0" w:color="auto"/>
                        <w:left w:val="none" w:sz="0" w:space="0" w:color="auto"/>
                        <w:bottom w:val="none" w:sz="0" w:space="0" w:color="auto"/>
                        <w:right w:val="none" w:sz="0" w:space="0" w:color="auto"/>
                      </w:divBdr>
                    </w:div>
                  </w:divsChild>
                </w:div>
                <w:div w:id="1239750824">
                  <w:marLeft w:val="0"/>
                  <w:marRight w:val="0"/>
                  <w:marTop w:val="0"/>
                  <w:marBottom w:val="0"/>
                  <w:divBdr>
                    <w:top w:val="none" w:sz="0" w:space="0" w:color="auto"/>
                    <w:left w:val="none" w:sz="0" w:space="0" w:color="auto"/>
                    <w:bottom w:val="none" w:sz="0" w:space="0" w:color="auto"/>
                    <w:right w:val="none" w:sz="0" w:space="0" w:color="auto"/>
                  </w:divBdr>
                  <w:divsChild>
                    <w:div w:id="75327363">
                      <w:marLeft w:val="0"/>
                      <w:marRight w:val="0"/>
                      <w:marTop w:val="0"/>
                      <w:marBottom w:val="0"/>
                      <w:divBdr>
                        <w:top w:val="none" w:sz="0" w:space="0" w:color="auto"/>
                        <w:left w:val="none" w:sz="0" w:space="0" w:color="auto"/>
                        <w:bottom w:val="none" w:sz="0" w:space="0" w:color="auto"/>
                        <w:right w:val="none" w:sz="0" w:space="0" w:color="auto"/>
                      </w:divBdr>
                    </w:div>
                    <w:div w:id="1165705920">
                      <w:marLeft w:val="0"/>
                      <w:marRight w:val="0"/>
                      <w:marTop w:val="0"/>
                      <w:marBottom w:val="0"/>
                      <w:divBdr>
                        <w:top w:val="none" w:sz="0" w:space="0" w:color="auto"/>
                        <w:left w:val="none" w:sz="0" w:space="0" w:color="auto"/>
                        <w:bottom w:val="none" w:sz="0" w:space="0" w:color="auto"/>
                        <w:right w:val="none" w:sz="0" w:space="0" w:color="auto"/>
                      </w:divBdr>
                    </w:div>
                  </w:divsChild>
                </w:div>
                <w:div w:id="1247181705">
                  <w:marLeft w:val="0"/>
                  <w:marRight w:val="0"/>
                  <w:marTop w:val="0"/>
                  <w:marBottom w:val="0"/>
                  <w:divBdr>
                    <w:top w:val="none" w:sz="0" w:space="0" w:color="auto"/>
                    <w:left w:val="none" w:sz="0" w:space="0" w:color="auto"/>
                    <w:bottom w:val="none" w:sz="0" w:space="0" w:color="auto"/>
                    <w:right w:val="none" w:sz="0" w:space="0" w:color="auto"/>
                  </w:divBdr>
                  <w:divsChild>
                    <w:div w:id="615675810">
                      <w:marLeft w:val="720"/>
                      <w:marRight w:val="0"/>
                      <w:marTop w:val="0"/>
                      <w:marBottom w:val="0"/>
                      <w:divBdr>
                        <w:top w:val="none" w:sz="0" w:space="0" w:color="auto"/>
                        <w:left w:val="none" w:sz="0" w:space="0" w:color="auto"/>
                        <w:bottom w:val="none" w:sz="0" w:space="0" w:color="auto"/>
                        <w:right w:val="none" w:sz="0" w:space="0" w:color="auto"/>
                      </w:divBdr>
                    </w:div>
                    <w:div w:id="1040940550">
                      <w:marLeft w:val="720"/>
                      <w:marRight w:val="0"/>
                      <w:marTop w:val="0"/>
                      <w:marBottom w:val="0"/>
                      <w:divBdr>
                        <w:top w:val="none" w:sz="0" w:space="0" w:color="auto"/>
                        <w:left w:val="none" w:sz="0" w:space="0" w:color="auto"/>
                        <w:bottom w:val="none" w:sz="0" w:space="0" w:color="auto"/>
                        <w:right w:val="none" w:sz="0" w:space="0" w:color="auto"/>
                      </w:divBdr>
                    </w:div>
                    <w:div w:id="1465804839">
                      <w:marLeft w:val="0"/>
                      <w:marRight w:val="0"/>
                      <w:marTop w:val="0"/>
                      <w:marBottom w:val="0"/>
                      <w:divBdr>
                        <w:top w:val="none" w:sz="0" w:space="0" w:color="auto"/>
                        <w:left w:val="none" w:sz="0" w:space="0" w:color="auto"/>
                        <w:bottom w:val="none" w:sz="0" w:space="0" w:color="auto"/>
                        <w:right w:val="none" w:sz="0" w:space="0" w:color="auto"/>
                      </w:divBdr>
                    </w:div>
                    <w:div w:id="1712724738">
                      <w:marLeft w:val="720"/>
                      <w:marRight w:val="0"/>
                      <w:marTop w:val="0"/>
                      <w:marBottom w:val="0"/>
                      <w:divBdr>
                        <w:top w:val="none" w:sz="0" w:space="0" w:color="auto"/>
                        <w:left w:val="none" w:sz="0" w:space="0" w:color="auto"/>
                        <w:bottom w:val="none" w:sz="0" w:space="0" w:color="auto"/>
                        <w:right w:val="none" w:sz="0" w:space="0" w:color="auto"/>
                      </w:divBdr>
                    </w:div>
                  </w:divsChild>
                </w:div>
                <w:div w:id="1319455567">
                  <w:marLeft w:val="0"/>
                  <w:marRight w:val="0"/>
                  <w:marTop w:val="0"/>
                  <w:marBottom w:val="0"/>
                  <w:divBdr>
                    <w:top w:val="none" w:sz="0" w:space="0" w:color="auto"/>
                    <w:left w:val="none" w:sz="0" w:space="0" w:color="auto"/>
                    <w:bottom w:val="none" w:sz="0" w:space="0" w:color="auto"/>
                    <w:right w:val="none" w:sz="0" w:space="0" w:color="auto"/>
                  </w:divBdr>
                  <w:divsChild>
                    <w:div w:id="1647121872">
                      <w:marLeft w:val="0"/>
                      <w:marRight w:val="0"/>
                      <w:marTop w:val="0"/>
                      <w:marBottom w:val="0"/>
                      <w:divBdr>
                        <w:top w:val="none" w:sz="0" w:space="0" w:color="auto"/>
                        <w:left w:val="none" w:sz="0" w:space="0" w:color="auto"/>
                        <w:bottom w:val="none" w:sz="0" w:space="0" w:color="auto"/>
                        <w:right w:val="none" w:sz="0" w:space="0" w:color="auto"/>
                      </w:divBdr>
                    </w:div>
                  </w:divsChild>
                </w:div>
                <w:div w:id="1386560031">
                  <w:marLeft w:val="0"/>
                  <w:marRight w:val="0"/>
                  <w:marTop w:val="0"/>
                  <w:marBottom w:val="0"/>
                  <w:divBdr>
                    <w:top w:val="none" w:sz="0" w:space="0" w:color="auto"/>
                    <w:left w:val="none" w:sz="0" w:space="0" w:color="auto"/>
                    <w:bottom w:val="none" w:sz="0" w:space="0" w:color="auto"/>
                    <w:right w:val="none" w:sz="0" w:space="0" w:color="auto"/>
                  </w:divBdr>
                  <w:divsChild>
                    <w:div w:id="2097708466">
                      <w:marLeft w:val="0"/>
                      <w:marRight w:val="0"/>
                      <w:marTop w:val="0"/>
                      <w:marBottom w:val="0"/>
                      <w:divBdr>
                        <w:top w:val="none" w:sz="0" w:space="0" w:color="auto"/>
                        <w:left w:val="none" w:sz="0" w:space="0" w:color="auto"/>
                        <w:bottom w:val="none" w:sz="0" w:space="0" w:color="auto"/>
                        <w:right w:val="none" w:sz="0" w:space="0" w:color="auto"/>
                      </w:divBdr>
                    </w:div>
                  </w:divsChild>
                </w:div>
                <w:div w:id="1554660800">
                  <w:marLeft w:val="0"/>
                  <w:marRight w:val="0"/>
                  <w:marTop w:val="0"/>
                  <w:marBottom w:val="0"/>
                  <w:divBdr>
                    <w:top w:val="none" w:sz="0" w:space="0" w:color="auto"/>
                    <w:left w:val="none" w:sz="0" w:space="0" w:color="auto"/>
                    <w:bottom w:val="none" w:sz="0" w:space="0" w:color="auto"/>
                    <w:right w:val="none" w:sz="0" w:space="0" w:color="auto"/>
                  </w:divBdr>
                  <w:divsChild>
                    <w:div w:id="149177855">
                      <w:marLeft w:val="0"/>
                      <w:marRight w:val="0"/>
                      <w:marTop w:val="0"/>
                      <w:marBottom w:val="0"/>
                      <w:divBdr>
                        <w:top w:val="none" w:sz="0" w:space="0" w:color="auto"/>
                        <w:left w:val="none" w:sz="0" w:space="0" w:color="auto"/>
                        <w:bottom w:val="none" w:sz="0" w:space="0" w:color="auto"/>
                        <w:right w:val="none" w:sz="0" w:space="0" w:color="auto"/>
                      </w:divBdr>
                    </w:div>
                  </w:divsChild>
                </w:div>
                <w:div w:id="1628122200">
                  <w:marLeft w:val="0"/>
                  <w:marRight w:val="0"/>
                  <w:marTop w:val="0"/>
                  <w:marBottom w:val="0"/>
                  <w:divBdr>
                    <w:top w:val="none" w:sz="0" w:space="0" w:color="auto"/>
                    <w:left w:val="none" w:sz="0" w:space="0" w:color="auto"/>
                    <w:bottom w:val="none" w:sz="0" w:space="0" w:color="auto"/>
                    <w:right w:val="none" w:sz="0" w:space="0" w:color="auto"/>
                  </w:divBdr>
                  <w:divsChild>
                    <w:div w:id="2065791094">
                      <w:marLeft w:val="0"/>
                      <w:marRight w:val="0"/>
                      <w:marTop w:val="0"/>
                      <w:marBottom w:val="0"/>
                      <w:divBdr>
                        <w:top w:val="none" w:sz="0" w:space="0" w:color="auto"/>
                        <w:left w:val="none" w:sz="0" w:space="0" w:color="auto"/>
                        <w:bottom w:val="none" w:sz="0" w:space="0" w:color="auto"/>
                        <w:right w:val="none" w:sz="0" w:space="0" w:color="auto"/>
                      </w:divBdr>
                    </w:div>
                  </w:divsChild>
                </w:div>
                <w:div w:id="1629583592">
                  <w:marLeft w:val="0"/>
                  <w:marRight w:val="0"/>
                  <w:marTop w:val="0"/>
                  <w:marBottom w:val="0"/>
                  <w:divBdr>
                    <w:top w:val="none" w:sz="0" w:space="0" w:color="auto"/>
                    <w:left w:val="none" w:sz="0" w:space="0" w:color="auto"/>
                    <w:bottom w:val="none" w:sz="0" w:space="0" w:color="auto"/>
                    <w:right w:val="none" w:sz="0" w:space="0" w:color="auto"/>
                  </w:divBdr>
                  <w:divsChild>
                    <w:div w:id="53361567">
                      <w:marLeft w:val="0"/>
                      <w:marRight w:val="0"/>
                      <w:marTop w:val="0"/>
                      <w:marBottom w:val="0"/>
                      <w:divBdr>
                        <w:top w:val="none" w:sz="0" w:space="0" w:color="auto"/>
                        <w:left w:val="none" w:sz="0" w:space="0" w:color="auto"/>
                        <w:bottom w:val="none" w:sz="0" w:space="0" w:color="auto"/>
                        <w:right w:val="none" w:sz="0" w:space="0" w:color="auto"/>
                      </w:divBdr>
                    </w:div>
                  </w:divsChild>
                </w:div>
                <w:div w:id="1723482560">
                  <w:marLeft w:val="0"/>
                  <w:marRight w:val="0"/>
                  <w:marTop w:val="0"/>
                  <w:marBottom w:val="0"/>
                  <w:divBdr>
                    <w:top w:val="none" w:sz="0" w:space="0" w:color="auto"/>
                    <w:left w:val="none" w:sz="0" w:space="0" w:color="auto"/>
                    <w:bottom w:val="none" w:sz="0" w:space="0" w:color="auto"/>
                    <w:right w:val="none" w:sz="0" w:space="0" w:color="auto"/>
                  </w:divBdr>
                  <w:divsChild>
                    <w:div w:id="799222219">
                      <w:marLeft w:val="0"/>
                      <w:marRight w:val="0"/>
                      <w:marTop w:val="0"/>
                      <w:marBottom w:val="0"/>
                      <w:divBdr>
                        <w:top w:val="none" w:sz="0" w:space="0" w:color="auto"/>
                        <w:left w:val="none" w:sz="0" w:space="0" w:color="auto"/>
                        <w:bottom w:val="none" w:sz="0" w:space="0" w:color="auto"/>
                        <w:right w:val="none" w:sz="0" w:space="0" w:color="auto"/>
                      </w:divBdr>
                    </w:div>
                  </w:divsChild>
                </w:div>
                <w:div w:id="1779176842">
                  <w:marLeft w:val="0"/>
                  <w:marRight w:val="0"/>
                  <w:marTop w:val="0"/>
                  <w:marBottom w:val="0"/>
                  <w:divBdr>
                    <w:top w:val="none" w:sz="0" w:space="0" w:color="auto"/>
                    <w:left w:val="none" w:sz="0" w:space="0" w:color="auto"/>
                    <w:bottom w:val="none" w:sz="0" w:space="0" w:color="auto"/>
                    <w:right w:val="none" w:sz="0" w:space="0" w:color="auto"/>
                  </w:divBdr>
                  <w:divsChild>
                    <w:div w:id="564023851">
                      <w:marLeft w:val="0"/>
                      <w:marRight w:val="0"/>
                      <w:marTop w:val="0"/>
                      <w:marBottom w:val="0"/>
                      <w:divBdr>
                        <w:top w:val="none" w:sz="0" w:space="0" w:color="auto"/>
                        <w:left w:val="none" w:sz="0" w:space="0" w:color="auto"/>
                        <w:bottom w:val="none" w:sz="0" w:space="0" w:color="auto"/>
                        <w:right w:val="none" w:sz="0" w:space="0" w:color="auto"/>
                      </w:divBdr>
                    </w:div>
                  </w:divsChild>
                </w:div>
                <w:div w:id="1826168825">
                  <w:marLeft w:val="0"/>
                  <w:marRight w:val="0"/>
                  <w:marTop w:val="0"/>
                  <w:marBottom w:val="0"/>
                  <w:divBdr>
                    <w:top w:val="none" w:sz="0" w:space="0" w:color="auto"/>
                    <w:left w:val="none" w:sz="0" w:space="0" w:color="auto"/>
                    <w:bottom w:val="none" w:sz="0" w:space="0" w:color="auto"/>
                    <w:right w:val="none" w:sz="0" w:space="0" w:color="auto"/>
                  </w:divBdr>
                  <w:divsChild>
                    <w:div w:id="1198277990">
                      <w:marLeft w:val="0"/>
                      <w:marRight w:val="0"/>
                      <w:marTop w:val="0"/>
                      <w:marBottom w:val="0"/>
                      <w:divBdr>
                        <w:top w:val="none" w:sz="0" w:space="0" w:color="auto"/>
                        <w:left w:val="none" w:sz="0" w:space="0" w:color="auto"/>
                        <w:bottom w:val="none" w:sz="0" w:space="0" w:color="auto"/>
                        <w:right w:val="none" w:sz="0" w:space="0" w:color="auto"/>
                      </w:divBdr>
                    </w:div>
                  </w:divsChild>
                </w:div>
                <w:div w:id="1906335069">
                  <w:marLeft w:val="0"/>
                  <w:marRight w:val="0"/>
                  <w:marTop w:val="0"/>
                  <w:marBottom w:val="0"/>
                  <w:divBdr>
                    <w:top w:val="none" w:sz="0" w:space="0" w:color="auto"/>
                    <w:left w:val="none" w:sz="0" w:space="0" w:color="auto"/>
                    <w:bottom w:val="none" w:sz="0" w:space="0" w:color="auto"/>
                    <w:right w:val="none" w:sz="0" w:space="0" w:color="auto"/>
                  </w:divBdr>
                  <w:divsChild>
                    <w:div w:id="1616984147">
                      <w:marLeft w:val="0"/>
                      <w:marRight w:val="0"/>
                      <w:marTop w:val="0"/>
                      <w:marBottom w:val="0"/>
                      <w:divBdr>
                        <w:top w:val="none" w:sz="0" w:space="0" w:color="auto"/>
                        <w:left w:val="none" w:sz="0" w:space="0" w:color="auto"/>
                        <w:bottom w:val="none" w:sz="0" w:space="0" w:color="auto"/>
                        <w:right w:val="none" w:sz="0" w:space="0" w:color="auto"/>
                      </w:divBdr>
                    </w:div>
                  </w:divsChild>
                </w:div>
                <w:div w:id="1995138805">
                  <w:marLeft w:val="0"/>
                  <w:marRight w:val="0"/>
                  <w:marTop w:val="0"/>
                  <w:marBottom w:val="0"/>
                  <w:divBdr>
                    <w:top w:val="none" w:sz="0" w:space="0" w:color="auto"/>
                    <w:left w:val="none" w:sz="0" w:space="0" w:color="auto"/>
                    <w:bottom w:val="none" w:sz="0" w:space="0" w:color="auto"/>
                    <w:right w:val="none" w:sz="0" w:space="0" w:color="auto"/>
                  </w:divBdr>
                  <w:divsChild>
                    <w:div w:id="15213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575589">
      <w:bodyDiv w:val="1"/>
      <w:marLeft w:val="0"/>
      <w:marRight w:val="0"/>
      <w:marTop w:val="0"/>
      <w:marBottom w:val="0"/>
      <w:divBdr>
        <w:top w:val="none" w:sz="0" w:space="0" w:color="auto"/>
        <w:left w:val="none" w:sz="0" w:space="0" w:color="auto"/>
        <w:bottom w:val="none" w:sz="0" w:space="0" w:color="auto"/>
        <w:right w:val="none" w:sz="0" w:space="0" w:color="auto"/>
      </w:divBdr>
    </w:div>
    <w:div w:id="1534273131">
      <w:bodyDiv w:val="1"/>
      <w:marLeft w:val="0"/>
      <w:marRight w:val="0"/>
      <w:marTop w:val="0"/>
      <w:marBottom w:val="0"/>
      <w:divBdr>
        <w:top w:val="none" w:sz="0" w:space="0" w:color="auto"/>
        <w:left w:val="none" w:sz="0" w:space="0" w:color="auto"/>
        <w:bottom w:val="none" w:sz="0" w:space="0" w:color="auto"/>
        <w:right w:val="none" w:sz="0" w:space="0" w:color="auto"/>
      </w:divBdr>
    </w:div>
    <w:div w:id="1535801232">
      <w:bodyDiv w:val="1"/>
      <w:marLeft w:val="0"/>
      <w:marRight w:val="0"/>
      <w:marTop w:val="0"/>
      <w:marBottom w:val="0"/>
      <w:divBdr>
        <w:top w:val="none" w:sz="0" w:space="0" w:color="auto"/>
        <w:left w:val="none" w:sz="0" w:space="0" w:color="auto"/>
        <w:bottom w:val="none" w:sz="0" w:space="0" w:color="auto"/>
        <w:right w:val="none" w:sz="0" w:space="0" w:color="auto"/>
      </w:divBdr>
    </w:div>
    <w:div w:id="1540782564">
      <w:bodyDiv w:val="1"/>
      <w:marLeft w:val="0"/>
      <w:marRight w:val="0"/>
      <w:marTop w:val="0"/>
      <w:marBottom w:val="0"/>
      <w:divBdr>
        <w:top w:val="none" w:sz="0" w:space="0" w:color="auto"/>
        <w:left w:val="none" w:sz="0" w:space="0" w:color="auto"/>
        <w:bottom w:val="none" w:sz="0" w:space="0" w:color="auto"/>
        <w:right w:val="none" w:sz="0" w:space="0" w:color="auto"/>
      </w:divBdr>
    </w:div>
    <w:div w:id="1543445296">
      <w:bodyDiv w:val="1"/>
      <w:marLeft w:val="0"/>
      <w:marRight w:val="0"/>
      <w:marTop w:val="0"/>
      <w:marBottom w:val="0"/>
      <w:divBdr>
        <w:top w:val="none" w:sz="0" w:space="0" w:color="auto"/>
        <w:left w:val="none" w:sz="0" w:space="0" w:color="auto"/>
        <w:bottom w:val="none" w:sz="0" w:space="0" w:color="auto"/>
        <w:right w:val="none" w:sz="0" w:space="0" w:color="auto"/>
      </w:divBdr>
    </w:div>
    <w:div w:id="1549100140">
      <w:bodyDiv w:val="1"/>
      <w:marLeft w:val="0"/>
      <w:marRight w:val="0"/>
      <w:marTop w:val="0"/>
      <w:marBottom w:val="0"/>
      <w:divBdr>
        <w:top w:val="none" w:sz="0" w:space="0" w:color="auto"/>
        <w:left w:val="none" w:sz="0" w:space="0" w:color="auto"/>
        <w:bottom w:val="none" w:sz="0" w:space="0" w:color="auto"/>
        <w:right w:val="none" w:sz="0" w:space="0" w:color="auto"/>
      </w:divBdr>
    </w:div>
    <w:div w:id="1559853959">
      <w:bodyDiv w:val="1"/>
      <w:marLeft w:val="0"/>
      <w:marRight w:val="0"/>
      <w:marTop w:val="0"/>
      <w:marBottom w:val="0"/>
      <w:divBdr>
        <w:top w:val="none" w:sz="0" w:space="0" w:color="auto"/>
        <w:left w:val="none" w:sz="0" w:space="0" w:color="auto"/>
        <w:bottom w:val="none" w:sz="0" w:space="0" w:color="auto"/>
        <w:right w:val="none" w:sz="0" w:space="0" w:color="auto"/>
      </w:divBdr>
      <w:divsChild>
        <w:div w:id="19673479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6139125">
              <w:marLeft w:val="0"/>
              <w:marRight w:val="0"/>
              <w:marTop w:val="0"/>
              <w:marBottom w:val="0"/>
              <w:divBdr>
                <w:top w:val="none" w:sz="0" w:space="0" w:color="auto"/>
                <w:left w:val="none" w:sz="0" w:space="0" w:color="auto"/>
                <w:bottom w:val="none" w:sz="0" w:space="0" w:color="auto"/>
                <w:right w:val="none" w:sz="0" w:space="0" w:color="auto"/>
              </w:divBdr>
              <w:divsChild>
                <w:div w:id="2054109676">
                  <w:marLeft w:val="0"/>
                  <w:marRight w:val="0"/>
                  <w:marTop w:val="0"/>
                  <w:marBottom w:val="0"/>
                  <w:divBdr>
                    <w:top w:val="none" w:sz="0" w:space="0" w:color="auto"/>
                    <w:left w:val="none" w:sz="0" w:space="0" w:color="auto"/>
                    <w:bottom w:val="none" w:sz="0" w:space="0" w:color="auto"/>
                    <w:right w:val="none" w:sz="0" w:space="0" w:color="auto"/>
                  </w:divBdr>
                  <w:divsChild>
                    <w:div w:id="614217561">
                      <w:marLeft w:val="0"/>
                      <w:marRight w:val="0"/>
                      <w:marTop w:val="0"/>
                      <w:marBottom w:val="0"/>
                      <w:divBdr>
                        <w:top w:val="none" w:sz="0" w:space="0" w:color="auto"/>
                        <w:left w:val="none" w:sz="0" w:space="0" w:color="auto"/>
                        <w:bottom w:val="none" w:sz="0" w:space="0" w:color="auto"/>
                        <w:right w:val="none" w:sz="0" w:space="0" w:color="auto"/>
                      </w:divBdr>
                      <w:divsChild>
                        <w:div w:id="2537100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424818">
                              <w:marLeft w:val="0"/>
                              <w:marRight w:val="0"/>
                              <w:marTop w:val="0"/>
                              <w:marBottom w:val="0"/>
                              <w:divBdr>
                                <w:top w:val="none" w:sz="0" w:space="0" w:color="auto"/>
                                <w:left w:val="none" w:sz="0" w:space="0" w:color="auto"/>
                                <w:bottom w:val="none" w:sz="0" w:space="0" w:color="auto"/>
                                <w:right w:val="none" w:sz="0" w:space="0" w:color="auto"/>
                              </w:divBdr>
                            </w:div>
                          </w:divsChild>
                        </w:div>
                        <w:div w:id="396242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7341339">
                              <w:marLeft w:val="0"/>
                              <w:marRight w:val="0"/>
                              <w:marTop w:val="0"/>
                              <w:marBottom w:val="0"/>
                              <w:divBdr>
                                <w:top w:val="none" w:sz="0" w:space="0" w:color="auto"/>
                                <w:left w:val="none" w:sz="0" w:space="0" w:color="auto"/>
                                <w:bottom w:val="none" w:sz="0" w:space="0" w:color="auto"/>
                                <w:right w:val="none" w:sz="0" w:space="0" w:color="auto"/>
                              </w:divBdr>
                            </w:div>
                          </w:divsChild>
                        </w:div>
                        <w:div w:id="451362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4308454">
                              <w:marLeft w:val="0"/>
                              <w:marRight w:val="0"/>
                              <w:marTop w:val="0"/>
                              <w:marBottom w:val="0"/>
                              <w:divBdr>
                                <w:top w:val="none" w:sz="0" w:space="0" w:color="auto"/>
                                <w:left w:val="none" w:sz="0" w:space="0" w:color="auto"/>
                                <w:bottom w:val="none" w:sz="0" w:space="0" w:color="auto"/>
                                <w:right w:val="none" w:sz="0" w:space="0" w:color="auto"/>
                              </w:divBdr>
                            </w:div>
                          </w:divsChild>
                        </w:div>
                        <w:div w:id="600459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3024315">
                              <w:marLeft w:val="0"/>
                              <w:marRight w:val="0"/>
                              <w:marTop w:val="0"/>
                              <w:marBottom w:val="0"/>
                              <w:divBdr>
                                <w:top w:val="none" w:sz="0" w:space="0" w:color="auto"/>
                                <w:left w:val="none" w:sz="0" w:space="0" w:color="auto"/>
                                <w:bottom w:val="none" w:sz="0" w:space="0" w:color="auto"/>
                                <w:right w:val="none" w:sz="0" w:space="0" w:color="auto"/>
                              </w:divBdr>
                            </w:div>
                          </w:divsChild>
                        </w:div>
                        <w:div w:id="6422732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6269830">
                              <w:marLeft w:val="0"/>
                              <w:marRight w:val="0"/>
                              <w:marTop w:val="0"/>
                              <w:marBottom w:val="0"/>
                              <w:divBdr>
                                <w:top w:val="none" w:sz="0" w:space="0" w:color="auto"/>
                                <w:left w:val="none" w:sz="0" w:space="0" w:color="auto"/>
                                <w:bottom w:val="none" w:sz="0" w:space="0" w:color="auto"/>
                                <w:right w:val="none" w:sz="0" w:space="0" w:color="auto"/>
                              </w:divBdr>
                            </w:div>
                          </w:divsChild>
                        </w:div>
                        <w:div w:id="6869806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051342">
                              <w:marLeft w:val="0"/>
                              <w:marRight w:val="0"/>
                              <w:marTop w:val="0"/>
                              <w:marBottom w:val="0"/>
                              <w:divBdr>
                                <w:top w:val="none" w:sz="0" w:space="0" w:color="auto"/>
                                <w:left w:val="none" w:sz="0" w:space="0" w:color="auto"/>
                                <w:bottom w:val="none" w:sz="0" w:space="0" w:color="auto"/>
                                <w:right w:val="none" w:sz="0" w:space="0" w:color="auto"/>
                              </w:divBdr>
                            </w:div>
                          </w:divsChild>
                        </w:div>
                        <w:div w:id="8733522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3092908">
                              <w:marLeft w:val="0"/>
                              <w:marRight w:val="0"/>
                              <w:marTop w:val="0"/>
                              <w:marBottom w:val="0"/>
                              <w:divBdr>
                                <w:top w:val="none" w:sz="0" w:space="0" w:color="auto"/>
                                <w:left w:val="none" w:sz="0" w:space="0" w:color="auto"/>
                                <w:bottom w:val="none" w:sz="0" w:space="0" w:color="auto"/>
                                <w:right w:val="none" w:sz="0" w:space="0" w:color="auto"/>
                              </w:divBdr>
                            </w:div>
                          </w:divsChild>
                        </w:div>
                        <w:div w:id="18690966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8321215">
                              <w:marLeft w:val="0"/>
                              <w:marRight w:val="0"/>
                              <w:marTop w:val="0"/>
                              <w:marBottom w:val="0"/>
                              <w:divBdr>
                                <w:top w:val="none" w:sz="0" w:space="0" w:color="auto"/>
                                <w:left w:val="none" w:sz="0" w:space="0" w:color="auto"/>
                                <w:bottom w:val="none" w:sz="0" w:space="0" w:color="auto"/>
                                <w:right w:val="none" w:sz="0" w:space="0" w:color="auto"/>
                              </w:divBdr>
                            </w:div>
                          </w:divsChild>
                        </w:div>
                        <w:div w:id="1908613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489467">
                              <w:marLeft w:val="0"/>
                              <w:marRight w:val="0"/>
                              <w:marTop w:val="0"/>
                              <w:marBottom w:val="0"/>
                              <w:divBdr>
                                <w:top w:val="none" w:sz="0" w:space="0" w:color="auto"/>
                                <w:left w:val="none" w:sz="0" w:space="0" w:color="auto"/>
                                <w:bottom w:val="none" w:sz="0" w:space="0" w:color="auto"/>
                                <w:right w:val="none" w:sz="0" w:space="0" w:color="auto"/>
                              </w:divBdr>
                            </w:div>
                          </w:divsChild>
                        </w:div>
                        <w:div w:id="20736939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642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331190">
      <w:bodyDiv w:val="1"/>
      <w:marLeft w:val="0"/>
      <w:marRight w:val="0"/>
      <w:marTop w:val="0"/>
      <w:marBottom w:val="0"/>
      <w:divBdr>
        <w:top w:val="none" w:sz="0" w:space="0" w:color="auto"/>
        <w:left w:val="none" w:sz="0" w:space="0" w:color="auto"/>
        <w:bottom w:val="none" w:sz="0" w:space="0" w:color="auto"/>
        <w:right w:val="none" w:sz="0" w:space="0" w:color="auto"/>
      </w:divBdr>
      <w:divsChild>
        <w:div w:id="656764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18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34197">
      <w:bodyDiv w:val="1"/>
      <w:marLeft w:val="0"/>
      <w:marRight w:val="0"/>
      <w:marTop w:val="0"/>
      <w:marBottom w:val="0"/>
      <w:divBdr>
        <w:top w:val="none" w:sz="0" w:space="0" w:color="auto"/>
        <w:left w:val="none" w:sz="0" w:space="0" w:color="auto"/>
        <w:bottom w:val="none" w:sz="0" w:space="0" w:color="auto"/>
        <w:right w:val="none" w:sz="0" w:space="0" w:color="auto"/>
      </w:divBdr>
      <w:divsChild>
        <w:div w:id="67965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045216">
              <w:marLeft w:val="0"/>
              <w:marRight w:val="0"/>
              <w:marTop w:val="0"/>
              <w:marBottom w:val="0"/>
              <w:divBdr>
                <w:top w:val="none" w:sz="0" w:space="0" w:color="auto"/>
                <w:left w:val="none" w:sz="0" w:space="0" w:color="auto"/>
                <w:bottom w:val="none" w:sz="0" w:space="0" w:color="auto"/>
                <w:right w:val="none" w:sz="0" w:space="0" w:color="auto"/>
              </w:divBdr>
              <w:divsChild>
                <w:div w:id="199588327">
                  <w:marLeft w:val="0"/>
                  <w:marRight w:val="0"/>
                  <w:marTop w:val="0"/>
                  <w:marBottom w:val="0"/>
                  <w:divBdr>
                    <w:top w:val="none" w:sz="0" w:space="0" w:color="auto"/>
                    <w:left w:val="none" w:sz="0" w:space="0" w:color="auto"/>
                    <w:bottom w:val="none" w:sz="0" w:space="0" w:color="auto"/>
                    <w:right w:val="none" w:sz="0" w:space="0" w:color="auto"/>
                  </w:divBdr>
                  <w:divsChild>
                    <w:div w:id="3292352">
                      <w:marLeft w:val="0"/>
                      <w:marRight w:val="0"/>
                      <w:marTop w:val="0"/>
                      <w:marBottom w:val="0"/>
                      <w:divBdr>
                        <w:top w:val="none" w:sz="0" w:space="0" w:color="auto"/>
                        <w:left w:val="none" w:sz="0" w:space="0" w:color="auto"/>
                        <w:bottom w:val="none" w:sz="0" w:space="0" w:color="auto"/>
                        <w:right w:val="none" w:sz="0" w:space="0" w:color="auto"/>
                      </w:divBdr>
                    </w:div>
                    <w:div w:id="14118338">
                      <w:marLeft w:val="0"/>
                      <w:marRight w:val="0"/>
                      <w:marTop w:val="0"/>
                      <w:marBottom w:val="0"/>
                      <w:divBdr>
                        <w:top w:val="none" w:sz="0" w:space="0" w:color="auto"/>
                        <w:left w:val="none" w:sz="0" w:space="0" w:color="auto"/>
                        <w:bottom w:val="none" w:sz="0" w:space="0" w:color="auto"/>
                        <w:right w:val="none" w:sz="0" w:space="0" w:color="auto"/>
                      </w:divBdr>
                    </w:div>
                    <w:div w:id="35660217">
                      <w:marLeft w:val="0"/>
                      <w:marRight w:val="0"/>
                      <w:marTop w:val="0"/>
                      <w:marBottom w:val="0"/>
                      <w:divBdr>
                        <w:top w:val="none" w:sz="0" w:space="0" w:color="auto"/>
                        <w:left w:val="none" w:sz="0" w:space="0" w:color="auto"/>
                        <w:bottom w:val="none" w:sz="0" w:space="0" w:color="auto"/>
                        <w:right w:val="none" w:sz="0" w:space="0" w:color="auto"/>
                      </w:divBdr>
                    </w:div>
                    <w:div w:id="81992610">
                      <w:marLeft w:val="0"/>
                      <w:marRight w:val="0"/>
                      <w:marTop w:val="0"/>
                      <w:marBottom w:val="0"/>
                      <w:divBdr>
                        <w:top w:val="none" w:sz="0" w:space="0" w:color="auto"/>
                        <w:left w:val="none" w:sz="0" w:space="0" w:color="auto"/>
                        <w:bottom w:val="none" w:sz="0" w:space="0" w:color="auto"/>
                        <w:right w:val="none" w:sz="0" w:space="0" w:color="auto"/>
                      </w:divBdr>
                    </w:div>
                    <w:div w:id="154272930">
                      <w:marLeft w:val="0"/>
                      <w:marRight w:val="0"/>
                      <w:marTop w:val="0"/>
                      <w:marBottom w:val="0"/>
                      <w:divBdr>
                        <w:top w:val="none" w:sz="0" w:space="0" w:color="auto"/>
                        <w:left w:val="none" w:sz="0" w:space="0" w:color="auto"/>
                        <w:bottom w:val="none" w:sz="0" w:space="0" w:color="auto"/>
                        <w:right w:val="none" w:sz="0" w:space="0" w:color="auto"/>
                      </w:divBdr>
                    </w:div>
                    <w:div w:id="167795753">
                      <w:marLeft w:val="0"/>
                      <w:marRight w:val="0"/>
                      <w:marTop w:val="0"/>
                      <w:marBottom w:val="0"/>
                      <w:divBdr>
                        <w:top w:val="none" w:sz="0" w:space="0" w:color="auto"/>
                        <w:left w:val="none" w:sz="0" w:space="0" w:color="auto"/>
                        <w:bottom w:val="none" w:sz="0" w:space="0" w:color="auto"/>
                        <w:right w:val="none" w:sz="0" w:space="0" w:color="auto"/>
                      </w:divBdr>
                    </w:div>
                    <w:div w:id="176315360">
                      <w:marLeft w:val="0"/>
                      <w:marRight w:val="0"/>
                      <w:marTop w:val="0"/>
                      <w:marBottom w:val="0"/>
                      <w:divBdr>
                        <w:top w:val="none" w:sz="0" w:space="0" w:color="auto"/>
                        <w:left w:val="none" w:sz="0" w:space="0" w:color="auto"/>
                        <w:bottom w:val="none" w:sz="0" w:space="0" w:color="auto"/>
                        <w:right w:val="none" w:sz="0" w:space="0" w:color="auto"/>
                      </w:divBdr>
                    </w:div>
                    <w:div w:id="231623158">
                      <w:marLeft w:val="0"/>
                      <w:marRight w:val="0"/>
                      <w:marTop w:val="0"/>
                      <w:marBottom w:val="0"/>
                      <w:divBdr>
                        <w:top w:val="none" w:sz="0" w:space="0" w:color="auto"/>
                        <w:left w:val="none" w:sz="0" w:space="0" w:color="auto"/>
                        <w:bottom w:val="none" w:sz="0" w:space="0" w:color="auto"/>
                        <w:right w:val="none" w:sz="0" w:space="0" w:color="auto"/>
                      </w:divBdr>
                    </w:div>
                    <w:div w:id="257376787">
                      <w:marLeft w:val="0"/>
                      <w:marRight w:val="0"/>
                      <w:marTop w:val="0"/>
                      <w:marBottom w:val="0"/>
                      <w:divBdr>
                        <w:top w:val="none" w:sz="0" w:space="0" w:color="auto"/>
                        <w:left w:val="none" w:sz="0" w:space="0" w:color="auto"/>
                        <w:bottom w:val="none" w:sz="0" w:space="0" w:color="auto"/>
                        <w:right w:val="none" w:sz="0" w:space="0" w:color="auto"/>
                      </w:divBdr>
                    </w:div>
                    <w:div w:id="446508712">
                      <w:marLeft w:val="0"/>
                      <w:marRight w:val="0"/>
                      <w:marTop w:val="0"/>
                      <w:marBottom w:val="0"/>
                      <w:divBdr>
                        <w:top w:val="none" w:sz="0" w:space="0" w:color="auto"/>
                        <w:left w:val="none" w:sz="0" w:space="0" w:color="auto"/>
                        <w:bottom w:val="none" w:sz="0" w:space="0" w:color="auto"/>
                        <w:right w:val="none" w:sz="0" w:space="0" w:color="auto"/>
                      </w:divBdr>
                    </w:div>
                    <w:div w:id="508833475">
                      <w:marLeft w:val="0"/>
                      <w:marRight w:val="0"/>
                      <w:marTop w:val="0"/>
                      <w:marBottom w:val="0"/>
                      <w:divBdr>
                        <w:top w:val="none" w:sz="0" w:space="0" w:color="auto"/>
                        <w:left w:val="none" w:sz="0" w:space="0" w:color="auto"/>
                        <w:bottom w:val="none" w:sz="0" w:space="0" w:color="auto"/>
                        <w:right w:val="none" w:sz="0" w:space="0" w:color="auto"/>
                      </w:divBdr>
                    </w:div>
                    <w:div w:id="600182531">
                      <w:marLeft w:val="0"/>
                      <w:marRight w:val="0"/>
                      <w:marTop w:val="0"/>
                      <w:marBottom w:val="0"/>
                      <w:divBdr>
                        <w:top w:val="none" w:sz="0" w:space="0" w:color="auto"/>
                        <w:left w:val="none" w:sz="0" w:space="0" w:color="auto"/>
                        <w:bottom w:val="none" w:sz="0" w:space="0" w:color="auto"/>
                        <w:right w:val="none" w:sz="0" w:space="0" w:color="auto"/>
                      </w:divBdr>
                    </w:div>
                    <w:div w:id="686449365">
                      <w:marLeft w:val="0"/>
                      <w:marRight w:val="0"/>
                      <w:marTop w:val="0"/>
                      <w:marBottom w:val="0"/>
                      <w:divBdr>
                        <w:top w:val="none" w:sz="0" w:space="0" w:color="auto"/>
                        <w:left w:val="none" w:sz="0" w:space="0" w:color="auto"/>
                        <w:bottom w:val="none" w:sz="0" w:space="0" w:color="auto"/>
                        <w:right w:val="none" w:sz="0" w:space="0" w:color="auto"/>
                      </w:divBdr>
                    </w:div>
                    <w:div w:id="700596278">
                      <w:marLeft w:val="0"/>
                      <w:marRight w:val="0"/>
                      <w:marTop w:val="0"/>
                      <w:marBottom w:val="0"/>
                      <w:divBdr>
                        <w:top w:val="none" w:sz="0" w:space="0" w:color="auto"/>
                        <w:left w:val="none" w:sz="0" w:space="0" w:color="auto"/>
                        <w:bottom w:val="none" w:sz="0" w:space="0" w:color="auto"/>
                        <w:right w:val="none" w:sz="0" w:space="0" w:color="auto"/>
                      </w:divBdr>
                    </w:div>
                    <w:div w:id="789010133">
                      <w:marLeft w:val="0"/>
                      <w:marRight w:val="0"/>
                      <w:marTop w:val="0"/>
                      <w:marBottom w:val="0"/>
                      <w:divBdr>
                        <w:top w:val="none" w:sz="0" w:space="0" w:color="auto"/>
                        <w:left w:val="none" w:sz="0" w:space="0" w:color="auto"/>
                        <w:bottom w:val="none" w:sz="0" w:space="0" w:color="auto"/>
                        <w:right w:val="none" w:sz="0" w:space="0" w:color="auto"/>
                      </w:divBdr>
                    </w:div>
                    <w:div w:id="799081152">
                      <w:marLeft w:val="0"/>
                      <w:marRight w:val="0"/>
                      <w:marTop w:val="0"/>
                      <w:marBottom w:val="0"/>
                      <w:divBdr>
                        <w:top w:val="none" w:sz="0" w:space="0" w:color="auto"/>
                        <w:left w:val="none" w:sz="0" w:space="0" w:color="auto"/>
                        <w:bottom w:val="none" w:sz="0" w:space="0" w:color="auto"/>
                        <w:right w:val="none" w:sz="0" w:space="0" w:color="auto"/>
                      </w:divBdr>
                    </w:div>
                    <w:div w:id="918100090">
                      <w:marLeft w:val="0"/>
                      <w:marRight w:val="0"/>
                      <w:marTop w:val="0"/>
                      <w:marBottom w:val="0"/>
                      <w:divBdr>
                        <w:top w:val="none" w:sz="0" w:space="0" w:color="auto"/>
                        <w:left w:val="none" w:sz="0" w:space="0" w:color="auto"/>
                        <w:bottom w:val="none" w:sz="0" w:space="0" w:color="auto"/>
                        <w:right w:val="none" w:sz="0" w:space="0" w:color="auto"/>
                      </w:divBdr>
                    </w:div>
                    <w:div w:id="1001080107">
                      <w:marLeft w:val="0"/>
                      <w:marRight w:val="0"/>
                      <w:marTop w:val="0"/>
                      <w:marBottom w:val="0"/>
                      <w:divBdr>
                        <w:top w:val="none" w:sz="0" w:space="0" w:color="auto"/>
                        <w:left w:val="none" w:sz="0" w:space="0" w:color="auto"/>
                        <w:bottom w:val="none" w:sz="0" w:space="0" w:color="auto"/>
                        <w:right w:val="none" w:sz="0" w:space="0" w:color="auto"/>
                      </w:divBdr>
                    </w:div>
                    <w:div w:id="1027604840">
                      <w:marLeft w:val="0"/>
                      <w:marRight w:val="0"/>
                      <w:marTop w:val="0"/>
                      <w:marBottom w:val="0"/>
                      <w:divBdr>
                        <w:top w:val="none" w:sz="0" w:space="0" w:color="auto"/>
                        <w:left w:val="none" w:sz="0" w:space="0" w:color="auto"/>
                        <w:bottom w:val="none" w:sz="0" w:space="0" w:color="auto"/>
                        <w:right w:val="none" w:sz="0" w:space="0" w:color="auto"/>
                      </w:divBdr>
                    </w:div>
                    <w:div w:id="1067532154">
                      <w:marLeft w:val="0"/>
                      <w:marRight w:val="0"/>
                      <w:marTop w:val="0"/>
                      <w:marBottom w:val="0"/>
                      <w:divBdr>
                        <w:top w:val="none" w:sz="0" w:space="0" w:color="auto"/>
                        <w:left w:val="none" w:sz="0" w:space="0" w:color="auto"/>
                        <w:bottom w:val="none" w:sz="0" w:space="0" w:color="auto"/>
                        <w:right w:val="none" w:sz="0" w:space="0" w:color="auto"/>
                      </w:divBdr>
                    </w:div>
                    <w:div w:id="1075129977">
                      <w:marLeft w:val="0"/>
                      <w:marRight w:val="0"/>
                      <w:marTop w:val="0"/>
                      <w:marBottom w:val="0"/>
                      <w:divBdr>
                        <w:top w:val="none" w:sz="0" w:space="0" w:color="auto"/>
                        <w:left w:val="none" w:sz="0" w:space="0" w:color="auto"/>
                        <w:bottom w:val="none" w:sz="0" w:space="0" w:color="auto"/>
                        <w:right w:val="none" w:sz="0" w:space="0" w:color="auto"/>
                      </w:divBdr>
                    </w:div>
                    <w:div w:id="1174733245">
                      <w:marLeft w:val="0"/>
                      <w:marRight w:val="0"/>
                      <w:marTop w:val="0"/>
                      <w:marBottom w:val="0"/>
                      <w:divBdr>
                        <w:top w:val="none" w:sz="0" w:space="0" w:color="auto"/>
                        <w:left w:val="none" w:sz="0" w:space="0" w:color="auto"/>
                        <w:bottom w:val="none" w:sz="0" w:space="0" w:color="auto"/>
                        <w:right w:val="none" w:sz="0" w:space="0" w:color="auto"/>
                      </w:divBdr>
                    </w:div>
                    <w:div w:id="1221018467">
                      <w:marLeft w:val="0"/>
                      <w:marRight w:val="0"/>
                      <w:marTop w:val="0"/>
                      <w:marBottom w:val="0"/>
                      <w:divBdr>
                        <w:top w:val="none" w:sz="0" w:space="0" w:color="auto"/>
                        <w:left w:val="none" w:sz="0" w:space="0" w:color="auto"/>
                        <w:bottom w:val="none" w:sz="0" w:space="0" w:color="auto"/>
                        <w:right w:val="none" w:sz="0" w:space="0" w:color="auto"/>
                      </w:divBdr>
                    </w:div>
                    <w:div w:id="1325546327">
                      <w:marLeft w:val="0"/>
                      <w:marRight w:val="0"/>
                      <w:marTop w:val="0"/>
                      <w:marBottom w:val="0"/>
                      <w:divBdr>
                        <w:top w:val="none" w:sz="0" w:space="0" w:color="auto"/>
                        <w:left w:val="none" w:sz="0" w:space="0" w:color="auto"/>
                        <w:bottom w:val="none" w:sz="0" w:space="0" w:color="auto"/>
                        <w:right w:val="none" w:sz="0" w:space="0" w:color="auto"/>
                      </w:divBdr>
                    </w:div>
                    <w:div w:id="1344169632">
                      <w:marLeft w:val="0"/>
                      <w:marRight w:val="0"/>
                      <w:marTop w:val="0"/>
                      <w:marBottom w:val="0"/>
                      <w:divBdr>
                        <w:top w:val="none" w:sz="0" w:space="0" w:color="auto"/>
                        <w:left w:val="none" w:sz="0" w:space="0" w:color="auto"/>
                        <w:bottom w:val="none" w:sz="0" w:space="0" w:color="auto"/>
                        <w:right w:val="none" w:sz="0" w:space="0" w:color="auto"/>
                      </w:divBdr>
                    </w:div>
                    <w:div w:id="1394741129">
                      <w:marLeft w:val="0"/>
                      <w:marRight w:val="0"/>
                      <w:marTop w:val="0"/>
                      <w:marBottom w:val="0"/>
                      <w:divBdr>
                        <w:top w:val="none" w:sz="0" w:space="0" w:color="auto"/>
                        <w:left w:val="none" w:sz="0" w:space="0" w:color="auto"/>
                        <w:bottom w:val="none" w:sz="0" w:space="0" w:color="auto"/>
                        <w:right w:val="none" w:sz="0" w:space="0" w:color="auto"/>
                      </w:divBdr>
                    </w:div>
                    <w:div w:id="1444299687">
                      <w:marLeft w:val="0"/>
                      <w:marRight w:val="0"/>
                      <w:marTop w:val="0"/>
                      <w:marBottom w:val="0"/>
                      <w:divBdr>
                        <w:top w:val="none" w:sz="0" w:space="0" w:color="auto"/>
                        <w:left w:val="none" w:sz="0" w:space="0" w:color="auto"/>
                        <w:bottom w:val="none" w:sz="0" w:space="0" w:color="auto"/>
                        <w:right w:val="none" w:sz="0" w:space="0" w:color="auto"/>
                      </w:divBdr>
                    </w:div>
                    <w:div w:id="1452749096">
                      <w:marLeft w:val="0"/>
                      <w:marRight w:val="0"/>
                      <w:marTop w:val="0"/>
                      <w:marBottom w:val="0"/>
                      <w:divBdr>
                        <w:top w:val="none" w:sz="0" w:space="0" w:color="auto"/>
                        <w:left w:val="none" w:sz="0" w:space="0" w:color="auto"/>
                        <w:bottom w:val="none" w:sz="0" w:space="0" w:color="auto"/>
                        <w:right w:val="none" w:sz="0" w:space="0" w:color="auto"/>
                      </w:divBdr>
                    </w:div>
                    <w:div w:id="1854416549">
                      <w:marLeft w:val="0"/>
                      <w:marRight w:val="0"/>
                      <w:marTop w:val="0"/>
                      <w:marBottom w:val="0"/>
                      <w:divBdr>
                        <w:top w:val="none" w:sz="0" w:space="0" w:color="auto"/>
                        <w:left w:val="none" w:sz="0" w:space="0" w:color="auto"/>
                        <w:bottom w:val="none" w:sz="0" w:space="0" w:color="auto"/>
                        <w:right w:val="none" w:sz="0" w:space="0" w:color="auto"/>
                      </w:divBdr>
                    </w:div>
                    <w:div w:id="185757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532927">
      <w:bodyDiv w:val="1"/>
      <w:marLeft w:val="0"/>
      <w:marRight w:val="0"/>
      <w:marTop w:val="0"/>
      <w:marBottom w:val="0"/>
      <w:divBdr>
        <w:top w:val="none" w:sz="0" w:space="0" w:color="auto"/>
        <w:left w:val="none" w:sz="0" w:space="0" w:color="auto"/>
        <w:bottom w:val="none" w:sz="0" w:space="0" w:color="auto"/>
        <w:right w:val="none" w:sz="0" w:space="0" w:color="auto"/>
      </w:divBdr>
    </w:div>
    <w:div w:id="1565723977">
      <w:bodyDiv w:val="1"/>
      <w:marLeft w:val="0"/>
      <w:marRight w:val="0"/>
      <w:marTop w:val="0"/>
      <w:marBottom w:val="0"/>
      <w:divBdr>
        <w:top w:val="none" w:sz="0" w:space="0" w:color="auto"/>
        <w:left w:val="none" w:sz="0" w:space="0" w:color="auto"/>
        <w:bottom w:val="none" w:sz="0" w:space="0" w:color="auto"/>
        <w:right w:val="none" w:sz="0" w:space="0" w:color="auto"/>
      </w:divBdr>
      <w:divsChild>
        <w:div w:id="1522821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2630321">
              <w:marLeft w:val="0"/>
              <w:marRight w:val="0"/>
              <w:marTop w:val="0"/>
              <w:marBottom w:val="0"/>
              <w:divBdr>
                <w:top w:val="none" w:sz="0" w:space="0" w:color="auto"/>
                <w:left w:val="none" w:sz="0" w:space="0" w:color="auto"/>
                <w:bottom w:val="none" w:sz="0" w:space="0" w:color="auto"/>
                <w:right w:val="none" w:sz="0" w:space="0" w:color="auto"/>
              </w:divBdr>
              <w:divsChild>
                <w:div w:id="562571522">
                  <w:marLeft w:val="0"/>
                  <w:marRight w:val="0"/>
                  <w:marTop w:val="0"/>
                  <w:marBottom w:val="0"/>
                  <w:divBdr>
                    <w:top w:val="none" w:sz="0" w:space="0" w:color="auto"/>
                    <w:left w:val="none" w:sz="0" w:space="0" w:color="auto"/>
                    <w:bottom w:val="none" w:sz="0" w:space="0" w:color="auto"/>
                    <w:right w:val="none" w:sz="0" w:space="0" w:color="auto"/>
                  </w:divBdr>
                  <w:divsChild>
                    <w:div w:id="1572886812">
                      <w:marLeft w:val="0"/>
                      <w:marRight w:val="0"/>
                      <w:marTop w:val="0"/>
                      <w:marBottom w:val="0"/>
                      <w:divBdr>
                        <w:top w:val="none" w:sz="0" w:space="0" w:color="auto"/>
                        <w:left w:val="none" w:sz="0" w:space="0" w:color="auto"/>
                        <w:bottom w:val="none" w:sz="0" w:space="0" w:color="auto"/>
                        <w:right w:val="none" w:sz="0" w:space="0" w:color="auto"/>
                      </w:divBdr>
                      <w:divsChild>
                        <w:div w:id="400479">
                          <w:marLeft w:val="0"/>
                          <w:marRight w:val="0"/>
                          <w:marTop w:val="0"/>
                          <w:marBottom w:val="0"/>
                          <w:divBdr>
                            <w:top w:val="none" w:sz="0" w:space="0" w:color="auto"/>
                            <w:left w:val="none" w:sz="0" w:space="0" w:color="auto"/>
                            <w:bottom w:val="none" w:sz="0" w:space="0" w:color="auto"/>
                            <w:right w:val="none" w:sz="0" w:space="0" w:color="auto"/>
                          </w:divBdr>
                        </w:div>
                        <w:div w:id="8721700">
                          <w:marLeft w:val="0"/>
                          <w:marRight w:val="0"/>
                          <w:marTop w:val="0"/>
                          <w:marBottom w:val="0"/>
                          <w:divBdr>
                            <w:top w:val="none" w:sz="0" w:space="0" w:color="auto"/>
                            <w:left w:val="none" w:sz="0" w:space="0" w:color="auto"/>
                            <w:bottom w:val="none" w:sz="0" w:space="0" w:color="auto"/>
                            <w:right w:val="none" w:sz="0" w:space="0" w:color="auto"/>
                          </w:divBdr>
                        </w:div>
                        <w:div w:id="12651973">
                          <w:marLeft w:val="0"/>
                          <w:marRight w:val="0"/>
                          <w:marTop w:val="0"/>
                          <w:marBottom w:val="0"/>
                          <w:divBdr>
                            <w:top w:val="none" w:sz="0" w:space="0" w:color="auto"/>
                            <w:left w:val="none" w:sz="0" w:space="0" w:color="auto"/>
                            <w:bottom w:val="none" w:sz="0" w:space="0" w:color="auto"/>
                            <w:right w:val="none" w:sz="0" w:space="0" w:color="auto"/>
                          </w:divBdr>
                        </w:div>
                        <w:div w:id="25914776">
                          <w:marLeft w:val="0"/>
                          <w:marRight w:val="0"/>
                          <w:marTop w:val="0"/>
                          <w:marBottom w:val="0"/>
                          <w:divBdr>
                            <w:top w:val="none" w:sz="0" w:space="0" w:color="auto"/>
                            <w:left w:val="none" w:sz="0" w:space="0" w:color="auto"/>
                            <w:bottom w:val="none" w:sz="0" w:space="0" w:color="auto"/>
                            <w:right w:val="none" w:sz="0" w:space="0" w:color="auto"/>
                          </w:divBdr>
                        </w:div>
                        <w:div w:id="50470932">
                          <w:marLeft w:val="0"/>
                          <w:marRight w:val="0"/>
                          <w:marTop w:val="0"/>
                          <w:marBottom w:val="0"/>
                          <w:divBdr>
                            <w:top w:val="none" w:sz="0" w:space="0" w:color="auto"/>
                            <w:left w:val="none" w:sz="0" w:space="0" w:color="auto"/>
                            <w:bottom w:val="none" w:sz="0" w:space="0" w:color="auto"/>
                            <w:right w:val="none" w:sz="0" w:space="0" w:color="auto"/>
                          </w:divBdr>
                        </w:div>
                        <w:div w:id="63066012">
                          <w:marLeft w:val="0"/>
                          <w:marRight w:val="0"/>
                          <w:marTop w:val="0"/>
                          <w:marBottom w:val="0"/>
                          <w:divBdr>
                            <w:top w:val="none" w:sz="0" w:space="0" w:color="auto"/>
                            <w:left w:val="none" w:sz="0" w:space="0" w:color="auto"/>
                            <w:bottom w:val="none" w:sz="0" w:space="0" w:color="auto"/>
                            <w:right w:val="none" w:sz="0" w:space="0" w:color="auto"/>
                          </w:divBdr>
                        </w:div>
                        <w:div w:id="63071507">
                          <w:marLeft w:val="0"/>
                          <w:marRight w:val="0"/>
                          <w:marTop w:val="0"/>
                          <w:marBottom w:val="0"/>
                          <w:divBdr>
                            <w:top w:val="none" w:sz="0" w:space="0" w:color="auto"/>
                            <w:left w:val="none" w:sz="0" w:space="0" w:color="auto"/>
                            <w:bottom w:val="none" w:sz="0" w:space="0" w:color="auto"/>
                            <w:right w:val="none" w:sz="0" w:space="0" w:color="auto"/>
                          </w:divBdr>
                        </w:div>
                        <w:div w:id="79765499">
                          <w:marLeft w:val="0"/>
                          <w:marRight w:val="0"/>
                          <w:marTop w:val="0"/>
                          <w:marBottom w:val="0"/>
                          <w:divBdr>
                            <w:top w:val="none" w:sz="0" w:space="0" w:color="auto"/>
                            <w:left w:val="none" w:sz="0" w:space="0" w:color="auto"/>
                            <w:bottom w:val="none" w:sz="0" w:space="0" w:color="auto"/>
                            <w:right w:val="none" w:sz="0" w:space="0" w:color="auto"/>
                          </w:divBdr>
                        </w:div>
                        <w:div w:id="80687875">
                          <w:marLeft w:val="0"/>
                          <w:marRight w:val="0"/>
                          <w:marTop w:val="0"/>
                          <w:marBottom w:val="0"/>
                          <w:divBdr>
                            <w:top w:val="none" w:sz="0" w:space="0" w:color="auto"/>
                            <w:left w:val="none" w:sz="0" w:space="0" w:color="auto"/>
                            <w:bottom w:val="none" w:sz="0" w:space="0" w:color="auto"/>
                            <w:right w:val="none" w:sz="0" w:space="0" w:color="auto"/>
                          </w:divBdr>
                        </w:div>
                        <w:div w:id="84887825">
                          <w:marLeft w:val="0"/>
                          <w:marRight w:val="0"/>
                          <w:marTop w:val="0"/>
                          <w:marBottom w:val="0"/>
                          <w:divBdr>
                            <w:top w:val="none" w:sz="0" w:space="0" w:color="auto"/>
                            <w:left w:val="none" w:sz="0" w:space="0" w:color="auto"/>
                            <w:bottom w:val="none" w:sz="0" w:space="0" w:color="auto"/>
                            <w:right w:val="none" w:sz="0" w:space="0" w:color="auto"/>
                          </w:divBdr>
                        </w:div>
                        <w:div w:id="92629767">
                          <w:marLeft w:val="0"/>
                          <w:marRight w:val="0"/>
                          <w:marTop w:val="0"/>
                          <w:marBottom w:val="0"/>
                          <w:divBdr>
                            <w:top w:val="none" w:sz="0" w:space="0" w:color="auto"/>
                            <w:left w:val="none" w:sz="0" w:space="0" w:color="auto"/>
                            <w:bottom w:val="none" w:sz="0" w:space="0" w:color="auto"/>
                            <w:right w:val="none" w:sz="0" w:space="0" w:color="auto"/>
                          </w:divBdr>
                        </w:div>
                        <w:div w:id="100226371">
                          <w:marLeft w:val="0"/>
                          <w:marRight w:val="0"/>
                          <w:marTop w:val="0"/>
                          <w:marBottom w:val="0"/>
                          <w:divBdr>
                            <w:top w:val="none" w:sz="0" w:space="0" w:color="auto"/>
                            <w:left w:val="none" w:sz="0" w:space="0" w:color="auto"/>
                            <w:bottom w:val="none" w:sz="0" w:space="0" w:color="auto"/>
                            <w:right w:val="none" w:sz="0" w:space="0" w:color="auto"/>
                          </w:divBdr>
                        </w:div>
                        <w:div w:id="100878246">
                          <w:marLeft w:val="0"/>
                          <w:marRight w:val="0"/>
                          <w:marTop w:val="0"/>
                          <w:marBottom w:val="0"/>
                          <w:divBdr>
                            <w:top w:val="none" w:sz="0" w:space="0" w:color="auto"/>
                            <w:left w:val="none" w:sz="0" w:space="0" w:color="auto"/>
                            <w:bottom w:val="none" w:sz="0" w:space="0" w:color="auto"/>
                            <w:right w:val="none" w:sz="0" w:space="0" w:color="auto"/>
                          </w:divBdr>
                        </w:div>
                        <w:div w:id="125245105">
                          <w:marLeft w:val="0"/>
                          <w:marRight w:val="0"/>
                          <w:marTop w:val="0"/>
                          <w:marBottom w:val="0"/>
                          <w:divBdr>
                            <w:top w:val="none" w:sz="0" w:space="0" w:color="auto"/>
                            <w:left w:val="none" w:sz="0" w:space="0" w:color="auto"/>
                            <w:bottom w:val="none" w:sz="0" w:space="0" w:color="auto"/>
                            <w:right w:val="none" w:sz="0" w:space="0" w:color="auto"/>
                          </w:divBdr>
                        </w:div>
                        <w:div w:id="158885453">
                          <w:marLeft w:val="0"/>
                          <w:marRight w:val="0"/>
                          <w:marTop w:val="0"/>
                          <w:marBottom w:val="0"/>
                          <w:divBdr>
                            <w:top w:val="none" w:sz="0" w:space="0" w:color="auto"/>
                            <w:left w:val="none" w:sz="0" w:space="0" w:color="auto"/>
                            <w:bottom w:val="none" w:sz="0" w:space="0" w:color="auto"/>
                            <w:right w:val="none" w:sz="0" w:space="0" w:color="auto"/>
                          </w:divBdr>
                        </w:div>
                        <w:div w:id="163250526">
                          <w:marLeft w:val="0"/>
                          <w:marRight w:val="0"/>
                          <w:marTop w:val="0"/>
                          <w:marBottom w:val="0"/>
                          <w:divBdr>
                            <w:top w:val="none" w:sz="0" w:space="0" w:color="auto"/>
                            <w:left w:val="none" w:sz="0" w:space="0" w:color="auto"/>
                            <w:bottom w:val="none" w:sz="0" w:space="0" w:color="auto"/>
                            <w:right w:val="none" w:sz="0" w:space="0" w:color="auto"/>
                          </w:divBdr>
                        </w:div>
                        <w:div w:id="172115515">
                          <w:marLeft w:val="0"/>
                          <w:marRight w:val="0"/>
                          <w:marTop w:val="0"/>
                          <w:marBottom w:val="0"/>
                          <w:divBdr>
                            <w:top w:val="none" w:sz="0" w:space="0" w:color="auto"/>
                            <w:left w:val="none" w:sz="0" w:space="0" w:color="auto"/>
                            <w:bottom w:val="none" w:sz="0" w:space="0" w:color="auto"/>
                            <w:right w:val="none" w:sz="0" w:space="0" w:color="auto"/>
                          </w:divBdr>
                        </w:div>
                        <w:div w:id="190460183">
                          <w:marLeft w:val="0"/>
                          <w:marRight w:val="0"/>
                          <w:marTop w:val="0"/>
                          <w:marBottom w:val="0"/>
                          <w:divBdr>
                            <w:top w:val="none" w:sz="0" w:space="0" w:color="auto"/>
                            <w:left w:val="none" w:sz="0" w:space="0" w:color="auto"/>
                            <w:bottom w:val="none" w:sz="0" w:space="0" w:color="auto"/>
                            <w:right w:val="none" w:sz="0" w:space="0" w:color="auto"/>
                          </w:divBdr>
                        </w:div>
                        <w:div w:id="195508037">
                          <w:marLeft w:val="0"/>
                          <w:marRight w:val="0"/>
                          <w:marTop w:val="0"/>
                          <w:marBottom w:val="0"/>
                          <w:divBdr>
                            <w:top w:val="none" w:sz="0" w:space="0" w:color="auto"/>
                            <w:left w:val="none" w:sz="0" w:space="0" w:color="auto"/>
                            <w:bottom w:val="none" w:sz="0" w:space="0" w:color="auto"/>
                            <w:right w:val="none" w:sz="0" w:space="0" w:color="auto"/>
                          </w:divBdr>
                        </w:div>
                        <w:div w:id="212155497">
                          <w:marLeft w:val="0"/>
                          <w:marRight w:val="0"/>
                          <w:marTop w:val="0"/>
                          <w:marBottom w:val="0"/>
                          <w:divBdr>
                            <w:top w:val="none" w:sz="0" w:space="0" w:color="auto"/>
                            <w:left w:val="none" w:sz="0" w:space="0" w:color="auto"/>
                            <w:bottom w:val="none" w:sz="0" w:space="0" w:color="auto"/>
                            <w:right w:val="none" w:sz="0" w:space="0" w:color="auto"/>
                          </w:divBdr>
                        </w:div>
                        <w:div w:id="225648762">
                          <w:marLeft w:val="0"/>
                          <w:marRight w:val="0"/>
                          <w:marTop w:val="0"/>
                          <w:marBottom w:val="0"/>
                          <w:divBdr>
                            <w:top w:val="none" w:sz="0" w:space="0" w:color="auto"/>
                            <w:left w:val="none" w:sz="0" w:space="0" w:color="auto"/>
                            <w:bottom w:val="none" w:sz="0" w:space="0" w:color="auto"/>
                            <w:right w:val="none" w:sz="0" w:space="0" w:color="auto"/>
                          </w:divBdr>
                        </w:div>
                        <w:div w:id="228073384">
                          <w:marLeft w:val="0"/>
                          <w:marRight w:val="0"/>
                          <w:marTop w:val="0"/>
                          <w:marBottom w:val="0"/>
                          <w:divBdr>
                            <w:top w:val="none" w:sz="0" w:space="0" w:color="auto"/>
                            <w:left w:val="none" w:sz="0" w:space="0" w:color="auto"/>
                            <w:bottom w:val="none" w:sz="0" w:space="0" w:color="auto"/>
                            <w:right w:val="none" w:sz="0" w:space="0" w:color="auto"/>
                          </w:divBdr>
                        </w:div>
                        <w:div w:id="229465152">
                          <w:marLeft w:val="0"/>
                          <w:marRight w:val="0"/>
                          <w:marTop w:val="0"/>
                          <w:marBottom w:val="0"/>
                          <w:divBdr>
                            <w:top w:val="none" w:sz="0" w:space="0" w:color="auto"/>
                            <w:left w:val="none" w:sz="0" w:space="0" w:color="auto"/>
                            <w:bottom w:val="none" w:sz="0" w:space="0" w:color="auto"/>
                            <w:right w:val="none" w:sz="0" w:space="0" w:color="auto"/>
                          </w:divBdr>
                        </w:div>
                        <w:div w:id="235628060">
                          <w:marLeft w:val="0"/>
                          <w:marRight w:val="0"/>
                          <w:marTop w:val="0"/>
                          <w:marBottom w:val="0"/>
                          <w:divBdr>
                            <w:top w:val="none" w:sz="0" w:space="0" w:color="auto"/>
                            <w:left w:val="none" w:sz="0" w:space="0" w:color="auto"/>
                            <w:bottom w:val="none" w:sz="0" w:space="0" w:color="auto"/>
                            <w:right w:val="none" w:sz="0" w:space="0" w:color="auto"/>
                          </w:divBdr>
                        </w:div>
                        <w:div w:id="244265207">
                          <w:marLeft w:val="0"/>
                          <w:marRight w:val="0"/>
                          <w:marTop w:val="0"/>
                          <w:marBottom w:val="0"/>
                          <w:divBdr>
                            <w:top w:val="none" w:sz="0" w:space="0" w:color="auto"/>
                            <w:left w:val="none" w:sz="0" w:space="0" w:color="auto"/>
                            <w:bottom w:val="none" w:sz="0" w:space="0" w:color="auto"/>
                            <w:right w:val="none" w:sz="0" w:space="0" w:color="auto"/>
                          </w:divBdr>
                        </w:div>
                        <w:div w:id="244650578">
                          <w:marLeft w:val="0"/>
                          <w:marRight w:val="0"/>
                          <w:marTop w:val="0"/>
                          <w:marBottom w:val="0"/>
                          <w:divBdr>
                            <w:top w:val="none" w:sz="0" w:space="0" w:color="auto"/>
                            <w:left w:val="none" w:sz="0" w:space="0" w:color="auto"/>
                            <w:bottom w:val="none" w:sz="0" w:space="0" w:color="auto"/>
                            <w:right w:val="none" w:sz="0" w:space="0" w:color="auto"/>
                          </w:divBdr>
                        </w:div>
                        <w:div w:id="262686116">
                          <w:marLeft w:val="0"/>
                          <w:marRight w:val="0"/>
                          <w:marTop w:val="0"/>
                          <w:marBottom w:val="0"/>
                          <w:divBdr>
                            <w:top w:val="none" w:sz="0" w:space="0" w:color="auto"/>
                            <w:left w:val="none" w:sz="0" w:space="0" w:color="auto"/>
                            <w:bottom w:val="none" w:sz="0" w:space="0" w:color="auto"/>
                            <w:right w:val="none" w:sz="0" w:space="0" w:color="auto"/>
                          </w:divBdr>
                        </w:div>
                        <w:div w:id="267124865">
                          <w:marLeft w:val="0"/>
                          <w:marRight w:val="0"/>
                          <w:marTop w:val="0"/>
                          <w:marBottom w:val="0"/>
                          <w:divBdr>
                            <w:top w:val="none" w:sz="0" w:space="0" w:color="auto"/>
                            <w:left w:val="none" w:sz="0" w:space="0" w:color="auto"/>
                            <w:bottom w:val="none" w:sz="0" w:space="0" w:color="auto"/>
                            <w:right w:val="none" w:sz="0" w:space="0" w:color="auto"/>
                          </w:divBdr>
                        </w:div>
                        <w:div w:id="296493034">
                          <w:marLeft w:val="0"/>
                          <w:marRight w:val="0"/>
                          <w:marTop w:val="0"/>
                          <w:marBottom w:val="0"/>
                          <w:divBdr>
                            <w:top w:val="none" w:sz="0" w:space="0" w:color="auto"/>
                            <w:left w:val="none" w:sz="0" w:space="0" w:color="auto"/>
                            <w:bottom w:val="none" w:sz="0" w:space="0" w:color="auto"/>
                            <w:right w:val="none" w:sz="0" w:space="0" w:color="auto"/>
                          </w:divBdr>
                        </w:div>
                        <w:div w:id="319235253">
                          <w:marLeft w:val="0"/>
                          <w:marRight w:val="0"/>
                          <w:marTop w:val="0"/>
                          <w:marBottom w:val="0"/>
                          <w:divBdr>
                            <w:top w:val="none" w:sz="0" w:space="0" w:color="auto"/>
                            <w:left w:val="none" w:sz="0" w:space="0" w:color="auto"/>
                            <w:bottom w:val="none" w:sz="0" w:space="0" w:color="auto"/>
                            <w:right w:val="none" w:sz="0" w:space="0" w:color="auto"/>
                          </w:divBdr>
                        </w:div>
                        <w:div w:id="332924600">
                          <w:marLeft w:val="0"/>
                          <w:marRight w:val="0"/>
                          <w:marTop w:val="0"/>
                          <w:marBottom w:val="0"/>
                          <w:divBdr>
                            <w:top w:val="none" w:sz="0" w:space="0" w:color="auto"/>
                            <w:left w:val="none" w:sz="0" w:space="0" w:color="auto"/>
                            <w:bottom w:val="none" w:sz="0" w:space="0" w:color="auto"/>
                            <w:right w:val="none" w:sz="0" w:space="0" w:color="auto"/>
                          </w:divBdr>
                        </w:div>
                        <w:div w:id="341395075">
                          <w:marLeft w:val="0"/>
                          <w:marRight w:val="0"/>
                          <w:marTop w:val="0"/>
                          <w:marBottom w:val="0"/>
                          <w:divBdr>
                            <w:top w:val="none" w:sz="0" w:space="0" w:color="auto"/>
                            <w:left w:val="none" w:sz="0" w:space="0" w:color="auto"/>
                            <w:bottom w:val="none" w:sz="0" w:space="0" w:color="auto"/>
                            <w:right w:val="none" w:sz="0" w:space="0" w:color="auto"/>
                          </w:divBdr>
                        </w:div>
                        <w:div w:id="344405270">
                          <w:marLeft w:val="0"/>
                          <w:marRight w:val="0"/>
                          <w:marTop w:val="0"/>
                          <w:marBottom w:val="0"/>
                          <w:divBdr>
                            <w:top w:val="none" w:sz="0" w:space="0" w:color="auto"/>
                            <w:left w:val="none" w:sz="0" w:space="0" w:color="auto"/>
                            <w:bottom w:val="none" w:sz="0" w:space="0" w:color="auto"/>
                            <w:right w:val="none" w:sz="0" w:space="0" w:color="auto"/>
                          </w:divBdr>
                        </w:div>
                        <w:div w:id="365179157">
                          <w:marLeft w:val="0"/>
                          <w:marRight w:val="0"/>
                          <w:marTop w:val="0"/>
                          <w:marBottom w:val="0"/>
                          <w:divBdr>
                            <w:top w:val="none" w:sz="0" w:space="0" w:color="auto"/>
                            <w:left w:val="none" w:sz="0" w:space="0" w:color="auto"/>
                            <w:bottom w:val="none" w:sz="0" w:space="0" w:color="auto"/>
                            <w:right w:val="none" w:sz="0" w:space="0" w:color="auto"/>
                          </w:divBdr>
                        </w:div>
                        <w:div w:id="382676797">
                          <w:marLeft w:val="0"/>
                          <w:marRight w:val="0"/>
                          <w:marTop w:val="0"/>
                          <w:marBottom w:val="0"/>
                          <w:divBdr>
                            <w:top w:val="none" w:sz="0" w:space="0" w:color="auto"/>
                            <w:left w:val="none" w:sz="0" w:space="0" w:color="auto"/>
                            <w:bottom w:val="none" w:sz="0" w:space="0" w:color="auto"/>
                            <w:right w:val="none" w:sz="0" w:space="0" w:color="auto"/>
                          </w:divBdr>
                        </w:div>
                        <w:div w:id="388308841">
                          <w:marLeft w:val="0"/>
                          <w:marRight w:val="0"/>
                          <w:marTop w:val="0"/>
                          <w:marBottom w:val="0"/>
                          <w:divBdr>
                            <w:top w:val="none" w:sz="0" w:space="0" w:color="auto"/>
                            <w:left w:val="none" w:sz="0" w:space="0" w:color="auto"/>
                            <w:bottom w:val="none" w:sz="0" w:space="0" w:color="auto"/>
                            <w:right w:val="none" w:sz="0" w:space="0" w:color="auto"/>
                          </w:divBdr>
                        </w:div>
                        <w:div w:id="395665748">
                          <w:marLeft w:val="0"/>
                          <w:marRight w:val="0"/>
                          <w:marTop w:val="0"/>
                          <w:marBottom w:val="0"/>
                          <w:divBdr>
                            <w:top w:val="none" w:sz="0" w:space="0" w:color="auto"/>
                            <w:left w:val="none" w:sz="0" w:space="0" w:color="auto"/>
                            <w:bottom w:val="none" w:sz="0" w:space="0" w:color="auto"/>
                            <w:right w:val="none" w:sz="0" w:space="0" w:color="auto"/>
                          </w:divBdr>
                        </w:div>
                        <w:div w:id="416631636">
                          <w:marLeft w:val="0"/>
                          <w:marRight w:val="0"/>
                          <w:marTop w:val="0"/>
                          <w:marBottom w:val="0"/>
                          <w:divBdr>
                            <w:top w:val="none" w:sz="0" w:space="0" w:color="auto"/>
                            <w:left w:val="none" w:sz="0" w:space="0" w:color="auto"/>
                            <w:bottom w:val="none" w:sz="0" w:space="0" w:color="auto"/>
                            <w:right w:val="none" w:sz="0" w:space="0" w:color="auto"/>
                          </w:divBdr>
                        </w:div>
                        <w:div w:id="467550408">
                          <w:marLeft w:val="0"/>
                          <w:marRight w:val="0"/>
                          <w:marTop w:val="0"/>
                          <w:marBottom w:val="0"/>
                          <w:divBdr>
                            <w:top w:val="none" w:sz="0" w:space="0" w:color="auto"/>
                            <w:left w:val="none" w:sz="0" w:space="0" w:color="auto"/>
                            <w:bottom w:val="none" w:sz="0" w:space="0" w:color="auto"/>
                            <w:right w:val="none" w:sz="0" w:space="0" w:color="auto"/>
                          </w:divBdr>
                        </w:div>
                        <w:div w:id="473762463">
                          <w:marLeft w:val="0"/>
                          <w:marRight w:val="0"/>
                          <w:marTop w:val="0"/>
                          <w:marBottom w:val="0"/>
                          <w:divBdr>
                            <w:top w:val="none" w:sz="0" w:space="0" w:color="auto"/>
                            <w:left w:val="none" w:sz="0" w:space="0" w:color="auto"/>
                            <w:bottom w:val="none" w:sz="0" w:space="0" w:color="auto"/>
                            <w:right w:val="none" w:sz="0" w:space="0" w:color="auto"/>
                          </w:divBdr>
                        </w:div>
                        <w:div w:id="485898594">
                          <w:marLeft w:val="0"/>
                          <w:marRight w:val="0"/>
                          <w:marTop w:val="0"/>
                          <w:marBottom w:val="0"/>
                          <w:divBdr>
                            <w:top w:val="none" w:sz="0" w:space="0" w:color="auto"/>
                            <w:left w:val="none" w:sz="0" w:space="0" w:color="auto"/>
                            <w:bottom w:val="none" w:sz="0" w:space="0" w:color="auto"/>
                            <w:right w:val="none" w:sz="0" w:space="0" w:color="auto"/>
                          </w:divBdr>
                        </w:div>
                        <w:div w:id="486359111">
                          <w:marLeft w:val="0"/>
                          <w:marRight w:val="0"/>
                          <w:marTop w:val="0"/>
                          <w:marBottom w:val="0"/>
                          <w:divBdr>
                            <w:top w:val="none" w:sz="0" w:space="0" w:color="auto"/>
                            <w:left w:val="none" w:sz="0" w:space="0" w:color="auto"/>
                            <w:bottom w:val="none" w:sz="0" w:space="0" w:color="auto"/>
                            <w:right w:val="none" w:sz="0" w:space="0" w:color="auto"/>
                          </w:divBdr>
                        </w:div>
                        <w:div w:id="494418663">
                          <w:marLeft w:val="0"/>
                          <w:marRight w:val="0"/>
                          <w:marTop w:val="0"/>
                          <w:marBottom w:val="0"/>
                          <w:divBdr>
                            <w:top w:val="none" w:sz="0" w:space="0" w:color="auto"/>
                            <w:left w:val="none" w:sz="0" w:space="0" w:color="auto"/>
                            <w:bottom w:val="none" w:sz="0" w:space="0" w:color="auto"/>
                            <w:right w:val="none" w:sz="0" w:space="0" w:color="auto"/>
                          </w:divBdr>
                        </w:div>
                        <w:div w:id="512494840">
                          <w:marLeft w:val="0"/>
                          <w:marRight w:val="0"/>
                          <w:marTop w:val="0"/>
                          <w:marBottom w:val="0"/>
                          <w:divBdr>
                            <w:top w:val="none" w:sz="0" w:space="0" w:color="auto"/>
                            <w:left w:val="none" w:sz="0" w:space="0" w:color="auto"/>
                            <w:bottom w:val="none" w:sz="0" w:space="0" w:color="auto"/>
                            <w:right w:val="none" w:sz="0" w:space="0" w:color="auto"/>
                          </w:divBdr>
                        </w:div>
                        <w:div w:id="520358552">
                          <w:marLeft w:val="0"/>
                          <w:marRight w:val="0"/>
                          <w:marTop w:val="0"/>
                          <w:marBottom w:val="0"/>
                          <w:divBdr>
                            <w:top w:val="none" w:sz="0" w:space="0" w:color="auto"/>
                            <w:left w:val="none" w:sz="0" w:space="0" w:color="auto"/>
                            <w:bottom w:val="none" w:sz="0" w:space="0" w:color="auto"/>
                            <w:right w:val="none" w:sz="0" w:space="0" w:color="auto"/>
                          </w:divBdr>
                        </w:div>
                        <w:div w:id="524247839">
                          <w:marLeft w:val="0"/>
                          <w:marRight w:val="0"/>
                          <w:marTop w:val="0"/>
                          <w:marBottom w:val="0"/>
                          <w:divBdr>
                            <w:top w:val="none" w:sz="0" w:space="0" w:color="auto"/>
                            <w:left w:val="none" w:sz="0" w:space="0" w:color="auto"/>
                            <w:bottom w:val="none" w:sz="0" w:space="0" w:color="auto"/>
                            <w:right w:val="none" w:sz="0" w:space="0" w:color="auto"/>
                          </w:divBdr>
                        </w:div>
                        <w:div w:id="575936852">
                          <w:marLeft w:val="0"/>
                          <w:marRight w:val="0"/>
                          <w:marTop w:val="0"/>
                          <w:marBottom w:val="0"/>
                          <w:divBdr>
                            <w:top w:val="none" w:sz="0" w:space="0" w:color="auto"/>
                            <w:left w:val="none" w:sz="0" w:space="0" w:color="auto"/>
                            <w:bottom w:val="none" w:sz="0" w:space="0" w:color="auto"/>
                            <w:right w:val="none" w:sz="0" w:space="0" w:color="auto"/>
                          </w:divBdr>
                        </w:div>
                        <w:div w:id="640767899">
                          <w:marLeft w:val="0"/>
                          <w:marRight w:val="0"/>
                          <w:marTop w:val="0"/>
                          <w:marBottom w:val="0"/>
                          <w:divBdr>
                            <w:top w:val="none" w:sz="0" w:space="0" w:color="auto"/>
                            <w:left w:val="none" w:sz="0" w:space="0" w:color="auto"/>
                            <w:bottom w:val="none" w:sz="0" w:space="0" w:color="auto"/>
                            <w:right w:val="none" w:sz="0" w:space="0" w:color="auto"/>
                          </w:divBdr>
                        </w:div>
                        <w:div w:id="726295229">
                          <w:marLeft w:val="0"/>
                          <w:marRight w:val="0"/>
                          <w:marTop w:val="0"/>
                          <w:marBottom w:val="0"/>
                          <w:divBdr>
                            <w:top w:val="none" w:sz="0" w:space="0" w:color="auto"/>
                            <w:left w:val="none" w:sz="0" w:space="0" w:color="auto"/>
                            <w:bottom w:val="none" w:sz="0" w:space="0" w:color="auto"/>
                            <w:right w:val="none" w:sz="0" w:space="0" w:color="auto"/>
                          </w:divBdr>
                        </w:div>
                        <w:div w:id="743189719">
                          <w:marLeft w:val="0"/>
                          <w:marRight w:val="0"/>
                          <w:marTop w:val="0"/>
                          <w:marBottom w:val="0"/>
                          <w:divBdr>
                            <w:top w:val="none" w:sz="0" w:space="0" w:color="auto"/>
                            <w:left w:val="none" w:sz="0" w:space="0" w:color="auto"/>
                            <w:bottom w:val="none" w:sz="0" w:space="0" w:color="auto"/>
                            <w:right w:val="none" w:sz="0" w:space="0" w:color="auto"/>
                          </w:divBdr>
                        </w:div>
                        <w:div w:id="754936756">
                          <w:marLeft w:val="0"/>
                          <w:marRight w:val="0"/>
                          <w:marTop w:val="0"/>
                          <w:marBottom w:val="0"/>
                          <w:divBdr>
                            <w:top w:val="none" w:sz="0" w:space="0" w:color="auto"/>
                            <w:left w:val="none" w:sz="0" w:space="0" w:color="auto"/>
                            <w:bottom w:val="none" w:sz="0" w:space="0" w:color="auto"/>
                            <w:right w:val="none" w:sz="0" w:space="0" w:color="auto"/>
                          </w:divBdr>
                        </w:div>
                        <w:div w:id="758016295">
                          <w:marLeft w:val="0"/>
                          <w:marRight w:val="0"/>
                          <w:marTop w:val="0"/>
                          <w:marBottom w:val="0"/>
                          <w:divBdr>
                            <w:top w:val="none" w:sz="0" w:space="0" w:color="auto"/>
                            <w:left w:val="none" w:sz="0" w:space="0" w:color="auto"/>
                            <w:bottom w:val="none" w:sz="0" w:space="0" w:color="auto"/>
                            <w:right w:val="none" w:sz="0" w:space="0" w:color="auto"/>
                          </w:divBdr>
                        </w:div>
                        <w:div w:id="767851636">
                          <w:marLeft w:val="0"/>
                          <w:marRight w:val="0"/>
                          <w:marTop w:val="0"/>
                          <w:marBottom w:val="0"/>
                          <w:divBdr>
                            <w:top w:val="none" w:sz="0" w:space="0" w:color="auto"/>
                            <w:left w:val="none" w:sz="0" w:space="0" w:color="auto"/>
                            <w:bottom w:val="none" w:sz="0" w:space="0" w:color="auto"/>
                            <w:right w:val="none" w:sz="0" w:space="0" w:color="auto"/>
                          </w:divBdr>
                        </w:div>
                        <w:div w:id="770128976">
                          <w:marLeft w:val="0"/>
                          <w:marRight w:val="0"/>
                          <w:marTop w:val="0"/>
                          <w:marBottom w:val="0"/>
                          <w:divBdr>
                            <w:top w:val="none" w:sz="0" w:space="0" w:color="auto"/>
                            <w:left w:val="none" w:sz="0" w:space="0" w:color="auto"/>
                            <w:bottom w:val="none" w:sz="0" w:space="0" w:color="auto"/>
                            <w:right w:val="none" w:sz="0" w:space="0" w:color="auto"/>
                          </w:divBdr>
                        </w:div>
                        <w:div w:id="791944865">
                          <w:marLeft w:val="0"/>
                          <w:marRight w:val="0"/>
                          <w:marTop w:val="0"/>
                          <w:marBottom w:val="0"/>
                          <w:divBdr>
                            <w:top w:val="none" w:sz="0" w:space="0" w:color="auto"/>
                            <w:left w:val="none" w:sz="0" w:space="0" w:color="auto"/>
                            <w:bottom w:val="none" w:sz="0" w:space="0" w:color="auto"/>
                            <w:right w:val="none" w:sz="0" w:space="0" w:color="auto"/>
                          </w:divBdr>
                        </w:div>
                        <w:div w:id="795679513">
                          <w:marLeft w:val="0"/>
                          <w:marRight w:val="0"/>
                          <w:marTop w:val="0"/>
                          <w:marBottom w:val="0"/>
                          <w:divBdr>
                            <w:top w:val="none" w:sz="0" w:space="0" w:color="auto"/>
                            <w:left w:val="none" w:sz="0" w:space="0" w:color="auto"/>
                            <w:bottom w:val="none" w:sz="0" w:space="0" w:color="auto"/>
                            <w:right w:val="none" w:sz="0" w:space="0" w:color="auto"/>
                          </w:divBdr>
                        </w:div>
                        <w:div w:id="798035905">
                          <w:marLeft w:val="0"/>
                          <w:marRight w:val="0"/>
                          <w:marTop w:val="0"/>
                          <w:marBottom w:val="0"/>
                          <w:divBdr>
                            <w:top w:val="none" w:sz="0" w:space="0" w:color="auto"/>
                            <w:left w:val="none" w:sz="0" w:space="0" w:color="auto"/>
                            <w:bottom w:val="none" w:sz="0" w:space="0" w:color="auto"/>
                            <w:right w:val="none" w:sz="0" w:space="0" w:color="auto"/>
                          </w:divBdr>
                        </w:div>
                        <w:div w:id="819424761">
                          <w:marLeft w:val="0"/>
                          <w:marRight w:val="0"/>
                          <w:marTop w:val="0"/>
                          <w:marBottom w:val="0"/>
                          <w:divBdr>
                            <w:top w:val="none" w:sz="0" w:space="0" w:color="auto"/>
                            <w:left w:val="none" w:sz="0" w:space="0" w:color="auto"/>
                            <w:bottom w:val="none" w:sz="0" w:space="0" w:color="auto"/>
                            <w:right w:val="none" w:sz="0" w:space="0" w:color="auto"/>
                          </w:divBdr>
                        </w:div>
                        <w:div w:id="826167552">
                          <w:marLeft w:val="0"/>
                          <w:marRight w:val="0"/>
                          <w:marTop w:val="0"/>
                          <w:marBottom w:val="0"/>
                          <w:divBdr>
                            <w:top w:val="none" w:sz="0" w:space="0" w:color="auto"/>
                            <w:left w:val="none" w:sz="0" w:space="0" w:color="auto"/>
                            <w:bottom w:val="none" w:sz="0" w:space="0" w:color="auto"/>
                            <w:right w:val="none" w:sz="0" w:space="0" w:color="auto"/>
                          </w:divBdr>
                        </w:div>
                        <w:div w:id="832063657">
                          <w:marLeft w:val="0"/>
                          <w:marRight w:val="0"/>
                          <w:marTop w:val="0"/>
                          <w:marBottom w:val="0"/>
                          <w:divBdr>
                            <w:top w:val="none" w:sz="0" w:space="0" w:color="auto"/>
                            <w:left w:val="none" w:sz="0" w:space="0" w:color="auto"/>
                            <w:bottom w:val="none" w:sz="0" w:space="0" w:color="auto"/>
                            <w:right w:val="none" w:sz="0" w:space="0" w:color="auto"/>
                          </w:divBdr>
                        </w:div>
                        <w:div w:id="860434110">
                          <w:marLeft w:val="0"/>
                          <w:marRight w:val="0"/>
                          <w:marTop w:val="0"/>
                          <w:marBottom w:val="0"/>
                          <w:divBdr>
                            <w:top w:val="none" w:sz="0" w:space="0" w:color="auto"/>
                            <w:left w:val="none" w:sz="0" w:space="0" w:color="auto"/>
                            <w:bottom w:val="none" w:sz="0" w:space="0" w:color="auto"/>
                            <w:right w:val="none" w:sz="0" w:space="0" w:color="auto"/>
                          </w:divBdr>
                        </w:div>
                        <w:div w:id="880825843">
                          <w:marLeft w:val="0"/>
                          <w:marRight w:val="0"/>
                          <w:marTop w:val="0"/>
                          <w:marBottom w:val="0"/>
                          <w:divBdr>
                            <w:top w:val="none" w:sz="0" w:space="0" w:color="auto"/>
                            <w:left w:val="none" w:sz="0" w:space="0" w:color="auto"/>
                            <w:bottom w:val="none" w:sz="0" w:space="0" w:color="auto"/>
                            <w:right w:val="none" w:sz="0" w:space="0" w:color="auto"/>
                          </w:divBdr>
                        </w:div>
                        <w:div w:id="913122267">
                          <w:marLeft w:val="0"/>
                          <w:marRight w:val="0"/>
                          <w:marTop w:val="0"/>
                          <w:marBottom w:val="0"/>
                          <w:divBdr>
                            <w:top w:val="none" w:sz="0" w:space="0" w:color="auto"/>
                            <w:left w:val="none" w:sz="0" w:space="0" w:color="auto"/>
                            <w:bottom w:val="none" w:sz="0" w:space="0" w:color="auto"/>
                            <w:right w:val="none" w:sz="0" w:space="0" w:color="auto"/>
                          </w:divBdr>
                        </w:div>
                        <w:div w:id="952790910">
                          <w:marLeft w:val="0"/>
                          <w:marRight w:val="0"/>
                          <w:marTop w:val="0"/>
                          <w:marBottom w:val="0"/>
                          <w:divBdr>
                            <w:top w:val="none" w:sz="0" w:space="0" w:color="auto"/>
                            <w:left w:val="none" w:sz="0" w:space="0" w:color="auto"/>
                            <w:bottom w:val="none" w:sz="0" w:space="0" w:color="auto"/>
                            <w:right w:val="none" w:sz="0" w:space="0" w:color="auto"/>
                          </w:divBdr>
                        </w:div>
                        <w:div w:id="961765702">
                          <w:marLeft w:val="0"/>
                          <w:marRight w:val="0"/>
                          <w:marTop w:val="0"/>
                          <w:marBottom w:val="0"/>
                          <w:divBdr>
                            <w:top w:val="none" w:sz="0" w:space="0" w:color="auto"/>
                            <w:left w:val="none" w:sz="0" w:space="0" w:color="auto"/>
                            <w:bottom w:val="none" w:sz="0" w:space="0" w:color="auto"/>
                            <w:right w:val="none" w:sz="0" w:space="0" w:color="auto"/>
                          </w:divBdr>
                        </w:div>
                        <w:div w:id="979068003">
                          <w:marLeft w:val="0"/>
                          <w:marRight w:val="0"/>
                          <w:marTop w:val="0"/>
                          <w:marBottom w:val="0"/>
                          <w:divBdr>
                            <w:top w:val="none" w:sz="0" w:space="0" w:color="auto"/>
                            <w:left w:val="none" w:sz="0" w:space="0" w:color="auto"/>
                            <w:bottom w:val="none" w:sz="0" w:space="0" w:color="auto"/>
                            <w:right w:val="none" w:sz="0" w:space="0" w:color="auto"/>
                          </w:divBdr>
                        </w:div>
                        <w:div w:id="984041136">
                          <w:marLeft w:val="0"/>
                          <w:marRight w:val="0"/>
                          <w:marTop w:val="0"/>
                          <w:marBottom w:val="0"/>
                          <w:divBdr>
                            <w:top w:val="none" w:sz="0" w:space="0" w:color="auto"/>
                            <w:left w:val="none" w:sz="0" w:space="0" w:color="auto"/>
                            <w:bottom w:val="none" w:sz="0" w:space="0" w:color="auto"/>
                            <w:right w:val="none" w:sz="0" w:space="0" w:color="auto"/>
                          </w:divBdr>
                        </w:div>
                        <w:div w:id="1018316652">
                          <w:marLeft w:val="0"/>
                          <w:marRight w:val="0"/>
                          <w:marTop w:val="0"/>
                          <w:marBottom w:val="0"/>
                          <w:divBdr>
                            <w:top w:val="none" w:sz="0" w:space="0" w:color="auto"/>
                            <w:left w:val="none" w:sz="0" w:space="0" w:color="auto"/>
                            <w:bottom w:val="none" w:sz="0" w:space="0" w:color="auto"/>
                            <w:right w:val="none" w:sz="0" w:space="0" w:color="auto"/>
                          </w:divBdr>
                        </w:div>
                        <w:div w:id="1019429233">
                          <w:marLeft w:val="0"/>
                          <w:marRight w:val="0"/>
                          <w:marTop w:val="0"/>
                          <w:marBottom w:val="0"/>
                          <w:divBdr>
                            <w:top w:val="none" w:sz="0" w:space="0" w:color="auto"/>
                            <w:left w:val="none" w:sz="0" w:space="0" w:color="auto"/>
                            <w:bottom w:val="none" w:sz="0" w:space="0" w:color="auto"/>
                            <w:right w:val="none" w:sz="0" w:space="0" w:color="auto"/>
                          </w:divBdr>
                        </w:div>
                        <w:div w:id="1063797112">
                          <w:marLeft w:val="0"/>
                          <w:marRight w:val="0"/>
                          <w:marTop w:val="0"/>
                          <w:marBottom w:val="0"/>
                          <w:divBdr>
                            <w:top w:val="none" w:sz="0" w:space="0" w:color="auto"/>
                            <w:left w:val="none" w:sz="0" w:space="0" w:color="auto"/>
                            <w:bottom w:val="none" w:sz="0" w:space="0" w:color="auto"/>
                            <w:right w:val="none" w:sz="0" w:space="0" w:color="auto"/>
                          </w:divBdr>
                        </w:div>
                        <w:div w:id="1078550853">
                          <w:marLeft w:val="0"/>
                          <w:marRight w:val="0"/>
                          <w:marTop w:val="0"/>
                          <w:marBottom w:val="0"/>
                          <w:divBdr>
                            <w:top w:val="none" w:sz="0" w:space="0" w:color="auto"/>
                            <w:left w:val="none" w:sz="0" w:space="0" w:color="auto"/>
                            <w:bottom w:val="none" w:sz="0" w:space="0" w:color="auto"/>
                            <w:right w:val="none" w:sz="0" w:space="0" w:color="auto"/>
                          </w:divBdr>
                        </w:div>
                        <w:div w:id="1127117054">
                          <w:marLeft w:val="0"/>
                          <w:marRight w:val="0"/>
                          <w:marTop w:val="0"/>
                          <w:marBottom w:val="0"/>
                          <w:divBdr>
                            <w:top w:val="none" w:sz="0" w:space="0" w:color="auto"/>
                            <w:left w:val="none" w:sz="0" w:space="0" w:color="auto"/>
                            <w:bottom w:val="none" w:sz="0" w:space="0" w:color="auto"/>
                            <w:right w:val="none" w:sz="0" w:space="0" w:color="auto"/>
                          </w:divBdr>
                        </w:div>
                        <w:div w:id="1135224358">
                          <w:marLeft w:val="0"/>
                          <w:marRight w:val="0"/>
                          <w:marTop w:val="0"/>
                          <w:marBottom w:val="0"/>
                          <w:divBdr>
                            <w:top w:val="none" w:sz="0" w:space="0" w:color="auto"/>
                            <w:left w:val="none" w:sz="0" w:space="0" w:color="auto"/>
                            <w:bottom w:val="none" w:sz="0" w:space="0" w:color="auto"/>
                            <w:right w:val="none" w:sz="0" w:space="0" w:color="auto"/>
                          </w:divBdr>
                        </w:div>
                        <w:div w:id="1154831708">
                          <w:marLeft w:val="0"/>
                          <w:marRight w:val="0"/>
                          <w:marTop w:val="0"/>
                          <w:marBottom w:val="0"/>
                          <w:divBdr>
                            <w:top w:val="none" w:sz="0" w:space="0" w:color="auto"/>
                            <w:left w:val="none" w:sz="0" w:space="0" w:color="auto"/>
                            <w:bottom w:val="none" w:sz="0" w:space="0" w:color="auto"/>
                            <w:right w:val="none" w:sz="0" w:space="0" w:color="auto"/>
                          </w:divBdr>
                        </w:div>
                        <w:div w:id="1160265665">
                          <w:marLeft w:val="0"/>
                          <w:marRight w:val="0"/>
                          <w:marTop w:val="0"/>
                          <w:marBottom w:val="0"/>
                          <w:divBdr>
                            <w:top w:val="none" w:sz="0" w:space="0" w:color="auto"/>
                            <w:left w:val="none" w:sz="0" w:space="0" w:color="auto"/>
                            <w:bottom w:val="none" w:sz="0" w:space="0" w:color="auto"/>
                            <w:right w:val="none" w:sz="0" w:space="0" w:color="auto"/>
                          </w:divBdr>
                        </w:div>
                        <w:div w:id="1160579984">
                          <w:marLeft w:val="0"/>
                          <w:marRight w:val="0"/>
                          <w:marTop w:val="0"/>
                          <w:marBottom w:val="0"/>
                          <w:divBdr>
                            <w:top w:val="none" w:sz="0" w:space="0" w:color="auto"/>
                            <w:left w:val="none" w:sz="0" w:space="0" w:color="auto"/>
                            <w:bottom w:val="none" w:sz="0" w:space="0" w:color="auto"/>
                            <w:right w:val="none" w:sz="0" w:space="0" w:color="auto"/>
                          </w:divBdr>
                        </w:div>
                        <w:div w:id="1178349056">
                          <w:marLeft w:val="0"/>
                          <w:marRight w:val="0"/>
                          <w:marTop w:val="0"/>
                          <w:marBottom w:val="0"/>
                          <w:divBdr>
                            <w:top w:val="none" w:sz="0" w:space="0" w:color="auto"/>
                            <w:left w:val="none" w:sz="0" w:space="0" w:color="auto"/>
                            <w:bottom w:val="none" w:sz="0" w:space="0" w:color="auto"/>
                            <w:right w:val="none" w:sz="0" w:space="0" w:color="auto"/>
                          </w:divBdr>
                        </w:div>
                        <w:div w:id="1215583750">
                          <w:marLeft w:val="0"/>
                          <w:marRight w:val="0"/>
                          <w:marTop w:val="0"/>
                          <w:marBottom w:val="0"/>
                          <w:divBdr>
                            <w:top w:val="none" w:sz="0" w:space="0" w:color="auto"/>
                            <w:left w:val="none" w:sz="0" w:space="0" w:color="auto"/>
                            <w:bottom w:val="none" w:sz="0" w:space="0" w:color="auto"/>
                            <w:right w:val="none" w:sz="0" w:space="0" w:color="auto"/>
                          </w:divBdr>
                        </w:div>
                        <w:div w:id="1285229266">
                          <w:marLeft w:val="0"/>
                          <w:marRight w:val="0"/>
                          <w:marTop w:val="0"/>
                          <w:marBottom w:val="0"/>
                          <w:divBdr>
                            <w:top w:val="none" w:sz="0" w:space="0" w:color="auto"/>
                            <w:left w:val="none" w:sz="0" w:space="0" w:color="auto"/>
                            <w:bottom w:val="none" w:sz="0" w:space="0" w:color="auto"/>
                            <w:right w:val="none" w:sz="0" w:space="0" w:color="auto"/>
                          </w:divBdr>
                        </w:div>
                        <w:div w:id="1288781541">
                          <w:marLeft w:val="0"/>
                          <w:marRight w:val="0"/>
                          <w:marTop w:val="0"/>
                          <w:marBottom w:val="0"/>
                          <w:divBdr>
                            <w:top w:val="none" w:sz="0" w:space="0" w:color="auto"/>
                            <w:left w:val="none" w:sz="0" w:space="0" w:color="auto"/>
                            <w:bottom w:val="none" w:sz="0" w:space="0" w:color="auto"/>
                            <w:right w:val="none" w:sz="0" w:space="0" w:color="auto"/>
                          </w:divBdr>
                        </w:div>
                        <w:div w:id="1299456090">
                          <w:marLeft w:val="0"/>
                          <w:marRight w:val="0"/>
                          <w:marTop w:val="0"/>
                          <w:marBottom w:val="0"/>
                          <w:divBdr>
                            <w:top w:val="none" w:sz="0" w:space="0" w:color="auto"/>
                            <w:left w:val="none" w:sz="0" w:space="0" w:color="auto"/>
                            <w:bottom w:val="none" w:sz="0" w:space="0" w:color="auto"/>
                            <w:right w:val="none" w:sz="0" w:space="0" w:color="auto"/>
                          </w:divBdr>
                        </w:div>
                        <w:div w:id="1332023996">
                          <w:marLeft w:val="0"/>
                          <w:marRight w:val="0"/>
                          <w:marTop w:val="0"/>
                          <w:marBottom w:val="0"/>
                          <w:divBdr>
                            <w:top w:val="none" w:sz="0" w:space="0" w:color="auto"/>
                            <w:left w:val="none" w:sz="0" w:space="0" w:color="auto"/>
                            <w:bottom w:val="none" w:sz="0" w:space="0" w:color="auto"/>
                            <w:right w:val="none" w:sz="0" w:space="0" w:color="auto"/>
                          </w:divBdr>
                        </w:div>
                        <w:div w:id="1391340694">
                          <w:marLeft w:val="0"/>
                          <w:marRight w:val="0"/>
                          <w:marTop w:val="0"/>
                          <w:marBottom w:val="0"/>
                          <w:divBdr>
                            <w:top w:val="none" w:sz="0" w:space="0" w:color="auto"/>
                            <w:left w:val="none" w:sz="0" w:space="0" w:color="auto"/>
                            <w:bottom w:val="none" w:sz="0" w:space="0" w:color="auto"/>
                            <w:right w:val="none" w:sz="0" w:space="0" w:color="auto"/>
                          </w:divBdr>
                        </w:div>
                        <w:div w:id="1392849597">
                          <w:marLeft w:val="0"/>
                          <w:marRight w:val="0"/>
                          <w:marTop w:val="0"/>
                          <w:marBottom w:val="0"/>
                          <w:divBdr>
                            <w:top w:val="none" w:sz="0" w:space="0" w:color="auto"/>
                            <w:left w:val="none" w:sz="0" w:space="0" w:color="auto"/>
                            <w:bottom w:val="none" w:sz="0" w:space="0" w:color="auto"/>
                            <w:right w:val="none" w:sz="0" w:space="0" w:color="auto"/>
                          </w:divBdr>
                        </w:div>
                        <w:div w:id="1405833427">
                          <w:marLeft w:val="0"/>
                          <w:marRight w:val="0"/>
                          <w:marTop w:val="0"/>
                          <w:marBottom w:val="0"/>
                          <w:divBdr>
                            <w:top w:val="none" w:sz="0" w:space="0" w:color="auto"/>
                            <w:left w:val="none" w:sz="0" w:space="0" w:color="auto"/>
                            <w:bottom w:val="none" w:sz="0" w:space="0" w:color="auto"/>
                            <w:right w:val="none" w:sz="0" w:space="0" w:color="auto"/>
                          </w:divBdr>
                        </w:div>
                        <w:div w:id="1413159724">
                          <w:marLeft w:val="0"/>
                          <w:marRight w:val="0"/>
                          <w:marTop w:val="0"/>
                          <w:marBottom w:val="0"/>
                          <w:divBdr>
                            <w:top w:val="none" w:sz="0" w:space="0" w:color="auto"/>
                            <w:left w:val="none" w:sz="0" w:space="0" w:color="auto"/>
                            <w:bottom w:val="none" w:sz="0" w:space="0" w:color="auto"/>
                            <w:right w:val="none" w:sz="0" w:space="0" w:color="auto"/>
                          </w:divBdr>
                        </w:div>
                        <w:div w:id="1424062479">
                          <w:marLeft w:val="0"/>
                          <w:marRight w:val="0"/>
                          <w:marTop w:val="0"/>
                          <w:marBottom w:val="0"/>
                          <w:divBdr>
                            <w:top w:val="none" w:sz="0" w:space="0" w:color="auto"/>
                            <w:left w:val="none" w:sz="0" w:space="0" w:color="auto"/>
                            <w:bottom w:val="none" w:sz="0" w:space="0" w:color="auto"/>
                            <w:right w:val="none" w:sz="0" w:space="0" w:color="auto"/>
                          </w:divBdr>
                        </w:div>
                        <w:div w:id="1437751425">
                          <w:marLeft w:val="0"/>
                          <w:marRight w:val="0"/>
                          <w:marTop w:val="0"/>
                          <w:marBottom w:val="0"/>
                          <w:divBdr>
                            <w:top w:val="none" w:sz="0" w:space="0" w:color="auto"/>
                            <w:left w:val="none" w:sz="0" w:space="0" w:color="auto"/>
                            <w:bottom w:val="none" w:sz="0" w:space="0" w:color="auto"/>
                            <w:right w:val="none" w:sz="0" w:space="0" w:color="auto"/>
                          </w:divBdr>
                        </w:div>
                        <w:div w:id="1439910996">
                          <w:marLeft w:val="0"/>
                          <w:marRight w:val="0"/>
                          <w:marTop w:val="0"/>
                          <w:marBottom w:val="0"/>
                          <w:divBdr>
                            <w:top w:val="none" w:sz="0" w:space="0" w:color="auto"/>
                            <w:left w:val="none" w:sz="0" w:space="0" w:color="auto"/>
                            <w:bottom w:val="none" w:sz="0" w:space="0" w:color="auto"/>
                            <w:right w:val="none" w:sz="0" w:space="0" w:color="auto"/>
                          </w:divBdr>
                        </w:div>
                        <w:div w:id="1447575172">
                          <w:marLeft w:val="0"/>
                          <w:marRight w:val="0"/>
                          <w:marTop w:val="0"/>
                          <w:marBottom w:val="0"/>
                          <w:divBdr>
                            <w:top w:val="none" w:sz="0" w:space="0" w:color="auto"/>
                            <w:left w:val="none" w:sz="0" w:space="0" w:color="auto"/>
                            <w:bottom w:val="none" w:sz="0" w:space="0" w:color="auto"/>
                            <w:right w:val="none" w:sz="0" w:space="0" w:color="auto"/>
                          </w:divBdr>
                        </w:div>
                        <w:div w:id="1463303336">
                          <w:marLeft w:val="0"/>
                          <w:marRight w:val="0"/>
                          <w:marTop w:val="0"/>
                          <w:marBottom w:val="0"/>
                          <w:divBdr>
                            <w:top w:val="none" w:sz="0" w:space="0" w:color="auto"/>
                            <w:left w:val="none" w:sz="0" w:space="0" w:color="auto"/>
                            <w:bottom w:val="none" w:sz="0" w:space="0" w:color="auto"/>
                            <w:right w:val="none" w:sz="0" w:space="0" w:color="auto"/>
                          </w:divBdr>
                        </w:div>
                        <w:div w:id="1496915554">
                          <w:marLeft w:val="0"/>
                          <w:marRight w:val="0"/>
                          <w:marTop w:val="0"/>
                          <w:marBottom w:val="0"/>
                          <w:divBdr>
                            <w:top w:val="none" w:sz="0" w:space="0" w:color="auto"/>
                            <w:left w:val="none" w:sz="0" w:space="0" w:color="auto"/>
                            <w:bottom w:val="none" w:sz="0" w:space="0" w:color="auto"/>
                            <w:right w:val="none" w:sz="0" w:space="0" w:color="auto"/>
                          </w:divBdr>
                        </w:div>
                        <w:div w:id="1590695023">
                          <w:marLeft w:val="0"/>
                          <w:marRight w:val="0"/>
                          <w:marTop w:val="0"/>
                          <w:marBottom w:val="0"/>
                          <w:divBdr>
                            <w:top w:val="none" w:sz="0" w:space="0" w:color="auto"/>
                            <w:left w:val="none" w:sz="0" w:space="0" w:color="auto"/>
                            <w:bottom w:val="none" w:sz="0" w:space="0" w:color="auto"/>
                            <w:right w:val="none" w:sz="0" w:space="0" w:color="auto"/>
                          </w:divBdr>
                        </w:div>
                        <w:div w:id="1607886955">
                          <w:marLeft w:val="0"/>
                          <w:marRight w:val="0"/>
                          <w:marTop w:val="0"/>
                          <w:marBottom w:val="0"/>
                          <w:divBdr>
                            <w:top w:val="none" w:sz="0" w:space="0" w:color="auto"/>
                            <w:left w:val="none" w:sz="0" w:space="0" w:color="auto"/>
                            <w:bottom w:val="none" w:sz="0" w:space="0" w:color="auto"/>
                            <w:right w:val="none" w:sz="0" w:space="0" w:color="auto"/>
                          </w:divBdr>
                        </w:div>
                        <w:div w:id="1610234577">
                          <w:marLeft w:val="0"/>
                          <w:marRight w:val="0"/>
                          <w:marTop w:val="0"/>
                          <w:marBottom w:val="0"/>
                          <w:divBdr>
                            <w:top w:val="none" w:sz="0" w:space="0" w:color="auto"/>
                            <w:left w:val="none" w:sz="0" w:space="0" w:color="auto"/>
                            <w:bottom w:val="none" w:sz="0" w:space="0" w:color="auto"/>
                            <w:right w:val="none" w:sz="0" w:space="0" w:color="auto"/>
                          </w:divBdr>
                        </w:div>
                        <w:div w:id="1616905082">
                          <w:marLeft w:val="0"/>
                          <w:marRight w:val="0"/>
                          <w:marTop w:val="0"/>
                          <w:marBottom w:val="0"/>
                          <w:divBdr>
                            <w:top w:val="none" w:sz="0" w:space="0" w:color="auto"/>
                            <w:left w:val="none" w:sz="0" w:space="0" w:color="auto"/>
                            <w:bottom w:val="none" w:sz="0" w:space="0" w:color="auto"/>
                            <w:right w:val="none" w:sz="0" w:space="0" w:color="auto"/>
                          </w:divBdr>
                        </w:div>
                        <w:div w:id="1623071300">
                          <w:marLeft w:val="0"/>
                          <w:marRight w:val="0"/>
                          <w:marTop w:val="0"/>
                          <w:marBottom w:val="0"/>
                          <w:divBdr>
                            <w:top w:val="none" w:sz="0" w:space="0" w:color="auto"/>
                            <w:left w:val="none" w:sz="0" w:space="0" w:color="auto"/>
                            <w:bottom w:val="none" w:sz="0" w:space="0" w:color="auto"/>
                            <w:right w:val="none" w:sz="0" w:space="0" w:color="auto"/>
                          </w:divBdr>
                        </w:div>
                        <w:div w:id="1627735715">
                          <w:marLeft w:val="0"/>
                          <w:marRight w:val="0"/>
                          <w:marTop w:val="0"/>
                          <w:marBottom w:val="0"/>
                          <w:divBdr>
                            <w:top w:val="none" w:sz="0" w:space="0" w:color="auto"/>
                            <w:left w:val="none" w:sz="0" w:space="0" w:color="auto"/>
                            <w:bottom w:val="none" w:sz="0" w:space="0" w:color="auto"/>
                            <w:right w:val="none" w:sz="0" w:space="0" w:color="auto"/>
                          </w:divBdr>
                        </w:div>
                        <w:div w:id="1655177491">
                          <w:marLeft w:val="0"/>
                          <w:marRight w:val="0"/>
                          <w:marTop w:val="0"/>
                          <w:marBottom w:val="0"/>
                          <w:divBdr>
                            <w:top w:val="none" w:sz="0" w:space="0" w:color="auto"/>
                            <w:left w:val="none" w:sz="0" w:space="0" w:color="auto"/>
                            <w:bottom w:val="none" w:sz="0" w:space="0" w:color="auto"/>
                            <w:right w:val="none" w:sz="0" w:space="0" w:color="auto"/>
                          </w:divBdr>
                        </w:div>
                        <w:div w:id="1666670347">
                          <w:marLeft w:val="0"/>
                          <w:marRight w:val="0"/>
                          <w:marTop w:val="0"/>
                          <w:marBottom w:val="0"/>
                          <w:divBdr>
                            <w:top w:val="none" w:sz="0" w:space="0" w:color="auto"/>
                            <w:left w:val="none" w:sz="0" w:space="0" w:color="auto"/>
                            <w:bottom w:val="none" w:sz="0" w:space="0" w:color="auto"/>
                            <w:right w:val="none" w:sz="0" w:space="0" w:color="auto"/>
                          </w:divBdr>
                        </w:div>
                        <w:div w:id="1683315079">
                          <w:marLeft w:val="0"/>
                          <w:marRight w:val="0"/>
                          <w:marTop w:val="0"/>
                          <w:marBottom w:val="0"/>
                          <w:divBdr>
                            <w:top w:val="none" w:sz="0" w:space="0" w:color="auto"/>
                            <w:left w:val="none" w:sz="0" w:space="0" w:color="auto"/>
                            <w:bottom w:val="none" w:sz="0" w:space="0" w:color="auto"/>
                            <w:right w:val="none" w:sz="0" w:space="0" w:color="auto"/>
                          </w:divBdr>
                        </w:div>
                        <w:div w:id="1688560481">
                          <w:marLeft w:val="0"/>
                          <w:marRight w:val="0"/>
                          <w:marTop w:val="0"/>
                          <w:marBottom w:val="0"/>
                          <w:divBdr>
                            <w:top w:val="none" w:sz="0" w:space="0" w:color="auto"/>
                            <w:left w:val="none" w:sz="0" w:space="0" w:color="auto"/>
                            <w:bottom w:val="none" w:sz="0" w:space="0" w:color="auto"/>
                            <w:right w:val="none" w:sz="0" w:space="0" w:color="auto"/>
                          </w:divBdr>
                        </w:div>
                        <w:div w:id="1754276880">
                          <w:marLeft w:val="0"/>
                          <w:marRight w:val="0"/>
                          <w:marTop w:val="0"/>
                          <w:marBottom w:val="0"/>
                          <w:divBdr>
                            <w:top w:val="none" w:sz="0" w:space="0" w:color="auto"/>
                            <w:left w:val="none" w:sz="0" w:space="0" w:color="auto"/>
                            <w:bottom w:val="none" w:sz="0" w:space="0" w:color="auto"/>
                            <w:right w:val="none" w:sz="0" w:space="0" w:color="auto"/>
                          </w:divBdr>
                        </w:div>
                        <w:div w:id="1769542909">
                          <w:marLeft w:val="0"/>
                          <w:marRight w:val="0"/>
                          <w:marTop w:val="0"/>
                          <w:marBottom w:val="0"/>
                          <w:divBdr>
                            <w:top w:val="none" w:sz="0" w:space="0" w:color="auto"/>
                            <w:left w:val="none" w:sz="0" w:space="0" w:color="auto"/>
                            <w:bottom w:val="none" w:sz="0" w:space="0" w:color="auto"/>
                            <w:right w:val="none" w:sz="0" w:space="0" w:color="auto"/>
                          </w:divBdr>
                        </w:div>
                        <w:div w:id="1788157417">
                          <w:marLeft w:val="0"/>
                          <w:marRight w:val="0"/>
                          <w:marTop w:val="0"/>
                          <w:marBottom w:val="0"/>
                          <w:divBdr>
                            <w:top w:val="none" w:sz="0" w:space="0" w:color="auto"/>
                            <w:left w:val="none" w:sz="0" w:space="0" w:color="auto"/>
                            <w:bottom w:val="none" w:sz="0" w:space="0" w:color="auto"/>
                            <w:right w:val="none" w:sz="0" w:space="0" w:color="auto"/>
                          </w:divBdr>
                        </w:div>
                        <w:div w:id="1835951545">
                          <w:marLeft w:val="0"/>
                          <w:marRight w:val="0"/>
                          <w:marTop w:val="0"/>
                          <w:marBottom w:val="0"/>
                          <w:divBdr>
                            <w:top w:val="none" w:sz="0" w:space="0" w:color="auto"/>
                            <w:left w:val="none" w:sz="0" w:space="0" w:color="auto"/>
                            <w:bottom w:val="none" w:sz="0" w:space="0" w:color="auto"/>
                            <w:right w:val="none" w:sz="0" w:space="0" w:color="auto"/>
                          </w:divBdr>
                        </w:div>
                        <w:div w:id="1856383935">
                          <w:marLeft w:val="0"/>
                          <w:marRight w:val="0"/>
                          <w:marTop w:val="0"/>
                          <w:marBottom w:val="0"/>
                          <w:divBdr>
                            <w:top w:val="none" w:sz="0" w:space="0" w:color="auto"/>
                            <w:left w:val="none" w:sz="0" w:space="0" w:color="auto"/>
                            <w:bottom w:val="none" w:sz="0" w:space="0" w:color="auto"/>
                            <w:right w:val="none" w:sz="0" w:space="0" w:color="auto"/>
                          </w:divBdr>
                        </w:div>
                        <w:div w:id="1884974034">
                          <w:marLeft w:val="0"/>
                          <w:marRight w:val="0"/>
                          <w:marTop w:val="0"/>
                          <w:marBottom w:val="0"/>
                          <w:divBdr>
                            <w:top w:val="none" w:sz="0" w:space="0" w:color="auto"/>
                            <w:left w:val="none" w:sz="0" w:space="0" w:color="auto"/>
                            <w:bottom w:val="none" w:sz="0" w:space="0" w:color="auto"/>
                            <w:right w:val="none" w:sz="0" w:space="0" w:color="auto"/>
                          </w:divBdr>
                        </w:div>
                        <w:div w:id="1890803636">
                          <w:marLeft w:val="0"/>
                          <w:marRight w:val="0"/>
                          <w:marTop w:val="0"/>
                          <w:marBottom w:val="0"/>
                          <w:divBdr>
                            <w:top w:val="none" w:sz="0" w:space="0" w:color="auto"/>
                            <w:left w:val="none" w:sz="0" w:space="0" w:color="auto"/>
                            <w:bottom w:val="none" w:sz="0" w:space="0" w:color="auto"/>
                            <w:right w:val="none" w:sz="0" w:space="0" w:color="auto"/>
                          </w:divBdr>
                        </w:div>
                        <w:div w:id="1900089929">
                          <w:marLeft w:val="0"/>
                          <w:marRight w:val="0"/>
                          <w:marTop w:val="0"/>
                          <w:marBottom w:val="0"/>
                          <w:divBdr>
                            <w:top w:val="none" w:sz="0" w:space="0" w:color="auto"/>
                            <w:left w:val="none" w:sz="0" w:space="0" w:color="auto"/>
                            <w:bottom w:val="none" w:sz="0" w:space="0" w:color="auto"/>
                            <w:right w:val="none" w:sz="0" w:space="0" w:color="auto"/>
                          </w:divBdr>
                        </w:div>
                        <w:div w:id="1916544690">
                          <w:marLeft w:val="0"/>
                          <w:marRight w:val="0"/>
                          <w:marTop w:val="0"/>
                          <w:marBottom w:val="0"/>
                          <w:divBdr>
                            <w:top w:val="none" w:sz="0" w:space="0" w:color="auto"/>
                            <w:left w:val="none" w:sz="0" w:space="0" w:color="auto"/>
                            <w:bottom w:val="none" w:sz="0" w:space="0" w:color="auto"/>
                            <w:right w:val="none" w:sz="0" w:space="0" w:color="auto"/>
                          </w:divBdr>
                        </w:div>
                        <w:div w:id="1924103702">
                          <w:marLeft w:val="0"/>
                          <w:marRight w:val="0"/>
                          <w:marTop w:val="0"/>
                          <w:marBottom w:val="0"/>
                          <w:divBdr>
                            <w:top w:val="none" w:sz="0" w:space="0" w:color="auto"/>
                            <w:left w:val="none" w:sz="0" w:space="0" w:color="auto"/>
                            <w:bottom w:val="none" w:sz="0" w:space="0" w:color="auto"/>
                            <w:right w:val="none" w:sz="0" w:space="0" w:color="auto"/>
                          </w:divBdr>
                        </w:div>
                        <w:div w:id="1925410282">
                          <w:marLeft w:val="0"/>
                          <w:marRight w:val="0"/>
                          <w:marTop w:val="0"/>
                          <w:marBottom w:val="0"/>
                          <w:divBdr>
                            <w:top w:val="none" w:sz="0" w:space="0" w:color="auto"/>
                            <w:left w:val="none" w:sz="0" w:space="0" w:color="auto"/>
                            <w:bottom w:val="none" w:sz="0" w:space="0" w:color="auto"/>
                            <w:right w:val="none" w:sz="0" w:space="0" w:color="auto"/>
                          </w:divBdr>
                        </w:div>
                        <w:div w:id="1990592224">
                          <w:marLeft w:val="0"/>
                          <w:marRight w:val="0"/>
                          <w:marTop w:val="0"/>
                          <w:marBottom w:val="0"/>
                          <w:divBdr>
                            <w:top w:val="none" w:sz="0" w:space="0" w:color="auto"/>
                            <w:left w:val="none" w:sz="0" w:space="0" w:color="auto"/>
                            <w:bottom w:val="none" w:sz="0" w:space="0" w:color="auto"/>
                            <w:right w:val="none" w:sz="0" w:space="0" w:color="auto"/>
                          </w:divBdr>
                        </w:div>
                        <w:div w:id="1999532308">
                          <w:marLeft w:val="0"/>
                          <w:marRight w:val="0"/>
                          <w:marTop w:val="0"/>
                          <w:marBottom w:val="0"/>
                          <w:divBdr>
                            <w:top w:val="none" w:sz="0" w:space="0" w:color="auto"/>
                            <w:left w:val="none" w:sz="0" w:space="0" w:color="auto"/>
                            <w:bottom w:val="none" w:sz="0" w:space="0" w:color="auto"/>
                            <w:right w:val="none" w:sz="0" w:space="0" w:color="auto"/>
                          </w:divBdr>
                        </w:div>
                        <w:div w:id="2017612804">
                          <w:marLeft w:val="0"/>
                          <w:marRight w:val="0"/>
                          <w:marTop w:val="0"/>
                          <w:marBottom w:val="0"/>
                          <w:divBdr>
                            <w:top w:val="none" w:sz="0" w:space="0" w:color="auto"/>
                            <w:left w:val="none" w:sz="0" w:space="0" w:color="auto"/>
                            <w:bottom w:val="none" w:sz="0" w:space="0" w:color="auto"/>
                            <w:right w:val="none" w:sz="0" w:space="0" w:color="auto"/>
                          </w:divBdr>
                        </w:div>
                        <w:div w:id="2027828158">
                          <w:marLeft w:val="0"/>
                          <w:marRight w:val="0"/>
                          <w:marTop w:val="0"/>
                          <w:marBottom w:val="0"/>
                          <w:divBdr>
                            <w:top w:val="none" w:sz="0" w:space="0" w:color="auto"/>
                            <w:left w:val="none" w:sz="0" w:space="0" w:color="auto"/>
                            <w:bottom w:val="none" w:sz="0" w:space="0" w:color="auto"/>
                            <w:right w:val="none" w:sz="0" w:space="0" w:color="auto"/>
                          </w:divBdr>
                        </w:div>
                        <w:div w:id="2036343439">
                          <w:marLeft w:val="0"/>
                          <w:marRight w:val="0"/>
                          <w:marTop w:val="0"/>
                          <w:marBottom w:val="0"/>
                          <w:divBdr>
                            <w:top w:val="none" w:sz="0" w:space="0" w:color="auto"/>
                            <w:left w:val="none" w:sz="0" w:space="0" w:color="auto"/>
                            <w:bottom w:val="none" w:sz="0" w:space="0" w:color="auto"/>
                            <w:right w:val="none" w:sz="0" w:space="0" w:color="auto"/>
                          </w:divBdr>
                        </w:div>
                        <w:div w:id="2042240574">
                          <w:marLeft w:val="0"/>
                          <w:marRight w:val="0"/>
                          <w:marTop w:val="0"/>
                          <w:marBottom w:val="0"/>
                          <w:divBdr>
                            <w:top w:val="none" w:sz="0" w:space="0" w:color="auto"/>
                            <w:left w:val="none" w:sz="0" w:space="0" w:color="auto"/>
                            <w:bottom w:val="none" w:sz="0" w:space="0" w:color="auto"/>
                            <w:right w:val="none" w:sz="0" w:space="0" w:color="auto"/>
                          </w:divBdr>
                        </w:div>
                        <w:div w:id="2083480026">
                          <w:marLeft w:val="0"/>
                          <w:marRight w:val="0"/>
                          <w:marTop w:val="0"/>
                          <w:marBottom w:val="0"/>
                          <w:divBdr>
                            <w:top w:val="none" w:sz="0" w:space="0" w:color="auto"/>
                            <w:left w:val="none" w:sz="0" w:space="0" w:color="auto"/>
                            <w:bottom w:val="none" w:sz="0" w:space="0" w:color="auto"/>
                            <w:right w:val="none" w:sz="0" w:space="0" w:color="auto"/>
                          </w:divBdr>
                        </w:div>
                        <w:div w:id="2086343194">
                          <w:marLeft w:val="0"/>
                          <w:marRight w:val="0"/>
                          <w:marTop w:val="0"/>
                          <w:marBottom w:val="0"/>
                          <w:divBdr>
                            <w:top w:val="none" w:sz="0" w:space="0" w:color="auto"/>
                            <w:left w:val="none" w:sz="0" w:space="0" w:color="auto"/>
                            <w:bottom w:val="none" w:sz="0" w:space="0" w:color="auto"/>
                            <w:right w:val="none" w:sz="0" w:space="0" w:color="auto"/>
                          </w:divBdr>
                        </w:div>
                        <w:div w:id="2109347620">
                          <w:marLeft w:val="0"/>
                          <w:marRight w:val="0"/>
                          <w:marTop w:val="0"/>
                          <w:marBottom w:val="0"/>
                          <w:divBdr>
                            <w:top w:val="none" w:sz="0" w:space="0" w:color="auto"/>
                            <w:left w:val="none" w:sz="0" w:space="0" w:color="auto"/>
                            <w:bottom w:val="none" w:sz="0" w:space="0" w:color="auto"/>
                            <w:right w:val="none" w:sz="0" w:space="0" w:color="auto"/>
                          </w:divBdr>
                        </w:div>
                        <w:div w:id="2121677214">
                          <w:marLeft w:val="0"/>
                          <w:marRight w:val="0"/>
                          <w:marTop w:val="0"/>
                          <w:marBottom w:val="0"/>
                          <w:divBdr>
                            <w:top w:val="none" w:sz="0" w:space="0" w:color="auto"/>
                            <w:left w:val="none" w:sz="0" w:space="0" w:color="auto"/>
                            <w:bottom w:val="none" w:sz="0" w:space="0" w:color="auto"/>
                            <w:right w:val="none" w:sz="0" w:space="0" w:color="auto"/>
                          </w:divBdr>
                        </w:div>
                        <w:div w:id="212214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332791">
      <w:bodyDiv w:val="1"/>
      <w:marLeft w:val="0"/>
      <w:marRight w:val="0"/>
      <w:marTop w:val="0"/>
      <w:marBottom w:val="0"/>
      <w:divBdr>
        <w:top w:val="none" w:sz="0" w:space="0" w:color="auto"/>
        <w:left w:val="none" w:sz="0" w:space="0" w:color="auto"/>
        <w:bottom w:val="none" w:sz="0" w:space="0" w:color="auto"/>
        <w:right w:val="none" w:sz="0" w:space="0" w:color="auto"/>
      </w:divBdr>
    </w:div>
    <w:div w:id="1582714551">
      <w:bodyDiv w:val="1"/>
      <w:marLeft w:val="0"/>
      <w:marRight w:val="0"/>
      <w:marTop w:val="0"/>
      <w:marBottom w:val="0"/>
      <w:divBdr>
        <w:top w:val="none" w:sz="0" w:space="0" w:color="auto"/>
        <w:left w:val="none" w:sz="0" w:space="0" w:color="auto"/>
        <w:bottom w:val="none" w:sz="0" w:space="0" w:color="auto"/>
        <w:right w:val="none" w:sz="0" w:space="0" w:color="auto"/>
      </w:divBdr>
    </w:div>
    <w:div w:id="1585601259">
      <w:bodyDiv w:val="1"/>
      <w:marLeft w:val="0"/>
      <w:marRight w:val="0"/>
      <w:marTop w:val="0"/>
      <w:marBottom w:val="0"/>
      <w:divBdr>
        <w:top w:val="none" w:sz="0" w:space="0" w:color="auto"/>
        <w:left w:val="none" w:sz="0" w:space="0" w:color="auto"/>
        <w:bottom w:val="none" w:sz="0" w:space="0" w:color="auto"/>
        <w:right w:val="none" w:sz="0" w:space="0" w:color="auto"/>
      </w:divBdr>
      <w:divsChild>
        <w:div w:id="7254909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8790234">
              <w:marLeft w:val="0"/>
              <w:marRight w:val="0"/>
              <w:marTop w:val="0"/>
              <w:marBottom w:val="0"/>
              <w:divBdr>
                <w:top w:val="none" w:sz="0" w:space="0" w:color="auto"/>
                <w:left w:val="none" w:sz="0" w:space="0" w:color="auto"/>
                <w:bottom w:val="none" w:sz="0" w:space="0" w:color="auto"/>
                <w:right w:val="none" w:sz="0" w:space="0" w:color="auto"/>
              </w:divBdr>
              <w:divsChild>
                <w:div w:id="207381209">
                  <w:marLeft w:val="0"/>
                  <w:marRight w:val="0"/>
                  <w:marTop w:val="0"/>
                  <w:marBottom w:val="0"/>
                  <w:divBdr>
                    <w:top w:val="none" w:sz="0" w:space="0" w:color="auto"/>
                    <w:left w:val="none" w:sz="0" w:space="0" w:color="auto"/>
                    <w:bottom w:val="none" w:sz="0" w:space="0" w:color="auto"/>
                    <w:right w:val="none" w:sz="0" w:space="0" w:color="auto"/>
                  </w:divBdr>
                  <w:divsChild>
                    <w:div w:id="528375114">
                      <w:marLeft w:val="0"/>
                      <w:marRight w:val="0"/>
                      <w:marTop w:val="0"/>
                      <w:marBottom w:val="0"/>
                      <w:divBdr>
                        <w:top w:val="none" w:sz="0" w:space="0" w:color="auto"/>
                        <w:left w:val="none" w:sz="0" w:space="0" w:color="auto"/>
                        <w:bottom w:val="none" w:sz="0" w:space="0" w:color="auto"/>
                        <w:right w:val="none" w:sz="0" w:space="0" w:color="auto"/>
                      </w:divBdr>
                      <w:divsChild>
                        <w:div w:id="753940001">
                          <w:marLeft w:val="0"/>
                          <w:marRight w:val="0"/>
                          <w:marTop w:val="0"/>
                          <w:marBottom w:val="0"/>
                          <w:divBdr>
                            <w:top w:val="none" w:sz="0" w:space="0" w:color="auto"/>
                            <w:left w:val="none" w:sz="0" w:space="0" w:color="auto"/>
                            <w:bottom w:val="none" w:sz="0" w:space="0" w:color="auto"/>
                            <w:right w:val="none" w:sz="0" w:space="0" w:color="auto"/>
                          </w:divBdr>
                          <w:divsChild>
                            <w:div w:id="1542479783">
                              <w:marLeft w:val="0"/>
                              <w:marRight w:val="0"/>
                              <w:marTop w:val="0"/>
                              <w:marBottom w:val="0"/>
                              <w:divBdr>
                                <w:top w:val="none" w:sz="0" w:space="0" w:color="auto"/>
                                <w:left w:val="none" w:sz="0" w:space="0" w:color="auto"/>
                                <w:bottom w:val="none" w:sz="0" w:space="0" w:color="auto"/>
                                <w:right w:val="none" w:sz="0" w:space="0" w:color="auto"/>
                              </w:divBdr>
                              <w:divsChild>
                                <w:div w:id="1338842783">
                                  <w:marLeft w:val="0"/>
                                  <w:marRight w:val="0"/>
                                  <w:marTop w:val="0"/>
                                  <w:marBottom w:val="0"/>
                                  <w:divBdr>
                                    <w:top w:val="none" w:sz="0" w:space="0" w:color="auto"/>
                                    <w:left w:val="none" w:sz="0" w:space="0" w:color="auto"/>
                                    <w:bottom w:val="none" w:sz="0" w:space="0" w:color="auto"/>
                                    <w:right w:val="none" w:sz="0" w:space="0" w:color="auto"/>
                                  </w:divBdr>
                                  <w:divsChild>
                                    <w:div w:id="3463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912967">
      <w:bodyDiv w:val="1"/>
      <w:marLeft w:val="0"/>
      <w:marRight w:val="0"/>
      <w:marTop w:val="0"/>
      <w:marBottom w:val="0"/>
      <w:divBdr>
        <w:top w:val="none" w:sz="0" w:space="0" w:color="auto"/>
        <w:left w:val="none" w:sz="0" w:space="0" w:color="auto"/>
        <w:bottom w:val="none" w:sz="0" w:space="0" w:color="auto"/>
        <w:right w:val="none" w:sz="0" w:space="0" w:color="auto"/>
      </w:divBdr>
    </w:div>
    <w:div w:id="1589003221">
      <w:bodyDiv w:val="1"/>
      <w:marLeft w:val="0"/>
      <w:marRight w:val="0"/>
      <w:marTop w:val="0"/>
      <w:marBottom w:val="0"/>
      <w:divBdr>
        <w:top w:val="none" w:sz="0" w:space="0" w:color="auto"/>
        <w:left w:val="none" w:sz="0" w:space="0" w:color="auto"/>
        <w:bottom w:val="none" w:sz="0" w:space="0" w:color="auto"/>
        <w:right w:val="none" w:sz="0" w:space="0" w:color="auto"/>
      </w:divBdr>
    </w:div>
    <w:div w:id="1593970074">
      <w:bodyDiv w:val="1"/>
      <w:marLeft w:val="0"/>
      <w:marRight w:val="0"/>
      <w:marTop w:val="0"/>
      <w:marBottom w:val="0"/>
      <w:divBdr>
        <w:top w:val="none" w:sz="0" w:space="0" w:color="auto"/>
        <w:left w:val="none" w:sz="0" w:space="0" w:color="auto"/>
        <w:bottom w:val="none" w:sz="0" w:space="0" w:color="auto"/>
        <w:right w:val="none" w:sz="0" w:space="0" w:color="auto"/>
      </w:divBdr>
      <w:divsChild>
        <w:div w:id="21341298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0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2450">
      <w:bodyDiv w:val="1"/>
      <w:marLeft w:val="0"/>
      <w:marRight w:val="0"/>
      <w:marTop w:val="0"/>
      <w:marBottom w:val="0"/>
      <w:divBdr>
        <w:top w:val="none" w:sz="0" w:space="0" w:color="auto"/>
        <w:left w:val="none" w:sz="0" w:space="0" w:color="auto"/>
        <w:bottom w:val="none" w:sz="0" w:space="0" w:color="auto"/>
        <w:right w:val="none" w:sz="0" w:space="0" w:color="auto"/>
      </w:divBdr>
      <w:divsChild>
        <w:div w:id="165677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5862809">
              <w:marLeft w:val="0"/>
              <w:marRight w:val="0"/>
              <w:marTop w:val="0"/>
              <w:marBottom w:val="0"/>
              <w:divBdr>
                <w:top w:val="none" w:sz="0" w:space="0" w:color="auto"/>
                <w:left w:val="none" w:sz="0" w:space="0" w:color="auto"/>
                <w:bottom w:val="none" w:sz="0" w:space="0" w:color="auto"/>
                <w:right w:val="none" w:sz="0" w:space="0" w:color="auto"/>
              </w:divBdr>
              <w:divsChild>
                <w:div w:id="195894585">
                  <w:marLeft w:val="0"/>
                  <w:marRight w:val="0"/>
                  <w:marTop w:val="0"/>
                  <w:marBottom w:val="0"/>
                  <w:divBdr>
                    <w:top w:val="none" w:sz="0" w:space="0" w:color="auto"/>
                    <w:left w:val="none" w:sz="0" w:space="0" w:color="auto"/>
                    <w:bottom w:val="none" w:sz="0" w:space="0" w:color="auto"/>
                    <w:right w:val="none" w:sz="0" w:space="0" w:color="auto"/>
                  </w:divBdr>
                  <w:divsChild>
                    <w:div w:id="639310083">
                      <w:marLeft w:val="0"/>
                      <w:marRight w:val="0"/>
                      <w:marTop w:val="0"/>
                      <w:marBottom w:val="0"/>
                      <w:divBdr>
                        <w:top w:val="none" w:sz="0" w:space="0" w:color="auto"/>
                        <w:left w:val="none" w:sz="0" w:space="0" w:color="auto"/>
                        <w:bottom w:val="none" w:sz="0" w:space="0" w:color="auto"/>
                        <w:right w:val="none" w:sz="0" w:space="0" w:color="auto"/>
                      </w:divBdr>
                      <w:divsChild>
                        <w:div w:id="81881937">
                          <w:marLeft w:val="0"/>
                          <w:marRight w:val="0"/>
                          <w:marTop w:val="0"/>
                          <w:marBottom w:val="0"/>
                          <w:divBdr>
                            <w:top w:val="none" w:sz="0" w:space="0" w:color="auto"/>
                            <w:left w:val="none" w:sz="0" w:space="0" w:color="auto"/>
                            <w:bottom w:val="none" w:sz="0" w:space="0" w:color="auto"/>
                            <w:right w:val="none" w:sz="0" w:space="0" w:color="auto"/>
                          </w:divBdr>
                          <w:divsChild>
                            <w:div w:id="948582149">
                              <w:marLeft w:val="0"/>
                              <w:marRight w:val="0"/>
                              <w:marTop w:val="0"/>
                              <w:marBottom w:val="0"/>
                              <w:divBdr>
                                <w:top w:val="none" w:sz="0" w:space="0" w:color="auto"/>
                                <w:left w:val="none" w:sz="0" w:space="0" w:color="auto"/>
                                <w:bottom w:val="none" w:sz="0" w:space="0" w:color="auto"/>
                                <w:right w:val="none" w:sz="0" w:space="0" w:color="auto"/>
                              </w:divBdr>
                            </w:div>
                            <w:div w:id="129679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587128">
      <w:bodyDiv w:val="1"/>
      <w:marLeft w:val="0"/>
      <w:marRight w:val="0"/>
      <w:marTop w:val="0"/>
      <w:marBottom w:val="0"/>
      <w:divBdr>
        <w:top w:val="none" w:sz="0" w:space="0" w:color="auto"/>
        <w:left w:val="none" w:sz="0" w:space="0" w:color="auto"/>
        <w:bottom w:val="none" w:sz="0" w:space="0" w:color="auto"/>
        <w:right w:val="none" w:sz="0" w:space="0" w:color="auto"/>
      </w:divBdr>
    </w:div>
    <w:div w:id="1620643878">
      <w:bodyDiv w:val="1"/>
      <w:marLeft w:val="0"/>
      <w:marRight w:val="0"/>
      <w:marTop w:val="0"/>
      <w:marBottom w:val="0"/>
      <w:divBdr>
        <w:top w:val="none" w:sz="0" w:space="0" w:color="auto"/>
        <w:left w:val="none" w:sz="0" w:space="0" w:color="auto"/>
        <w:bottom w:val="none" w:sz="0" w:space="0" w:color="auto"/>
        <w:right w:val="none" w:sz="0" w:space="0" w:color="auto"/>
      </w:divBdr>
    </w:div>
    <w:div w:id="1625162130">
      <w:bodyDiv w:val="1"/>
      <w:marLeft w:val="0"/>
      <w:marRight w:val="0"/>
      <w:marTop w:val="0"/>
      <w:marBottom w:val="0"/>
      <w:divBdr>
        <w:top w:val="none" w:sz="0" w:space="0" w:color="auto"/>
        <w:left w:val="none" w:sz="0" w:space="0" w:color="auto"/>
        <w:bottom w:val="none" w:sz="0" w:space="0" w:color="auto"/>
        <w:right w:val="none" w:sz="0" w:space="0" w:color="auto"/>
      </w:divBdr>
    </w:div>
    <w:div w:id="1627008667">
      <w:bodyDiv w:val="1"/>
      <w:marLeft w:val="0"/>
      <w:marRight w:val="0"/>
      <w:marTop w:val="0"/>
      <w:marBottom w:val="0"/>
      <w:divBdr>
        <w:top w:val="none" w:sz="0" w:space="0" w:color="auto"/>
        <w:left w:val="none" w:sz="0" w:space="0" w:color="auto"/>
        <w:bottom w:val="none" w:sz="0" w:space="0" w:color="auto"/>
        <w:right w:val="none" w:sz="0" w:space="0" w:color="auto"/>
      </w:divBdr>
    </w:div>
    <w:div w:id="1632321360">
      <w:bodyDiv w:val="1"/>
      <w:marLeft w:val="0"/>
      <w:marRight w:val="0"/>
      <w:marTop w:val="0"/>
      <w:marBottom w:val="0"/>
      <w:divBdr>
        <w:top w:val="none" w:sz="0" w:space="0" w:color="auto"/>
        <w:left w:val="none" w:sz="0" w:space="0" w:color="auto"/>
        <w:bottom w:val="none" w:sz="0" w:space="0" w:color="auto"/>
        <w:right w:val="none" w:sz="0" w:space="0" w:color="auto"/>
      </w:divBdr>
    </w:div>
    <w:div w:id="1649166900">
      <w:bodyDiv w:val="1"/>
      <w:marLeft w:val="0"/>
      <w:marRight w:val="0"/>
      <w:marTop w:val="0"/>
      <w:marBottom w:val="0"/>
      <w:divBdr>
        <w:top w:val="none" w:sz="0" w:space="0" w:color="auto"/>
        <w:left w:val="none" w:sz="0" w:space="0" w:color="auto"/>
        <w:bottom w:val="none" w:sz="0" w:space="0" w:color="auto"/>
        <w:right w:val="none" w:sz="0" w:space="0" w:color="auto"/>
      </w:divBdr>
    </w:div>
    <w:div w:id="1649360703">
      <w:bodyDiv w:val="1"/>
      <w:marLeft w:val="0"/>
      <w:marRight w:val="0"/>
      <w:marTop w:val="0"/>
      <w:marBottom w:val="0"/>
      <w:divBdr>
        <w:top w:val="none" w:sz="0" w:space="0" w:color="auto"/>
        <w:left w:val="none" w:sz="0" w:space="0" w:color="auto"/>
        <w:bottom w:val="none" w:sz="0" w:space="0" w:color="auto"/>
        <w:right w:val="none" w:sz="0" w:space="0" w:color="auto"/>
      </w:divBdr>
    </w:div>
    <w:div w:id="1651786874">
      <w:bodyDiv w:val="1"/>
      <w:marLeft w:val="0"/>
      <w:marRight w:val="0"/>
      <w:marTop w:val="0"/>
      <w:marBottom w:val="0"/>
      <w:divBdr>
        <w:top w:val="none" w:sz="0" w:space="0" w:color="auto"/>
        <w:left w:val="none" w:sz="0" w:space="0" w:color="auto"/>
        <w:bottom w:val="none" w:sz="0" w:space="0" w:color="auto"/>
        <w:right w:val="none" w:sz="0" w:space="0" w:color="auto"/>
      </w:divBdr>
    </w:div>
    <w:div w:id="1656445434">
      <w:bodyDiv w:val="1"/>
      <w:marLeft w:val="0"/>
      <w:marRight w:val="0"/>
      <w:marTop w:val="0"/>
      <w:marBottom w:val="0"/>
      <w:divBdr>
        <w:top w:val="none" w:sz="0" w:space="0" w:color="auto"/>
        <w:left w:val="none" w:sz="0" w:space="0" w:color="auto"/>
        <w:bottom w:val="none" w:sz="0" w:space="0" w:color="auto"/>
        <w:right w:val="none" w:sz="0" w:space="0" w:color="auto"/>
      </w:divBdr>
    </w:div>
    <w:div w:id="1659578210">
      <w:bodyDiv w:val="1"/>
      <w:marLeft w:val="0"/>
      <w:marRight w:val="0"/>
      <w:marTop w:val="0"/>
      <w:marBottom w:val="0"/>
      <w:divBdr>
        <w:top w:val="none" w:sz="0" w:space="0" w:color="auto"/>
        <w:left w:val="none" w:sz="0" w:space="0" w:color="auto"/>
        <w:bottom w:val="none" w:sz="0" w:space="0" w:color="auto"/>
        <w:right w:val="none" w:sz="0" w:space="0" w:color="auto"/>
      </w:divBdr>
    </w:div>
    <w:div w:id="1661812958">
      <w:bodyDiv w:val="1"/>
      <w:marLeft w:val="0"/>
      <w:marRight w:val="0"/>
      <w:marTop w:val="0"/>
      <w:marBottom w:val="0"/>
      <w:divBdr>
        <w:top w:val="none" w:sz="0" w:space="0" w:color="auto"/>
        <w:left w:val="none" w:sz="0" w:space="0" w:color="auto"/>
        <w:bottom w:val="none" w:sz="0" w:space="0" w:color="auto"/>
        <w:right w:val="none" w:sz="0" w:space="0" w:color="auto"/>
      </w:divBdr>
      <w:divsChild>
        <w:div w:id="1749771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0948961">
              <w:marLeft w:val="0"/>
              <w:marRight w:val="0"/>
              <w:marTop w:val="0"/>
              <w:marBottom w:val="0"/>
              <w:divBdr>
                <w:top w:val="none" w:sz="0" w:space="0" w:color="auto"/>
                <w:left w:val="none" w:sz="0" w:space="0" w:color="auto"/>
                <w:bottom w:val="none" w:sz="0" w:space="0" w:color="auto"/>
                <w:right w:val="none" w:sz="0" w:space="0" w:color="auto"/>
              </w:divBdr>
              <w:divsChild>
                <w:div w:id="237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92402">
      <w:bodyDiv w:val="1"/>
      <w:marLeft w:val="0"/>
      <w:marRight w:val="0"/>
      <w:marTop w:val="0"/>
      <w:marBottom w:val="0"/>
      <w:divBdr>
        <w:top w:val="none" w:sz="0" w:space="0" w:color="auto"/>
        <w:left w:val="none" w:sz="0" w:space="0" w:color="auto"/>
        <w:bottom w:val="none" w:sz="0" w:space="0" w:color="auto"/>
        <w:right w:val="none" w:sz="0" w:space="0" w:color="auto"/>
      </w:divBdr>
    </w:div>
    <w:div w:id="1678340820">
      <w:bodyDiv w:val="1"/>
      <w:marLeft w:val="0"/>
      <w:marRight w:val="0"/>
      <w:marTop w:val="0"/>
      <w:marBottom w:val="0"/>
      <w:divBdr>
        <w:top w:val="none" w:sz="0" w:space="0" w:color="auto"/>
        <w:left w:val="none" w:sz="0" w:space="0" w:color="auto"/>
        <w:bottom w:val="none" w:sz="0" w:space="0" w:color="auto"/>
        <w:right w:val="none" w:sz="0" w:space="0" w:color="auto"/>
      </w:divBdr>
    </w:div>
    <w:div w:id="1678729903">
      <w:bodyDiv w:val="1"/>
      <w:marLeft w:val="0"/>
      <w:marRight w:val="0"/>
      <w:marTop w:val="0"/>
      <w:marBottom w:val="0"/>
      <w:divBdr>
        <w:top w:val="none" w:sz="0" w:space="0" w:color="auto"/>
        <w:left w:val="none" w:sz="0" w:space="0" w:color="auto"/>
        <w:bottom w:val="none" w:sz="0" w:space="0" w:color="auto"/>
        <w:right w:val="none" w:sz="0" w:space="0" w:color="auto"/>
      </w:divBdr>
      <w:divsChild>
        <w:div w:id="21397646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87440">
              <w:marLeft w:val="0"/>
              <w:marRight w:val="0"/>
              <w:marTop w:val="0"/>
              <w:marBottom w:val="0"/>
              <w:divBdr>
                <w:top w:val="none" w:sz="0" w:space="0" w:color="auto"/>
                <w:left w:val="none" w:sz="0" w:space="0" w:color="auto"/>
                <w:bottom w:val="none" w:sz="0" w:space="0" w:color="auto"/>
                <w:right w:val="none" w:sz="0" w:space="0" w:color="auto"/>
              </w:divBdr>
              <w:divsChild>
                <w:div w:id="1809204102">
                  <w:marLeft w:val="0"/>
                  <w:marRight w:val="0"/>
                  <w:marTop w:val="0"/>
                  <w:marBottom w:val="0"/>
                  <w:divBdr>
                    <w:top w:val="none" w:sz="0" w:space="0" w:color="auto"/>
                    <w:left w:val="none" w:sz="0" w:space="0" w:color="auto"/>
                    <w:bottom w:val="none" w:sz="0" w:space="0" w:color="auto"/>
                    <w:right w:val="none" w:sz="0" w:space="0" w:color="auto"/>
                  </w:divBdr>
                  <w:divsChild>
                    <w:div w:id="7187436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7141789">
                          <w:marLeft w:val="0"/>
                          <w:marRight w:val="0"/>
                          <w:marTop w:val="0"/>
                          <w:marBottom w:val="0"/>
                          <w:divBdr>
                            <w:top w:val="none" w:sz="0" w:space="0" w:color="auto"/>
                            <w:left w:val="none" w:sz="0" w:space="0" w:color="auto"/>
                            <w:bottom w:val="none" w:sz="0" w:space="0" w:color="auto"/>
                            <w:right w:val="none" w:sz="0" w:space="0" w:color="auto"/>
                          </w:divBdr>
                          <w:divsChild>
                            <w:div w:id="284236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1281869">
                                  <w:marLeft w:val="0"/>
                                  <w:marRight w:val="0"/>
                                  <w:marTop w:val="0"/>
                                  <w:marBottom w:val="0"/>
                                  <w:divBdr>
                                    <w:top w:val="none" w:sz="0" w:space="0" w:color="auto"/>
                                    <w:left w:val="none" w:sz="0" w:space="0" w:color="auto"/>
                                    <w:bottom w:val="none" w:sz="0" w:space="0" w:color="auto"/>
                                    <w:right w:val="none" w:sz="0" w:space="0" w:color="auto"/>
                                  </w:divBdr>
                                  <w:divsChild>
                                    <w:div w:id="125245729">
                                      <w:marLeft w:val="0"/>
                                      <w:marRight w:val="0"/>
                                      <w:marTop w:val="0"/>
                                      <w:marBottom w:val="0"/>
                                      <w:divBdr>
                                        <w:top w:val="none" w:sz="0" w:space="0" w:color="auto"/>
                                        <w:left w:val="none" w:sz="0" w:space="0" w:color="auto"/>
                                        <w:bottom w:val="none" w:sz="0" w:space="0" w:color="auto"/>
                                        <w:right w:val="none" w:sz="0" w:space="0" w:color="auto"/>
                                      </w:divBdr>
                                    </w:div>
                                    <w:div w:id="161893715">
                                      <w:marLeft w:val="0"/>
                                      <w:marRight w:val="0"/>
                                      <w:marTop w:val="0"/>
                                      <w:marBottom w:val="0"/>
                                      <w:divBdr>
                                        <w:top w:val="none" w:sz="0" w:space="0" w:color="auto"/>
                                        <w:left w:val="none" w:sz="0" w:space="0" w:color="auto"/>
                                        <w:bottom w:val="none" w:sz="0" w:space="0" w:color="auto"/>
                                        <w:right w:val="none" w:sz="0" w:space="0" w:color="auto"/>
                                      </w:divBdr>
                                    </w:div>
                                    <w:div w:id="172113455">
                                      <w:marLeft w:val="0"/>
                                      <w:marRight w:val="0"/>
                                      <w:marTop w:val="0"/>
                                      <w:marBottom w:val="0"/>
                                      <w:divBdr>
                                        <w:top w:val="none" w:sz="0" w:space="0" w:color="auto"/>
                                        <w:left w:val="none" w:sz="0" w:space="0" w:color="auto"/>
                                        <w:bottom w:val="none" w:sz="0" w:space="0" w:color="auto"/>
                                        <w:right w:val="none" w:sz="0" w:space="0" w:color="auto"/>
                                      </w:divBdr>
                                    </w:div>
                                    <w:div w:id="375617596">
                                      <w:marLeft w:val="0"/>
                                      <w:marRight w:val="0"/>
                                      <w:marTop w:val="0"/>
                                      <w:marBottom w:val="0"/>
                                      <w:divBdr>
                                        <w:top w:val="none" w:sz="0" w:space="0" w:color="auto"/>
                                        <w:left w:val="none" w:sz="0" w:space="0" w:color="auto"/>
                                        <w:bottom w:val="none" w:sz="0" w:space="0" w:color="auto"/>
                                        <w:right w:val="none" w:sz="0" w:space="0" w:color="auto"/>
                                      </w:divBdr>
                                    </w:div>
                                    <w:div w:id="502359729">
                                      <w:marLeft w:val="0"/>
                                      <w:marRight w:val="0"/>
                                      <w:marTop w:val="0"/>
                                      <w:marBottom w:val="0"/>
                                      <w:divBdr>
                                        <w:top w:val="none" w:sz="0" w:space="0" w:color="auto"/>
                                        <w:left w:val="none" w:sz="0" w:space="0" w:color="auto"/>
                                        <w:bottom w:val="none" w:sz="0" w:space="0" w:color="auto"/>
                                        <w:right w:val="none" w:sz="0" w:space="0" w:color="auto"/>
                                      </w:divBdr>
                                    </w:div>
                                    <w:div w:id="508372810">
                                      <w:marLeft w:val="0"/>
                                      <w:marRight w:val="0"/>
                                      <w:marTop w:val="0"/>
                                      <w:marBottom w:val="0"/>
                                      <w:divBdr>
                                        <w:top w:val="none" w:sz="0" w:space="0" w:color="auto"/>
                                        <w:left w:val="none" w:sz="0" w:space="0" w:color="auto"/>
                                        <w:bottom w:val="none" w:sz="0" w:space="0" w:color="auto"/>
                                        <w:right w:val="none" w:sz="0" w:space="0" w:color="auto"/>
                                      </w:divBdr>
                                    </w:div>
                                    <w:div w:id="838696348">
                                      <w:marLeft w:val="0"/>
                                      <w:marRight w:val="0"/>
                                      <w:marTop w:val="0"/>
                                      <w:marBottom w:val="0"/>
                                      <w:divBdr>
                                        <w:top w:val="none" w:sz="0" w:space="0" w:color="auto"/>
                                        <w:left w:val="none" w:sz="0" w:space="0" w:color="auto"/>
                                        <w:bottom w:val="none" w:sz="0" w:space="0" w:color="auto"/>
                                        <w:right w:val="none" w:sz="0" w:space="0" w:color="auto"/>
                                      </w:divBdr>
                                    </w:div>
                                    <w:div w:id="888614492">
                                      <w:marLeft w:val="0"/>
                                      <w:marRight w:val="0"/>
                                      <w:marTop w:val="0"/>
                                      <w:marBottom w:val="0"/>
                                      <w:divBdr>
                                        <w:top w:val="none" w:sz="0" w:space="0" w:color="auto"/>
                                        <w:left w:val="none" w:sz="0" w:space="0" w:color="auto"/>
                                        <w:bottom w:val="none" w:sz="0" w:space="0" w:color="auto"/>
                                        <w:right w:val="none" w:sz="0" w:space="0" w:color="auto"/>
                                      </w:divBdr>
                                    </w:div>
                                    <w:div w:id="1205101095">
                                      <w:marLeft w:val="0"/>
                                      <w:marRight w:val="0"/>
                                      <w:marTop w:val="0"/>
                                      <w:marBottom w:val="0"/>
                                      <w:divBdr>
                                        <w:top w:val="none" w:sz="0" w:space="0" w:color="auto"/>
                                        <w:left w:val="none" w:sz="0" w:space="0" w:color="auto"/>
                                        <w:bottom w:val="none" w:sz="0" w:space="0" w:color="auto"/>
                                        <w:right w:val="none" w:sz="0" w:space="0" w:color="auto"/>
                                      </w:divBdr>
                                    </w:div>
                                    <w:div w:id="1354069840">
                                      <w:marLeft w:val="0"/>
                                      <w:marRight w:val="0"/>
                                      <w:marTop w:val="0"/>
                                      <w:marBottom w:val="0"/>
                                      <w:divBdr>
                                        <w:top w:val="none" w:sz="0" w:space="0" w:color="auto"/>
                                        <w:left w:val="none" w:sz="0" w:space="0" w:color="auto"/>
                                        <w:bottom w:val="none" w:sz="0" w:space="0" w:color="auto"/>
                                        <w:right w:val="none" w:sz="0" w:space="0" w:color="auto"/>
                                      </w:divBdr>
                                    </w:div>
                                    <w:div w:id="1553156848">
                                      <w:marLeft w:val="0"/>
                                      <w:marRight w:val="0"/>
                                      <w:marTop w:val="0"/>
                                      <w:marBottom w:val="0"/>
                                      <w:divBdr>
                                        <w:top w:val="none" w:sz="0" w:space="0" w:color="auto"/>
                                        <w:left w:val="none" w:sz="0" w:space="0" w:color="auto"/>
                                        <w:bottom w:val="none" w:sz="0" w:space="0" w:color="auto"/>
                                        <w:right w:val="none" w:sz="0" w:space="0" w:color="auto"/>
                                      </w:divBdr>
                                    </w:div>
                                    <w:div w:id="168166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3190">
                              <w:marLeft w:val="0"/>
                              <w:marRight w:val="0"/>
                              <w:marTop w:val="0"/>
                              <w:marBottom w:val="0"/>
                              <w:divBdr>
                                <w:top w:val="none" w:sz="0" w:space="0" w:color="auto"/>
                                <w:left w:val="none" w:sz="0" w:space="0" w:color="auto"/>
                                <w:bottom w:val="none" w:sz="0" w:space="0" w:color="auto"/>
                                <w:right w:val="none" w:sz="0" w:space="0" w:color="auto"/>
                              </w:divBdr>
                              <w:divsChild>
                                <w:div w:id="8129162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0412217">
                                      <w:marLeft w:val="0"/>
                                      <w:marRight w:val="0"/>
                                      <w:marTop w:val="0"/>
                                      <w:marBottom w:val="0"/>
                                      <w:divBdr>
                                        <w:top w:val="none" w:sz="0" w:space="0" w:color="auto"/>
                                        <w:left w:val="none" w:sz="0" w:space="0" w:color="auto"/>
                                        <w:bottom w:val="none" w:sz="0" w:space="0" w:color="auto"/>
                                        <w:right w:val="none" w:sz="0" w:space="0" w:color="auto"/>
                                      </w:divBdr>
                                      <w:divsChild>
                                        <w:div w:id="191306936">
                                          <w:marLeft w:val="0"/>
                                          <w:marRight w:val="0"/>
                                          <w:marTop w:val="0"/>
                                          <w:marBottom w:val="0"/>
                                          <w:divBdr>
                                            <w:top w:val="none" w:sz="0" w:space="0" w:color="auto"/>
                                            <w:left w:val="none" w:sz="0" w:space="0" w:color="auto"/>
                                            <w:bottom w:val="none" w:sz="0" w:space="0" w:color="auto"/>
                                            <w:right w:val="none" w:sz="0" w:space="0" w:color="auto"/>
                                          </w:divBdr>
                                        </w:div>
                                        <w:div w:id="142359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265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834076">
                                      <w:marLeft w:val="0"/>
                                      <w:marRight w:val="0"/>
                                      <w:marTop w:val="0"/>
                                      <w:marBottom w:val="0"/>
                                      <w:divBdr>
                                        <w:top w:val="none" w:sz="0" w:space="0" w:color="auto"/>
                                        <w:left w:val="none" w:sz="0" w:space="0" w:color="auto"/>
                                        <w:bottom w:val="none" w:sz="0" w:space="0" w:color="auto"/>
                                        <w:right w:val="none" w:sz="0" w:space="0" w:color="auto"/>
                                      </w:divBdr>
                                      <w:divsChild>
                                        <w:div w:id="84497184">
                                          <w:marLeft w:val="0"/>
                                          <w:marRight w:val="0"/>
                                          <w:marTop w:val="0"/>
                                          <w:marBottom w:val="0"/>
                                          <w:divBdr>
                                            <w:top w:val="none" w:sz="0" w:space="0" w:color="auto"/>
                                            <w:left w:val="none" w:sz="0" w:space="0" w:color="auto"/>
                                            <w:bottom w:val="none" w:sz="0" w:space="0" w:color="auto"/>
                                            <w:right w:val="none" w:sz="0" w:space="0" w:color="auto"/>
                                          </w:divBdr>
                                        </w:div>
                                        <w:div w:id="160587399">
                                          <w:marLeft w:val="0"/>
                                          <w:marRight w:val="0"/>
                                          <w:marTop w:val="0"/>
                                          <w:marBottom w:val="0"/>
                                          <w:divBdr>
                                            <w:top w:val="none" w:sz="0" w:space="0" w:color="auto"/>
                                            <w:left w:val="none" w:sz="0" w:space="0" w:color="auto"/>
                                            <w:bottom w:val="none" w:sz="0" w:space="0" w:color="auto"/>
                                            <w:right w:val="none" w:sz="0" w:space="0" w:color="auto"/>
                                          </w:divBdr>
                                        </w:div>
                                        <w:div w:id="270286154">
                                          <w:marLeft w:val="0"/>
                                          <w:marRight w:val="0"/>
                                          <w:marTop w:val="0"/>
                                          <w:marBottom w:val="0"/>
                                          <w:divBdr>
                                            <w:top w:val="none" w:sz="0" w:space="0" w:color="auto"/>
                                            <w:left w:val="none" w:sz="0" w:space="0" w:color="auto"/>
                                            <w:bottom w:val="none" w:sz="0" w:space="0" w:color="auto"/>
                                            <w:right w:val="none" w:sz="0" w:space="0" w:color="auto"/>
                                          </w:divBdr>
                                        </w:div>
                                        <w:div w:id="76542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282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2290903">
                                      <w:marLeft w:val="0"/>
                                      <w:marRight w:val="0"/>
                                      <w:marTop w:val="0"/>
                                      <w:marBottom w:val="0"/>
                                      <w:divBdr>
                                        <w:top w:val="none" w:sz="0" w:space="0" w:color="auto"/>
                                        <w:left w:val="none" w:sz="0" w:space="0" w:color="auto"/>
                                        <w:bottom w:val="none" w:sz="0" w:space="0" w:color="auto"/>
                                        <w:right w:val="none" w:sz="0" w:space="0" w:color="auto"/>
                                      </w:divBdr>
                                      <w:divsChild>
                                        <w:div w:id="948464378">
                                          <w:marLeft w:val="0"/>
                                          <w:marRight w:val="0"/>
                                          <w:marTop w:val="0"/>
                                          <w:marBottom w:val="0"/>
                                          <w:divBdr>
                                            <w:top w:val="none" w:sz="0" w:space="0" w:color="auto"/>
                                            <w:left w:val="none" w:sz="0" w:space="0" w:color="auto"/>
                                            <w:bottom w:val="none" w:sz="0" w:space="0" w:color="auto"/>
                                            <w:right w:val="none" w:sz="0" w:space="0" w:color="auto"/>
                                          </w:divBdr>
                                        </w:div>
                                        <w:div w:id="1145969811">
                                          <w:marLeft w:val="0"/>
                                          <w:marRight w:val="0"/>
                                          <w:marTop w:val="0"/>
                                          <w:marBottom w:val="0"/>
                                          <w:divBdr>
                                            <w:top w:val="none" w:sz="0" w:space="0" w:color="auto"/>
                                            <w:left w:val="none" w:sz="0" w:space="0" w:color="auto"/>
                                            <w:bottom w:val="none" w:sz="0" w:space="0" w:color="auto"/>
                                            <w:right w:val="none" w:sz="0" w:space="0" w:color="auto"/>
                                          </w:divBdr>
                                        </w:div>
                                        <w:div w:id="196013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723513">
                              <w:marLeft w:val="0"/>
                              <w:marRight w:val="0"/>
                              <w:marTop w:val="0"/>
                              <w:marBottom w:val="0"/>
                              <w:divBdr>
                                <w:top w:val="none" w:sz="0" w:space="0" w:color="auto"/>
                                <w:left w:val="none" w:sz="0" w:space="0" w:color="auto"/>
                                <w:bottom w:val="none" w:sz="0" w:space="0" w:color="auto"/>
                                <w:right w:val="none" w:sz="0" w:space="0" w:color="auto"/>
                              </w:divBdr>
                            </w:div>
                            <w:div w:id="1426149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568922">
                                  <w:marLeft w:val="0"/>
                                  <w:marRight w:val="0"/>
                                  <w:marTop w:val="0"/>
                                  <w:marBottom w:val="0"/>
                                  <w:divBdr>
                                    <w:top w:val="none" w:sz="0" w:space="0" w:color="auto"/>
                                    <w:left w:val="none" w:sz="0" w:space="0" w:color="auto"/>
                                    <w:bottom w:val="none" w:sz="0" w:space="0" w:color="auto"/>
                                    <w:right w:val="none" w:sz="0" w:space="0" w:color="auto"/>
                                  </w:divBdr>
                                  <w:divsChild>
                                    <w:div w:id="293683891">
                                      <w:marLeft w:val="0"/>
                                      <w:marRight w:val="0"/>
                                      <w:marTop w:val="0"/>
                                      <w:marBottom w:val="0"/>
                                      <w:divBdr>
                                        <w:top w:val="none" w:sz="0" w:space="0" w:color="auto"/>
                                        <w:left w:val="none" w:sz="0" w:space="0" w:color="auto"/>
                                        <w:bottom w:val="none" w:sz="0" w:space="0" w:color="auto"/>
                                        <w:right w:val="none" w:sz="0" w:space="0" w:color="auto"/>
                                      </w:divBdr>
                                    </w:div>
                                    <w:div w:id="175801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86604">
                              <w:marLeft w:val="0"/>
                              <w:marRight w:val="0"/>
                              <w:marTop w:val="0"/>
                              <w:marBottom w:val="0"/>
                              <w:divBdr>
                                <w:top w:val="none" w:sz="0" w:space="0" w:color="auto"/>
                                <w:left w:val="none" w:sz="0" w:space="0" w:color="auto"/>
                                <w:bottom w:val="none" w:sz="0" w:space="0" w:color="auto"/>
                                <w:right w:val="none" w:sz="0" w:space="0" w:color="auto"/>
                              </w:divBdr>
                            </w:div>
                            <w:div w:id="1929196683">
                              <w:marLeft w:val="0"/>
                              <w:marRight w:val="0"/>
                              <w:marTop w:val="0"/>
                              <w:marBottom w:val="0"/>
                              <w:divBdr>
                                <w:top w:val="none" w:sz="0" w:space="0" w:color="auto"/>
                                <w:left w:val="none" w:sz="0" w:space="0" w:color="auto"/>
                                <w:bottom w:val="none" w:sz="0" w:space="0" w:color="auto"/>
                                <w:right w:val="none" w:sz="0" w:space="0" w:color="auto"/>
                              </w:divBdr>
                            </w:div>
                            <w:div w:id="19649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1756469">
                                  <w:marLeft w:val="0"/>
                                  <w:marRight w:val="0"/>
                                  <w:marTop w:val="0"/>
                                  <w:marBottom w:val="0"/>
                                  <w:divBdr>
                                    <w:top w:val="none" w:sz="0" w:space="0" w:color="auto"/>
                                    <w:left w:val="none" w:sz="0" w:space="0" w:color="auto"/>
                                    <w:bottom w:val="none" w:sz="0" w:space="0" w:color="auto"/>
                                    <w:right w:val="none" w:sz="0" w:space="0" w:color="auto"/>
                                  </w:divBdr>
                                  <w:divsChild>
                                    <w:div w:id="138613676">
                                      <w:marLeft w:val="0"/>
                                      <w:marRight w:val="0"/>
                                      <w:marTop w:val="0"/>
                                      <w:marBottom w:val="0"/>
                                      <w:divBdr>
                                        <w:top w:val="none" w:sz="0" w:space="0" w:color="auto"/>
                                        <w:left w:val="none" w:sz="0" w:space="0" w:color="auto"/>
                                        <w:bottom w:val="none" w:sz="0" w:space="0" w:color="auto"/>
                                        <w:right w:val="none" w:sz="0" w:space="0" w:color="auto"/>
                                      </w:divBdr>
                                    </w:div>
                                    <w:div w:id="512497723">
                                      <w:marLeft w:val="0"/>
                                      <w:marRight w:val="0"/>
                                      <w:marTop w:val="0"/>
                                      <w:marBottom w:val="0"/>
                                      <w:divBdr>
                                        <w:top w:val="none" w:sz="0" w:space="0" w:color="auto"/>
                                        <w:left w:val="none" w:sz="0" w:space="0" w:color="auto"/>
                                        <w:bottom w:val="none" w:sz="0" w:space="0" w:color="auto"/>
                                        <w:right w:val="none" w:sz="0" w:space="0" w:color="auto"/>
                                      </w:divBdr>
                                    </w:div>
                                    <w:div w:id="697705269">
                                      <w:marLeft w:val="0"/>
                                      <w:marRight w:val="0"/>
                                      <w:marTop w:val="0"/>
                                      <w:marBottom w:val="0"/>
                                      <w:divBdr>
                                        <w:top w:val="none" w:sz="0" w:space="0" w:color="auto"/>
                                        <w:left w:val="none" w:sz="0" w:space="0" w:color="auto"/>
                                        <w:bottom w:val="none" w:sz="0" w:space="0" w:color="auto"/>
                                        <w:right w:val="none" w:sz="0" w:space="0" w:color="auto"/>
                                      </w:divBdr>
                                    </w:div>
                                    <w:div w:id="899949428">
                                      <w:marLeft w:val="0"/>
                                      <w:marRight w:val="0"/>
                                      <w:marTop w:val="0"/>
                                      <w:marBottom w:val="0"/>
                                      <w:divBdr>
                                        <w:top w:val="none" w:sz="0" w:space="0" w:color="auto"/>
                                        <w:left w:val="none" w:sz="0" w:space="0" w:color="auto"/>
                                        <w:bottom w:val="none" w:sz="0" w:space="0" w:color="auto"/>
                                        <w:right w:val="none" w:sz="0" w:space="0" w:color="auto"/>
                                      </w:divBdr>
                                    </w:div>
                                    <w:div w:id="1095856149">
                                      <w:marLeft w:val="0"/>
                                      <w:marRight w:val="0"/>
                                      <w:marTop w:val="0"/>
                                      <w:marBottom w:val="0"/>
                                      <w:divBdr>
                                        <w:top w:val="none" w:sz="0" w:space="0" w:color="auto"/>
                                        <w:left w:val="none" w:sz="0" w:space="0" w:color="auto"/>
                                        <w:bottom w:val="none" w:sz="0" w:space="0" w:color="auto"/>
                                        <w:right w:val="none" w:sz="0" w:space="0" w:color="auto"/>
                                      </w:divBdr>
                                    </w:div>
                                    <w:div w:id="1280797353">
                                      <w:marLeft w:val="0"/>
                                      <w:marRight w:val="0"/>
                                      <w:marTop w:val="0"/>
                                      <w:marBottom w:val="0"/>
                                      <w:divBdr>
                                        <w:top w:val="none" w:sz="0" w:space="0" w:color="auto"/>
                                        <w:left w:val="none" w:sz="0" w:space="0" w:color="auto"/>
                                        <w:bottom w:val="none" w:sz="0" w:space="0" w:color="auto"/>
                                        <w:right w:val="none" w:sz="0" w:space="0" w:color="auto"/>
                                      </w:divBdr>
                                    </w:div>
                                    <w:div w:id="18582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160355">
      <w:bodyDiv w:val="1"/>
      <w:marLeft w:val="0"/>
      <w:marRight w:val="0"/>
      <w:marTop w:val="0"/>
      <w:marBottom w:val="0"/>
      <w:divBdr>
        <w:top w:val="none" w:sz="0" w:space="0" w:color="auto"/>
        <w:left w:val="none" w:sz="0" w:space="0" w:color="auto"/>
        <w:bottom w:val="none" w:sz="0" w:space="0" w:color="auto"/>
        <w:right w:val="none" w:sz="0" w:space="0" w:color="auto"/>
      </w:divBdr>
    </w:div>
    <w:div w:id="1705861423">
      <w:bodyDiv w:val="1"/>
      <w:marLeft w:val="0"/>
      <w:marRight w:val="0"/>
      <w:marTop w:val="0"/>
      <w:marBottom w:val="0"/>
      <w:divBdr>
        <w:top w:val="none" w:sz="0" w:space="0" w:color="auto"/>
        <w:left w:val="none" w:sz="0" w:space="0" w:color="auto"/>
        <w:bottom w:val="none" w:sz="0" w:space="0" w:color="auto"/>
        <w:right w:val="none" w:sz="0" w:space="0" w:color="auto"/>
      </w:divBdr>
    </w:div>
    <w:div w:id="1707441676">
      <w:bodyDiv w:val="1"/>
      <w:marLeft w:val="0"/>
      <w:marRight w:val="0"/>
      <w:marTop w:val="0"/>
      <w:marBottom w:val="0"/>
      <w:divBdr>
        <w:top w:val="none" w:sz="0" w:space="0" w:color="auto"/>
        <w:left w:val="none" w:sz="0" w:space="0" w:color="auto"/>
        <w:bottom w:val="none" w:sz="0" w:space="0" w:color="auto"/>
        <w:right w:val="none" w:sz="0" w:space="0" w:color="auto"/>
      </w:divBdr>
    </w:div>
    <w:div w:id="1716347329">
      <w:bodyDiv w:val="1"/>
      <w:marLeft w:val="0"/>
      <w:marRight w:val="0"/>
      <w:marTop w:val="0"/>
      <w:marBottom w:val="0"/>
      <w:divBdr>
        <w:top w:val="none" w:sz="0" w:space="0" w:color="auto"/>
        <w:left w:val="none" w:sz="0" w:space="0" w:color="auto"/>
        <w:bottom w:val="none" w:sz="0" w:space="0" w:color="auto"/>
        <w:right w:val="none" w:sz="0" w:space="0" w:color="auto"/>
      </w:divBdr>
    </w:div>
    <w:div w:id="1716656240">
      <w:bodyDiv w:val="1"/>
      <w:marLeft w:val="0"/>
      <w:marRight w:val="0"/>
      <w:marTop w:val="0"/>
      <w:marBottom w:val="0"/>
      <w:divBdr>
        <w:top w:val="none" w:sz="0" w:space="0" w:color="auto"/>
        <w:left w:val="none" w:sz="0" w:space="0" w:color="auto"/>
        <w:bottom w:val="none" w:sz="0" w:space="0" w:color="auto"/>
        <w:right w:val="none" w:sz="0" w:space="0" w:color="auto"/>
      </w:divBdr>
    </w:div>
    <w:div w:id="1717074023">
      <w:bodyDiv w:val="1"/>
      <w:marLeft w:val="0"/>
      <w:marRight w:val="0"/>
      <w:marTop w:val="0"/>
      <w:marBottom w:val="0"/>
      <w:divBdr>
        <w:top w:val="none" w:sz="0" w:space="0" w:color="auto"/>
        <w:left w:val="none" w:sz="0" w:space="0" w:color="auto"/>
        <w:bottom w:val="none" w:sz="0" w:space="0" w:color="auto"/>
        <w:right w:val="none" w:sz="0" w:space="0" w:color="auto"/>
      </w:divBdr>
    </w:div>
    <w:div w:id="1718386387">
      <w:bodyDiv w:val="1"/>
      <w:marLeft w:val="0"/>
      <w:marRight w:val="0"/>
      <w:marTop w:val="0"/>
      <w:marBottom w:val="0"/>
      <w:divBdr>
        <w:top w:val="none" w:sz="0" w:space="0" w:color="auto"/>
        <w:left w:val="none" w:sz="0" w:space="0" w:color="auto"/>
        <w:bottom w:val="none" w:sz="0" w:space="0" w:color="auto"/>
        <w:right w:val="none" w:sz="0" w:space="0" w:color="auto"/>
      </w:divBdr>
    </w:div>
    <w:div w:id="1720857181">
      <w:bodyDiv w:val="1"/>
      <w:marLeft w:val="0"/>
      <w:marRight w:val="0"/>
      <w:marTop w:val="0"/>
      <w:marBottom w:val="0"/>
      <w:divBdr>
        <w:top w:val="none" w:sz="0" w:space="0" w:color="auto"/>
        <w:left w:val="none" w:sz="0" w:space="0" w:color="auto"/>
        <w:bottom w:val="none" w:sz="0" w:space="0" w:color="auto"/>
        <w:right w:val="none" w:sz="0" w:space="0" w:color="auto"/>
      </w:divBdr>
    </w:div>
    <w:div w:id="1725641740">
      <w:bodyDiv w:val="1"/>
      <w:marLeft w:val="0"/>
      <w:marRight w:val="0"/>
      <w:marTop w:val="0"/>
      <w:marBottom w:val="0"/>
      <w:divBdr>
        <w:top w:val="none" w:sz="0" w:space="0" w:color="auto"/>
        <w:left w:val="none" w:sz="0" w:space="0" w:color="auto"/>
        <w:bottom w:val="none" w:sz="0" w:space="0" w:color="auto"/>
        <w:right w:val="none" w:sz="0" w:space="0" w:color="auto"/>
      </w:divBdr>
      <w:divsChild>
        <w:div w:id="1978607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960693">
              <w:marLeft w:val="0"/>
              <w:marRight w:val="0"/>
              <w:marTop w:val="0"/>
              <w:marBottom w:val="0"/>
              <w:divBdr>
                <w:top w:val="none" w:sz="0" w:space="0" w:color="auto"/>
                <w:left w:val="none" w:sz="0" w:space="0" w:color="auto"/>
                <w:bottom w:val="none" w:sz="0" w:space="0" w:color="auto"/>
                <w:right w:val="none" w:sz="0" w:space="0" w:color="auto"/>
              </w:divBdr>
              <w:divsChild>
                <w:div w:id="1289242391">
                  <w:marLeft w:val="0"/>
                  <w:marRight w:val="0"/>
                  <w:marTop w:val="0"/>
                  <w:marBottom w:val="0"/>
                  <w:divBdr>
                    <w:top w:val="none" w:sz="0" w:space="0" w:color="auto"/>
                    <w:left w:val="none" w:sz="0" w:space="0" w:color="auto"/>
                    <w:bottom w:val="none" w:sz="0" w:space="0" w:color="auto"/>
                    <w:right w:val="none" w:sz="0" w:space="0" w:color="auto"/>
                  </w:divBdr>
                  <w:divsChild>
                    <w:div w:id="67509292">
                      <w:marLeft w:val="0"/>
                      <w:marRight w:val="0"/>
                      <w:marTop w:val="0"/>
                      <w:marBottom w:val="0"/>
                      <w:divBdr>
                        <w:top w:val="none" w:sz="0" w:space="0" w:color="auto"/>
                        <w:left w:val="none" w:sz="0" w:space="0" w:color="auto"/>
                        <w:bottom w:val="none" w:sz="0" w:space="0" w:color="auto"/>
                        <w:right w:val="none" w:sz="0" w:space="0" w:color="auto"/>
                      </w:divBdr>
                    </w:div>
                    <w:div w:id="428432307">
                      <w:marLeft w:val="0"/>
                      <w:marRight w:val="0"/>
                      <w:marTop w:val="0"/>
                      <w:marBottom w:val="0"/>
                      <w:divBdr>
                        <w:top w:val="none" w:sz="0" w:space="0" w:color="auto"/>
                        <w:left w:val="none" w:sz="0" w:space="0" w:color="auto"/>
                        <w:bottom w:val="none" w:sz="0" w:space="0" w:color="auto"/>
                        <w:right w:val="none" w:sz="0" w:space="0" w:color="auto"/>
                      </w:divBdr>
                    </w:div>
                    <w:div w:id="492839613">
                      <w:marLeft w:val="0"/>
                      <w:marRight w:val="0"/>
                      <w:marTop w:val="0"/>
                      <w:marBottom w:val="0"/>
                      <w:divBdr>
                        <w:top w:val="none" w:sz="0" w:space="0" w:color="auto"/>
                        <w:left w:val="none" w:sz="0" w:space="0" w:color="auto"/>
                        <w:bottom w:val="none" w:sz="0" w:space="0" w:color="auto"/>
                        <w:right w:val="none" w:sz="0" w:space="0" w:color="auto"/>
                      </w:divBdr>
                    </w:div>
                    <w:div w:id="505637834">
                      <w:marLeft w:val="0"/>
                      <w:marRight w:val="0"/>
                      <w:marTop w:val="0"/>
                      <w:marBottom w:val="0"/>
                      <w:divBdr>
                        <w:top w:val="none" w:sz="0" w:space="0" w:color="auto"/>
                        <w:left w:val="none" w:sz="0" w:space="0" w:color="auto"/>
                        <w:bottom w:val="none" w:sz="0" w:space="0" w:color="auto"/>
                        <w:right w:val="none" w:sz="0" w:space="0" w:color="auto"/>
                      </w:divBdr>
                      <w:divsChild>
                        <w:div w:id="884952754">
                          <w:marLeft w:val="0"/>
                          <w:marRight w:val="0"/>
                          <w:marTop w:val="0"/>
                          <w:marBottom w:val="0"/>
                          <w:divBdr>
                            <w:top w:val="none" w:sz="0" w:space="0" w:color="auto"/>
                            <w:left w:val="none" w:sz="0" w:space="0" w:color="auto"/>
                            <w:bottom w:val="none" w:sz="0" w:space="0" w:color="auto"/>
                            <w:right w:val="none" w:sz="0" w:space="0" w:color="auto"/>
                          </w:divBdr>
                        </w:div>
                        <w:div w:id="1170177464">
                          <w:marLeft w:val="0"/>
                          <w:marRight w:val="0"/>
                          <w:marTop w:val="0"/>
                          <w:marBottom w:val="0"/>
                          <w:divBdr>
                            <w:top w:val="none" w:sz="0" w:space="0" w:color="auto"/>
                            <w:left w:val="none" w:sz="0" w:space="0" w:color="auto"/>
                            <w:bottom w:val="none" w:sz="0" w:space="0" w:color="auto"/>
                            <w:right w:val="none" w:sz="0" w:space="0" w:color="auto"/>
                          </w:divBdr>
                        </w:div>
                      </w:divsChild>
                    </w:div>
                    <w:div w:id="558129071">
                      <w:marLeft w:val="0"/>
                      <w:marRight w:val="0"/>
                      <w:marTop w:val="0"/>
                      <w:marBottom w:val="0"/>
                      <w:divBdr>
                        <w:top w:val="none" w:sz="0" w:space="0" w:color="auto"/>
                        <w:left w:val="none" w:sz="0" w:space="0" w:color="auto"/>
                        <w:bottom w:val="none" w:sz="0" w:space="0" w:color="auto"/>
                        <w:right w:val="none" w:sz="0" w:space="0" w:color="auto"/>
                      </w:divBdr>
                      <w:divsChild>
                        <w:div w:id="2363772">
                          <w:marLeft w:val="0"/>
                          <w:marRight w:val="0"/>
                          <w:marTop w:val="0"/>
                          <w:marBottom w:val="0"/>
                          <w:divBdr>
                            <w:top w:val="none" w:sz="0" w:space="0" w:color="auto"/>
                            <w:left w:val="none" w:sz="0" w:space="0" w:color="auto"/>
                            <w:bottom w:val="none" w:sz="0" w:space="0" w:color="auto"/>
                            <w:right w:val="none" w:sz="0" w:space="0" w:color="auto"/>
                          </w:divBdr>
                        </w:div>
                        <w:div w:id="102116577">
                          <w:marLeft w:val="0"/>
                          <w:marRight w:val="0"/>
                          <w:marTop w:val="0"/>
                          <w:marBottom w:val="0"/>
                          <w:divBdr>
                            <w:top w:val="none" w:sz="0" w:space="0" w:color="auto"/>
                            <w:left w:val="none" w:sz="0" w:space="0" w:color="auto"/>
                            <w:bottom w:val="none" w:sz="0" w:space="0" w:color="auto"/>
                            <w:right w:val="none" w:sz="0" w:space="0" w:color="auto"/>
                          </w:divBdr>
                        </w:div>
                        <w:div w:id="188881865">
                          <w:marLeft w:val="0"/>
                          <w:marRight w:val="0"/>
                          <w:marTop w:val="0"/>
                          <w:marBottom w:val="0"/>
                          <w:divBdr>
                            <w:top w:val="none" w:sz="0" w:space="0" w:color="auto"/>
                            <w:left w:val="none" w:sz="0" w:space="0" w:color="auto"/>
                            <w:bottom w:val="none" w:sz="0" w:space="0" w:color="auto"/>
                            <w:right w:val="none" w:sz="0" w:space="0" w:color="auto"/>
                          </w:divBdr>
                        </w:div>
                        <w:div w:id="221796771">
                          <w:marLeft w:val="0"/>
                          <w:marRight w:val="0"/>
                          <w:marTop w:val="0"/>
                          <w:marBottom w:val="0"/>
                          <w:divBdr>
                            <w:top w:val="none" w:sz="0" w:space="0" w:color="auto"/>
                            <w:left w:val="none" w:sz="0" w:space="0" w:color="auto"/>
                            <w:bottom w:val="none" w:sz="0" w:space="0" w:color="auto"/>
                            <w:right w:val="none" w:sz="0" w:space="0" w:color="auto"/>
                          </w:divBdr>
                        </w:div>
                        <w:div w:id="258637516">
                          <w:marLeft w:val="0"/>
                          <w:marRight w:val="0"/>
                          <w:marTop w:val="0"/>
                          <w:marBottom w:val="0"/>
                          <w:divBdr>
                            <w:top w:val="none" w:sz="0" w:space="0" w:color="auto"/>
                            <w:left w:val="none" w:sz="0" w:space="0" w:color="auto"/>
                            <w:bottom w:val="none" w:sz="0" w:space="0" w:color="auto"/>
                            <w:right w:val="none" w:sz="0" w:space="0" w:color="auto"/>
                          </w:divBdr>
                        </w:div>
                        <w:div w:id="504250669">
                          <w:marLeft w:val="0"/>
                          <w:marRight w:val="0"/>
                          <w:marTop w:val="0"/>
                          <w:marBottom w:val="0"/>
                          <w:divBdr>
                            <w:top w:val="none" w:sz="0" w:space="0" w:color="auto"/>
                            <w:left w:val="none" w:sz="0" w:space="0" w:color="auto"/>
                            <w:bottom w:val="none" w:sz="0" w:space="0" w:color="auto"/>
                            <w:right w:val="none" w:sz="0" w:space="0" w:color="auto"/>
                          </w:divBdr>
                        </w:div>
                        <w:div w:id="547182305">
                          <w:marLeft w:val="0"/>
                          <w:marRight w:val="0"/>
                          <w:marTop w:val="0"/>
                          <w:marBottom w:val="0"/>
                          <w:divBdr>
                            <w:top w:val="none" w:sz="0" w:space="0" w:color="auto"/>
                            <w:left w:val="none" w:sz="0" w:space="0" w:color="auto"/>
                            <w:bottom w:val="none" w:sz="0" w:space="0" w:color="auto"/>
                            <w:right w:val="none" w:sz="0" w:space="0" w:color="auto"/>
                          </w:divBdr>
                        </w:div>
                        <w:div w:id="641732442">
                          <w:marLeft w:val="0"/>
                          <w:marRight w:val="0"/>
                          <w:marTop w:val="0"/>
                          <w:marBottom w:val="0"/>
                          <w:divBdr>
                            <w:top w:val="none" w:sz="0" w:space="0" w:color="auto"/>
                            <w:left w:val="none" w:sz="0" w:space="0" w:color="auto"/>
                            <w:bottom w:val="none" w:sz="0" w:space="0" w:color="auto"/>
                            <w:right w:val="none" w:sz="0" w:space="0" w:color="auto"/>
                          </w:divBdr>
                        </w:div>
                        <w:div w:id="657153930">
                          <w:marLeft w:val="0"/>
                          <w:marRight w:val="0"/>
                          <w:marTop w:val="0"/>
                          <w:marBottom w:val="0"/>
                          <w:divBdr>
                            <w:top w:val="none" w:sz="0" w:space="0" w:color="auto"/>
                            <w:left w:val="none" w:sz="0" w:space="0" w:color="auto"/>
                            <w:bottom w:val="none" w:sz="0" w:space="0" w:color="auto"/>
                            <w:right w:val="none" w:sz="0" w:space="0" w:color="auto"/>
                          </w:divBdr>
                        </w:div>
                        <w:div w:id="785076371">
                          <w:marLeft w:val="0"/>
                          <w:marRight w:val="0"/>
                          <w:marTop w:val="0"/>
                          <w:marBottom w:val="0"/>
                          <w:divBdr>
                            <w:top w:val="none" w:sz="0" w:space="0" w:color="auto"/>
                            <w:left w:val="none" w:sz="0" w:space="0" w:color="auto"/>
                            <w:bottom w:val="none" w:sz="0" w:space="0" w:color="auto"/>
                            <w:right w:val="none" w:sz="0" w:space="0" w:color="auto"/>
                          </w:divBdr>
                        </w:div>
                        <w:div w:id="815758042">
                          <w:marLeft w:val="0"/>
                          <w:marRight w:val="0"/>
                          <w:marTop w:val="0"/>
                          <w:marBottom w:val="0"/>
                          <w:divBdr>
                            <w:top w:val="none" w:sz="0" w:space="0" w:color="auto"/>
                            <w:left w:val="none" w:sz="0" w:space="0" w:color="auto"/>
                            <w:bottom w:val="none" w:sz="0" w:space="0" w:color="auto"/>
                            <w:right w:val="none" w:sz="0" w:space="0" w:color="auto"/>
                          </w:divBdr>
                        </w:div>
                        <w:div w:id="930940594">
                          <w:marLeft w:val="0"/>
                          <w:marRight w:val="0"/>
                          <w:marTop w:val="0"/>
                          <w:marBottom w:val="0"/>
                          <w:divBdr>
                            <w:top w:val="none" w:sz="0" w:space="0" w:color="auto"/>
                            <w:left w:val="none" w:sz="0" w:space="0" w:color="auto"/>
                            <w:bottom w:val="none" w:sz="0" w:space="0" w:color="auto"/>
                            <w:right w:val="none" w:sz="0" w:space="0" w:color="auto"/>
                          </w:divBdr>
                        </w:div>
                        <w:div w:id="1046876494">
                          <w:marLeft w:val="0"/>
                          <w:marRight w:val="0"/>
                          <w:marTop w:val="0"/>
                          <w:marBottom w:val="0"/>
                          <w:divBdr>
                            <w:top w:val="none" w:sz="0" w:space="0" w:color="auto"/>
                            <w:left w:val="none" w:sz="0" w:space="0" w:color="auto"/>
                            <w:bottom w:val="none" w:sz="0" w:space="0" w:color="auto"/>
                            <w:right w:val="none" w:sz="0" w:space="0" w:color="auto"/>
                          </w:divBdr>
                        </w:div>
                        <w:div w:id="1116559043">
                          <w:marLeft w:val="0"/>
                          <w:marRight w:val="0"/>
                          <w:marTop w:val="0"/>
                          <w:marBottom w:val="0"/>
                          <w:divBdr>
                            <w:top w:val="none" w:sz="0" w:space="0" w:color="auto"/>
                            <w:left w:val="none" w:sz="0" w:space="0" w:color="auto"/>
                            <w:bottom w:val="none" w:sz="0" w:space="0" w:color="auto"/>
                            <w:right w:val="none" w:sz="0" w:space="0" w:color="auto"/>
                          </w:divBdr>
                        </w:div>
                        <w:div w:id="1337151225">
                          <w:marLeft w:val="0"/>
                          <w:marRight w:val="0"/>
                          <w:marTop w:val="0"/>
                          <w:marBottom w:val="0"/>
                          <w:divBdr>
                            <w:top w:val="none" w:sz="0" w:space="0" w:color="auto"/>
                            <w:left w:val="none" w:sz="0" w:space="0" w:color="auto"/>
                            <w:bottom w:val="none" w:sz="0" w:space="0" w:color="auto"/>
                            <w:right w:val="none" w:sz="0" w:space="0" w:color="auto"/>
                          </w:divBdr>
                        </w:div>
                        <w:div w:id="1348871477">
                          <w:marLeft w:val="0"/>
                          <w:marRight w:val="0"/>
                          <w:marTop w:val="0"/>
                          <w:marBottom w:val="0"/>
                          <w:divBdr>
                            <w:top w:val="none" w:sz="0" w:space="0" w:color="auto"/>
                            <w:left w:val="none" w:sz="0" w:space="0" w:color="auto"/>
                            <w:bottom w:val="none" w:sz="0" w:space="0" w:color="auto"/>
                            <w:right w:val="none" w:sz="0" w:space="0" w:color="auto"/>
                          </w:divBdr>
                        </w:div>
                        <w:div w:id="1431075529">
                          <w:marLeft w:val="0"/>
                          <w:marRight w:val="0"/>
                          <w:marTop w:val="0"/>
                          <w:marBottom w:val="0"/>
                          <w:divBdr>
                            <w:top w:val="none" w:sz="0" w:space="0" w:color="auto"/>
                            <w:left w:val="none" w:sz="0" w:space="0" w:color="auto"/>
                            <w:bottom w:val="none" w:sz="0" w:space="0" w:color="auto"/>
                            <w:right w:val="none" w:sz="0" w:space="0" w:color="auto"/>
                          </w:divBdr>
                        </w:div>
                        <w:div w:id="1538737258">
                          <w:marLeft w:val="0"/>
                          <w:marRight w:val="0"/>
                          <w:marTop w:val="0"/>
                          <w:marBottom w:val="0"/>
                          <w:divBdr>
                            <w:top w:val="none" w:sz="0" w:space="0" w:color="auto"/>
                            <w:left w:val="none" w:sz="0" w:space="0" w:color="auto"/>
                            <w:bottom w:val="none" w:sz="0" w:space="0" w:color="auto"/>
                            <w:right w:val="none" w:sz="0" w:space="0" w:color="auto"/>
                          </w:divBdr>
                        </w:div>
                        <w:div w:id="1765610331">
                          <w:marLeft w:val="0"/>
                          <w:marRight w:val="0"/>
                          <w:marTop w:val="0"/>
                          <w:marBottom w:val="0"/>
                          <w:divBdr>
                            <w:top w:val="none" w:sz="0" w:space="0" w:color="auto"/>
                            <w:left w:val="none" w:sz="0" w:space="0" w:color="auto"/>
                            <w:bottom w:val="none" w:sz="0" w:space="0" w:color="auto"/>
                            <w:right w:val="none" w:sz="0" w:space="0" w:color="auto"/>
                          </w:divBdr>
                        </w:div>
                        <w:div w:id="1918780712">
                          <w:marLeft w:val="0"/>
                          <w:marRight w:val="0"/>
                          <w:marTop w:val="0"/>
                          <w:marBottom w:val="0"/>
                          <w:divBdr>
                            <w:top w:val="none" w:sz="0" w:space="0" w:color="auto"/>
                            <w:left w:val="none" w:sz="0" w:space="0" w:color="auto"/>
                            <w:bottom w:val="none" w:sz="0" w:space="0" w:color="auto"/>
                            <w:right w:val="none" w:sz="0" w:space="0" w:color="auto"/>
                          </w:divBdr>
                        </w:div>
                        <w:div w:id="2128770648">
                          <w:marLeft w:val="0"/>
                          <w:marRight w:val="0"/>
                          <w:marTop w:val="0"/>
                          <w:marBottom w:val="0"/>
                          <w:divBdr>
                            <w:top w:val="none" w:sz="0" w:space="0" w:color="auto"/>
                            <w:left w:val="none" w:sz="0" w:space="0" w:color="auto"/>
                            <w:bottom w:val="none" w:sz="0" w:space="0" w:color="auto"/>
                            <w:right w:val="none" w:sz="0" w:space="0" w:color="auto"/>
                          </w:divBdr>
                        </w:div>
                      </w:divsChild>
                    </w:div>
                    <w:div w:id="762266810">
                      <w:marLeft w:val="0"/>
                      <w:marRight w:val="0"/>
                      <w:marTop w:val="0"/>
                      <w:marBottom w:val="0"/>
                      <w:divBdr>
                        <w:top w:val="none" w:sz="0" w:space="0" w:color="auto"/>
                        <w:left w:val="none" w:sz="0" w:space="0" w:color="auto"/>
                        <w:bottom w:val="none" w:sz="0" w:space="0" w:color="auto"/>
                        <w:right w:val="none" w:sz="0" w:space="0" w:color="auto"/>
                      </w:divBdr>
                    </w:div>
                    <w:div w:id="1054282150">
                      <w:marLeft w:val="0"/>
                      <w:marRight w:val="0"/>
                      <w:marTop w:val="0"/>
                      <w:marBottom w:val="0"/>
                      <w:divBdr>
                        <w:top w:val="none" w:sz="0" w:space="0" w:color="auto"/>
                        <w:left w:val="none" w:sz="0" w:space="0" w:color="auto"/>
                        <w:bottom w:val="none" w:sz="0" w:space="0" w:color="auto"/>
                        <w:right w:val="none" w:sz="0" w:space="0" w:color="auto"/>
                      </w:divBdr>
                    </w:div>
                    <w:div w:id="1164468539">
                      <w:marLeft w:val="0"/>
                      <w:marRight w:val="0"/>
                      <w:marTop w:val="0"/>
                      <w:marBottom w:val="0"/>
                      <w:divBdr>
                        <w:top w:val="none" w:sz="0" w:space="0" w:color="auto"/>
                        <w:left w:val="none" w:sz="0" w:space="0" w:color="auto"/>
                        <w:bottom w:val="none" w:sz="0" w:space="0" w:color="auto"/>
                        <w:right w:val="none" w:sz="0" w:space="0" w:color="auto"/>
                      </w:divBdr>
                    </w:div>
                    <w:div w:id="1295865676">
                      <w:marLeft w:val="0"/>
                      <w:marRight w:val="0"/>
                      <w:marTop w:val="0"/>
                      <w:marBottom w:val="0"/>
                      <w:divBdr>
                        <w:top w:val="none" w:sz="0" w:space="0" w:color="auto"/>
                        <w:left w:val="none" w:sz="0" w:space="0" w:color="auto"/>
                        <w:bottom w:val="none" w:sz="0" w:space="0" w:color="auto"/>
                        <w:right w:val="none" w:sz="0" w:space="0" w:color="auto"/>
                      </w:divBdr>
                      <w:divsChild>
                        <w:div w:id="59713047">
                          <w:marLeft w:val="0"/>
                          <w:marRight w:val="0"/>
                          <w:marTop w:val="0"/>
                          <w:marBottom w:val="0"/>
                          <w:divBdr>
                            <w:top w:val="none" w:sz="0" w:space="0" w:color="auto"/>
                            <w:left w:val="none" w:sz="0" w:space="0" w:color="auto"/>
                            <w:bottom w:val="none" w:sz="0" w:space="0" w:color="auto"/>
                            <w:right w:val="none" w:sz="0" w:space="0" w:color="auto"/>
                          </w:divBdr>
                        </w:div>
                        <w:div w:id="72745886">
                          <w:marLeft w:val="0"/>
                          <w:marRight w:val="0"/>
                          <w:marTop w:val="0"/>
                          <w:marBottom w:val="0"/>
                          <w:divBdr>
                            <w:top w:val="none" w:sz="0" w:space="0" w:color="auto"/>
                            <w:left w:val="none" w:sz="0" w:space="0" w:color="auto"/>
                            <w:bottom w:val="none" w:sz="0" w:space="0" w:color="auto"/>
                            <w:right w:val="none" w:sz="0" w:space="0" w:color="auto"/>
                          </w:divBdr>
                        </w:div>
                        <w:div w:id="183828965">
                          <w:marLeft w:val="960"/>
                          <w:marRight w:val="0"/>
                          <w:marTop w:val="0"/>
                          <w:marBottom w:val="0"/>
                          <w:divBdr>
                            <w:top w:val="none" w:sz="0" w:space="0" w:color="auto"/>
                            <w:left w:val="none" w:sz="0" w:space="0" w:color="auto"/>
                            <w:bottom w:val="none" w:sz="0" w:space="0" w:color="auto"/>
                            <w:right w:val="none" w:sz="0" w:space="0" w:color="auto"/>
                          </w:divBdr>
                        </w:div>
                        <w:div w:id="187839903">
                          <w:marLeft w:val="0"/>
                          <w:marRight w:val="0"/>
                          <w:marTop w:val="0"/>
                          <w:marBottom w:val="0"/>
                          <w:divBdr>
                            <w:top w:val="none" w:sz="0" w:space="0" w:color="auto"/>
                            <w:left w:val="none" w:sz="0" w:space="0" w:color="auto"/>
                            <w:bottom w:val="none" w:sz="0" w:space="0" w:color="auto"/>
                            <w:right w:val="none" w:sz="0" w:space="0" w:color="auto"/>
                          </w:divBdr>
                          <w:divsChild>
                            <w:div w:id="119031743">
                              <w:marLeft w:val="960"/>
                              <w:marRight w:val="0"/>
                              <w:marTop w:val="0"/>
                              <w:marBottom w:val="0"/>
                              <w:divBdr>
                                <w:top w:val="none" w:sz="0" w:space="0" w:color="auto"/>
                                <w:left w:val="none" w:sz="0" w:space="0" w:color="auto"/>
                                <w:bottom w:val="none" w:sz="0" w:space="0" w:color="auto"/>
                                <w:right w:val="none" w:sz="0" w:space="0" w:color="auto"/>
                              </w:divBdr>
                            </w:div>
                          </w:divsChild>
                        </w:div>
                        <w:div w:id="216475456">
                          <w:marLeft w:val="0"/>
                          <w:marRight w:val="0"/>
                          <w:marTop w:val="0"/>
                          <w:marBottom w:val="0"/>
                          <w:divBdr>
                            <w:top w:val="none" w:sz="0" w:space="0" w:color="auto"/>
                            <w:left w:val="none" w:sz="0" w:space="0" w:color="auto"/>
                            <w:bottom w:val="none" w:sz="0" w:space="0" w:color="auto"/>
                            <w:right w:val="none" w:sz="0" w:space="0" w:color="auto"/>
                          </w:divBdr>
                        </w:div>
                        <w:div w:id="312032348">
                          <w:marLeft w:val="0"/>
                          <w:marRight w:val="0"/>
                          <w:marTop w:val="0"/>
                          <w:marBottom w:val="0"/>
                          <w:divBdr>
                            <w:top w:val="none" w:sz="0" w:space="0" w:color="auto"/>
                            <w:left w:val="none" w:sz="0" w:space="0" w:color="auto"/>
                            <w:bottom w:val="none" w:sz="0" w:space="0" w:color="auto"/>
                            <w:right w:val="none" w:sz="0" w:space="0" w:color="auto"/>
                          </w:divBdr>
                        </w:div>
                        <w:div w:id="325714157">
                          <w:marLeft w:val="0"/>
                          <w:marRight w:val="0"/>
                          <w:marTop w:val="0"/>
                          <w:marBottom w:val="0"/>
                          <w:divBdr>
                            <w:top w:val="none" w:sz="0" w:space="0" w:color="auto"/>
                            <w:left w:val="none" w:sz="0" w:space="0" w:color="auto"/>
                            <w:bottom w:val="none" w:sz="0" w:space="0" w:color="auto"/>
                            <w:right w:val="none" w:sz="0" w:space="0" w:color="auto"/>
                          </w:divBdr>
                        </w:div>
                        <w:div w:id="384986526">
                          <w:marLeft w:val="0"/>
                          <w:marRight w:val="0"/>
                          <w:marTop w:val="0"/>
                          <w:marBottom w:val="0"/>
                          <w:divBdr>
                            <w:top w:val="none" w:sz="0" w:space="0" w:color="auto"/>
                            <w:left w:val="none" w:sz="0" w:space="0" w:color="auto"/>
                            <w:bottom w:val="none" w:sz="0" w:space="0" w:color="auto"/>
                            <w:right w:val="none" w:sz="0" w:space="0" w:color="auto"/>
                          </w:divBdr>
                        </w:div>
                        <w:div w:id="447359186">
                          <w:marLeft w:val="0"/>
                          <w:marRight w:val="0"/>
                          <w:marTop w:val="0"/>
                          <w:marBottom w:val="0"/>
                          <w:divBdr>
                            <w:top w:val="none" w:sz="0" w:space="0" w:color="auto"/>
                            <w:left w:val="none" w:sz="0" w:space="0" w:color="auto"/>
                            <w:bottom w:val="none" w:sz="0" w:space="0" w:color="auto"/>
                            <w:right w:val="none" w:sz="0" w:space="0" w:color="auto"/>
                          </w:divBdr>
                        </w:div>
                        <w:div w:id="524366190">
                          <w:marLeft w:val="0"/>
                          <w:marRight w:val="0"/>
                          <w:marTop w:val="0"/>
                          <w:marBottom w:val="0"/>
                          <w:divBdr>
                            <w:top w:val="none" w:sz="0" w:space="0" w:color="auto"/>
                            <w:left w:val="none" w:sz="0" w:space="0" w:color="auto"/>
                            <w:bottom w:val="none" w:sz="0" w:space="0" w:color="auto"/>
                            <w:right w:val="none" w:sz="0" w:space="0" w:color="auto"/>
                          </w:divBdr>
                        </w:div>
                        <w:div w:id="628897038">
                          <w:marLeft w:val="0"/>
                          <w:marRight w:val="0"/>
                          <w:marTop w:val="0"/>
                          <w:marBottom w:val="0"/>
                          <w:divBdr>
                            <w:top w:val="none" w:sz="0" w:space="0" w:color="auto"/>
                            <w:left w:val="none" w:sz="0" w:space="0" w:color="auto"/>
                            <w:bottom w:val="none" w:sz="0" w:space="0" w:color="auto"/>
                            <w:right w:val="none" w:sz="0" w:space="0" w:color="auto"/>
                          </w:divBdr>
                        </w:div>
                        <w:div w:id="653143007">
                          <w:marLeft w:val="0"/>
                          <w:marRight w:val="0"/>
                          <w:marTop w:val="0"/>
                          <w:marBottom w:val="0"/>
                          <w:divBdr>
                            <w:top w:val="none" w:sz="0" w:space="0" w:color="auto"/>
                            <w:left w:val="none" w:sz="0" w:space="0" w:color="auto"/>
                            <w:bottom w:val="none" w:sz="0" w:space="0" w:color="auto"/>
                            <w:right w:val="none" w:sz="0" w:space="0" w:color="auto"/>
                          </w:divBdr>
                        </w:div>
                        <w:div w:id="703487320">
                          <w:marLeft w:val="0"/>
                          <w:marRight w:val="0"/>
                          <w:marTop w:val="0"/>
                          <w:marBottom w:val="0"/>
                          <w:divBdr>
                            <w:top w:val="none" w:sz="0" w:space="0" w:color="auto"/>
                            <w:left w:val="none" w:sz="0" w:space="0" w:color="auto"/>
                            <w:bottom w:val="none" w:sz="0" w:space="0" w:color="auto"/>
                            <w:right w:val="none" w:sz="0" w:space="0" w:color="auto"/>
                          </w:divBdr>
                        </w:div>
                        <w:div w:id="760224103">
                          <w:marLeft w:val="0"/>
                          <w:marRight w:val="0"/>
                          <w:marTop w:val="0"/>
                          <w:marBottom w:val="0"/>
                          <w:divBdr>
                            <w:top w:val="none" w:sz="0" w:space="0" w:color="auto"/>
                            <w:left w:val="none" w:sz="0" w:space="0" w:color="auto"/>
                            <w:bottom w:val="none" w:sz="0" w:space="0" w:color="auto"/>
                            <w:right w:val="none" w:sz="0" w:space="0" w:color="auto"/>
                          </w:divBdr>
                        </w:div>
                        <w:div w:id="915701524">
                          <w:marLeft w:val="0"/>
                          <w:marRight w:val="0"/>
                          <w:marTop w:val="0"/>
                          <w:marBottom w:val="0"/>
                          <w:divBdr>
                            <w:top w:val="none" w:sz="0" w:space="0" w:color="auto"/>
                            <w:left w:val="none" w:sz="0" w:space="0" w:color="auto"/>
                            <w:bottom w:val="none" w:sz="0" w:space="0" w:color="auto"/>
                            <w:right w:val="none" w:sz="0" w:space="0" w:color="auto"/>
                          </w:divBdr>
                        </w:div>
                        <w:div w:id="979656662">
                          <w:marLeft w:val="0"/>
                          <w:marRight w:val="0"/>
                          <w:marTop w:val="0"/>
                          <w:marBottom w:val="0"/>
                          <w:divBdr>
                            <w:top w:val="none" w:sz="0" w:space="0" w:color="auto"/>
                            <w:left w:val="none" w:sz="0" w:space="0" w:color="auto"/>
                            <w:bottom w:val="none" w:sz="0" w:space="0" w:color="auto"/>
                            <w:right w:val="none" w:sz="0" w:space="0" w:color="auto"/>
                          </w:divBdr>
                        </w:div>
                        <w:div w:id="1030255835">
                          <w:marLeft w:val="0"/>
                          <w:marRight w:val="0"/>
                          <w:marTop w:val="0"/>
                          <w:marBottom w:val="0"/>
                          <w:divBdr>
                            <w:top w:val="none" w:sz="0" w:space="0" w:color="auto"/>
                            <w:left w:val="none" w:sz="0" w:space="0" w:color="auto"/>
                            <w:bottom w:val="none" w:sz="0" w:space="0" w:color="auto"/>
                            <w:right w:val="none" w:sz="0" w:space="0" w:color="auto"/>
                          </w:divBdr>
                        </w:div>
                        <w:div w:id="1059091328">
                          <w:marLeft w:val="0"/>
                          <w:marRight w:val="0"/>
                          <w:marTop w:val="0"/>
                          <w:marBottom w:val="0"/>
                          <w:divBdr>
                            <w:top w:val="none" w:sz="0" w:space="0" w:color="auto"/>
                            <w:left w:val="none" w:sz="0" w:space="0" w:color="auto"/>
                            <w:bottom w:val="none" w:sz="0" w:space="0" w:color="auto"/>
                            <w:right w:val="none" w:sz="0" w:space="0" w:color="auto"/>
                          </w:divBdr>
                        </w:div>
                        <w:div w:id="1144153090">
                          <w:marLeft w:val="0"/>
                          <w:marRight w:val="0"/>
                          <w:marTop w:val="0"/>
                          <w:marBottom w:val="0"/>
                          <w:divBdr>
                            <w:top w:val="none" w:sz="0" w:space="0" w:color="auto"/>
                            <w:left w:val="none" w:sz="0" w:space="0" w:color="auto"/>
                            <w:bottom w:val="none" w:sz="0" w:space="0" w:color="auto"/>
                            <w:right w:val="none" w:sz="0" w:space="0" w:color="auto"/>
                          </w:divBdr>
                        </w:div>
                        <w:div w:id="1170636505">
                          <w:marLeft w:val="0"/>
                          <w:marRight w:val="0"/>
                          <w:marTop w:val="0"/>
                          <w:marBottom w:val="0"/>
                          <w:divBdr>
                            <w:top w:val="none" w:sz="0" w:space="0" w:color="auto"/>
                            <w:left w:val="none" w:sz="0" w:space="0" w:color="auto"/>
                            <w:bottom w:val="none" w:sz="0" w:space="0" w:color="auto"/>
                            <w:right w:val="none" w:sz="0" w:space="0" w:color="auto"/>
                          </w:divBdr>
                        </w:div>
                        <w:div w:id="1217084976">
                          <w:marLeft w:val="0"/>
                          <w:marRight w:val="0"/>
                          <w:marTop w:val="0"/>
                          <w:marBottom w:val="0"/>
                          <w:divBdr>
                            <w:top w:val="none" w:sz="0" w:space="0" w:color="auto"/>
                            <w:left w:val="none" w:sz="0" w:space="0" w:color="auto"/>
                            <w:bottom w:val="none" w:sz="0" w:space="0" w:color="auto"/>
                            <w:right w:val="none" w:sz="0" w:space="0" w:color="auto"/>
                          </w:divBdr>
                        </w:div>
                        <w:div w:id="1220937171">
                          <w:marLeft w:val="0"/>
                          <w:marRight w:val="0"/>
                          <w:marTop w:val="0"/>
                          <w:marBottom w:val="0"/>
                          <w:divBdr>
                            <w:top w:val="none" w:sz="0" w:space="0" w:color="auto"/>
                            <w:left w:val="none" w:sz="0" w:space="0" w:color="auto"/>
                            <w:bottom w:val="none" w:sz="0" w:space="0" w:color="auto"/>
                            <w:right w:val="none" w:sz="0" w:space="0" w:color="auto"/>
                          </w:divBdr>
                        </w:div>
                        <w:div w:id="1313682212">
                          <w:marLeft w:val="0"/>
                          <w:marRight w:val="0"/>
                          <w:marTop w:val="0"/>
                          <w:marBottom w:val="0"/>
                          <w:divBdr>
                            <w:top w:val="none" w:sz="0" w:space="0" w:color="auto"/>
                            <w:left w:val="none" w:sz="0" w:space="0" w:color="auto"/>
                            <w:bottom w:val="none" w:sz="0" w:space="0" w:color="auto"/>
                            <w:right w:val="none" w:sz="0" w:space="0" w:color="auto"/>
                          </w:divBdr>
                        </w:div>
                        <w:div w:id="1361199586">
                          <w:marLeft w:val="960"/>
                          <w:marRight w:val="0"/>
                          <w:marTop w:val="0"/>
                          <w:marBottom w:val="0"/>
                          <w:divBdr>
                            <w:top w:val="none" w:sz="0" w:space="0" w:color="auto"/>
                            <w:left w:val="none" w:sz="0" w:space="0" w:color="auto"/>
                            <w:bottom w:val="none" w:sz="0" w:space="0" w:color="auto"/>
                            <w:right w:val="none" w:sz="0" w:space="0" w:color="auto"/>
                          </w:divBdr>
                          <w:divsChild>
                            <w:div w:id="608855549">
                              <w:marLeft w:val="0"/>
                              <w:marRight w:val="0"/>
                              <w:marTop w:val="0"/>
                              <w:marBottom w:val="0"/>
                              <w:divBdr>
                                <w:top w:val="none" w:sz="0" w:space="0" w:color="auto"/>
                                <w:left w:val="none" w:sz="0" w:space="0" w:color="auto"/>
                                <w:bottom w:val="none" w:sz="0" w:space="0" w:color="auto"/>
                                <w:right w:val="none" w:sz="0" w:space="0" w:color="auto"/>
                              </w:divBdr>
                              <w:divsChild>
                                <w:div w:id="974221354">
                                  <w:marLeft w:val="960"/>
                                  <w:marRight w:val="0"/>
                                  <w:marTop w:val="0"/>
                                  <w:marBottom w:val="0"/>
                                  <w:divBdr>
                                    <w:top w:val="none" w:sz="0" w:space="0" w:color="auto"/>
                                    <w:left w:val="none" w:sz="0" w:space="0" w:color="auto"/>
                                    <w:bottom w:val="none" w:sz="0" w:space="0" w:color="auto"/>
                                    <w:right w:val="none" w:sz="0" w:space="0" w:color="auto"/>
                                  </w:divBdr>
                                  <w:divsChild>
                                    <w:div w:id="9942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033845">
                              <w:marLeft w:val="0"/>
                              <w:marRight w:val="0"/>
                              <w:marTop w:val="0"/>
                              <w:marBottom w:val="0"/>
                              <w:divBdr>
                                <w:top w:val="none" w:sz="0" w:space="0" w:color="auto"/>
                                <w:left w:val="none" w:sz="0" w:space="0" w:color="auto"/>
                                <w:bottom w:val="none" w:sz="0" w:space="0" w:color="auto"/>
                                <w:right w:val="none" w:sz="0" w:space="0" w:color="auto"/>
                              </w:divBdr>
                            </w:div>
                          </w:divsChild>
                        </w:div>
                        <w:div w:id="1448894349">
                          <w:marLeft w:val="0"/>
                          <w:marRight w:val="0"/>
                          <w:marTop w:val="0"/>
                          <w:marBottom w:val="0"/>
                          <w:divBdr>
                            <w:top w:val="none" w:sz="0" w:space="0" w:color="auto"/>
                            <w:left w:val="none" w:sz="0" w:space="0" w:color="auto"/>
                            <w:bottom w:val="none" w:sz="0" w:space="0" w:color="auto"/>
                            <w:right w:val="none" w:sz="0" w:space="0" w:color="auto"/>
                          </w:divBdr>
                        </w:div>
                        <w:div w:id="1490320043">
                          <w:marLeft w:val="0"/>
                          <w:marRight w:val="0"/>
                          <w:marTop w:val="0"/>
                          <w:marBottom w:val="0"/>
                          <w:divBdr>
                            <w:top w:val="none" w:sz="0" w:space="0" w:color="auto"/>
                            <w:left w:val="none" w:sz="0" w:space="0" w:color="auto"/>
                            <w:bottom w:val="none" w:sz="0" w:space="0" w:color="auto"/>
                            <w:right w:val="none" w:sz="0" w:space="0" w:color="auto"/>
                          </w:divBdr>
                        </w:div>
                        <w:div w:id="1550221289">
                          <w:marLeft w:val="0"/>
                          <w:marRight w:val="0"/>
                          <w:marTop w:val="0"/>
                          <w:marBottom w:val="0"/>
                          <w:divBdr>
                            <w:top w:val="none" w:sz="0" w:space="0" w:color="auto"/>
                            <w:left w:val="none" w:sz="0" w:space="0" w:color="auto"/>
                            <w:bottom w:val="none" w:sz="0" w:space="0" w:color="auto"/>
                            <w:right w:val="none" w:sz="0" w:space="0" w:color="auto"/>
                          </w:divBdr>
                        </w:div>
                        <w:div w:id="1557935657">
                          <w:marLeft w:val="0"/>
                          <w:marRight w:val="0"/>
                          <w:marTop w:val="0"/>
                          <w:marBottom w:val="0"/>
                          <w:divBdr>
                            <w:top w:val="none" w:sz="0" w:space="0" w:color="auto"/>
                            <w:left w:val="none" w:sz="0" w:space="0" w:color="auto"/>
                            <w:bottom w:val="none" w:sz="0" w:space="0" w:color="auto"/>
                            <w:right w:val="none" w:sz="0" w:space="0" w:color="auto"/>
                          </w:divBdr>
                        </w:div>
                        <w:div w:id="1565526042">
                          <w:marLeft w:val="0"/>
                          <w:marRight w:val="0"/>
                          <w:marTop w:val="0"/>
                          <w:marBottom w:val="0"/>
                          <w:divBdr>
                            <w:top w:val="none" w:sz="0" w:space="0" w:color="auto"/>
                            <w:left w:val="none" w:sz="0" w:space="0" w:color="auto"/>
                            <w:bottom w:val="none" w:sz="0" w:space="0" w:color="auto"/>
                            <w:right w:val="none" w:sz="0" w:space="0" w:color="auto"/>
                          </w:divBdr>
                        </w:div>
                        <w:div w:id="1602378027">
                          <w:marLeft w:val="0"/>
                          <w:marRight w:val="0"/>
                          <w:marTop w:val="0"/>
                          <w:marBottom w:val="0"/>
                          <w:divBdr>
                            <w:top w:val="none" w:sz="0" w:space="0" w:color="auto"/>
                            <w:left w:val="none" w:sz="0" w:space="0" w:color="auto"/>
                            <w:bottom w:val="none" w:sz="0" w:space="0" w:color="auto"/>
                            <w:right w:val="none" w:sz="0" w:space="0" w:color="auto"/>
                          </w:divBdr>
                        </w:div>
                        <w:div w:id="1642077009">
                          <w:marLeft w:val="0"/>
                          <w:marRight w:val="0"/>
                          <w:marTop w:val="0"/>
                          <w:marBottom w:val="0"/>
                          <w:divBdr>
                            <w:top w:val="none" w:sz="0" w:space="0" w:color="auto"/>
                            <w:left w:val="none" w:sz="0" w:space="0" w:color="auto"/>
                            <w:bottom w:val="none" w:sz="0" w:space="0" w:color="auto"/>
                            <w:right w:val="none" w:sz="0" w:space="0" w:color="auto"/>
                          </w:divBdr>
                        </w:div>
                        <w:div w:id="1660885442">
                          <w:marLeft w:val="0"/>
                          <w:marRight w:val="0"/>
                          <w:marTop w:val="0"/>
                          <w:marBottom w:val="0"/>
                          <w:divBdr>
                            <w:top w:val="none" w:sz="0" w:space="0" w:color="auto"/>
                            <w:left w:val="none" w:sz="0" w:space="0" w:color="auto"/>
                            <w:bottom w:val="none" w:sz="0" w:space="0" w:color="auto"/>
                            <w:right w:val="none" w:sz="0" w:space="0" w:color="auto"/>
                          </w:divBdr>
                        </w:div>
                        <w:div w:id="1708487210">
                          <w:marLeft w:val="0"/>
                          <w:marRight w:val="0"/>
                          <w:marTop w:val="0"/>
                          <w:marBottom w:val="0"/>
                          <w:divBdr>
                            <w:top w:val="none" w:sz="0" w:space="0" w:color="auto"/>
                            <w:left w:val="none" w:sz="0" w:space="0" w:color="auto"/>
                            <w:bottom w:val="none" w:sz="0" w:space="0" w:color="auto"/>
                            <w:right w:val="none" w:sz="0" w:space="0" w:color="auto"/>
                          </w:divBdr>
                        </w:div>
                        <w:div w:id="1811556333">
                          <w:marLeft w:val="0"/>
                          <w:marRight w:val="0"/>
                          <w:marTop w:val="0"/>
                          <w:marBottom w:val="0"/>
                          <w:divBdr>
                            <w:top w:val="none" w:sz="0" w:space="0" w:color="auto"/>
                            <w:left w:val="none" w:sz="0" w:space="0" w:color="auto"/>
                            <w:bottom w:val="none" w:sz="0" w:space="0" w:color="auto"/>
                            <w:right w:val="none" w:sz="0" w:space="0" w:color="auto"/>
                          </w:divBdr>
                        </w:div>
                        <w:div w:id="1834759522">
                          <w:marLeft w:val="0"/>
                          <w:marRight w:val="0"/>
                          <w:marTop w:val="0"/>
                          <w:marBottom w:val="0"/>
                          <w:divBdr>
                            <w:top w:val="none" w:sz="0" w:space="0" w:color="auto"/>
                            <w:left w:val="none" w:sz="0" w:space="0" w:color="auto"/>
                            <w:bottom w:val="none" w:sz="0" w:space="0" w:color="auto"/>
                            <w:right w:val="none" w:sz="0" w:space="0" w:color="auto"/>
                          </w:divBdr>
                        </w:div>
                        <w:div w:id="2033417008">
                          <w:marLeft w:val="0"/>
                          <w:marRight w:val="0"/>
                          <w:marTop w:val="0"/>
                          <w:marBottom w:val="0"/>
                          <w:divBdr>
                            <w:top w:val="none" w:sz="0" w:space="0" w:color="auto"/>
                            <w:left w:val="none" w:sz="0" w:space="0" w:color="auto"/>
                            <w:bottom w:val="none" w:sz="0" w:space="0" w:color="auto"/>
                            <w:right w:val="none" w:sz="0" w:space="0" w:color="auto"/>
                          </w:divBdr>
                        </w:div>
                        <w:div w:id="2052682365">
                          <w:marLeft w:val="0"/>
                          <w:marRight w:val="0"/>
                          <w:marTop w:val="0"/>
                          <w:marBottom w:val="0"/>
                          <w:divBdr>
                            <w:top w:val="none" w:sz="0" w:space="0" w:color="auto"/>
                            <w:left w:val="none" w:sz="0" w:space="0" w:color="auto"/>
                            <w:bottom w:val="none" w:sz="0" w:space="0" w:color="auto"/>
                            <w:right w:val="none" w:sz="0" w:space="0" w:color="auto"/>
                          </w:divBdr>
                        </w:div>
                      </w:divsChild>
                    </w:div>
                    <w:div w:id="213053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034946">
      <w:bodyDiv w:val="1"/>
      <w:marLeft w:val="0"/>
      <w:marRight w:val="0"/>
      <w:marTop w:val="0"/>
      <w:marBottom w:val="0"/>
      <w:divBdr>
        <w:top w:val="none" w:sz="0" w:space="0" w:color="auto"/>
        <w:left w:val="none" w:sz="0" w:space="0" w:color="auto"/>
        <w:bottom w:val="none" w:sz="0" w:space="0" w:color="auto"/>
        <w:right w:val="none" w:sz="0" w:space="0" w:color="auto"/>
      </w:divBdr>
    </w:div>
    <w:div w:id="1731537809">
      <w:bodyDiv w:val="1"/>
      <w:marLeft w:val="0"/>
      <w:marRight w:val="0"/>
      <w:marTop w:val="0"/>
      <w:marBottom w:val="0"/>
      <w:divBdr>
        <w:top w:val="none" w:sz="0" w:space="0" w:color="auto"/>
        <w:left w:val="none" w:sz="0" w:space="0" w:color="auto"/>
        <w:bottom w:val="none" w:sz="0" w:space="0" w:color="auto"/>
        <w:right w:val="none" w:sz="0" w:space="0" w:color="auto"/>
      </w:divBdr>
    </w:div>
    <w:div w:id="1734887892">
      <w:bodyDiv w:val="1"/>
      <w:marLeft w:val="0"/>
      <w:marRight w:val="0"/>
      <w:marTop w:val="0"/>
      <w:marBottom w:val="0"/>
      <w:divBdr>
        <w:top w:val="none" w:sz="0" w:space="0" w:color="auto"/>
        <w:left w:val="none" w:sz="0" w:space="0" w:color="auto"/>
        <w:bottom w:val="none" w:sz="0" w:space="0" w:color="auto"/>
        <w:right w:val="none" w:sz="0" w:space="0" w:color="auto"/>
      </w:divBdr>
      <w:divsChild>
        <w:div w:id="695695611">
          <w:marLeft w:val="0"/>
          <w:marRight w:val="0"/>
          <w:marTop w:val="0"/>
          <w:marBottom w:val="0"/>
          <w:divBdr>
            <w:top w:val="none" w:sz="0" w:space="0" w:color="auto"/>
            <w:left w:val="none" w:sz="0" w:space="0" w:color="auto"/>
            <w:bottom w:val="none" w:sz="0" w:space="0" w:color="auto"/>
            <w:right w:val="none" w:sz="0" w:space="0" w:color="auto"/>
          </w:divBdr>
        </w:div>
        <w:div w:id="1964269866">
          <w:marLeft w:val="0"/>
          <w:marRight w:val="0"/>
          <w:marTop w:val="0"/>
          <w:marBottom w:val="0"/>
          <w:divBdr>
            <w:top w:val="none" w:sz="0" w:space="0" w:color="auto"/>
            <w:left w:val="none" w:sz="0" w:space="0" w:color="auto"/>
            <w:bottom w:val="none" w:sz="0" w:space="0" w:color="auto"/>
            <w:right w:val="none" w:sz="0" w:space="0" w:color="auto"/>
          </w:divBdr>
        </w:div>
      </w:divsChild>
    </w:div>
    <w:div w:id="1734959646">
      <w:bodyDiv w:val="1"/>
      <w:marLeft w:val="0"/>
      <w:marRight w:val="0"/>
      <w:marTop w:val="0"/>
      <w:marBottom w:val="0"/>
      <w:divBdr>
        <w:top w:val="none" w:sz="0" w:space="0" w:color="auto"/>
        <w:left w:val="none" w:sz="0" w:space="0" w:color="auto"/>
        <w:bottom w:val="none" w:sz="0" w:space="0" w:color="auto"/>
        <w:right w:val="none" w:sz="0" w:space="0" w:color="auto"/>
      </w:divBdr>
    </w:div>
    <w:div w:id="1738017327">
      <w:bodyDiv w:val="1"/>
      <w:marLeft w:val="0"/>
      <w:marRight w:val="0"/>
      <w:marTop w:val="0"/>
      <w:marBottom w:val="0"/>
      <w:divBdr>
        <w:top w:val="none" w:sz="0" w:space="0" w:color="auto"/>
        <w:left w:val="none" w:sz="0" w:space="0" w:color="auto"/>
        <w:bottom w:val="none" w:sz="0" w:space="0" w:color="auto"/>
        <w:right w:val="none" w:sz="0" w:space="0" w:color="auto"/>
      </w:divBdr>
    </w:div>
    <w:div w:id="1738093413">
      <w:bodyDiv w:val="1"/>
      <w:marLeft w:val="0"/>
      <w:marRight w:val="0"/>
      <w:marTop w:val="0"/>
      <w:marBottom w:val="0"/>
      <w:divBdr>
        <w:top w:val="none" w:sz="0" w:space="0" w:color="auto"/>
        <w:left w:val="none" w:sz="0" w:space="0" w:color="auto"/>
        <w:bottom w:val="none" w:sz="0" w:space="0" w:color="auto"/>
        <w:right w:val="none" w:sz="0" w:space="0" w:color="auto"/>
      </w:divBdr>
    </w:div>
    <w:div w:id="1747259506">
      <w:bodyDiv w:val="1"/>
      <w:marLeft w:val="0"/>
      <w:marRight w:val="0"/>
      <w:marTop w:val="0"/>
      <w:marBottom w:val="0"/>
      <w:divBdr>
        <w:top w:val="none" w:sz="0" w:space="0" w:color="auto"/>
        <w:left w:val="none" w:sz="0" w:space="0" w:color="auto"/>
        <w:bottom w:val="none" w:sz="0" w:space="0" w:color="auto"/>
        <w:right w:val="none" w:sz="0" w:space="0" w:color="auto"/>
      </w:divBdr>
    </w:div>
    <w:div w:id="1756391396">
      <w:bodyDiv w:val="1"/>
      <w:marLeft w:val="0"/>
      <w:marRight w:val="0"/>
      <w:marTop w:val="0"/>
      <w:marBottom w:val="0"/>
      <w:divBdr>
        <w:top w:val="none" w:sz="0" w:space="0" w:color="auto"/>
        <w:left w:val="none" w:sz="0" w:space="0" w:color="auto"/>
        <w:bottom w:val="none" w:sz="0" w:space="0" w:color="auto"/>
        <w:right w:val="none" w:sz="0" w:space="0" w:color="auto"/>
      </w:divBdr>
    </w:div>
    <w:div w:id="1757631698">
      <w:bodyDiv w:val="1"/>
      <w:marLeft w:val="0"/>
      <w:marRight w:val="0"/>
      <w:marTop w:val="0"/>
      <w:marBottom w:val="0"/>
      <w:divBdr>
        <w:top w:val="none" w:sz="0" w:space="0" w:color="auto"/>
        <w:left w:val="none" w:sz="0" w:space="0" w:color="auto"/>
        <w:bottom w:val="none" w:sz="0" w:space="0" w:color="auto"/>
        <w:right w:val="none" w:sz="0" w:space="0" w:color="auto"/>
      </w:divBdr>
    </w:div>
    <w:div w:id="1759983668">
      <w:bodyDiv w:val="1"/>
      <w:marLeft w:val="0"/>
      <w:marRight w:val="0"/>
      <w:marTop w:val="0"/>
      <w:marBottom w:val="0"/>
      <w:divBdr>
        <w:top w:val="none" w:sz="0" w:space="0" w:color="auto"/>
        <w:left w:val="none" w:sz="0" w:space="0" w:color="auto"/>
        <w:bottom w:val="none" w:sz="0" w:space="0" w:color="auto"/>
        <w:right w:val="none" w:sz="0" w:space="0" w:color="auto"/>
      </w:divBdr>
      <w:divsChild>
        <w:div w:id="125974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9741207">
              <w:marLeft w:val="0"/>
              <w:marRight w:val="0"/>
              <w:marTop w:val="0"/>
              <w:marBottom w:val="0"/>
              <w:divBdr>
                <w:top w:val="none" w:sz="0" w:space="0" w:color="auto"/>
                <w:left w:val="none" w:sz="0" w:space="0" w:color="auto"/>
                <w:bottom w:val="none" w:sz="0" w:space="0" w:color="auto"/>
                <w:right w:val="none" w:sz="0" w:space="0" w:color="auto"/>
              </w:divBdr>
              <w:divsChild>
                <w:div w:id="511649135">
                  <w:marLeft w:val="0"/>
                  <w:marRight w:val="0"/>
                  <w:marTop w:val="0"/>
                  <w:marBottom w:val="0"/>
                  <w:divBdr>
                    <w:top w:val="none" w:sz="0" w:space="0" w:color="auto"/>
                    <w:left w:val="none" w:sz="0" w:space="0" w:color="auto"/>
                    <w:bottom w:val="none" w:sz="0" w:space="0" w:color="auto"/>
                    <w:right w:val="none" w:sz="0" w:space="0" w:color="auto"/>
                  </w:divBdr>
                  <w:divsChild>
                    <w:div w:id="199976084">
                      <w:marLeft w:val="0"/>
                      <w:marRight w:val="0"/>
                      <w:marTop w:val="0"/>
                      <w:marBottom w:val="0"/>
                      <w:divBdr>
                        <w:top w:val="none" w:sz="0" w:space="0" w:color="auto"/>
                        <w:left w:val="none" w:sz="0" w:space="0" w:color="auto"/>
                        <w:bottom w:val="none" w:sz="0" w:space="0" w:color="auto"/>
                        <w:right w:val="none" w:sz="0" w:space="0" w:color="auto"/>
                      </w:divBdr>
                    </w:div>
                    <w:div w:id="273244652">
                      <w:marLeft w:val="0"/>
                      <w:marRight w:val="0"/>
                      <w:marTop w:val="0"/>
                      <w:marBottom w:val="0"/>
                      <w:divBdr>
                        <w:top w:val="none" w:sz="0" w:space="0" w:color="auto"/>
                        <w:left w:val="none" w:sz="0" w:space="0" w:color="auto"/>
                        <w:bottom w:val="none" w:sz="0" w:space="0" w:color="auto"/>
                        <w:right w:val="none" w:sz="0" w:space="0" w:color="auto"/>
                      </w:divBdr>
                    </w:div>
                    <w:div w:id="405761550">
                      <w:marLeft w:val="0"/>
                      <w:marRight w:val="0"/>
                      <w:marTop w:val="0"/>
                      <w:marBottom w:val="0"/>
                      <w:divBdr>
                        <w:top w:val="none" w:sz="0" w:space="0" w:color="auto"/>
                        <w:left w:val="none" w:sz="0" w:space="0" w:color="auto"/>
                        <w:bottom w:val="none" w:sz="0" w:space="0" w:color="auto"/>
                        <w:right w:val="none" w:sz="0" w:space="0" w:color="auto"/>
                      </w:divBdr>
                    </w:div>
                    <w:div w:id="569849504">
                      <w:marLeft w:val="0"/>
                      <w:marRight w:val="0"/>
                      <w:marTop w:val="0"/>
                      <w:marBottom w:val="0"/>
                      <w:divBdr>
                        <w:top w:val="none" w:sz="0" w:space="0" w:color="auto"/>
                        <w:left w:val="none" w:sz="0" w:space="0" w:color="auto"/>
                        <w:bottom w:val="none" w:sz="0" w:space="0" w:color="auto"/>
                        <w:right w:val="none" w:sz="0" w:space="0" w:color="auto"/>
                      </w:divBdr>
                    </w:div>
                    <w:div w:id="659696852">
                      <w:marLeft w:val="0"/>
                      <w:marRight w:val="0"/>
                      <w:marTop w:val="0"/>
                      <w:marBottom w:val="0"/>
                      <w:divBdr>
                        <w:top w:val="none" w:sz="0" w:space="0" w:color="auto"/>
                        <w:left w:val="none" w:sz="0" w:space="0" w:color="auto"/>
                        <w:bottom w:val="none" w:sz="0" w:space="0" w:color="auto"/>
                        <w:right w:val="none" w:sz="0" w:space="0" w:color="auto"/>
                      </w:divBdr>
                    </w:div>
                    <w:div w:id="790170151">
                      <w:marLeft w:val="0"/>
                      <w:marRight w:val="0"/>
                      <w:marTop w:val="0"/>
                      <w:marBottom w:val="0"/>
                      <w:divBdr>
                        <w:top w:val="none" w:sz="0" w:space="0" w:color="auto"/>
                        <w:left w:val="none" w:sz="0" w:space="0" w:color="auto"/>
                        <w:bottom w:val="none" w:sz="0" w:space="0" w:color="auto"/>
                        <w:right w:val="none" w:sz="0" w:space="0" w:color="auto"/>
                      </w:divBdr>
                    </w:div>
                    <w:div w:id="846486276">
                      <w:marLeft w:val="0"/>
                      <w:marRight w:val="0"/>
                      <w:marTop w:val="0"/>
                      <w:marBottom w:val="0"/>
                      <w:divBdr>
                        <w:top w:val="none" w:sz="0" w:space="0" w:color="auto"/>
                        <w:left w:val="none" w:sz="0" w:space="0" w:color="auto"/>
                        <w:bottom w:val="none" w:sz="0" w:space="0" w:color="auto"/>
                        <w:right w:val="none" w:sz="0" w:space="0" w:color="auto"/>
                      </w:divBdr>
                    </w:div>
                    <w:div w:id="1001619357">
                      <w:marLeft w:val="0"/>
                      <w:marRight w:val="0"/>
                      <w:marTop w:val="0"/>
                      <w:marBottom w:val="0"/>
                      <w:divBdr>
                        <w:top w:val="none" w:sz="0" w:space="0" w:color="auto"/>
                        <w:left w:val="none" w:sz="0" w:space="0" w:color="auto"/>
                        <w:bottom w:val="none" w:sz="0" w:space="0" w:color="auto"/>
                        <w:right w:val="none" w:sz="0" w:space="0" w:color="auto"/>
                      </w:divBdr>
                    </w:div>
                    <w:div w:id="1038896553">
                      <w:marLeft w:val="0"/>
                      <w:marRight w:val="0"/>
                      <w:marTop w:val="0"/>
                      <w:marBottom w:val="0"/>
                      <w:divBdr>
                        <w:top w:val="none" w:sz="0" w:space="0" w:color="auto"/>
                        <w:left w:val="none" w:sz="0" w:space="0" w:color="auto"/>
                        <w:bottom w:val="none" w:sz="0" w:space="0" w:color="auto"/>
                        <w:right w:val="none" w:sz="0" w:space="0" w:color="auto"/>
                      </w:divBdr>
                    </w:div>
                    <w:div w:id="1045331514">
                      <w:marLeft w:val="0"/>
                      <w:marRight w:val="0"/>
                      <w:marTop w:val="0"/>
                      <w:marBottom w:val="0"/>
                      <w:divBdr>
                        <w:top w:val="none" w:sz="0" w:space="0" w:color="auto"/>
                        <w:left w:val="none" w:sz="0" w:space="0" w:color="auto"/>
                        <w:bottom w:val="none" w:sz="0" w:space="0" w:color="auto"/>
                        <w:right w:val="none" w:sz="0" w:space="0" w:color="auto"/>
                      </w:divBdr>
                    </w:div>
                    <w:div w:id="1065448275">
                      <w:marLeft w:val="0"/>
                      <w:marRight w:val="0"/>
                      <w:marTop w:val="0"/>
                      <w:marBottom w:val="0"/>
                      <w:divBdr>
                        <w:top w:val="none" w:sz="0" w:space="0" w:color="auto"/>
                        <w:left w:val="none" w:sz="0" w:space="0" w:color="auto"/>
                        <w:bottom w:val="none" w:sz="0" w:space="0" w:color="auto"/>
                        <w:right w:val="none" w:sz="0" w:space="0" w:color="auto"/>
                      </w:divBdr>
                    </w:div>
                    <w:div w:id="1223831965">
                      <w:marLeft w:val="0"/>
                      <w:marRight w:val="0"/>
                      <w:marTop w:val="0"/>
                      <w:marBottom w:val="0"/>
                      <w:divBdr>
                        <w:top w:val="none" w:sz="0" w:space="0" w:color="auto"/>
                        <w:left w:val="none" w:sz="0" w:space="0" w:color="auto"/>
                        <w:bottom w:val="none" w:sz="0" w:space="0" w:color="auto"/>
                        <w:right w:val="none" w:sz="0" w:space="0" w:color="auto"/>
                      </w:divBdr>
                    </w:div>
                    <w:div w:id="1260479411">
                      <w:marLeft w:val="0"/>
                      <w:marRight w:val="0"/>
                      <w:marTop w:val="0"/>
                      <w:marBottom w:val="0"/>
                      <w:divBdr>
                        <w:top w:val="none" w:sz="0" w:space="0" w:color="auto"/>
                        <w:left w:val="none" w:sz="0" w:space="0" w:color="auto"/>
                        <w:bottom w:val="none" w:sz="0" w:space="0" w:color="auto"/>
                        <w:right w:val="none" w:sz="0" w:space="0" w:color="auto"/>
                      </w:divBdr>
                    </w:div>
                    <w:div w:id="1310406739">
                      <w:marLeft w:val="0"/>
                      <w:marRight w:val="0"/>
                      <w:marTop w:val="0"/>
                      <w:marBottom w:val="0"/>
                      <w:divBdr>
                        <w:top w:val="none" w:sz="0" w:space="0" w:color="auto"/>
                        <w:left w:val="none" w:sz="0" w:space="0" w:color="auto"/>
                        <w:bottom w:val="none" w:sz="0" w:space="0" w:color="auto"/>
                        <w:right w:val="none" w:sz="0" w:space="0" w:color="auto"/>
                      </w:divBdr>
                    </w:div>
                    <w:div w:id="1319307206">
                      <w:marLeft w:val="0"/>
                      <w:marRight w:val="0"/>
                      <w:marTop w:val="0"/>
                      <w:marBottom w:val="0"/>
                      <w:divBdr>
                        <w:top w:val="none" w:sz="0" w:space="0" w:color="auto"/>
                        <w:left w:val="none" w:sz="0" w:space="0" w:color="auto"/>
                        <w:bottom w:val="none" w:sz="0" w:space="0" w:color="auto"/>
                        <w:right w:val="none" w:sz="0" w:space="0" w:color="auto"/>
                      </w:divBdr>
                    </w:div>
                    <w:div w:id="1397053334">
                      <w:marLeft w:val="0"/>
                      <w:marRight w:val="0"/>
                      <w:marTop w:val="0"/>
                      <w:marBottom w:val="0"/>
                      <w:divBdr>
                        <w:top w:val="none" w:sz="0" w:space="0" w:color="auto"/>
                        <w:left w:val="none" w:sz="0" w:space="0" w:color="auto"/>
                        <w:bottom w:val="none" w:sz="0" w:space="0" w:color="auto"/>
                        <w:right w:val="none" w:sz="0" w:space="0" w:color="auto"/>
                      </w:divBdr>
                    </w:div>
                    <w:div w:id="1579637460">
                      <w:marLeft w:val="0"/>
                      <w:marRight w:val="0"/>
                      <w:marTop w:val="0"/>
                      <w:marBottom w:val="0"/>
                      <w:divBdr>
                        <w:top w:val="none" w:sz="0" w:space="0" w:color="auto"/>
                        <w:left w:val="none" w:sz="0" w:space="0" w:color="auto"/>
                        <w:bottom w:val="none" w:sz="0" w:space="0" w:color="auto"/>
                        <w:right w:val="none" w:sz="0" w:space="0" w:color="auto"/>
                      </w:divBdr>
                    </w:div>
                    <w:div w:id="1592083529">
                      <w:marLeft w:val="0"/>
                      <w:marRight w:val="0"/>
                      <w:marTop w:val="0"/>
                      <w:marBottom w:val="0"/>
                      <w:divBdr>
                        <w:top w:val="none" w:sz="0" w:space="0" w:color="auto"/>
                        <w:left w:val="none" w:sz="0" w:space="0" w:color="auto"/>
                        <w:bottom w:val="none" w:sz="0" w:space="0" w:color="auto"/>
                        <w:right w:val="none" w:sz="0" w:space="0" w:color="auto"/>
                      </w:divBdr>
                    </w:div>
                    <w:div w:id="1664167313">
                      <w:marLeft w:val="0"/>
                      <w:marRight w:val="0"/>
                      <w:marTop w:val="0"/>
                      <w:marBottom w:val="0"/>
                      <w:divBdr>
                        <w:top w:val="none" w:sz="0" w:space="0" w:color="auto"/>
                        <w:left w:val="none" w:sz="0" w:space="0" w:color="auto"/>
                        <w:bottom w:val="none" w:sz="0" w:space="0" w:color="auto"/>
                        <w:right w:val="none" w:sz="0" w:space="0" w:color="auto"/>
                      </w:divBdr>
                    </w:div>
                    <w:div w:id="1674408252">
                      <w:marLeft w:val="0"/>
                      <w:marRight w:val="0"/>
                      <w:marTop w:val="0"/>
                      <w:marBottom w:val="0"/>
                      <w:divBdr>
                        <w:top w:val="none" w:sz="0" w:space="0" w:color="auto"/>
                        <w:left w:val="none" w:sz="0" w:space="0" w:color="auto"/>
                        <w:bottom w:val="none" w:sz="0" w:space="0" w:color="auto"/>
                        <w:right w:val="none" w:sz="0" w:space="0" w:color="auto"/>
                      </w:divBdr>
                    </w:div>
                    <w:div w:id="1722556463">
                      <w:marLeft w:val="0"/>
                      <w:marRight w:val="0"/>
                      <w:marTop w:val="0"/>
                      <w:marBottom w:val="0"/>
                      <w:divBdr>
                        <w:top w:val="none" w:sz="0" w:space="0" w:color="auto"/>
                        <w:left w:val="none" w:sz="0" w:space="0" w:color="auto"/>
                        <w:bottom w:val="none" w:sz="0" w:space="0" w:color="auto"/>
                        <w:right w:val="none" w:sz="0" w:space="0" w:color="auto"/>
                      </w:divBdr>
                    </w:div>
                    <w:div w:id="1826579690">
                      <w:marLeft w:val="0"/>
                      <w:marRight w:val="0"/>
                      <w:marTop w:val="0"/>
                      <w:marBottom w:val="0"/>
                      <w:divBdr>
                        <w:top w:val="none" w:sz="0" w:space="0" w:color="auto"/>
                        <w:left w:val="none" w:sz="0" w:space="0" w:color="auto"/>
                        <w:bottom w:val="none" w:sz="0" w:space="0" w:color="auto"/>
                        <w:right w:val="none" w:sz="0" w:space="0" w:color="auto"/>
                      </w:divBdr>
                    </w:div>
                    <w:div w:id="206710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461250">
      <w:bodyDiv w:val="1"/>
      <w:marLeft w:val="0"/>
      <w:marRight w:val="0"/>
      <w:marTop w:val="0"/>
      <w:marBottom w:val="0"/>
      <w:divBdr>
        <w:top w:val="none" w:sz="0" w:space="0" w:color="auto"/>
        <w:left w:val="none" w:sz="0" w:space="0" w:color="auto"/>
        <w:bottom w:val="none" w:sz="0" w:space="0" w:color="auto"/>
        <w:right w:val="none" w:sz="0" w:space="0" w:color="auto"/>
      </w:divBdr>
    </w:div>
    <w:div w:id="1771663958">
      <w:bodyDiv w:val="1"/>
      <w:marLeft w:val="0"/>
      <w:marRight w:val="0"/>
      <w:marTop w:val="0"/>
      <w:marBottom w:val="0"/>
      <w:divBdr>
        <w:top w:val="none" w:sz="0" w:space="0" w:color="auto"/>
        <w:left w:val="none" w:sz="0" w:space="0" w:color="auto"/>
        <w:bottom w:val="none" w:sz="0" w:space="0" w:color="auto"/>
        <w:right w:val="none" w:sz="0" w:space="0" w:color="auto"/>
      </w:divBdr>
    </w:div>
    <w:div w:id="1774276708">
      <w:bodyDiv w:val="1"/>
      <w:marLeft w:val="0"/>
      <w:marRight w:val="0"/>
      <w:marTop w:val="0"/>
      <w:marBottom w:val="0"/>
      <w:divBdr>
        <w:top w:val="none" w:sz="0" w:space="0" w:color="auto"/>
        <w:left w:val="none" w:sz="0" w:space="0" w:color="auto"/>
        <w:bottom w:val="none" w:sz="0" w:space="0" w:color="auto"/>
        <w:right w:val="none" w:sz="0" w:space="0" w:color="auto"/>
      </w:divBdr>
    </w:div>
    <w:div w:id="1780177370">
      <w:bodyDiv w:val="1"/>
      <w:marLeft w:val="0"/>
      <w:marRight w:val="0"/>
      <w:marTop w:val="0"/>
      <w:marBottom w:val="0"/>
      <w:divBdr>
        <w:top w:val="none" w:sz="0" w:space="0" w:color="auto"/>
        <w:left w:val="none" w:sz="0" w:space="0" w:color="auto"/>
        <w:bottom w:val="none" w:sz="0" w:space="0" w:color="auto"/>
        <w:right w:val="none" w:sz="0" w:space="0" w:color="auto"/>
      </w:divBdr>
    </w:div>
    <w:div w:id="1782143772">
      <w:bodyDiv w:val="1"/>
      <w:marLeft w:val="0"/>
      <w:marRight w:val="0"/>
      <w:marTop w:val="0"/>
      <w:marBottom w:val="0"/>
      <w:divBdr>
        <w:top w:val="none" w:sz="0" w:space="0" w:color="auto"/>
        <w:left w:val="none" w:sz="0" w:space="0" w:color="auto"/>
        <w:bottom w:val="none" w:sz="0" w:space="0" w:color="auto"/>
        <w:right w:val="none" w:sz="0" w:space="0" w:color="auto"/>
      </w:divBdr>
    </w:div>
    <w:div w:id="1789010909">
      <w:bodyDiv w:val="1"/>
      <w:marLeft w:val="0"/>
      <w:marRight w:val="0"/>
      <w:marTop w:val="0"/>
      <w:marBottom w:val="0"/>
      <w:divBdr>
        <w:top w:val="none" w:sz="0" w:space="0" w:color="auto"/>
        <w:left w:val="none" w:sz="0" w:space="0" w:color="auto"/>
        <w:bottom w:val="none" w:sz="0" w:space="0" w:color="auto"/>
        <w:right w:val="none" w:sz="0" w:space="0" w:color="auto"/>
      </w:divBdr>
    </w:div>
    <w:div w:id="1790393756">
      <w:bodyDiv w:val="1"/>
      <w:marLeft w:val="0"/>
      <w:marRight w:val="0"/>
      <w:marTop w:val="0"/>
      <w:marBottom w:val="0"/>
      <w:divBdr>
        <w:top w:val="none" w:sz="0" w:space="0" w:color="auto"/>
        <w:left w:val="none" w:sz="0" w:space="0" w:color="auto"/>
        <w:bottom w:val="none" w:sz="0" w:space="0" w:color="auto"/>
        <w:right w:val="none" w:sz="0" w:space="0" w:color="auto"/>
      </w:divBdr>
    </w:div>
    <w:div w:id="1791439839">
      <w:bodyDiv w:val="1"/>
      <w:marLeft w:val="0"/>
      <w:marRight w:val="0"/>
      <w:marTop w:val="0"/>
      <w:marBottom w:val="0"/>
      <w:divBdr>
        <w:top w:val="none" w:sz="0" w:space="0" w:color="auto"/>
        <w:left w:val="none" w:sz="0" w:space="0" w:color="auto"/>
        <w:bottom w:val="none" w:sz="0" w:space="0" w:color="auto"/>
        <w:right w:val="none" w:sz="0" w:space="0" w:color="auto"/>
      </w:divBdr>
    </w:div>
    <w:div w:id="1799104054">
      <w:bodyDiv w:val="1"/>
      <w:marLeft w:val="0"/>
      <w:marRight w:val="0"/>
      <w:marTop w:val="0"/>
      <w:marBottom w:val="0"/>
      <w:divBdr>
        <w:top w:val="none" w:sz="0" w:space="0" w:color="auto"/>
        <w:left w:val="none" w:sz="0" w:space="0" w:color="auto"/>
        <w:bottom w:val="none" w:sz="0" w:space="0" w:color="auto"/>
        <w:right w:val="none" w:sz="0" w:space="0" w:color="auto"/>
      </w:divBdr>
    </w:div>
    <w:div w:id="1799764796">
      <w:bodyDiv w:val="1"/>
      <w:marLeft w:val="0"/>
      <w:marRight w:val="0"/>
      <w:marTop w:val="0"/>
      <w:marBottom w:val="0"/>
      <w:divBdr>
        <w:top w:val="none" w:sz="0" w:space="0" w:color="auto"/>
        <w:left w:val="none" w:sz="0" w:space="0" w:color="auto"/>
        <w:bottom w:val="none" w:sz="0" w:space="0" w:color="auto"/>
        <w:right w:val="none" w:sz="0" w:space="0" w:color="auto"/>
      </w:divBdr>
    </w:div>
    <w:div w:id="1806115846">
      <w:bodyDiv w:val="1"/>
      <w:marLeft w:val="0"/>
      <w:marRight w:val="0"/>
      <w:marTop w:val="0"/>
      <w:marBottom w:val="0"/>
      <w:divBdr>
        <w:top w:val="none" w:sz="0" w:space="0" w:color="auto"/>
        <w:left w:val="none" w:sz="0" w:space="0" w:color="auto"/>
        <w:bottom w:val="none" w:sz="0" w:space="0" w:color="auto"/>
        <w:right w:val="none" w:sz="0" w:space="0" w:color="auto"/>
      </w:divBdr>
    </w:div>
    <w:div w:id="1815291367">
      <w:bodyDiv w:val="1"/>
      <w:marLeft w:val="0"/>
      <w:marRight w:val="0"/>
      <w:marTop w:val="0"/>
      <w:marBottom w:val="0"/>
      <w:divBdr>
        <w:top w:val="none" w:sz="0" w:space="0" w:color="auto"/>
        <w:left w:val="none" w:sz="0" w:space="0" w:color="auto"/>
        <w:bottom w:val="none" w:sz="0" w:space="0" w:color="auto"/>
        <w:right w:val="none" w:sz="0" w:space="0" w:color="auto"/>
      </w:divBdr>
    </w:div>
    <w:div w:id="1827891577">
      <w:bodyDiv w:val="1"/>
      <w:marLeft w:val="0"/>
      <w:marRight w:val="0"/>
      <w:marTop w:val="0"/>
      <w:marBottom w:val="0"/>
      <w:divBdr>
        <w:top w:val="none" w:sz="0" w:space="0" w:color="auto"/>
        <w:left w:val="none" w:sz="0" w:space="0" w:color="auto"/>
        <w:bottom w:val="none" w:sz="0" w:space="0" w:color="auto"/>
        <w:right w:val="none" w:sz="0" w:space="0" w:color="auto"/>
      </w:divBdr>
    </w:div>
    <w:div w:id="1828132018">
      <w:bodyDiv w:val="1"/>
      <w:marLeft w:val="0"/>
      <w:marRight w:val="0"/>
      <w:marTop w:val="0"/>
      <w:marBottom w:val="0"/>
      <w:divBdr>
        <w:top w:val="none" w:sz="0" w:space="0" w:color="auto"/>
        <w:left w:val="none" w:sz="0" w:space="0" w:color="auto"/>
        <w:bottom w:val="none" w:sz="0" w:space="0" w:color="auto"/>
        <w:right w:val="none" w:sz="0" w:space="0" w:color="auto"/>
      </w:divBdr>
    </w:div>
    <w:div w:id="1828790076">
      <w:bodyDiv w:val="1"/>
      <w:marLeft w:val="0"/>
      <w:marRight w:val="0"/>
      <w:marTop w:val="0"/>
      <w:marBottom w:val="0"/>
      <w:divBdr>
        <w:top w:val="none" w:sz="0" w:space="0" w:color="auto"/>
        <w:left w:val="none" w:sz="0" w:space="0" w:color="auto"/>
        <w:bottom w:val="none" w:sz="0" w:space="0" w:color="auto"/>
        <w:right w:val="none" w:sz="0" w:space="0" w:color="auto"/>
      </w:divBdr>
    </w:div>
    <w:div w:id="1832793788">
      <w:bodyDiv w:val="1"/>
      <w:marLeft w:val="0"/>
      <w:marRight w:val="0"/>
      <w:marTop w:val="0"/>
      <w:marBottom w:val="0"/>
      <w:divBdr>
        <w:top w:val="none" w:sz="0" w:space="0" w:color="auto"/>
        <w:left w:val="none" w:sz="0" w:space="0" w:color="auto"/>
        <w:bottom w:val="none" w:sz="0" w:space="0" w:color="auto"/>
        <w:right w:val="none" w:sz="0" w:space="0" w:color="auto"/>
      </w:divBdr>
    </w:div>
    <w:div w:id="1832864077">
      <w:bodyDiv w:val="1"/>
      <w:marLeft w:val="0"/>
      <w:marRight w:val="0"/>
      <w:marTop w:val="0"/>
      <w:marBottom w:val="0"/>
      <w:divBdr>
        <w:top w:val="none" w:sz="0" w:space="0" w:color="auto"/>
        <w:left w:val="none" w:sz="0" w:space="0" w:color="auto"/>
        <w:bottom w:val="none" w:sz="0" w:space="0" w:color="auto"/>
        <w:right w:val="none" w:sz="0" w:space="0" w:color="auto"/>
      </w:divBdr>
    </w:div>
    <w:div w:id="1834025670">
      <w:bodyDiv w:val="1"/>
      <w:marLeft w:val="0"/>
      <w:marRight w:val="0"/>
      <w:marTop w:val="0"/>
      <w:marBottom w:val="0"/>
      <w:divBdr>
        <w:top w:val="none" w:sz="0" w:space="0" w:color="auto"/>
        <w:left w:val="none" w:sz="0" w:space="0" w:color="auto"/>
        <w:bottom w:val="none" w:sz="0" w:space="0" w:color="auto"/>
        <w:right w:val="none" w:sz="0" w:space="0" w:color="auto"/>
      </w:divBdr>
    </w:div>
    <w:div w:id="1841458492">
      <w:bodyDiv w:val="1"/>
      <w:marLeft w:val="0"/>
      <w:marRight w:val="0"/>
      <w:marTop w:val="0"/>
      <w:marBottom w:val="0"/>
      <w:divBdr>
        <w:top w:val="none" w:sz="0" w:space="0" w:color="auto"/>
        <w:left w:val="none" w:sz="0" w:space="0" w:color="auto"/>
        <w:bottom w:val="none" w:sz="0" w:space="0" w:color="auto"/>
        <w:right w:val="none" w:sz="0" w:space="0" w:color="auto"/>
      </w:divBdr>
    </w:div>
    <w:div w:id="1854030387">
      <w:bodyDiv w:val="1"/>
      <w:marLeft w:val="0"/>
      <w:marRight w:val="0"/>
      <w:marTop w:val="0"/>
      <w:marBottom w:val="0"/>
      <w:divBdr>
        <w:top w:val="none" w:sz="0" w:space="0" w:color="auto"/>
        <w:left w:val="none" w:sz="0" w:space="0" w:color="auto"/>
        <w:bottom w:val="none" w:sz="0" w:space="0" w:color="auto"/>
        <w:right w:val="none" w:sz="0" w:space="0" w:color="auto"/>
      </w:divBdr>
    </w:div>
    <w:div w:id="1854296019">
      <w:bodyDiv w:val="1"/>
      <w:marLeft w:val="0"/>
      <w:marRight w:val="0"/>
      <w:marTop w:val="0"/>
      <w:marBottom w:val="0"/>
      <w:divBdr>
        <w:top w:val="none" w:sz="0" w:space="0" w:color="auto"/>
        <w:left w:val="none" w:sz="0" w:space="0" w:color="auto"/>
        <w:bottom w:val="none" w:sz="0" w:space="0" w:color="auto"/>
        <w:right w:val="none" w:sz="0" w:space="0" w:color="auto"/>
      </w:divBdr>
      <w:divsChild>
        <w:div w:id="1389723369">
          <w:marLeft w:val="0"/>
          <w:marRight w:val="0"/>
          <w:marTop w:val="0"/>
          <w:marBottom w:val="0"/>
          <w:divBdr>
            <w:top w:val="none" w:sz="0" w:space="0" w:color="auto"/>
            <w:left w:val="none" w:sz="0" w:space="0" w:color="auto"/>
            <w:bottom w:val="none" w:sz="0" w:space="0" w:color="auto"/>
            <w:right w:val="none" w:sz="0" w:space="0" w:color="auto"/>
          </w:divBdr>
        </w:div>
        <w:div w:id="1894580640">
          <w:marLeft w:val="0"/>
          <w:marRight w:val="0"/>
          <w:marTop w:val="0"/>
          <w:marBottom w:val="0"/>
          <w:divBdr>
            <w:top w:val="none" w:sz="0" w:space="0" w:color="auto"/>
            <w:left w:val="none" w:sz="0" w:space="0" w:color="auto"/>
            <w:bottom w:val="none" w:sz="0" w:space="0" w:color="auto"/>
            <w:right w:val="none" w:sz="0" w:space="0" w:color="auto"/>
          </w:divBdr>
        </w:div>
      </w:divsChild>
    </w:div>
    <w:div w:id="1855877791">
      <w:bodyDiv w:val="1"/>
      <w:marLeft w:val="0"/>
      <w:marRight w:val="0"/>
      <w:marTop w:val="0"/>
      <w:marBottom w:val="0"/>
      <w:divBdr>
        <w:top w:val="none" w:sz="0" w:space="0" w:color="auto"/>
        <w:left w:val="none" w:sz="0" w:space="0" w:color="auto"/>
        <w:bottom w:val="none" w:sz="0" w:space="0" w:color="auto"/>
        <w:right w:val="none" w:sz="0" w:space="0" w:color="auto"/>
      </w:divBdr>
    </w:div>
    <w:div w:id="1866597887">
      <w:bodyDiv w:val="1"/>
      <w:marLeft w:val="0"/>
      <w:marRight w:val="0"/>
      <w:marTop w:val="0"/>
      <w:marBottom w:val="0"/>
      <w:divBdr>
        <w:top w:val="none" w:sz="0" w:space="0" w:color="auto"/>
        <w:left w:val="none" w:sz="0" w:space="0" w:color="auto"/>
        <w:bottom w:val="none" w:sz="0" w:space="0" w:color="auto"/>
        <w:right w:val="none" w:sz="0" w:space="0" w:color="auto"/>
      </w:divBdr>
    </w:div>
    <w:div w:id="1867667765">
      <w:bodyDiv w:val="1"/>
      <w:marLeft w:val="0"/>
      <w:marRight w:val="0"/>
      <w:marTop w:val="0"/>
      <w:marBottom w:val="0"/>
      <w:divBdr>
        <w:top w:val="none" w:sz="0" w:space="0" w:color="auto"/>
        <w:left w:val="none" w:sz="0" w:space="0" w:color="auto"/>
        <w:bottom w:val="none" w:sz="0" w:space="0" w:color="auto"/>
        <w:right w:val="none" w:sz="0" w:space="0" w:color="auto"/>
      </w:divBdr>
    </w:div>
    <w:div w:id="1871143138">
      <w:bodyDiv w:val="1"/>
      <w:marLeft w:val="0"/>
      <w:marRight w:val="0"/>
      <w:marTop w:val="0"/>
      <w:marBottom w:val="0"/>
      <w:divBdr>
        <w:top w:val="none" w:sz="0" w:space="0" w:color="auto"/>
        <w:left w:val="none" w:sz="0" w:space="0" w:color="auto"/>
        <w:bottom w:val="none" w:sz="0" w:space="0" w:color="auto"/>
        <w:right w:val="none" w:sz="0" w:space="0" w:color="auto"/>
      </w:divBdr>
      <w:divsChild>
        <w:div w:id="18001020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81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27968">
      <w:bodyDiv w:val="1"/>
      <w:marLeft w:val="0"/>
      <w:marRight w:val="0"/>
      <w:marTop w:val="0"/>
      <w:marBottom w:val="0"/>
      <w:divBdr>
        <w:top w:val="none" w:sz="0" w:space="0" w:color="auto"/>
        <w:left w:val="none" w:sz="0" w:space="0" w:color="auto"/>
        <w:bottom w:val="none" w:sz="0" w:space="0" w:color="auto"/>
        <w:right w:val="none" w:sz="0" w:space="0" w:color="auto"/>
      </w:divBdr>
    </w:div>
    <w:div w:id="1883007797">
      <w:bodyDiv w:val="1"/>
      <w:marLeft w:val="0"/>
      <w:marRight w:val="0"/>
      <w:marTop w:val="0"/>
      <w:marBottom w:val="0"/>
      <w:divBdr>
        <w:top w:val="none" w:sz="0" w:space="0" w:color="auto"/>
        <w:left w:val="none" w:sz="0" w:space="0" w:color="auto"/>
        <w:bottom w:val="none" w:sz="0" w:space="0" w:color="auto"/>
        <w:right w:val="none" w:sz="0" w:space="0" w:color="auto"/>
      </w:divBdr>
    </w:div>
    <w:div w:id="1891918909">
      <w:bodyDiv w:val="1"/>
      <w:marLeft w:val="0"/>
      <w:marRight w:val="0"/>
      <w:marTop w:val="0"/>
      <w:marBottom w:val="0"/>
      <w:divBdr>
        <w:top w:val="none" w:sz="0" w:space="0" w:color="auto"/>
        <w:left w:val="none" w:sz="0" w:space="0" w:color="auto"/>
        <w:bottom w:val="none" w:sz="0" w:space="0" w:color="auto"/>
        <w:right w:val="none" w:sz="0" w:space="0" w:color="auto"/>
      </w:divBdr>
    </w:div>
    <w:div w:id="1895385862">
      <w:bodyDiv w:val="1"/>
      <w:marLeft w:val="0"/>
      <w:marRight w:val="0"/>
      <w:marTop w:val="0"/>
      <w:marBottom w:val="0"/>
      <w:divBdr>
        <w:top w:val="none" w:sz="0" w:space="0" w:color="auto"/>
        <w:left w:val="none" w:sz="0" w:space="0" w:color="auto"/>
        <w:bottom w:val="none" w:sz="0" w:space="0" w:color="auto"/>
        <w:right w:val="none" w:sz="0" w:space="0" w:color="auto"/>
      </w:divBdr>
    </w:div>
    <w:div w:id="1897009324">
      <w:bodyDiv w:val="1"/>
      <w:marLeft w:val="0"/>
      <w:marRight w:val="0"/>
      <w:marTop w:val="0"/>
      <w:marBottom w:val="0"/>
      <w:divBdr>
        <w:top w:val="none" w:sz="0" w:space="0" w:color="auto"/>
        <w:left w:val="none" w:sz="0" w:space="0" w:color="auto"/>
        <w:bottom w:val="none" w:sz="0" w:space="0" w:color="auto"/>
        <w:right w:val="none" w:sz="0" w:space="0" w:color="auto"/>
      </w:divBdr>
      <w:divsChild>
        <w:div w:id="15602851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6315">
              <w:marLeft w:val="0"/>
              <w:marRight w:val="0"/>
              <w:marTop w:val="0"/>
              <w:marBottom w:val="0"/>
              <w:divBdr>
                <w:top w:val="none" w:sz="0" w:space="0" w:color="auto"/>
                <w:left w:val="none" w:sz="0" w:space="0" w:color="auto"/>
                <w:bottom w:val="none" w:sz="0" w:space="0" w:color="auto"/>
                <w:right w:val="none" w:sz="0" w:space="0" w:color="auto"/>
              </w:divBdr>
              <w:divsChild>
                <w:div w:id="161894643">
                  <w:marLeft w:val="0"/>
                  <w:marRight w:val="0"/>
                  <w:marTop w:val="0"/>
                  <w:marBottom w:val="0"/>
                  <w:divBdr>
                    <w:top w:val="none" w:sz="0" w:space="0" w:color="auto"/>
                    <w:left w:val="none" w:sz="0" w:space="0" w:color="auto"/>
                    <w:bottom w:val="none" w:sz="0" w:space="0" w:color="auto"/>
                    <w:right w:val="none" w:sz="0" w:space="0" w:color="auto"/>
                  </w:divBdr>
                  <w:divsChild>
                    <w:div w:id="1368026960">
                      <w:marLeft w:val="0"/>
                      <w:marRight w:val="0"/>
                      <w:marTop w:val="0"/>
                      <w:marBottom w:val="0"/>
                      <w:divBdr>
                        <w:top w:val="none" w:sz="0" w:space="0" w:color="auto"/>
                        <w:left w:val="none" w:sz="0" w:space="0" w:color="auto"/>
                        <w:bottom w:val="none" w:sz="0" w:space="0" w:color="auto"/>
                        <w:right w:val="none" w:sz="0" w:space="0" w:color="auto"/>
                      </w:divBdr>
                      <w:divsChild>
                        <w:div w:id="986669342">
                          <w:marLeft w:val="0"/>
                          <w:marRight w:val="0"/>
                          <w:marTop w:val="0"/>
                          <w:marBottom w:val="0"/>
                          <w:divBdr>
                            <w:top w:val="none" w:sz="0" w:space="0" w:color="auto"/>
                            <w:left w:val="none" w:sz="0" w:space="0" w:color="auto"/>
                            <w:bottom w:val="none" w:sz="0" w:space="0" w:color="auto"/>
                            <w:right w:val="none" w:sz="0" w:space="0" w:color="auto"/>
                          </w:divBdr>
                          <w:divsChild>
                            <w:div w:id="361711007">
                              <w:marLeft w:val="0"/>
                              <w:marRight w:val="0"/>
                              <w:marTop w:val="0"/>
                              <w:marBottom w:val="0"/>
                              <w:divBdr>
                                <w:top w:val="none" w:sz="0" w:space="0" w:color="auto"/>
                                <w:left w:val="none" w:sz="0" w:space="0" w:color="auto"/>
                                <w:bottom w:val="none" w:sz="0" w:space="0" w:color="auto"/>
                                <w:right w:val="none" w:sz="0" w:space="0" w:color="auto"/>
                              </w:divBdr>
                            </w:div>
                            <w:div w:id="1299259785">
                              <w:marLeft w:val="0"/>
                              <w:marRight w:val="0"/>
                              <w:marTop w:val="0"/>
                              <w:marBottom w:val="0"/>
                              <w:divBdr>
                                <w:top w:val="none" w:sz="0" w:space="0" w:color="auto"/>
                                <w:left w:val="none" w:sz="0" w:space="0" w:color="auto"/>
                                <w:bottom w:val="none" w:sz="0" w:space="0" w:color="auto"/>
                                <w:right w:val="none" w:sz="0" w:space="0" w:color="auto"/>
                              </w:divBdr>
                            </w:div>
                            <w:div w:id="1861045785">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781853">
      <w:bodyDiv w:val="1"/>
      <w:marLeft w:val="0"/>
      <w:marRight w:val="0"/>
      <w:marTop w:val="0"/>
      <w:marBottom w:val="0"/>
      <w:divBdr>
        <w:top w:val="none" w:sz="0" w:space="0" w:color="auto"/>
        <w:left w:val="none" w:sz="0" w:space="0" w:color="auto"/>
        <w:bottom w:val="none" w:sz="0" w:space="0" w:color="auto"/>
        <w:right w:val="none" w:sz="0" w:space="0" w:color="auto"/>
      </w:divBdr>
    </w:div>
    <w:div w:id="1899895358">
      <w:bodyDiv w:val="1"/>
      <w:marLeft w:val="0"/>
      <w:marRight w:val="0"/>
      <w:marTop w:val="0"/>
      <w:marBottom w:val="0"/>
      <w:divBdr>
        <w:top w:val="none" w:sz="0" w:space="0" w:color="auto"/>
        <w:left w:val="none" w:sz="0" w:space="0" w:color="auto"/>
        <w:bottom w:val="none" w:sz="0" w:space="0" w:color="auto"/>
        <w:right w:val="none" w:sz="0" w:space="0" w:color="auto"/>
      </w:divBdr>
      <w:divsChild>
        <w:div w:id="1961915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37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67165">
      <w:bodyDiv w:val="1"/>
      <w:marLeft w:val="0"/>
      <w:marRight w:val="0"/>
      <w:marTop w:val="0"/>
      <w:marBottom w:val="0"/>
      <w:divBdr>
        <w:top w:val="none" w:sz="0" w:space="0" w:color="auto"/>
        <w:left w:val="none" w:sz="0" w:space="0" w:color="auto"/>
        <w:bottom w:val="none" w:sz="0" w:space="0" w:color="auto"/>
        <w:right w:val="none" w:sz="0" w:space="0" w:color="auto"/>
      </w:divBdr>
    </w:div>
    <w:div w:id="1909419556">
      <w:bodyDiv w:val="1"/>
      <w:marLeft w:val="0"/>
      <w:marRight w:val="0"/>
      <w:marTop w:val="0"/>
      <w:marBottom w:val="0"/>
      <w:divBdr>
        <w:top w:val="none" w:sz="0" w:space="0" w:color="auto"/>
        <w:left w:val="none" w:sz="0" w:space="0" w:color="auto"/>
        <w:bottom w:val="none" w:sz="0" w:space="0" w:color="auto"/>
        <w:right w:val="none" w:sz="0" w:space="0" w:color="auto"/>
      </w:divBdr>
      <w:divsChild>
        <w:div w:id="10746681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5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2245">
      <w:bodyDiv w:val="1"/>
      <w:marLeft w:val="0"/>
      <w:marRight w:val="0"/>
      <w:marTop w:val="0"/>
      <w:marBottom w:val="0"/>
      <w:divBdr>
        <w:top w:val="none" w:sz="0" w:space="0" w:color="auto"/>
        <w:left w:val="none" w:sz="0" w:space="0" w:color="auto"/>
        <w:bottom w:val="none" w:sz="0" w:space="0" w:color="auto"/>
        <w:right w:val="none" w:sz="0" w:space="0" w:color="auto"/>
      </w:divBdr>
    </w:div>
    <w:div w:id="1911967170">
      <w:bodyDiv w:val="1"/>
      <w:marLeft w:val="0"/>
      <w:marRight w:val="0"/>
      <w:marTop w:val="0"/>
      <w:marBottom w:val="0"/>
      <w:divBdr>
        <w:top w:val="none" w:sz="0" w:space="0" w:color="auto"/>
        <w:left w:val="none" w:sz="0" w:space="0" w:color="auto"/>
        <w:bottom w:val="none" w:sz="0" w:space="0" w:color="auto"/>
        <w:right w:val="none" w:sz="0" w:space="0" w:color="auto"/>
      </w:divBdr>
    </w:div>
    <w:div w:id="1912033407">
      <w:bodyDiv w:val="1"/>
      <w:marLeft w:val="0"/>
      <w:marRight w:val="0"/>
      <w:marTop w:val="0"/>
      <w:marBottom w:val="0"/>
      <w:divBdr>
        <w:top w:val="none" w:sz="0" w:space="0" w:color="auto"/>
        <w:left w:val="none" w:sz="0" w:space="0" w:color="auto"/>
        <w:bottom w:val="none" w:sz="0" w:space="0" w:color="auto"/>
        <w:right w:val="none" w:sz="0" w:space="0" w:color="auto"/>
      </w:divBdr>
    </w:div>
    <w:div w:id="1912227955">
      <w:bodyDiv w:val="1"/>
      <w:marLeft w:val="0"/>
      <w:marRight w:val="0"/>
      <w:marTop w:val="0"/>
      <w:marBottom w:val="0"/>
      <w:divBdr>
        <w:top w:val="none" w:sz="0" w:space="0" w:color="auto"/>
        <w:left w:val="none" w:sz="0" w:space="0" w:color="auto"/>
        <w:bottom w:val="none" w:sz="0" w:space="0" w:color="auto"/>
        <w:right w:val="none" w:sz="0" w:space="0" w:color="auto"/>
      </w:divBdr>
    </w:div>
    <w:div w:id="1913853562">
      <w:bodyDiv w:val="1"/>
      <w:marLeft w:val="0"/>
      <w:marRight w:val="0"/>
      <w:marTop w:val="0"/>
      <w:marBottom w:val="0"/>
      <w:divBdr>
        <w:top w:val="none" w:sz="0" w:space="0" w:color="auto"/>
        <w:left w:val="none" w:sz="0" w:space="0" w:color="auto"/>
        <w:bottom w:val="none" w:sz="0" w:space="0" w:color="auto"/>
        <w:right w:val="none" w:sz="0" w:space="0" w:color="auto"/>
      </w:divBdr>
    </w:div>
    <w:div w:id="1919485911">
      <w:bodyDiv w:val="1"/>
      <w:marLeft w:val="0"/>
      <w:marRight w:val="0"/>
      <w:marTop w:val="0"/>
      <w:marBottom w:val="0"/>
      <w:divBdr>
        <w:top w:val="none" w:sz="0" w:space="0" w:color="auto"/>
        <w:left w:val="none" w:sz="0" w:space="0" w:color="auto"/>
        <w:bottom w:val="none" w:sz="0" w:space="0" w:color="auto"/>
        <w:right w:val="none" w:sz="0" w:space="0" w:color="auto"/>
      </w:divBdr>
    </w:div>
    <w:div w:id="1924490827">
      <w:bodyDiv w:val="1"/>
      <w:marLeft w:val="0"/>
      <w:marRight w:val="0"/>
      <w:marTop w:val="0"/>
      <w:marBottom w:val="0"/>
      <w:divBdr>
        <w:top w:val="none" w:sz="0" w:space="0" w:color="auto"/>
        <w:left w:val="none" w:sz="0" w:space="0" w:color="auto"/>
        <w:bottom w:val="none" w:sz="0" w:space="0" w:color="auto"/>
        <w:right w:val="none" w:sz="0" w:space="0" w:color="auto"/>
      </w:divBdr>
      <w:divsChild>
        <w:div w:id="19181756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22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4954">
      <w:bodyDiv w:val="1"/>
      <w:marLeft w:val="0"/>
      <w:marRight w:val="0"/>
      <w:marTop w:val="0"/>
      <w:marBottom w:val="0"/>
      <w:divBdr>
        <w:top w:val="none" w:sz="0" w:space="0" w:color="auto"/>
        <w:left w:val="none" w:sz="0" w:space="0" w:color="auto"/>
        <w:bottom w:val="none" w:sz="0" w:space="0" w:color="auto"/>
        <w:right w:val="none" w:sz="0" w:space="0" w:color="auto"/>
      </w:divBdr>
      <w:divsChild>
        <w:div w:id="7346665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3093726">
              <w:marLeft w:val="0"/>
              <w:marRight w:val="0"/>
              <w:marTop w:val="0"/>
              <w:marBottom w:val="0"/>
              <w:divBdr>
                <w:top w:val="none" w:sz="0" w:space="0" w:color="auto"/>
                <w:left w:val="none" w:sz="0" w:space="0" w:color="auto"/>
                <w:bottom w:val="none" w:sz="0" w:space="0" w:color="auto"/>
                <w:right w:val="none" w:sz="0" w:space="0" w:color="auto"/>
              </w:divBdr>
              <w:divsChild>
                <w:div w:id="1225290415">
                  <w:marLeft w:val="0"/>
                  <w:marRight w:val="0"/>
                  <w:marTop w:val="0"/>
                  <w:marBottom w:val="0"/>
                  <w:divBdr>
                    <w:top w:val="none" w:sz="0" w:space="0" w:color="auto"/>
                    <w:left w:val="none" w:sz="0" w:space="0" w:color="auto"/>
                    <w:bottom w:val="none" w:sz="0" w:space="0" w:color="auto"/>
                    <w:right w:val="none" w:sz="0" w:space="0" w:color="auto"/>
                  </w:divBdr>
                  <w:divsChild>
                    <w:div w:id="642078105">
                      <w:marLeft w:val="0"/>
                      <w:marRight w:val="0"/>
                      <w:marTop w:val="0"/>
                      <w:marBottom w:val="0"/>
                      <w:divBdr>
                        <w:top w:val="none" w:sz="0" w:space="0" w:color="auto"/>
                        <w:left w:val="none" w:sz="0" w:space="0" w:color="auto"/>
                        <w:bottom w:val="none" w:sz="0" w:space="0" w:color="auto"/>
                        <w:right w:val="none" w:sz="0" w:space="0" w:color="auto"/>
                      </w:divBdr>
                    </w:div>
                    <w:div w:id="192761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348151">
      <w:bodyDiv w:val="1"/>
      <w:marLeft w:val="0"/>
      <w:marRight w:val="0"/>
      <w:marTop w:val="0"/>
      <w:marBottom w:val="0"/>
      <w:divBdr>
        <w:top w:val="none" w:sz="0" w:space="0" w:color="auto"/>
        <w:left w:val="none" w:sz="0" w:space="0" w:color="auto"/>
        <w:bottom w:val="none" w:sz="0" w:space="0" w:color="auto"/>
        <w:right w:val="none" w:sz="0" w:space="0" w:color="auto"/>
      </w:divBdr>
    </w:div>
    <w:div w:id="1939364150">
      <w:bodyDiv w:val="1"/>
      <w:marLeft w:val="0"/>
      <w:marRight w:val="0"/>
      <w:marTop w:val="0"/>
      <w:marBottom w:val="0"/>
      <w:divBdr>
        <w:top w:val="none" w:sz="0" w:space="0" w:color="auto"/>
        <w:left w:val="none" w:sz="0" w:space="0" w:color="auto"/>
        <w:bottom w:val="none" w:sz="0" w:space="0" w:color="auto"/>
        <w:right w:val="none" w:sz="0" w:space="0" w:color="auto"/>
      </w:divBdr>
    </w:div>
    <w:div w:id="1955821331">
      <w:bodyDiv w:val="1"/>
      <w:marLeft w:val="0"/>
      <w:marRight w:val="0"/>
      <w:marTop w:val="0"/>
      <w:marBottom w:val="0"/>
      <w:divBdr>
        <w:top w:val="none" w:sz="0" w:space="0" w:color="auto"/>
        <w:left w:val="none" w:sz="0" w:space="0" w:color="auto"/>
        <w:bottom w:val="none" w:sz="0" w:space="0" w:color="auto"/>
        <w:right w:val="none" w:sz="0" w:space="0" w:color="auto"/>
      </w:divBdr>
    </w:div>
    <w:div w:id="1958295955">
      <w:bodyDiv w:val="1"/>
      <w:marLeft w:val="0"/>
      <w:marRight w:val="0"/>
      <w:marTop w:val="0"/>
      <w:marBottom w:val="0"/>
      <w:divBdr>
        <w:top w:val="none" w:sz="0" w:space="0" w:color="auto"/>
        <w:left w:val="none" w:sz="0" w:space="0" w:color="auto"/>
        <w:bottom w:val="none" w:sz="0" w:space="0" w:color="auto"/>
        <w:right w:val="none" w:sz="0" w:space="0" w:color="auto"/>
      </w:divBdr>
    </w:div>
    <w:div w:id="1962569320">
      <w:bodyDiv w:val="1"/>
      <w:marLeft w:val="0"/>
      <w:marRight w:val="0"/>
      <w:marTop w:val="0"/>
      <w:marBottom w:val="0"/>
      <w:divBdr>
        <w:top w:val="none" w:sz="0" w:space="0" w:color="auto"/>
        <w:left w:val="none" w:sz="0" w:space="0" w:color="auto"/>
        <w:bottom w:val="none" w:sz="0" w:space="0" w:color="auto"/>
        <w:right w:val="none" w:sz="0" w:space="0" w:color="auto"/>
      </w:divBdr>
      <w:divsChild>
        <w:div w:id="672225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816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86783">
      <w:bodyDiv w:val="1"/>
      <w:marLeft w:val="0"/>
      <w:marRight w:val="0"/>
      <w:marTop w:val="0"/>
      <w:marBottom w:val="0"/>
      <w:divBdr>
        <w:top w:val="none" w:sz="0" w:space="0" w:color="auto"/>
        <w:left w:val="none" w:sz="0" w:space="0" w:color="auto"/>
        <w:bottom w:val="none" w:sz="0" w:space="0" w:color="auto"/>
        <w:right w:val="none" w:sz="0" w:space="0" w:color="auto"/>
      </w:divBdr>
      <w:divsChild>
        <w:div w:id="17588631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22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6762">
      <w:bodyDiv w:val="1"/>
      <w:marLeft w:val="0"/>
      <w:marRight w:val="0"/>
      <w:marTop w:val="0"/>
      <w:marBottom w:val="0"/>
      <w:divBdr>
        <w:top w:val="none" w:sz="0" w:space="0" w:color="auto"/>
        <w:left w:val="none" w:sz="0" w:space="0" w:color="auto"/>
        <w:bottom w:val="none" w:sz="0" w:space="0" w:color="auto"/>
        <w:right w:val="none" w:sz="0" w:space="0" w:color="auto"/>
      </w:divBdr>
    </w:div>
    <w:div w:id="1976909493">
      <w:bodyDiv w:val="1"/>
      <w:marLeft w:val="0"/>
      <w:marRight w:val="0"/>
      <w:marTop w:val="0"/>
      <w:marBottom w:val="0"/>
      <w:divBdr>
        <w:top w:val="none" w:sz="0" w:space="0" w:color="auto"/>
        <w:left w:val="none" w:sz="0" w:space="0" w:color="auto"/>
        <w:bottom w:val="none" w:sz="0" w:space="0" w:color="auto"/>
        <w:right w:val="none" w:sz="0" w:space="0" w:color="auto"/>
      </w:divBdr>
    </w:div>
    <w:div w:id="1980190370">
      <w:bodyDiv w:val="1"/>
      <w:marLeft w:val="0"/>
      <w:marRight w:val="0"/>
      <w:marTop w:val="0"/>
      <w:marBottom w:val="0"/>
      <w:divBdr>
        <w:top w:val="none" w:sz="0" w:space="0" w:color="auto"/>
        <w:left w:val="none" w:sz="0" w:space="0" w:color="auto"/>
        <w:bottom w:val="none" w:sz="0" w:space="0" w:color="auto"/>
        <w:right w:val="none" w:sz="0" w:space="0" w:color="auto"/>
      </w:divBdr>
      <w:divsChild>
        <w:div w:id="3232398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4438280">
              <w:marLeft w:val="0"/>
              <w:marRight w:val="0"/>
              <w:marTop w:val="0"/>
              <w:marBottom w:val="0"/>
              <w:divBdr>
                <w:top w:val="none" w:sz="0" w:space="0" w:color="auto"/>
                <w:left w:val="none" w:sz="0" w:space="0" w:color="auto"/>
                <w:bottom w:val="none" w:sz="0" w:space="0" w:color="auto"/>
                <w:right w:val="none" w:sz="0" w:space="0" w:color="auto"/>
              </w:divBdr>
              <w:divsChild>
                <w:div w:id="1998848321">
                  <w:marLeft w:val="0"/>
                  <w:marRight w:val="0"/>
                  <w:marTop w:val="0"/>
                  <w:marBottom w:val="0"/>
                  <w:divBdr>
                    <w:top w:val="none" w:sz="0" w:space="0" w:color="auto"/>
                    <w:left w:val="none" w:sz="0" w:space="0" w:color="auto"/>
                    <w:bottom w:val="none" w:sz="0" w:space="0" w:color="auto"/>
                    <w:right w:val="none" w:sz="0" w:space="0" w:color="auto"/>
                  </w:divBdr>
                  <w:divsChild>
                    <w:div w:id="197120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917409">
      <w:bodyDiv w:val="1"/>
      <w:marLeft w:val="0"/>
      <w:marRight w:val="0"/>
      <w:marTop w:val="0"/>
      <w:marBottom w:val="0"/>
      <w:divBdr>
        <w:top w:val="none" w:sz="0" w:space="0" w:color="auto"/>
        <w:left w:val="none" w:sz="0" w:space="0" w:color="auto"/>
        <w:bottom w:val="none" w:sz="0" w:space="0" w:color="auto"/>
        <w:right w:val="none" w:sz="0" w:space="0" w:color="auto"/>
      </w:divBdr>
      <w:divsChild>
        <w:div w:id="1781414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7151051">
              <w:marLeft w:val="0"/>
              <w:marRight w:val="0"/>
              <w:marTop w:val="0"/>
              <w:marBottom w:val="0"/>
              <w:divBdr>
                <w:top w:val="none" w:sz="0" w:space="0" w:color="auto"/>
                <w:left w:val="none" w:sz="0" w:space="0" w:color="auto"/>
                <w:bottom w:val="none" w:sz="0" w:space="0" w:color="auto"/>
                <w:right w:val="none" w:sz="0" w:space="0" w:color="auto"/>
              </w:divBdr>
              <w:divsChild>
                <w:div w:id="221795051">
                  <w:marLeft w:val="0"/>
                  <w:marRight w:val="0"/>
                  <w:marTop w:val="0"/>
                  <w:marBottom w:val="0"/>
                  <w:divBdr>
                    <w:top w:val="none" w:sz="0" w:space="0" w:color="auto"/>
                    <w:left w:val="none" w:sz="0" w:space="0" w:color="auto"/>
                    <w:bottom w:val="none" w:sz="0" w:space="0" w:color="auto"/>
                    <w:right w:val="none" w:sz="0" w:space="0" w:color="auto"/>
                  </w:divBdr>
                  <w:divsChild>
                    <w:div w:id="2125809796">
                      <w:marLeft w:val="0"/>
                      <w:marRight w:val="0"/>
                      <w:marTop w:val="0"/>
                      <w:marBottom w:val="0"/>
                      <w:divBdr>
                        <w:top w:val="none" w:sz="0" w:space="0" w:color="auto"/>
                        <w:left w:val="none" w:sz="0" w:space="0" w:color="auto"/>
                        <w:bottom w:val="none" w:sz="0" w:space="0" w:color="auto"/>
                        <w:right w:val="none" w:sz="0" w:space="0" w:color="auto"/>
                      </w:divBdr>
                      <w:divsChild>
                        <w:div w:id="131018755">
                          <w:marLeft w:val="0"/>
                          <w:marRight w:val="0"/>
                          <w:marTop w:val="0"/>
                          <w:marBottom w:val="0"/>
                          <w:divBdr>
                            <w:top w:val="none" w:sz="0" w:space="0" w:color="auto"/>
                            <w:left w:val="none" w:sz="0" w:space="0" w:color="auto"/>
                            <w:bottom w:val="none" w:sz="0" w:space="0" w:color="auto"/>
                            <w:right w:val="none" w:sz="0" w:space="0" w:color="auto"/>
                          </w:divBdr>
                        </w:div>
                        <w:div w:id="141849786">
                          <w:marLeft w:val="0"/>
                          <w:marRight w:val="0"/>
                          <w:marTop w:val="0"/>
                          <w:marBottom w:val="0"/>
                          <w:divBdr>
                            <w:top w:val="none" w:sz="0" w:space="0" w:color="auto"/>
                            <w:left w:val="none" w:sz="0" w:space="0" w:color="auto"/>
                            <w:bottom w:val="none" w:sz="0" w:space="0" w:color="auto"/>
                            <w:right w:val="none" w:sz="0" w:space="0" w:color="auto"/>
                          </w:divBdr>
                        </w:div>
                        <w:div w:id="153686783">
                          <w:marLeft w:val="0"/>
                          <w:marRight w:val="0"/>
                          <w:marTop w:val="0"/>
                          <w:marBottom w:val="0"/>
                          <w:divBdr>
                            <w:top w:val="none" w:sz="0" w:space="0" w:color="auto"/>
                            <w:left w:val="none" w:sz="0" w:space="0" w:color="auto"/>
                            <w:bottom w:val="none" w:sz="0" w:space="0" w:color="auto"/>
                            <w:right w:val="none" w:sz="0" w:space="0" w:color="auto"/>
                          </w:divBdr>
                        </w:div>
                        <w:div w:id="168175308">
                          <w:marLeft w:val="0"/>
                          <w:marRight w:val="0"/>
                          <w:marTop w:val="0"/>
                          <w:marBottom w:val="0"/>
                          <w:divBdr>
                            <w:top w:val="none" w:sz="0" w:space="0" w:color="auto"/>
                            <w:left w:val="none" w:sz="0" w:space="0" w:color="auto"/>
                            <w:bottom w:val="none" w:sz="0" w:space="0" w:color="auto"/>
                            <w:right w:val="none" w:sz="0" w:space="0" w:color="auto"/>
                          </w:divBdr>
                        </w:div>
                        <w:div w:id="220949307">
                          <w:marLeft w:val="0"/>
                          <w:marRight w:val="0"/>
                          <w:marTop w:val="0"/>
                          <w:marBottom w:val="0"/>
                          <w:divBdr>
                            <w:top w:val="none" w:sz="0" w:space="0" w:color="auto"/>
                            <w:left w:val="none" w:sz="0" w:space="0" w:color="auto"/>
                            <w:bottom w:val="none" w:sz="0" w:space="0" w:color="auto"/>
                            <w:right w:val="none" w:sz="0" w:space="0" w:color="auto"/>
                          </w:divBdr>
                        </w:div>
                        <w:div w:id="224416020">
                          <w:marLeft w:val="0"/>
                          <w:marRight w:val="0"/>
                          <w:marTop w:val="0"/>
                          <w:marBottom w:val="0"/>
                          <w:divBdr>
                            <w:top w:val="none" w:sz="0" w:space="0" w:color="auto"/>
                            <w:left w:val="none" w:sz="0" w:space="0" w:color="auto"/>
                            <w:bottom w:val="none" w:sz="0" w:space="0" w:color="auto"/>
                            <w:right w:val="none" w:sz="0" w:space="0" w:color="auto"/>
                          </w:divBdr>
                        </w:div>
                        <w:div w:id="278148303">
                          <w:marLeft w:val="0"/>
                          <w:marRight w:val="0"/>
                          <w:marTop w:val="0"/>
                          <w:marBottom w:val="0"/>
                          <w:divBdr>
                            <w:top w:val="none" w:sz="0" w:space="0" w:color="auto"/>
                            <w:left w:val="none" w:sz="0" w:space="0" w:color="auto"/>
                            <w:bottom w:val="none" w:sz="0" w:space="0" w:color="auto"/>
                            <w:right w:val="none" w:sz="0" w:space="0" w:color="auto"/>
                          </w:divBdr>
                        </w:div>
                        <w:div w:id="311720594">
                          <w:marLeft w:val="0"/>
                          <w:marRight w:val="0"/>
                          <w:marTop w:val="0"/>
                          <w:marBottom w:val="0"/>
                          <w:divBdr>
                            <w:top w:val="none" w:sz="0" w:space="0" w:color="auto"/>
                            <w:left w:val="none" w:sz="0" w:space="0" w:color="auto"/>
                            <w:bottom w:val="none" w:sz="0" w:space="0" w:color="auto"/>
                            <w:right w:val="none" w:sz="0" w:space="0" w:color="auto"/>
                          </w:divBdr>
                        </w:div>
                        <w:div w:id="381177671">
                          <w:marLeft w:val="0"/>
                          <w:marRight w:val="0"/>
                          <w:marTop w:val="0"/>
                          <w:marBottom w:val="0"/>
                          <w:divBdr>
                            <w:top w:val="none" w:sz="0" w:space="0" w:color="auto"/>
                            <w:left w:val="none" w:sz="0" w:space="0" w:color="auto"/>
                            <w:bottom w:val="none" w:sz="0" w:space="0" w:color="auto"/>
                            <w:right w:val="none" w:sz="0" w:space="0" w:color="auto"/>
                          </w:divBdr>
                        </w:div>
                        <w:div w:id="462769632">
                          <w:marLeft w:val="0"/>
                          <w:marRight w:val="0"/>
                          <w:marTop w:val="0"/>
                          <w:marBottom w:val="0"/>
                          <w:divBdr>
                            <w:top w:val="none" w:sz="0" w:space="0" w:color="auto"/>
                            <w:left w:val="none" w:sz="0" w:space="0" w:color="auto"/>
                            <w:bottom w:val="none" w:sz="0" w:space="0" w:color="auto"/>
                            <w:right w:val="none" w:sz="0" w:space="0" w:color="auto"/>
                          </w:divBdr>
                        </w:div>
                        <w:div w:id="554782746">
                          <w:marLeft w:val="0"/>
                          <w:marRight w:val="0"/>
                          <w:marTop w:val="0"/>
                          <w:marBottom w:val="0"/>
                          <w:divBdr>
                            <w:top w:val="none" w:sz="0" w:space="0" w:color="auto"/>
                            <w:left w:val="none" w:sz="0" w:space="0" w:color="auto"/>
                            <w:bottom w:val="none" w:sz="0" w:space="0" w:color="auto"/>
                            <w:right w:val="none" w:sz="0" w:space="0" w:color="auto"/>
                          </w:divBdr>
                        </w:div>
                        <w:div w:id="715588503">
                          <w:marLeft w:val="0"/>
                          <w:marRight w:val="0"/>
                          <w:marTop w:val="0"/>
                          <w:marBottom w:val="0"/>
                          <w:divBdr>
                            <w:top w:val="none" w:sz="0" w:space="0" w:color="auto"/>
                            <w:left w:val="none" w:sz="0" w:space="0" w:color="auto"/>
                            <w:bottom w:val="none" w:sz="0" w:space="0" w:color="auto"/>
                            <w:right w:val="none" w:sz="0" w:space="0" w:color="auto"/>
                          </w:divBdr>
                        </w:div>
                        <w:div w:id="734159492">
                          <w:marLeft w:val="0"/>
                          <w:marRight w:val="0"/>
                          <w:marTop w:val="0"/>
                          <w:marBottom w:val="0"/>
                          <w:divBdr>
                            <w:top w:val="none" w:sz="0" w:space="0" w:color="auto"/>
                            <w:left w:val="none" w:sz="0" w:space="0" w:color="auto"/>
                            <w:bottom w:val="none" w:sz="0" w:space="0" w:color="auto"/>
                            <w:right w:val="none" w:sz="0" w:space="0" w:color="auto"/>
                          </w:divBdr>
                        </w:div>
                        <w:div w:id="902183726">
                          <w:marLeft w:val="0"/>
                          <w:marRight w:val="0"/>
                          <w:marTop w:val="0"/>
                          <w:marBottom w:val="0"/>
                          <w:divBdr>
                            <w:top w:val="none" w:sz="0" w:space="0" w:color="auto"/>
                            <w:left w:val="none" w:sz="0" w:space="0" w:color="auto"/>
                            <w:bottom w:val="none" w:sz="0" w:space="0" w:color="auto"/>
                            <w:right w:val="none" w:sz="0" w:space="0" w:color="auto"/>
                          </w:divBdr>
                        </w:div>
                        <w:div w:id="939604684">
                          <w:marLeft w:val="0"/>
                          <w:marRight w:val="0"/>
                          <w:marTop w:val="0"/>
                          <w:marBottom w:val="0"/>
                          <w:divBdr>
                            <w:top w:val="none" w:sz="0" w:space="0" w:color="auto"/>
                            <w:left w:val="none" w:sz="0" w:space="0" w:color="auto"/>
                            <w:bottom w:val="none" w:sz="0" w:space="0" w:color="auto"/>
                            <w:right w:val="none" w:sz="0" w:space="0" w:color="auto"/>
                          </w:divBdr>
                        </w:div>
                        <w:div w:id="963077979">
                          <w:marLeft w:val="0"/>
                          <w:marRight w:val="0"/>
                          <w:marTop w:val="0"/>
                          <w:marBottom w:val="0"/>
                          <w:divBdr>
                            <w:top w:val="none" w:sz="0" w:space="0" w:color="auto"/>
                            <w:left w:val="none" w:sz="0" w:space="0" w:color="auto"/>
                            <w:bottom w:val="none" w:sz="0" w:space="0" w:color="auto"/>
                            <w:right w:val="none" w:sz="0" w:space="0" w:color="auto"/>
                          </w:divBdr>
                        </w:div>
                        <w:div w:id="1045639399">
                          <w:marLeft w:val="0"/>
                          <w:marRight w:val="0"/>
                          <w:marTop w:val="0"/>
                          <w:marBottom w:val="0"/>
                          <w:divBdr>
                            <w:top w:val="none" w:sz="0" w:space="0" w:color="auto"/>
                            <w:left w:val="none" w:sz="0" w:space="0" w:color="auto"/>
                            <w:bottom w:val="none" w:sz="0" w:space="0" w:color="auto"/>
                            <w:right w:val="none" w:sz="0" w:space="0" w:color="auto"/>
                          </w:divBdr>
                        </w:div>
                        <w:div w:id="1061825541">
                          <w:marLeft w:val="0"/>
                          <w:marRight w:val="0"/>
                          <w:marTop w:val="0"/>
                          <w:marBottom w:val="0"/>
                          <w:divBdr>
                            <w:top w:val="none" w:sz="0" w:space="0" w:color="auto"/>
                            <w:left w:val="none" w:sz="0" w:space="0" w:color="auto"/>
                            <w:bottom w:val="none" w:sz="0" w:space="0" w:color="auto"/>
                            <w:right w:val="none" w:sz="0" w:space="0" w:color="auto"/>
                          </w:divBdr>
                        </w:div>
                        <w:div w:id="1062607402">
                          <w:marLeft w:val="0"/>
                          <w:marRight w:val="0"/>
                          <w:marTop w:val="0"/>
                          <w:marBottom w:val="0"/>
                          <w:divBdr>
                            <w:top w:val="none" w:sz="0" w:space="0" w:color="auto"/>
                            <w:left w:val="none" w:sz="0" w:space="0" w:color="auto"/>
                            <w:bottom w:val="none" w:sz="0" w:space="0" w:color="auto"/>
                            <w:right w:val="none" w:sz="0" w:space="0" w:color="auto"/>
                          </w:divBdr>
                        </w:div>
                        <w:div w:id="1066026893">
                          <w:marLeft w:val="0"/>
                          <w:marRight w:val="0"/>
                          <w:marTop w:val="0"/>
                          <w:marBottom w:val="0"/>
                          <w:divBdr>
                            <w:top w:val="none" w:sz="0" w:space="0" w:color="auto"/>
                            <w:left w:val="none" w:sz="0" w:space="0" w:color="auto"/>
                            <w:bottom w:val="none" w:sz="0" w:space="0" w:color="auto"/>
                            <w:right w:val="none" w:sz="0" w:space="0" w:color="auto"/>
                          </w:divBdr>
                        </w:div>
                        <w:div w:id="1197352235">
                          <w:marLeft w:val="0"/>
                          <w:marRight w:val="0"/>
                          <w:marTop w:val="0"/>
                          <w:marBottom w:val="0"/>
                          <w:divBdr>
                            <w:top w:val="none" w:sz="0" w:space="0" w:color="auto"/>
                            <w:left w:val="none" w:sz="0" w:space="0" w:color="auto"/>
                            <w:bottom w:val="none" w:sz="0" w:space="0" w:color="auto"/>
                            <w:right w:val="none" w:sz="0" w:space="0" w:color="auto"/>
                          </w:divBdr>
                        </w:div>
                        <w:div w:id="1214586761">
                          <w:marLeft w:val="0"/>
                          <w:marRight w:val="0"/>
                          <w:marTop w:val="0"/>
                          <w:marBottom w:val="0"/>
                          <w:divBdr>
                            <w:top w:val="none" w:sz="0" w:space="0" w:color="auto"/>
                            <w:left w:val="none" w:sz="0" w:space="0" w:color="auto"/>
                            <w:bottom w:val="none" w:sz="0" w:space="0" w:color="auto"/>
                            <w:right w:val="none" w:sz="0" w:space="0" w:color="auto"/>
                          </w:divBdr>
                        </w:div>
                        <w:div w:id="1220090593">
                          <w:marLeft w:val="0"/>
                          <w:marRight w:val="0"/>
                          <w:marTop w:val="0"/>
                          <w:marBottom w:val="0"/>
                          <w:divBdr>
                            <w:top w:val="none" w:sz="0" w:space="0" w:color="auto"/>
                            <w:left w:val="none" w:sz="0" w:space="0" w:color="auto"/>
                            <w:bottom w:val="none" w:sz="0" w:space="0" w:color="auto"/>
                            <w:right w:val="none" w:sz="0" w:space="0" w:color="auto"/>
                          </w:divBdr>
                        </w:div>
                        <w:div w:id="1312951488">
                          <w:marLeft w:val="0"/>
                          <w:marRight w:val="0"/>
                          <w:marTop w:val="0"/>
                          <w:marBottom w:val="0"/>
                          <w:divBdr>
                            <w:top w:val="none" w:sz="0" w:space="0" w:color="auto"/>
                            <w:left w:val="none" w:sz="0" w:space="0" w:color="auto"/>
                            <w:bottom w:val="none" w:sz="0" w:space="0" w:color="auto"/>
                            <w:right w:val="none" w:sz="0" w:space="0" w:color="auto"/>
                          </w:divBdr>
                        </w:div>
                        <w:div w:id="1362165816">
                          <w:marLeft w:val="0"/>
                          <w:marRight w:val="0"/>
                          <w:marTop w:val="0"/>
                          <w:marBottom w:val="0"/>
                          <w:divBdr>
                            <w:top w:val="none" w:sz="0" w:space="0" w:color="auto"/>
                            <w:left w:val="none" w:sz="0" w:space="0" w:color="auto"/>
                            <w:bottom w:val="none" w:sz="0" w:space="0" w:color="auto"/>
                            <w:right w:val="none" w:sz="0" w:space="0" w:color="auto"/>
                          </w:divBdr>
                        </w:div>
                        <w:div w:id="1372261708">
                          <w:marLeft w:val="0"/>
                          <w:marRight w:val="0"/>
                          <w:marTop w:val="0"/>
                          <w:marBottom w:val="0"/>
                          <w:divBdr>
                            <w:top w:val="none" w:sz="0" w:space="0" w:color="auto"/>
                            <w:left w:val="none" w:sz="0" w:space="0" w:color="auto"/>
                            <w:bottom w:val="none" w:sz="0" w:space="0" w:color="auto"/>
                            <w:right w:val="none" w:sz="0" w:space="0" w:color="auto"/>
                          </w:divBdr>
                        </w:div>
                        <w:div w:id="1416518312">
                          <w:marLeft w:val="0"/>
                          <w:marRight w:val="0"/>
                          <w:marTop w:val="0"/>
                          <w:marBottom w:val="0"/>
                          <w:divBdr>
                            <w:top w:val="none" w:sz="0" w:space="0" w:color="auto"/>
                            <w:left w:val="none" w:sz="0" w:space="0" w:color="auto"/>
                            <w:bottom w:val="none" w:sz="0" w:space="0" w:color="auto"/>
                            <w:right w:val="none" w:sz="0" w:space="0" w:color="auto"/>
                          </w:divBdr>
                        </w:div>
                        <w:div w:id="1592741330">
                          <w:marLeft w:val="0"/>
                          <w:marRight w:val="0"/>
                          <w:marTop w:val="0"/>
                          <w:marBottom w:val="0"/>
                          <w:divBdr>
                            <w:top w:val="none" w:sz="0" w:space="0" w:color="auto"/>
                            <w:left w:val="none" w:sz="0" w:space="0" w:color="auto"/>
                            <w:bottom w:val="none" w:sz="0" w:space="0" w:color="auto"/>
                            <w:right w:val="none" w:sz="0" w:space="0" w:color="auto"/>
                          </w:divBdr>
                        </w:div>
                        <w:div w:id="1595823139">
                          <w:marLeft w:val="0"/>
                          <w:marRight w:val="0"/>
                          <w:marTop w:val="0"/>
                          <w:marBottom w:val="0"/>
                          <w:divBdr>
                            <w:top w:val="none" w:sz="0" w:space="0" w:color="auto"/>
                            <w:left w:val="none" w:sz="0" w:space="0" w:color="auto"/>
                            <w:bottom w:val="none" w:sz="0" w:space="0" w:color="auto"/>
                            <w:right w:val="none" w:sz="0" w:space="0" w:color="auto"/>
                          </w:divBdr>
                        </w:div>
                        <w:div w:id="1673989782">
                          <w:marLeft w:val="0"/>
                          <w:marRight w:val="0"/>
                          <w:marTop w:val="0"/>
                          <w:marBottom w:val="0"/>
                          <w:divBdr>
                            <w:top w:val="none" w:sz="0" w:space="0" w:color="auto"/>
                            <w:left w:val="none" w:sz="0" w:space="0" w:color="auto"/>
                            <w:bottom w:val="none" w:sz="0" w:space="0" w:color="auto"/>
                            <w:right w:val="none" w:sz="0" w:space="0" w:color="auto"/>
                          </w:divBdr>
                        </w:div>
                        <w:div w:id="1775637385">
                          <w:marLeft w:val="0"/>
                          <w:marRight w:val="0"/>
                          <w:marTop w:val="0"/>
                          <w:marBottom w:val="0"/>
                          <w:divBdr>
                            <w:top w:val="none" w:sz="0" w:space="0" w:color="auto"/>
                            <w:left w:val="none" w:sz="0" w:space="0" w:color="auto"/>
                            <w:bottom w:val="none" w:sz="0" w:space="0" w:color="auto"/>
                            <w:right w:val="none" w:sz="0" w:space="0" w:color="auto"/>
                          </w:divBdr>
                        </w:div>
                        <w:div w:id="1800605528">
                          <w:marLeft w:val="0"/>
                          <w:marRight w:val="0"/>
                          <w:marTop w:val="0"/>
                          <w:marBottom w:val="0"/>
                          <w:divBdr>
                            <w:top w:val="none" w:sz="0" w:space="0" w:color="auto"/>
                            <w:left w:val="none" w:sz="0" w:space="0" w:color="auto"/>
                            <w:bottom w:val="none" w:sz="0" w:space="0" w:color="auto"/>
                            <w:right w:val="none" w:sz="0" w:space="0" w:color="auto"/>
                          </w:divBdr>
                        </w:div>
                        <w:div w:id="1836071832">
                          <w:marLeft w:val="0"/>
                          <w:marRight w:val="0"/>
                          <w:marTop w:val="0"/>
                          <w:marBottom w:val="0"/>
                          <w:divBdr>
                            <w:top w:val="none" w:sz="0" w:space="0" w:color="auto"/>
                            <w:left w:val="none" w:sz="0" w:space="0" w:color="auto"/>
                            <w:bottom w:val="none" w:sz="0" w:space="0" w:color="auto"/>
                            <w:right w:val="none" w:sz="0" w:space="0" w:color="auto"/>
                          </w:divBdr>
                        </w:div>
                        <w:div w:id="1894611016">
                          <w:marLeft w:val="0"/>
                          <w:marRight w:val="0"/>
                          <w:marTop w:val="0"/>
                          <w:marBottom w:val="0"/>
                          <w:divBdr>
                            <w:top w:val="none" w:sz="0" w:space="0" w:color="auto"/>
                            <w:left w:val="none" w:sz="0" w:space="0" w:color="auto"/>
                            <w:bottom w:val="none" w:sz="0" w:space="0" w:color="auto"/>
                            <w:right w:val="none" w:sz="0" w:space="0" w:color="auto"/>
                          </w:divBdr>
                        </w:div>
                        <w:div w:id="1926837002">
                          <w:marLeft w:val="0"/>
                          <w:marRight w:val="0"/>
                          <w:marTop w:val="0"/>
                          <w:marBottom w:val="0"/>
                          <w:divBdr>
                            <w:top w:val="none" w:sz="0" w:space="0" w:color="auto"/>
                            <w:left w:val="none" w:sz="0" w:space="0" w:color="auto"/>
                            <w:bottom w:val="none" w:sz="0" w:space="0" w:color="auto"/>
                            <w:right w:val="none" w:sz="0" w:space="0" w:color="auto"/>
                          </w:divBdr>
                        </w:div>
                        <w:div w:id="1982996065">
                          <w:marLeft w:val="0"/>
                          <w:marRight w:val="0"/>
                          <w:marTop w:val="0"/>
                          <w:marBottom w:val="0"/>
                          <w:divBdr>
                            <w:top w:val="none" w:sz="0" w:space="0" w:color="auto"/>
                            <w:left w:val="none" w:sz="0" w:space="0" w:color="auto"/>
                            <w:bottom w:val="none" w:sz="0" w:space="0" w:color="auto"/>
                            <w:right w:val="none" w:sz="0" w:space="0" w:color="auto"/>
                          </w:divBdr>
                        </w:div>
                        <w:div w:id="1993174043">
                          <w:marLeft w:val="0"/>
                          <w:marRight w:val="0"/>
                          <w:marTop w:val="0"/>
                          <w:marBottom w:val="0"/>
                          <w:divBdr>
                            <w:top w:val="none" w:sz="0" w:space="0" w:color="auto"/>
                            <w:left w:val="none" w:sz="0" w:space="0" w:color="auto"/>
                            <w:bottom w:val="none" w:sz="0" w:space="0" w:color="auto"/>
                            <w:right w:val="none" w:sz="0" w:space="0" w:color="auto"/>
                          </w:divBdr>
                        </w:div>
                        <w:div w:id="2022583689">
                          <w:marLeft w:val="0"/>
                          <w:marRight w:val="0"/>
                          <w:marTop w:val="0"/>
                          <w:marBottom w:val="0"/>
                          <w:divBdr>
                            <w:top w:val="none" w:sz="0" w:space="0" w:color="auto"/>
                            <w:left w:val="none" w:sz="0" w:space="0" w:color="auto"/>
                            <w:bottom w:val="none" w:sz="0" w:space="0" w:color="auto"/>
                            <w:right w:val="none" w:sz="0" w:space="0" w:color="auto"/>
                          </w:divBdr>
                        </w:div>
                        <w:div w:id="214554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031103">
      <w:bodyDiv w:val="1"/>
      <w:marLeft w:val="0"/>
      <w:marRight w:val="0"/>
      <w:marTop w:val="0"/>
      <w:marBottom w:val="0"/>
      <w:divBdr>
        <w:top w:val="none" w:sz="0" w:space="0" w:color="auto"/>
        <w:left w:val="none" w:sz="0" w:space="0" w:color="auto"/>
        <w:bottom w:val="none" w:sz="0" w:space="0" w:color="auto"/>
        <w:right w:val="none" w:sz="0" w:space="0" w:color="auto"/>
      </w:divBdr>
    </w:div>
    <w:div w:id="1981224616">
      <w:bodyDiv w:val="1"/>
      <w:marLeft w:val="0"/>
      <w:marRight w:val="0"/>
      <w:marTop w:val="0"/>
      <w:marBottom w:val="0"/>
      <w:divBdr>
        <w:top w:val="none" w:sz="0" w:space="0" w:color="auto"/>
        <w:left w:val="none" w:sz="0" w:space="0" w:color="auto"/>
        <w:bottom w:val="none" w:sz="0" w:space="0" w:color="auto"/>
        <w:right w:val="none" w:sz="0" w:space="0" w:color="auto"/>
      </w:divBdr>
    </w:div>
    <w:div w:id="1982270025">
      <w:bodyDiv w:val="1"/>
      <w:marLeft w:val="0"/>
      <w:marRight w:val="0"/>
      <w:marTop w:val="0"/>
      <w:marBottom w:val="0"/>
      <w:divBdr>
        <w:top w:val="none" w:sz="0" w:space="0" w:color="auto"/>
        <w:left w:val="none" w:sz="0" w:space="0" w:color="auto"/>
        <w:bottom w:val="none" w:sz="0" w:space="0" w:color="auto"/>
        <w:right w:val="none" w:sz="0" w:space="0" w:color="auto"/>
      </w:divBdr>
    </w:div>
    <w:div w:id="1992362841">
      <w:bodyDiv w:val="1"/>
      <w:marLeft w:val="0"/>
      <w:marRight w:val="0"/>
      <w:marTop w:val="0"/>
      <w:marBottom w:val="0"/>
      <w:divBdr>
        <w:top w:val="none" w:sz="0" w:space="0" w:color="auto"/>
        <w:left w:val="none" w:sz="0" w:space="0" w:color="auto"/>
        <w:bottom w:val="none" w:sz="0" w:space="0" w:color="auto"/>
        <w:right w:val="none" w:sz="0" w:space="0" w:color="auto"/>
      </w:divBdr>
    </w:div>
    <w:div w:id="1997224066">
      <w:bodyDiv w:val="1"/>
      <w:marLeft w:val="0"/>
      <w:marRight w:val="0"/>
      <w:marTop w:val="0"/>
      <w:marBottom w:val="0"/>
      <w:divBdr>
        <w:top w:val="none" w:sz="0" w:space="0" w:color="auto"/>
        <w:left w:val="none" w:sz="0" w:space="0" w:color="auto"/>
        <w:bottom w:val="none" w:sz="0" w:space="0" w:color="auto"/>
        <w:right w:val="none" w:sz="0" w:space="0" w:color="auto"/>
      </w:divBdr>
    </w:div>
    <w:div w:id="1997881231">
      <w:bodyDiv w:val="1"/>
      <w:marLeft w:val="0"/>
      <w:marRight w:val="0"/>
      <w:marTop w:val="0"/>
      <w:marBottom w:val="0"/>
      <w:divBdr>
        <w:top w:val="none" w:sz="0" w:space="0" w:color="auto"/>
        <w:left w:val="none" w:sz="0" w:space="0" w:color="auto"/>
        <w:bottom w:val="none" w:sz="0" w:space="0" w:color="auto"/>
        <w:right w:val="none" w:sz="0" w:space="0" w:color="auto"/>
      </w:divBdr>
    </w:div>
    <w:div w:id="2003895430">
      <w:bodyDiv w:val="1"/>
      <w:marLeft w:val="0"/>
      <w:marRight w:val="0"/>
      <w:marTop w:val="0"/>
      <w:marBottom w:val="0"/>
      <w:divBdr>
        <w:top w:val="none" w:sz="0" w:space="0" w:color="auto"/>
        <w:left w:val="none" w:sz="0" w:space="0" w:color="auto"/>
        <w:bottom w:val="none" w:sz="0" w:space="0" w:color="auto"/>
        <w:right w:val="none" w:sz="0" w:space="0" w:color="auto"/>
      </w:divBdr>
    </w:div>
    <w:div w:id="2018385172">
      <w:bodyDiv w:val="1"/>
      <w:marLeft w:val="0"/>
      <w:marRight w:val="0"/>
      <w:marTop w:val="0"/>
      <w:marBottom w:val="0"/>
      <w:divBdr>
        <w:top w:val="none" w:sz="0" w:space="0" w:color="auto"/>
        <w:left w:val="none" w:sz="0" w:space="0" w:color="auto"/>
        <w:bottom w:val="none" w:sz="0" w:space="0" w:color="auto"/>
        <w:right w:val="none" w:sz="0" w:space="0" w:color="auto"/>
      </w:divBdr>
    </w:div>
    <w:div w:id="2018650102">
      <w:bodyDiv w:val="1"/>
      <w:marLeft w:val="0"/>
      <w:marRight w:val="0"/>
      <w:marTop w:val="0"/>
      <w:marBottom w:val="0"/>
      <w:divBdr>
        <w:top w:val="none" w:sz="0" w:space="0" w:color="auto"/>
        <w:left w:val="none" w:sz="0" w:space="0" w:color="auto"/>
        <w:bottom w:val="none" w:sz="0" w:space="0" w:color="auto"/>
        <w:right w:val="none" w:sz="0" w:space="0" w:color="auto"/>
      </w:divBdr>
    </w:div>
    <w:div w:id="2033653128">
      <w:bodyDiv w:val="1"/>
      <w:marLeft w:val="0"/>
      <w:marRight w:val="0"/>
      <w:marTop w:val="0"/>
      <w:marBottom w:val="0"/>
      <w:divBdr>
        <w:top w:val="none" w:sz="0" w:space="0" w:color="auto"/>
        <w:left w:val="none" w:sz="0" w:space="0" w:color="auto"/>
        <w:bottom w:val="none" w:sz="0" w:space="0" w:color="auto"/>
        <w:right w:val="none" w:sz="0" w:space="0" w:color="auto"/>
      </w:divBdr>
    </w:div>
    <w:div w:id="2038236782">
      <w:bodyDiv w:val="1"/>
      <w:marLeft w:val="0"/>
      <w:marRight w:val="0"/>
      <w:marTop w:val="0"/>
      <w:marBottom w:val="0"/>
      <w:divBdr>
        <w:top w:val="none" w:sz="0" w:space="0" w:color="auto"/>
        <w:left w:val="none" w:sz="0" w:space="0" w:color="auto"/>
        <w:bottom w:val="none" w:sz="0" w:space="0" w:color="auto"/>
        <w:right w:val="none" w:sz="0" w:space="0" w:color="auto"/>
      </w:divBdr>
    </w:div>
    <w:div w:id="2040472713">
      <w:bodyDiv w:val="1"/>
      <w:marLeft w:val="0"/>
      <w:marRight w:val="0"/>
      <w:marTop w:val="0"/>
      <w:marBottom w:val="0"/>
      <w:divBdr>
        <w:top w:val="none" w:sz="0" w:space="0" w:color="auto"/>
        <w:left w:val="none" w:sz="0" w:space="0" w:color="auto"/>
        <w:bottom w:val="none" w:sz="0" w:space="0" w:color="auto"/>
        <w:right w:val="none" w:sz="0" w:space="0" w:color="auto"/>
      </w:divBdr>
    </w:div>
    <w:div w:id="2051879956">
      <w:bodyDiv w:val="1"/>
      <w:marLeft w:val="0"/>
      <w:marRight w:val="0"/>
      <w:marTop w:val="0"/>
      <w:marBottom w:val="0"/>
      <w:divBdr>
        <w:top w:val="none" w:sz="0" w:space="0" w:color="auto"/>
        <w:left w:val="none" w:sz="0" w:space="0" w:color="auto"/>
        <w:bottom w:val="none" w:sz="0" w:space="0" w:color="auto"/>
        <w:right w:val="none" w:sz="0" w:space="0" w:color="auto"/>
      </w:divBdr>
      <w:divsChild>
        <w:div w:id="1460688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95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80959">
      <w:bodyDiv w:val="1"/>
      <w:marLeft w:val="0"/>
      <w:marRight w:val="0"/>
      <w:marTop w:val="0"/>
      <w:marBottom w:val="0"/>
      <w:divBdr>
        <w:top w:val="none" w:sz="0" w:space="0" w:color="auto"/>
        <w:left w:val="none" w:sz="0" w:space="0" w:color="auto"/>
        <w:bottom w:val="none" w:sz="0" w:space="0" w:color="auto"/>
        <w:right w:val="none" w:sz="0" w:space="0" w:color="auto"/>
      </w:divBdr>
    </w:div>
    <w:div w:id="2070692987">
      <w:bodyDiv w:val="1"/>
      <w:marLeft w:val="0"/>
      <w:marRight w:val="0"/>
      <w:marTop w:val="0"/>
      <w:marBottom w:val="0"/>
      <w:divBdr>
        <w:top w:val="none" w:sz="0" w:space="0" w:color="auto"/>
        <w:left w:val="none" w:sz="0" w:space="0" w:color="auto"/>
        <w:bottom w:val="none" w:sz="0" w:space="0" w:color="auto"/>
        <w:right w:val="none" w:sz="0" w:space="0" w:color="auto"/>
      </w:divBdr>
      <w:divsChild>
        <w:div w:id="8542691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681147">
              <w:marLeft w:val="0"/>
              <w:marRight w:val="0"/>
              <w:marTop w:val="0"/>
              <w:marBottom w:val="0"/>
              <w:divBdr>
                <w:top w:val="none" w:sz="0" w:space="0" w:color="auto"/>
                <w:left w:val="none" w:sz="0" w:space="0" w:color="auto"/>
                <w:bottom w:val="none" w:sz="0" w:space="0" w:color="auto"/>
                <w:right w:val="none" w:sz="0" w:space="0" w:color="auto"/>
              </w:divBdr>
              <w:divsChild>
                <w:div w:id="83577521">
                  <w:marLeft w:val="0"/>
                  <w:marRight w:val="0"/>
                  <w:marTop w:val="0"/>
                  <w:marBottom w:val="0"/>
                  <w:divBdr>
                    <w:top w:val="none" w:sz="0" w:space="0" w:color="auto"/>
                    <w:left w:val="none" w:sz="0" w:space="0" w:color="auto"/>
                    <w:bottom w:val="none" w:sz="0" w:space="0" w:color="auto"/>
                    <w:right w:val="none" w:sz="0" w:space="0" w:color="auto"/>
                  </w:divBdr>
                  <w:divsChild>
                    <w:div w:id="141893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497930">
      <w:bodyDiv w:val="1"/>
      <w:marLeft w:val="0"/>
      <w:marRight w:val="0"/>
      <w:marTop w:val="0"/>
      <w:marBottom w:val="0"/>
      <w:divBdr>
        <w:top w:val="none" w:sz="0" w:space="0" w:color="auto"/>
        <w:left w:val="none" w:sz="0" w:space="0" w:color="auto"/>
        <w:bottom w:val="none" w:sz="0" w:space="0" w:color="auto"/>
        <w:right w:val="none" w:sz="0" w:space="0" w:color="auto"/>
      </w:divBdr>
      <w:divsChild>
        <w:div w:id="1480001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7350490">
              <w:marLeft w:val="0"/>
              <w:marRight w:val="0"/>
              <w:marTop w:val="0"/>
              <w:marBottom w:val="0"/>
              <w:divBdr>
                <w:top w:val="none" w:sz="0" w:space="0" w:color="auto"/>
                <w:left w:val="none" w:sz="0" w:space="0" w:color="auto"/>
                <w:bottom w:val="none" w:sz="0" w:space="0" w:color="auto"/>
                <w:right w:val="none" w:sz="0" w:space="0" w:color="auto"/>
              </w:divBdr>
              <w:divsChild>
                <w:div w:id="764618676">
                  <w:marLeft w:val="0"/>
                  <w:marRight w:val="0"/>
                  <w:marTop w:val="0"/>
                  <w:marBottom w:val="0"/>
                  <w:divBdr>
                    <w:top w:val="none" w:sz="0" w:space="0" w:color="auto"/>
                    <w:left w:val="none" w:sz="0" w:space="0" w:color="auto"/>
                    <w:bottom w:val="none" w:sz="0" w:space="0" w:color="auto"/>
                    <w:right w:val="none" w:sz="0" w:space="0" w:color="auto"/>
                  </w:divBdr>
                  <w:divsChild>
                    <w:div w:id="1495342897">
                      <w:marLeft w:val="0"/>
                      <w:marRight w:val="0"/>
                      <w:marTop w:val="0"/>
                      <w:marBottom w:val="0"/>
                      <w:divBdr>
                        <w:top w:val="none" w:sz="0" w:space="0" w:color="auto"/>
                        <w:left w:val="none" w:sz="0" w:space="0" w:color="auto"/>
                        <w:bottom w:val="none" w:sz="0" w:space="0" w:color="auto"/>
                        <w:right w:val="none" w:sz="0" w:space="0" w:color="auto"/>
                      </w:divBdr>
                      <w:divsChild>
                        <w:div w:id="1719670377">
                          <w:marLeft w:val="0"/>
                          <w:marRight w:val="0"/>
                          <w:marTop w:val="0"/>
                          <w:marBottom w:val="0"/>
                          <w:divBdr>
                            <w:top w:val="none" w:sz="0" w:space="0" w:color="auto"/>
                            <w:left w:val="none" w:sz="0" w:space="0" w:color="auto"/>
                            <w:bottom w:val="none" w:sz="0" w:space="0" w:color="auto"/>
                            <w:right w:val="none" w:sz="0" w:space="0" w:color="auto"/>
                          </w:divBdr>
                          <w:divsChild>
                            <w:div w:id="12464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153699">
      <w:bodyDiv w:val="1"/>
      <w:marLeft w:val="0"/>
      <w:marRight w:val="0"/>
      <w:marTop w:val="0"/>
      <w:marBottom w:val="0"/>
      <w:divBdr>
        <w:top w:val="none" w:sz="0" w:space="0" w:color="auto"/>
        <w:left w:val="none" w:sz="0" w:space="0" w:color="auto"/>
        <w:bottom w:val="none" w:sz="0" w:space="0" w:color="auto"/>
        <w:right w:val="none" w:sz="0" w:space="0" w:color="auto"/>
      </w:divBdr>
    </w:div>
    <w:div w:id="2077820762">
      <w:bodyDiv w:val="1"/>
      <w:marLeft w:val="0"/>
      <w:marRight w:val="0"/>
      <w:marTop w:val="0"/>
      <w:marBottom w:val="0"/>
      <w:divBdr>
        <w:top w:val="none" w:sz="0" w:space="0" w:color="auto"/>
        <w:left w:val="none" w:sz="0" w:space="0" w:color="auto"/>
        <w:bottom w:val="none" w:sz="0" w:space="0" w:color="auto"/>
        <w:right w:val="none" w:sz="0" w:space="0" w:color="auto"/>
      </w:divBdr>
    </w:div>
    <w:div w:id="2079548875">
      <w:bodyDiv w:val="1"/>
      <w:marLeft w:val="0"/>
      <w:marRight w:val="0"/>
      <w:marTop w:val="0"/>
      <w:marBottom w:val="0"/>
      <w:divBdr>
        <w:top w:val="none" w:sz="0" w:space="0" w:color="auto"/>
        <w:left w:val="none" w:sz="0" w:space="0" w:color="auto"/>
        <w:bottom w:val="none" w:sz="0" w:space="0" w:color="auto"/>
        <w:right w:val="none" w:sz="0" w:space="0" w:color="auto"/>
      </w:divBdr>
      <w:divsChild>
        <w:div w:id="65150032">
          <w:marLeft w:val="0"/>
          <w:marRight w:val="0"/>
          <w:marTop w:val="0"/>
          <w:marBottom w:val="0"/>
          <w:divBdr>
            <w:top w:val="none" w:sz="0" w:space="0" w:color="auto"/>
            <w:left w:val="none" w:sz="0" w:space="0" w:color="auto"/>
            <w:bottom w:val="none" w:sz="0" w:space="0" w:color="auto"/>
            <w:right w:val="none" w:sz="0" w:space="0" w:color="auto"/>
          </w:divBdr>
        </w:div>
        <w:div w:id="114327418">
          <w:marLeft w:val="0"/>
          <w:marRight w:val="0"/>
          <w:marTop w:val="0"/>
          <w:marBottom w:val="0"/>
          <w:divBdr>
            <w:top w:val="none" w:sz="0" w:space="0" w:color="auto"/>
            <w:left w:val="none" w:sz="0" w:space="0" w:color="auto"/>
            <w:bottom w:val="none" w:sz="0" w:space="0" w:color="auto"/>
            <w:right w:val="none" w:sz="0" w:space="0" w:color="auto"/>
          </w:divBdr>
        </w:div>
        <w:div w:id="702484844">
          <w:marLeft w:val="0"/>
          <w:marRight w:val="0"/>
          <w:marTop w:val="0"/>
          <w:marBottom w:val="0"/>
          <w:divBdr>
            <w:top w:val="none" w:sz="0" w:space="0" w:color="auto"/>
            <w:left w:val="none" w:sz="0" w:space="0" w:color="auto"/>
            <w:bottom w:val="none" w:sz="0" w:space="0" w:color="auto"/>
            <w:right w:val="none" w:sz="0" w:space="0" w:color="auto"/>
          </w:divBdr>
        </w:div>
        <w:div w:id="730006742">
          <w:marLeft w:val="0"/>
          <w:marRight w:val="0"/>
          <w:marTop w:val="0"/>
          <w:marBottom w:val="0"/>
          <w:divBdr>
            <w:top w:val="none" w:sz="0" w:space="0" w:color="auto"/>
            <w:left w:val="none" w:sz="0" w:space="0" w:color="auto"/>
            <w:bottom w:val="none" w:sz="0" w:space="0" w:color="auto"/>
            <w:right w:val="none" w:sz="0" w:space="0" w:color="auto"/>
          </w:divBdr>
        </w:div>
        <w:div w:id="838157596">
          <w:marLeft w:val="0"/>
          <w:marRight w:val="0"/>
          <w:marTop w:val="0"/>
          <w:marBottom w:val="0"/>
          <w:divBdr>
            <w:top w:val="none" w:sz="0" w:space="0" w:color="auto"/>
            <w:left w:val="none" w:sz="0" w:space="0" w:color="auto"/>
            <w:bottom w:val="none" w:sz="0" w:space="0" w:color="auto"/>
            <w:right w:val="none" w:sz="0" w:space="0" w:color="auto"/>
          </w:divBdr>
        </w:div>
        <w:div w:id="841626295">
          <w:marLeft w:val="0"/>
          <w:marRight w:val="0"/>
          <w:marTop w:val="0"/>
          <w:marBottom w:val="0"/>
          <w:divBdr>
            <w:top w:val="none" w:sz="0" w:space="0" w:color="auto"/>
            <w:left w:val="none" w:sz="0" w:space="0" w:color="auto"/>
            <w:bottom w:val="none" w:sz="0" w:space="0" w:color="auto"/>
            <w:right w:val="none" w:sz="0" w:space="0" w:color="auto"/>
          </w:divBdr>
        </w:div>
        <w:div w:id="920023898">
          <w:marLeft w:val="0"/>
          <w:marRight w:val="0"/>
          <w:marTop w:val="0"/>
          <w:marBottom w:val="0"/>
          <w:divBdr>
            <w:top w:val="none" w:sz="0" w:space="0" w:color="auto"/>
            <w:left w:val="none" w:sz="0" w:space="0" w:color="auto"/>
            <w:bottom w:val="none" w:sz="0" w:space="0" w:color="auto"/>
            <w:right w:val="none" w:sz="0" w:space="0" w:color="auto"/>
          </w:divBdr>
        </w:div>
        <w:div w:id="1064177726">
          <w:marLeft w:val="0"/>
          <w:marRight w:val="0"/>
          <w:marTop w:val="0"/>
          <w:marBottom w:val="0"/>
          <w:divBdr>
            <w:top w:val="none" w:sz="0" w:space="0" w:color="auto"/>
            <w:left w:val="none" w:sz="0" w:space="0" w:color="auto"/>
            <w:bottom w:val="none" w:sz="0" w:space="0" w:color="auto"/>
            <w:right w:val="none" w:sz="0" w:space="0" w:color="auto"/>
          </w:divBdr>
        </w:div>
        <w:div w:id="1182551507">
          <w:marLeft w:val="0"/>
          <w:marRight w:val="0"/>
          <w:marTop w:val="0"/>
          <w:marBottom w:val="0"/>
          <w:divBdr>
            <w:top w:val="none" w:sz="0" w:space="0" w:color="auto"/>
            <w:left w:val="none" w:sz="0" w:space="0" w:color="auto"/>
            <w:bottom w:val="none" w:sz="0" w:space="0" w:color="auto"/>
            <w:right w:val="none" w:sz="0" w:space="0" w:color="auto"/>
          </w:divBdr>
        </w:div>
        <w:div w:id="1606187825">
          <w:marLeft w:val="0"/>
          <w:marRight w:val="0"/>
          <w:marTop w:val="0"/>
          <w:marBottom w:val="0"/>
          <w:divBdr>
            <w:top w:val="none" w:sz="0" w:space="0" w:color="auto"/>
            <w:left w:val="none" w:sz="0" w:space="0" w:color="auto"/>
            <w:bottom w:val="none" w:sz="0" w:space="0" w:color="auto"/>
            <w:right w:val="none" w:sz="0" w:space="0" w:color="auto"/>
          </w:divBdr>
        </w:div>
        <w:div w:id="1738822977">
          <w:marLeft w:val="0"/>
          <w:marRight w:val="0"/>
          <w:marTop w:val="0"/>
          <w:marBottom w:val="0"/>
          <w:divBdr>
            <w:top w:val="none" w:sz="0" w:space="0" w:color="auto"/>
            <w:left w:val="none" w:sz="0" w:space="0" w:color="auto"/>
            <w:bottom w:val="none" w:sz="0" w:space="0" w:color="auto"/>
            <w:right w:val="none" w:sz="0" w:space="0" w:color="auto"/>
          </w:divBdr>
        </w:div>
        <w:div w:id="2061707327">
          <w:marLeft w:val="0"/>
          <w:marRight w:val="0"/>
          <w:marTop w:val="0"/>
          <w:marBottom w:val="0"/>
          <w:divBdr>
            <w:top w:val="none" w:sz="0" w:space="0" w:color="auto"/>
            <w:left w:val="none" w:sz="0" w:space="0" w:color="auto"/>
            <w:bottom w:val="none" w:sz="0" w:space="0" w:color="auto"/>
            <w:right w:val="none" w:sz="0" w:space="0" w:color="auto"/>
          </w:divBdr>
        </w:div>
      </w:divsChild>
    </w:div>
    <w:div w:id="2090691219">
      <w:bodyDiv w:val="1"/>
      <w:marLeft w:val="0"/>
      <w:marRight w:val="0"/>
      <w:marTop w:val="0"/>
      <w:marBottom w:val="0"/>
      <w:divBdr>
        <w:top w:val="none" w:sz="0" w:space="0" w:color="auto"/>
        <w:left w:val="none" w:sz="0" w:space="0" w:color="auto"/>
        <w:bottom w:val="none" w:sz="0" w:space="0" w:color="auto"/>
        <w:right w:val="none" w:sz="0" w:space="0" w:color="auto"/>
      </w:divBdr>
    </w:div>
    <w:div w:id="2095319480">
      <w:bodyDiv w:val="1"/>
      <w:marLeft w:val="0"/>
      <w:marRight w:val="0"/>
      <w:marTop w:val="0"/>
      <w:marBottom w:val="0"/>
      <w:divBdr>
        <w:top w:val="none" w:sz="0" w:space="0" w:color="auto"/>
        <w:left w:val="none" w:sz="0" w:space="0" w:color="auto"/>
        <w:bottom w:val="none" w:sz="0" w:space="0" w:color="auto"/>
        <w:right w:val="none" w:sz="0" w:space="0" w:color="auto"/>
      </w:divBdr>
      <w:divsChild>
        <w:div w:id="948002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9918">
              <w:marLeft w:val="0"/>
              <w:marRight w:val="0"/>
              <w:marTop w:val="0"/>
              <w:marBottom w:val="0"/>
              <w:divBdr>
                <w:top w:val="none" w:sz="0" w:space="0" w:color="auto"/>
                <w:left w:val="none" w:sz="0" w:space="0" w:color="auto"/>
                <w:bottom w:val="none" w:sz="0" w:space="0" w:color="auto"/>
                <w:right w:val="none" w:sz="0" w:space="0" w:color="auto"/>
              </w:divBdr>
              <w:divsChild>
                <w:div w:id="1868057618">
                  <w:marLeft w:val="0"/>
                  <w:marRight w:val="0"/>
                  <w:marTop w:val="0"/>
                  <w:marBottom w:val="0"/>
                  <w:divBdr>
                    <w:top w:val="none" w:sz="0" w:space="0" w:color="auto"/>
                    <w:left w:val="none" w:sz="0" w:space="0" w:color="auto"/>
                    <w:bottom w:val="none" w:sz="0" w:space="0" w:color="auto"/>
                    <w:right w:val="none" w:sz="0" w:space="0" w:color="auto"/>
                  </w:divBdr>
                  <w:divsChild>
                    <w:div w:id="1064332118">
                      <w:marLeft w:val="0"/>
                      <w:marRight w:val="0"/>
                      <w:marTop w:val="0"/>
                      <w:marBottom w:val="0"/>
                      <w:divBdr>
                        <w:top w:val="none" w:sz="0" w:space="0" w:color="auto"/>
                        <w:left w:val="none" w:sz="0" w:space="0" w:color="auto"/>
                        <w:bottom w:val="none" w:sz="0" w:space="0" w:color="auto"/>
                        <w:right w:val="none" w:sz="0" w:space="0" w:color="auto"/>
                      </w:divBdr>
                      <w:divsChild>
                        <w:div w:id="1635673173">
                          <w:marLeft w:val="0"/>
                          <w:marRight w:val="0"/>
                          <w:marTop w:val="0"/>
                          <w:marBottom w:val="0"/>
                          <w:divBdr>
                            <w:top w:val="none" w:sz="0" w:space="0" w:color="auto"/>
                            <w:left w:val="none" w:sz="0" w:space="0" w:color="auto"/>
                            <w:bottom w:val="none" w:sz="0" w:space="0" w:color="auto"/>
                            <w:right w:val="none" w:sz="0" w:space="0" w:color="auto"/>
                          </w:divBdr>
                          <w:divsChild>
                            <w:div w:id="44034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433401">
      <w:bodyDiv w:val="1"/>
      <w:marLeft w:val="0"/>
      <w:marRight w:val="0"/>
      <w:marTop w:val="0"/>
      <w:marBottom w:val="0"/>
      <w:divBdr>
        <w:top w:val="none" w:sz="0" w:space="0" w:color="auto"/>
        <w:left w:val="none" w:sz="0" w:space="0" w:color="auto"/>
        <w:bottom w:val="none" w:sz="0" w:space="0" w:color="auto"/>
        <w:right w:val="none" w:sz="0" w:space="0" w:color="auto"/>
      </w:divBdr>
      <w:divsChild>
        <w:div w:id="12470346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13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1629">
      <w:bodyDiv w:val="1"/>
      <w:marLeft w:val="0"/>
      <w:marRight w:val="0"/>
      <w:marTop w:val="0"/>
      <w:marBottom w:val="0"/>
      <w:divBdr>
        <w:top w:val="none" w:sz="0" w:space="0" w:color="auto"/>
        <w:left w:val="none" w:sz="0" w:space="0" w:color="auto"/>
        <w:bottom w:val="none" w:sz="0" w:space="0" w:color="auto"/>
        <w:right w:val="none" w:sz="0" w:space="0" w:color="auto"/>
      </w:divBdr>
    </w:div>
    <w:div w:id="2109809993">
      <w:bodyDiv w:val="1"/>
      <w:marLeft w:val="0"/>
      <w:marRight w:val="0"/>
      <w:marTop w:val="0"/>
      <w:marBottom w:val="0"/>
      <w:divBdr>
        <w:top w:val="none" w:sz="0" w:space="0" w:color="auto"/>
        <w:left w:val="none" w:sz="0" w:space="0" w:color="auto"/>
        <w:bottom w:val="none" w:sz="0" w:space="0" w:color="auto"/>
        <w:right w:val="none" w:sz="0" w:space="0" w:color="auto"/>
      </w:divBdr>
    </w:div>
    <w:div w:id="2124878010">
      <w:bodyDiv w:val="1"/>
      <w:marLeft w:val="0"/>
      <w:marRight w:val="0"/>
      <w:marTop w:val="0"/>
      <w:marBottom w:val="0"/>
      <w:divBdr>
        <w:top w:val="none" w:sz="0" w:space="0" w:color="auto"/>
        <w:left w:val="none" w:sz="0" w:space="0" w:color="auto"/>
        <w:bottom w:val="none" w:sz="0" w:space="0" w:color="auto"/>
        <w:right w:val="none" w:sz="0" w:space="0" w:color="auto"/>
      </w:divBdr>
      <w:divsChild>
        <w:div w:id="229197469">
          <w:marLeft w:val="0"/>
          <w:marRight w:val="0"/>
          <w:marTop w:val="0"/>
          <w:marBottom w:val="0"/>
          <w:divBdr>
            <w:top w:val="none" w:sz="0" w:space="0" w:color="auto"/>
            <w:left w:val="none" w:sz="0" w:space="0" w:color="auto"/>
            <w:bottom w:val="none" w:sz="0" w:space="0" w:color="auto"/>
            <w:right w:val="none" w:sz="0" w:space="0" w:color="auto"/>
          </w:divBdr>
        </w:div>
        <w:div w:id="692727908">
          <w:marLeft w:val="0"/>
          <w:marRight w:val="0"/>
          <w:marTop w:val="0"/>
          <w:marBottom w:val="0"/>
          <w:divBdr>
            <w:top w:val="none" w:sz="0" w:space="0" w:color="auto"/>
            <w:left w:val="none" w:sz="0" w:space="0" w:color="auto"/>
            <w:bottom w:val="none" w:sz="0" w:space="0" w:color="auto"/>
            <w:right w:val="none" w:sz="0" w:space="0" w:color="auto"/>
          </w:divBdr>
        </w:div>
        <w:div w:id="911699545">
          <w:marLeft w:val="0"/>
          <w:marRight w:val="0"/>
          <w:marTop w:val="0"/>
          <w:marBottom w:val="0"/>
          <w:divBdr>
            <w:top w:val="none" w:sz="0" w:space="0" w:color="auto"/>
            <w:left w:val="none" w:sz="0" w:space="0" w:color="auto"/>
            <w:bottom w:val="none" w:sz="0" w:space="0" w:color="auto"/>
            <w:right w:val="none" w:sz="0" w:space="0" w:color="auto"/>
          </w:divBdr>
        </w:div>
        <w:div w:id="1000894200">
          <w:marLeft w:val="0"/>
          <w:marRight w:val="0"/>
          <w:marTop w:val="0"/>
          <w:marBottom w:val="0"/>
          <w:divBdr>
            <w:top w:val="none" w:sz="0" w:space="0" w:color="auto"/>
            <w:left w:val="none" w:sz="0" w:space="0" w:color="auto"/>
            <w:bottom w:val="none" w:sz="0" w:space="0" w:color="auto"/>
            <w:right w:val="none" w:sz="0" w:space="0" w:color="auto"/>
          </w:divBdr>
        </w:div>
        <w:div w:id="1304895935">
          <w:marLeft w:val="0"/>
          <w:marRight w:val="0"/>
          <w:marTop w:val="0"/>
          <w:marBottom w:val="0"/>
          <w:divBdr>
            <w:top w:val="none" w:sz="0" w:space="0" w:color="auto"/>
            <w:left w:val="none" w:sz="0" w:space="0" w:color="auto"/>
            <w:bottom w:val="none" w:sz="0" w:space="0" w:color="auto"/>
            <w:right w:val="none" w:sz="0" w:space="0" w:color="auto"/>
          </w:divBdr>
        </w:div>
        <w:div w:id="1651863667">
          <w:marLeft w:val="0"/>
          <w:marRight w:val="0"/>
          <w:marTop w:val="0"/>
          <w:marBottom w:val="0"/>
          <w:divBdr>
            <w:top w:val="none" w:sz="0" w:space="0" w:color="auto"/>
            <w:left w:val="none" w:sz="0" w:space="0" w:color="auto"/>
            <w:bottom w:val="none" w:sz="0" w:space="0" w:color="auto"/>
            <w:right w:val="none" w:sz="0" w:space="0" w:color="auto"/>
          </w:divBdr>
        </w:div>
        <w:div w:id="1738430809">
          <w:marLeft w:val="0"/>
          <w:marRight w:val="0"/>
          <w:marTop w:val="0"/>
          <w:marBottom w:val="0"/>
          <w:divBdr>
            <w:top w:val="none" w:sz="0" w:space="0" w:color="auto"/>
            <w:left w:val="none" w:sz="0" w:space="0" w:color="auto"/>
            <w:bottom w:val="none" w:sz="0" w:space="0" w:color="auto"/>
            <w:right w:val="none" w:sz="0" w:space="0" w:color="auto"/>
          </w:divBdr>
        </w:div>
        <w:div w:id="2140803282">
          <w:marLeft w:val="0"/>
          <w:marRight w:val="0"/>
          <w:marTop w:val="0"/>
          <w:marBottom w:val="0"/>
          <w:divBdr>
            <w:top w:val="none" w:sz="0" w:space="0" w:color="auto"/>
            <w:left w:val="none" w:sz="0" w:space="0" w:color="auto"/>
            <w:bottom w:val="none" w:sz="0" w:space="0" w:color="auto"/>
            <w:right w:val="none" w:sz="0" w:space="0" w:color="auto"/>
          </w:divBdr>
        </w:div>
      </w:divsChild>
    </w:div>
    <w:div w:id="2129008880">
      <w:bodyDiv w:val="1"/>
      <w:marLeft w:val="0"/>
      <w:marRight w:val="0"/>
      <w:marTop w:val="0"/>
      <w:marBottom w:val="0"/>
      <w:divBdr>
        <w:top w:val="none" w:sz="0" w:space="0" w:color="auto"/>
        <w:left w:val="none" w:sz="0" w:space="0" w:color="auto"/>
        <w:bottom w:val="none" w:sz="0" w:space="0" w:color="auto"/>
        <w:right w:val="none" w:sz="0" w:space="0" w:color="auto"/>
      </w:divBdr>
    </w:div>
    <w:div w:id="2136676580">
      <w:bodyDiv w:val="1"/>
      <w:marLeft w:val="0"/>
      <w:marRight w:val="0"/>
      <w:marTop w:val="0"/>
      <w:marBottom w:val="0"/>
      <w:divBdr>
        <w:top w:val="none" w:sz="0" w:space="0" w:color="auto"/>
        <w:left w:val="none" w:sz="0" w:space="0" w:color="auto"/>
        <w:bottom w:val="none" w:sz="0" w:space="0" w:color="auto"/>
        <w:right w:val="none" w:sz="0" w:space="0" w:color="auto"/>
      </w:divBdr>
    </w:div>
    <w:div w:id="2138208725">
      <w:bodyDiv w:val="1"/>
      <w:marLeft w:val="0"/>
      <w:marRight w:val="0"/>
      <w:marTop w:val="0"/>
      <w:marBottom w:val="0"/>
      <w:divBdr>
        <w:top w:val="none" w:sz="0" w:space="0" w:color="auto"/>
        <w:left w:val="none" w:sz="0" w:space="0" w:color="auto"/>
        <w:bottom w:val="none" w:sz="0" w:space="0" w:color="auto"/>
        <w:right w:val="none" w:sz="0" w:space="0" w:color="auto"/>
      </w:divBdr>
    </w:div>
    <w:div w:id="214087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8685DB-7B17-44BC-8160-5DE25BBCE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1688</Words>
  <Characters>10235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Susan Mullett</cp:lastModifiedBy>
  <cp:revision>4</cp:revision>
  <cp:lastPrinted>2008-09-09T13:34:00Z</cp:lastPrinted>
  <dcterms:created xsi:type="dcterms:W3CDTF">2023-04-25T11:11:00Z</dcterms:created>
  <dcterms:modified xsi:type="dcterms:W3CDTF">2023-04-27T13:58:00Z</dcterms:modified>
</cp:coreProperties>
</file>